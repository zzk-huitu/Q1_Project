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A73" w:rsidRDefault="00B11A73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F6289F" w:rsidRDefault="00BC4183" w:rsidP="00BC4183">
      <w:pPr>
        <w:pStyle w:val="a3"/>
      </w:pPr>
      <w:bookmarkStart w:id="0" w:name="_Toc509062327"/>
      <w:r>
        <w:rPr>
          <w:rFonts w:hint="eastAsia"/>
        </w:rPr>
        <w:t>Qloud</w:t>
      </w:r>
      <w:r w:rsidR="00E77B4B">
        <w:t xml:space="preserve"> </w:t>
      </w:r>
      <w:r w:rsidR="0055104E">
        <w:t>I</w:t>
      </w:r>
      <w:r w:rsidR="00E77B4B">
        <w:t xml:space="preserve"> </w:t>
      </w:r>
      <w:r w:rsidR="00E77B4B">
        <w:rPr>
          <w:rFonts w:hint="eastAsia"/>
        </w:rPr>
        <w:t>2.0</w:t>
      </w:r>
      <w:proofErr w:type="gramStart"/>
      <w:r w:rsidR="00002018">
        <w:rPr>
          <w:rFonts w:hint="eastAsia"/>
        </w:rPr>
        <w:t>一</w:t>
      </w:r>
      <w:proofErr w:type="gramEnd"/>
      <w:r w:rsidR="00002018">
        <w:rPr>
          <w:rFonts w:hint="eastAsia"/>
        </w:rPr>
        <w:t>卡通</w:t>
      </w:r>
      <w:r>
        <w:rPr>
          <w:rFonts w:hint="eastAsia"/>
        </w:rPr>
        <w:t>平台</w:t>
      </w:r>
      <w:r>
        <w:rPr>
          <w:rFonts w:hint="eastAsia"/>
        </w:rPr>
        <w:br/>
      </w:r>
      <w:r w:rsidR="004D33B5">
        <w:rPr>
          <w:rFonts w:hint="eastAsia"/>
        </w:rPr>
        <w:t>开发文档</w:t>
      </w:r>
      <w:r w:rsidR="00A0677A">
        <w:br/>
      </w:r>
      <w:r w:rsidR="007F087C">
        <w:rPr>
          <w:rFonts w:hint="eastAsia"/>
        </w:rPr>
        <w:t>用户</w:t>
      </w:r>
      <w:r w:rsidR="004D33B5">
        <w:rPr>
          <w:rFonts w:hint="eastAsia"/>
        </w:rPr>
        <w:t>需求</w:t>
      </w:r>
      <w:r w:rsidR="00661A54">
        <w:rPr>
          <w:rFonts w:hint="eastAsia"/>
        </w:rPr>
        <w:t>说明</w:t>
      </w:r>
      <w:r w:rsidR="00F713A0">
        <w:rPr>
          <w:rFonts w:hint="eastAsia"/>
        </w:rPr>
        <w:t>书</w:t>
      </w:r>
      <w:bookmarkEnd w:id="0"/>
    </w:p>
    <w:p w:rsidR="00E20892" w:rsidRDefault="00E20892" w:rsidP="00326067">
      <w:pPr>
        <w:ind w:firstLine="420"/>
      </w:pPr>
    </w:p>
    <w:p w:rsidR="00E20892" w:rsidRPr="000C61EC" w:rsidRDefault="00E20892" w:rsidP="00326067">
      <w:pPr>
        <w:ind w:firstLine="420"/>
      </w:pPr>
    </w:p>
    <w:p w:rsidR="004D33B5" w:rsidRPr="002A12D2" w:rsidRDefault="00B37B69" w:rsidP="006D1A05">
      <w:pPr>
        <w:ind w:firstLineChars="0" w:firstLine="0"/>
        <w:jc w:val="center"/>
      </w:pPr>
      <w:r>
        <w:rPr>
          <w:rFonts w:hint="eastAsia"/>
        </w:rPr>
        <w:t>密级：机密</w:t>
      </w:r>
    </w:p>
    <w:p w:rsidR="00E20892" w:rsidRDefault="00E20892" w:rsidP="00326067">
      <w:pPr>
        <w:ind w:firstLine="420"/>
      </w:pPr>
    </w:p>
    <w:p w:rsidR="0082073B" w:rsidRDefault="0082073B" w:rsidP="00326067">
      <w:pPr>
        <w:ind w:firstLine="420"/>
      </w:pPr>
    </w:p>
    <w:p w:rsidR="0082073B" w:rsidRDefault="0082073B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E20892" w:rsidRDefault="00E20892" w:rsidP="00326067">
      <w:pPr>
        <w:ind w:firstLine="420"/>
      </w:pPr>
    </w:p>
    <w:p w:rsidR="00952F56" w:rsidRDefault="00952F56" w:rsidP="00326067">
      <w:pPr>
        <w:ind w:firstLine="420"/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699"/>
        <w:gridCol w:w="1275"/>
        <w:gridCol w:w="962"/>
        <w:gridCol w:w="1165"/>
        <w:gridCol w:w="1752"/>
        <w:gridCol w:w="872"/>
        <w:gridCol w:w="992"/>
      </w:tblGrid>
      <w:tr w:rsidR="0082073B" w:rsidRPr="00F94723" w:rsidTr="006E2C0A">
        <w:trPr>
          <w:jc w:val="center"/>
        </w:trPr>
        <w:tc>
          <w:tcPr>
            <w:tcW w:w="7717" w:type="dxa"/>
            <w:gridSpan w:val="7"/>
            <w:vAlign w:val="center"/>
          </w:tcPr>
          <w:p w:rsidR="0082073B" w:rsidRPr="009A3985" w:rsidRDefault="0082073B" w:rsidP="0082073B">
            <w:pPr>
              <w:pStyle w:val="12"/>
            </w:pPr>
            <w:r w:rsidRPr="009A3985">
              <w:rPr>
                <w:rFonts w:hint="eastAsia"/>
              </w:rPr>
              <w:t>历史版本信息</w:t>
            </w:r>
          </w:p>
        </w:tc>
      </w:tr>
      <w:tr w:rsidR="00B36282" w:rsidRPr="00F94723" w:rsidTr="00774EA2">
        <w:trPr>
          <w:jc w:val="center"/>
        </w:trPr>
        <w:tc>
          <w:tcPr>
            <w:tcW w:w="699" w:type="dxa"/>
            <w:vAlign w:val="center"/>
          </w:tcPr>
          <w:p w:rsidR="00B36282" w:rsidRPr="0082073B" w:rsidRDefault="00B36282" w:rsidP="0082073B">
            <w:pPr>
              <w:pStyle w:val="12"/>
            </w:pPr>
            <w:r w:rsidRPr="0082073B">
              <w:rPr>
                <w:rFonts w:hint="eastAsia"/>
              </w:rPr>
              <w:t>序号</w:t>
            </w:r>
          </w:p>
        </w:tc>
        <w:tc>
          <w:tcPr>
            <w:tcW w:w="1275" w:type="dxa"/>
            <w:vAlign w:val="center"/>
          </w:tcPr>
          <w:p w:rsidR="00B36282" w:rsidRPr="0082073B" w:rsidRDefault="00B36282" w:rsidP="0082073B">
            <w:pPr>
              <w:pStyle w:val="12"/>
            </w:pPr>
            <w:r w:rsidRPr="0082073B">
              <w:rPr>
                <w:rFonts w:hint="eastAsia"/>
              </w:rPr>
              <w:t>文档版本</w:t>
            </w:r>
          </w:p>
        </w:tc>
        <w:tc>
          <w:tcPr>
            <w:tcW w:w="962" w:type="dxa"/>
            <w:vAlign w:val="center"/>
          </w:tcPr>
          <w:p w:rsidR="00B36282" w:rsidRPr="0082073B" w:rsidRDefault="00B36282" w:rsidP="0082073B">
            <w:pPr>
              <w:pStyle w:val="12"/>
            </w:pPr>
            <w:r w:rsidRPr="0082073B">
              <w:rPr>
                <w:rFonts w:hint="eastAsia"/>
              </w:rPr>
              <w:t>编写人</w:t>
            </w:r>
          </w:p>
        </w:tc>
        <w:tc>
          <w:tcPr>
            <w:tcW w:w="1165" w:type="dxa"/>
            <w:vAlign w:val="center"/>
          </w:tcPr>
          <w:p w:rsidR="00B36282" w:rsidRPr="0082073B" w:rsidRDefault="00B36282" w:rsidP="0082073B">
            <w:pPr>
              <w:pStyle w:val="12"/>
            </w:pPr>
            <w:r w:rsidRPr="0082073B">
              <w:rPr>
                <w:rFonts w:hint="eastAsia"/>
              </w:rPr>
              <w:t>编写时间</w:t>
            </w:r>
          </w:p>
        </w:tc>
        <w:tc>
          <w:tcPr>
            <w:tcW w:w="1752" w:type="dxa"/>
            <w:vAlign w:val="center"/>
          </w:tcPr>
          <w:p w:rsidR="00B36282" w:rsidRPr="0082073B" w:rsidRDefault="00B36282" w:rsidP="0082073B">
            <w:pPr>
              <w:pStyle w:val="12"/>
            </w:pPr>
            <w:r w:rsidRPr="0082073B">
              <w:rPr>
                <w:rFonts w:hint="eastAsia"/>
              </w:rPr>
              <w:t>说明</w:t>
            </w:r>
          </w:p>
        </w:tc>
        <w:tc>
          <w:tcPr>
            <w:tcW w:w="872" w:type="dxa"/>
            <w:vAlign w:val="center"/>
          </w:tcPr>
          <w:p w:rsidR="00B36282" w:rsidRPr="0082073B" w:rsidRDefault="00B36282" w:rsidP="0082073B">
            <w:pPr>
              <w:pStyle w:val="12"/>
            </w:pPr>
            <w:r w:rsidRPr="0082073B">
              <w:rPr>
                <w:rFonts w:hint="eastAsia"/>
              </w:rPr>
              <w:t>批准人</w:t>
            </w:r>
          </w:p>
        </w:tc>
        <w:tc>
          <w:tcPr>
            <w:tcW w:w="992" w:type="dxa"/>
            <w:vAlign w:val="center"/>
          </w:tcPr>
          <w:p w:rsidR="00B36282" w:rsidRPr="0082073B" w:rsidRDefault="00B36282" w:rsidP="0082073B">
            <w:pPr>
              <w:pStyle w:val="12"/>
            </w:pPr>
            <w:r w:rsidRPr="0082073B">
              <w:rPr>
                <w:rFonts w:hint="eastAsia"/>
              </w:rPr>
              <w:t>审核人</w:t>
            </w:r>
          </w:p>
        </w:tc>
      </w:tr>
      <w:tr w:rsidR="00B36282" w:rsidRPr="00F94723" w:rsidTr="00774EA2">
        <w:trPr>
          <w:jc w:val="center"/>
        </w:trPr>
        <w:tc>
          <w:tcPr>
            <w:tcW w:w="699" w:type="dxa"/>
            <w:vAlign w:val="center"/>
          </w:tcPr>
          <w:p w:rsidR="00B36282" w:rsidRPr="00F94723" w:rsidRDefault="00B36282" w:rsidP="0082073B">
            <w:pPr>
              <w:pStyle w:val="22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:rsidR="00B36282" w:rsidRPr="00F94723" w:rsidRDefault="00B36282" w:rsidP="0082073B">
            <w:pPr>
              <w:pStyle w:val="22"/>
            </w:pPr>
            <w:r>
              <w:rPr>
                <w:rFonts w:hint="eastAsia"/>
              </w:rPr>
              <w:t>1.0</w:t>
            </w:r>
          </w:p>
        </w:tc>
        <w:tc>
          <w:tcPr>
            <w:tcW w:w="962" w:type="dxa"/>
            <w:vAlign w:val="center"/>
          </w:tcPr>
          <w:p w:rsidR="00B36282" w:rsidRPr="00F94723" w:rsidRDefault="00B36282" w:rsidP="0082073B">
            <w:pPr>
              <w:pStyle w:val="22"/>
            </w:pPr>
            <w:r>
              <w:rPr>
                <w:rFonts w:hint="eastAsia"/>
              </w:rPr>
              <w:t>杨洁</w:t>
            </w:r>
          </w:p>
        </w:tc>
        <w:tc>
          <w:tcPr>
            <w:tcW w:w="1165" w:type="dxa"/>
            <w:vAlign w:val="center"/>
          </w:tcPr>
          <w:p w:rsidR="0082073B" w:rsidRDefault="0082073B" w:rsidP="0082073B">
            <w:pPr>
              <w:pStyle w:val="22"/>
            </w:pPr>
            <w:r>
              <w:rPr>
                <w:rFonts w:hint="eastAsia"/>
              </w:rPr>
              <w:t>201</w:t>
            </w:r>
            <w:r w:rsidR="000C61EC">
              <w:rPr>
                <w:rFonts w:hint="eastAsia"/>
              </w:rPr>
              <w:t>8</w:t>
            </w:r>
            <w:r>
              <w:rPr>
                <w:rFonts w:hint="eastAsia"/>
              </w:rPr>
              <w:t>年</w:t>
            </w:r>
          </w:p>
          <w:p w:rsidR="00B36282" w:rsidRPr="00F94723" w:rsidRDefault="00815A13" w:rsidP="00815A13">
            <w:pPr>
              <w:pStyle w:val="22"/>
            </w:pPr>
            <w:r>
              <w:t>4</w:t>
            </w:r>
            <w:r w:rsidR="00B36282">
              <w:rPr>
                <w:rFonts w:hint="eastAsia"/>
              </w:rPr>
              <w:t>月</w:t>
            </w:r>
            <w:r>
              <w:t>22</w:t>
            </w:r>
            <w:r w:rsidR="00B36282">
              <w:rPr>
                <w:rFonts w:hint="eastAsia"/>
              </w:rPr>
              <w:t>日</w:t>
            </w:r>
          </w:p>
        </w:tc>
        <w:tc>
          <w:tcPr>
            <w:tcW w:w="175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872" w:type="dxa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992" w:type="dxa"/>
          </w:tcPr>
          <w:p w:rsidR="00B36282" w:rsidRPr="00F94723" w:rsidRDefault="00B36282" w:rsidP="0082073B">
            <w:pPr>
              <w:pStyle w:val="22"/>
            </w:pPr>
          </w:p>
        </w:tc>
      </w:tr>
      <w:tr w:rsidR="00B36282" w:rsidRPr="00F94723" w:rsidTr="00774EA2">
        <w:trPr>
          <w:jc w:val="center"/>
        </w:trPr>
        <w:tc>
          <w:tcPr>
            <w:tcW w:w="699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275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96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165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75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872" w:type="dxa"/>
          </w:tcPr>
          <w:p w:rsidR="00B36282" w:rsidRDefault="00B36282" w:rsidP="0082073B">
            <w:pPr>
              <w:pStyle w:val="22"/>
            </w:pPr>
          </w:p>
        </w:tc>
        <w:tc>
          <w:tcPr>
            <w:tcW w:w="992" w:type="dxa"/>
          </w:tcPr>
          <w:p w:rsidR="00B36282" w:rsidRDefault="00B36282" w:rsidP="0082073B">
            <w:pPr>
              <w:pStyle w:val="22"/>
            </w:pPr>
          </w:p>
        </w:tc>
      </w:tr>
      <w:tr w:rsidR="00B36282" w:rsidRPr="00F94723" w:rsidTr="00774EA2">
        <w:trPr>
          <w:jc w:val="center"/>
        </w:trPr>
        <w:tc>
          <w:tcPr>
            <w:tcW w:w="699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275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96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165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75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872" w:type="dxa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992" w:type="dxa"/>
          </w:tcPr>
          <w:p w:rsidR="00B36282" w:rsidRPr="00F94723" w:rsidRDefault="00B36282" w:rsidP="0082073B">
            <w:pPr>
              <w:pStyle w:val="22"/>
            </w:pPr>
          </w:p>
        </w:tc>
      </w:tr>
      <w:tr w:rsidR="00B36282" w:rsidRPr="00F94723" w:rsidTr="00774EA2">
        <w:trPr>
          <w:jc w:val="center"/>
        </w:trPr>
        <w:tc>
          <w:tcPr>
            <w:tcW w:w="699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275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96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165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75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872" w:type="dxa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992" w:type="dxa"/>
          </w:tcPr>
          <w:p w:rsidR="00B36282" w:rsidRPr="00F94723" w:rsidRDefault="00B36282" w:rsidP="0082073B">
            <w:pPr>
              <w:pStyle w:val="22"/>
            </w:pPr>
          </w:p>
        </w:tc>
      </w:tr>
      <w:tr w:rsidR="00B36282" w:rsidRPr="00F94723" w:rsidTr="00774EA2">
        <w:trPr>
          <w:jc w:val="center"/>
        </w:trPr>
        <w:tc>
          <w:tcPr>
            <w:tcW w:w="699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275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96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165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1752" w:type="dxa"/>
            <w:vAlign w:val="center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872" w:type="dxa"/>
          </w:tcPr>
          <w:p w:rsidR="00B36282" w:rsidRPr="00F94723" w:rsidRDefault="00B36282" w:rsidP="0082073B">
            <w:pPr>
              <w:pStyle w:val="22"/>
            </w:pPr>
          </w:p>
        </w:tc>
        <w:tc>
          <w:tcPr>
            <w:tcW w:w="992" w:type="dxa"/>
          </w:tcPr>
          <w:p w:rsidR="00B36282" w:rsidRPr="00F94723" w:rsidRDefault="00B36282" w:rsidP="0082073B">
            <w:pPr>
              <w:pStyle w:val="22"/>
            </w:pPr>
          </w:p>
        </w:tc>
      </w:tr>
    </w:tbl>
    <w:p w:rsidR="00030FB0" w:rsidRDefault="00030FB0" w:rsidP="00326067">
      <w:pPr>
        <w:ind w:firstLine="420"/>
      </w:pPr>
    </w:p>
    <w:p w:rsidR="00E20892" w:rsidRDefault="00CD3973" w:rsidP="00CD3973">
      <w:pPr>
        <w:ind w:firstLine="420"/>
        <w:jc w:val="center"/>
      </w:pPr>
      <w:proofErr w:type="gramStart"/>
      <w:r>
        <w:rPr>
          <w:rFonts w:hint="eastAsia"/>
        </w:rPr>
        <w:t>深圳市宇川智能系统</w:t>
      </w:r>
      <w:proofErr w:type="gramEnd"/>
      <w:r>
        <w:rPr>
          <w:rFonts w:hint="eastAsia"/>
        </w:rPr>
        <w:t>有限公司</w:t>
      </w:r>
    </w:p>
    <w:p w:rsidR="00ED0C36" w:rsidRDefault="00E20892" w:rsidP="00326067">
      <w:pPr>
        <w:ind w:firstLine="420"/>
        <w:sectPr w:rsidR="00ED0C3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:rsidR="00E20892" w:rsidRDefault="00E20892" w:rsidP="00326067">
      <w:pPr>
        <w:ind w:firstLine="420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621285814"/>
        <w:docPartObj>
          <w:docPartGallery w:val="Table of Contents"/>
          <w:docPartUnique/>
        </w:docPartObj>
      </w:sdtPr>
      <w:sdtContent>
        <w:p w:rsidR="00AD1B98" w:rsidRDefault="00AD1B98" w:rsidP="00ED0C36">
          <w:pPr>
            <w:pStyle w:val="TOC"/>
            <w:spacing w:before="0"/>
            <w:jc w:val="center"/>
          </w:pPr>
          <w:r w:rsidRPr="006D1A05">
            <w:rPr>
              <w:rStyle w:val="aa"/>
            </w:rPr>
            <w:t>目</w:t>
          </w:r>
          <w:r w:rsidRPr="006D1A05">
            <w:rPr>
              <w:rStyle w:val="aa"/>
              <w:rFonts w:hint="eastAsia"/>
            </w:rPr>
            <w:t xml:space="preserve"> </w:t>
          </w:r>
          <w:r w:rsidRPr="006D1A05">
            <w:rPr>
              <w:rStyle w:val="aa"/>
            </w:rPr>
            <w:t>录</w:t>
          </w:r>
        </w:p>
        <w:p w:rsidR="00A52712" w:rsidRDefault="00AD1B98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062327" w:history="1">
            <w:r w:rsidR="00A52712" w:rsidRPr="00723599">
              <w:rPr>
                <w:rStyle w:val="ad"/>
                <w:noProof/>
              </w:rPr>
              <w:t>Qloud I 2.0</w:t>
            </w:r>
            <w:r w:rsidR="00A52712" w:rsidRPr="00723599">
              <w:rPr>
                <w:rStyle w:val="ad"/>
                <w:noProof/>
              </w:rPr>
              <w:t>一卡通平台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开发文档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用户需求说明书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_Toc509062327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2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第一章、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简介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_Toc509062328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29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项目的背景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_Toc509062329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0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项目的目的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1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1.3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本文目的及阅读指引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2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1.4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参考资料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3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1.5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需求格式及名词定义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1.5.1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需求标识符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1.5.2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优先级标识符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1.5.3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名词定义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7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1.6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需求关键字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第二章、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综合描述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39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2.1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总体概述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_Toc509062339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0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2.1.1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核心需求概述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2.1.2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设计原则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2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2.2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环境及范围描述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3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2.2.1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运行环境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2.2.2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系统架构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2.2.3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使用者角色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6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2.3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主要假设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7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2.4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主要排除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第三章、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功能需求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49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平台管理（</w:t>
            </w:r>
            <w:r w:rsidR="00A52712" w:rsidRPr="00723599">
              <w:rPr>
                <w:rStyle w:val="ad"/>
                <w:noProof/>
              </w:rPr>
              <w:t>SY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_Toc509062349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0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功能结构描述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系统参数管理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客户管理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3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平台权限管理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3.1.5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平台密钥管理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平台机具管理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3.1.7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客户系统管理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3.1.8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客户权限管理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8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身份信息管理（</w:t>
            </w:r>
            <w:r w:rsidR="00A52712" w:rsidRPr="00723599">
              <w:rPr>
                <w:rStyle w:val="ad"/>
                <w:noProof/>
              </w:rPr>
              <w:t>PE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5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3.2.1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功能结构描述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_Toc509062359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0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3.2.2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平台人事管理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3.2.3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客户人事管理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19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3.2.4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认证信息管理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3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3.2.5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日志管理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3.2.6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帮助及功能跳转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5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卡务管理（</w:t>
            </w:r>
            <w:r w:rsidR="00A52712" w:rsidRPr="00723599">
              <w:rPr>
                <w:rStyle w:val="ad"/>
                <w:noProof/>
              </w:rPr>
              <w:t>CA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3.3.1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功能结构描述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3.3.2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平台卡务管理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3.3.3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客户卡务管理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6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3.3.4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数据报表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_Toc509062369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0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3.3.5</w:t>
            </w:r>
            <w:r w:rsidR="00A52712" w:rsidRPr="00723599">
              <w:rPr>
                <w:rStyle w:val="ad"/>
                <w:noProof/>
              </w:rPr>
              <w:t xml:space="preserve"> WebService</w:t>
            </w:r>
            <w:r w:rsidR="00A52712" w:rsidRPr="00723599">
              <w:rPr>
                <w:rStyle w:val="ad"/>
                <w:noProof/>
              </w:rPr>
              <w:t>接口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3.3.6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日志管理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3.3.7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帮助及功能跳转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3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3.4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圈存服务平台（</w:t>
            </w:r>
            <w:r w:rsidR="00A52712" w:rsidRPr="00723599">
              <w:rPr>
                <w:rStyle w:val="ad"/>
                <w:noProof/>
              </w:rPr>
              <w:t>QS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3.4.1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平台综合服务门户功能结构简述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5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3.5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系统运维平台（</w:t>
            </w:r>
            <w:r w:rsidR="00A52712" w:rsidRPr="00723599">
              <w:rPr>
                <w:rStyle w:val="ad"/>
                <w:noProof/>
              </w:rPr>
              <w:t>RM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3.5.1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运维平台功能结构简述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3.5.2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运维平台管理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3.5.3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项目管理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7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3.5.4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监控平台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_Toc509062379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0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3.5.5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故障申报处理平台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3.5.6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日志管理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3.5.7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帮助及功能跳转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3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3.6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教师服务中心（</w:t>
            </w:r>
            <w:r w:rsidR="00A52712" w:rsidRPr="00723599">
              <w:rPr>
                <w:rStyle w:val="ad"/>
                <w:noProof/>
              </w:rPr>
              <w:t>SW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3.6.1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平台综合服务门户功能结构简述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3.6.2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平台运营管理门户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3.6.3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客户级管理门户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3.6.4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用户服务门户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3.6.5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日志管理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8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3.6.6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帮助及功能跳转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_Toc509062389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0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3.7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微信服务平台（</w:t>
            </w:r>
            <w:r w:rsidR="00A52712" w:rsidRPr="00723599">
              <w:rPr>
                <w:rStyle w:val="ad"/>
                <w:noProof/>
              </w:rPr>
              <w:t>WX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3.7.1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微信服务平台功能结构简述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2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3.8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综合接入平台（</w:t>
            </w:r>
            <w:r w:rsidR="00A52712" w:rsidRPr="00723599">
              <w:rPr>
                <w:rStyle w:val="ad"/>
                <w:noProof/>
              </w:rPr>
              <w:t>CI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3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3.8.1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综合接入平台功能结构简述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3.8.2</w:t>
            </w:r>
            <w:r w:rsidR="00A52712" w:rsidRPr="00723599">
              <w:rPr>
                <w:rStyle w:val="ad"/>
                <w:noProof/>
              </w:rPr>
              <w:t xml:space="preserve"> UP</w:t>
            </w:r>
            <w:r w:rsidR="00A52712" w:rsidRPr="00723599">
              <w:rPr>
                <w:rStyle w:val="ad"/>
                <w:noProof/>
              </w:rPr>
              <w:t>接入系统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3.8.3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一卡通平台接入系统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3.8.4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短信网关接入系统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29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3.8.5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运营商业务系统接入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3.8.6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圈存系统接入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39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3.8.7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其他第三方接入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_Toc509062399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0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3.9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综合前置系统（</w:t>
            </w:r>
            <w:r w:rsidR="00A52712" w:rsidRPr="00723599">
              <w:rPr>
                <w:rStyle w:val="ad"/>
                <w:noProof/>
              </w:rPr>
              <w:t>PS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3.9.1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综合前置系统功能结构简述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3.9.2</w:t>
            </w:r>
            <w:r w:rsidR="00A52712" w:rsidRPr="00723599">
              <w:rPr>
                <w:rStyle w:val="ad"/>
                <w:noProof/>
              </w:rPr>
              <w:t xml:space="preserve"> V</w:t>
            </w:r>
            <w:r w:rsidR="00A52712" w:rsidRPr="00723599">
              <w:rPr>
                <w:rStyle w:val="ad"/>
                <w:noProof/>
              </w:rPr>
              <w:t>系列消费机前置服务系统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3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3.9.3</w:t>
            </w:r>
            <w:r w:rsidR="00A52712" w:rsidRPr="00723599">
              <w:rPr>
                <w:rStyle w:val="ad"/>
                <w:noProof/>
              </w:rPr>
              <w:t xml:space="preserve"> V</w:t>
            </w:r>
            <w:r w:rsidR="00A52712" w:rsidRPr="00723599">
              <w:rPr>
                <w:rStyle w:val="ad"/>
                <w:noProof/>
              </w:rPr>
              <w:t>系列在线消费机前置服务系统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3.9.4</w:t>
            </w:r>
            <w:r w:rsidR="00A52712" w:rsidRPr="00723599">
              <w:rPr>
                <w:rStyle w:val="ad"/>
                <w:noProof/>
              </w:rPr>
              <w:t xml:space="preserve"> V</w:t>
            </w:r>
            <w:r w:rsidR="00A52712" w:rsidRPr="00723599">
              <w:rPr>
                <w:rStyle w:val="ad"/>
                <w:noProof/>
              </w:rPr>
              <w:t>系列在线补助机前置服务系统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3.9.5</w:t>
            </w:r>
            <w:r w:rsidR="00A52712" w:rsidRPr="00723599">
              <w:rPr>
                <w:rStyle w:val="ad"/>
                <w:noProof/>
              </w:rPr>
              <w:t xml:space="preserve"> K</w:t>
            </w:r>
            <w:r w:rsidR="00A52712" w:rsidRPr="00723599">
              <w:rPr>
                <w:rStyle w:val="ad"/>
                <w:noProof/>
              </w:rPr>
              <w:t>系列考勤机前置服务系统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3.9.6</w:t>
            </w:r>
            <w:r w:rsidR="00A52712" w:rsidRPr="00723599">
              <w:rPr>
                <w:rStyle w:val="ad"/>
                <w:noProof/>
              </w:rPr>
              <w:t xml:space="preserve"> C</w:t>
            </w:r>
            <w:r w:rsidR="00A52712" w:rsidRPr="00723599">
              <w:rPr>
                <w:rStyle w:val="ad"/>
                <w:noProof/>
              </w:rPr>
              <w:t>系列门禁控制器前置服务系统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3.9.7</w:t>
            </w:r>
            <w:r w:rsidR="00A52712" w:rsidRPr="00723599">
              <w:rPr>
                <w:rStyle w:val="ad"/>
                <w:noProof/>
              </w:rPr>
              <w:t xml:space="preserve"> D</w:t>
            </w:r>
            <w:r w:rsidR="00A52712" w:rsidRPr="00723599">
              <w:rPr>
                <w:rStyle w:val="ad"/>
                <w:noProof/>
              </w:rPr>
              <w:t>系列智能宿舍控制器前置服务系统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3.9.8</w:t>
            </w:r>
            <w:r w:rsidR="00A52712" w:rsidRPr="00723599">
              <w:rPr>
                <w:rStyle w:val="ad"/>
                <w:noProof/>
              </w:rPr>
              <w:t xml:space="preserve"> A</w:t>
            </w:r>
            <w:r w:rsidR="00A52712" w:rsidRPr="00723599">
              <w:rPr>
                <w:rStyle w:val="ad"/>
                <w:noProof/>
              </w:rPr>
              <w:t>系列联网水控器前置服务系统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09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3.10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通道管理系统（</w:t>
            </w:r>
            <w:r w:rsidR="00A52712" w:rsidRPr="00723599">
              <w:rPr>
                <w:rStyle w:val="ad"/>
                <w:noProof/>
              </w:rPr>
              <w:t>OC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_Toc509062409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0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商户区域管理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39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终端机具管理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3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终端机具操作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3.10.5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充值补助管理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账务处理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3.10.7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数据报表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3.10.8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日志查看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3.10.9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帮助及功能跳转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1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3.10.10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返回上一级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_Toc509062419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0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3.11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在线消费系统（</w:t>
            </w:r>
            <w:r w:rsidR="00A52712" w:rsidRPr="00723599">
              <w:rPr>
                <w:rStyle w:val="ad"/>
                <w:noProof/>
              </w:rPr>
              <w:t>NC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商户区域管理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49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3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终端机具管理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终端机具操作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54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3.11.5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充值补助管理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账务处理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3.11.7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数据报表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3.11.8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日志查看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2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3.11.9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帮助及功能跳转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_Toc509062429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0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3.11.10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返回上一级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1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3.12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订餐系统（</w:t>
            </w:r>
            <w:r w:rsidR="00A52712" w:rsidRPr="00723599">
              <w:rPr>
                <w:rStyle w:val="ad"/>
                <w:noProof/>
              </w:rPr>
              <w:t>NC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3.12.1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3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3.13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门禁管理系统（</w:t>
            </w:r>
            <w:r w:rsidR="00A52712" w:rsidRPr="00723599">
              <w:rPr>
                <w:rStyle w:val="ad"/>
                <w:noProof/>
              </w:rPr>
              <w:t>AC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功能结构简述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59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系统参数管理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权限管理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3.13.4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终端机具管理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3.13.5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终端机具操作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3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3.13.6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数据报表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_Toc509062439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0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3.13.7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日志查看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3.13.8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帮助及功能跳转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65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3.13.9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返回上一级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3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3.14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水控管理系统（</w:t>
            </w:r>
            <w:r w:rsidR="00A52712" w:rsidRPr="00723599">
              <w:rPr>
                <w:rStyle w:val="ad"/>
                <w:noProof/>
              </w:rPr>
              <w:t>WC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4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3.15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电控管理系统（</w:t>
            </w:r>
            <w:r w:rsidR="00A52712" w:rsidRPr="00723599">
              <w:rPr>
                <w:rStyle w:val="ad"/>
                <w:noProof/>
              </w:rPr>
              <w:t>EC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第四章、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用户界面需求（</w:t>
            </w:r>
            <w:r w:rsidR="00A52712" w:rsidRPr="00723599">
              <w:rPr>
                <w:rStyle w:val="ad"/>
                <w:noProof/>
              </w:rPr>
              <w:t>UI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6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4.1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平台管理界面需求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7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4.2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人事卡务中心界面需求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8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第五章、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易用性需求（</w:t>
            </w:r>
            <w:r w:rsidR="00A52712" w:rsidRPr="00723599">
              <w:rPr>
                <w:rStyle w:val="ad"/>
                <w:noProof/>
              </w:rPr>
              <w:t>ES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66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4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第六章、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性能需求描述（</w:t>
            </w:r>
            <w:r w:rsidR="00A52712" w:rsidRPr="00723599">
              <w:rPr>
                <w:rStyle w:val="ad"/>
                <w:noProof/>
              </w:rPr>
              <w:t>PF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_Toc509062449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0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6.1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静态容量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1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6.2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交易数据处理速度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67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2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6.3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查询类操作响应速度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3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6.4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卡务类操作响应速度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第七章、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接口需求（</w:t>
            </w:r>
            <w:r w:rsidR="00A52712" w:rsidRPr="00723599">
              <w:rPr>
                <w:rStyle w:val="ad"/>
                <w:noProof/>
              </w:rPr>
              <w:t>IO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68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5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7.1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内部接口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6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7.2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外部接口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7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第八章、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信息需求（</w:t>
            </w:r>
            <w:r w:rsidR="00A52712" w:rsidRPr="00723599">
              <w:rPr>
                <w:rStyle w:val="ad"/>
                <w:noProof/>
              </w:rPr>
              <w:t>IF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8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8.1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数据类型需求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59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8.2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数据结构需求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_Toc509062459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0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8.3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数据管理需求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8.3.1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数据存储需求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69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8.3.2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数据寿命与数据归档需求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3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第九章、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数据实体需求（</w:t>
            </w:r>
            <w:r w:rsidR="00A52712" w:rsidRPr="00723599">
              <w:rPr>
                <w:rStyle w:val="ad"/>
                <w:noProof/>
              </w:rPr>
              <w:t>DA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4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9.1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人事数据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5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9.2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卡务数据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6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9.3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终端管理数据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7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9.4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终端通信数据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8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9.5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系统日志数据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69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第十章、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兼容性、适应性需求描述（</w:t>
            </w:r>
            <w:r w:rsidR="00A52712" w:rsidRPr="00723599">
              <w:rPr>
                <w:rStyle w:val="ad"/>
                <w:noProof/>
              </w:rPr>
              <w:t>CO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_Toc509062469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0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10.1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终端机具兼容性要求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70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1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10.2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操作系统兼容性需求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2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10.3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可扩展性需求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3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10.4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多语言需求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第十一章、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安全性需求（</w:t>
            </w:r>
            <w:r w:rsidR="00A52712" w:rsidRPr="00723599">
              <w:rPr>
                <w:rStyle w:val="ad"/>
                <w:noProof/>
              </w:rPr>
              <w:t>SA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5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11.1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网络访问控制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71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6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11.2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数据访问控制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7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11.3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终端接入控制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8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11.4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系统操作员权限控制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_Toc509062478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79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11.5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卡片控制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_Toc509062479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80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11.6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日志管理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_Toc509062480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81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第十二章、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稳定性需求描述（</w:t>
            </w:r>
            <w:r w:rsidR="00A52712" w:rsidRPr="00723599">
              <w:rPr>
                <w:rStyle w:val="ad"/>
                <w:noProof/>
              </w:rPr>
              <w:t>ST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_Toc509062481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1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82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第十三章、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其他需求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_Toc509062482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83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13.1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商业需求（</w:t>
            </w:r>
            <w:r w:rsidR="00A52712" w:rsidRPr="00723599">
              <w:rPr>
                <w:rStyle w:val="ad"/>
                <w:noProof/>
              </w:rPr>
              <w:t>BU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_Toc509062483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84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13.1.1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授权管理与系统使用限制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_Toc509062484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72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85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13.1.2</w:t>
            </w:r>
            <w:r w:rsidR="00A52712" w:rsidRPr="00723599">
              <w:rPr>
                <w:rStyle w:val="ad"/>
                <w:noProof/>
              </w:rPr>
              <w:t xml:space="preserve"> OEM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_Toc509062485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86" w:history="1">
            <w:r w:rsidR="00A52712" w:rsidRPr="00723599">
              <w:rPr>
                <w:rStyle w:val="ad"/>
                <w:rFonts w:asciiTheme="majorHAnsi" w:eastAsia="宋体" w:hAnsiTheme="majorHAnsi"/>
                <w:noProof/>
                <w:snapToGrid w:val="0"/>
                <w:kern w:val="0"/>
              </w:rPr>
              <w:t>13.1.3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软件打包的方式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_Toc509062486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52712" w:rsidRDefault="00D97A5C">
          <w:pPr>
            <w:pStyle w:val="21"/>
            <w:tabs>
              <w:tab w:val="right" w:leader="dot" w:pos="8296"/>
            </w:tabs>
            <w:ind w:firstLine="420"/>
            <w:rPr>
              <w:noProof/>
            </w:rPr>
          </w:pPr>
          <w:hyperlink w:anchor="_Toc509062487" w:history="1"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13.2</w:t>
            </w:r>
            <w:r w:rsidR="00A52712" w:rsidRPr="00723599">
              <w:rPr>
                <w:rStyle w:val="ad"/>
                <w:rFonts w:eastAsia="宋体"/>
                <w:noProof/>
                <w:snapToGrid w:val="0"/>
                <w:kern w:val="0"/>
              </w:rPr>
              <w:t>、</w:t>
            </w:r>
            <w:r w:rsidR="00A52712" w:rsidRPr="00723599">
              <w:rPr>
                <w:rStyle w:val="ad"/>
                <w:noProof/>
              </w:rPr>
              <w:t xml:space="preserve"> </w:t>
            </w:r>
            <w:r w:rsidR="00A52712" w:rsidRPr="00723599">
              <w:rPr>
                <w:rStyle w:val="ad"/>
                <w:noProof/>
              </w:rPr>
              <w:t>文档需求（</w:t>
            </w:r>
            <w:r w:rsidR="00A52712" w:rsidRPr="00723599">
              <w:rPr>
                <w:rStyle w:val="ad"/>
                <w:noProof/>
              </w:rPr>
              <w:t>DO</w:t>
            </w:r>
            <w:r w:rsidR="00A52712" w:rsidRPr="00723599">
              <w:rPr>
                <w:rStyle w:val="ad"/>
                <w:noProof/>
              </w:rPr>
              <w:t>）</w:t>
            </w:r>
            <w:r w:rsidR="00A52712">
              <w:rPr>
                <w:noProof/>
                <w:webHidden/>
              </w:rPr>
              <w:tab/>
            </w:r>
            <w:r w:rsidR="00A52712">
              <w:rPr>
                <w:noProof/>
                <w:webHidden/>
              </w:rPr>
              <w:fldChar w:fldCharType="begin"/>
            </w:r>
            <w:r w:rsidR="00A52712">
              <w:rPr>
                <w:noProof/>
                <w:webHidden/>
              </w:rPr>
              <w:instrText xml:space="preserve"> PAGEREF _Toc509062487 \h </w:instrText>
            </w:r>
            <w:r w:rsidR="00A52712">
              <w:rPr>
                <w:noProof/>
                <w:webHidden/>
              </w:rPr>
            </w:r>
            <w:r w:rsidR="00A52712">
              <w:rPr>
                <w:noProof/>
                <w:webHidden/>
              </w:rPr>
              <w:fldChar w:fldCharType="separate"/>
            </w:r>
            <w:r w:rsidR="00A52712">
              <w:rPr>
                <w:noProof/>
                <w:webHidden/>
              </w:rPr>
              <w:t>73</w:t>
            </w:r>
            <w:r w:rsidR="00A52712">
              <w:rPr>
                <w:noProof/>
                <w:webHidden/>
              </w:rPr>
              <w:fldChar w:fldCharType="end"/>
            </w:r>
          </w:hyperlink>
        </w:p>
        <w:p w:rsidR="00AD1B98" w:rsidRDefault="00AD1B98" w:rsidP="006F7AAC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D0C36" w:rsidRDefault="00ED0C36" w:rsidP="00ED0C36">
      <w:pPr>
        <w:ind w:firstLineChars="0" w:firstLine="0"/>
        <w:sectPr w:rsidR="00ED0C36" w:rsidSect="00D24BA0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D0C36" w:rsidRDefault="00ED0C36" w:rsidP="00ED0C36">
      <w:pPr>
        <w:ind w:firstLineChars="0" w:firstLine="0"/>
      </w:pPr>
    </w:p>
    <w:p w:rsidR="005F1EFA" w:rsidRPr="005F1EFA" w:rsidRDefault="00A72A1D" w:rsidP="005F1EFA">
      <w:pPr>
        <w:pStyle w:val="1"/>
      </w:pPr>
      <w:bookmarkStart w:id="1" w:name="_Toc509062328"/>
      <w:r>
        <w:rPr>
          <w:rFonts w:hint="eastAsia"/>
        </w:rPr>
        <w:t>简介</w:t>
      </w:r>
      <w:bookmarkEnd w:id="1"/>
    </w:p>
    <w:p w:rsidR="005F1EFA" w:rsidRDefault="005B5AF7" w:rsidP="000513B4">
      <w:pPr>
        <w:pStyle w:val="2"/>
      </w:pPr>
      <w:bookmarkStart w:id="2" w:name="_Toc509062329"/>
      <w:r>
        <w:rPr>
          <w:rFonts w:hint="eastAsia"/>
        </w:rPr>
        <w:t>项目</w:t>
      </w:r>
      <w:r w:rsidR="005C621E">
        <w:rPr>
          <w:rFonts w:hint="eastAsia"/>
        </w:rPr>
        <w:t>的</w:t>
      </w:r>
      <w:r w:rsidR="00ED7EF0">
        <w:rPr>
          <w:rFonts w:hint="eastAsia"/>
        </w:rPr>
        <w:t>背景</w:t>
      </w:r>
      <w:bookmarkEnd w:id="2"/>
    </w:p>
    <w:p w:rsidR="00AB7725" w:rsidRDefault="005D08E5" w:rsidP="00326067">
      <w:pPr>
        <w:ind w:firstLine="420"/>
      </w:pPr>
      <w:r>
        <w:rPr>
          <w:rFonts w:hint="eastAsia"/>
        </w:rPr>
        <w:t>最近几年，移动互联、大数据、云计算、人工智能对于整个社会产生了深远的影响，每个行业都在</w:t>
      </w:r>
      <w:r w:rsidR="008A61A5">
        <w:rPr>
          <w:rFonts w:hint="eastAsia"/>
        </w:rPr>
        <w:t>发生着深刻的变化。</w:t>
      </w:r>
    </w:p>
    <w:p w:rsidR="005D08E5" w:rsidRDefault="005D08E5" w:rsidP="00326067">
      <w:pPr>
        <w:ind w:firstLine="420"/>
      </w:pPr>
    </w:p>
    <w:p w:rsidR="008A61A5" w:rsidRDefault="008A61A5" w:rsidP="008A61A5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网络领域</w:t>
      </w:r>
      <w:r w:rsidR="00796BB1">
        <w:rPr>
          <w:rFonts w:hint="eastAsia"/>
        </w:rPr>
        <w:t>：</w:t>
      </w:r>
    </w:p>
    <w:p w:rsidR="00CF03C5" w:rsidRDefault="008A61A5" w:rsidP="008A61A5">
      <w:pPr>
        <w:ind w:firstLine="420"/>
      </w:pPr>
      <w:r>
        <w:rPr>
          <w:rFonts w:hint="eastAsia"/>
        </w:rPr>
        <w:t>无线网络方面，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已经全面推广，</w:t>
      </w:r>
      <w:r w:rsidRPr="008A61A5">
        <w:rPr>
          <w:rFonts w:hint="eastAsia"/>
        </w:rPr>
        <w:t>我国</w:t>
      </w:r>
      <w:r w:rsidRPr="008A61A5">
        <w:rPr>
          <w:rFonts w:hint="eastAsia"/>
        </w:rPr>
        <w:t>4G</w:t>
      </w:r>
      <w:r w:rsidRPr="008A61A5">
        <w:rPr>
          <w:rFonts w:hint="eastAsia"/>
        </w:rPr>
        <w:t>用户</w:t>
      </w:r>
      <w:r w:rsidRPr="008A61A5">
        <w:rPr>
          <w:rFonts w:hint="eastAsia"/>
        </w:rPr>
        <w:t>9.3</w:t>
      </w:r>
      <w:r w:rsidRPr="008A61A5">
        <w:rPr>
          <w:rFonts w:hint="eastAsia"/>
        </w:rPr>
        <w:t>亿，占全球</w:t>
      </w:r>
      <w:r w:rsidRPr="008A61A5">
        <w:rPr>
          <w:rFonts w:hint="eastAsia"/>
        </w:rPr>
        <w:t>4G</w:t>
      </w:r>
      <w:r w:rsidRPr="008A61A5">
        <w:rPr>
          <w:rFonts w:hint="eastAsia"/>
        </w:rPr>
        <w:t>用户的</w:t>
      </w:r>
      <w:proofErr w:type="gramStart"/>
      <w:r w:rsidRPr="008A61A5">
        <w:rPr>
          <w:rFonts w:hint="eastAsia"/>
        </w:rPr>
        <w:t>比例超</w:t>
      </w:r>
      <w:proofErr w:type="gramEnd"/>
      <w:r w:rsidRPr="008A61A5">
        <w:rPr>
          <w:rFonts w:hint="eastAsia"/>
        </w:rPr>
        <w:t>40%</w:t>
      </w:r>
      <w:r>
        <w:rPr>
          <w:rFonts w:hint="eastAsia"/>
        </w:rPr>
        <w:t>。智能手机已经全面普及，占比高达</w:t>
      </w:r>
      <w:r>
        <w:rPr>
          <w:rFonts w:hint="eastAsia"/>
        </w:rPr>
        <w:t>96%</w:t>
      </w:r>
      <w:r>
        <w:rPr>
          <w:rFonts w:hint="eastAsia"/>
        </w:rPr>
        <w:t>。所以，基于移动的应用需求已经越来越普遍。</w:t>
      </w:r>
    </w:p>
    <w:p w:rsidR="008A61A5" w:rsidRDefault="008A61A5" w:rsidP="008A61A5">
      <w:pPr>
        <w:ind w:firstLine="420"/>
      </w:pPr>
      <w:r>
        <w:rPr>
          <w:rFonts w:hint="eastAsia"/>
        </w:rPr>
        <w:t>有线网络方面，各学校、企业已经普遍实现了千兆接入，数年内，可能会实现家庭用户千兆接入互联网。</w:t>
      </w:r>
    </w:p>
    <w:p w:rsidR="0005407E" w:rsidRDefault="0005407E" w:rsidP="00326067">
      <w:pPr>
        <w:ind w:firstLine="420"/>
      </w:pPr>
    </w:p>
    <w:p w:rsidR="0005407E" w:rsidRDefault="0005407E" w:rsidP="00275559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计算机软件技术方面</w:t>
      </w:r>
      <w:r w:rsidR="00796BB1">
        <w:rPr>
          <w:rFonts w:hint="eastAsia"/>
        </w:rPr>
        <w:t>：</w:t>
      </w:r>
    </w:p>
    <w:p w:rsidR="00E32207" w:rsidRDefault="00E32207" w:rsidP="00326067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IOS</w:t>
      </w:r>
      <w:r>
        <w:rPr>
          <w:rFonts w:hint="eastAsia"/>
        </w:rPr>
        <w:t>、</w:t>
      </w:r>
      <w:proofErr w:type="gramStart"/>
      <w:r w:rsidR="000406D1">
        <w:rPr>
          <w:rFonts w:hint="eastAsia"/>
        </w:rPr>
        <w:t>微信</w:t>
      </w:r>
      <w:r>
        <w:rPr>
          <w:rFonts w:hint="eastAsia"/>
        </w:rPr>
        <w:t>的</w:t>
      </w:r>
      <w:proofErr w:type="gramEnd"/>
      <w:r>
        <w:rPr>
          <w:rFonts w:hint="eastAsia"/>
        </w:rPr>
        <w:t>移动客户端程序的大量使用</w:t>
      </w:r>
    </w:p>
    <w:p w:rsidR="000406D1" w:rsidRDefault="000406D1" w:rsidP="000406D1">
      <w:pPr>
        <w:ind w:firstLine="420"/>
      </w:pPr>
      <w:r>
        <w:rPr>
          <w:rFonts w:hint="eastAsia"/>
        </w:rPr>
        <w:t>编程语言更大多样化，多种语言，新的语言开始被越来越多的人使用</w:t>
      </w:r>
      <w:r w:rsidR="00990658">
        <w:rPr>
          <w:rFonts w:hint="eastAsia"/>
        </w:rPr>
        <w:t>。</w:t>
      </w:r>
      <w:r w:rsidR="00990658">
        <w:rPr>
          <w:rFonts w:hint="eastAsia"/>
        </w:rPr>
        <w:t>C#</w:t>
      </w:r>
      <w:r w:rsidR="00990658">
        <w:rPr>
          <w:rFonts w:hint="eastAsia"/>
        </w:rPr>
        <w:t>开发人员数量相对稳定，但对比</w:t>
      </w:r>
      <w:r w:rsidR="00990658">
        <w:rPr>
          <w:rFonts w:hint="eastAsia"/>
        </w:rPr>
        <w:t>JAVA</w:t>
      </w:r>
      <w:r w:rsidR="00990658">
        <w:rPr>
          <w:rFonts w:hint="eastAsia"/>
        </w:rPr>
        <w:t>，即使在</w:t>
      </w:r>
      <w:r w:rsidR="00990658">
        <w:rPr>
          <w:rFonts w:hint="eastAsia"/>
        </w:rPr>
        <w:t>JAVA</w:t>
      </w:r>
      <w:r w:rsidR="00990658">
        <w:rPr>
          <w:rFonts w:hint="eastAsia"/>
        </w:rPr>
        <w:t>开发人员已经减少的情况下，依旧相对少。</w:t>
      </w:r>
    </w:p>
    <w:p w:rsidR="000406D1" w:rsidRDefault="000406D1" w:rsidP="000406D1">
      <w:pPr>
        <w:ind w:firstLine="420"/>
      </w:pPr>
      <w:r>
        <w:rPr>
          <w:noProof/>
        </w:rPr>
        <w:drawing>
          <wp:inline distT="0" distB="0" distL="0" distR="0">
            <wp:extent cx="5274310" cy="2531669"/>
            <wp:effectExtent l="0" t="0" r="2540" b="2540"/>
            <wp:docPr id="15" name="图片 15" descr="2017å¹´10æç¼ç¨è¯­è¨æè¡æ¦ï¼Swiftåå°ç¬¬16ä½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7å¹´10æç¼ç¨è¯­è¨æè¡æ¦ï¼Swiftåå°ç¬¬16ä½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6D1" w:rsidRPr="000406D1" w:rsidRDefault="000406D1" w:rsidP="000406D1">
      <w:pPr>
        <w:ind w:firstLine="420"/>
      </w:pPr>
      <w:r w:rsidRPr="000406D1">
        <w:t>Nginx</w:t>
      </w:r>
      <w:r>
        <w:rPr>
          <w:rFonts w:hint="eastAsia"/>
        </w:rPr>
        <w:t>等新的高可用性技术逐渐完善</w:t>
      </w:r>
    </w:p>
    <w:p w:rsidR="00611056" w:rsidRPr="00F53230" w:rsidRDefault="00611056" w:rsidP="00326067">
      <w:pPr>
        <w:ind w:firstLine="420"/>
      </w:pPr>
    </w:p>
    <w:p w:rsidR="0005407E" w:rsidRDefault="0005407E" w:rsidP="00275559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计算机硬件技术方面</w:t>
      </w:r>
      <w:r w:rsidR="00796BB1">
        <w:rPr>
          <w:rFonts w:hint="eastAsia"/>
        </w:rPr>
        <w:t>：</w:t>
      </w:r>
    </w:p>
    <w:p w:rsidR="0005407E" w:rsidRDefault="008A61A5" w:rsidP="00326067">
      <w:pPr>
        <w:ind w:firstLine="420"/>
      </w:pPr>
      <w:r>
        <w:rPr>
          <w:rFonts w:hint="eastAsia"/>
        </w:rPr>
        <w:t>多核处理器越来越普遍，</w:t>
      </w:r>
      <w:r>
        <w:rPr>
          <w:rFonts w:hint="eastAsia"/>
        </w:rPr>
        <w:t>64</w:t>
      </w:r>
      <w:r>
        <w:t>G</w:t>
      </w:r>
      <w:r>
        <w:rPr>
          <w:rFonts w:hint="eastAsia"/>
        </w:rPr>
        <w:t>内存成为服务器标配，</w:t>
      </w:r>
      <w:r>
        <w:rPr>
          <w:rFonts w:hint="eastAsia"/>
        </w:rPr>
        <w:t>SAS</w:t>
      </w:r>
      <w:r>
        <w:rPr>
          <w:rFonts w:hint="eastAsia"/>
        </w:rPr>
        <w:t>盘及固态硬盘已经逐步普及。</w:t>
      </w:r>
    </w:p>
    <w:p w:rsidR="000406D1" w:rsidRPr="0005407E" w:rsidRDefault="000406D1" w:rsidP="00326067">
      <w:pPr>
        <w:ind w:firstLine="420"/>
      </w:pPr>
      <w:r>
        <w:rPr>
          <w:rFonts w:hint="eastAsia"/>
        </w:rPr>
        <w:t>云计算技术被越来越多的使用，虚拟</w:t>
      </w:r>
      <w:proofErr w:type="gramStart"/>
      <w:r>
        <w:rPr>
          <w:rFonts w:hint="eastAsia"/>
        </w:rPr>
        <w:t>化不仅</w:t>
      </w:r>
      <w:proofErr w:type="gramEnd"/>
      <w:r>
        <w:rPr>
          <w:rFonts w:hint="eastAsia"/>
        </w:rPr>
        <w:t>带来了高弹性，也带来了高可用性</w:t>
      </w:r>
    </w:p>
    <w:p w:rsidR="0005407E" w:rsidRDefault="0005407E" w:rsidP="00326067">
      <w:pPr>
        <w:ind w:firstLine="420"/>
      </w:pPr>
    </w:p>
    <w:p w:rsidR="00ED7EF0" w:rsidRDefault="00ED7EF0" w:rsidP="00326067">
      <w:pPr>
        <w:ind w:firstLine="420"/>
      </w:pPr>
      <w:r>
        <w:rPr>
          <w:rFonts w:hint="eastAsia"/>
        </w:rPr>
        <w:t>伴随着这些技术变革，社会也在随之发生变化。</w:t>
      </w:r>
      <w:r w:rsidR="00C746FF">
        <w:rPr>
          <w:rFonts w:hint="eastAsia"/>
        </w:rPr>
        <w:t>面对新的情况，</w:t>
      </w:r>
      <w:proofErr w:type="gramStart"/>
      <w:r w:rsidR="00C746FF">
        <w:rPr>
          <w:rFonts w:hint="eastAsia"/>
        </w:rPr>
        <w:t>一</w:t>
      </w:r>
      <w:proofErr w:type="gramEnd"/>
      <w:r w:rsidR="00C746FF">
        <w:rPr>
          <w:rFonts w:hint="eastAsia"/>
        </w:rPr>
        <w:t>卡通行业应该及时做出调整。</w:t>
      </w:r>
      <w:proofErr w:type="gramStart"/>
      <w:r w:rsidR="00EC5686">
        <w:rPr>
          <w:rFonts w:hint="eastAsia"/>
        </w:rPr>
        <w:t>一</w:t>
      </w:r>
      <w:proofErr w:type="gramEnd"/>
      <w:r w:rsidR="00EC5686">
        <w:rPr>
          <w:rFonts w:hint="eastAsia"/>
        </w:rPr>
        <w:t>卡通</w:t>
      </w:r>
      <w:r w:rsidR="00C8212D">
        <w:rPr>
          <w:rFonts w:hint="eastAsia"/>
        </w:rPr>
        <w:t>行业</w:t>
      </w:r>
      <w:r w:rsidR="00EC5686">
        <w:rPr>
          <w:rFonts w:hint="eastAsia"/>
        </w:rPr>
        <w:t>，</w:t>
      </w:r>
      <w:r w:rsidR="00C8212D">
        <w:rPr>
          <w:rFonts w:hint="eastAsia"/>
        </w:rPr>
        <w:t>可能</w:t>
      </w:r>
      <w:r w:rsidR="00EC5686">
        <w:rPr>
          <w:rFonts w:hint="eastAsia"/>
        </w:rPr>
        <w:t>应该首先从</w:t>
      </w:r>
      <w:r w:rsidR="00C8212D">
        <w:rPr>
          <w:rFonts w:hint="eastAsia"/>
        </w:rPr>
        <w:t>无</w:t>
      </w:r>
      <w:r w:rsidR="00EC5686">
        <w:rPr>
          <w:rFonts w:hint="eastAsia"/>
        </w:rPr>
        <w:t>卡化开始，进行一场真正意义上的革命</w:t>
      </w:r>
      <w:r w:rsidR="00C8212D">
        <w:rPr>
          <w:rFonts w:hint="eastAsia"/>
        </w:rPr>
        <w:t>……</w:t>
      </w:r>
    </w:p>
    <w:p w:rsidR="002D6084" w:rsidRDefault="002D6084" w:rsidP="000406D1">
      <w:pPr>
        <w:ind w:firstLine="420"/>
      </w:pPr>
    </w:p>
    <w:p w:rsidR="00E975FE" w:rsidRPr="002D6084" w:rsidRDefault="00E975FE" w:rsidP="00326067">
      <w:pPr>
        <w:ind w:firstLine="420"/>
      </w:pPr>
    </w:p>
    <w:p w:rsidR="00D572A9" w:rsidRDefault="00C95254" w:rsidP="0079474E">
      <w:pPr>
        <w:pStyle w:val="2"/>
      </w:pPr>
      <w:r>
        <w:rPr>
          <w:rFonts w:hint="eastAsia"/>
        </w:rPr>
        <w:t>目前</w:t>
      </w:r>
      <w:r w:rsidR="00BD00E9">
        <w:rPr>
          <w:rFonts w:hint="eastAsia"/>
        </w:rPr>
        <w:t>存在的问题</w:t>
      </w:r>
      <w:r>
        <w:rPr>
          <w:rFonts w:hint="eastAsia"/>
        </w:rPr>
        <w:t>：</w:t>
      </w:r>
    </w:p>
    <w:p w:rsidR="00251349" w:rsidRDefault="00251349" w:rsidP="001655DA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公司缺乏一套</w:t>
      </w:r>
      <w:r w:rsidR="000F42E1">
        <w:rPr>
          <w:rFonts w:hint="eastAsia"/>
        </w:rPr>
        <w:t>B</w:t>
      </w:r>
      <w:r w:rsidR="000F42E1">
        <w:t>/S</w:t>
      </w:r>
      <w:r w:rsidR="000F42E1">
        <w:rPr>
          <w:rFonts w:hint="eastAsia"/>
        </w:rPr>
        <w:t>架构的，完整的，适合校园使用的软件，</w:t>
      </w:r>
      <w:r w:rsidR="00A93CF3">
        <w:rPr>
          <w:rFonts w:hint="eastAsia"/>
        </w:rPr>
        <w:t>在与其他</w:t>
      </w:r>
      <w:proofErr w:type="gramStart"/>
      <w:r w:rsidR="00A93CF3">
        <w:rPr>
          <w:rFonts w:hint="eastAsia"/>
        </w:rPr>
        <w:t>一</w:t>
      </w:r>
      <w:proofErr w:type="gramEnd"/>
      <w:r w:rsidR="00A93CF3">
        <w:rPr>
          <w:rFonts w:hint="eastAsia"/>
        </w:rPr>
        <w:t>卡通行业竞</w:t>
      </w:r>
      <w:r w:rsidR="00A93CF3">
        <w:rPr>
          <w:rFonts w:hint="eastAsia"/>
        </w:rPr>
        <w:lastRenderedPageBreak/>
        <w:t>争对手竞争时处于劣势</w:t>
      </w:r>
    </w:p>
    <w:p w:rsidR="00251349" w:rsidRDefault="000F42E1" w:rsidP="000A624B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各种核心业务流程需优化，改善之前的一些顽疾</w:t>
      </w:r>
    </w:p>
    <w:p w:rsidR="00C746FF" w:rsidRDefault="00C746FF" w:rsidP="000A624B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系统缺乏一个清晰的使用流程，未能形成一套真正意义上的</w:t>
      </w:r>
      <w:r w:rsidR="00EC5686">
        <w:rPr>
          <w:rFonts w:hint="eastAsia"/>
        </w:rPr>
        <w:t>整体</w:t>
      </w:r>
      <w:r>
        <w:rPr>
          <w:rFonts w:hint="eastAsia"/>
        </w:rPr>
        <w:t>解决方案</w:t>
      </w:r>
    </w:p>
    <w:p w:rsidR="003F54EC" w:rsidRDefault="003F54EC" w:rsidP="000A624B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项目建设成本高，维护成本高</w:t>
      </w:r>
      <w:r w:rsidR="000F42E1">
        <w:rPr>
          <w:rFonts w:hint="eastAsia"/>
        </w:rPr>
        <w:t>，需降低建设和运维难度，从而降低实施成本和维护成本</w:t>
      </w:r>
    </w:p>
    <w:p w:rsidR="000F42E1" w:rsidRDefault="000F42E1" w:rsidP="000A624B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缺乏有效的呈现方式，缺乏对于数据的校验、分析</w:t>
      </w:r>
      <w:r w:rsidR="00B77C62">
        <w:rPr>
          <w:rFonts w:hint="eastAsia"/>
        </w:rPr>
        <w:t>、挖掘</w:t>
      </w:r>
    </w:p>
    <w:p w:rsidR="008F718A" w:rsidRDefault="003F54EC" w:rsidP="000A624B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信息缺乏共享、资源缺乏共享</w:t>
      </w:r>
    </w:p>
    <w:p w:rsidR="00251349" w:rsidRDefault="00251349" w:rsidP="00251349">
      <w:pPr>
        <w:ind w:left="420" w:firstLineChars="0" w:firstLine="0"/>
      </w:pPr>
    </w:p>
    <w:p w:rsidR="00251349" w:rsidRDefault="000F42E1" w:rsidP="000A624B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软件</w:t>
      </w:r>
      <w:r w:rsidR="00251349">
        <w:rPr>
          <w:rFonts w:hint="eastAsia"/>
        </w:rPr>
        <w:t>适合应用的场景</w:t>
      </w:r>
      <w:r w:rsidR="00CF03C5">
        <w:rPr>
          <w:rFonts w:hint="eastAsia"/>
        </w:rPr>
        <w:t>：</w:t>
      </w:r>
    </w:p>
    <w:p w:rsidR="00251349" w:rsidRDefault="000F42E1" w:rsidP="008F718A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中学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:rsidR="003F54EC" w:rsidRDefault="000F42E1" w:rsidP="008F718A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个别要求相对简单的企业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:rsidR="006C5C55" w:rsidRDefault="006C5C55" w:rsidP="00B73AB0">
      <w:pPr>
        <w:ind w:firstLine="420"/>
      </w:pPr>
    </w:p>
    <w:p w:rsidR="00251349" w:rsidRDefault="0080293F" w:rsidP="0080293F">
      <w:pPr>
        <w:pStyle w:val="2"/>
      </w:pPr>
      <w:bookmarkStart w:id="3" w:name="_Toc509062330"/>
      <w:r>
        <w:rPr>
          <w:rFonts w:hint="eastAsia"/>
        </w:rPr>
        <w:t>项目的目的</w:t>
      </w:r>
      <w:bookmarkEnd w:id="3"/>
    </w:p>
    <w:p w:rsidR="0080293F" w:rsidRDefault="00B77C62" w:rsidP="0080293F">
      <w:pPr>
        <w:ind w:firstLine="420"/>
      </w:pPr>
      <w:r>
        <w:rPr>
          <w:rFonts w:hint="eastAsia"/>
        </w:rPr>
        <w:t>开发一套新的</w:t>
      </w:r>
      <w:r w:rsidR="0079474E">
        <w:rPr>
          <w:rFonts w:hint="eastAsia"/>
        </w:rPr>
        <w:t>主要以</w:t>
      </w:r>
      <w:r>
        <w:rPr>
          <w:rFonts w:hint="eastAsia"/>
        </w:rPr>
        <w:t>B/S</w:t>
      </w:r>
      <w:r>
        <w:rPr>
          <w:rFonts w:hint="eastAsia"/>
        </w:rPr>
        <w:t>架构</w:t>
      </w:r>
      <w:r w:rsidR="0079474E">
        <w:rPr>
          <w:rFonts w:hint="eastAsia"/>
        </w:rPr>
        <w:t>为主的</w:t>
      </w:r>
      <w:r w:rsidR="00F70316">
        <w:rPr>
          <w:rFonts w:hint="eastAsia"/>
        </w:rPr>
        <w:t>软件</w:t>
      </w:r>
      <w:r w:rsidR="0079474E">
        <w:rPr>
          <w:rFonts w:hint="eastAsia"/>
        </w:rPr>
        <w:t>系统</w:t>
      </w:r>
      <w:r w:rsidR="00F70316">
        <w:rPr>
          <w:rFonts w:hint="eastAsia"/>
        </w:rPr>
        <w:t>，该平台能</w:t>
      </w:r>
      <w:r>
        <w:rPr>
          <w:rFonts w:hint="eastAsia"/>
        </w:rPr>
        <w:t>更方便使用，更</w:t>
      </w:r>
      <w:proofErr w:type="gramStart"/>
      <w:r>
        <w:rPr>
          <w:rFonts w:hint="eastAsia"/>
        </w:rPr>
        <w:t>方便运</w:t>
      </w:r>
      <w:proofErr w:type="gramEnd"/>
      <w:r>
        <w:rPr>
          <w:rFonts w:hint="eastAsia"/>
        </w:rPr>
        <w:t>维</w:t>
      </w:r>
      <w:r w:rsidR="00F70316">
        <w:rPr>
          <w:rFonts w:hint="eastAsia"/>
        </w:rPr>
        <w:t>。平台满足以下基本需求：</w:t>
      </w:r>
    </w:p>
    <w:p w:rsidR="00F70316" w:rsidRDefault="00F70316" w:rsidP="00F70316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集中管理</w:t>
      </w:r>
    </w:p>
    <w:p w:rsidR="00F70316" w:rsidRDefault="00F70316" w:rsidP="00F70316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便于实施、</w:t>
      </w:r>
      <w:proofErr w:type="gramStart"/>
      <w:r>
        <w:rPr>
          <w:rFonts w:hint="eastAsia"/>
        </w:rPr>
        <w:t>低建设</w:t>
      </w:r>
      <w:proofErr w:type="gramEnd"/>
      <w:r>
        <w:rPr>
          <w:rFonts w:hint="eastAsia"/>
        </w:rPr>
        <w:t>成本</w:t>
      </w:r>
    </w:p>
    <w:p w:rsidR="00F70316" w:rsidRDefault="00F70316" w:rsidP="00F70316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便于维护、</w:t>
      </w:r>
      <w:proofErr w:type="gramStart"/>
      <w:r>
        <w:rPr>
          <w:rFonts w:hint="eastAsia"/>
        </w:rPr>
        <w:t>低维护</w:t>
      </w:r>
      <w:proofErr w:type="gramEnd"/>
      <w:r>
        <w:rPr>
          <w:rFonts w:hint="eastAsia"/>
        </w:rPr>
        <w:t>成本</w:t>
      </w:r>
    </w:p>
    <w:p w:rsidR="00F70316" w:rsidRDefault="00F70316" w:rsidP="00F70316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资源共享、接口丰富</w:t>
      </w:r>
    </w:p>
    <w:p w:rsidR="00F70316" w:rsidRPr="00F70316" w:rsidRDefault="00F70316" w:rsidP="00F70316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兼容性强、易于扩展</w:t>
      </w:r>
    </w:p>
    <w:p w:rsidR="00251349" w:rsidRPr="00AB7725" w:rsidRDefault="00251349" w:rsidP="00251349">
      <w:pPr>
        <w:ind w:left="420" w:firstLineChars="0" w:firstLine="0"/>
      </w:pPr>
    </w:p>
    <w:p w:rsidR="00352C33" w:rsidRDefault="00AF5B95" w:rsidP="00352C33">
      <w:pPr>
        <w:pStyle w:val="2"/>
      </w:pPr>
      <w:bookmarkStart w:id="4" w:name="_Toc509062331"/>
      <w:r>
        <w:rPr>
          <w:rFonts w:hint="eastAsia"/>
        </w:rPr>
        <w:t>本文</w:t>
      </w:r>
      <w:r w:rsidR="00184836">
        <w:rPr>
          <w:rFonts w:hint="eastAsia"/>
        </w:rPr>
        <w:t>目的</w:t>
      </w:r>
      <w:r w:rsidR="005C2B1D">
        <w:rPr>
          <w:rFonts w:hint="eastAsia"/>
        </w:rPr>
        <w:t>及阅读指引</w:t>
      </w:r>
      <w:bookmarkEnd w:id="4"/>
    </w:p>
    <w:p w:rsidR="006B4B77" w:rsidRDefault="00BB6F85" w:rsidP="00326067">
      <w:pPr>
        <w:ind w:firstLine="420"/>
      </w:pPr>
      <w:r>
        <w:rPr>
          <w:rFonts w:hint="eastAsia"/>
        </w:rPr>
        <w:t>本文的目的是</w:t>
      </w:r>
      <w:r w:rsidR="006B4B77">
        <w:rPr>
          <w:rFonts w:hint="eastAsia"/>
        </w:rPr>
        <w:t>：</w:t>
      </w:r>
    </w:p>
    <w:p w:rsidR="000A6EFA" w:rsidRDefault="000A6EFA" w:rsidP="0032606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明确项目需求，避免出现开发出的产品不适应</w:t>
      </w:r>
      <w:r w:rsidR="0011602E">
        <w:rPr>
          <w:rFonts w:hint="eastAsia"/>
        </w:rPr>
        <w:t>客户</w:t>
      </w:r>
      <w:r>
        <w:rPr>
          <w:rFonts w:hint="eastAsia"/>
        </w:rPr>
        <w:t>、销售人员、售前售后人员需求的问题</w:t>
      </w:r>
    </w:p>
    <w:p w:rsidR="000A6EFA" w:rsidRDefault="000A6EFA" w:rsidP="0032606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作为约束性文档，约束后续的开发和测试工作</w:t>
      </w:r>
    </w:p>
    <w:p w:rsidR="00D252D9" w:rsidRDefault="000A6EFA" w:rsidP="0032606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作为参考资料</w:t>
      </w:r>
      <w:r w:rsidR="006B4B77">
        <w:rPr>
          <w:rFonts w:hint="eastAsia"/>
        </w:rPr>
        <w:t>，方便开发人员与测试人员</w:t>
      </w:r>
      <w:r>
        <w:rPr>
          <w:rFonts w:hint="eastAsia"/>
        </w:rPr>
        <w:t>编写后续的文档</w:t>
      </w:r>
      <w:r w:rsidR="00A7613E">
        <w:rPr>
          <w:rFonts w:hint="eastAsia"/>
        </w:rPr>
        <w:t>，方便销售人员进行营销活动</w:t>
      </w:r>
    </w:p>
    <w:p w:rsidR="006B4B77" w:rsidRDefault="006B4B77" w:rsidP="00326067">
      <w:pPr>
        <w:ind w:firstLine="420"/>
      </w:pPr>
    </w:p>
    <w:p w:rsidR="00056ECF" w:rsidRDefault="00056ECF" w:rsidP="00326067">
      <w:pPr>
        <w:ind w:firstLine="420"/>
      </w:pPr>
      <w:r>
        <w:rPr>
          <w:rFonts w:hint="eastAsia"/>
        </w:rPr>
        <w:t>本文的读者是：</w:t>
      </w:r>
      <w:r w:rsidR="00456023">
        <w:rPr>
          <w:rFonts w:hint="eastAsia"/>
        </w:rPr>
        <w:t>参与本项目的开发人员、测试人员；所有销售人员；</w:t>
      </w:r>
      <w:r w:rsidR="005142A1">
        <w:rPr>
          <w:rFonts w:hint="eastAsia"/>
        </w:rPr>
        <w:t>公司</w:t>
      </w:r>
      <w:r w:rsidR="003A6173">
        <w:rPr>
          <w:rFonts w:hint="eastAsia"/>
        </w:rPr>
        <w:t>相关</w:t>
      </w:r>
      <w:r w:rsidR="005142A1">
        <w:rPr>
          <w:rFonts w:hint="eastAsia"/>
        </w:rPr>
        <w:t>领导</w:t>
      </w:r>
    </w:p>
    <w:p w:rsidR="00012ACB" w:rsidRDefault="00012ACB" w:rsidP="00326067">
      <w:pPr>
        <w:ind w:firstLine="420"/>
      </w:pPr>
    </w:p>
    <w:p w:rsidR="00F90B1E" w:rsidRDefault="00F90B1E" w:rsidP="00326067">
      <w:pPr>
        <w:ind w:firstLine="420"/>
      </w:pPr>
      <w:r>
        <w:rPr>
          <w:rFonts w:hint="eastAsia"/>
        </w:rPr>
        <w:t>阅读指引</w:t>
      </w:r>
      <w:r w:rsidR="00EB0A78">
        <w:rPr>
          <w:rFonts w:hint="eastAsia"/>
        </w:rPr>
        <w:t>：</w:t>
      </w:r>
    </w:p>
    <w:p w:rsidR="008D54AD" w:rsidRDefault="008D54AD" w:rsidP="00326067">
      <w:pPr>
        <w:ind w:firstLine="420"/>
      </w:pPr>
      <w:r>
        <w:rPr>
          <w:rFonts w:hint="eastAsia"/>
        </w:rPr>
        <w:t>本文中用汉字数字</w:t>
      </w:r>
      <w:r w:rsidR="00F2037F">
        <w:rPr>
          <w:rFonts w:hint="eastAsia"/>
        </w:rPr>
        <w:t>（如：一、二）</w:t>
      </w:r>
      <w:r>
        <w:rPr>
          <w:rFonts w:hint="eastAsia"/>
        </w:rPr>
        <w:t>标识的是章节，为一级标题。其中</w:t>
      </w:r>
      <w:r w:rsidR="00147D97">
        <w:rPr>
          <w:rFonts w:hint="eastAsia"/>
        </w:rPr>
        <w:t>，</w:t>
      </w:r>
      <w:r>
        <w:rPr>
          <w:rFonts w:hint="eastAsia"/>
        </w:rPr>
        <w:t>1-</w:t>
      </w:r>
      <w:r w:rsidR="00D77A8E">
        <w:rPr>
          <w:rFonts w:hint="eastAsia"/>
        </w:rPr>
        <w:t>2</w:t>
      </w:r>
      <w:r>
        <w:rPr>
          <w:rFonts w:hint="eastAsia"/>
        </w:rPr>
        <w:t>章内容为</w:t>
      </w:r>
      <w:r w:rsidR="00D77A8E">
        <w:rPr>
          <w:rFonts w:hint="eastAsia"/>
        </w:rPr>
        <w:t>综合描述</w:t>
      </w:r>
      <w:r w:rsidR="0090355F">
        <w:rPr>
          <w:rFonts w:hint="eastAsia"/>
        </w:rPr>
        <w:t>，</w:t>
      </w:r>
      <w:r w:rsidR="00666C82">
        <w:rPr>
          <w:rFonts w:hint="eastAsia"/>
        </w:rPr>
        <w:t>概括的说明了项目</w:t>
      </w:r>
      <w:r w:rsidR="00D77A8E">
        <w:rPr>
          <w:rFonts w:hint="eastAsia"/>
        </w:rPr>
        <w:t>环境、</w:t>
      </w:r>
      <w:r w:rsidR="00EA78FA">
        <w:rPr>
          <w:rFonts w:hint="eastAsia"/>
        </w:rPr>
        <w:t>目的</w:t>
      </w:r>
      <w:r w:rsidR="007C76C3">
        <w:rPr>
          <w:rFonts w:hint="eastAsia"/>
        </w:rPr>
        <w:t>等</w:t>
      </w:r>
      <w:r w:rsidR="00EE2035">
        <w:rPr>
          <w:rFonts w:hint="eastAsia"/>
        </w:rPr>
        <w:t>，并对于文档本身做出了说明</w:t>
      </w:r>
      <w:r w:rsidR="00035463">
        <w:rPr>
          <w:rFonts w:hint="eastAsia"/>
        </w:rPr>
        <w:t>；</w:t>
      </w:r>
      <w:r w:rsidR="002501D5">
        <w:rPr>
          <w:rFonts w:hint="eastAsia"/>
        </w:rPr>
        <w:t>3</w:t>
      </w:r>
      <w:r>
        <w:rPr>
          <w:rFonts w:hint="eastAsia"/>
        </w:rPr>
        <w:t>-</w:t>
      </w:r>
      <w:r w:rsidR="006C5C55">
        <w:rPr>
          <w:rFonts w:hint="eastAsia"/>
        </w:rPr>
        <w:t>13</w:t>
      </w:r>
      <w:r w:rsidR="00226A6D">
        <w:rPr>
          <w:rFonts w:hint="eastAsia"/>
        </w:rPr>
        <w:t>章为</w:t>
      </w:r>
      <w:proofErr w:type="gramStart"/>
      <w:r w:rsidR="00103DEA">
        <w:rPr>
          <w:rFonts w:hint="eastAsia"/>
        </w:rPr>
        <w:t>分类</w:t>
      </w:r>
      <w:r w:rsidR="00226A6D">
        <w:rPr>
          <w:rFonts w:hint="eastAsia"/>
        </w:rPr>
        <w:t>做</w:t>
      </w:r>
      <w:proofErr w:type="gramEnd"/>
      <w:r w:rsidR="00226A6D">
        <w:rPr>
          <w:rFonts w:hint="eastAsia"/>
        </w:rPr>
        <w:t>的需求描述</w:t>
      </w:r>
      <w:r w:rsidR="0090355F">
        <w:rPr>
          <w:rFonts w:hint="eastAsia"/>
        </w:rPr>
        <w:t>，</w:t>
      </w:r>
      <w:r w:rsidR="001D6969">
        <w:rPr>
          <w:rFonts w:hint="eastAsia"/>
        </w:rPr>
        <w:t>从不同视角详细的描述了需求</w:t>
      </w:r>
      <w:r w:rsidR="009B1F14">
        <w:rPr>
          <w:rFonts w:hint="eastAsia"/>
        </w:rPr>
        <w:t>。</w:t>
      </w:r>
    </w:p>
    <w:p w:rsidR="00423674" w:rsidRPr="00D252D9" w:rsidRDefault="00423674" w:rsidP="00326067">
      <w:pPr>
        <w:ind w:firstLine="420"/>
      </w:pPr>
    </w:p>
    <w:p w:rsidR="00206174" w:rsidRDefault="00206174" w:rsidP="00206174">
      <w:pPr>
        <w:pStyle w:val="2"/>
      </w:pPr>
      <w:bookmarkStart w:id="5" w:name="_Toc509062332"/>
      <w:r>
        <w:rPr>
          <w:rFonts w:hint="eastAsia"/>
        </w:rPr>
        <w:t>参考资料</w:t>
      </w:r>
      <w:bookmarkEnd w:id="5"/>
    </w:p>
    <w:p w:rsidR="007D2D35" w:rsidRPr="00A14121" w:rsidRDefault="007D2D35" w:rsidP="007D2D35">
      <w:pPr>
        <w:ind w:firstLine="420"/>
      </w:pPr>
      <w:r>
        <w:rPr>
          <w:rFonts w:hint="eastAsia"/>
        </w:rPr>
        <w:t>《软件需求模式》（</w:t>
      </w:r>
      <w:r>
        <w:rPr>
          <w:rFonts w:hint="eastAsia"/>
        </w:rPr>
        <w:t>S</w:t>
      </w:r>
      <w:r>
        <w:t>o</w:t>
      </w:r>
      <w:r>
        <w:rPr>
          <w:rFonts w:hint="eastAsia"/>
        </w:rPr>
        <w:t>ftware Requirement Patterns</w:t>
      </w:r>
      <w:r>
        <w:rPr>
          <w:rFonts w:hint="eastAsia"/>
        </w:rPr>
        <w:t>）——</w:t>
      </w:r>
      <w:r>
        <w:rPr>
          <w:rFonts w:hint="eastAsia"/>
        </w:rPr>
        <w:t>Stephen Withall</w:t>
      </w:r>
      <w:r>
        <w:rPr>
          <w:rFonts w:hint="eastAsia"/>
        </w:rPr>
        <w:t>（美）——</w:t>
      </w:r>
      <w:r>
        <w:rPr>
          <w:rFonts w:hint="eastAsia"/>
        </w:rPr>
        <w:t>Microsoft Press</w:t>
      </w:r>
    </w:p>
    <w:p w:rsidR="00A14121" w:rsidRDefault="00A14121" w:rsidP="00326067">
      <w:pPr>
        <w:ind w:firstLine="420"/>
      </w:pPr>
      <w:r>
        <w:rPr>
          <w:rFonts w:hint="eastAsia"/>
        </w:rPr>
        <w:t>《数据挖掘与数据化运营实践》——卢辉</w:t>
      </w:r>
      <w:r w:rsidR="00C86340">
        <w:rPr>
          <w:rFonts w:hint="eastAsia"/>
        </w:rPr>
        <w:t>——机械工业出版社</w:t>
      </w:r>
    </w:p>
    <w:p w:rsidR="00C3478A" w:rsidRDefault="00C3478A" w:rsidP="00C3478A">
      <w:pPr>
        <w:ind w:firstLine="420"/>
      </w:pPr>
      <w:r>
        <w:rPr>
          <w:rFonts w:hint="eastAsia"/>
        </w:rPr>
        <w:t xml:space="preserve">GB/T 20945-2007 </w:t>
      </w:r>
      <w:r>
        <w:rPr>
          <w:rFonts w:hint="eastAsia"/>
        </w:rPr>
        <w:t>信息安全技术</w:t>
      </w:r>
      <w:r>
        <w:rPr>
          <w:rFonts w:hint="eastAsia"/>
        </w:rPr>
        <w:t xml:space="preserve"> </w:t>
      </w:r>
      <w:r>
        <w:rPr>
          <w:rFonts w:hint="eastAsia"/>
        </w:rPr>
        <w:t>信息系统安全审计产品技术要求和测试评价方法</w:t>
      </w:r>
    </w:p>
    <w:p w:rsidR="00C3478A" w:rsidRPr="00EF3F97" w:rsidRDefault="00C3478A" w:rsidP="00C3478A">
      <w:pPr>
        <w:ind w:firstLine="420"/>
      </w:pPr>
    </w:p>
    <w:p w:rsidR="00352C33" w:rsidRDefault="00352C33" w:rsidP="00352C33">
      <w:pPr>
        <w:pStyle w:val="2"/>
      </w:pPr>
      <w:bookmarkStart w:id="6" w:name="_Toc509062333"/>
      <w:r>
        <w:rPr>
          <w:rFonts w:hint="eastAsia"/>
        </w:rPr>
        <w:t>需求格式</w:t>
      </w:r>
      <w:r w:rsidR="0011748F">
        <w:rPr>
          <w:rFonts w:hint="eastAsia"/>
        </w:rPr>
        <w:t>及</w:t>
      </w:r>
      <w:r w:rsidR="007D2CED">
        <w:rPr>
          <w:rFonts w:hint="eastAsia"/>
        </w:rPr>
        <w:t>名词</w:t>
      </w:r>
      <w:r w:rsidR="0011748F">
        <w:rPr>
          <w:rFonts w:hint="eastAsia"/>
        </w:rPr>
        <w:t>定义</w:t>
      </w:r>
      <w:bookmarkEnd w:id="6"/>
    </w:p>
    <w:p w:rsidR="00352C33" w:rsidRDefault="00352C33" w:rsidP="00352C33">
      <w:pPr>
        <w:pStyle w:val="3"/>
      </w:pPr>
      <w:bookmarkStart w:id="7" w:name="_Toc509062334"/>
      <w:r>
        <w:rPr>
          <w:rFonts w:hint="eastAsia"/>
        </w:rPr>
        <w:t>需求标识符</w:t>
      </w:r>
      <w:bookmarkEnd w:id="7"/>
    </w:p>
    <w:p w:rsidR="0048042D" w:rsidRDefault="0048042D" w:rsidP="00326067">
      <w:pPr>
        <w:ind w:firstLine="420"/>
      </w:pPr>
      <w:r>
        <w:rPr>
          <w:rFonts w:hint="eastAsia"/>
        </w:rPr>
        <w:t>本文中所有的需求采用统一的、唯一的标识符进行标识，方便未来按需求进行开发和测试。</w:t>
      </w:r>
    </w:p>
    <w:p w:rsidR="0048042D" w:rsidRDefault="0048042D" w:rsidP="00326067">
      <w:pPr>
        <w:ind w:firstLine="420"/>
      </w:pPr>
      <w:r>
        <w:rPr>
          <w:rFonts w:hint="eastAsia"/>
        </w:rPr>
        <w:t>具体规则为：</w:t>
      </w:r>
    </w:p>
    <w:p w:rsidR="0048042D" w:rsidRDefault="0048042D" w:rsidP="00326067">
      <w:pPr>
        <w:ind w:firstLine="420"/>
      </w:pPr>
      <w:r>
        <w:rPr>
          <w:rFonts w:hint="eastAsia"/>
        </w:rPr>
        <w:t>类型代码</w:t>
      </w:r>
      <w:r w:rsidR="00B45F2A">
        <w:rPr>
          <w:rFonts w:hint="eastAsia"/>
        </w:rPr>
        <w:t xml:space="preserve"> </w:t>
      </w:r>
      <w:r>
        <w:rPr>
          <w:rFonts w:hint="eastAsia"/>
        </w:rPr>
        <w:t>+</w:t>
      </w:r>
      <w:r w:rsidR="00B45F2A">
        <w:rPr>
          <w:rFonts w:hint="eastAsia"/>
        </w:rPr>
        <w:t xml:space="preserve"> </w:t>
      </w:r>
      <w:r w:rsidR="009F5066">
        <w:rPr>
          <w:rFonts w:hint="eastAsia"/>
        </w:rPr>
        <w:t>两位</w:t>
      </w:r>
      <w:r w:rsidR="00B45F2A">
        <w:rPr>
          <w:rFonts w:hint="eastAsia"/>
        </w:rPr>
        <w:t>系列编号</w:t>
      </w:r>
      <w:r w:rsidR="00B45F2A">
        <w:rPr>
          <w:rFonts w:hint="eastAsia"/>
        </w:rPr>
        <w:t xml:space="preserve"> + </w:t>
      </w:r>
      <w:r w:rsidR="009F5066">
        <w:rPr>
          <w:rFonts w:hint="eastAsia"/>
        </w:rPr>
        <w:t>三位</w:t>
      </w:r>
      <w:r w:rsidR="00B45F2A">
        <w:rPr>
          <w:rFonts w:hint="eastAsia"/>
        </w:rPr>
        <w:t>流水号</w:t>
      </w:r>
    </w:p>
    <w:p w:rsidR="009F5066" w:rsidRPr="0048042D" w:rsidRDefault="009F5066" w:rsidP="00326067">
      <w:pPr>
        <w:ind w:firstLine="420"/>
      </w:pPr>
    </w:p>
    <w:p w:rsidR="00352C33" w:rsidRDefault="00352C33" w:rsidP="00352C33">
      <w:pPr>
        <w:pStyle w:val="3"/>
      </w:pPr>
      <w:bookmarkStart w:id="8" w:name="_Toc509062335"/>
      <w:r>
        <w:rPr>
          <w:rFonts w:hint="eastAsia"/>
        </w:rPr>
        <w:t>优先级</w:t>
      </w:r>
      <w:r w:rsidR="00E54C01">
        <w:rPr>
          <w:rFonts w:hint="eastAsia"/>
        </w:rPr>
        <w:t>标识</w:t>
      </w:r>
      <w:r w:rsidR="00D87E48">
        <w:rPr>
          <w:rFonts w:hint="eastAsia"/>
        </w:rPr>
        <w:t>符</w:t>
      </w:r>
      <w:bookmarkEnd w:id="8"/>
    </w:p>
    <w:p w:rsidR="00B45F2A" w:rsidRDefault="003B6151" w:rsidP="00326067">
      <w:pPr>
        <w:ind w:firstLine="420"/>
      </w:pPr>
      <w:r>
        <w:rPr>
          <w:rFonts w:hint="eastAsia"/>
        </w:rPr>
        <w:t>使用大写英文字母标识：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4957"/>
      </w:tblGrid>
      <w:tr w:rsidR="003B6151" w:rsidTr="00E713B1">
        <w:trPr>
          <w:jc w:val="center"/>
        </w:trPr>
        <w:tc>
          <w:tcPr>
            <w:tcW w:w="992" w:type="dxa"/>
            <w:vAlign w:val="center"/>
          </w:tcPr>
          <w:p w:rsidR="003B6151" w:rsidRDefault="003B6151" w:rsidP="0012261F">
            <w:pPr>
              <w:pStyle w:val="12"/>
            </w:pPr>
            <w:r>
              <w:rPr>
                <w:rFonts w:hint="eastAsia"/>
              </w:rPr>
              <w:t>字母</w:t>
            </w:r>
          </w:p>
        </w:tc>
        <w:tc>
          <w:tcPr>
            <w:tcW w:w="4957" w:type="dxa"/>
            <w:vAlign w:val="center"/>
          </w:tcPr>
          <w:p w:rsidR="003B6151" w:rsidRDefault="003B6151" w:rsidP="0012261F">
            <w:pPr>
              <w:pStyle w:val="12"/>
            </w:pPr>
            <w:r>
              <w:rPr>
                <w:rFonts w:hint="eastAsia"/>
              </w:rPr>
              <w:t>说明</w:t>
            </w:r>
          </w:p>
        </w:tc>
      </w:tr>
      <w:tr w:rsidR="003B6151" w:rsidTr="00E713B1">
        <w:trPr>
          <w:jc w:val="center"/>
        </w:trPr>
        <w:tc>
          <w:tcPr>
            <w:tcW w:w="992" w:type="dxa"/>
            <w:vAlign w:val="center"/>
          </w:tcPr>
          <w:p w:rsidR="003B6151" w:rsidRDefault="003B6151" w:rsidP="0012261F">
            <w:pPr>
              <w:pStyle w:val="22"/>
            </w:pPr>
            <w:r>
              <w:rPr>
                <w:rFonts w:hint="eastAsia"/>
              </w:rPr>
              <w:t>A</w:t>
            </w:r>
          </w:p>
        </w:tc>
        <w:tc>
          <w:tcPr>
            <w:tcW w:w="4957" w:type="dxa"/>
            <w:vAlign w:val="center"/>
          </w:tcPr>
          <w:p w:rsidR="003B6151" w:rsidRDefault="003B6151" w:rsidP="0012261F">
            <w:pPr>
              <w:pStyle w:val="af5"/>
            </w:pPr>
            <w:r>
              <w:rPr>
                <w:rFonts w:hint="eastAsia"/>
              </w:rPr>
              <w:t>第一优先级</w:t>
            </w:r>
            <w:r w:rsidR="007B2ADC">
              <w:rPr>
                <w:rFonts w:hint="eastAsia"/>
              </w:rPr>
              <w:t>，</w:t>
            </w:r>
            <w:r w:rsidR="002923A2">
              <w:rPr>
                <w:rFonts w:hint="eastAsia"/>
              </w:rPr>
              <w:t>建议</w:t>
            </w:r>
            <w:r w:rsidR="007B2ADC">
              <w:rPr>
                <w:rFonts w:hint="eastAsia"/>
              </w:rPr>
              <w:t>立刻开始开发</w:t>
            </w:r>
          </w:p>
        </w:tc>
      </w:tr>
      <w:tr w:rsidR="003B6151" w:rsidTr="00E713B1">
        <w:trPr>
          <w:jc w:val="center"/>
        </w:trPr>
        <w:tc>
          <w:tcPr>
            <w:tcW w:w="992" w:type="dxa"/>
            <w:vAlign w:val="center"/>
          </w:tcPr>
          <w:p w:rsidR="003B6151" w:rsidRDefault="003B6151" w:rsidP="0012261F">
            <w:pPr>
              <w:pStyle w:val="22"/>
            </w:pPr>
            <w:r>
              <w:rPr>
                <w:rFonts w:hint="eastAsia"/>
              </w:rPr>
              <w:t>B</w:t>
            </w:r>
          </w:p>
        </w:tc>
        <w:tc>
          <w:tcPr>
            <w:tcW w:w="4957" w:type="dxa"/>
            <w:vAlign w:val="center"/>
          </w:tcPr>
          <w:p w:rsidR="003B6151" w:rsidRDefault="003B6151" w:rsidP="0012261F">
            <w:pPr>
              <w:pStyle w:val="af5"/>
            </w:pPr>
            <w:r>
              <w:rPr>
                <w:rFonts w:hint="eastAsia"/>
              </w:rPr>
              <w:t>第二优先级</w:t>
            </w:r>
            <w:r w:rsidR="007B2ADC">
              <w:rPr>
                <w:rFonts w:hint="eastAsia"/>
              </w:rPr>
              <w:t>，</w:t>
            </w:r>
            <w:r w:rsidR="002923A2">
              <w:rPr>
                <w:rFonts w:hint="eastAsia"/>
              </w:rPr>
              <w:t>建议</w:t>
            </w:r>
            <w:r w:rsidR="007B2ADC">
              <w:rPr>
                <w:rFonts w:hint="eastAsia"/>
              </w:rPr>
              <w:t>第一优先级任务完成后开始开发</w:t>
            </w:r>
          </w:p>
        </w:tc>
      </w:tr>
      <w:tr w:rsidR="003B6151" w:rsidTr="00E713B1">
        <w:trPr>
          <w:jc w:val="center"/>
        </w:trPr>
        <w:tc>
          <w:tcPr>
            <w:tcW w:w="992" w:type="dxa"/>
            <w:vAlign w:val="center"/>
          </w:tcPr>
          <w:p w:rsidR="003B6151" w:rsidRDefault="003B6151" w:rsidP="0012261F">
            <w:pPr>
              <w:pStyle w:val="22"/>
            </w:pPr>
            <w:r>
              <w:rPr>
                <w:rFonts w:hint="eastAsia"/>
              </w:rPr>
              <w:t>C</w:t>
            </w:r>
          </w:p>
        </w:tc>
        <w:tc>
          <w:tcPr>
            <w:tcW w:w="4957" w:type="dxa"/>
            <w:vAlign w:val="center"/>
          </w:tcPr>
          <w:p w:rsidR="003B6151" w:rsidRDefault="003B6151" w:rsidP="0012261F">
            <w:pPr>
              <w:pStyle w:val="af5"/>
            </w:pPr>
            <w:r>
              <w:rPr>
                <w:rFonts w:hint="eastAsia"/>
              </w:rPr>
              <w:t>第三优先级</w:t>
            </w:r>
            <w:r w:rsidR="007B2ADC">
              <w:rPr>
                <w:rFonts w:hint="eastAsia"/>
              </w:rPr>
              <w:t>，</w:t>
            </w:r>
            <w:r w:rsidR="002923A2">
              <w:rPr>
                <w:rFonts w:hint="eastAsia"/>
              </w:rPr>
              <w:t>建议</w:t>
            </w:r>
            <w:r w:rsidR="007B2ADC">
              <w:rPr>
                <w:rFonts w:hint="eastAsia"/>
              </w:rPr>
              <w:t>第二优先级任务完成后开始开发</w:t>
            </w:r>
          </w:p>
        </w:tc>
      </w:tr>
      <w:tr w:rsidR="003B6151" w:rsidTr="00E713B1">
        <w:trPr>
          <w:jc w:val="center"/>
        </w:trPr>
        <w:tc>
          <w:tcPr>
            <w:tcW w:w="992" w:type="dxa"/>
            <w:vAlign w:val="center"/>
          </w:tcPr>
          <w:p w:rsidR="003B6151" w:rsidRDefault="003B6151" w:rsidP="0012261F">
            <w:pPr>
              <w:pStyle w:val="22"/>
            </w:pPr>
            <w:r>
              <w:rPr>
                <w:rFonts w:hint="eastAsia"/>
              </w:rPr>
              <w:t>D</w:t>
            </w:r>
          </w:p>
        </w:tc>
        <w:tc>
          <w:tcPr>
            <w:tcW w:w="4957" w:type="dxa"/>
            <w:vAlign w:val="center"/>
          </w:tcPr>
          <w:p w:rsidR="003B6151" w:rsidRDefault="003B6151" w:rsidP="0012261F">
            <w:pPr>
              <w:pStyle w:val="af5"/>
            </w:pPr>
            <w:r>
              <w:rPr>
                <w:rFonts w:hint="eastAsia"/>
              </w:rPr>
              <w:t>暂不开发</w:t>
            </w:r>
          </w:p>
        </w:tc>
      </w:tr>
      <w:tr w:rsidR="00E76BEC" w:rsidTr="00E713B1">
        <w:trPr>
          <w:jc w:val="center"/>
        </w:trPr>
        <w:tc>
          <w:tcPr>
            <w:tcW w:w="992" w:type="dxa"/>
            <w:vAlign w:val="center"/>
          </w:tcPr>
          <w:p w:rsidR="00E76BEC" w:rsidRDefault="00E76BEC" w:rsidP="0012261F">
            <w:pPr>
              <w:pStyle w:val="22"/>
            </w:pPr>
            <w:r>
              <w:rPr>
                <w:rFonts w:hint="eastAsia"/>
              </w:rPr>
              <w:t>E</w:t>
            </w:r>
          </w:p>
        </w:tc>
        <w:tc>
          <w:tcPr>
            <w:tcW w:w="4957" w:type="dxa"/>
            <w:vAlign w:val="center"/>
          </w:tcPr>
          <w:p w:rsidR="00E76BEC" w:rsidRDefault="00E76BEC" w:rsidP="0012261F">
            <w:pPr>
              <w:pStyle w:val="af5"/>
            </w:pPr>
            <w:r>
              <w:rPr>
                <w:rFonts w:hint="eastAsia"/>
              </w:rPr>
              <w:t>已经开发</w:t>
            </w:r>
          </w:p>
        </w:tc>
      </w:tr>
    </w:tbl>
    <w:p w:rsidR="003B6151" w:rsidRPr="003B6151" w:rsidRDefault="003B6151" w:rsidP="00326067">
      <w:pPr>
        <w:ind w:firstLine="420"/>
      </w:pPr>
    </w:p>
    <w:p w:rsidR="00881848" w:rsidRDefault="00881848" w:rsidP="00881848">
      <w:pPr>
        <w:pStyle w:val="3"/>
      </w:pPr>
      <w:bookmarkStart w:id="9" w:name="_Toc509062336"/>
      <w:r>
        <w:rPr>
          <w:rFonts w:hint="eastAsia"/>
        </w:rPr>
        <w:t>名词定义</w:t>
      </w:r>
      <w:bookmarkEnd w:id="9"/>
    </w:p>
    <w:p w:rsidR="00787F8B" w:rsidRDefault="00787F8B" w:rsidP="00326067">
      <w:pPr>
        <w:ind w:firstLine="420"/>
      </w:pPr>
      <w:r>
        <w:rPr>
          <w:rFonts w:hint="eastAsia"/>
        </w:rPr>
        <w:t>系统管理员</w:t>
      </w:r>
      <w:r w:rsidR="00E217D7">
        <w:rPr>
          <w:rFonts w:hint="eastAsia"/>
        </w:rPr>
        <w:t>：</w:t>
      </w:r>
      <w:r w:rsidR="00B20899">
        <w:rPr>
          <w:rFonts w:hint="eastAsia"/>
        </w:rPr>
        <w:t>指</w:t>
      </w:r>
      <w:r w:rsidR="005E0130">
        <w:rPr>
          <w:rFonts w:hint="eastAsia"/>
        </w:rPr>
        <w:t>学校内部具备整个系统管理配置权限</w:t>
      </w:r>
      <w:r w:rsidR="003D1F49">
        <w:rPr>
          <w:rFonts w:hint="eastAsia"/>
        </w:rPr>
        <w:t>的系统管理人员</w:t>
      </w:r>
      <w:r w:rsidR="005E0130">
        <w:rPr>
          <w:rFonts w:hint="eastAsia"/>
        </w:rPr>
        <w:t>，一般为信息中心工作人员</w:t>
      </w:r>
    </w:p>
    <w:p w:rsidR="005E0130" w:rsidRDefault="005E0130" w:rsidP="00326067">
      <w:pPr>
        <w:ind w:firstLine="420"/>
      </w:pPr>
      <w:r>
        <w:rPr>
          <w:rFonts w:hint="eastAsia"/>
        </w:rPr>
        <w:t>子系统操作员：</w:t>
      </w:r>
      <w:r w:rsidR="00B72508">
        <w:rPr>
          <w:rFonts w:hint="eastAsia"/>
        </w:rPr>
        <w:t>指学校内部</w:t>
      </w:r>
      <w:r w:rsidR="007A1785">
        <w:rPr>
          <w:rFonts w:hint="eastAsia"/>
        </w:rPr>
        <w:t>通过电脑或手机</w:t>
      </w:r>
      <w:r w:rsidR="00B72508">
        <w:rPr>
          <w:rFonts w:hint="eastAsia"/>
        </w:rPr>
        <w:t>对于某个应用子系统进行操作的人员，比如：学生处、总务处操作人员</w:t>
      </w:r>
    </w:p>
    <w:p w:rsidR="005E0130" w:rsidRDefault="005E0130" w:rsidP="00326067">
      <w:pPr>
        <w:ind w:firstLine="420"/>
      </w:pPr>
      <w:r>
        <w:rPr>
          <w:rFonts w:hint="eastAsia"/>
        </w:rPr>
        <w:t>终端机具操作员：</w:t>
      </w:r>
      <w:r w:rsidR="00B72508">
        <w:rPr>
          <w:rFonts w:hint="eastAsia"/>
        </w:rPr>
        <w:t>指学校内部对于</w:t>
      </w:r>
      <w:r w:rsidR="007A1785">
        <w:rPr>
          <w:rFonts w:hint="eastAsia"/>
        </w:rPr>
        <w:t>各种专用终端设备进行操作的人员，如：食堂操作员</w:t>
      </w:r>
    </w:p>
    <w:p w:rsidR="00787F8B" w:rsidRDefault="00787F8B" w:rsidP="00326067">
      <w:pPr>
        <w:ind w:firstLine="420"/>
      </w:pPr>
    </w:p>
    <w:p w:rsidR="0011602E" w:rsidRDefault="00F77275" w:rsidP="00326067">
      <w:pPr>
        <w:ind w:firstLine="420"/>
      </w:pPr>
      <w:r>
        <w:rPr>
          <w:rFonts w:hint="eastAsia"/>
        </w:rPr>
        <w:t>终端机具：</w:t>
      </w:r>
      <w:r w:rsidR="00A14121">
        <w:rPr>
          <w:rFonts w:hint="eastAsia"/>
        </w:rPr>
        <w:t>系统</w:t>
      </w:r>
      <w:proofErr w:type="gramStart"/>
      <w:r w:rsidR="00A14121">
        <w:rPr>
          <w:rFonts w:hint="eastAsia"/>
        </w:rPr>
        <w:t>最</w:t>
      </w:r>
      <w:proofErr w:type="gramEnd"/>
      <w:r w:rsidR="00A14121">
        <w:rPr>
          <w:rFonts w:hint="eastAsia"/>
        </w:rPr>
        <w:t>末端，与卡片直接交互的设备，包括</w:t>
      </w:r>
      <w:r w:rsidR="00A14121">
        <w:rPr>
          <w:rFonts w:hint="eastAsia"/>
        </w:rPr>
        <w:t>V</w:t>
      </w:r>
      <w:r w:rsidR="00A14121">
        <w:rPr>
          <w:rFonts w:hint="eastAsia"/>
        </w:rPr>
        <w:t>系列终端机具、</w:t>
      </w:r>
      <w:r w:rsidR="005E0130">
        <w:t>D</w:t>
      </w:r>
      <w:r w:rsidR="00A14121">
        <w:rPr>
          <w:rFonts w:hint="eastAsia"/>
        </w:rPr>
        <w:t>系统终端机具、</w:t>
      </w:r>
      <w:r w:rsidR="00A14121">
        <w:rPr>
          <w:rFonts w:hint="eastAsia"/>
        </w:rPr>
        <w:t>C</w:t>
      </w:r>
      <w:r w:rsidR="00A14121">
        <w:rPr>
          <w:rFonts w:hint="eastAsia"/>
        </w:rPr>
        <w:t>系列终端机具等</w:t>
      </w:r>
    </w:p>
    <w:p w:rsidR="007B1AFE" w:rsidRDefault="007B1AFE" w:rsidP="00326067">
      <w:pPr>
        <w:ind w:firstLine="420"/>
      </w:pPr>
    </w:p>
    <w:p w:rsidR="00DC5FF6" w:rsidRDefault="00DC5FF6" w:rsidP="00326067">
      <w:pPr>
        <w:ind w:firstLine="420"/>
      </w:pPr>
      <w:r>
        <w:rPr>
          <w:rFonts w:hint="eastAsia"/>
        </w:rPr>
        <w:t>灰记录：写卡操作过程中，写卡过程已经开始，但是未</w:t>
      </w:r>
      <w:r w:rsidR="00290F4E">
        <w:rPr>
          <w:rFonts w:hint="eastAsia"/>
        </w:rPr>
        <w:t>正常完成</w:t>
      </w:r>
      <w:r w:rsidR="00BF3F08">
        <w:rPr>
          <w:rFonts w:hint="eastAsia"/>
        </w:rPr>
        <w:t>，无法判断写卡是否已经成功，此时，将该记录</w:t>
      </w:r>
      <w:r w:rsidR="006750FA">
        <w:rPr>
          <w:rFonts w:hint="eastAsia"/>
        </w:rPr>
        <w:t>的记录类型字段</w:t>
      </w:r>
      <w:r w:rsidR="00BF3F08">
        <w:rPr>
          <w:rFonts w:hint="eastAsia"/>
        </w:rPr>
        <w:t>记为一特别的</w:t>
      </w:r>
      <w:r w:rsidR="00C82897">
        <w:rPr>
          <w:rFonts w:hint="eastAsia"/>
        </w:rPr>
        <w:t>值，该种记录称为灰记录</w:t>
      </w:r>
    </w:p>
    <w:p w:rsidR="00DC5FF6" w:rsidRDefault="00DC5FF6" w:rsidP="00326067">
      <w:pPr>
        <w:ind w:firstLine="420"/>
      </w:pPr>
    </w:p>
    <w:p w:rsidR="003012CE" w:rsidRPr="003012CE" w:rsidRDefault="00375C22" w:rsidP="00375C22">
      <w:pPr>
        <w:ind w:firstLine="420"/>
      </w:pPr>
      <w:r>
        <w:rPr>
          <w:rFonts w:hint="eastAsia"/>
        </w:rPr>
        <w:t>客户：使用</w:t>
      </w:r>
      <w:proofErr w:type="gramStart"/>
      <w:r w:rsidR="001655DA">
        <w:rPr>
          <w:rFonts w:hint="eastAsia"/>
        </w:rPr>
        <w:t>一</w:t>
      </w:r>
      <w:proofErr w:type="gramEnd"/>
      <w:r w:rsidR="001655DA">
        <w:rPr>
          <w:rFonts w:hint="eastAsia"/>
        </w:rPr>
        <w:t>卡通平台</w:t>
      </w:r>
      <w:r>
        <w:rPr>
          <w:rFonts w:hint="eastAsia"/>
        </w:rPr>
        <w:t>所提供产品和服务的组织（政府、中小企业、事业单位、团体等）。</w:t>
      </w:r>
    </w:p>
    <w:p w:rsidR="003012CE" w:rsidRDefault="003012CE" w:rsidP="00326067">
      <w:pPr>
        <w:ind w:firstLine="420"/>
      </w:pPr>
    </w:p>
    <w:p w:rsidR="00375C22" w:rsidRDefault="00375C22" w:rsidP="00375C22">
      <w:pPr>
        <w:ind w:firstLine="420"/>
      </w:pPr>
      <w:r>
        <w:rPr>
          <w:rFonts w:hint="eastAsia"/>
        </w:rPr>
        <w:t>用户：具体使用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卡通产品和服务的企业员工。用户必须隶属于一个客户，一个客户可以包含一个或者多个用户。</w:t>
      </w:r>
    </w:p>
    <w:p w:rsidR="00375C22" w:rsidRPr="00375C22" w:rsidRDefault="00375C22" w:rsidP="00375C22">
      <w:pPr>
        <w:ind w:firstLine="420"/>
      </w:pPr>
    </w:p>
    <w:p w:rsidR="00352C33" w:rsidRDefault="007743EF" w:rsidP="00206174">
      <w:pPr>
        <w:pStyle w:val="2"/>
      </w:pPr>
      <w:bookmarkStart w:id="10" w:name="_Toc509062337"/>
      <w:r>
        <w:rPr>
          <w:rFonts w:hint="eastAsia"/>
        </w:rPr>
        <w:t>需求</w:t>
      </w:r>
      <w:r w:rsidR="00ED69F6">
        <w:rPr>
          <w:rFonts w:hint="eastAsia"/>
        </w:rPr>
        <w:t>关键字</w:t>
      </w:r>
      <w:bookmarkEnd w:id="10"/>
    </w:p>
    <w:p w:rsidR="00352C33" w:rsidRPr="00FF5663" w:rsidRDefault="00A14121" w:rsidP="00326067">
      <w:pPr>
        <w:ind w:firstLine="420"/>
      </w:pPr>
      <w:r>
        <w:rPr>
          <w:rFonts w:hint="eastAsia"/>
        </w:rPr>
        <w:t>运行稳定、</w:t>
      </w:r>
      <w:r w:rsidR="00051154">
        <w:rPr>
          <w:rFonts w:hint="eastAsia"/>
        </w:rPr>
        <w:t>系统安全、</w:t>
      </w:r>
      <w:r>
        <w:rPr>
          <w:rFonts w:hint="eastAsia"/>
        </w:rPr>
        <w:t>功能</w:t>
      </w:r>
      <w:r w:rsidR="006E7DF0">
        <w:rPr>
          <w:rFonts w:hint="eastAsia"/>
        </w:rPr>
        <w:t>丰富</w:t>
      </w:r>
      <w:r>
        <w:rPr>
          <w:rFonts w:hint="eastAsia"/>
        </w:rPr>
        <w:t>、操作便捷</w:t>
      </w:r>
      <w:r w:rsidR="00024AD3" w:rsidRPr="00FF5663">
        <w:rPr>
          <w:rFonts w:hint="eastAsia"/>
        </w:rPr>
        <w:t>、</w:t>
      </w:r>
      <w:r>
        <w:rPr>
          <w:rFonts w:hint="eastAsia"/>
        </w:rPr>
        <w:t>易于维护</w:t>
      </w:r>
    </w:p>
    <w:p w:rsidR="00FF5663" w:rsidRPr="00051154" w:rsidRDefault="00FF5663" w:rsidP="00326067">
      <w:pPr>
        <w:ind w:firstLine="420"/>
      </w:pPr>
    </w:p>
    <w:p w:rsidR="00352C33" w:rsidRDefault="00104F83" w:rsidP="00352C33">
      <w:pPr>
        <w:pStyle w:val="1"/>
      </w:pPr>
      <w:bookmarkStart w:id="11" w:name="_Toc509062338"/>
      <w:r>
        <w:rPr>
          <w:rFonts w:hint="eastAsia"/>
        </w:rPr>
        <w:lastRenderedPageBreak/>
        <w:t>综合</w:t>
      </w:r>
      <w:r w:rsidR="00352C33">
        <w:rPr>
          <w:rFonts w:hint="eastAsia"/>
        </w:rPr>
        <w:t>描述</w:t>
      </w:r>
      <w:bookmarkEnd w:id="11"/>
    </w:p>
    <w:p w:rsidR="00F33EB6" w:rsidRDefault="00F33EB6" w:rsidP="00F33EB6">
      <w:pPr>
        <w:pStyle w:val="2"/>
      </w:pPr>
      <w:bookmarkStart w:id="12" w:name="_Toc509062339"/>
      <w:r>
        <w:rPr>
          <w:rFonts w:hint="eastAsia"/>
        </w:rPr>
        <w:t>总体</w:t>
      </w:r>
      <w:r w:rsidR="0035756D">
        <w:rPr>
          <w:rFonts w:hint="eastAsia"/>
        </w:rPr>
        <w:t>概述</w:t>
      </w:r>
      <w:bookmarkEnd w:id="12"/>
    </w:p>
    <w:p w:rsidR="00F33EB6" w:rsidRDefault="006A155B" w:rsidP="0035756D">
      <w:pPr>
        <w:pStyle w:val="3"/>
      </w:pPr>
      <w:bookmarkStart w:id="13" w:name="_Toc509062340"/>
      <w:r>
        <w:rPr>
          <w:rFonts w:hint="eastAsia"/>
        </w:rPr>
        <w:t>核心需求</w:t>
      </w:r>
      <w:r w:rsidR="0035756D">
        <w:rPr>
          <w:rFonts w:hint="eastAsia"/>
        </w:rPr>
        <w:t>概述</w:t>
      </w:r>
      <w:bookmarkEnd w:id="13"/>
    </w:p>
    <w:p w:rsidR="004E3CEF" w:rsidRDefault="00492E30" w:rsidP="004E3CEF">
      <w:pPr>
        <w:ind w:firstLine="420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套管理软件，可实现对于现有的所有终端机具的统一管理。软件包含</w:t>
      </w:r>
      <w:r w:rsidR="00C41475">
        <w:rPr>
          <w:rFonts w:hint="eastAsia"/>
        </w:rPr>
        <w:t>B/S</w:t>
      </w:r>
      <w:r w:rsidR="00C41475">
        <w:rPr>
          <w:rFonts w:hint="eastAsia"/>
        </w:rPr>
        <w:t>架构的平台部分、</w:t>
      </w:r>
      <w:r w:rsidR="002B59A7">
        <w:rPr>
          <w:rFonts w:hint="eastAsia"/>
        </w:rPr>
        <w:t>C/S</w:t>
      </w:r>
      <w:r w:rsidR="002B59A7">
        <w:rPr>
          <w:rFonts w:hint="eastAsia"/>
        </w:rPr>
        <w:t>架构的统一的卡</w:t>
      </w:r>
      <w:proofErr w:type="gramStart"/>
      <w:r w:rsidR="002B59A7">
        <w:rPr>
          <w:rFonts w:hint="eastAsia"/>
        </w:rPr>
        <w:t>务</w:t>
      </w:r>
      <w:proofErr w:type="gramEnd"/>
      <w:r w:rsidR="002B59A7">
        <w:rPr>
          <w:rFonts w:hint="eastAsia"/>
        </w:rPr>
        <w:t>管理部分、</w:t>
      </w:r>
      <w:r w:rsidR="00C41475">
        <w:rPr>
          <w:rFonts w:hint="eastAsia"/>
        </w:rPr>
        <w:t>移动应用部分、</w:t>
      </w:r>
      <w:r w:rsidR="0028592D">
        <w:rPr>
          <w:rFonts w:hint="eastAsia"/>
        </w:rPr>
        <w:t>前置程序部分、接口程序部分。</w:t>
      </w:r>
    </w:p>
    <w:p w:rsidR="00F422B7" w:rsidRDefault="0028592D" w:rsidP="004E3CEF">
      <w:pPr>
        <w:ind w:firstLine="420"/>
      </w:pPr>
      <w:r>
        <w:rPr>
          <w:rFonts w:hint="eastAsia"/>
        </w:rPr>
        <w:t>从功能角</w:t>
      </w:r>
      <w:r w:rsidR="00F422B7">
        <w:rPr>
          <w:rFonts w:hint="eastAsia"/>
        </w:rPr>
        <w:t>度考虑，要</w:t>
      </w:r>
      <w:r w:rsidR="00071466">
        <w:rPr>
          <w:rFonts w:hint="eastAsia"/>
        </w:rPr>
        <w:t>实现</w:t>
      </w:r>
      <w:r w:rsidR="00F422B7">
        <w:rPr>
          <w:rFonts w:hint="eastAsia"/>
        </w:rPr>
        <w:t>以下几点</w:t>
      </w:r>
      <w:r>
        <w:rPr>
          <w:rFonts w:hint="eastAsia"/>
        </w:rPr>
        <w:t>核心</w:t>
      </w:r>
      <w:r w:rsidR="00071466">
        <w:rPr>
          <w:rFonts w:hint="eastAsia"/>
        </w:rPr>
        <w:t>需求</w:t>
      </w:r>
      <w:r w:rsidR="00F422B7">
        <w:rPr>
          <w:rFonts w:hint="eastAsia"/>
        </w:rPr>
        <w:t>：</w:t>
      </w:r>
    </w:p>
    <w:p w:rsidR="007855A0" w:rsidRDefault="007855A0" w:rsidP="007855A0">
      <w:pPr>
        <w:ind w:firstLine="420"/>
      </w:pPr>
      <w:r>
        <w:rPr>
          <w:rFonts w:hint="eastAsia"/>
        </w:rPr>
        <w:t>支持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卡通用、统一账户、统一</w:t>
      </w:r>
      <w:r w:rsidR="00977D00">
        <w:rPr>
          <w:rFonts w:hint="eastAsia"/>
        </w:rPr>
        <w:t>卡</w:t>
      </w:r>
      <w:proofErr w:type="gramStart"/>
      <w:r w:rsidR="00977D00">
        <w:rPr>
          <w:rFonts w:hint="eastAsia"/>
        </w:rPr>
        <w:t>务</w:t>
      </w:r>
      <w:proofErr w:type="gramEnd"/>
      <w:r w:rsidR="00977D00">
        <w:rPr>
          <w:rFonts w:hint="eastAsia"/>
        </w:rPr>
        <w:t>操作</w:t>
      </w:r>
    </w:p>
    <w:p w:rsidR="00071466" w:rsidRDefault="00071466" w:rsidP="007855A0">
      <w:pPr>
        <w:ind w:firstLine="420"/>
      </w:pPr>
      <w:r>
        <w:rPr>
          <w:rFonts w:hint="eastAsia"/>
        </w:rPr>
        <w:t>支持设备统一管理</w:t>
      </w:r>
      <w:r w:rsidR="00977D00">
        <w:rPr>
          <w:rFonts w:hint="eastAsia"/>
        </w:rPr>
        <w:t>，智能化、场景化管理</w:t>
      </w:r>
    </w:p>
    <w:p w:rsidR="00977D00" w:rsidRDefault="00977D00" w:rsidP="007855A0">
      <w:pPr>
        <w:ind w:firstLine="420"/>
      </w:pPr>
      <w:r>
        <w:rPr>
          <w:rFonts w:hint="eastAsia"/>
        </w:rPr>
        <w:t>统一审批事务流</w:t>
      </w:r>
    </w:p>
    <w:p w:rsidR="00B84A02" w:rsidRDefault="00071466" w:rsidP="007855A0">
      <w:pPr>
        <w:ind w:firstLine="420"/>
      </w:pPr>
      <w:r>
        <w:rPr>
          <w:rFonts w:hint="eastAsia"/>
        </w:rPr>
        <w:t>支持流程化的操作，可提供丰富的指引</w:t>
      </w:r>
    </w:p>
    <w:p w:rsidR="00071466" w:rsidRDefault="00B84A02" w:rsidP="007855A0">
      <w:pPr>
        <w:ind w:firstLine="420"/>
      </w:pPr>
      <w:r>
        <w:rPr>
          <w:rFonts w:hint="eastAsia"/>
        </w:rPr>
        <w:t>建立完善的对账体系</w:t>
      </w:r>
    </w:p>
    <w:p w:rsidR="009428E4" w:rsidRDefault="009428E4" w:rsidP="007855A0">
      <w:pPr>
        <w:ind w:firstLine="420"/>
      </w:pPr>
      <w:r>
        <w:rPr>
          <w:rFonts w:hint="eastAsia"/>
        </w:rPr>
        <w:t>可提供更高的安全性，核心数据加密存储、加密传输、多重备份</w:t>
      </w:r>
    </w:p>
    <w:p w:rsidR="00F422B7" w:rsidRDefault="006C3361" w:rsidP="004E3CEF">
      <w:pPr>
        <w:ind w:firstLine="420"/>
      </w:pPr>
      <w:r>
        <w:rPr>
          <w:rFonts w:hint="eastAsia"/>
        </w:rPr>
        <w:t>支持多级权限管理，可针对每个人设置不同的角色和权限</w:t>
      </w:r>
    </w:p>
    <w:p w:rsidR="00563DEA" w:rsidRDefault="00563DEA" w:rsidP="004E3CEF">
      <w:pPr>
        <w:ind w:firstLine="420"/>
      </w:pPr>
      <w:r>
        <w:rPr>
          <w:rFonts w:hint="eastAsia"/>
        </w:rPr>
        <w:t>简历完善的日志体系，提供便利的日志检索功能</w:t>
      </w:r>
    </w:p>
    <w:p w:rsidR="006C3361" w:rsidRDefault="006C3361" w:rsidP="004E3CEF">
      <w:pPr>
        <w:ind w:firstLine="420"/>
      </w:pPr>
      <w:r>
        <w:rPr>
          <w:rFonts w:hint="eastAsia"/>
        </w:rPr>
        <w:t>提供</w:t>
      </w:r>
      <w:r w:rsidR="00DC0E80">
        <w:rPr>
          <w:rFonts w:hint="eastAsia"/>
        </w:rPr>
        <w:t>对于</w:t>
      </w:r>
      <w:r w:rsidR="00DC0E80">
        <w:t>HA</w:t>
      </w:r>
      <w:r w:rsidR="00DC0E80">
        <w:rPr>
          <w:rFonts w:hint="eastAsia"/>
        </w:rPr>
        <w:t>的支持，可允许</w:t>
      </w:r>
      <w:r w:rsidR="00071466">
        <w:rPr>
          <w:rFonts w:hint="eastAsia"/>
        </w:rPr>
        <w:t>弹性部署</w:t>
      </w:r>
    </w:p>
    <w:p w:rsidR="00071466" w:rsidRDefault="00071466" w:rsidP="004E3CEF">
      <w:pPr>
        <w:ind w:firstLine="420"/>
      </w:pPr>
      <w:r>
        <w:rPr>
          <w:rFonts w:hint="eastAsia"/>
        </w:rPr>
        <w:t>对于常用的共有</w:t>
      </w:r>
      <w:proofErr w:type="gramStart"/>
      <w:r>
        <w:rPr>
          <w:rFonts w:hint="eastAsia"/>
        </w:rPr>
        <w:t>云提供</w:t>
      </w:r>
      <w:proofErr w:type="gramEnd"/>
      <w:r>
        <w:rPr>
          <w:rFonts w:hint="eastAsia"/>
        </w:rPr>
        <w:t>更好的支持</w:t>
      </w:r>
    </w:p>
    <w:p w:rsidR="00F422B7" w:rsidRDefault="00F422B7" w:rsidP="00F33EB6">
      <w:pPr>
        <w:ind w:firstLine="420"/>
      </w:pPr>
    </w:p>
    <w:p w:rsidR="0035756D" w:rsidRDefault="0035756D" w:rsidP="0035756D">
      <w:pPr>
        <w:pStyle w:val="3"/>
      </w:pPr>
      <w:bookmarkStart w:id="14" w:name="_Toc509062341"/>
      <w:r>
        <w:rPr>
          <w:rFonts w:hint="eastAsia"/>
        </w:rPr>
        <w:t>设计原则</w:t>
      </w:r>
      <w:bookmarkEnd w:id="14"/>
    </w:p>
    <w:p w:rsidR="0035756D" w:rsidRDefault="00051154" w:rsidP="00051154">
      <w:pPr>
        <w:ind w:firstLine="420"/>
      </w:pPr>
      <w:r>
        <w:rPr>
          <w:rFonts w:hint="eastAsia"/>
        </w:rPr>
        <w:t>为了满足未来平台业务发展和不同企业客户的个性化应用的需要，平台必须遵循开放性、可扩展性、稳定性、模块化的设计原则</w:t>
      </w:r>
    </w:p>
    <w:p w:rsidR="00051154" w:rsidRPr="00631D62" w:rsidRDefault="00051154" w:rsidP="00051154">
      <w:pPr>
        <w:ind w:firstLine="420"/>
      </w:pPr>
    </w:p>
    <w:p w:rsidR="00352C33" w:rsidRDefault="008B4015" w:rsidP="003012CE">
      <w:pPr>
        <w:pStyle w:val="2"/>
      </w:pPr>
      <w:bookmarkStart w:id="15" w:name="_Toc509062342"/>
      <w:r>
        <w:rPr>
          <w:rFonts w:hint="eastAsia"/>
        </w:rPr>
        <w:t>环境及范围描述</w:t>
      </w:r>
      <w:bookmarkEnd w:id="15"/>
    </w:p>
    <w:p w:rsidR="00B04A4A" w:rsidRDefault="00B04A4A" w:rsidP="00C339E5">
      <w:pPr>
        <w:pStyle w:val="3"/>
      </w:pPr>
      <w:bookmarkStart w:id="16" w:name="_Toc509062343"/>
      <w:r>
        <w:rPr>
          <w:rFonts w:hint="eastAsia"/>
        </w:rPr>
        <w:t>运行环境</w:t>
      </w:r>
      <w:bookmarkEnd w:id="16"/>
    </w:p>
    <w:p w:rsidR="008F718A" w:rsidRDefault="008F718A" w:rsidP="008F718A">
      <w:pPr>
        <w:ind w:firstLine="420"/>
      </w:pPr>
    </w:p>
    <w:p w:rsidR="00326067" w:rsidRDefault="00043011" w:rsidP="00043011">
      <w:pPr>
        <w:pStyle w:val="4"/>
      </w:pPr>
      <w:r>
        <w:rPr>
          <w:rFonts w:hint="eastAsia"/>
        </w:rPr>
        <w:t>典型应用场景</w:t>
      </w:r>
      <w:r w:rsidR="00C8156A">
        <w:rPr>
          <w:rFonts w:hint="eastAsia"/>
        </w:rPr>
        <w:t>网络环境</w:t>
      </w:r>
    </w:p>
    <w:p w:rsidR="004D2D27" w:rsidRPr="00B26958" w:rsidRDefault="00996C6C" w:rsidP="00D41469">
      <w:pPr>
        <w:ind w:firstLine="420"/>
      </w:pPr>
      <w:r>
        <w:rPr>
          <w:rFonts w:hint="eastAsia"/>
        </w:rPr>
        <w:t>核心应用部署于局域网内，允许设备通过广域网接入。</w:t>
      </w:r>
    </w:p>
    <w:p w:rsidR="00B26958" w:rsidRPr="004D2D27" w:rsidRDefault="00B26958" w:rsidP="00D41469">
      <w:pPr>
        <w:ind w:firstLine="420"/>
      </w:pPr>
    </w:p>
    <w:p w:rsidR="006C39B8" w:rsidRPr="00326067" w:rsidRDefault="00C8156A" w:rsidP="00043011">
      <w:pPr>
        <w:pStyle w:val="4"/>
      </w:pPr>
      <w:r>
        <w:rPr>
          <w:rFonts w:hint="eastAsia"/>
        </w:rPr>
        <w:t>服务器及终端机具环境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484"/>
        <w:gridCol w:w="2906"/>
        <w:gridCol w:w="3906"/>
      </w:tblGrid>
      <w:tr w:rsidR="009111CE" w:rsidRPr="009328A2" w:rsidTr="00123AC1">
        <w:trPr>
          <w:jc w:val="center"/>
        </w:trPr>
        <w:tc>
          <w:tcPr>
            <w:tcW w:w="1484" w:type="dxa"/>
            <w:vAlign w:val="center"/>
          </w:tcPr>
          <w:p w:rsidR="009111CE" w:rsidRPr="009328A2" w:rsidRDefault="009111CE" w:rsidP="00410FEB">
            <w:pPr>
              <w:pStyle w:val="12"/>
            </w:pPr>
            <w:r w:rsidRPr="009328A2">
              <w:rPr>
                <w:rFonts w:hint="eastAsia"/>
              </w:rPr>
              <w:t>分类</w:t>
            </w:r>
          </w:p>
        </w:tc>
        <w:tc>
          <w:tcPr>
            <w:tcW w:w="2906" w:type="dxa"/>
            <w:vAlign w:val="center"/>
          </w:tcPr>
          <w:p w:rsidR="009111CE" w:rsidRPr="00410FEB" w:rsidRDefault="009111CE" w:rsidP="00410FEB">
            <w:pPr>
              <w:pStyle w:val="12"/>
            </w:pPr>
            <w:r w:rsidRPr="00410FEB">
              <w:rPr>
                <w:rFonts w:hint="eastAsia"/>
              </w:rPr>
              <w:t>项目</w:t>
            </w:r>
          </w:p>
        </w:tc>
        <w:tc>
          <w:tcPr>
            <w:tcW w:w="3906" w:type="dxa"/>
            <w:vAlign w:val="center"/>
          </w:tcPr>
          <w:p w:rsidR="009111CE" w:rsidRPr="009328A2" w:rsidRDefault="009111CE" w:rsidP="00410FEB">
            <w:pPr>
              <w:pStyle w:val="12"/>
            </w:pPr>
            <w:r w:rsidRPr="009328A2">
              <w:rPr>
                <w:rFonts w:hint="eastAsia"/>
              </w:rPr>
              <w:t>描述</w:t>
            </w:r>
          </w:p>
        </w:tc>
      </w:tr>
      <w:tr w:rsidR="004002FC" w:rsidRPr="009328A2" w:rsidTr="00123AC1">
        <w:trPr>
          <w:jc w:val="center"/>
        </w:trPr>
        <w:tc>
          <w:tcPr>
            <w:tcW w:w="1484" w:type="dxa"/>
            <w:vMerge w:val="restart"/>
            <w:vAlign w:val="center"/>
          </w:tcPr>
          <w:p w:rsidR="004002FC" w:rsidRPr="00410FEB" w:rsidRDefault="004002FC" w:rsidP="00410FEB">
            <w:pPr>
              <w:pStyle w:val="22"/>
            </w:pPr>
            <w:r w:rsidRPr="00410FEB">
              <w:rPr>
                <w:rFonts w:hint="eastAsia"/>
              </w:rPr>
              <w:t>服务器</w:t>
            </w:r>
          </w:p>
        </w:tc>
        <w:tc>
          <w:tcPr>
            <w:tcW w:w="2906" w:type="dxa"/>
            <w:vAlign w:val="center"/>
          </w:tcPr>
          <w:p w:rsidR="004002FC" w:rsidRPr="00410FEB" w:rsidRDefault="004002FC" w:rsidP="00876068">
            <w:pPr>
              <w:pStyle w:val="22"/>
            </w:pPr>
            <w:r w:rsidRPr="00410FEB">
              <w:rPr>
                <w:rFonts w:hint="eastAsia"/>
              </w:rPr>
              <w:t>数据库服务器硬件环境</w:t>
            </w:r>
          </w:p>
        </w:tc>
        <w:tc>
          <w:tcPr>
            <w:tcW w:w="3906" w:type="dxa"/>
            <w:vAlign w:val="center"/>
          </w:tcPr>
          <w:p w:rsidR="004002FC" w:rsidRPr="009328A2" w:rsidRDefault="004002FC" w:rsidP="00410FEB">
            <w:pPr>
              <w:pStyle w:val="af5"/>
            </w:pPr>
            <w:r w:rsidRPr="009328A2">
              <w:rPr>
                <w:rFonts w:hint="eastAsia"/>
              </w:rPr>
              <w:t>最低配置：</w:t>
            </w:r>
          </w:p>
          <w:p w:rsidR="004002FC" w:rsidRPr="009328A2" w:rsidRDefault="004002FC" w:rsidP="0059280D">
            <w:pPr>
              <w:pStyle w:val="af5"/>
            </w:pPr>
            <w:r w:rsidRPr="009328A2">
              <w:rPr>
                <w:rFonts w:hint="eastAsia"/>
              </w:rPr>
              <w:t>XEON E5/</w:t>
            </w:r>
            <w:r w:rsidR="0059280D">
              <w:t>32</w:t>
            </w:r>
            <w:r w:rsidRPr="009328A2">
              <w:rPr>
                <w:rFonts w:hint="eastAsia"/>
              </w:rPr>
              <w:t>G</w:t>
            </w:r>
            <w:r w:rsidR="00C35FEB">
              <w:t>/</w:t>
            </w:r>
            <w:r w:rsidR="00921E1C">
              <w:rPr>
                <w:rFonts w:hint="eastAsia"/>
              </w:rPr>
              <w:t>1T</w:t>
            </w:r>
            <w:r w:rsidRPr="009328A2">
              <w:rPr>
                <w:rFonts w:hint="eastAsia"/>
              </w:rPr>
              <w:t xml:space="preserve"> SA</w:t>
            </w:r>
            <w:r w:rsidR="00921E1C">
              <w:rPr>
                <w:rFonts w:hint="eastAsia"/>
              </w:rPr>
              <w:t>S</w:t>
            </w:r>
            <w:r w:rsidRPr="009328A2">
              <w:rPr>
                <w:rFonts w:hint="eastAsia"/>
              </w:rPr>
              <w:t xml:space="preserve"> * </w:t>
            </w:r>
            <w:r w:rsidR="00A14121">
              <w:rPr>
                <w:rFonts w:hint="eastAsia"/>
              </w:rPr>
              <w:t>4</w:t>
            </w:r>
            <w:r w:rsidRPr="009328A2">
              <w:rPr>
                <w:rFonts w:hint="eastAsia"/>
              </w:rPr>
              <w:t xml:space="preserve"> RAID</w:t>
            </w:r>
            <w:r w:rsidR="00921E1C">
              <w:rPr>
                <w:rFonts w:hint="eastAsia"/>
              </w:rPr>
              <w:t>5</w:t>
            </w:r>
          </w:p>
        </w:tc>
      </w:tr>
      <w:tr w:rsidR="004002FC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4002FC" w:rsidRPr="009328A2" w:rsidRDefault="004002FC" w:rsidP="00326067">
            <w:pPr>
              <w:ind w:firstLine="420"/>
            </w:pPr>
          </w:p>
        </w:tc>
        <w:tc>
          <w:tcPr>
            <w:tcW w:w="2906" w:type="dxa"/>
            <w:vAlign w:val="center"/>
          </w:tcPr>
          <w:p w:rsidR="004002FC" w:rsidRPr="009328A2" w:rsidRDefault="004002FC" w:rsidP="00876068">
            <w:pPr>
              <w:pStyle w:val="22"/>
            </w:pPr>
            <w:r w:rsidRPr="009328A2">
              <w:rPr>
                <w:rFonts w:hint="eastAsia"/>
              </w:rPr>
              <w:t>数据库服务器软件环境</w:t>
            </w:r>
          </w:p>
        </w:tc>
        <w:tc>
          <w:tcPr>
            <w:tcW w:w="3906" w:type="dxa"/>
            <w:vAlign w:val="center"/>
          </w:tcPr>
          <w:p w:rsidR="004002FC" w:rsidRPr="009328A2" w:rsidRDefault="004002FC" w:rsidP="00410FEB">
            <w:pPr>
              <w:pStyle w:val="af5"/>
            </w:pPr>
            <w:r w:rsidRPr="009328A2">
              <w:rPr>
                <w:rFonts w:hint="eastAsia"/>
              </w:rPr>
              <w:t>Windows 20</w:t>
            </w:r>
            <w:r w:rsidR="00D31810">
              <w:rPr>
                <w:rFonts w:hint="eastAsia"/>
              </w:rPr>
              <w:t>1</w:t>
            </w:r>
            <w:r w:rsidR="00870B35">
              <w:rPr>
                <w:rFonts w:hint="eastAsia"/>
              </w:rPr>
              <w:t>6</w:t>
            </w:r>
            <w:r w:rsidR="00871545">
              <w:rPr>
                <w:rFonts w:hint="eastAsia"/>
              </w:rPr>
              <w:t xml:space="preserve"> Server</w:t>
            </w:r>
            <w:r w:rsidR="00C601A9">
              <w:rPr>
                <w:rFonts w:hint="eastAsia"/>
              </w:rPr>
              <w:t xml:space="preserve"> X64</w:t>
            </w:r>
          </w:p>
          <w:p w:rsidR="004002FC" w:rsidRPr="009328A2" w:rsidRDefault="004002FC" w:rsidP="00410FEB">
            <w:pPr>
              <w:pStyle w:val="af5"/>
            </w:pPr>
            <w:r w:rsidRPr="009328A2">
              <w:rPr>
                <w:rFonts w:hint="eastAsia"/>
              </w:rPr>
              <w:t xml:space="preserve">.Net </w:t>
            </w:r>
            <w:r w:rsidR="0059280D">
              <w:t>4</w:t>
            </w:r>
            <w:r w:rsidRPr="009328A2">
              <w:rPr>
                <w:rFonts w:hint="eastAsia"/>
              </w:rPr>
              <w:t>.5</w:t>
            </w:r>
          </w:p>
          <w:p w:rsidR="004002FC" w:rsidRPr="009328A2" w:rsidRDefault="004002FC" w:rsidP="00460016">
            <w:pPr>
              <w:pStyle w:val="af5"/>
            </w:pPr>
            <w:r w:rsidRPr="009328A2">
              <w:rPr>
                <w:rFonts w:hint="eastAsia"/>
              </w:rPr>
              <w:t>SQL Server 20</w:t>
            </w:r>
            <w:r w:rsidR="00870B35">
              <w:rPr>
                <w:rFonts w:hint="eastAsia"/>
              </w:rPr>
              <w:t>16</w:t>
            </w:r>
            <w:r w:rsidR="00460016">
              <w:rPr>
                <w:rFonts w:hint="eastAsia"/>
              </w:rPr>
              <w:t>或更高版本</w:t>
            </w:r>
          </w:p>
        </w:tc>
      </w:tr>
      <w:tr w:rsidR="004002FC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4002FC" w:rsidRPr="009328A2" w:rsidRDefault="004002FC" w:rsidP="00326067">
            <w:pPr>
              <w:ind w:firstLine="420"/>
            </w:pPr>
          </w:p>
        </w:tc>
        <w:tc>
          <w:tcPr>
            <w:tcW w:w="2906" w:type="dxa"/>
            <w:vAlign w:val="center"/>
          </w:tcPr>
          <w:p w:rsidR="004002FC" w:rsidRPr="009328A2" w:rsidRDefault="004A7309" w:rsidP="00876068">
            <w:pPr>
              <w:pStyle w:val="22"/>
            </w:pPr>
            <w:r>
              <w:rPr>
                <w:rFonts w:hint="eastAsia"/>
              </w:rPr>
              <w:t>应用、</w:t>
            </w:r>
            <w:r w:rsidR="004002FC" w:rsidRPr="009328A2">
              <w:rPr>
                <w:rFonts w:hint="eastAsia"/>
              </w:rPr>
              <w:t>前置服务器硬件环境</w:t>
            </w:r>
          </w:p>
        </w:tc>
        <w:tc>
          <w:tcPr>
            <w:tcW w:w="3906" w:type="dxa"/>
            <w:vAlign w:val="center"/>
          </w:tcPr>
          <w:p w:rsidR="00C601A9" w:rsidRPr="009328A2" w:rsidRDefault="00C601A9" w:rsidP="00410FEB">
            <w:pPr>
              <w:pStyle w:val="af5"/>
            </w:pPr>
            <w:r w:rsidRPr="009328A2">
              <w:rPr>
                <w:rFonts w:hint="eastAsia"/>
              </w:rPr>
              <w:t>最低配置：</w:t>
            </w:r>
          </w:p>
          <w:p w:rsidR="004002FC" w:rsidRPr="009328A2" w:rsidRDefault="00C601A9" w:rsidP="0059280D">
            <w:pPr>
              <w:pStyle w:val="af5"/>
            </w:pPr>
            <w:r w:rsidRPr="009328A2">
              <w:rPr>
                <w:rFonts w:hint="eastAsia"/>
              </w:rPr>
              <w:t>XEON E5/</w:t>
            </w:r>
            <w:r w:rsidR="00871545">
              <w:rPr>
                <w:rFonts w:hint="eastAsia"/>
              </w:rPr>
              <w:t>8</w:t>
            </w:r>
            <w:r w:rsidRPr="009328A2">
              <w:rPr>
                <w:rFonts w:hint="eastAsia"/>
              </w:rPr>
              <w:t>G/</w:t>
            </w:r>
            <w:r w:rsidR="0059280D">
              <w:t>500</w:t>
            </w:r>
            <w:r w:rsidRPr="009328A2">
              <w:rPr>
                <w:rFonts w:hint="eastAsia"/>
              </w:rPr>
              <w:t>G SATA * 2 RAID1</w:t>
            </w:r>
          </w:p>
        </w:tc>
      </w:tr>
      <w:tr w:rsidR="004002FC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4002FC" w:rsidRPr="009328A2" w:rsidRDefault="004002FC" w:rsidP="00326067">
            <w:pPr>
              <w:ind w:firstLine="420"/>
            </w:pPr>
          </w:p>
        </w:tc>
        <w:tc>
          <w:tcPr>
            <w:tcW w:w="2906" w:type="dxa"/>
            <w:vAlign w:val="center"/>
          </w:tcPr>
          <w:p w:rsidR="004002FC" w:rsidRPr="009328A2" w:rsidRDefault="004A7309" w:rsidP="00876068">
            <w:pPr>
              <w:pStyle w:val="22"/>
            </w:pPr>
            <w:r>
              <w:rPr>
                <w:rFonts w:hint="eastAsia"/>
              </w:rPr>
              <w:t>应用、</w:t>
            </w:r>
            <w:r w:rsidR="004002FC" w:rsidRPr="009328A2">
              <w:rPr>
                <w:rFonts w:hint="eastAsia"/>
              </w:rPr>
              <w:t>前置服务器软件环境</w:t>
            </w:r>
          </w:p>
        </w:tc>
        <w:tc>
          <w:tcPr>
            <w:tcW w:w="3906" w:type="dxa"/>
            <w:vAlign w:val="center"/>
          </w:tcPr>
          <w:p w:rsidR="00C601A9" w:rsidRPr="009328A2" w:rsidRDefault="00C601A9" w:rsidP="00410FEB">
            <w:pPr>
              <w:pStyle w:val="af5"/>
            </w:pPr>
            <w:r w:rsidRPr="009328A2">
              <w:rPr>
                <w:rFonts w:hint="eastAsia"/>
              </w:rPr>
              <w:t>Windows 20</w:t>
            </w:r>
            <w:r w:rsidR="00871545">
              <w:rPr>
                <w:rFonts w:hint="eastAsia"/>
              </w:rPr>
              <w:t>1</w:t>
            </w:r>
            <w:r w:rsidR="00870B35">
              <w:rPr>
                <w:rFonts w:hint="eastAsia"/>
              </w:rPr>
              <w:t>6</w:t>
            </w:r>
            <w:r w:rsidRPr="009328A2">
              <w:rPr>
                <w:rFonts w:hint="eastAsia"/>
              </w:rPr>
              <w:t xml:space="preserve"> Server </w:t>
            </w:r>
            <w:r w:rsidR="00F318E7">
              <w:rPr>
                <w:rFonts w:hint="eastAsia"/>
              </w:rPr>
              <w:t>X64</w:t>
            </w:r>
          </w:p>
          <w:p w:rsidR="004002FC" w:rsidRDefault="00C601A9" w:rsidP="0059280D">
            <w:pPr>
              <w:pStyle w:val="af5"/>
            </w:pPr>
            <w:r w:rsidRPr="009328A2">
              <w:rPr>
                <w:rFonts w:hint="eastAsia"/>
              </w:rPr>
              <w:t xml:space="preserve">.Net </w:t>
            </w:r>
            <w:r w:rsidR="0059280D">
              <w:t>4</w:t>
            </w:r>
            <w:r w:rsidRPr="009328A2">
              <w:rPr>
                <w:rFonts w:hint="eastAsia"/>
              </w:rPr>
              <w:t>.5</w:t>
            </w:r>
          </w:p>
          <w:p w:rsidR="00C41B98" w:rsidRDefault="00C41B98" w:rsidP="0059280D">
            <w:pPr>
              <w:pStyle w:val="af5"/>
            </w:pPr>
            <w:r>
              <w:t>JDK 8.0</w:t>
            </w:r>
          </w:p>
          <w:p w:rsidR="00C41B98" w:rsidRPr="00C601A9" w:rsidRDefault="00C41B98" w:rsidP="0059280D">
            <w:pPr>
              <w:pStyle w:val="af5"/>
            </w:pPr>
            <w:r>
              <w:rPr>
                <w:rFonts w:hint="eastAsia"/>
              </w:rPr>
              <w:t>Tomcat</w:t>
            </w:r>
            <w:r>
              <w:t xml:space="preserve"> 8.0</w:t>
            </w:r>
          </w:p>
        </w:tc>
      </w:tr>
      <w:tr w:rsidR="004002FC" w:rsidRPr="009328A2" w:rsidTr="00123AC1">
        <w:trPr>
          <w:jc w:val="center"/>
        </w:trPr>
        <w:tc>
          <w:tcPr>
            <w:tcW w:w="1484" w:type="dxa"/>
            <w:vMerge w:val="restart"/>
            <w:vAlign w:val="center"/>
          </w:tcPr>
          <w:p w:rsidR="004002FC" w:rsidRPr="009328A2" w:rsidRDefault="00123AC1" w:rsidP="00410FEB">
            <w:pPr>
              <w:pStyle w:val="22"/>
            </w:pP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PC</w:t>
            </w:r>
          </w:p>
        </w:tc>
        <w:tc>
          <w:tcPr>
            <w:tcW w:w="2906" w:type="dxa"/>
            <w:vAlign w:val="center"/>
          </w:tcPr>
          <w:p w:rsidR="004002FC" w:rsidRPr="009328A2" w:rsidRDefault="00123AC1" w:rsidP="00876068">
            <w:pPr>
              <w:pStyle w:val="22"/>
            </w:pPr>
            <w:r>
              <w:rPr>
                <w:rFonts w:hint="eastAsia"/>
              </w:rPr>
              <w:t>P</w:t>
            </w:r>
            <w:r>
              <w:t>C</w:t>
            </w:r>
            <w:r w:rsidR="004002FC" w:rsidRPr="009328A2">
              <w:rPr>
                <w:rFonts w:hint="eastAsia"/>
              </w:rPr>
              <w:t>硬件环境</w:t>
            </w:r>
          </w:p>
        </w:tc>
        <w:tc>
          <w:tcPr>
            <w:tcW w:w="3906" w:type="dxa"/>
            <w:vAlign w:val="center"/>
          </w:tcPr>
          <w:p w:rsidR="00F318E7" w:rsidRPr="009328A2" w:rsidRDefault="00F318E7" w:rsidP="00410FEB">
            <w:pPr>
              <w:pStyle w:val="af5"/>
            </w:pPr>
            <w:r w:rsidRPr="009328A2">
              <w:rPr>
                <w:rFonts w:hint="eastAsia"/>
              </w:rPr>
              <w:t>最低配置：</w:t>
            </w:r>
          </w:p>
          <w:p w:rsidR="004002FC" w:rsidRPr="009328A2" w:rsidRDefault="0059280D" w:rsidP="0059280D">
            <w:pPr>
              <w:pStyle w:val="af5"/>
            </w:pPr>
            <w:r>
              <w:rPr>
                <w:rFonts w:hint="eastAsia"/>
              </w:rPr>
              <w:lastRenderedPageBreak/>
              <w:t>Intel</w:t>
            </w:r>
            <w:r>
              <w:t xml:space="preserve"> </w:t>
            </w:r>
            <w:r>
              <w:rPr>
                <w:rFonts w:hint="eastAsia"/>
              </w:rPr>
              <w:t>I3</w:t>
            </w:r>
            <w:r>
              <w:t>-</w:t>
            </w:r>
            <w:r w:rsidR="00C41B98">
              <w:t>4100</w:t>
            </w:r>
            <w:r w:rsidR="00C41B98">
              <w:rPr>
                <w:rFonts w:hint="eastAsia"/>
              </w:rPr>
              <w:t>以上</w:t>
            </w:r>
            <w:r w:rsidR="00F318E7" w:rsidRPr="009328A2">
              <w:rPr>
                <w:rFonts w:hint="eastAsia"/>
              </w:rPr>
              <w:t>/</w:t>
            </w:r>
            <w:r>
              <w:t>4</w:t>
            </w:r>
            <w:r w:rsidR="00F318E7" w:rsidRPr="009328A2">
              <w:rPr>
                <w:rFonts w:hint="eastAsia"/>
              </w:rPr>
              <w:t>G/</w:t>
            </w:r>
            <w:r>
              <w:t>500</w:t>
            </w:r>
            <w:r w:rsidR="00F318E7" w:rsidRPr="009328A2">
              <w:rPr>
                <w:rFonts w:hint="eastAsia"/>
              </w:rPr>
              <w:t>G SATA</w:t>
            </w:r>
          </w:p>
        </w:tc>
      </w:tr>
      <w:tr w:rsidR="004002FC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4002FC" w:rsidRPr="009328A2" w:rsidRDefault="004002FC" w:rsidP="00410FEB">
            <w:pPr>
              <w:pStyle w:val="22"/>
            </w:pPr>
          </w:p>
        </w:tc>
        <w:tc>
          <w:tcPr>
            <w:tcW w:w="2906" w:type="dxa"/>
            <w:vAlign w:val="center"/>
          </w:tcPr>
          <w:p w:rsidR="004002FC" w:rsidRPr="009328A2" w:rsidRDefault="00123AC1" w:rsidP="00876068">
            <w:pPr>
              <w:pStyle w:val="22"/>
            </w:pPr>
            <w:r>
              <w:rPr>
                <w:rFonts w:hint="eastAsia"/>
              </w:rPr>
              <w:t>P</w:t>
            </w:r>
            <w:r>
              <w:t>C</w:t>
            </w:r>
            <w:r w:rsidR="004002FC" w:rsidRPr="009328A2">
              <w:rPr>
                <w:rFonts w:hint="eastAsia"/>
              </w:rPr>
              <w:t>软件环境</w:t>
            </w:r>
          </w:p>
        </w:tc>
        <w:tc>
          <w:tcPr>
            <w:tcW w:w="3906" w:type="dxa"/>
            <w:vAlign w:val="center"/>
          </w:tcPr>
          <w:p w:rsidR="0023559E" w:rsidRDefault="00C14EDE" w:rsidP="00410FEB">
            <w:pPr>
              <w:pStyle w:val="af5"/>
            </w:pPr>
            <w:r>
              <w:rPr>
                <w:rFonts w:hint="eastAsia"/>
              </w:rPr>
              <w:t>Windows 7</w:t>
            </w:r>
            <w:r w:rsidR="0023559E">
              <w:rPr>
                <w:rFonts w:hint="eastAsia"/>
              </w:rPr>
              <w:t xml:space="preserve"> X</w:t>
            </w:r>
            <w:r>
              <w:rPr>
                <w:rFonts w:hint="eastAsia"/>
              </w:rPr>
              <w:t>86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Windows 7 X64</w:t>
            </w:r>
          </w:p>
          <w:p w:rsidR="008970DC" w:rsidRPr="009328A2" w:rsidRDefault="008970DC" w:rsidP="00410FEB">
            <w:pPr>
              <w:pStyle w:val="af5"/>
            </w:pP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Windows </w:t>
            </w:r>
            <w:r w:rsidR="00870B35">
              <w:rPr>
                <w:rFonts w:hint="eastAsia"/>
              </w:rPr>
              <w:t>10</w:t>
            </w:r>
            <w:r>
              <w:rPr>
                <w:rFonts w:hint="eastAsia"/>
              </w:rPr>
              <w:t xml:space="preserve"> X86</w:t>
            </w:r>
            <w:r>
              <w:rPr>
                <w:rFonts w:hint="eastAsia"/>
              </w:rPr>
              <w:t>或</w:t>
            </w:r>
            <w:r w:rsidR="00870B35">
              <w:rPr>
                <w:rFonts w:hint="eastAsia"/>
              </w:rPr>
              <w:t>Windows 0</w:t>
            </w:r>
            <w:r>
              <w:rPr>
                <w:rFonts w:hint="eastAsia"/>
              </w:rPr>
              <w:t xml:space="preserve"> X64</w:t>
            </w:r>
          </w:p>
          <w:p w:rsidR="00F53112" w:rsidRPr="009328A2" w:rsidRDefault="0023559E" w:rsidP="00410FEB">
            <w:pPr>
              <w:pStyle w:val="af5"/>
            </w:pPr>
            <w:r w:rsidRPr="009328A2">
              <w:rPr>
                <w:rFonts w:hint="eastAsia"/>
              </w:rPr>
              <w:t xml:space="preserve">.Net </w:t>
            </w:r>
            <w:r w:rsidR="00870B35">
              <w:rPr>
                <w:rFonts w:hint="eastAsia"/>
              </w:rPr>
              <w:t>4.5</w:t>
            </w:r>
          </w:p>
        </w:tc>
      </w:tr>
      <w:tr w:rsidR="00734F34" w:rsidRPr="009328A2" w:rsidTr="00123AC1">
        <w:trPr>
          <w:jc w:val="center"/>
        </w:trPr>
        <w:tc>
          <w:tcPr>
            <w:tcW w:w="1484" w:type="dxa"/>
            <w:vMerge w:val="restart"/>
            <w:vAlign w:val="center"/>
          </w:tcPr>
          <w:p w:rsidR="00734F34" w:rsidRPr="009328A2" w:rsidRDefault="00734F34" w:rsidP="00410FEB">
            <w:pPr>
              <w:pStyle w:val="22"/>
            </w:pPr>
            <w:r w:rsidRPr="009328A2">
              <w:rPr>
                <w:rFonts w:hint="eastAsia"/>
              </w:rPr>
              <w:t>终端机具</w:t>
            </w:r>
          </w:p>
        </w:tc>
        <w:tc>
          <w:tcPr>
            <w:tcW w:w="2906" w:type="dxa"/>
            <w:vAlign w:val="center"/>
          </w:tcPr>
          <w:p w:rsidR="00734F34" w:rsidRDefault="00734F34" w:rsidP="00876068">
            <w:pPr>
              <w:pStyle w:val="22"/>
            </w:pPr>
            <w:r>
              <w:rPr>
                <w:rFonts w:hint="eastAsia"/>
              </w:rPr>
              <w:t>读写器</w:t>
            </w:r>
          </w:p>
        </w:tc>
        <w:tc>
          <w:tcPr>
            <w:tcW w:w="3906" w:type="dxa"/>
            <w:vAlign w:val="center"/>
          </w:tcPr>
          <w:p w:rsidR="00734F34" w:rsidRDefault="00734F34" w:rsidP="00410FEB">
            <w:pPr>
              <w:pStyle w:val="af5"/>
            </w:pPr>
            <w:r>
              <w:rPr>
                <w:rFonts w:hint="eastAsia"/>
              </w:rPr>
              <w:t>M3X</w:t>
            </w:r>
            <w:r>
              <w:rPr>
                <w:rFonts w:hint="eastAsia"/>
              </w:rPr>
              <w:t>系列读写器</w:t>
            </w:r>
          </w:p>
        </w:tc>
      </w:tr>
      <w:tr w:rsidR="00734F34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734F34" w:rsidRPr="009328A2" w:rsidRDefault="00734F34" w:rsidP="00410FEB">
            <w:pPr>
              <w:pStyle w:val="22"/>
            </w:pPr>
          </w:p>
        </w:tc>
        <w:tc>
          <w:tcPr>
            <w:tcW w:w="2906" w:type="dxa"/>
            <w:vAlign w:val="center"/>
          </w:tcPr>
          <w:p w:rsidR="00734F34" w:rsidRPr="009328A2" w:rsidRDefault="00734F34" w:rsidP="00876068">
            <w:pPr>
              <w:pStyle w:val="22"/>
            </w:pPr>
            <w:r>
              <w:rPr>
                <w:rFonts w:hint="eastAsia"/>
              </w:rPr>
              <w:t>消费类终端机具</w:t>
            </w:r>
          </w:p>
        </w:tc>
        <w:tc>
          <w:tcPr>
            <w:tcW w:w="3906" w:type="dxa"/>
            <w:vAlign w:val="center"/>
          </w:tcPr>
          <w:p w:rsidR="00734F34" w:rsidRDefault="00734F34" w:rsidP="00734F34">
            <w:pPr>
              <w:pStyle w:val="af5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系列在线消费机</w:t>
            </w:r>
          </w:p>
          <w:p w:rsidR="00734F34" w:rsidRPr="009328A2" w:rsidRDefault="00734F34" w:rsidP="00734F34">
            <w:pPr>
              <w:pStyle w:val="af5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系列</w:t>
            </w:r>
            <w:r w:rsidR="006C27A7">
              <w:rPr>
                <w:rFonts w:hint="eastAsia"/>
              </w:rPr>
              <w:t>充值机</w:t>
            </w:r>
          </w:p>
        </w:tc>
      </w:tr>
      <w:tr w:rsidR="00734F34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734F34" w:rsidRPr="009328A2" w:rsidRDefault="00734F34" w:rsidP="00410FEB">
            <w:pPr>
              <w:pStyle w:val="22"/>
            </w:pPr>
          </w:p>
        </w:tc>
        <w:tc>
          <w:tcPr>
            <w:tcW w:w="2906" w:type="dxa"/>
            <w:vAlign w:val="center"/>
          </w:tcPr>
          <w:p w:rsidR="00734F34" w:rsidRDefault="00734F34" w:rsidP="00876068">
            <w:pPr>
              <w:pStyle w:val="22"/>
            </w:pPr>
            <w:r>
              <w:rPr>
                <w:rFonts w:hint="eastAsia"/>
              </w:rPr>
              <w:t>考勤类终端机具</w:t>
            </w:r>
          </w:p>
        </w:tc>
        <w:tc>
          <w:tcPr>
            <w:tcW w:w="3906" w:type="dxa"/>
            <w:vAlign w:val="center"/>
          </w:tcPr>
          <w:p w:rsidR="00734F34" w:rsidRDefault="006C27A7" w:rsidP="00410FEB">
            <w:pPr>
              <w:pStyle w:val="af5"/>
            </w:pPr>
            <w:r>
              <w:t>K</w:t>
            </w:r>
            <w:r w:rsidR="00734F34">
              <w:rPr>
                <w:rFonts w:hint="eastAsia"/>
              </w:rPr>
              <w:t>系列考勤机</w:t>
            </w:r>
            <w:r w:rsidR="005A5B36">
              <w:rPr>
                <w:rFonts w:hint="eastAsia"/>
              </w:rPr>
              <w:t>、</w:t>
            </w:r>
            <w:proofErr w:type="gramStart"/>
            <w:r w:rsidR="005A5B36">
              <w:rPr>
                <w:rFonts w:hint="eastAsia"/>
              </w:rPr>
              <w:t>电子班牌</w:t>
            </w:r>
            <w:proofErr w:type="gramEnd"/>
          </w:p>
        </w:tc>
      </w:tr>
      <w:tr w:rsidR="00734F34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734F34" w:rsidRPr="009328A2" w:rsidRDefault="00734F34" w:rsidP="00410FEB">
            <w:pPr>
              <w:pStyle w:val="22"/>
            </w:pPr>
          </w:p>
        </w:tc>
        <w:tc>
          <w:tcPr>
            <w:tcW w:w="2906" w:type="dxa"/>
            <w:vAlign w:val="center"/>
          </w:tcPr>
          <w:p w:rsidR="00734F34" w:rsidRDefault="00734F34" w:rsidP="00876068">
            <w:pPr>
              <w:pStyle w:val="22"/>
            </w:pPr>
            <w:r>
              <w:rPr>
                <w:rFonts w:hint="eastAsia"/>
              </w:rPr>
              <w:t>门禁控制器</w:t>
            </w:r>
          </w:p>
        </w:tc>
        <w:tc>
          <w:tcPr>
            <w:tcW w:w="3906" w:type="dxa"/>
            <w:vAlign w:val="center"/>
          </w:tcPr>
          <w:p w:rsidR="00734F34" w:rsidRDefault="00734F34" w:rsidP="00410FEB">
            <w:pPr>
              <w:pStyle w:val="af5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系列门禁控制器</w:t>
            </w:r>
          </w:p>
        </w:tc>
      </w:tr>
      <w:tr w:rsidR="00734F34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734F34" w:rsidRPr="009328A2" w:rsidRDefault="00734F34" w:rsidP="00410FEB">
            <w:pPr>
              <w:pStyle w:val="22"/>
            </w:pPr>
          </w:p>
        </w:tc>
        <w:tc>
          <w:tcPr>
            <w:tcW w:w="2906" w:type="dxa"/>
            <w:vAlign w:val="center"/>
          </w:tcPr>
          <w:p w:rsidR="00734F34" w:rsidRDefault="00734F34" w:rsidP="00876068">
            <w:pPr>
              <w:pStyle w:val="22"/>
            </w:pPr>
            <w:r>
              <w:rPr>
                <w:rFonts w:hint="eastAsia"/>
              </w:rPr>
              <w:t>车载机</w:t>
            </w:r>
          </w:p>
        </w:tc>
        <w:tc>
          <w:tcPr>
            <w:tcW w:w="3906" w:type="dxa"/>
            <w:vAlign w:val="center"/>
          </w:tcPr>
          <w:p w:rsidR="00734F34" w:rsidRDefault="00734F34" w:rsidP="00410FEB">
            <w:pPr>
              <w:pStyle w:val="af5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系列车载机</w:t>
            </w:r>
          </w:p>
        </w:tc>
      </w:tr>
      <w:tr w:rsidR="00734F34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734F34" w:rsidRPr="009328A2" w:rsidRDefault="00734F34" w:rsidP="00410FEB">
            <w:pPr>
              <w:pStyle w:val="22"/>
            </w:pPr>
          </w:p>
        </w:tc>
        <w:tc>
          <w:tcPr>
            <w:tcW w:w="2906" w:type="dxa"/>
            <w:vAlign w:val="center"/>
          </w:tcPr>
          <w:p w:rsidR="00734F34" w:rsidRDefault="00734F34" w:rsidP="00876068">
            <w:pPr>
              <w:pStyle w:val="22"/>
            </w:pPr>
            <w:r>
              <w:rPr>
                <w:rFonts w:hint="eastAsia"/>
              </w:rPr>
              <w:t>智能宿舍控制器</w:t>
            </w:r>
          </w:p>
        </w:tc>
        <w:tc>
          <w:tcPr>
            <w:tcW w:w="3906" w:type="dxa"/>
            <w:vAlign w:val="center"/>
          </w:tcPr>
          <w:p w:rsidR="00734F34" w:rsidRDefault="00734F34" w:rsidP="00410FEB">
            <w:pPr>
              <w:pStyle w:val="af5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系列智能宿舍控制器</w:t>
            </w:r>
          </w:p>
        </w:tc>
      </w:tr>
      <w:tr w:rsidR="00734F34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734F34" w:rsidRPr="009328A2" w:rsidRDefault="00734F34" w:rsidP="00410FEB">
            <w:pPr>
              <w:pStyle w:val="22"/>
            </w:pPr>
          </w:p>
        </w:tc>
        <w:tc>
          <w:tcPr>
            <w:tcW w:w="2906" w:type="dxa"/>
            <w:vAlign w:val="center"/>
          </w:tcPr>
          <w:p w:rsidR="00734F34" w:rsidRDefault="00734F34" w:rsidP="00876068">
            <w:pPr>
              <w:pStyle w:val="22"/>
            </w:pPr>
            <w:proofErr w:type="gramStart"/>
            <w:r>
              <w:rPr>
                <w:rFonts w:hint="eastAsia"/>
              </w:rPr>
              <w:t>水控机</w:t>
            </w:r>
            <w:proofErr w:type="gramEnd"/>
          </w:p>
        </w:tc>
        <w:tc>
          <w:tcPr>
            <w:tcW w:w="3906" w:type="dxa"/>
            <w:vAlign w:val="center"/>
          </w:tcPr>
          <w:p w:rsidR="00734F34" w:rsidRDefault="00734F34" w:rsidP="00410FEB">
            <w:pPr>
              <w:pStyle w:val="af5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系列水控器</w:t>
            </w:r>
            <w:r w:rsidR="006C27A7">
              <w:rPr>
                <w:rFonts w:hint="eastAsia"/>
              </w:rPr>
              <w:t>（包括脱机和联网）</w:t>
            </w:r>
          </w:p>
        </w:tc>
      </w:tr>
      <w:tr w:rsidR="00734F34" w:rsidRPr="009328A2" w:rsidTr="00123AC1">
        <w:trPr>
          <w:jc w:val="center"/>
        </w:trPr>
        <w:tc>
          <w:tcPr>
            <w:tcW w:w="1484" w:type="dxa"/>
            <w:vMerge/>
            <w:vAlign w:val="center"/>
          </w:tcPr>
          <w:p w:rsidR="00734F34" w:rsidRPr="009328A2" w:rsidRDefault="00734F34" w:rsidP="00410FEB">
            <w:pPr>
              <w:pStyle w:val="22"/>
            </w:pPr>
          </w:p>
        </w:tc>
        <w:tc>
          <w:tcPr>
            <w:tcW w:w="2906" w:type="dxa"/>
            <w:vAlign w:val="center"/>
          </w:tcPr>
          <w:p w:rsidR="00734F34" w:rsidRDefault="00734F34" w:rsidP="00876068">
            <w:pPr>
              <w:pStyle w:val="22"/>
            </w:pPr>
            <w:r>
              <w:rPr>
                <w:rFonts w:hint="eastAsia"/>
              </w:rPr>
              <w:t>手持机</w:t>
            </w:r>
          </w:p>
        </w:tc>
        <w:tc>
          <w:tcPr>
            <w:tcW w:w="3906" w:type="dxa"/>
            <w:vAlign w:val="center"/>
          </w:tcPr>
          <w:p w:rsidR="00734F34" w:rsidRDefault="00734F34" w:rsidP="00410FEB">
            <w:pPr>
              <w:pStyle w:val="af5"/>
            </w:pP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系列手持机</w:t>
            </w:r>
          </w:p>
        </w:tc>
      </w:tr>
      <w:tr w:rsidR="00D57347" w:rsidRPr="009328A2" w:rsidTr="00123AC1">
        <w:trPr>
          <w:jc w:val="center"/>
        </w:trPr>
        <w:tc>
          <w:tcPr>
            <w:tcW w:w="1484" w:type="dxa"/>
            <w:vAlign w:val="center"/>
          </w:tcPr>
          <w:p w:rsidR="00D57347" w:rsidRPr="009328A2" w:rsidRDefault="00D57347" w:rsidP="00410FEB">
            <w:pPr>
              <w:pStyle w:val="22"/>
            </w:pPr>
            <w:r>
              <w:rPr>
                <w:rFonts w:hint="eastAsia"/>
              </w:rPr>
              <w:t>卡片</w:t>
            </w:r>
          </w:p>
        </w:tc>
        <w:tc>
          <w:tcPr>
            <w:tcW w:w="2906" w:type="dxa"/>
            <w:vAlign w:val="center"/>
          </w:tcPr>
          <w:p w:rsidR="00D57347" w:rsidRPr="009328A2" w:rsidRDefault="00770400" w:rsidP="00876068">
            <w:pPr>
              <w:pStyle w:val="22"/>
            </w:pPr>
            <w:r>
              <w:rPr>
                <w:rFonts w:hint="eastAsia"/>
              </w:rPr>
              <w:t>智能卡</w:t>
            </w:r>
          </w:p>
        </w:tc>
        <w:tc>
          <w:tcPr>
            <w:tcW w:w="3906" w:type="dxa"/>
            <w:vAlign w:val="center"/>
          </w:tcPr>
          <w:p w:rsidR="00862E20" w:rsidRPr="009328A2" w:rsidRDefault="00862E20" w:rsidP="006C27A7">
            <w:pPr>
              <w:pStyle w:val="af5"/>
            </w:pPr>
            <w:r>
              <w:rPr>
                <w:rFonts w:hint="eastAsia"/>
              </w:rPr>
              <w:t>用户卡：</w:t>
            </w:r>
            <w:r>
              <w:rPr>
                <w:rFonts w:hint="eastAsia"/>
              </w:rPr>
              <w:t>M1</w:t>
            </w:r>
            <w:r w:rsidR="00AC6B9B">
              <w:rPr>
                <w:rFonts w:hint="eastAsia"/>
              </w:rPr>
              <w:t>（</w:t>
            </w:r>
            <w:r w:rsidR="00AC6B9B">
              <w:rPr>
                <w:rFonts w:hint="eastAsia"/>
              </w:rPr>
              <w:t>S50/S70</w:t>
            </w:r>
            <w:r w:rsidR="00AC6B9B">
              <w:rPr>
                <w:rFonts w:hint="eastAsia"/>
              </w:rPr>
              <w:t>）</w:t>
            </w:r>
            <w:r>
              <w:rPr>
                <w:rFonts w:hint="eastAsia"/>
              </w:rPr>
              <w:t>、</w:t>
            </w:r>
            <w:r w:rsidR="006C27A7">
              <w:t>CPU</w:t>
            </w:r>
            <w:r w:rsidR="006C27A7">
              <w:rPr>
                <w:rFonts w:hint="eastAsia"/>
              </w:rPr>
              <w:t>卡</w:t>
            </w:r>
          </w:p>
        </w:tc>
      </w:tr>
    </w:tbl>
    <w:p w:rsidR="00716D3D" w:rsidRPr="00716D3D" w:rsidRDefault="00716D3D" w:rsidP="00326067">
      <w:pPr>
        <w:ind w:firstLine="420"/>
      </w:pPr>
    </w:p>
    <w:p w:rsidR="00BE3E09" w:rsidRDefault="00BE3E09" w:rsidP="00C339E5">
      <w:pPr>
        <w:pStyle w:val="3"/>
      </w:pPr>
      <w:bookmarkStart w:id="17" w:name="_Toc509062344"/>
      <w:r>
        <w:rPr>
          <w:rFonts w:hint="eastAsia"/>
        </w:rPr>
        <w:t>系统</w:t>
      </w:r>
      <w:bookmarkEnd w:id="17"/>
      <w:r w:rsidR="004A6DA2">
        <w:rPr>
          <w:rFonts w:hint="eastAsia"/>
        </w:rPr>
        <w:t>结构</w:t>
      </w:r>
    </w:p>
    <w:p w:rsidR="00BE3E09" w:rsidRDefault="00BE3E09" w:rsidP="00326067">
      <w:pPr>
        <w:ind w:firstLine="420"/>
      </w:pPr>
    </w:p>
    <w:p w:rsidR="00DC2F75" w:rsidRDefault="00B72508" w:rsidP="006A155B">
      <w:pPr>
        <w:pStyle w:val="4"/>
      </w:pPr>
      <w:r>
        <w:rPr>
          <w:rFonts w:hint="eastAsia"/>
        </w:rPr>
        <w:t>网络结构</w:t>
      </w:r>
    </w:p>
    <w:p w:rsidR="00DC2F75" w:rsidRDefault="00700F43" w:rsidP="00870B35">
      <w:pPr>
        <w:ind w:firstLineChars="0" w:firstLine="0"/>
      </w:pPr>
      <w:r>
        <w:object w:dxaOrig="14445" w:dyaOrig="11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23.25pt" o:ole="">
            <v:imagedata r:id="rId16" o:title=""/>
          </v:shape>
          <o:OLEObject Type="Embed" ProgID="Visio.Drawing.15" ShapeID="_x0000_i1025" DrawAspect="Content" ObjectID="_1585942337" r:id="rId17"/>
        </w:object>
      </w:r>
    </w:p>
    <w:p w:rsidR="00DC2F75" w:rsidRPr="00DC2F75" w:rsidRDefault="00DC2F75" w:rsidP="00DC2F75">
      <w:pPr>
        <w:ind w:firstLine="420"/>
      </w:pPr>
    </w:p>
    <w:p w:rsidR="00377AA4" w:rsidRDefault="00C22B85" w:rsidP="00C22B85">
      <w:pPr>
        <w:pStyle w:val="4"/>
      </w:pPr>
      <w:r>
        <w:rPr>
          <w:rFonts w:hint="eastAsia"/>
        </w:rPr>
        <w:t>系统架构</w:t>
      </w:r>
    </w:p>
    <w:p w:rsidR="00C22B85" w:rsidRDefault="00C22B85" w:rsidP="00326067">
      <w:pPr>
        <w:ind w:firstLine="420"/>
      </w:pPr>
    </w:p>
    <w:p w:rsidR="0020604B" w:rsidRDefault="0020604B" w:rsidP="00326067">
      <w:pPr>
        <w:ind w:firstLine="420"/>
      </w:pPr>
    </w:p>
    <w:p w:rsidR="005A5B36" w:rsidRDefault="005A5B36" w:rsidP="005A5B36">
      <w:pPr>
        <w:pStyle w:val="4"/>
      </w:pPr>
      <w:r>
        <w:rPr>
          <w:rFonts w:hint="eastAsia"/>
        </w:rPr>
        <w:lastRenderedPageBreak/>
        <w:t>系统部署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89"/>
        <w:gridCol w:w="3685"/>
        <w:gridCol w:w="1922"/>
      </w:tblGrid>
      <w:tr w:rsidR="0020604B" w:rsidTr="000F3206">
        <w:tc>
          <w:tcPr>
            <w:tcW w:w="2689" w:type="dxa"/>
          </w:tcPr>
          <w:p w:rsidR="0020604B" w:rsidRDefault="0020604B" w:rsidP="000F3206">
            <w:pPr>
              <w:ind w:firstLineChars="0" w:firstLine="0"/>
              <w:jc w:val="center"/>
            </w:pPr>
            <w:r>
              <w:rPr>
                <w:rFonts w:hint="eastAsia"/>
              </w:rPr>
              <w:t>服务器名称</w:t>
            </w:r>
          </w:p>
        </w:tc>
        <w:tc>
          <w:tcPr>
            <w:tcW w:w="3685" w:type="dxa"/>
          </w:tcPr>
          <w:p w:rsidR="0020604B" w:rsidRDefault="0020604B" w:rsidP="000F3206">
            <w:pPr>
              <w:ind w:firstLineChars="0" w:firstLine="0"/>
              <w:jc w:val="center"/>
            </w:pPr>
            <w:r>
              <w:rPr>
                <w:rFonts w:hint="eastAsia"/>
              </w:rPr>
              <w:t>部署的软件</w:t>
            </w:r>
          </w:p>
        </w:tc>
        <w:tc>
          <w:tcPr>
            <w:tcW w:w="1922" w:type="dxa"/>
          </w:tcPr>
          <w:p w:rsidR="0020604B" w:rsidRDefault="0020604B" w:rsidP="000F3206">
            <w:pPr>
              <w:ind w:firstLineChars="0" w:firstLine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20604B" w:rsidTr="000F3206">
        <w:tc>
          <w:tcPr>
            <w:tcW w:w="2689" w:type="dxa"/>
          </w:tcPr>
          <w:p w:rsidR="0020604B" w:rsidRDefault="0018553D" w:rsidP="00326067">
            <w:pPr>
              <w:ind w:firstLineChars="0" w:firstLine="0"/>
            </w:pPr>
            <w:r>
              <w:rPr>
                <w:rFonts w:hint="eastAsia"/>
              </w:rPr>
              <w:t>数据库服务器</w:t>
            </w:r>
            <w:r w:rsidR="009E21F4">
              <w:rPr>
                <w:rFonts w:hint="eastAsia"/>
              </w:rPr>
              <w:t>集群</w:t>
            </w:r>
          </w:p>
        </w:tc>
        <w:tc>
          <w:tcPr>
            <w:tcW w:w="3685" w:type="dxa"/>
          </w:tcPr>
          <w:p w:rsidR="0020604B" w:rsidRDefault="00730E37" w:rsidP="00326067">
            <w:pPr>
              <w:ind w:firstLineChars="0" w:firstLine="0"/>
            </w:pPr>
            <w:r>
              <w:rPr>
                <w:rFonts w:hint="eastAsia"/>
              </w:rPr>
              <w:t>Q1</w:t>
            </w:r>
            <w:r w:rsidR="0018553D">
              <w:rPr>
                <w:rFonts w:hint="eastAsia"/>
              </w:rPr>
              <w:t>数据库</w:t>
            </w:r>
          </w:p>
          <w:p w:rsidR="00730E37" w:rsidRDefault="00730E37" w:rsidP="00326067">
            <w:pPr>
              <w:ind w:firstLineChars="0" w:firstLine="0"/>
            </w:pPr>
            <w:r>
              <w:rPr>
                <w:rFonts w:hint="eastAsia"/>
              </w:rPr>
              <w:t>停车场管理系统数据库</w:t>
            </w:r>
          </w:p>
        </w:tc>
        <w:tc>
          <w:tcPr>
            <w:tcW w:w="1922" w:type="dxa"/>
          </w:tcPr>
          <w:p w:rsidR="0020604B" w:rsidRDefault="0020604B" w:rsidP="00326067">
            <w:pPr>
              <w:ind w:firstLineChars="0" w:firstLine="0"/>
            </w:pPr>
          </w:p>
        </w:tc>
      </w:tr>
      <w:tr w:rsidR="0020604B" w:rsidTr="000F3206">
        <w:tc>
          <w:tcPr>
            <w:tcW w:w="2689" w:type="dxa"/>
          </w:tcPr>
          <w:p w:rsidR="0020604B" w:rsidRDefault="0018553D" w:rsidP="00326067">
            <w:pPr>
              <w:ind w:firstLineChars="0" w:firstLine="0"/>
            </w:pPr>
            <w:r>
              <w:rPr>
                <w:rFonts w:hint="eastAsia"/>
              </w:rPr>
              <w:t>数据访问接口服务器</w:t>
            </w:r>
            <w:r w:rsidR="009E21F4">
              <w:rPr>
                <w:rFonts w:hint="eastAsia"/>
              </w:rPr>
              <w:t>集群</w:t>
            </w:r>
          </w:p>
        </w:tc>
        <w:tc>
          <w:tcPr>
            <w:tcW w:w="3685" w:type="dxa"/>
          </w:tcPr>
          <w:p w:rsidR="0020604B" w:rsidRDefault="0018553D" w:rsidP="00326067">
            <w:pPr>
              <w:ind w:firstLineChars="0" w:firstLine="0"/>
            </w:pPr>
            <w:r>
              <w:rPr>
                <w:rFonts w:hint="eastAsia"/>
              </w:rPr>
              <w:t>数据访问接口程序</w:t>
            </w:r>
          </w:p>
          <w:p w:rsidR="009E21F4" w:rsidRDefault="009E21F4" w:rsidP="00326067">
            <w:pPr>
              <w:ind w:firstLineChars="0" w:firstLine="0"/>
            </w:pPr>
            <w:r>
              <w:rPr>
                <w:rFonts w:hint="eastAsia"/>
              </w:rPr>
              <w:t>第三方综合接入平台</w:t>
            </w:r>
          </w:p>
        </w:tc>
        <w:tc>
          <w:tcPr>
            <w:tcW w:w="1922" w:type="dxa"/>
          </w:tcPr>
          <w:p w:rsidR="0020604B" w:rsidRDefault="0020604B" w:rsidP="00326067">
            <w:pPr>
              <w:ind w:firstLineChars="0" w:firstLine="0"/>
            </w:pPr>
          </w:p>
        </w:tc>
      </w:tr>
      <w:tr w:rsidR="0018553D" w:rsidTr="000F3206">
        <w:tc>
          <w:tcPr>
            <w:tcW w:w="2689" w:type="dxa"/>
          </w:tcPr>
          <w:p w:rsidR="0018553D" w:rsidRDefault="009E21F4" w:rsidP="00326067">
            <w:pPr>
              <w:ind w:firstLineChars="0" w:firstLine="0"/>
            </w:pP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服务器集群</w:t>
            </w:r>
          </w:p>
        </w:tc>
        <w:tc>
          <w:tcPr>
            <w:tcW w:w="3685" w:type="dxa"/>
          </w:tcPr>
          <w:p w:rsidR="0018553D" w:rsidRDefault="009E21F4" w:rsidP="00326067">
            <w:pPr>
              <w:ind w:firstLineChars="0" w:firstLine="0"/>
            </w:pPr>
            <w:r>
              <w:rPr>
                <w:rFonts w:hint="eastAsia"/>
              </w:rPr>
              <w:t>Q1</w:t>
            </w:r>
            <w:r>
              <w:rPr>
                <w:rFonts w:hint="eastAsia"/>
              </w:rPr>
              <w:t>系统</w:t>
            </w:r>
          </w:p>
          <w:p w:rsidR="009E21F4" w:rsidRDefault="009E21F4" w:rsidP="00326067">
            <w:pPr>
              <w:ind w:firstLineChars="0" w:firstLine="0"/>
            </w:pPr>
            <w:proofErr w:type="gramStart"/>
            <w:r>
              <w:rPr>
                <w:rFonts w:hint="eastAsia"/>
              </w:rPr>
              <w:t>微信服务</w:t>
            </w:r>
            <w:proofErr w:type="gramEnd"/>
            <w:r>
              <w:rPr>
                <w:rFonts w:hint="eastAsia"/>
              </w:rPr>
              <w:t>平台</w:t>
            </w:r>
          </w:p>
          <w:p w:rsidR="009E21F4" w:rsidRDefault="009E21F4" w:rsidP="00326067">
            <w:pPr>
              <w:ind w:firstLineChars="0" w:firstLine="0"/>
            </w:pPr>
            <w:r>
              <w:rPr>
                <w:rFonts w:hint="eastAsia"/>
              </w:rPr>
              <w:t>综合前置平台</w:t>
            </w:r>
          </w:p>
        </w:tc>
        <w:tc>
          <w:tcPr>
            <w:tcW w:w="1922" w:type="dxa"/>
          </w:tcPr>
          <w:p w:rsidR="0018553D" w:rsidRDefault="0018553D" w:rsidP="00326067">
            <w:pPr>
              <w:ind w:firstLineChars="0" w:firstLine="0"/>
            </w:pPr>
          </w:p>
        </w:tc>
      </w:tr>
      <w:tr w:rsidR="0020604B" w:rsidTr="000F3206">
        <w:tc>
          <w:tcPr>
            <w:tcW w:w="2689" w:type="dxa"/>
          </w:tcPr>
          <w:p w:rsidR="0020604B" w:rsidRDefault="009E21F4" w:rsidP="00326067">
            <w:pPr>
              <w:ind w:firstLineChars="0" w:firstLine="0"/>
            </w:pPr>
            <w:r>
              <w:rPr>
                <w:rFonts w:hint="eastAsia"/>
              </w:rPr>
              <w:t>圈存前置服务器</w:t>
            </w:r>
          </w:p>
        </w:tc>
        <w:tc>
          <w:tcPr>
            <w:tcW w:w="3685" w:type="dxa"/>
          </w:tcPr>
          <w:p w:rsidR="0020604B" w:rsidRDefault="009E21F4" w:rsidP="00326067">
            <w:pPr>
              <w:ind w:firstLineChars="0" w:firstLine="0"/>
            </w:pPr>
            <w:r>
              <w:rPr>
                <w:rFonts w:hint="eastAsia"/>
              </w:rPr>
              <w:t>圈存平台</w:t>
            </w:r>
          </w:p>
        </w:tc>
        <w:tc>
          <w:tcPr>
            <w:tcW w:w="1922" w:type="dxa"/>
          </w:tcPr>
          <w:p w:rsidR="0020604B" w:rsidRDefault="0020604B" w:rsidP="00326067">
            <w:pPr>
              <w:ind w:firstLineChars="0" w:firstLine="0"/>
            </w:pPr>
          </w:p>
        </w:tc>
      </w:tr>
      <w:tr w:rsidR="009E21F4" w:rsidTr="000F3206">
        <w:tc>
          <w:tcPr>
            <w:tcW w:w="2689" w:type="dxa"/>
          </w:tcPr>
          <w:p w:rsidR="009E21F4" w:rsidRDefault="009E21F4" w:rsidP="00326067">
            <w:pPr>
              <w:ind w:firstLineChars="0" w:firstLine="0"/>
            </w:pPr>
            <w:r>
              <w:rPr>
                <w:rFonts w:hint="eastAsia"/>
              </w:rPr>
              <w:t>前置服务器集群</w:t>
            </w:r>
          </w:p>
        </w:tc>
        <w:tc>
          <w:tcPr>
            <w:tcW w:w="3685" w:type="dxa"/>
          </w:tcPr>
          <w:p w:rsidR="009E21F4" w:rsidRDefault="009E21F4" w:rsidP="00326067">
            <w:pPr>
              <w:ind w:firstLineChars="0" w:firstLine="0"/>
            </w:pPr>
            <w:r>
              <w:rPr>
                <w:rFonts w:hint="eastAsia"/>
              </w:rPr>
              <w:t>综合前置平台</w:t>
            </w:r>
          </w:p>
          <w:p w:rsidR="00730E37" w:rsidRDefault="00730E37" w:rsidP="00326067">
            <w:pPr>
              <w:ind w:firstLineChars="0" w:firstLine="0"/>
            </w:pPr>
            <w:r>
              <w:rPr>
                <w:rFonts w:hint="eastAsia"/>
              </w:rPr>
              <w:t>系统运维平台</w:t>
            </w:r>
          </w:p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无人货架服务器端程序</w:t>
            </w:r>
          </w:p>
          <w:p w:rsidR="009E21F4" w:rsidRDefault="009E21F4" w:rsidP="00326067">
            <w:pPr>
              <w:ind w:firstLineChars="0" w:firstLine="0"/>
            </w:pPr>
            <w:r>
              <w:rPr>
                <w:rFonts w:hint="eastAsia"/>
              </w:rPr>
              <w:t>设备调试工具</w:t>
            </w:r>
          </w:p>
        </w:tc>
        <w:tc>
          <w:tcPr>
            <w:tcW w:w="1922" w:type="dxa"/>
          </w:tcPr>
          <w:p w:rsidR="009E21F4" w:rsidRDefault="009E21F4" w:rsidP="00326067">
            <w:pPr>
              <w:ind w:firstLineChars="0" w:firstLine="0"/>
            </w:pPr>
          </w:p>
        </w:tc>
      </w:tr>
      <w:tr w:rsidR="009E21F4" w:rsidTr="000F3206">
        <w:tc>
          <w:tcPr>
            <w:tcW w:w="2689" w:type="dxa"/>
          </w:tcPr>
          <w:p w:rsidR="009E21F4" w:rsidRDefault="00730E37" w:rsidP="00326067">
            <w:pPr>
              <w:ind w:firstLineChars="0" w:firstLine="0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务</w:t>
            </w:r>
            <w:proofErr w:type="gramEnd"/>
            <w:r>
              <w:rPr>
                <w:rFonts w:hint="eastAsia"/>
              </w:rPr>
              <w:t>中心</w:t>
            </w:r>
            <w:r w:rsidR="009E21F4">
              <w:rPr>
                <w:rFonts w:hint="eastAsia"/>
              </w:rPr>
              <w:t>管理电脑</w:t>
            </w:r>
          </w:p>
        </w:tc>
        <w:tc>
          <w:tcPr>
            <w:tcW w:w="3685" w:type="dxa"/>
          </w:tcPr>
          <w:p w:rsidR="009E21F4" w:rsidRDefault="009E21F4" w:rsidP="00326067">
            <w:pPr>
              <w:ind w:firstLineChars="0" w:firstLine="0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务</w:t>
            </w:r>
            <w:proofErr w:type="gramEnd"/>
            <w:r>
              <w:rPr>
                <w:rFonts w:hint="eastAsia"/>
              </w:rPr>
              <w:t>中心</w:t>
            </w:r>
          </w:p>
          <w:p w:rsidR="009E21F4" w:rsidRDefault="000F3206" w:rsidP="00326067">
            <w:pPr>
              <w:ind w:firstLineChars="0" w:firstLine="0"/>
            </w:pPr>
            <w:r>
              <w:rPr>
                <w:rFonts w:hint="eastAsia"/>
              </w:rPr>
              <w:t>批量制卡系统</w:t>
            </w:r>
          </w:p>
        </w:tc>
        <w:tc>
          <w:tcPr>
            <w:tcW w:w="1922" w:type="dxa"/>
          </w:tcPr>
          <w:p w:rsidR="009E21F4" w:rsidRDefault="009E21F4" w:rsidP="00326067">
            <w:pPr>
              <w:ind w:firstLineChars="0" w:firstLine="0"/>
            </w:pPr>
          </w:p>
        </w:tc>
      </w:tr>
      <w:tr w:rsidR="000F3206" w:rsidTr="000F3206">
        <w:tc>
          <w:tcPr>
            <w:tcW w:w="2689" w:type="dxa"/>
          </w:tcPr>
          <w:p w:rsidR="000F3206" w:rsidRDefault="000F3206" w:rsidP="00326067">
            <w:pPr>
              <w:ind w:firstLineChars="0" w:firstLine="0"/>
            </w:pPr>
            <w:proofErr w:type="gramStart"/>
            <w:r>
              <w:rPr>
                <w:rFonts w:hint="eastAsia"/>
              </w:rPr>
              <w:t>宿管电脑</w:t>
            </w:r>
            <w:proofErr w:type="gramEnd"/>
          </w:p>
        </w:tc>
        <w:tc>
          <w:tcPr>
            <w:tcW w:w="3685" w:type="dxa"/>
          </w:tcPr>
          <w:p w:rsidR="000F3206" w:rsidRDefault="00730E37" w:rsidP="00326067">
            <w:pPr>
              <w:ind w:firstLineChars="0" w:firstLine="0"/>
            </w:pPr>
            <w:r>
              <w:rPr>
                <w:rFonts w:hint="eastAsia"/>
              </w:rPr>
              <w:t>系统运维</w:t>
            </w:r>
            <w:r w:rsidR="00054585">
              <w:rPr>
                <w:rFonts w:hint="eastAsia"/>
              </w:rPr>
              <w:t>客户端</w:t>
            </w:r>
          </w:p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设备调试工具</w:t>
            </w:r>
          </w:p>
        </w:tc>
        <w:tc>
          <w:tcPr>
            <w:tcW w:w="1922" w:type="dxa"/>
          </w:tcPr>
          <w:p w:rsidR="000F3206" w:rsidRDefault="000F3206" w:rsidP="00326067">
            <w:pPr>
              <w:ind w:firstLineChars="0" w:firstLine="0"/>
            </w:pPr>
          </w:p>
        </w:tc>
      </w:tr>
      <w:tr w:rsidR="000F3206" w:rsidTr="000F3206">
        <w:tc>
          <w:tcPr>
            <w:tcW w:w="2689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门卫电脑</w:t>
            </w:r>
          </w:p>
        </w:tc>
        <w:tc>
          <w:tcPr>
            <w:tcW w:w="3685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访客系统客户端</w:t>
            </w:r>
          </w:p>
        </w:tc>
        <w:tc>
          <w:tcPr>
            <w:tcW w:w="1922" w:type="dxa"/>
          </w:tcPr>
          <w:p w:rsidR="000F3206" w:rsidRDefault="000F3206" w:rsidP="00326067">
            <w:pPr>
              <w:ind w:firstLineChars="0" w:firstLine="0"/>
            </w:pPr>
          </w:p>
        </w:tc>
      </w:tr>
      <w:tr w:rsidR="000F3206" w:rsidTr="000F3206">
        <w:tc>
          <w:tcPr>
            <w:tcW w:w="2689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大门通道工控机</w:t>
            </w:r>
          </w:p>
        </w:tc>
        <w:tc>
          <w:tcPr>
            <w:tcW w:w="3685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大门出入管理系统</w:t>
            </w:r>
          </w:p>
        </w:tc>
        <w:tc>
          <w:tcPr>
            <w:tcW w:w="1922" w:type="dxa"/>
          </w:tcPr>
          <w:p w:rsidR="000F3206" w:rsidRDefault="000F3206" w:rsidP="00326067">
            <w:pPr>
              <w:ind w:firstLineChars="0" w:firstLine="0"/>
            </w:pPr>
          </w:p>
        </w:tc>
      </w:tr>
      <w:tr w:rsidR="000F3206" w:rsidTr="000F3206">
        <w:tc>
          <w:tcPr>
            <w:tcW w:w="2689" w:type="dxa"/>
          </w:tcPr>
          <w:p w:rsidR="000F3206" w:rsidRDefault="00730E37" w:rsidP="00326067">
            <w:pPr>
              <w:ind w:firstLineChars="0" w:firstLine="0"/>
            </w:pPr>
            <w:r>
              <w:rPr>
                <w:rFonts w:hint="eastAsia"/>
              </w:rPr>
              <w:t>停车场管理电脑</w:t>
            </w:r>
          </w:p>
        </w:tc>
        <w:tc>
          <w:tcPr>
            <w:tcW w:w="3685" w:type="dxa"/>
          </w:tcPr>
          <w:p w:rsidR="000F3206" w:rsidRDefault="00730E37" w:rsidP="00326067">
            <w:pPr>
              <w:ind w:firstLineChars="0" w:firstLine="0"/>
            </w:pPr>
            <w:r>
              <w:rPr>
                <w:rFonts w:hint="eastAsia"/>
              </w:rPr>
              <w:t>停车场管理系统</w:t>
            </w:r>
          </w:p>
        </w:tc>
        <w:tc>
          <w:tcPr>
            <w:tcW w:w="1922" w:type="dxa"/>
          </w:tcPr>
          <w:p w:rsidR="000F3206" w:rsidRDefault="000F3206" w:rsidP="00326067">
            <w:pPr>
              <w:ind w:firstLineChars="0" w:firstLine="0"/>
            </w:pPr>
          </w:p>
        </w:tc>
      </w:tr>
      <w:tr w:rsidR="000F3206" w:rsidTr="000F3206">
        <w:tc>
          <w:tcPr>
            <w:tcW w:w="2689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圈存机</w:t>
            </w:r>
          </w:p>
        </w:tc>
        <w:tc>
          <w:tcPr>
            <w:tcW w:w="3685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圈存机客户端程序</w:t>
            </w:r>
          </w:p>
        </w:tc>
        <w:tc>
          <w:tcPr>
            <w:tcW w:w="1922" w:type="dxa"/>
          </w:tcPr>
          <w:p w:rsidR="000F3206" w:rsidRDefault="000F3206" w:rsidP="00326067">
            <w:pPr>
              <w:ind w:firstLineChars="0" w:firstLine="0"/>
            </w:pPr>
          </w:p>
        </w:tc>
      </w:tr>
      <w:tr w:rsidR="000F3206" w:rsidTr="000F3206">
        <w:tc>
          <w:tcPr>
            <w:tcW w:w="2689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自助充值机</w:t>
            </w:r>
          </w:p>
        </w:tc>
        <w:tc>
          <w:tcPr>
            <w:tcW w:w="3685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自助充值客户端程序</w:t>
            </w:r>
          </w:p>
        </w:tc>
        <w:tc>
          <w:tcPr>
            <w:tcW w:w="1922" w:type="dxa"/>
          </w:tcPr>
          <w:p w:rsidR="000F3206" w:rsidRDefault="000F3206" w:rsidP="00326067">
            <w:pPr>
              <w:ind w:firstLineChars="0" w:firstLine="0"/>
            </w:pPr>
          </w:p>
        </w:tc>
      </w:tr>
      <w:tr w:rsidR="000F3206" w:rsidTr="000F3206">
        <w:tc>
          <w:tcPr>
            <w:tcW w:w="2689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自助补卡机</w:t>
            </w:r>
          </w:p>
        </w:tc>
        <w:tc>
          <w:tcPr>
            <w:tcW w:w="3685" w:type="dxa"/>
          </w:tcPr>
          <w:p w:rsidR="000F3206" w:rsidRDefault="000F3206" w:rsidP="00326067">
            <w:pPr>
              <w:ind w:firstLineChars="0" w:firstLine="0"/>
            </w:pPr>
            <w:r>
              <w:rPr>
                <w:rFonts w:hint="eastAsia"/>
              </w:rPr>
              <w:t>自助补卡机客户端程序</w:t>
            </w:r>
          </w:p>
        </w:tc>
        <w:tc>
          <w:tcPr>
            <w:tcW w:w="1922" w:type="dxa"/>
          </w:tcPr>
          <w:p w:rsidR="000F3206" w:rsidRDefault="000F3206" w:rsidP="00326067">
            <w:pPr>
              <w:ind w:firstLineChars="0" w:firstLine="0"/>
            </w:pPr>
          </w:p>
        </w:tc>
      </w:tr>
    </w:tbl>
    <w:p w:rsidR="00BE3484" w:rsidRPr="00B45F2A" w:rsidRDefault="00BE3484" w:rsidP="00326067">
      <w:pPr>
        <w:ind w:firstLine="420"/>
      </w:pPr>
    </w:p>
    <w:p w:rsidR="00C339E5" w:rsidRDefault="009F1FEB" w:rsidP="00C339E5">
      <w:pPr>
        <w:pStyle w:val="3"/>
      </w:pPr>
      <w:bookmarkStart w:id="18" w:name="_Toc509062345"/>
      <w:r>
        <w:rPr>
          <w:rFonts w:hint="eastAsia"/>
        </w:rPr>
        <w:t>使用者</w:t>
      </w:r>
      <w:r w:rsidR="00C339E5">
        <w:rPr>
          <w:rFonts w:hint="eastAsia"/>
        </w:rPr>
        <w:t>角色</w:t>
      </w:r>
      <w:bookmarkEnd w:id="18"/>
    </w:p>
    <w:p w:rsidR="00F84388" w:rsidRDefault="00FD650B" w:rsidP="00FD650B">
      <w:pPr>
        <w:pStyle w:val="4"/>
      </w:pPr>
      <w:r>
        <w:rPr>
          <w:rFonts w:hint="eastAsia"/>
        </w:rPr>
        <w:t>客户</w:t>
      </w:r>
    </w:p>
    <w:p w:rsidR="00F84388" w:rsidRDefault="00950D37" w:rsidP="00326067">
      <w:pPr>
        <w:ind w:firstLine="420"/>
      </w:pPr>
      <w:r>
        <w:rPr>
          <w:rFonts w:hint="eastAsia"/>
        </w:rPr>
        <w:t>系统管理员</w:t>
      </w:r>
    </w:p>
    <w:p w:rsidR="00950D37" w:rsidRDefault="00950D37" w:rsidP="00326067">
      <w:pPr>
        <w:ind w:firstLine="420"/>
      </w:pPr>
      <w:r>
        <w:rPr>
          <w:rFonts w:hint="eastAsia"/>
        </w:rPr>
        <w:t>后勤管理人员</w:t>
      </w:r>
    </w:p>
    <w:p w:rsidR="00950D37" w:rsidRDefault="00950D37" w:rsidP="00326067">
      <w:pPr>
        <w:ind w:firstLine="420"/>
      </w:pPr>
      <w:r>
        <w:rPr>
          <w:rFonts w:hint="eastAsia"/>
        </w:rPr>
        <w:t>宿舍管理人员</w:t>
      </w:r>
    </w:p>
    <w:p w:rsidR="00950D37" w:rsidRDefault="00950D37" w:rsidP="00326067">
      <w:pPr>
        <w:ind w:firstLine="420"/>
      </w:pPr>
      <w:r>
        <w:rPr>
          <w:rFonts w:hint="eastAsia"/>
        </w:rPr>
        <w:t>财务人员</w:t>
      </w:r>
    </w:p>
    <w:p w:rsidR="00950D37" w:rsidRDefault="00950D37" w:rsidP="00326067">
      <w:pPr>
        <w:ind w:firstLine="420"/>
      </w:pPr>
      <w:r>
        <w:rPr>
          <w:rFonts w:hint="eastAsia"/>
        </w:rPr>
        <w:t>安保人员</w:t>
      </w:r>
    </w:p>
    <w:p w:rsidR="00950D37" w:rsidRDefault="00950D37" w:rsidP="00326067">
      <w:pPr>
        <w:ind w:firstLine="420"/>
      </w:pPr>
      <w:r>
        <w:rPr>
          <w:rFonts w:hint="eastAsia"/>
        </w:rPr>
        <w:t>考勤员</w:t>
      </w:r>
    </w:p>
    <w:p w:rsidR="00686612" w:rsidRDefault="00686612" w:rsidP="00326067">
      <w:pPr>
        <w:ind w:firstLine="420"/>
      </w:pPr>
      <w:r>
        <w:rPr>
          <w:rFonts w:hint="eastAsia"/>
        </w:rPr>
        <w:t>商户</w:t>
      </w:r>
    </w:p>
    <w:p w:rsidR="00950D37" w:rsidRDefault="00950D37" w:rsidP="00326067">
      <w:pPr>
        <w:ind w:firstLine="420"/>
      </w:pPr>
      <w:r>
        <w:rPr>
          <w:rFonts w:hint="eastAsia"/>
        </w:rPr>
        <w:t>终端操作人员</w:t>
      </w:r>
    </w:p>
    <w:p w:rsidR="00950D37" w:rsidRDefault="00950D37" w:rsidP="00326067">
      <w:pPr>
        <w:ind w:firstLine="420"/>
      </w:pPr>
      <w:r>
        <w:rPr>
          <w:rFonts w:hint="eastAsia"/>
        </w:rPr>
        <w:t>主管领导</w:t>
      </w:r>
    </w:p>
    <w:p w:rsidR="00950D37" w:rsidRDefault="00950D37" w:rsidP="00326067">
      <w:pPr>
        <w:ind w:firstLine="420"/>
      </w:pPr>
    </w:p>
    <w:p w:rsidR="00F2629D" w:rsidRDefault="00F2629D" w:rsidP="00326067">
      <w:pPr>
        <w:ind w:firstLine="420"/>
      </w:pPr>
      <w:r>
        <w:rPr>
          <w:rFonts w:hint="eastAsia"/>
        </w:rPr>
        <w:t>常见的组织架构：</w:t>
      </w:r>
    </w:p>
    <w:p w:rsidR="00F2629D" w:rsidRDefault="00E96AB6" w:rsidP="00E96AB6">
      <w:pPr>
        <w:ind w:leftChars="-742" w:left="-1558" w:firstLineChars="0" w:firstLine="0"/>
      </w:pPr>
      <w:r w:rsidRPr="00E96AB6">
        <w:rPr>
          <w:noProof/>
        </w:rPr>
        <w:lastRenderedPageBreak/>
        <w:drawing>
          <wp:inline distT="0" distB="0" distL="0" distR="0">
            <wp:extent cx="7123458" cy="4772025"/>
            <wp:effectExtent l="0" t="0" r="1270" b="0"/>
            <wp:docPr id="12" name="图片 12" descr="F:\新版Q1资料\组织架构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新版Q1资料\组织架构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995" cy="478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9D" w:rsidRDefault="00F2629D" w:rsidP="00326067">
      <w:pPr>
        <w:ind w:firstLine="420"/>
      </w:pPr>
    </w:p>
    <w:p w:rsidR="00417A08" w:rsidRDefault="00580E9C" w:rsidP="00580E9C">
      <w:pPr>
        <w:pStyle w:val="4"/>
      </w:pPr>
      <w:r>
        <w:rPr>
          <w:rFonts w:hint="eastAsia"/>
        </w:rPr>
        <w:t>用户</w:t>
      </w:r>
    </w:p>
    <w:p w:rsidR="00FE73EE" w:rsidRDefault="00501AAE" w:rsidP="00950D37">
      <w:pPr>
        <w:ind w:firstLine="420"/>
      </w:pPr>
      <w:r>
        <w:rPr>
          <w:rFonts w:hint="eastAsia"/>
        </w:rPr>
        <w:t>系统用户</w:t>
      </w:r>
      <w:r w:rsidR="00DE4AA0">
        <w:rPr>
          <w:rFonts w:hint="eastAsia"/>
        </w:rPr>
        <w:t>：已经录入系统的，未发卡的人员，他们应该可以登录使用系统，并且拥有自己的账户，可以进行缴费、消费等操作</w:t>
      </w:r>
    </w:p>
    <w:p w:rsidR="00950D37" w:rsidRPr="00950D37" w:rsidRDefault="008C5651" w:rsidP="00950D37">
      <w:pPr>
        <w:ind w:firstLine="420"/>
      </w:pPr>
      <w:r>
        <w:rPr>
          <w:rFonts w:hint="eastAsia"/>
        </w:rPr>
        <w:t>持卡人</w:t>
      </w:r>
      <w:r w:rsidR="00DE4AA0">
        <w:rPr>
          <w:rFonts w:hint="eastAsia"/>
        </w:rPr>
        <w:t>：已经发卡的用户</w:t>
      </w:r>
    </w:p>
    <w:p w:rsidR="00827F5A" w:rsidRPr="00827F5A" w:rsidRDefault="00827F5A" w:rsidP="00326067">
      <w:pPr>
        <w:ind w:firstLine="420"/>
      </w:pPr>
    </w:p>
    <w:p w:rsidR="00352C33" w:rsidRDefault="00352C33" w:rsidP="00352C33">
      <w:pPr>
        <w:pStyle w:val="2"/>
      </w:pPr>
      <w:bookmarkStart w:id="19" w:name="_Toc509062346"/>
      <w:r>
        <w:rPr>
          <w:rFonts w:hint="eastAsia"/>
        </w:rPr>
        <w:t>主要假设</w:t>
      </w:r>
      <w:bookmarkEnd w:id="19"/>
    </w:p>
    <w:p w:rsidR="00D57E37" w:rsidRDefault="00D57E37" w:rsidP="00326067">
      <w:pPr>
        <w:ind w:firstLine="420"/>
      </w:pPr>
      <w:r>
        <w:rPr>
          <w:rFonts w:hint="eastAsia"/>
        </w:rPr>
        <w:t>假设终端机具能满足</w:t>
      </w:r>
      <w:r w:rsidR="00BE3E09">
        <w:rPr>
          <w:rFonts w:hint="eastAsia"/>
        </w:rPr>
        <w:t xml:space="preserve">QLOUD </w:t>
      </w:r>
      <w:proofErr w:type="gramStart"/>
      <w:r w:rsidR="001655DA">
        <w:rPr>
          <w:rFonts w:hint="eastAsia"/>
        </w:rPr>
        <w:t>一</w:t>
      </w:r>
      <w:proofErr w:type="gramEnd"/>
      <w:r w:rsidR="001655DA">
        <w:rPr>
          <w:rFonts w:hint="eastAsia"/>
        </w:rPr>
        <w:t>卡通平台</w:t>
      </w:r>
      <w:r>
        <w:rPr>
          <w:rFonts w:hint="eastAsia"/>
        </w:rPr>
        <w:t>对于终端机具的所有功能需求</w:t>
      </w:r>
    </w:p>
    <w:p w:rsidR="00D57E37" w:rsidRDefault="00D57E37" w:rsidP="00326067">
      <w:pPr>
        <w:ind w:firstLine="420"/>
      </w:pPr>
    </w:p>
    <w:p w:rsidR="00246A57" w:rsidRDefault="004F21DD" w:rsidP="00326067">
      <w:pPr>
        <w:ind w:firstLine="420"/>
      </w:pPr>
      <w:r>
        <w:rPr>
          <w:rFonts w:hint="eastAsia"/>
        </w:rPr>
        <w:t>假设</w:t>
      </w:r>
      <w:r w:rsidR="00F77275">
        <w:rPr>
          <w:rFonts w:hint="eastAsia"/>
        </w:rPr>
        <w:t>终端机具</w:t>
      </w:r>
      <w:r w:rsidR="009A788C">
        <w:rPr>
          <w:rFonts w:hint="eastAsia"/>
        </w:rPr>
        <w:t>连接可能出现中断</w:t>
      </w:r>
    </w:p>
    <w:p w:rsidR="009A788C" w:rsidRDefault="009A788C" w:rsidP="00326067">
      <w:pPr>
        <w:ind w:firstLine="420"/>
      </w:pPr>
      <w:r>
        <w:rPr>
          <w:rFonts w:hint="eastAsia"/>
        </w:rPr>
        <w:t>假设卡片操作可能出现不规范</w:t>
      </w:r>
      <w:r w:rsidR="00DC5FF6">
        <w:rPr>
          <w:rFonts w:hint="eastAsia"/>
        </w:rPr>
        <w:t>，可能</w:t>
      </w:r>
      <w:r w:rsidR="00035733">
        <w:rPr>
          <w:rFonts w:hint="eastAsia"/>
        </w:rPr>
        <w:t>出现写</w:t>
      </w:r>
      <w:proofErr w:type="gramStart"/>
      <w:r w:rsidR="00035733">
        <w:rPr>
          <w:rFonts w:hint="eastAsia"/>
        </w:rPr>
        <w:t>卡失败</w:t>
      </w:r>
      <w:proofErr w:type="gramEnd"/>
      <w:r w:rsidR="00035733">
        <w:rPr>
          <w:rFonts w:hint="eastAsia"/>
        </w:rPr>
        <w:t>的情况</w:t>
      </w:r>
    </w:p>
    <w:p w:rsidR="009A788C" w:rsidRDefault="009A788C" w:rsidP="00326067">
      <w:pPr>
        <w:ind w:firstLine="420"/>
      </w:pPr>
      <w:r>
        <w:rPr>
          <w:rFonts w:hint="eastAsia"/>
        </w:rPr>
        <w:t>假设</w:t>
      </w:r>
      <w:r w:rsidR="00F77275">
        <w:rPr>
          <w:rFonts w:hint="eastAsia"/>
        </w:rPr>
        <w:t>终端机具</w:t>
      </w:r>
      <w:r>
        <w:rPr>
          <w:rFonts w:hint="eastAsia"/>
        </w:rPr>
        <w:t>时间可能不正确</w:t>
      </w:r>
    </w:p>
    <w:p w:rsidR="001F1578" w:rsidRDefault="001F1578" w:rsidP="00326067">
      <w:pPr>
        <w:ind w:firstLine="420"/>
      </w:pPr>
    </w:p>
    <w:p w:rsidR="001F1578" w:rsidRDefault="001F1578" w:rsidP="00326067">
      <w:pPr>
        <w:ind w:firstLine="420"/>
      </w:pPr>
      <w:r>
        <w:rPr>
          <w:rFonts w:hint="eastAsia"/>
        </w:rPr>
        <w:t>性能需求中做以下假设：</w:t>
      </w:r>
    </w:p>
    <w:p w:rsidR="001F1578" w:rsidRDefault="001F1578" w:rsidP="00326067">
      <w:pPr>
        <w:ind w:firstLine="420"/>
      </w:pPr>
      <w:r>
        <w:rPr>
          <w:rFonts w:hint="eastAsia"/>
        </w:rPr>
        <w:t>假设</w:t>
      </w:r>
      <w:r w:rsidR="003E6BCA">
        <w:rPr>
          <w:rFonts w:hint="eastAsia"/>
        </w:rPr>
        <w:t>用户</w:t>
      </w:r>
      <w:r w:rsidR="00EC0A47">
        <w:rPr>
          <w:rFonts w:hint="eastAsia"/>
        </w:rPr>
        <w:t>使用</w:t>
      </w:r>
      <w:r w:rsidR="00B02371">
        <w:t>M1</w:t>
      </w:r>
      <w:r w:rsidR="00EC0A47">
        <w:rPr>
          <w:rFonts w:hint="eastAsia"/>
        </w:rPr>
        <w:t>卡，</w:t>
      </w:r>
      <w:r>
        <w:rPr>
          <w:rFonts w:hint="eastAsia"/>
        </w:rPr>
        <w:t>系统总发卡量</w:t>
      </w:r>
      <w:r w:rsidR="00EC0A47">
        <w:rPr>
          <w:rFonts w:hint="eastAsia"/>
        </w:rPr>
        <w:t>1</w:t>
      </w:r>
      <w:r w:rsidR="00CC50F4">
        <w:rPr>
          <w:rFonts w:hint="eastAsia"/>
        </w:rPr>
        <w:t>0</w:t>
      </w:r>
      <w:r w:rsidR="00DC2F75">
        <w:rPr>
          <w:rFonts w:hint="eastAsia"/>
        </w:rPr>
        <w:t>0</w:t>
      </w:r>
      <w:r w:rsidR="00CC50F4">
        <w:rPr>
          <w:rFonts w:hint="eastAsia"/>
        </w:rPr>
        <w:t>0</w:t>
      </w:r>
      <w:r w:rsidR="003E6BCA">
        <w:rPr>
          <w:rFonts w:hint="eastAsia"/>
        </w:rPr>
        <w:t>0</w:t>
      </w:r>
      <w:r w:rsidR="00B02371">
        <w:rPr>
          <w:rFonts w:hint="eastAsia"/>
        </w:rPr>
        <w:t>张</w:t>
      </w:r>
      <w:r w:rsidR="00B02371">
        <w:t xml:space="preserve"> </w:t>
      </w:r>
    </w:p>
    <w:p w:rsidR="001F1578" w:rsidRDefault="001F1578" w:rsidP="00326067">
      <w:pPr>
        <w:ind w:firstLine="420"/>
      </w:pPr>
      <w:r>
        <w:rPr>
          <w:rFonts w:hint="eastAsia"/>
        </w:rPr>
        <w:t>假设</w:t>
      </w:r>
      <w:r w:rsidR="007A1785">
        <w:rPr>
          <w:rFonts w:hint="eastAsia"/>
        </w:rPr>
        <w:t>各种</w:t>
      </w:r>
      <w:r w:rsidR="00CA12F9">
        <w:rPr>
          <w:rFonts w:hint="eastAsia"/>
        </w:rPr>
        <w:t>终端机具</w:t>
      </w:r>
      <w:r w:rsidR="007A1785">
        <w:rPr>
          <w:rFonts w:hint="eastAsia"/>
        </w:rPr>
        <w:t>总</w:t>
      </w:r>
      <w:r w:rsidR="00CA12F9">
        <w:rPr>
          <w:rFonts w:hint="eastAsia"/>
        </w:rPr>
        <w:t>数量为</w:t>
      </w:r>
      <w:r w:rsidR="00672E94">
        <w:rPr>
          <w:rFonts w:hint="eastAsia"/>
        </w:rPr>
        <w:t>50</w:t>
      </w:r>
      <w:r w:rsidR="00CA12F9">
        <w:rPr>
          <w:rFonts w:hint="eastAsia"/>
        </w:rPr>
        <w:t>00</w:t>
      </w:r>
      <w:r w:rsidR="00CA12F9">
        <w:rPr>
          <w:rFonts w:hint="eastAsia"/>
        </w:rPr>
        <w:t>台</w:t>
      </w:r>
      <w:r w:rsidR="0035426B">
        <w:rPr>
          <w:rFonts w:hint="eastAsia"/>
        </w:rPr>
        <w:t>，每天每台设备的记录条数为</w:t>
      </w:r>
      <w:r w:rsidR="00672E94">
        <w:rPr>
          <w:rFonts w:hint="eastAsia"/>
        </w:rPr>
        <w:t>2</w:t>
      </w:r>
      <w:r w:rsidR="0035426B">
        <w:rPr>
          <w:rFonts w:hint="eastAsia"/>
        </w:rPr>
        <w:t>00</w:t>
      </w:r>
      <w:r w:rsidR="0035426B">
        <w:rPr>
          <w:rFonts w:hint="eastAsia"/>
        </w:rPr>
        <w:t>笔</w:t>
      </w:r>
      <w:r w:rsidR="007C334D">
        <w:rPr>
          <w:rFonts w:hint="eastAsia"/>
        </w:rPr>
        <w:t>，通信正常</w:t>
      </w:r>
    </w:p>
    <w:p w:rsidR="007A1785" w:rsidRDefault="007A1785" w:rsidP="00326067">
      <w:pPr>
        <w:ind w:firstLine="420"/>
      </w:pPr>
      <w:r>
        <w:rPr>
          <w:rFonts w:hint="eastAsia"/>
        </w:rPr>
        <w:t>假设消费系统每秒并发为</w:t>
      </w:r>
      <w:r w:rsidR="005F101D">
        <w:rPr>
          <w:rFonts w:hint="eastAsia"/>
        </w:rPr>
        <w:t>8.3</w:t>
      </w:r>
      <w:r w:rsidR="00877560">
        <w:rPr>
          <w:rFonts w:hint="eastAsia"/>
        </w:rPr>
        <w:t>（</w:t>
      </w:r>
      <w:r w:rsidR="005F101D">
        <w:rPr>
          <w:rFonts w:hint="eastAsia"/>
        </w:rPr>
        <w:t>5</w:t>
      </w:r>
      <w:r w:rsidR="00877560">
        <w:rPr>
          <w:rFonts w:hint="eastAsia"/>
        </w:rPr>
        <w:t>000</w:t>
      </w:r>
      <w:r w:rsidR="00877560">
        <w:rPr>
          <w:rFonts w:hint="eastAsia"/>
        </w:rPr>
        <w:t>人在</w:t>
      </w:r>
      <w:r w:rsidR="00877560">
        <w:rPr>
          <w:rFonts w:hint="eastAsia"/>
        </w:rPr>
        <w:t>20</w:t>
      </w:r>
      <w:r w:rsidR="00877560">
        <w:rPr>
          <w:rFonts w:hint="eastAsia"/>
        </w:rPr>
        <w:t>分钟内完成就餐，依据正态分布，就餐高峰约为均值的二倍，</w:t>
      </w:r>
      <w:r w:rsidR="00877560">
        <w:rPr>
          <w:rFonts w:hint="eastAsia"/>
        </w:rPr>
        <w:t>2*1/</w:t>
      </w:r>
      <w:r w:rsidR="00877560">
        <w:rPr>
          <w:rFonts w:hint="eastAsia"/>
        </w:rPr>
        <w:t>（</w:t>
      </w:r>
      <w:r w:rsidR="00877560">
        <w:rPr>
          <w:rFonts w:hint="eastAsia"/>
        </w:rPr>
        <w:t>20*60/</w:t>
      </w:r>
      <w:r w:rsidR="005F101D">
        <w:rPr>
          <w:rFonts w:hint="eastAsia"/>
        </w:rPr>
        <w:t>5</w:t>
      </w:r>
      <w:r w:rsidR="00877560">
        <w:rPr>
          <w:rFonts w:hint="eastAsia"/>
        </w:rPr>
        <w:t>000</w:t>
      </w:r>
      <w:r w:rsidR="00877560">
        <w:rPr>
          <w:rFonts w:hint="eastAsia"/>
        </w:rPr>
        <w:t>））</w:t>
      </w:r>
    </w:p>
    <w:p w:rsidR="00EF6731" w:rsidRDefault="00EF6731" w:rsidP="00EF6731">
      <w:pPr>
        <w:ind w:firstLine="420"/>
      </w:pPr>
      <w:r>
        <w:rPr>
          <w:rFonts w:hint="eastAsia"/>
        </w:rPr>
        <w:lastRenderedPageBreak/>
        <w:t>假设提供互联网自助服务的系统（如微信）每秒并发访问量为</w:t>
      </w:r>
      <w:r>
        <w:rPr>
          <w:rFonts w:hint="eastAsia"/>
        </w:rPr>
        <w:t>16</w:t>
      </w:r>
      <w:r>
        <w:rPr>
          <w:rFonts w:hint="eastAsia"/>
        </w:rPr>
        <w:t>（</w:t>
      </w:r>
      <w:r>
        <w:rPr>
          <w:rFonts w:hint="eastAsia"/>
        </w:rPr>
        <w:t>5000</w:t>
      </w:r>
      <w:r>
        <w:rPr>
          <w:rFonts w:hint="eastAsia"/>
        </w:rPr>
        <w:t>人收到通知后，</w:t>
      </w:r>
      <w:r>
        <w:rPr>
          <w:rFonts w:hint="eastAsia"/>
        </w:rPr>
        <w:t>10</w:t>
      </w:r>
      <w:r>
        <w:rPr>
          <w:rFonts w:hint="eastAsia"/>
        </w:rPr>
        <w:t>分钟内做查询，以高峰时段为性能需求基准）</w:t>
      </w:r>
    </w:p>
    <w:p w:rsidR="00D61D2D" w:rsidRDefault="00D61D2D" w:rsidP="00EF6731">
      <w:pPr>
        <w:ind w:firstLine="420"/>
      </w:pPr>
      <w:r>
        <w:rPr>
          <w:rFonts w:hint="eastAsia"/>
        </w:rPr>
        <w:t>假设做报表查询时，</w:t>
      </w:r>
      <w:r>
        <w:rPr>
          <w:rFonts w:hint="eastAsia"/>
        </w:rPr>
        <w:t>1</w:t>
      </w:r>
      <w:r>
        <w:rPr>
          <w:rFonts w:hint="eastAsia"/>
        </w:rPr>
        <w:t>秒内，仅有一个操作员做查询</w:t>
      </w:r>
    </w:p>
    <w:p w:rsidR="00D61D2D" w:rsidRDefault="00D61D2D" w:rsidP="00EF6731">
      <w:pPr>
        <w:ind w:firstLine="420"/>
      </w:pPr>
      <w:r>
        <w:rPr>
          <w:rFonts w:hint="eastAsia"/>
        </w:rPr>
        <w:t>假设卡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操作的</w:t>
      </w:r>
      <w:r>
        <w:rPr>
          <w:rFonts w:hint="eastAsia"/>
        </w:rPr>
        <w:t>PC</w:t>
      </w:r>
      <w:r>
        <w:rPr>
          <w:rFonts w:hint="eastAsia"/>
        </w:rPr>
        <w:t>数量为</w:t>
      </w:r>
      <w:r>
        <w:rPr>
          <w:rFonts w:hint="eastAsia"/>
        </w:rPr>
        <w:t>4</w:t>
      </w:r>
      <w:r>
        <w:rPr>
          <w:rFonts w:hint="eastAsia"/>
        </w:rPr>
        <w:t>台</w:t>
      </w:r>
    </w:p>
    <w:p w:rsidR="00F076E7" w:rsidRPr="00877560" w:rsidRDefault="00F076E7" w:rsidP="00326067">
      <w:pPr>
        <w:ind w:firstLine="420"/>
      </w:pPr>
    </w:p>
    <w:p w:rsidR="00352C33" w:rsidRDefault="00352C33" w:rsidP="00352C33">
      <w:pPr>
        <w:pStyle w:val="2"/>
      </w:pPr>
      <w:bookmarkStart w:id="20" w:name="_Toc509062347"/>
      <w:r>
        <w:rPr>
          <w:rFonts w:hint="eastAsia"/>
        </w:rPr>
        <w:t>主要排除</w:t>
      </w:r>
      <w:bookmarkEnd w:id="20"/>
    </w:p>
    <w:p w:rsidR="00352C33" w:rsidRDefault="009A788C" w:rsidP="00326067">
      <w:pPr>
        <w:ind w:firstLine="420"/>
      </w:pPr>
      <w:r>
        <w:rPr>
          <w:rFonts w:hint="eastAsia"/>
        </w:rPr>
        <w:t>不考虑</w:t>
      </w:r>
      <w:r w:rsidR="005F67D4">
        <w:rPr>
          <w:rFonts w:hint="eastAsia"/>
        </w:rPr>
        <w:t>各种硬件的意外损坏</w:t>
      </w:r>
    </w:p>
    <w:p w:rsidR="006D09FF" w:rsidRDefault="001E283D" w:rsidP="00326067">
      <w:pPr>
        <w:ind w:firstLine="420"/>
      </w:pPr>
      <w:r>
        <w:rPr>
          <w:rFonts w:hint="eastAsia"/>
        </w:rPr>
        <w:t>不考虑</w:t>
      </w:r>
      <w:r w:rsidR="005F67D4">
        <w:rPr>
          <w:rFonts w:hint="eastAsia"/>
        </w:rPr>
        <w:t>供电异常导致的系统瘫痪</w:t>
      </w:r>
    </w:p>
    <w:p w:rsidR="005F67D4" w:rsidRDefault="00612ECC" w:rsidP="00326067">
      <w:pPr>
        <w:ind w:firstLine="420"/>
      </w:pPr>
      <w:r>
        <w:rPr>
          <w:rFonts w:hint="eastAsia"/>
        </w:rPr>
        <w:t>不考虑计算机病毒等带来的异常破坏</w:t>
      </w:r>
    </w:p>
    <w:p w:rsidR="00672E94" w:rsidRDefault="00672E94" w:rsidP="00672E94">
      <w:pPr>
        <w:ind w:firstLine="420"/>
      </w:pPr>
      <w:r>
        <w:rPr>
          <w:rFonts w:hint="eastAsia"/>
        </w:rPr>
        <w:t>不考虑终端机</w:t>
      </w:r>
      <w:r>
        <w:rPr>
          <w:rFonts w:hint="eastAsia"/>
        </w:rPr>
        <w:t>FLASH</w:t>
      </w:r>
      <w:r>
        <w:rPr>
          <w:rFonts w:hint="eastAsia"/>
        </w:rPr>
        <w:t>损坏，导致的记录丢失</w:t>
      </w:r>
    </w:p>
    <w:p w:rsidR="001E283D" w:rsidRPr="00672E94" w:rsidRDefault="001E283D" w:rsidP="00326067">
      <w:pPr>
        <w:ind w:firstLine="420"/>
      </w:pPr>
    </w:p>
    <w:p w:rsidR="008F3866" w:rsidRDefault="008F3866" w:rsidP="008F3866">
      <w:pPr>
        <w:pStyle w:val="2"/>
      </w:pPr>
      <w:r>
        <w:rPr>
          <w:rFonts w:hint="eastAsia"/>
        </w:rPr>
        <w:lastRenderedPageBreak/>
        <w:t>基本流程</w:t>
      </w:r>
    </w:p>
    <w:p w:rsidR="008F3866" w:rsidRDefault="00B02371" w:rsidP="00B02371">
      <w:pPr>
        <w:pStyle w:val="3"/>
      </w:pPr>
      <w:r>
        <w:rPr>
          <w:rFonts w:hint="eastAsia"/>
        </w:rPr>
        <w:t>基本业务流</w:t>
      </w:r>
    </w:p>
    <w:p w:rsidR="005F67D4" w:rsidRDefault="005F67D4" w:rsidP="00035733">
      <w:pPr>
        <w:pStyle w:val="4"/>
      </w:pPr>
      <w:r>
        <w:rPr>
          <w:rFonts w:hint="eastAsia"/>
        </w:rPr>
        <w:t>总体业务流程</w:t>
      </w:r>
    </w:p>
    <w:p w:rsidR="005F67D4" w:rsidRPr="005F67D4" w:rsidRDefault="002441CC" w:rsidP="002441CC">
      <w:pPr>
        <w:ind w:leftChars="-472" w:left="-991" w:firstLineChars="0" w:firstLine="0"/>
      </w:pPr>
      <w:r>
        <w:object w:dxaOrig="13216" w:dyaOrig="11356">
          <v:shape id="_x0000_i1026" type="#_x0000_t75" style="width:519.75pt;height:446.25pt" o:ole="">
            <v:imagedata r:id="rId19" o:title=""/>
          </v:shape>
          <o:OLEObject Type="Embed" ProgID="Visio.Drawing.15" ShapeID="_x0000_i1026" DrawAspect="Content" ObjectID="_1585942338" r:id="rId20"/>
        </w:object>
      </w:r>
    </w:p>
    <w:p w:rsidR="00B02371" w:rsidRDefault="0010114D" w:rsidP="00035733">
      <w:pPr>
        <w:pStyle w:val="4"/>
      </w:pPr>
      <w:r>
        <w:rPr>
          <w:rFonts w:hint="eastAsia"/>
        </w:rPr>
        <w:t>终端机具操作主流程</w:t>
      </w:r>
    </w:p>
    <w:p w:rsidR="00035733" w:rsidRDefault="00035733" w:rsidP="00035733">
      <w:pPr>
        <w:ind w:firstLine="420"/>
      </w:pPr>
    </w:p>
    <w:p w:rsidR="00035733" w:rsidRDefault="00035733" w:rsidP="00035733">
      <w:pPr>
        <w:pStyle w:val="4"/>
      </w:pPr>
      <w:r>
        <w:rPr>
          <w:rFonts w:hint="eastAsia"/>
        </w:rPr>
        <w:t>在线消费</w:t>
      </w:r>
    </w:p>
    <w:p w:rsidR="002C7236" w:rsidRDefault="002C7236" w:rsidP="008F3866">
      <w:pPr>
        <w:ind w:firstLine="420"/>
      </w:pPr>
    </w:p>
    <w:p w:rsidR="008F3866" w:rsidRDefault="00B02371" w:rsidP="00B02371">
      <w:pPr>
        <w:pStyle w:val="3"/>
      </w:pPr>
      <w:r>
        <w:rPr>
          <w:rFonts w:hint="eastAsia"/>
        </w:rPr>
        <w:t>基本数据流</w:t>
      </w:r>
    </w:p>
    <w:p w:rsidR="002F0737" w:rsidRDefault="00054585" w:rsidP="00CD3E47">
      <w:pPr>
        <w:pStyle w:val="4"/>
      </w:pPr>
      <w:r>
        <w:rPr>
          <w:rFonts w:hint="eastAsia"/>
        </w:rPr>
        <w:t>核心</w:t>
      </w:r>
      <w:r w:rsidR="002F0737">
        <w:rPr>
          <w:rFonts w:hint="eastAsia"/>
        </w:rPr>
        <w:t>数据流</w:t>
      </w:r>
    </w:p>
    <w:p w:rsidR="002F0737" w:rsidRDefault="002F0737" w:rsidP="002F0737">
      <w:pPr>
        <w:ind w:firstLine="420"/>
      </w:pPr>
    </w:p>
    <w:p w:rsidR="002F0737" w:rsidRDefault="00BB031A" w:rsidP="002F0737">
      <w:pPr>
        <w:ind w:firstLine="420"/>
      </w:pPr>
      <w:r>
        <w:object w:dxaOrig="10726" w:dyaOrig="7411">
          <v:shape id="_x0000_i1027" type="#_x0000_t75" style="width:414.75pt;height:286.5pt" o:ole="">
            <v:imagedata r:id="rId21" o:title=""/>
          </v:shape>
          <o:OLEObject Type="Embed" ProgID="Visio.Drawing.15" ShapeID="_x0000_i1027" DrawAspect="Content" ObjectID="_1585942339" r:id="rId22"/>
        </w:object>
      </w:r>
    </w:p>
    <w:p w:rsidR="002F0737" w:rsidRPr="002F0737" w:rsidRDefault="002F0737" w:rsidP="002F0737">
      <w:pPr>
        <w:ind w:firstLine="420"/>
      </w:pPr>
    </w:p>
    <w:p w:rsidR="00794F3D" w:rsidRDefault="00CD3E47" w:rsidP="00CD3E47">
      <w:pPr>
        <w:pStyle w:val="4"/>
      </w:pPr>
      <w:r>
        <w:rPr>
          <w:rFonts w:hint="eastAsia"/>
        </w:rPr>
        <w:t>人事数据</w:t>
      </w:r>
    </w:p>
    <w:p w:rsidR="00CD3E47" w:rsidRDefault="00BB031A" w:rsidP="00BB031A">
      <w:pPr>
        <w:ind w:leftChars="-405" w:left="-850" w:firstLineChars="0" w:firstLine="0"/>
      </w:pPr>
      <w:r>
        <w:object w:dxaOrig="14115" w:dyaOrig="6421">
          <v:shape id="_x0000_i1028" type="#_x0000_t75" style="width:517.5pt;height:235.5pt" o:ole="">
            <v:imagedata r:id="rId23" o:title=""/>
          </v:shape>
          <o:OLEObject Type="Embed" ProgID="Visio.Drawing.15" ShapeID="_x0000_i1028" DrawAspect="Content" ObjectID="_1585942340" r:id="rId24"/>
        </w:object>
      </w:r>
    </w:p>
    <w:p w:rsidR="00CD3E47" w:rsidRPr="00CD3E47" w:rsidRDefault="00CD3E47" w:rsidP="00CD3E47">
      <w:pPr>
        <w:ind w:firstLine="420"/>
      </w:pPr>
    </w:p>
    <w:p w:rsidR="00320B25" w:rsidRDefault="00320B25" w:rsidP="00320B25">
      <w:pPr>
        <w:ind w:firstLine="420"/>
      </w:pPr>
    </w:p>
    <w:p w:rsidR="00352C33" w:rsidRDefault="00352C33" w:rsidP="00352C33">
      <w:pPr>
        <w:pStyle w:val="1"/>
      </w:pPr>
      <w:bookmarkStart w:id="21" w:name="_Toc509062348"/>
      <w:r>
        <w:rPr>
          <w:rFonts w:hint="eastAsia"/>
        </w:rPr>
        <w:lastRenderedPageBreak/>
        <w:t>功能</w:t>
      </w:r>
      <w:r w:rsidR="00A40A9A">
        <w:rPr>
          <w:rFonts w:hint="eastAsia"/>
        </w:rPr>
        <w:t>需求</w:t>
      </w:r>
      <w:bookmarkEnd w:id="21"/>
    </w:p>
    <w:p w:rsidR="00651ACC" w:rsidRDefault="00651ACC" w:rsidP="00651ACC">
      <w:pPr>
        <w:pStyle w:val="2"/>
      </w:pPr>
      <w:r>
        <w:rPr>
          <w:rFonts w:hint="eastAsia"/>
        </w:rPr>
        <w:t>基本结构</w:t>
      </w:r>
    </w:p>
    <w:tbl>
      <w:tblPr>
        <w:tblW w:w="8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1843"/>
        <w:gridCol w:w="2410"/>
        <w:gridCol w:w="992"/>
        <w:gridCol w:w="992"/>
        <w:gridCol w:w="1134"/>
        <w:gridCol w:w="14"/>
      </w:tblGrid>
      <w:tr w:rsidR="00987628" w:rsidRPr="00987628" w:rsidTr="00987628">
        <w:trPr>
          <w:gridAfter w:val="1"/>
          <w:wAfter w:w="14" w:type="dxa"/>
          <w:trHeight w:val="709"/>
        </w:trPr>
        <w:tc>
          <w:tcPr>
            <w:tcW w:w="1129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b/>
                <w:bCs/>
                <w:color w:val="000000" w:themeColor="text1"/>
                <w:kern w:val="0"/>
                <w:szCs w:val="21"/>
              </w:rPr>
            </w:pPr>
            <w:r w:rsidRPr="00251E39">
              <w:rPr>
                <w:rFonts w:asciiTheme="minorEastAsia" w:hAnsiTheme="minorEastAsia" w:cs="宋体" w:hint="eastAsia"/>
                <w:b/>
                <w:bCs/>
                <w:color w:val="000000" w:themeColor="text1"/>
                <w:kern w:val="0"/>
                <w:szCs w:val="21"/>
              </w:rPr>
              <w:t>分类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b/>
                <w:bCs/>
                <w:color w:val="000000" w:themeColor="text1"/>
                <w:kern w:val="0"/>
                <w:szCs w:val="21"/>
              </w:rPr>
            </w:pPr>
            <w:r w:rsidRPr="00251E39">
              <w:rPr>
                <w:rFonts w:asciiTheme="minorEastAsia" w:hAnsiTheme="minorEastAsia" w:cs="宋体" w:hint="eastAsia"/>
                <w:b/>
                <w:bCs/>
                <w:color w:val="000000" w:themeColor="text1"/>
                <w:kern w:val="0"/>
                <w:szCs w:val="21"/>
              </w:rPr>
              <w:t>模块名称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b/>
                <w:bCs/>
                <w:color w:val="000000" w:themeColor="text1"/>
                <w:kern w:val="0"/>
                <w:szCs w:val="21"/>
              </w:rPr>
            </w:pPr>
            <w:r w:rsidRPr="00251E39">
              <w:rPr>
                <w:rFonts w:asciiTheme="minorEastAsia" w:hAnsiTheme="minorEastAsia" w:cs="宋体" w:hint="eastAsia"/>
                <w:b/>
                <w:bCs/>
                <w:color w:val="000000" w:themeColor="text1"/>
                <w:kern w:val="0"/>
                <w:szCs w:val="21"/>
              </w:rPr>
              <w:t>模块说明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b/>
                <w:bCs/>
                <w:color w:val="000000" w:themeColor="text1"/>
                <w:kern w:val="0"/>
                <w:szCs w:val="21"/>
              </w:rPr>
            </w:pPr>
            <w:r w:rsidRPr="00251E39">
              <w:rPr>
                <w:rFonts w:asciiTheme="minorEastAsia" w:hAnsiTheme="minorEastAsia" w:cs="宋体" w:hint="eastAsia"/>
                <w:b/>
                <w:bCs/>
                <w:color w:val="000000" w:themeColor="text1"/>
                <w:kern w:val="0"/>
                <w:szCs w:val="21"/>
              </w:rPr>
              <w:t>优先级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b/>
                <w:color w:val="000000" w:themeColor="text1"/>
                <w:kern w:val="0"/>
                <w:szCs w:val="21"/>
              </w:rPr>
            </w:pPr>
            <w:r w:rsidRPr="00251E39">
              <w:rPr>
                <w:rFonts w:asciiTheme="minorEastAsia" w:hAnsiTheme="minorEastAsia" w:cs="宋体" w:hint="eastAsia"/>
                <w:b/>
                <w:color w:val="000000" w:themeColor="text1"/>
                <w:kern w:val="0"/>
                <w:szCs w:val="21"/>
              </w:rPr>
              <w:t>一期优先级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b/>
                <w:color w:val="000000" w:themeColor="text1"/>
                <w:kern w:val="0"/>
                <w:szCs w:val="21"/>
              </w:rPr>
            </w:pPr>
            <w:r w:rsidRPr="00251E39">
              <w:rPr>
                <w:rFonts w:asciiTheme="minorEastAsia" w:hAnsiTheme="minorEastAsia" w:cs="宋体" w:hint="eastAsia"/>
                <w:b/>
                <w:color w:val="000000" w:themeColor="text1"/>
                <w:kern w:val="0"/>
                <w:szCs w:val="21"/>
              </w:rPr>
              <w:t>重点/特别提示</w:t>
            </w: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 w:val="restart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系统管理中心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综合管理平台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和上次名称有改变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考虑软件注册、数据收集的管控</w:t>
            </w: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身份信息平台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用户身份信息编辑、导入导出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教师服务平台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校园“钉钉”+</w:t>
            </w: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一</w:t>
            </w:r>
            <w:proofErr w:type="gramEnd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卡通数据呈现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1.5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卡</w:t>
            </w: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务</w:t>
            </w:r>
            <w:proofErr w:type="gramEnd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中心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C/S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卡</w:t>
            </w:r>
            <w:proofErr w:type="gramStart"/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务</w:t>
            </w:r>
            <w:proofErr w:type="gramEnd"/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操作，发卡、批量发卡流程</w:t>
            </w: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结算中心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870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自动化制卡系统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C/S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重新考虑证卡打印机选型；解决打印机内置自产发卡模块问题</w:t>
            </w: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系统运维平台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870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综合前置平台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以后加在配置清单中，作为必须开发项列出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通讯、交易、存储流程；基于Java</w:t>
            </w: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圈存服务平台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暂用原来C/S的？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第三方接入平台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自助服务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自助发卡系统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C/S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重新考虑证卡打印机选型、发卡设备及方案</w:t>
            </w: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现金充值系统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C/S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银行圈存系统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C/S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微信充</w:t>
            </w:r>
            <w:proofErr w:type="gramEnd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值系统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Java重做服务号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校园安全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大门出入管理系统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C/S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251E39">
        <w:trPr>
          <w:gridAfter w:val="1"/>
          <w:wAfter w:w="14" w:type="dxa"/>
          <w:trHeight w:val="586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访客管理系统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251E39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平冈项目，以定制化模式做出来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停车场管理系统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电梯管理系统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校园消费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消费管理系统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对Android消费机的支持</w:t>
            </w: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订餐管理系统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缴费管理系统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超市收银系统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无人货架管理系统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校园亲情电话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智慧管控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总线式综合</w:t>
            </w:r>
            <w:r w:rsidR="008D7AD7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接入系统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宿舍管理系统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自动分配宿舍，宿舍信息发布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870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水控管理系统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修改流程，增强在线交易体验；加入偷水等状态异常报警</w:t>
            </w: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用电计量系统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智能控制系统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能源监测系统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门控管理系统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智慧班牌系统</w:t>
            </w:r>
            <w:proofErr w:type="gramEnd"/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身份识别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走班考勤</w:t>
            </w:r>
            <w:proofErr w:type="gramEnd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配合班牌、考勤机等硬件实现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会议签到系统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图书借阅系统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移动应用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微信教师</w:t>
            </w:r>
            <w:proofErr w:type="gramEnd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服务平台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微信企业</w:t>
            </w:r>
            <w:proofErr w:type="gramEnd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号--后把移动OA做进去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1-1.5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微信家长</w:t>
            </w:r>
            <w:proofErr w:type="gramEnd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服务平台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proofErr w:type="gramStart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微信服务</w:t>
            </w:r>
            <w:proofErr w:type="gramEnd"/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号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A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数据挖掘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学生营养分析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食品追溯管理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食品订购管理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987628">
        <w:trPr>
          <w:gridAfter w:val="1"/>
          <w:wAfter w:w="14" w:type="dxa"/>
          <w:trHeight w:val="435"/>
        </w:trPr>
        <w:tc>
          <w:tcPr>
            <w:tcW w:w="1129" w:type="dxa"/>
            <w:vMerge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学生行为习惯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借阅+消费+考勤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98762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000FE4" w:rsidRPr="00987628" w:rsidRDefault="00000FE4" w:rsidP="00987628">
            <w:pPr>
              <w:widowControl/>
              <w:adjustRightInd w:val="0"/>
              <w:snapToGrid w:val="0"/>
              <w:ind w:firstLineChars="0" w:firstLine="0"/>
              <w:jc w:val="center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000FE4" w:rsidRPr="00251E39" w:rsidRDefault="00000FE4" w:rsidP="00987628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Times New Roman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987628" w:rsidRPr="00987628" w:rsidTr="00251E39">
        <w:trPr>
          <w:trHeight w:val="600"/>
        </w:trPr>
        <w:tc>
          <w:tcPr>
            <w:tcW w:w="8514" w:type="dxa"/>
            <w:gridSpan w:val="7"/>
            <w:shd w:val="clear" w:color="auto" w:fill="auto"/>
            <w:vAlign w:val="center"/>
            <w:hideMark/>
          </w:tcPr>
          <w:p w:rsidR="00987628" w:rsidRPr="00251E39" w:rsidRDefault="00987628" w:rsidP="00DE4AA0">
            <w:pPr>
              <w:widowControl/>
              <w:adjustRightInd w:val="0"/>
              <w:snapToGrid w:val="0"/>
              <w:ind w:firstLineChars="0" w:firstLine="0"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 w:val="18"/>
                <w:szCs w:val="18"/>
              </w:rPr>
            </w:pPr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说明：优先级1为第一期内容，1.5是可以在</w:t>
            </w:r>
            <w:proofErr w:type="gramStart"/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改单过程</w:t>
            </w:r>
            <w:proofErr w:type="gramEnd"/>
            <w:r w:rsidRPr="00251E39">
              <w:rPr>
                <w:rFonts w:asciiTheme="minorEastAsia" w:hAnsiTheme="minorEastAsia" w:cs="宋体" w:hint="eastAsia"/>
                <w:color w:val="000000" w:themeColor="text1"/>
                <w:kern w:val="0"/>
                <w:sz w:val="18"/>
                <w:szCs w:val="18"/>
              </w:rPr>
              <w:t>中完成的，2为后期内容；一期优先级里面，A标识是一期确保内容。</w:t>
            </w:r>
          </w:p>
        </w:tc>
      </w:tr>
    </w:tbl>
    <w:p w:rsidR="00000FE4" w:rsidRPr="00000FE4" w:rsidRDefault="00000FE4" w:rsidP="00000FE4">
      <w:pPr>
        <w:ind w:firstLine="420"/>
      </w:pPr>
    </w:p>
    <w:p w:rsidR="00651ACC" w:rsidRPr="00651ACC" w:rsidRDefault="00651ACC" w:rsidP="00651ACC">
      <w:pPr>
        <w:ind w:firstLine="420"/>
      </w:pPr>
    </w:p>
    <w:p w:rsidR="00352C33" w:rsidRDefault="00EC5361" w:rsidP="00F9303C">
      <w:pPr>
        <w:pStyle w:val="2"/>
      </w:pPr>
      <w:bookmarkStart w:id="22" w:name="_Toc509062349"/>
      <w:r>
        <w:rPr>
          <w:rFonts w:hint="eastAsia"/>
        </w:rPr>
        <w:lastRenderedPageBreak/>
        <w:t>综合管理平台</w:t>
      </w:r>
      <w:r w:rsidR="00062964">
        <w:rPr>
          <w:rFonts w:hint="eastAsia"/>
        </w:rPr>
        <w:t>（</w:t>
      </w:r>
      <w:r w:rsidR="00062964">
        <w:rPr>
          <w:rFonts w:hint="eastAsia"/>
        </w:rPr>
        <w:t>SY</w:t>
      </w:r>
      <w:r w:rsidR="00062964">
        <w:rPr>
          <w:rFonts w:hint="eastAsia"/>
        </w:rPr>
        <w:t>）</w:t>
      </w:r>
      <w:bookmarkEnd w:id="22"/>
    </w:p>
    <w:p w:rsidR="00DD3411" w:rsidRDefault="007A2390" w:rsidP="007A2390">
      <w:pPr>
        <w:pStyle w:val="3"/>
      </w:pPr>
      <w:bookmarkStart w:id="23" w:name="_Toc509062350"/>
      <w:r>
        <w:rPr>
          <w:rFonts w:hint="eastAsia"/>
        </w:rPr>
        <w:t>功能结构描述</w:t>
      </w:r>
      <w:bookmarkEnd w:id="23"/>
    </w:p>
    <w:p w:rsidR="00070447" w:rsidRDefault="00070447" w:rsidP="007A2390">
      <w:pPr>
        <w:ind w:firstLine="420"/>
      </w:pPr>
      <w:r>
        <w:rPr>
          <w:noProof/>
        </w:rPr>
        <w:drawing>
          <wp:inline distT="0" distB="0" distL="0" distR="0">
            <wp:extent cx="5314950" cy="8134350"/>
            <wp:effectExtent l="0" t="0" r="0" b="19050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1C0072" w:rsidRDefault="001C0072" w:rsidP="007A2390">
      <w:pPr>
        <w:ind w:firstLine="420"/>
      </w:pPr>
    </w:p>
    <w:p w:rsidR="00DD3411" w:rsidRDefault="00DD3411" w:rsidP="00DD3411">
      <w:pPr>
        <w:pStyle w:val="3"/>
      </w:pPr>
      <w:bookmarkStart w:id="24" w:name="_Toc509062351"/>
      <w:r>
        <w:rPr>
          <w:rFonts w:hint="eastAsia"/>
        </w:rPr>
        <w:t>系统</w:t>
      </w:r>
      <w:bookmarkEnd w:id="24"/>
      <w:r w:rsidR="00815A13">
        <w:rPr>
          <w:rFonts w:hint="eastAsia"/>
        </w:rPr>
        <w:t>登录及</w:t>
      </w:r>
      <w:r w:rsidR="008D7AD7">
        <w:rPr>
          <w:rFonts w:hint="eastAsia"/>
        </w:rPr>
        <w:t>初始化向导</w:t>
      </w: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E4671" w:rsidRPr="00F93BD8" w:rsidTr="005A25BB">
        <w:tc>
          <w:tcPr>
            <w:tcW w:w="1135" w:type="dxa"/>
            <w:vAlign w:val="center"/>
          </w:tcPr>
          <w:p w:rsidR="00DE4671" w:rsidRPr="00F93BD8" w:rsidRDefault="00DE4671" w:rsidP="00DE4671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E4671" w:rsidRPr="00F93BD8" w:rsidRDefault="00984A19" w:rsidP="00DE4671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E4671" w:rsidRPr="00F93BD8" w:rsidRDefault="00DE4671" w:rsidP="00DE4671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E4671" w:rsidRPr="00F93BD8" w:rsidRDefault="00DE4671" w:rsidP="00DE4671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E4671" w:rsidRPr="00F93BD8" w:rsidTr="00B81F27">
        <w:tc>
          <w:tcPr>
            <w:tcW w:w="1135" w:type="dxa"/>
            <w:vAlign w:val="center"/>
          </w:tcPr>
          <w:p w:rsidR="00DE4671" w:rsidRPr="00F93BD8" w:rsidRDefault="00DE4671" w:rsidP="00AA73BE">
            <w:pPr>
              <w:pStyle w:val="22"/>
            </w:pPr>
            <w:r w:rsidRPr="00F93BD8">
              <w:rPr>
                <w:rFonts w:hint="eastAsia"/>
              </w:rPr>
              <w:t>SY0</w:t>
            </w:r>
            <w:r w:rsidR="00AA73BE"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E4671" w:rsidRPr="00F93BD8" w:rsidRDefault="00E41388" w:rsidP="00B81F27">
            <w:pPr>
              <w:pStyle w:val="22"/>
            </w:pPr>
            <w:r>
              <w:rPr>
                <w:rFonts w:hint="eastAsia"/>
              </w:rPr>
              <w:t>系统初始化向导</w:t>
            </w:r>
          </w:p>
        </w:tc>
        <w:tc>
          <w:tcPr>
            <w:tcW w:w="5528" w:type="dxa"/>
            <w:vAlign w:val="center"/>
          </w:tcPr>
          <w:p w:rsidR="00DE4671" w:rsidRDefault="00E41388" w:rsidP="00CE7F34">
            <w:pPr>
              <w:pStyle w:val="af5"/>
              <w:jc w:val="both"/>
            </w:pPr>
            <w:r>
              <w:rPr>
                <w:rFonts w:hint="eastAsia"/>
              </w:rPr>
              <w:t>为客户提供一个向导，以便客户可以一步一步完成系统的初始参数设置</w:t>
            </w:r>
          </w:p>
          <w:p w:rsidR="00E41388" w:rsidRDefault="00E41388" w:rsidP="00CE7F34">
            <w:pPr>
              <w:pStyle w:val="af5"/>
              <w:jc w:val="both"/>
            </w:pPr>
            <w:r>
              <w:rPr>
                <w:rFonts w:hint="eastAsia"/>
              </w:rPr>
              <w:t>具体设置顺序为：</w:t>
            </w:r>
            <w:r w:rsidR="00B902AE">
              <w:rPr>
                <w:rFonts w:hint="eastAsia"/>
              </w:rPr>
              <w:t>学校信息填写、校区信息填写、软件注册、系统基础参数配置</w:t>
            </w:r>
            <w:r w:rsidR="007529E5">
              <w:rPr>
                <w:rFonts w:hint="eastAsia"/>
              </w:rPr>
              <w:t>、</w:t>
            </w:r>
            <w:r w:rsidR="000301DF">
              <w:rPr>
                <w:rFonts w:hint="eastAsia"/>
              </w:rPr>
              <w:t>提示</w:t>
            </w:r>
            <w:r w:rsidR="007D0468">
              <w:rPr>
                <w:rFonts w:hint="eastAsia"/>
              </w:rPr>
              <w:t>生成系统卡、</w:t>
            </w:r>
            <w:r w:rsidR="00B902AE">
              <w:rPr>
                <w:rFonts w:hint="eastAsia"/>
              </w:rPr>
              <w:t>班级部门信息填写（可导入人员信息）、建筑物信息填写、作息时间填写</w:t>
            </w:r>
            <w:r w:rsidR="007529E5">
              <w:rPr>
                <w:rFonts w:hint="eastAsia"/>
              </w:rPr>
              <w:t>、结算账户填写、卡类信息填写、设备区域信息填写</w:t>
            </w:r>
            <w:r w:rsidR="00B902AE">
              <w:rPr>
                <w:rFonts w:hint="eastAsia"/>
              </w:rPr>
              <w:t>、设备信息填写</w:t>
            </w:r>
          </w:p>
          <w:p w:rsidR="00B902AE" w:rsidRDefault="00B902AE" w:rsidP="00CE7F34">
            <w:pPr>
              <w:pStyle w:val="af5"/>
              <w:jc w:val="both"/>
            </w:pPr>
            <w:r>
              <w:rPr>
                <w:rFonts w:hint="eastAsia"/>
              </w:rPr>
              <w:t>如果向导没有被执行完毕，系统可记录执行完成的位置，下次打开自动从上次未完成的地方开始。</w:t>
            </w:r>
          </w:p>
          <w:p w:rsidR="00B902AE" w:rsidRDefault="00B902AE" w:rsidP="00CE7F34">
            <w:pPr>
              <w:pStyle w:val="af5"/>
              <w:jc w:val="both"/>
            </w:pPr>
            <w:r>
              <w:rPr>
                <w:rFonts w:hint="eastAsia"/>
              </w:rPr>
              <w:t>当向导执行完全完成后，不可以被再次执行。</w:t>
            </w:r>
          </w:p>
          <w:p w:rsidR="00E41388" w:rsidRDefault="00B902AE" w:rsidP="00CE7F34">
            <w:pPr>
              <w:pStyle w:val="af5"/>
              <w:jc w:val="both"/>
            </w:pPr>
            <w:r>
              <w:rPr>
                <w:rFonts w:hint="eastAsia"/>
              </w:rPr>
              <w:t>向导中的</w:t>
            </w:r>
            <w:r w:rsidR="00E41388">
              <w:rPr>
                <w:rFonts w:hint="eastAsia"/>
              </w:rPr>
              <w:t>每个模块的具体功能</w:t>
            </w:r>
            <w:r>
              <w:rPr>
                <w:rFonts w:hint="eastAsia"/>
              </w:rPr>
              <w:t>需求</w:t>
            </w:r>
            <w:proofErr w:type="gramStart"/>
            <w:r w:rsidR="00E41388">
              <w:rPr>
                <w:rFonts w:hint="eastAsia"/>
              </w:rPr>
              <w:t>详</w:t>
            </w:r>
            <w:proofErr w:type="gramEnd"/>
            <w:r w:rsidR="00E41388">
              <w:rPr>
                <w:rFonts w:hint="eastAsia"/>
              </w:rPr>
              <w:t>见下文</w:t>
            </w:r>
            <w:r w:rsidR="00061B2A">
              <w:rPr>
                <w:rFonts w:hint="eastAsia"/>
              </w:rPr>
              <w:t>。</w:t>
            </w:r>
          </w:p>
        </w:tc>
        <w:tc>
          <w:tcPr>
            <w:tcW w:w="851" w:type="dxa"/>
            <w:vAlign w:val="center"/>
          </w:tcPr>
          <w:p w:rsidR="00DE4671" w:rsidRPr="00F93BD8" w:rsidRDefault="00DE4671" w:rsidP="00DE4671">
            <w:pPr>
              <w:pStyle w:val="22"/>
            </w:pPr>
          </w:p>
        </w:tc>
      </w:tr>
      <w:tr w:rsidR="00815A13" w:rsidRPr="00F93BD8" w:rsidTr="00B81F27">
        <w:tc>
          <w:tcPr>
            <w:tcW w:w="1135" w:type="dxa"/>
            <w:vAlign w:val="center"/>
          </w:tcPr>
          <w:p w:rsidR="00815A13" w:rsidRPr="00F93BD8" w:rsidRDefault="00815A13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2002</w:t>
            </w:r>
          </w:p>
        </w:tc>
        <w:tc>
          <w:tcPr>
            <w:tcW w:w="1701" w:type="dxa"/>
            <w:vAlign w:val="center"/>
          </w:tcPr>
          <w:p w:rsidR="00815A13" w:rsidRDefault="00815A13" w:rsidP="00815A13">
            <w:pPr>
              <w:pStyle w:val="22"/>
            </w:pPr>
            <w:r>
              <w:rPr>
                <w:rFonts w:hint="eastAsia"/>
              </w:rPr>
              <w:t>系统登录检测浏览器</w:t>
            </w:r>
          </w:p>
        </w:tc>
        <w:tc>
          <w:tcPr>
            <w:tcW w:w="5528" w:type="dxa"/>
            <w:vAlign w:val="center"/>
          </w:tcPr>
          <w:p w:rsidR="00815A13" w:rsidRDefault="00815A13" w:rsidP="00815A13">
            <w:pPr>
              <w:pStyle w:val="af5"/>
              <w:jc w:val="both"/>
            </w:pPr>
            <w:r>
              <w:rPr>
                <w:rFonts w:hint="eastAsia"/>
              </w:rPr>
              <w:t>自动检测浏览器版本，当浏览器不在允许的版本范围时，自动提示用户</w:t>
            </w:r>
          </w:p>
        </w:tc>
        <w:tc>
          <w:tcPr>
            <w:tcW w:w="851" w:type="dxa"/>
            <w:vAlign w:val="center"/>
          </w:tcPr>
          <w:p w:rsidR="00815A13" w:rsidRPr="00F93BD8" w:rsidRDefault="00815A13" w:rsidP="00815A13">
            <w:pPr>
              <w:pStyle w:val="22"/>
            </w:pPr>
          </w:p>
        </w:tc>
      </w:tr>
      <w:tr w:rsidR="00815A13" w:rsidRPr="00F93BD8" w:rsidTr="00B81F27">
        <w:tc>
          <w:tcPr>
            <w:tcW w:w="1135" w:type="dxa"/>
            <w:vAlign w:val="center"/>
          </w:tcPr>
          <w:p w:rsidR="00815A13" w:rsidRPr="00F93BD8" w:rsidRDefault="00815A13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200</w:t>
            </w:r>
            <w:r>
              <w:t>3</w:t>
            </w:r>
          </w:p>
        </w:tc>
        <w:tc>
          <w:tcPr>
            <w:tcW w:w="1701" w:type="dxa"/>
            <w:vAlign w:val="center"/>
          </w:tcPr>
          <w:p w:rsidR="00815A13" w:rsidRDefault="00815A13" w:rsidP="00815A13">
            <w:pPr>
              <w:pStyle w:val="22"/>
            </w:pPr>
            <w:r>
              <w:rPr>
                <w:rFonts w:hint="eastAsia"/>
              </w:rPr>
              <w:t>显示可配置的客户信息</w:t>
            </w:r>
          </w:p>
        </w:tc>
        <w:tc>
          <w:tcPr>
            <w:tcW w:w="5528" w:type="dxa"/>
            <w:vAlign w:val="center"/>
          </w:tcPr>
          <w:p w:rsidR="00815A13" w:rsidRDefault="00815A13" w:rsidP="00815A13">
            <w:pPr>
              <w:pStyle w:val="af5"/>
              <w:jc w:val="both"/>
            </w:pPr>
            <w:r>
              <w:rPr>
                <w:rFonts w:hint="eastAsia"/>
              </w:rPr>
              <w:t>可在系统参数中对于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ICP</w:t>
            </w:r>
            <w:r>
              <w:rPr>
                <w:rFonts w:hint="eastAsia"/>
              </w:rPr>
              <w:t>信息进行配置，在显示登录界面时，自动在上方显示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，在下方显示</w:t>
            </w:r>
            <w:r>
              <w:rPr>
                <w:rFonts w:hint="eastAsia"/>
              </w:rPr>
              <w:t>ICP</w:t>
            </w:r>
            <w:r w:rsidR="00BC334A">
              <w:rPr>
                <w:rFonts w:hint="eastAsia"/>
              </w:rPr>
              <w:t>信息，在标题栏显示学校信息。在下方固定显示公司信息，版本信息，方便售后人员获知版本。</w:t>
            </w:r>
          </w:p>
        </w:tc>
        <w:tc>
          <w:tcPr>
            <w:tcW w:w="851" w:type="dxa"/>
            <w:vAlign w:val="center"/>
          </w:tcPr>
          <w:p w:rsidR="00815A13" w:rsidRPr="00F93BD8" w:rsidRDefault="00815A13" w:rsidP="00815A13">
            <w:pPr>
              <w:pStyle w:val="22"/>
            </w:pPr>
          </w:p>
        </w:tc>
      </w:tr>
      <w:tr w:rsidR="00815A13" w:rsidRPr="00F93BD8" w:rsidTr="00B81F27">
        <w:tc>
          <w:tcPr>
            <w:tcW w:w="1135" w:type="dxa"/>
            <w:vAlign w:val="center"/>
          </w:tcPr>
          <w:p w:rsidR="00815A13" w:rsidRPr="00F93BD8" w:rsidRDefault="00815A13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200</w:t>
            </w:r>
            <w:r>
              <w:t>4</w:t>
            </w:r>
          </w:p>
        </w:tc>
        <w:tc>
          <w:tcPr>
            <w:tcW w:w="1701" w:type="dxa"/>
            <w:vAlign w:val="center"/>
          </w:tcPr>
          <w:p w:rsidR="00815A13" w:rsidRDefault="00815A13" w:rsidP="00815A13">
            <w:pPr>
              <w:pStyle w:val="22"/>
            </w:pPr>
            <w:r>
              <w:rPr>
                <w:rFonts w:hint="eastAsia"/>
              </w:rPr>
              <w:t>错误信息提示</w:t>
            </w:r>
          </w:p>
        </w:tc>
        <w:tc>
          <w:tcPr>
            <w:tcW w:w="5528" w:type="dxa"/>
            <w:vAlign w:val="center"/>
          </w:tcPr>
          <w:p w:rsidR="00815A13" w:rsidRDefault="00815A13" w:rsidP="00815A13">
            <w:pPr>
              <w:pStyle w:val="af5"/>
              <w:jc w:val="both"/>
            </w:pPr>
            <w:r>
              <w:rPr>
                <w:rFonts w:hint="eastAsia"/>
              </w:rPr>
              <w:t>可在界面上提示异常信息，</w:t>
            </w:r>
            <w:proofErr w:type="gramStart"/>
            <w:r>
              <w:rPr>
                <w:rFonts w:hint="eastAsia"/>
              </w:rPr>
              <w:t>方便排</w:t>
            </w:r>
            <w:proofErr w:type="gramEnd"/>
            <w:r>
              <w:rPr>
                <w:rFonts w:hint="eastAsia"/>
              </w:rPr>
              <w:t>查问。异常信息应有易于理解的说明，比如：数据库连接失败、应用程序启动异常等</w:t>
            </w:r>
          </w:p>
        </w:tc>
        <w:tc>
          <w:tcPr>
            <w:tcW w:w="851" w:type="dxa"/>
            <w:vAlign w:val="center"/>
          </w:tcPr>
          <w:p w:rsidR="00815A13" w:rsidRPr="00F93BD8" w:rsidRDefault="00815A13" w:rsidP="00815A13">
            <w:pPr>
              <w:pStyle w:val="22"/>
            </w:pPr>
          </w:p>
        </w:tc>
      </w:tr>
      <w:tr w:rsidR="00BC334A" w:rsidRPr="00F93BD8" w:rsidTr="00B81F27">
        <w:tc>
          <w:tcPr>
            <w:tcW w:w="1135" w:type="dxa"/>
            <w:vAlign w:val="center"/>
          </w:tcPr>
          <w:p w:rsidR="00BC334A" w:rsidRPr="00F93BD8" w:rsidRDefault="00BC334A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200</w:t>
            </w:r>
            <w:r>
              <w:t>5</w:t>
            </w:r>
          </w:p>
        </w:tc>
        <w:tc>
          <w:tcPr>
            <w:tcW w:w="1701" w:type="dxa"/>
            <w:vAlign w:val="center"/>
          </w:tcPr>
          <w:p w:rsidR="00BC334A" w:rsidRDefault="00BC334A" w:rsidP="00815A13">
            <w:pPr>
              <w:pStyle w:val="22"/>
            </w:pPr>
            <w:r>
              <w:rPr>
                <w:rFonts w:hint="eastAsia"/>
              </w:rPr>
              <w:t>验证</w:t>
            </w:r>
          </w:p>
        </w:tc>
        <w:tc>
          <w:tcPr>
            <w:tcW w:w="5528" w:type="dxa"/>
            <w:vAlign w:val="center"/>
          </w:tcPr>
          <w:p w:rsidR="00BC334A" w:rsidRDefault="00BC334A" w:rsidP="00815A13">
            <w:pPr>
              <w:pStyle w:val="af5"/>
              <w:jc w:val="both"/>
            </w:pPr>
            <w:r>
              <w:rPr>
                <w:rFonts w:hint="eastAsia"/>
              </w:rPr>
              <w:t>提供拼图方式的验证，方便用户验证。现有的验证方式有时会无法看清楚，导致验证失败。</w:t>
            </w:r>
          </w:p>
        </w:tc>
        <w:tc>
          <w:tcPr>
            <w:tcW w:w="851" w:type="dxa"/>
            <w:vAlign w:val="center"/>
          </w:tcPr>
          <w:p w:rsidR="00BC334A" w:rsidRPr="00F93BD8" w:rsidRDefault="00BC334A" w:rsidP="00815A13">
            <w:pPr>
              <w:pStyle w:val="22"/>
            </w:pPr>
          </w:p>
        </w:tc>
      </w:tr>
      <w:tr w:rsidR="00E84E08" w:rsidRPr="00F93BD8" w:rsidTr="00B81F27">
        <w:tc>
          <w:tcPr>
            <w:tcW w:w="1135" w:type="dxa"/>
            <w:vAlign w:val="center"/>
          </w:tcPr>
          <w:p w:rsidR="00E84E08" w:rsidRPr="00F93BD8" w:rsidRDefault="00E84E08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200</w:t>
            </w:r>
            <w:r>
              <w:t>6</w:t>
            </w:r>
          </w:p>
        </w:tc>
        <w:tc>
          <w:tcPr>
            <w:tcW w:w="1701" w:type="dxa"/>
            <w:vAlign w:val="center"/>
          </w:tcPr>
          <w:p w:rsidR="00E84E08" w:rsidRDefault="00E84E08" w:rsidP="00815A13">
            <w:pPr>
              <w:pStyle w:val="22"/>
            </w:pPr>
            <w:r>
              <w:rPr>
                <w:rFonts w:hint="eastAsia"/>
              </w:rPr>
              <w:t>离开提示</w:t>
            </w:r>
          </w:p>
        </w:tc>
        <w:tc>
          <w:tcPr>
            <w:tcW w:w="5528" w:type="dxa"/>
            <w:vAlign w:val="center"/>
          </w:tcPr>
          <w:p w:rsidR="00E84E08" w:rsidRDefault="00E84E08" w:rsidP="00815A13">
            <w:pPr>
              <w:pStyle w:val="af5"/>
              <w:jc w:val="both"/>
            </w:pPr>
            <w:r>
              <w:rPr>
                <w:rFonts w:hint="eastAsia"/>
              </w:rPr>
              <w:t>当用户离开</w:t>
            </w:r>
            <w:r>
              <w:rPr>
                <w:rFonts w:hint="eastAsia"/>
              </w:rPr>
              <w:t>Q1</w:t>
            </w:r>
            <w:r>
              <w:rPr>
                <w:rFonts w:hint="eastAsia"/>
              </w:rPr>
              <w:t>页面时，自动提示客户，是否确定要离开，以免客户点击后退按钮</w:t>
            </w:r>
            <w:proofErr w:type="gramStart"/>
            <w:r>
              <w:rPr>
                <w:rFonts w:hint="eastAsia"/>
              </w:rPr>
              <w:t>误离开</w:t>
            </w:r>
            <w:proofErr w:type="gramEnd"/>
          </w:p>
        </w:tc>
        <w:tc>
          <w:tcPr>
            <w:tcW w:w="851" w:type="dxa"/>
            <w:vAlign w:val="center"/>
          </w:tcPr>
          <w:p w:rsidR="00E84E08" w:rsidRPr="00F93BD8" w:rsidRDefault="00E84E08" w:rsidP="00815A13">
            <w:pPr>
              <w:pStyle w:val="22"/>
            </w:pPr>
          </w:p>
        </w:tc>
      </w:tr>
    </w:tbl>
    <w:p w:rsidR="00AA4949" w:rsidRDefault="00AA4949" w:rsidP="00326067">
      <w:pPr>
        <w:ind w:firstLine="420"/>
      </w:pPr>
    </w:p>
    <w:p w:rsidR="00DD3411" w:rsidRDefault="00F80166" w:rsidP="00DD3411">
      <w:pPr>
        <w:pStyle w:val="3"/>
      </w:pPr>
      <w:r>
        <w:rPr>
          <w:rFonts w:hint="eastAsia"/>
        </w:rPr>
        <w:t>系统基础参数配置</w:t>
      </w: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377AA4" w:rsidRPr="00F93BD8" w:rsidTr="00B81F27">
        <w:tc>
          <w:tcPr>
            <w:tcW w:w="1135" w:type="dxa"/>
            <w:vAlign w:val="center"/>
          </w:tcPr>
          <w:p w:rsidR="00377AA4" w:rsidRPr="00F93BD8" w:rsidRDefault="00377AA4" w:rsidP="00141DFA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377AA4" w:rsidRPr="00F93BD8" w:rsidRDefault="00377AA4" w:rsidP="00B81F27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377AA4" w:rsidRPr="00F93BD8" w:rsidRDefault="00377AA4" w:rsidP="00141DFA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377AA4" w:rsidRPr="00F93BD8" w:rsidRDefault="00377AA4" w:rsidP="00141DFA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377AA4" w:rsidRPr="00F93BD8" w:rsidTr="00B81F27">
        <w:tc>
          <w:tcPr>
            <w:tcW w:w="1135" w:type="dxa"/>
            <w:vAlign w:val="center"/>
          </w:tcPr>
          <w:p w:rsidR="00377AA4" w:rsidRPr="00F93BD8" w:rsidRDefault="00377AA4" w:rsidP="00AA73BE">
            <w:pPr>
              <w:pStyle w:val="22"/>
            </w:pPr>
            <w:r w:rsidRPr="00F93BD8">
              <w:rPr>
                <w:rFonts w:hint="eastAsia"/>
              </w:rPr>
              <w:t>SY0</w:t>
            </w:r>
            <w:r w:rsidR="00AA73BE">
              <w:rPr>
                <w:rFonts w:hint="eastAsia"/>
              </w:rPr>
              <w:t>3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377AA4" w:rsidRPr="00F93BD8" w:rsidRDefault="00815A13" w:rsidP="00E95992">
            <w:pPr>
              <w:pStyle w:val="22"/>
            </w:pPr>
            <w:r>
              <w:rPr>
                <w:rFonts w:hint="eastAsia"/>
              </w:rPr>
              <w:t>系统参数显示</w:t>
            </w:r>
          </w:p>
        </w:tc>
        <w:tc>
          <w:tcPr>
            <w:tcW w:w="5528" w:type="dxa"/>
            <w:vAlign w:val="center"/>
          </w:tcPr>
          <w:p w:rsidR="00BC334A" w:rsidRDefault="00815A13" w:rsidP="00E95992">
            <w:pPr>
              <w:pStyle w:val="af5"/>
              <w:jc w:val="both"/>
            </w:pPr>
            <w:r>
              <w:rPr>
                <w:rFonts w:hint="eastAsia"/>
              </w:rPr>
              <w:t>点击系统参数后，打开系统参数界面，显示系统参数信息</w:t>
            </w:r>
            <w:r w:rsidR="00BC334A">
              <w:rPr>
                <w:rFonts w:hint="eastAsia"/>
              </w:rPr>
              <w:t>。系统参数应包含</w:t>
            </w:r>
            <w:r w:rsidR="00BC334A">
              <w:rPr>
                <w:rFonts w:hint="eastAsia"/>
              </w:rPr>
              <w:t>UP6</w:t>
            </w:r>
            <w:r w:rsidR="00BC334A">
              <w:rPr>
                <w:rFonts w:hint="eastAsia"/>
              </w:rPr>
              <w:t>中所有的系统参数，同时，至少还应包含以下参数：</w:t>
            </w:r>
          </w:p>
          <w:p w:rsidR="00BC334A" w:rsidRDefault="00BC334A" w:rsidP="00E95992">
            <w:pPr>
              <w:pStyle w:val="af5"/>
              <w:jc w:val="both"/>
            </w:pP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信息</w:t>
            </w:r>
          </w:p>
          <w:p w:rsidR="00BC334A" w:rsidRDefault="00BC334A" w:rsidP="00E95992">
            <w:pPr>
              <w:pStyle w:val="af5"/>
              <w:jc w:val="both"/>
            </w:pPr>
            <w:r>
              <w:rPr>
                <w:rFonts w:hint="eastAsia"/>
              </w:rPr>
              <w:t>ICP</w:t>
            </w:r>
            <w:r>
              <w:rPr>
                <w:rFonts w:hint="eastAsia"/>
              </w:rPr>
              <w:t>备案信息</w:t>
            </w:r>
          </w:p>
          <w:p w:rsidR="007D0468" w:rsidRDefault="007D0468" w:rsidP="00E95992">
            <w:pPr>
              <w:pStyle w:val="af5"/>
              <w:jc w:val="both"/>
            </w:pPr>
            <w:r>
              <w:rPr>
                <w:rFonts w:hint="eastAsia"/>
              </w:rPr>
              <w:t>水控为脱机还是联网（脱机水</w:t>
            </w:r>
            <w:proofErr w:type="gramStart"/>
            <w:r>
              <w:rPr>
                <w:rFonts w:hint="eastAsia"/>
              </w:rPr>
              <w:t>控不允许选择共钱包</w:t>
            </w:r>
            <w:proofErr w:type="gramEnd"/>
            <w:r>
              <w:rPr>
                <w:rFonts w:hint="eastAsia"/>
              </w:rPr>
              <w:t>）</w:t>
            </w:r>
          </w:p>
          <w:p w:rsidR="007D0468" w:rsidRDefault="007D0468" w:rsidP="007D0468">
            <w:pPr>
              <w:pStyle w:val="af5"/>
              <w:jc w:val="both"/>
            </w:pPr>
            <w:r>
              <w:rPr>
                <w:rFonts w:hint="eastAsia"/>
              </w:rPr>
              <w:t>消费、水控、电控是否共钱包</w:t>
            </w:r>
          </w:p>
          <w:p w:rsidR="007D0468" w:rsidRDefault="00DE5B53" w:rsidP="00E95992">
            <w:pPr>
              <w:pStyle w:val="af5"/>
              <w:jc w:val="both"/>
            </w:pPr>
            <w:r>
              <w:rPr>
                <w:rFonts w:hint="eastAsia"/>
              </w:rPr>
              <w:t>充值时是否自动扣管理费</w:t>
            </w:r>
          </w:p>
          <w:p w:rsidR="00DE5B53" w:rsidRPr="007D0468" w:rsidRDefault="00DE5B53" w:rsidP="00E95992">
            <w:pPr>
              <w:pStyle w:val="af5"/>
              <w:jc w:val="both"/>
            </w:pPr>
            <w:r>
              <w:rPr>
                <w:rFonts w:hint="eastAsia"/>
              </w:rPr>
              <w:t>订餐系统默认套餐是否允许透支</w:t>
            </w:r>
          </w:p>
        </w:tc>
        <w:tc>
          <w:tcPr>
            <w:tcW w:w="851" w:type="dxa"/>
            <w:vAlign w:val="center"/>
          </w:tcPr>
          <w:p w:rsidR="00377AA4" w:rsidRPr="00F93BD8" w:rsidRDefault="00377AA4" w:rsidP="00141DFA">
            <w:pPr>
              <w:pStyle w:val="22"/>
            </w:pPr>
          </w:p>
        </w:tc>
      </w:tr>
      <w:tr w:rsidR="00377AA4" w:rsidRPr="00F93BD8" w:rsidTr="00B81F27">
        <w:tc>
          <w:tcPr>
            <w:tcW w:w="1135" w:type="dxa"/>
            <w:vAlign w:val="center"/>
          </w:tcPr>
          <w:p w:rsidR="00377AA4" w:rsidRPr="00F93BD8" w:rsidRDefault="00377AA4" w:rsidP="00AA73BE">
            <w:pPr>
              <w:pStyle w:val="22"/>
            </w:pPr>
            <w:r w:rsidRPr="00F93BD8">
              <w:rPr>
                <w:rFonts w:hint="eastAsia"/>
              </w:rPr>
              <w:t>SY0</w:t>
            </w:r>
            <w:r w:rsidR="00AA73BE">
              <w:rPr>
                <w:rFonts w:hint="eastAsia"/>
              </w:rPr>
              <w:t>3</w:t>
            </w: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  <w:vAlign w:val="center"/>
          </w:tcPr>
          <w:p w:rsidR="00377AA4" w:rsidRDefault="00815A13" w:rsidP="00B81F27">
            <w:pPr>
              <w:pStyle w:val="22"/>
            </w:pPr>
            <w:r>
              <w:rPr>
                <w:rFonts w:hint="eastAsia"/>
              </w:rPr>
              <w:t>系统参数修改</w:t>
            </w:r>
          </w:p>
        </w:tc>
        <w:tc>
          <w:tcPr>
            <w:tcW w:w="5528" w:type="dxa"/>
            <w:vAlign w:val="center"/>
          </w:tcPr>
          <w:p w:rsidR="00512D52" w:rsidRPr="00512D52" w:rsidRDefault="00BC334A" w:rsidP="00141DFA">
            <w:pPr>
              <w:pStyle w:val="af5"/>
              <w:jc w:val="both"/>
            </w:pPr>
            <w:proofErr w:type="gramStart"/>
            <w:r>
              <w:rPr>
                <w:rFonts w:hint="eastAsia"/>
              </w:rPr>
              <w:t>双机某一行</w:t>
            </w:r>
            <w:proofErr w:type="gramEnd"/>
            <w:r>
              <w:rPr>
                <w:rFonts w:hint="eastAsia"/>
              </w:rPr>
              <w:t>即可对于相关信息进行修改，也可以点击修改按钮进行修改，点击保存按钮进行保存。修改后，如果未保存就关闭界面，</w:t>
            </w:r>
            <w:proofErr w:type="gramStart"/>
            <w:r>
              <w:rPr>
                <w:rFonts w:hint="eastAsia"/>
              </w:rPr>
              <w:t>则弹窗提示</w:t>
            </w:r>
            <w:proofErr w:type="gramEnd"/>
            <w:r>
              <w:rPr>
                <w:rFonts w:hint="eastAsia"/>
              </w:rPr>
              <w:t>用户。</w:t>
            </w:r>
          </w:p>
        </w:tc>
        <w:tc>
          <w:tcPr>
            <w:tcW w:w="851" w:type="dxa"/>
            <w:vAlign w:val="center"/>
          </w:tcPr>
          <w:p w:rsidR="00377AA4" w:rsidRPr="00F93BD8" w:rsidRDefault="00377AA4" w:rsidP="00141DFA">
            <w:pPr>
              <w:pStyle w:val="22"/>
            </w:pPr>
          </w:p>
        </w:tc>
      </w:tr>
      <w:tr w:rsidR="00BC334A" w:rsidRPr="00F93BD8" w:rsidTr="00B81F27">
        <w:tc>
          <w:tcPr>
            <w:tcW w:w="1135" w:type="dxa"/>
            <w:vAlign w:val="center"/>
          </w:tcPr>
          <w:p w:rsidR="00BC334A" w:rsidRPr="00BC334A" w:rsidRDefault="00BC334A" w:rsidP="00AA73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3003</w:t>
            </w:r>
          </w:p>
        </w:tc>
        <w:tc>
          <w:tcPr>
            <w:tcW w:w="1701" w:type="dxa"/>
            <w:vAlign w:val="center"/>
          </w:tcPr>
          <w:p w:rsidR="00BC334A" w:rsidRDefault="00BC334A" w:rsidP="00B81F27">
            <w:pPr>
              <w:pStyle w:val="22"/>
            </w:pPr>
            <w:r>
              <w:rPr>
                <w:rFonts w:hint="eastAsia"/>
              </w:rPr>
              <w:t>参数检索功能</w:t>
            </w:r>
          </w:p>
        </w:tc>
        <w:tc>
          <w:tcPr>
            <w:tcW w:w="5528" w:type="dxa"/>
            <w:vAlign w:val="center"/>
          </w:tcPr>
          <w:p w:rsidR="00BC334A" w:rsidRDefault="00BC334A" w:rsidP="00141DFA">
            <w:pPr>
              <w:pStyle w:val="af5"/>
              <w:jc w:val="both"/>
            </w:pPr>
            <w:r>
              <w:rPr>
                <w:rFonts w:hint="eastAsia"/>
              </w:rPr>
              <w:t>可输入参数名称，查询参数位置，方便进行修改</w:t>
            </w:r>
          </w:p>
        </w:tc>
        <w:tc>
          <w:tcPr>
            <w:tcW w:w="851" w:type="dxa"/>
            <w:vAlign w:val="center"/>
          </w:tcPr>
          <w:p w:rsidR="00BC334A" w:rsidRPr="00F93BD8" w:rsidRDefault="00BC334A" w:rsidP="00141DFA">
            <w:pPr>
              <w:pStyle w:val="22"/>
            </w:pPr>
          </w:p>
        </w:tc>
      </w:tr>
    </w:tbl>
    <w:p w:rsidR="00DD3411" w:rsidRDefault="00DD3411" w:rsidP="00DD3411">
      <w:pPr>
        <w:ind w:firstLine="420"/>
      </w:pPr>
    </w:p>
    <w:p w:rsidR="00DD3411" w:rsidRDefault="00DD3411" w:rsidP="00DD3411">
      <w:pPr>
        <w:ind w:firstLine="420"/>
      </w:pPr>
    </w:p>
    <w:p w:rsidR="00DD3411" w:rsidRDefault="00F80166" w:rsidP="00DD3411">
      <w:pPr>
        <w:pStyle w:val="3"/>
      </w:pPr>
      <w:bookmarkStart w:id="25" w:name="_Toc509062353"/>
      <w:r>
        <w:rPr>
          <w:rFonts w:hint="eastAsia"/>
        </w:rPr>
        <w:lastRenderedPageBreak/>
        <w:t>系统</w:t>
      </w:r>
      <w:r w:rsidR="00DD3411">
        <w:rPr>
          <w:rFonts w:hint="eastAsia"/>
        </w:rPr>
        <w:t>权限管理</w:t>
      </w:r>
      <w:bookmarkEnd w:id="25"/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AA73BE" w:rsidRPr="00F93BD8" w:rsidTr="00B81F27">
        <w:tc>
          <w:tcPr>
            <w:tcW w:w="1135" w:type="dxa"/>
            <w:vAlign w:val="center"/>
          </w:tcPr>
          <w:p w:rsidR="00AA73BE" w:rsidRPr="00F93BD8" w:rsidRDefault="00AA73BE" w:rsidP="00141DFA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AA73BE" w:rsidRPr="00F93BD8" w:rsidRDefault="00AA73BE" w:rsidP="00B81F27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AA73BE" w:rsidRPr="00F93BD8" w:rsidRDefault="00AA73BE" w:rsidP="00141DFA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AA73BE" w:rsidRPr="00F93BD8" w:rsidRDefault="00AA73BE" w:rsidP="00141DFA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AA73BE" w:rsidRPr="00F93BD8" w:rsidTr="00B81F27">
        <w:tc>
          <w:tcPr>
            <w:tcW w:w="1135" w:type="dxa"/>
            <w:vAlign w:val="center"/>
          </w:tcPr>
          <w:p w:rsidR="00AA73BE" w:rsidRPr="00F93BD8" w:rsidRDefault="00AA73BE" w:rsidP="00AA73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AA73BE" w:rsidRPr="00F93BD8" w:rsidRDefault="00A10CB2" w:rsidP="00B81F27">
            <w:pPr>
              <w:pStyle w:val="22"/>
            </w:pPr>
            <w:r>
              <w:rPr>
                <w:rFonts w:hint="eastAsia"/>
              </w:rPr>
              <w:t>角色管理</w:t>
            </w:r>
          </w:p>
        </w:tc>
        <w:tc>
          <w:tcPr>
            <w:tcW w:w="5528" w:type="dxa"/>
            <w:vAlign w:val="center"/>
          </w:tcPr>
          <w:p w:rsidR="00AA73BE" w:rsidRDefault="00DE5B53" w:rsidP="00141DFA">
            <w:pPr>
              <w:pStyle w:val="af5"/>
              <w:jc w:val="both"/>
            </w:pPr>
            <w:r>
              <w:rPr>
                <w:rFonts w:hint="eastAsia"/>
              </w:rPr>
              <w:t>保持现有的角色管理功能</w:t>
            </w:r>
          </w:p>
          <w:p w:rsidR="00BC7004" w:rsidRDefault="00BC7004" w:rsidP="00141DFA">
            <w:pPr>
              <w:pStyle w:val="af5"/>
              <w:jc w:val="both"/>
            </w:pPr>
            <w:r>
              <w:rPr>
                <w:rFonts w:hint="eastAsia"/>
              </w:rPr>
              <w:t>另外，可以设置某个角色是否还要考虑数据权限。</w:t>
            </w:r>
          </w:p>
        </w:tc>
        <w:tc>
          <w:tcPr>
            <w:tcW w:w="851" w:type="dxa"/>
            <w:vAlign w:val="center"/>
          </w:tcPr>
          <w:p w:rsidR="00AA73BE" w:rsidRPr="00F93BD8" w:rsidRDefault="00AA73BE" w:rsidP="00141DFA">
            <w:pPr>
              <w:pStyle w:val="22"/>
            </w:pPr>
          </w:p>
        </w:tc>
      </w:tr>
      <w:tr w:rsidR="00AA73BE" w:rsidRPr="00F93BD8" w:rsidTr="00B81F27">
        <w:tc>
          <w:tcPr>
            <w:tcW w:w="1135" w:type="dxa"/>
            <w:vAlign w:val="center"/>
          </w:tcPr>
          <w:p w:rsidR="00AA73BE" w:rsidRPr="00F93BD8" w:rsidRDefault="00AA73BE" w:rsidP="00AA73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4002</w:t>
            </w:r>
          </w:p>
        </w:tc>
        <w:tc>
          <w:tcPr>
            <w:tcW w:w="1701" w:type="dxa"/>
            <w:vAlign w:val="center"/>
          </w:tcPr>
          <w:p w:rsidR="00AA73BE" w:rsidRDefault="00EF46D6" w:rsidP="00FB1140">
            <w:pPr>
              <w:pStyle w:val="22"/>
            </w:pPr>
            <w:r>
              <w:rPr>
                <w:rFonts w:hint="eastAsia"/>
              </w:rPr>
              <w:t>角色用户绑定</w:t>
            </w:r>
          </w:p>
        </w:tc>
        <w:tc>
          <w:tcPr>
            <w:tcW w:w="5528" w:type="dxa"/>
            <w:vAlign w:val="center"/>
          </w:tcPr>
          <w:p w:rsidR="00856047" w:rsidRDefault="00856047" w:rsidP="00141DFA">
            <w:pPr>
              <w:pStyle w:val="af5"/>
              <w:jc w:val="both"/>
            </w:pPr>
            <w:r>
              <w:t>有权限的平台操作员，可以</w:t>
            </w:r>
            <w:r w:rsidR="00EF46D6">
              <w:rPr>
                <w:rFonts w:hint="eastAsia"/>
              </w:rPr>
              <w:t>指定用户的角色</w:t>
            </w:r>
          </w:p>
          <w:p w:rsidR="00EF46D6" w:rsidRDefault="00EF46D6" w:rsidP="00141DFA">
            <w:pPr>
              <w:pStyle w:val="af5"/>
              <w:jc w:val="both"/>
            </w:pPr>
            <w:r>
              <w:rPr>
                <w:rFonts w:hint="eastAsia"/>
              </w:rPr>
              <w:t>指定角色时，</w:t>
            </w:r>
            <w:r w:rsidR="00E34F9B">
              <w:rPr>
                <w:rFonts w:hint="eastAsia"/>
              </w:rPr>
              <w:t>添加界面除现有功能外，提供一个部门树形结构，方便用户直接复选部门，进行批量添加。做批量添加时，提供一个</w:t>
            </w:r>
            <w:proofErr w:type="gramStart"/>
            <w:r w:rsidR="00E34F9B">
              <w:rPr>
                <w:rFonts w:hint="eastAsia"/>
              </w:rPr>
              <w:t>全选勾选</w:t>
            </w:r>
            <w:proofErr w:type="gramEnd"/>
            <w:r w:rsidR="00E34F9B">
              <w:rPr>
                <w:rFonts w:hint="eastAsia"/>
              </w:rPr>
              <w:t>框，如有</w:t>
            </w:r>
            <w:proofErr w:type="gramStart"/>
            <w:r w:rsidR="00E34F9B">
              <w:rPr>
                <w:rFonts w:hint="eastAsia"/>
              </w:rPr>
              <w:t>勾全选</w:t>
            </w:r>
            <w:proofErr w:type="gramEnd"/>
            <w:r w:rsidR="00E34F9B">
              <w:rPr>
                <w:rFonts w:hint="eastAsia"/>
              </w:rPr>
              <w:t>，则默认添加所选部门的所有人员，与界面上分</w:t>
            </w:r>
            <w:proofErr w:type="gramStart"/>
            <w:r w:rsidR="00E34F9B">
              <w:rPr>
                <w:rFonts w:hint="eastAsia"/>
              </w:rPr>
              <w:t>页显示</w:t>
            </w:r>
            <w:proofErr w:type="gramEnd"/>
            <w:r w:rsidR="00E34F9B">
              <w:rPr>
                <w:rFonts w:hint="eastAsia"/>
              </w:rPr>
              <w:t>无关。</w:t>
            </w:r>
          </w:p>
          <w:p w:rsidR="00E34F9B" w:rsidRDefault="00E34F9B" w:rsidP="00141DFA">
            <w:pPr>
              <w:pStyle w:val="af5"/>
              <w:jc w:val="both"/>
            </w:pPr>
            <w:r>
              <w:rPr>
                <w:rFonts w:hint="eastAsia"/>
              </w:rPr>
              <w:t>如果未使用</w:t>
            </w:r>
            <w:proofErr w:type="gramStart"/>
            <w:r>
              <w:rPr>
                <w:rFonts w:hint="eastAsia"/>
              </w:rPr>
              <w:t>部门全选功能</w:t>
            </w:r>
            <w:proofErr w:type="gramEnd"/>
            <w:r>
              <w:rPr>
                <w:rFonts w:hint="eastAsia"/>
              </w:rPr>
              <w:t>，当界面上有分页时，自动提示用户仅包含了一页的内容</w:t>
            </w:r>
          </w:p>
          <w:p w:rsidR="00BC7004" w:rsidRDefault="00BC7004" w:rsidP="00141DFA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AA73BE" w:rsidRPr="00F93BD8" w:rsidRDefault="00AA73BE" w:rsidP="00141DFA">
            <w:pPr>
              <w:pStyle w:val="22"/>
            </w:pPr>
          </w:p>
        </w:tc>
      </w:tr>
      <w:tr w:rsidR="00767DBE" w:rsidRPr="00F93BD8" w:rsidTr="00B81F27">
        <w:tc>
          <w:tcPr>
            <w:tcW w:w="1135" w:type="dxa"/>
            <w:vAlign w:val="center"/>
          </w:tcPr>
          <w:p w:rsidR="00767DBE" w:rsidRPr="00F93BD8" w:rsidRDefault="00767DBE" w:rsidP="00767D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4003</w:t>
            </w:r>
          </w:p>
        </w:tc>
        <w:tc>
          <w:tcPr>
            <w:tcW w:w="1701" w:type="dxa"/>
            <w:vAlign w:val="center"/>
          </w:tcPr>
          <w:p w:rsidR="00767DBE" w:rsidRDefault="00E34F9B" w:rsidP="00141DFA">
            <w:pPr>
              <w:pStyle w:val="22"/>
            </w:pPr>
            <w:r>
              <w:rPr>
                <w:rFonts w:hint="eastAsia"/>
              </w:rPr>
              <w:t>角色用户查询</w:t>
            </w:r>
          </w:p>
        </w:tc>
        <w:tc>
          <w:tcPr>
            <w:tcW w:w="5528" w:type="dxa"/>
            <w:vAlign w:val="center"/>
          </w:tcPr>
          <w:p w:rsidR="00767DBE" w:rsidRDefault="00E34F9B" w:rsidP="00141DFA">
            <w:pPr>
              <w:pStyle w:val="af5"/>
              <w:jc w:val="both"/>
            </w:pPr>
            <w:r>
              <w:rPr>
                <w:rFonts w:hint="eastAsia"/>
              </w:rPr>
              <w:t>可查询某个角色下包含哪些用户</w:t>
            </w:r>
          </w:p>
          <w:p w:rsidR="00E34F9B" w:rsidRDefault="00E34F9B" w:rsidP="00141DFA">
            <w:pPr>
              <w:pStyle w:val="af5"/>
              <w:jc w:val="both"/>
            </w:pPr>
            <w:r>
              <w:rPr>
                <w:rFonts w:hint="eastAsia"/>
              </w:rPr>
              <w:t>可以查询某个用户是何种角色</w:t>
            </w:r>
          </w:p>
        </w:tc>
        <w:tc>
          <w:tcPr>
            <w:tcW w:w="851" w:type="dxa"/>
            <w:vAlign w:val="center"/>
          </w:tcPr>
          <w:p w:rsidR="00767DBE" w:rsidRPr="00F93BD8" w:rsidRDefault="00767DBE" w:rsidP="00141DFA">
            <w:pPr>
              <w:pStyle w:val="22"/>
            </w:pPr>
          </w:p>
        </w:tc>
      </w:tr>
      <w:tr w:rsidR="00767DBE" w:rsidRPr="00F93BD8" w:rsidTr="00B81F27">
        <w:tc>
          <w:tcPr>
            <w:tcW w:w="1135" w:type="dxa"/>
            <w:vAlign w:val="center"/>
          </w:tcPr>
          <w:p w:rsidR="00767DBE" w:rsidRPr="00F93BD8" w:rsidRDefault="00767DBE" w:rsidP="00767D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4004</w:t>
            </w:r>
          </w:p>
        </w:tc>
        <w:tc>
          <w:tcPr>
            <w:tcW w:w="1701" w:type="dxa"/>
            <w:vAlign w:val="center"/>
          </w:tcPr>
          <w:p w:rsidR="00767DBE" w:rsidRDefault="00E34F9B" w:rsidP="00141DFA">
            <w:pPr>
              <w:pStyle w:val="22"/>
            </w:pPr>
            <w:r>
              <w:rPr>
                <w:rFonts w:hint="eastAsia"/>
              </w:rPr>
              <w:t>岗位管理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查询</w:t>
            </w:r>
          </w:p>
        </w:tc>
        <w:tc>
          <w:tcPr>
            <w:tcW w:w="5528" w:type="dxa"/>
            <w:vAlign w:val="center"/>
          </w:tcPr>
          <w:p w:rsidR="00767DBE" w:rsidRDefault="00070535" w:rsidP="00141DFA">
            <w:pPr>
              <w:pStyle w:val="af5"/>
              <w:jc w:val="both"/>
            </w:pPr>
            <w:r>
              <w:t>允许有权限的操作员</w:t>
            </w:r>
            <w:proofErr w:type="gramStart"/>
            <w:r>
              <w:t>禁用掉某一个</w:t>
            </w:r>
            <w:proofErr w:type="gramEnd"/>
            <w:r>
              <w:t>平台操作员</w:t>
            </w:r>
          </w:p>
          <w:p w:rsidR="00070535" w:rsidRPr="00070535" w:rsidRDefault="00070535" w:rsidP="00141DFA">
            <w:pPr>
              <w:pStyle w:val="af5"/>
              <w:jc w:val="both"/>
            </w:pPr>
            <w:r>
              <w:rPr>
                <w:rFonts w:hint="eastAsia"/>
              </w:rPr>
              <w:t>操作员被禁用后，无法再次登录</w:t>
            </w:r>
          </w:p>
        </w:tc>
        <w:tc>
          <w:tcPr>
            <w:tcW w:w="851" w:type="dxa"/>
            <w:vAlign w:val="center"/>
          </w:tcPr>
          <w:p w:rsidR="00767DBE" w:rsidRPr="00F93BD8" w:rsidRDefault="00767DBE" w:rsidP="00141DFA">
            <w:pPr>
              <w:pStyle w:val="22"/>
            </w:pPr>
          </w:p>
        </w:tc>
      </w:tr>
      <w:tr w:rsidR="00767DBE" w:rsidRPr="00F93BD8" w:rsidTr="00B81F27">
        <w:tc>
          <w:tcPr>
            <w:tcW w:w="1135" w:type="dxa"/>
            <w:vAlign w:val="center"/>
          </w:tcPr>
          <w:p w:rsidR="00767DBE" w:rsidRPr="00F93BD8" w:rsidRDefault="00767DBE" w:rsidP="00767D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4005</w:t>
            </w:r>
          </w:p>
        </w:tc>
        <w:tc>
          <w:tcPr>
            <w:tcW w:w="1701" w:type="dxa"/>
            <w:vAlign w:val="center"/>
          </w:tcPr>
          <w:p w:rsidR="00767DBE" w:rsidRDefault="00E34F9B" w:rsidP="00141DFA">
            <w:pPr>
              <w:pStyle w:val="22"/>
            </w:pPr>
            <w:r>
              <w:rPr>
                <w:rFonts w:hint="eastAsia"/>
              </w:rPr>
              <w:t>岗位管理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编辑</w:t>
            </w:r>
          </w:p>
        </w:tc>
        <w:tc>
          <w:tcPr>
            <w:tcW w:w="5528" w:type="dxa"/>
            <w:vAlign w:val="center"/>
          </w:tcPr>
          <w:p w:rsidR="00767DBE" w:rsidRDefault="00070535" w:rsidP="00141DFA">
            <w:pPr>
              <w:pStyle w:val="af5"/>
              <w:jc w:val="both"/>
            </w:pPr>
            <w:r>
              <w:t>对于</w:t>
            </w:r>
            <w:r w:rsidR="00E34F9B">
              <w:rPr>
                <w:rFonts w:hint="eastAsia"/>
              </w:rPr>
              <w:t>岗位名称信息进行编辑（不允许编辑编号信息）</w:t>
            </w:r>
          </w:p>
        </w:tc>
        <w:tc>
          <w:tcPr>
            <w:tcW w:w="851" w:type="dxa"/>
            <w:vAlign w:val="center"/>
          </w:tcPr>
          <w:p w:rsidR="00767DBE" w:rsidRPr="00F93BD8" w:rsidRDefault="00767DBE" w:rsidP="00141DFA">
            <w:pPr>
              <w:pStyle w:val="22"/>
            </w:pPr>
          </w:p>
        </w:tc>
      </w:tr>
      <w:tr w:rsidR="00767DBE" w:rsidRPr="00F93BD8" w:rsidTr="00B81F27">
        <w:tc>
          <w:tcPr>
            <w:tcW w:w="1135" w:type="dxa"/>
            <w:vAlign w:val="center"/>
          </w:tcPr>
          <w:p w:rsidR="00767DBE" w:rsidRPr="00F93BD8" w:rsidRDefault="00767DBE" w:rsidP="00767D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4006</w:t>
            </w:r>
          </w:p>
        </w:tc>
        <w:tc>
          <w:tcPr>
            <w:tcW w:w="1701" w:type="dxa"/>
            <w:vAlign w:val="center"/>
          </w:tcPr>
          <w:p w:rsidR="00767DBE" w:rsidRDefault="00E34F9B" w:rsidP="00141DFA">
            <w:pPr>
              <w:pStyle w:val="22"/>
            </w:pPr>
            <w:r>
              <w:rPr>
                <w:rFonts w:hint="eastAsia"/>
              </w:rPr>
              <w:t>岗位管理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</w:t>
            </w:r>
          </w:p>
        </w:tc>
        <w:tc>
          <w:tcPr>
            <w:tcW w:w="5528" w:type="dxa"/>
            <w:vAlign w:val="center"/>
          </w:tcPr>
          <w:p w:rsidR="00767DBE" w:rsidRDefault="00E34F9B" w:rsidP="00A1268A">
            <w:pPr>
              <w:pStyle w:val="af5"/>
              <w:jc w:val="both"/>
            </w:pPr>
            <w:r>
              <w:rPr>
                <w:rFonts w:hint="eastAsia"/>
              </w:rPr>
              <w:t>当某角色下没有对应的用户时，可以删除</w:t>
            </w:r>
            <w:proofErr w:type="gramStart"/>
            <w:r>
              <w:rPr>
                <w:rFonts w:hint="eastAsia"/>
              </w:rPr>
              <w:t>该岗位</w:t>
            </w:r>
            <w:proofErr w:type="gramEnd"/>
          </w:p>
        </w:tc>
        <w:tc>
          <w:tcPr>
            <w:tcW w:w="851" w:type="dxa"/>
            <w:vAlign w:val="center"/>
          </w:tcPr>
          <w:p w:rsidR="00767DBE" w:rsidRPr="00F93BD8" w:rsidRDefault="00767DBE" w:rsidP="00141DFA">
            <w:pPr>
              <w:pStyle w:val="22"/>
            </w:pPr>
          </w:p>
        </w:tc>
      </w:tr>
      <w:tr w:rsidR="00767DBE" w:rsidRPr="00F93BD8" w:rsidTr="00B81F27">
        <w:tc>
          <w:tcPr>
            <w:tcW w:w="1135" w:type="dxa"/>
            <w:vAlign w:val="center"/>
          </w:tcPr>
          <w:p w:rsidR="00767DBE" w:rsidRPr="00F93BD8" w:rsidRDefault="00767DBE" w:rsidP="00767D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4007</w:t>
            </w:r>
          </w:p>
        </w:tc>
        <w:tc>
          <w:tcPr>
            <w:tcW w:w="1701" w:type="dxa"/>
            <w:vAlign w:val="center"/>
          </w:tcPr>
          <w:p w:rsidR="00767DBE" w:rsidRDefault="00E34F9B" w:rsidP="00FB1140">
            <w:pPr>
              <w:pStyle w:val="22"/>
            </w:pPr>
            <w:r>
              <w:rPr>
                <w:rFonts w:hint="eastAsia"/>
              </w:rPr>
              <w:t>岗位管理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添加</w:t>
            </w:r>
          </w:p>
        </w:tc>
        <w:tc>
          <w:tcPr>
            <w:tcW w:w="5528" w:type="dxa"/>
            <w:vAlign w:val="center"/>
          </w:tcPr>
          <w:p w:rsidR="00767DBE" w:rsidRDefault="00E34F9B" w:rsidP="00141DFA">
            <w:pPr>
              <w:pStyle w:val="af5"/>
              <w:jc w:val="both"/>
            </w:pPr>
            <w:r>
              <w:rPr>
                <w:rFonts w:hint="eastAsia"/>
              </w:rPr>
              <w:t>有权限的操作员可以新增岗位，新增岗位时，自动生成岗位编码</w:t>
            </w:r>
          </w:p>
        </w:tc>
        <w:tc>
          <w:tcPr>
            <w:tcW w:w="851" w:type="dxa"/>
            <w:vAlign w:val="center"/>
          </w:tcPr>
          <w:p w:rsidR="00767DBE" w:rsidRPr="00F93BD8" w:rsidRDefault="00767DBE" w:rsidP="00141DFA">
            <w:pPr>
              <w:pStyle w:val="22"/>
            </w:pPr>
          </w:p>
        </w:tc>
      </w:tr>
      <w:tr w:rsidR="00BC7004" w:rsidRPr="00F93BD8" w:rsidTr="00B81F27">
        <w:tc>
          <w:tcPr>
            <w:tcW w:w="1135" w:type="dxa"/>
            <w:vAlign w:val="center"/>
          </w:tcPr>
          <w:p w:rsidR="00BC7004" w:rsidRPr="00F93BD8" w:rsidRDefault="00BC7004" w:rsidP="00767DB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4008</w:t>
            </w:r>
          </w:p>
        </w:tc>
        <w:tc>
          <w:tcPr>
            <w:tcW w:w="1701" w:type="dxa"/>
            <w:vAlign w:val="center"/>
          </w:tcPr>
          <w:p w:rsidR="00BC7004" w:rsidRDefault="00BC7004" w:rsidP="00FB1140">
            <w:pPr>
              <w:pStyle w:val="22"/>
            </w:pPr>
            <w:r>
              <w:rPr>
                <w:rFonts w:hint="eastAsia"/>
              </w:rPr>
              <w:t>部门</w:t>
            </w:r>
            <w:proofErr w:type="gramStart"/>
            <w:r>
              <w:rPr>
                <w:rFonts w:hint="eastAsia"/>
              </w:rPr>
              <w:t>—人员</w:t>
            </w:r>
            <w:proofErr w:type="gramEnd"/>
            <w:r>
              <w:rPr>
                <w:rFonts w:hint="eastAsia"/>
              </w:rPr>
              <w:t>绑定功能</w:t>
            </w:r>
          </w:p>
        </w:tc>
        <w:tc>
          <w:tcPr>
            <w:tcW w:w="5528" w:type="dxa"/>
            <w:vAlign w:val="center"/>
          </w:tcPr>
          <w:p w:rsidR="00BC7004" w:rsidRDefault="00BC7004" w:rsidP="00141DFA">
            <w:pPr>
              <w:pStyle w:val="af5"/>
              <w:jc w:val="both"/>
            </w:pPr>
            <w:r>
              <w:rPr>
                <w:rFonts w:hint="eastAsia"/>
              </w:rPr>
              <w:t>可为具有多部门属性的用户绑定多个部门</w:t>
            </w:r>
          </w:p>
        </w:tc>
        <w:tc>
          <w:tcPr>
            <w:tcW w:w="851" w:type="dxa"/>
            <w:vAlign w:val="center"/>
          </w:tcPr>
          <w:p w:rsidR="00BC7004" w:rsidRPr="00F93BD8" w:rsidRDefault="00BC7004" w:rsidP="00141DFA">
            <w:pPr>
              <w:pStyle w:val="22"/>
            </w:pPr>
          </w:p>
        </w:tc>
      </w:tr>
      <w:tr w:rsidR="00B83E3D" w:rsidRPr="00F93BD8" w:rsidTr="00C03C99">
        <w:tc>
          <w:tcPr>
            <w:tcW w:w="1135" w:type="dxa"/>
            <w:vAlign w:val="center"/>
          </w:tcPr>
          <w:p w:rsidR="00B83E3D" w:rsidRDefault="00B83E3D" w:rsidP="00C03C99">
            <w:pPr>
              <w:pStyle w:val="22"/>
              <w:rPr>
                <w:rFonts w:hint="eastAsia"/>
              </w:rPr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4009</w:t>
            </w:r>
          </w:p>
        </w:tc>
        <w:tc>
          <w:tcPr>
            <w:tcW w:w="1701" w:type="dxa"/>
            <w:vAlign w:val="center"/>
          </w:tcPr>
          <w:p w:rsidR="00B83E3D" w:rsidRDefault="00B83E3D" w:rsidP="00C03C99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批量导入角色信息</w:t>
            </w:r>
          </w:p>
        </w:tc>
        <w:tc>
          <w:tcPr>
            <w:tcW w:w="5528" w:type="dxa"/>
            <w:vAlign w:val="center"/>
          </w:tcPr>
          <w:p w:rsidR="00B83E3D" w:rsidRDefault="00B83E3D" w:rsidP="00C03C99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可以以导入文件方式导入角色信息，角色人员对应关系信息，角色菜单权限对应信息</w:t>
            </w:r>
          </w:p>
        </w:tc>
        <w:tc>
          <w:tcPr>
            <w:tcW w:w="851" w:type="dxa"/>
            <w:vAlign w:val="center"/>
          </w:tcPr>
          <w:p w:rsidR="00B83E3D" w:rsidRPr="00F93BD8" w:rsidRDefault="00B83E3D" w:rsidP="00C03C99">
            <w:pPr>
              <w:pStyle w:val="22"/>
            </w:pPr>
          </w:p>
        </w:tc>
      </w:tr>
      <w:tr w:rsidR="00B83E3D" w:rsidRPr="00F93BD8" w:rsidTr="00C03C99">
        <w:tc>
          <w:tcPr>
            <w:tcW w:w="1135" w:type="dxa"/>
            <w:vAlign w:val="center"/>
          </w:tcPr>
          <w:p w:rsidR="00B83E3D" w:rsidRDefault="00B83E3D" w:rsidP="00C03C99">
            <w:pPr>
              <w:pStyle w:val="22"/>
              <w:rPr>
                <w:rFonts w:hint="eastAsia"/>
              </w:rPr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4010</w:t>
            </w:r>
          </w:p>
        </w:tc>
        <w:tc>
          <w:tcPr>
            <w:tcW w:w="1701" w:type="dxa"/>
            <w:vAlign w:val="center"/>
          </w:tcPr>
          <w:p w:rsidR="00B83E3D" w:rsidRDefault="00B83E3D" w:rsidP="00C03C99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批量导入岗位部门信息</w:t>
            </w:r>
          </w:p>
        </w:tc>
        <w:tc>
          <w:tcPr>
            <w:tcW w:w="5528" w:type="dxa"/>
            <w:vAlign w:val="center"/>
          </w:tcPr>
          <w:p w:rsidR="00B83E3D" w:rsidRDefault="00B83E3D" w:rsidP="00C03C99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可以以导入文件方式导入部门岗位信息</w:t>
            </w:r>
          </w:p>
        </w:tc>
        <w:tc>
          <w:tcPr>
            <w:tcW w:w="851" w:type="dxa"/>
            <w:vAlign w:val="center"/>
          </w:tcPr>
          <w:p w:rsidR="00B83E3D" w:rsidRPr="00F93BD8" w:rsidRDefault="00B83E3D" w:rsidP="00C03C99">
            <w:pPr>
              <w:pStyle w:val="22"/>
            </w:pPr>
          </w:p>
        </w:tc>
      </w:tr>
      <w:tr w:rsidR="00B83E3D" w:rsidRPr="00F93BD8" w:rsidTr="00B81F27">
        <w:tc>
          <w:tcPr>
            <w:tcW w:w="1135" w:type="dxa"/>
            <w:vAlign w:val="center"/>
          </w:tcPr>
          <w:p w:rsidR="00B83E3D" w:rsidRPr="00B83E3D" w:rsidRDefault="00B83E3D" w:rsidP="00767DBE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B83E3D" w:rsidRDefault="00B83E3D" w:rsidP="00FB1140">
            <w:pPr>
              <w:pStyle w:val="22"/>
              <w:rPr>
                <w:rFonts w:hint="eastAsia"/>
              </w:rPr>
            </w:pPr>
          </w:p>
        </w:tc>
        <w:tc>
          <w:tcPr>
            <w:tcW w:w="5528" w:type="dxa"/>
            <w:vAlign w:val="center"/>
          </w:tcPr>
          <w:p w:rsidR="00B83E3D" w:rsidRDefault="00B83E3D" w:rsidP="00141DFA">
            <w:pPr>
              <w:pStyle w:val="af5"/>
              <w:jc w:val="both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B83E3D" w:rsidRPr="00F93BD8" w:rsidRDefault="00B83E3D" w:rsidP="00141DFA">
            <w:pPr>
              <w:pStyle w:val="22"/>
            </w:pPr>
          </w:p>
        </w:tc>
      </w:tr>
    </w:tbl>
    <w:p w:rsidR="00AA73BE" w:rsidRDefault="00AA73BE" w:rsidP="00AA73BE">
      <w:pPr>
        <w:ind w:firstLine="420"/>
      </w:pPr>
    </w:p>
    <w:p w:rsidR="00F80166" w:rsidRDefault="00F80166" w:rsidP="00F80166">
      <w:pPr>
        <w:ind w:firstLine="420"/>
      </w:pPr>
    </w:p>
    <w:p w:rsidR="00F80166" w:rsidRDefault="00F80166" w:rsidP="00F80166">
      <w:pPr>
        <w:pStyle w:val="3"/>
      </w:pPr>
      <w:r>
        <w:rPr>
          <w:rFonts w:hint="eastAsia"/>
        </w:rPr>
        <w:t>校区</w:t>
      </w:r>
      <w:r w:rsidR="00B3178F">
        <w:rPr>
          <w:rFonts w:hint="eastAsia"/>
        </w:rPr>
        <w:t>信息</w:t>
      </w:r>
      <w:r>
        <w:rPr>
          <w:rFonts w:hint="eastAsia"/>
        </w:rPr>
        <w:t>管理</w:t>
      </w: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F80166" w:rsidRPr="00F93BD8" w:rsidRDefault="00BE3FB6" w:rsidP="00815A13">
            <w:pPr>
              <w:pStyle w:val="22"/>
            </w:pPr>
            <w:r>
              <w:rPr>
                <w:rFonts w:hint="eastAsia"/>
              </w:rPr>
              <w:t>学校信息管理</w:t>
            </w:r>
          </w:p>
        </w:tc>
        <w:tc>
          <w:tcPr>
            <w:tcW w:w="5528" w:type="dxa"/>
            <w:vAlign w:val="center"/>
          </w:tcPr>
          <w:p w:rsidR="00F80166" w:rsidRDefault="00BE3FB6" w:rsidP="00815A13">
            <w:pPr>
              <w:pStyle w:val="af5"/>
              <w:jc w:val="both"/>
            </w:pPr>
            <w:r>
              <w:rPr>
                <w:rFonts w:hint="eastAsia"/>
              </w:rPr>
              <w:t>可显示学校信息，可对于学校信息进行编辑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6002</w:t>
            </w:r>
          </w:p>
        </w:tc>
        <w:tc>
          <w:tcPr>
            <w:tcW w:w="1701" w:type="dxa"/>
            <w:vAlign w:val="center"/>
          </w:tcPr>
          <w:p w:rsidR="00F80166" w:rsidRDefault="00BE3FB6" w:rsidP="00815A13">
            <w:pPr>
              <w:pStyle w:val="22"/>
            </w:pPr>
            <w:r>
              <w:rPr>
                <w:rFonts w:hint="eastAsia"/>
              </w:rPr>
              <w:t>校区信息管理</w:t>
            </w:r>
          </w:p>
        </w:tc>
        <w:tc>
          <w:tcPr>
            <w:tcW w:w="5528" w:type="dxa"/>
            <w:vAlign w:val="center"/>
          </w:tcPr>
          <w:p w:rsidR="00F80166" w:rsidRDefault="00BE3FB6" w:rsidP="00815A13">
            <w:pPr>
              <w:pStyle w:val="af5"/>
              <w:jc w:val="both"/>
            </w:pPr>
            <w:r>
              <w:rPr>
                <w:rFonts w:hint="eastAsia"/>
              </w:rPr>
              <w:t>可显示校区信息，可对于校区信息进行编辑</w:t>
            </w:r>
          </w:p>
          <w:p w:rsidR="00BE3FB6" w:rsidRDefault="00BE3FB6" w:rsidP="00815A13">
            <w:pPr>
              <w:pStyle w:val="af5"/>
              <w:jc w:val="both"/>
            </w:pPr>
            <w:r>
              <w:rPr>
                <w:rFonts w:hint="eastAsia"/>
              </w:rPr>
              <w:t>排序信息在添加时自动生成，无需编辑</w:t>
            </w:r>
          </w:p>
          <w:p w:rsidR="00BE3FB6" w:rsidRDefault="00BE3FB6" w:rsidP="00815A13">
            <w:pPr>
              <w:pStyle w:val="af5"/>
              <w:jc w:val="both"/>
            </w:pPr>
            <w:r>
              <w:rPr>
                <w:rFonts w:hint="eastAsia"/>
              </w:rPr>
              <w:t>需调整排序时，可通过</w:t>
            </w:r>
            <w:r w:rsidR="00A60A76">
              <w:rPr>
                <w:rFonts w:hint="eastAsia"/>
              </w:rPr>
              <w:t>上下按钮</w:t>
            </w:r>
            <w:r>
              <w:rPr>
                <w:rFonts w:hint="eastAsia"/>
              </w:rPr>
              <w:t>进行调整，</w:t>
            </w:r>
            <w:r w:rsidR="00A60A76">
              <w:rPr>
                <w:rFonts w:hint="eastAsia"/>
              </w:rPr>
              <w:t>移动</w:t>
            </w:r>
            <w:r>
              <w:rPr>
                <w:rFonts w:hint="eastAsia"/>
              </w:rPr>
              <w:t>后，相关项目的序号自动变化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</w:tbl>
    <w:p w:rsidR="00DD3411" w:rsidRPr="00F80166" w:rsidRDefault="00DD3411" w:rsidP="00DD3411">
      <w:pPr>
        <w:ind w:firstLine="420"/>
      </w:pPr>
    </w:p>
    <w:p w:rsidR="00F80166" w:rsidRDefault="00F80166" w:rsidP="00DD3411">
      <w:pPr>
        <w:ind w:firstLine="420"/>
      </w:pPr>
    </w:p>
    <w:p w:rsidR="00DD3411" w:rsidRDefault="00F80166" w:rsidP="00DD3411">
      <w:pPr>
        <w:pStyle w:val="3"/>
      </w:pPr>
      <w:bookmarkStart w:id="26" w:name="_Toc509062355"/>
      <w:r>
        <w:rPr>
          <w:rFonts w:hint="eastAsia"/>
        </w:rPr>
        <w:t>建筑物</w:t>
      </w:r>
      <w:r w:rsidR="00B3178F">
        <w:rPr>
          <w:rFonts w:hint="eastAsia"/>
        </w:rPr>
        <w:t>信息</w:t>
      </w:r>
      <w:r w:rsidR="00DD3411">
        <w:rPr>
          <w:rFonts w:hint="eastAsia"/>
        </w:rPr>
        <w:t>管理</w:t>
      </w:r>
      <w:bookmarkEnd w:id="26"/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EE7F33" w:rsidRPr="00F93BD8" w:rsidTr="00141DFA">
        <w:tc>
          <w:tcPr>
            <w:tcW w:w="1135" w:type="dxa"/>
            <w:vAlign w:val="center"/>
          </w:tcPr>
          <w:p w:rsidR="00EE7F33" w:rsidRPr="00F93BD8" w:rsidRDefault="00EE7F33" w:rsidP="00141DFA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EE7F33" w:rsidRPr="00F93BD8" w:rsidRDefault="00EE7F33" w:rsidP="00141DFA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EE7F33" w:rsidRPr="00F93BD8" w:rsidRDefault="00EE7F33" w:rsidP="00141DFA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EE7F33" w:rsidRPr="00F93BD8" w:rsidRDefault="00EE7F33" w:rsidP="00141DFA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EE7F33" w:rsidRPr="00F93BD8" w:rsidTr="00141DFA">
        <w:tc>
          <w:tcPr>
            <w:tcW w:w="1135" w:type="dxa"/>
            <w:vAlign w:val="center"/>
          </w:tcPr>
          <w:p w:rsidR="00EE7F33" w:rsidRPr="00F93BD8" w:rsidRDefault="00EE7F33" w:rsidP="00EE7F3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EE7F33" w:rsidRPr="00F93BD8" w:rsidRDefault="00E84E08" w:rsidP="00141DFA">
            <w:pPr>
              <w:pStyle w:val="22"/>
            </w:pPr>
            <w:r>
              <w:rPr>
                <w:rFonts w:hint="eastAsia"/>
              </w:rPr>
              <w:t>建筑物信息显示</w:t>
            </w:r>
          </w:p>
        </w:tc>
        <w:tc>
          <w:tcPr>
            <w:tcW w:w="5528" w:type="dxa"/>
            <w:vAlign w:val="center"/>
          </w:tcPr>
          <w:p w:rsidR="003C4635" w:rsidRDefault="00E84E08" w:rsidP="00141DFA">
            <w:pPr>
              <w:pStyle w:val="af5"/>
              <w:jc w:val="both"/>
            </w:pPr>
            <w:r>
              <w:rPr>
                <w:rFonts w:hint="eastAsia"/>
              </w:rPr>
              <w:t>点击左侧建筑物类目后，自动显示对应的信息</w:t>
            </w:r>
          </w:p>
        </w:tc>
        <w:tc>
          <w:tcPr>
            <w:tcW w:w="851" w:type="dxa"/>
            <w:vAlign w:val="center"/>
          </w:tcPr>
          <w:p w:rsidR="00EE7F33" w:rsidRPr="00F93BD8" w:rsidRDefault="00EE7F33" w:rsidP="00141DFA">
            <w:pPr>
              <w:pStyle w:val="22"/>
            </w:pPr>
          </w:p>
        </w:tc>
      </w:tr>
      <w:tr w:rsidR="00EE7F33" w:rsidRPr="00F93BD8" w:rsidTr="00141DFA">
        <w:tc>
          <w:tcPr>
            <w:tcW w:w="1135" w:type="dxa"/>
            <w:vAlign w:val="center"/>
          </w:tcPr>
          <w:p w:rsidR="00EE7F33" w:rsidRPr="00F93BD8" w:rsidRDefault="00EE7F33" w:rsidP="00EE7F3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6002</w:t>
            </w:r>
          </w:p>
        </w:tc>
        <w:tc>
          <w:tcPr>
            <w:tcW w:w="1701" w:type="dxa"/>
            <w:vAlign w:val="center"/>
          </w:tcPr>
          <w:p w:rsidR="00EE7F33" w:rsidRDefault="00E84E08" w:rsidP="00141DFA">
            <w:pPr>
              <w:pStyle w:val="22"/>
            </w:pPr>
            <w:r>
              <w:rPr>
                <w:rFonts w:hint="eastAsia"/>
              </w:rPr>
              <w:t>楼栋批量添加功能</w:t>
            </w:r>
          </w:p>
        </w:tc>
        <w:tc>
          <w:tcPr>
            <w:tcW w:w="5528" w:type="dxa"/>
            <w:vAlign w:val="center"/>
          </w:tcPr>
          <w:p w:rsidR="00EE7F33" w:rsidRDefault="00E84E08" w:rsidP="003C4635">
            <w:pPr>
              <w:pStyle w:val="af5"/>
              <w:jc w:val="both"/>
            </w:pPr>
            <w:r>
              <w:rPr>
                <w:rFonts w:hint="eastAsia"/>
              </w:rPr>
              <w:t>类似宿舍批量添加功能</w:t>
            </w:r>
          </w:p>
        </w:tc>
        <w:tc>
          <w:tcPr>
            <w:tcW w:w="851" w:type="dxa"/>
            <w:vAlign w:val="center"/>
          </w:tcPr>
          <w:p w:rsidR="00EE7F33" w:rsidRPr="00F93BD8" w:rsidRDefault="00EE7F33" w:rsidP="00141DFA">
            <w:pPr>
              <w:pStyle w:val="22"/>
            </w:pPr>
          </w:p>
        </w:tc>
      </w:tr>
      <w:tr w:rsidR="00E84E08" w:rsidRPr="00F93BD8" w:rsidTr="00141DFA">
        <w:tc>
          <w:tcPr>
            <w:tcW w:w="1135" w:type="dxa"/>
            <w:vAlign w:val="center"/>
          </w:tcPr>
          <w:p w:rsidR="00E84E08" w:rsidRPr="00F93BD8" w:rsidRDefault="00E84E08" w:rsidP="00E84E08">
            <w:pPr>
              <w:pStyle w:val="22"/>
            </w:pPr>
            <w:r w:rsidRPr="00F93BD8">
              <w:rPr>
                <w:rFonts w:hint="eastAsia"/>
              </w:rPr>
              <w:lastRenderedPageBreak/>
              <w:t>SY0</w:t>
            </w:r>
            <w:r>
              <w:rPr>
                <w:rFonts w:hint="eastAsia"/>
              </w:rPr>
              <w:t>6003</w:t>
            </w:r>
          </w:p>
        </w:tc>
        <w:tc>
          <w:tcPr>
            <w:tcW w:w="1701" w:type="dxa"/>
            <w:vAlign w:val="center"/>
          </w:tcPr>
          <w:p w:rsidR="00E84E08" w:rsidRDefault="00E84E08" w:rsidP="00E84E08">
            <w:pPr>
              <w:pStyle w:val="22"/>
            </w:pPr>
            <w:r>
              <w:rPr>
                <w:rFonts w:hint="eastAsia"/>
              </w:rPr>
              <w:t>楼层批量添加功能</w:t>
            </w:r>
          </w:p>
        </w:tc>
        <w:tc>
          <w:tcPr>
            <w:tcW w:w="5528" w:type="dxa"/>
            <w:vAlign w:val="center"/>
          </w:tcPr>
          <w:p w:rsidR="00E84E08" w:rsidRDefault="00E84E08" w:rsidP="00E84E08">
            <w:pPr>
              <w:pStyle w:val="af5"/>
              <w:jc w:val="both"/>
            </w:pPr>
            <w:r>
              <w:rPr>
                <w:rFonts w:hint="eastAsia"/>
              </w:rPr>
              <w:t>类似宿舍批量添加功能</w:t>
            </w:r>
          </w:p>
        </w:tc>
        <w:tc>
          <w:tcPr>
            <w:tcW w:w="851" w:type="dxa"/>
            <w:vAlign w:val="center"/>
          </w:tcPr>
          <w:p w:rsidR="00E84E08" w:rsidRPr="00F93BD8" w:rsidRDefault="00E84E08" w:rsidP="00E84E08">
            <w:pPr>
              <w:pStyle w:val="22"/>
            </w:pPr>
          </w:p>
        </w:tc>
      </w:tr>
      <w:tr w:rsidR="00475CB3" w:rsidRPr="00F93BD8" w:rsidTr="00141DFA">
        <w:tc>
          <w:tcPr>
            <w:tcW w:w="1135" w:type="dxa"/>
            <w:vAlign w:val="center"/>
          </w:tcPr>
          <w:p w:rsidR="00475CB3" w:rsidRPr="00F93BD8" w:rsidRDefault="00475CB3" w:rsidP="00EE7F3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6004</w:t>
            </w:r>
          </w:p>
        </w:tc>
        <w:tc>
          <w:tcPr>
            <w:tcW w:w="1701" w:type="dxa"/>
            <w:vAlign w:val="center"/>
          </w:tcPr>
          <w:p w:rsidR="00475CB3" w:rsidRDefault="00E84E08" w:rsidP="00141DFA">
            <w:pPr>
              <w:pStyle w:val="22"/>
            </w:pPr>
            <w:r>
              <w:rPr>
                <w:rFonts w:hint="eastAsia"/>
              </w:rPr>
              <w:t>房间批量添加功能</w:t>
            </w:r>
          </w:p>
        </w:tc>
        <w:tc>
          <w:tcPr>
            <w:tcW w:w="5528" w:type="dxa"/>
            <w:vAlign w:val="center"/>
          </w:tcPr>
          <w:p w:rsidR="00475CB3" w:rsidRDefault="00E84E08" w:rsidP="003C4635">
            <w:pPr>
              <w:pStyle w:val="af5"/>
              <w:jc w:val="both"/>
            </w:pPr>
            <w:r>
              <w:rPr>
                <w:rFonts w:hint="eastAsia"/>
              </w:rPr>
              <w:t>可批量添加房间信息，批量添加的房间信息中应包含男女生、教职工宿舍还是学生宿舍信息</w:t>
            </w:r>
            <w:r w:rsidR="00384719">
              <w:rPr>
                <w:rFonts w:hint="eastAsia"/>
              </w:rPr>
              <w:t>、</w:t>
            </w:r>
            <w:proofErr w:type="gramStart"/>
            <w:r w:rsidR="00384719">
              <w:rPr>
                <w:rFonts w:hint="eastAsia"/>
              </w:rPr>
              <w:t>宿管是谁</w:t>
            </w:r>
            <w:proofErr w:type="gramEnd"/>
            <w:r w:rsidR="00384719">
              <w:rPr>
                <w:rFonts w:hint="eastAsia"/>
              </w:rPr>
              <w:t>（非必填项目）</w:t>
            </w:r>
          </w:p>
          <w:p w:rsidR="00384719" w:rsidRDefault="00384719" w:rsidP="003C4635">
            <w:pPr>
              <w:pStyle w:val="af5"/>
              <w:jc w:val="both"/>
            </w:pPr>
            <w:r>
              <w:rPr>
                <w:rFonts w:hint="eastAsia"/>
              </w:rPr>
              <w:t>也就是说，房间添加和房间定义一次批量完成</w:t>
            </w:r>
          </w:p>
        </w:tc>
        <w:tc>
          <w:tcPr>
            <w:tcW w:w="851" w:type="dxa"/>
            <w:vAlign w:val="center"/>
          </w:tcPr>
          <w:p w:rsidR="00475CB3" w:rsidRPr="00F93BD8" w:rsidRDefault="00475CB3" w:rsidP="00141DFA">
            <w:pPr>
              <w:pStyle w:val="22"/>
            </w:pPr>
          </w:p>
        </w:tc>
      </w:tr>
      <w:tr w:rsidR="00384719" w:rsidRPr="00F93BD8" w:rsidTr="00141DFA">
        <w:tc>
          <w:tcPr>
            <w:tcW w:w="1135" w:type="dxa"/>
            <w:vAlign w:val="center"/>
          </w:tcPr>
          <w:p w:rsidR="00384719" w:rsidRPr="00F93BD8" w:rsidRDefault="00384719" w:rsidP="00EE7F3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600</w:t>
            </w:r>
            <w:r>
              <w:t>5</w:t>
            </w:r>
          </w:p>
        </w:tc>
        <w:tc>
          <w:tcPr>
            <w:tcW w:w="1701" w:type="dxa"/>
            <w:vAlign w:val="center"/>
          </w:tcPr>
          <w:p w:rsidR="00384719" w:rsidRDefault="00384719" w:rsidP="00141DFA">
            <w:pPr>
              <w:pStyle w:val="22"/>
            </w:pPr>
            <w:r>
              <w:rPr>
                <w:rFonts w:hint="eastAsia"/>
              </w:rPr>
              <w:t>楼栋信息编辑功能</w:t>
            </w:r>
          </w:p>
        </w:tc>
        <w:tc>
          <w:tcPr>
            <w:tcW w:w="5528" w:type="dxa"/>
            <w:vAlign w:val="center"/>
          </w:tcPr>
          <w:p w:rsidR="00384719" w:rsidRDefault="00384719" w:rsidP="003C4635">
            <w:pPr>
              <w:pStyle w:val="af5"/>
              <w:jc w:val="both"/>
            </w:pPr>
            <w:r>
              <w:rPr>
                <w:rFonts w:hint="eastAsia"/>
              </w:rPr>
              <w:t>保持现有功能</w:t>
            </w:r>
            <w:r w:rsidR="00C7669F">
              <w:rPr>
                <w:rFonts w:hint="eastAsia"/>
              </w:rPr>
              <w:t>，包含房间定义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141DFA">
            <w:pPr>
              <w:pStyle w:val="22"/>
            </w:pPr>
          </w:p>
        </w:tc>
      </w:tr>
      <w:tr w:rsidR="00384719" w:rsidRPr="00F93BD8" w:rsidTr="00141DFA">
        <w:tc>
          <w:tcPr>
            <w:tcW w:w="1135" w:type="dxa"/>
            <w:vAlign w:val="center"/>
          </w:tcPr>
          <w:p w:rsidR="00384719" w:rsidRPr="00F93BD8" w:rsidRDefault="00384719" w:rsidP="00EE7F3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600</w:t>
            </w:r>
            <w:r>
              <w:t>6</w:t>
            </w:r>
          </w:p>
        </w:tc>
        <w:tc>
          <w:tcPr>
            <w:tcW w:w="1701" w:type="dxa"/>
            <w:vAlign w:val="center"/>
          </w:tcPr>
          <w:p w:rsidR="00384719" w:rsidRDefault="00384719" w:rsidP="00141DFA">
            <w:pPr>
              <w:pStyle w:val="22"/>
            </w:pPr>
            <w:r>
              <w:rPr>
                <w:rFonts w:hint="eastAsia"/>
              </w:rPr>
              <w:t>楼层信息编辑功能</w:t>
            </w:r>
          </w:p>
        </w:tc>
        <w:tc>
          <w:tcPr>
            <w:tcW w:w="5528" w:type="dxa"/>
            <w:vAlign w:val="center"/>
          </w:tcPr>
          <w:p w:rsidR="00384719" w:rsidRDefault="00384719" w:rsidP="003C4635">
            <w:pPr>
              <w:pStyle w:val="af5"/>
              <w:jc w:val="both"/>
            </w:pPr>
            <w:r>
              <w:rPr>
                <w:rFonts w:hint="eastAsia"/>
              </w:rPr>
              <w:t>保持现有功能</w:t>
            </w:r>
            <w:r w:rsidR="00C7669F">
              <w:rPr>
                <w:rFonts w:hint="eastAsia"/>
              </w:rPr>
              <w:t>，包含房间定义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141DFA">
            <w:pPr>
              <w:pStyle w:val="22"/>
            </w:pPr>
          </w:p>
        </w:tc>
      </w:tr>
      <w:tr w:rsidR="00384719" w:rsidRPr="00F93BD8" w:rsidTr="00141DFA">
        <w:tc>
          <w:tcPr>
            <w:tcW w:w="1135" w:type="dxa"/>
            <w:vAlign w:val="center"/>
          </w:tcPr>
          <w:p w:rsidR="00384719" w:rsidRPr="00F93BD8" w:rsidRDefault="00384719" w:rsidP="00384719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600</w:t>
            </w:r>
            <w:r>
              <w:t>7</w:t>
            </w:r>
          </w:p>
        </w:tc>
        <w:tc>
          <w:tcPr>
            <w:tcW w:w="1701" w:type="dxa"/>
            <w:vAlign w:val="center"/>
          </w:tcPr>
          <w:p w:rsidR="00384719" w:rsidRDefault="00384719" w:rsidP="00384719">
            <w:pPr>
              <w:pStyle w:val="22"/>
            </w:pPr>
            <w:r>
              <w:rPr>
                <w:rFonts w:hint="eastAsia"/>
              </w:rPr>
              <w:t>房间信息编辑功能</w:t>
            </w:r>
          </w:p>
        </w:tc>
        <w:tc>
          <w:tcPr>
            <w:tcW w:w="5528" w:type="dxa"/>
            <w:vAlign w:val="center"/>
          </w:tcPr>
          <w:p w:rsidR="00384719" w:rsidRDefault="00384719" w:rsidP="00384719">
            <w:pPr>
              <w:pStyle w:val="af5"/>
              <w:jc w:val="both"/>
            </w:pPr>
            <w:r>
              <w:rPr>
                <w:rFonts w:hint="eastAsia"/>
              </w:rPr>
              <w:t>可单个编辑，男女、教工还是学生这样的信息也可批量编辑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384719">
            <w:pPr>
              <w:pStyle w:val="22"/>
            </w:pPr>
          </w:p>
        </w:tc>
      </w:tr>
      <w:tr w:rsidR="00384719" w:rsidRPr="00F93BD8" w:rsidTr="00141DFA">
        <w:tc>
          <w:tcPr>
            <w:tcW w:w="1135" w:type="dxa"/>
            <w:vAlign w:val="center"/>
          </w:tcPr>
          <w:p w:rsidR="00384719" w:rsidRPr="00F93BD8" w:rsidRDefault="00384719" w:rsidP="00384719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600</w:t>
            </w:r>
            <w:r>
              <w:t>8</w:t>
            </w:r>
          </w:p>
        </w:tc>
        <w:tc>
          <w:tcPr>
            <w:tcW w:w="1701" w:type="dxa"/>
            <w:vAlign w:val="center"/>
          </w:tcPr>
          <w:p w:rsidR="00384719" w:rsidRDefault="00384719" w:rsidP="00384719">
            <w:pPr>
              <w:pStyle w:val="22"/>
            </w:pPr>
            <w:r>
              <w:rPr>
                <w:rFonts w:hint="eastAsia"/>
              </w:rPr>
              <w:t>房间删除功能</w:t>
            </w:r>
          </w:p>
        </w:tc>
        <w:tc>
          <w:tcPr>
            <w:tcW w:w="5528" w:type="dxa"/>
            <w:vAlign w:val="center"/>
          </w:tcPr>
          <w:p w:rsidR="00384719" w:rsidRDefault="00384719" w:rsidP="00384719">
            <w:pPr>
              <w:pStyle w:val="af5"/>
              <w:jc w:val="both"/>
            </w:pPr>
            <w:r>
              <w:rPr>
                <w:rFonts w:hint="eastAsia"/>
              </w:rPr>
              <w:t>可删除房间信息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384719">
            <w:pPr>
              <w:pStyle w:val="22"/>
            </w:pPr>
          </w:p>
        </w:tc>
      </w:tr>
      <w:tr w:rsidR="00C7669F" w:rsidRPr="00F93BD8" w:rsidTr="00141DFA">
        <w:tc>
          <w:tcPr>
            <w:tcW w:w="1135" w:type="dxa"/>
            <w:vAlign w:val="center"/>
          </w:tcPr>
          <w:p w:rsidR="00C7669F" w:rsidRPr="00F93BD8" w:rsidRDefault="00C7669F" w:rsidP="00C7669F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600</w:t>
            </w:r>
            <w:r>
              <w:t>9</w:t>
            </w:r>
          </w:p>
        </w:tc>
        <w:tc>
          <w:tcPr>
            <w:tcW w:w="1701" w:type="dxa"/>
            <w:vAlign w:val="center"/>
          </w:tcPr>
          <w:p w:rsidR="00C7669F" w:rsidRDefault="00C7669F" w:rsidP="00C7669F">
            <w:pPr>
              <w:pStyle w:val="22"/>
            </w:pPr>
            <w:r>
              <w:rPr>
                <w:rFonts w:hint="eastAsia"/>
              </w:rPr>
              <w:t>房间分配功能</w:t>
            </w:r>
          </w:p>
        </w:tc>
        <w:tc>
          <w:tcPr>
            <w:tcW w:w="5528" w:type="dxa"/>
            <w:vAlign w:val="center"/>
          </w:tcPr>
          <w:p w:rsidR="00C7669F" w:rsidRDefault="00C7669F" w:rsidP="00C7669F">
            <w:pPr>
              <w:pStyle w:val="af5"/>
              <w:jc w:val="both"/>
            </w:pPr>
            <w:r>
              <w:rPr>
                <w:rFonts w:hint="eastAsia"/>
              </w:rPr>
              <w:t>保持现有的功能</w:t>
            </w:r>
          </w:p>
        </w:tc>
        <w:tc>
          <w:tcPr>
            <w:tcW w:w="851" w:type="dxa"/>
            <w:vAlign w:val="center"/>
          </w:tcPr>
          <w:p w:rsidR="00C7669F" w:rsidRPr="00F93BD8" w:rsidRDefault="00C7669F" w:rsidP="00C7669F">
            <w:pPr>
              <w:pStyle w:val="22"/>
            </w:pPr>
          </w:p>
        </w:tc>
      </w:tr>
    </w:tbl>
    <w:p w:rsidR="00D433F3" w:rsidRDefault="00D433F3" w:rsidP="00D433F3">
      <w:pPr>
        <w:ind w:firstLine="420"/>
      </w:pPr>
    </w:p>
    <w:p w:rsidR="00F80166" w:rsidRDefault="00F80166" w:rsidP="00F80166">
      <w:pPr>
        <w:ind w:firstLine="420"/>
      </w:pPr>
    </w:p>
    <w:p w:rsidR="00F80166" w:rsidRDefault="00061B2A" w:rsidP="00F80166">
      <w:pPr>
        <w:pStyle w:val="3"/>
      </w:pPr>
      <w:r>
        <w:rPr>
          <w:rFonts w:hint="eastAsia"/>
        </w:rPr>
        <w:t>时间信息</w:t>
      </w:r>
      <w:r w:rsidR="00F80166">
        <w:rPr>
          <w:rFonts w:hint="eastAsia"/>
        </w:rPr>
        <w:t>管理</w:t>
      </w: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384719">
            <w:pPr>
              <w:pStyle w:val="22"/>
            </w:pPr>
            <w:r w:rsidRPr="00F93BD8">
              <w:rPr>
                <w:rFonts w:hint="eastAsia"/>
              </w:rPr>
              <w:t>SY0</w:t>
            </w:r>
            <w:r w:rsidR="00384719">
              <w:t>7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F80166" w:rsidRPr="00F93BD8" w:rsidRDefault="00384719" w:rsidP="00815A13">
            <w:pPr>
              <w:pStyle w:val="22"/>
            </w:pPr>
            <w:r>
              <w:rPr>
                <w:rFonts w:hint="eastAsia"/>
              </w:rPr>
              <w:t>校历查询功能</w:t>
            </w:r>
          </w:p>
        </w:tc>
        <w:tc>
          <w:tcPr>
            <w:tcW w:w="5528" w:type="dxa"/>
            <w:vAlign w:val="center"/>
          </w:tcPr>
          <w:p w:rsidR="00F80166" w:rsidRDefault="00384719" w:rsidP="00815A13">
            <w:pPr>
              <w:pStyle w:val="af5"/>
              <w:jc w:val="both"/>
            </w:pPr>
            <w:r>
              <w:rPr>
                <w:rFonts w:hint="eastAsia"/>
              </w:rPr>
              <w:t>可显示校历信息，以日历形式展示，表明周数、节假日、大型考试日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384719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7</w:t>
            </w:r>
            <w:r w:rsidRPr="00F93BD8">
              <w:rPr>
                <w:rFonts w:hint="eastAsia"/>
              </w:rPr>
              <w:t>00</w:t>
            </w:r>
            <w:r>
              <w:t>2</w:t>
            </w:r>
          </w:p>
        </w:tc>
        <w:tc>
          <w:tcPr>
            <w:tcW w:w="1701" w:type="dxa"/>
            <w:vAlign w:val="center"/>
          </w:tcPr>
          <w:p w:rsidR="00F80166" w:rsidRDefault="00384719" w:rsidP="00815A13">
            <w:pPr>
              <w:pStyle w:val="22"/>
            </w:pPr>
            <w:r>
              <w:rPr>
                <w:rFonts w:hint="eastAsia"/>
              </w:rPr>
              <w:t>校历编辑功能</w:t>
            </w:r>
          </w:p>
        </w:tc>
        <w:tc>
          <w:tcPr>
            <w:tcW w:w="5528" w:type="dxa"/>
            <w:vAlign w:val="center"/>
          </w:tcPr>
          <w:p w:rsidR="00F80166" w:rsidRDefault="00384719" w:rsidP="00815A13">
            <w:pPr>
              <w:pStyle w:val="af5"/>
              <w:jc w:val="both"/>
            </w:pPr>
            <w:r>
              <w:rPr>
                <w:rFonts w:hint="eastAsia"/>
              </w:rPr>
              <w:t>可对于校历进行编辑，可将某天修改为节假日或其他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384719" w:rsidRPr="00F93BD8" w:rsidTr="00815A13">
        <w:tc>
          <w:tcPr>
            <w:tcW w:w="1135" w:type="dxa"/>
            <w:vAlign w:val="center"/>
          </w:tcPr>
          <w:p w:rsidR="00384719" w:rsidRPr="00F93BD8" w:rsidRDefault="00384719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7</w:t>
            </w:r>
            <w:r w:rsidRPr="00F93BD8">
              <w:rPr>
                <w:rFonts w:hint="eastAsia"/>
              </w:rPr>
              <w:t>00</w:t>
            </w:r>
            <w:r>
              <w:t>3</w:t>
            </w:r>
          </w:p>
        </w:tc>
        <w:tc>
          <w:tcPr>
            <w:tcW w:w="1701" w:type="dxa"/>
            <w:vAlign w:val="center"/>
          </w:tcPr>
          <w:p w:rsidR="00384719" w:rsidRDefault="00384719" w:rsidP="00815A13">
            <w:pPr>
              <w:pStyle w:val="22"/>
            </w:pPr>
            <w:r>
              <w:rPr>
                <w:rFonts w:hint="eastAsia"/>
              </w:rPr>
              <w:t>校历导入功能</w:t>
            </w:r>
          </w:p>
        </w:tc>
        <w:tc>
          <w:tcPr>
            <w:tcW w:w="5528" w:type="dxa"/>
            <w:vAlign w:val="center"/>
          </w:tcPr>
          <w:p w:rsidR="00384719" w:rsidRDefault="00384719" w:rsidP="00815A13">
            <w:pPr>
              <w:pStyle w:val="af5"/>
              <w:jc w:val="both"/>
            </w:pPr>
            <w:r>
              <w:rPr>
                <w:rFonts w:hint="eastAsia"/>
              </w:rPr>
              <w:t>支持通过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表格导入校历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815A13">
            <w:pPr>
              <w:pStyle w:val="22"/>
            </w:pPr>
          </w:p>
        </w:tc>
      </w:tr>
      <w:tr w:rsidR="00384719" w:rsidRPr="00F93BD8" w:rsidTr="00815A13">
        <w:tc>
          <w:tcPr>
            <w:tcW w:w="1135" w:type="dxa"/>
            <w:vAlign w:val="center"/>
          </w:tcPr>
          <w:p w:rsidR="00384719" w:rsidRPr="00F93BD8" w:rsidRDefault="00384719" w:rsidP="00815A13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7</w:t>
            </w:r>
            <w:r w:rsidRPr="00F93BD8">
              <w:rPr>
                <w:rFonts w:hint="eastAsia"/>
              </w:rPr>
              <w:t>00</w:t>
            </w:r>
            <w:r>
              <w:t>4</w:t>
            </w:r>
          </w:p>
        </w:tc>
        <w:tc>
          <w:tcPr>
            <w:tcW w:w="1701" w:type="dxa"/>
            <w:vAlign w:val="center"/>
          </w:tcPr>
          <w:p w:rsidR="00384719" w:rsidRDefault="00384719" w:rsidP="00815A13">
            <w:pPr>
              <w:pStyle w:val="22"/>
            </w:pPr>
            <w:r>
              <w:rPr>
                <w:rFonts w:hint="eastAsia"/>
              </w:rPr>
              <w:t>作息时间管理功能</w:t>
            </w:r>
          </w:p>
        </w:tc>
        <w:tc>
          <w:tcPr>
            <w:tcW w:w="5528" w:type="dxa"/>
            <w:vAlign w:val="center"/>
          </w:tcPr>
          <w:p w:rsidR="00384719" w:rsidRDefault="00384719" w:rsidP="00815A13">
            <w:pPr>
              <w:pStyle w:val="af5"/>
              <w:jc w:val="both"/>
            </w:pPr>
            <w:r>
              <w:rPr>
                <w:rFonts w:hint="eastAsia"/>
              </w:rPr>
              <w:t>保持现有的作息时间管理功能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815A13">
            <w:pPr>
              <w:pStyle w:val="22"/>
            </w:pPr>
          </w:p>
        </w:tc>
      </w:tr>
      <w:tr w:rsidR="00384719" w:rsidRPr="00F93BD8" w:rsidTr="00815A13">
        <w:tc>
          <w:tcPr>
            <w:tcW w:w="1135" w:type="dxa"/>
            <w:vAlign w:val="center"/>
          </w:tcPr>
          <w:p w:rsidR="00384719" w:rsidRPr="00F93BD8" w:rsidRDefault="00384719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384719" w:rsidRDefault="00384719" w:rsidP="00815A13">
            <w:pPr>
              <w:pStyle w:val="22"/>
            </w:pPr>
          </w:p>
        </w:tc>
        <w:tc>
          <w:tcPr>
            <w:tcW w:w="5528" w:type="dxa"/>
            <w:vAlign w:val="center"/>
          </w:tcPr>
          <w:p w:rsidR="00384719" w:rsidRDefault="00384719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384719" w:rsidRPr="00F93BD8" w:rsidRDefault="00384719" w:rsidP="00815A13">
            <w:pPr>
              <w:pStyle w:val="22"/>
            </w:pPr>
          </w:p>
        </w:tc>
      </w:tr>
    </w:tbl>
    <w:p w:rsidR="00F80166" w:rsidRPr="00F80166" w:rsidRDefault="00F80166" w:rsidP="00D433F3">
      <w:pPr>
        <w:ind w:firstLine="420"/>
      </w:pPr>
    </w:p>
    <w:p w:rsidR="00F80166" w:rsidRDefault="00F80166" w:rsidP="00D433F3">
      <w:pPr>
        <w:ind w:firstLine="420"/>
      </w:pPr>
    </w:p>
    <w:p w:rsidR="00D433F3" w:rsidRPr="00D433F3" w:rsidRDefault="00F80166" w:rsidP="00D433F3">
      <w:pPr>
        <w:pStyle w:val="3"/>
      </w:pPr>
      <w:r>
        <w:rPr>
          <w:rFonts w:hint="eastAsia"/>
        </w:rPr>
        <w:t>系统高级参数配置</w:t>
      </w:r>
    </w:p>
    <w:p w:rsidR="00DD3411" w:rsidRDefault="00DD3411" w:rsidP="00326067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3979CA" w:rsidRPr="00F93BD8" w:rsidTr="00141DFA">
        <w:tc>
          <w:tcPr>
            <w:tcW w:w="1135" w:type="dxa"/>
            <w:vAlign w:val="center"/>
          </w:tcPr>
          <w:p w:rsidR="003979CA" w:rsidRPr="00F93BD8" w:rsidRDefault="003979CA" w:rsidP="00141DFA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3979CA" w:rsidRPr="00F93BD8" w:rsidRDefault="003979CA" w:rsidP="00141DFA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3979CA" w:rsidRPr="00F93BD8" w:rsidRDefault="003979CA" w:rsidP="00141DFA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3979CA" w:rsidRPr="00F93BD8" w:rsidRDefault="003979CA" w:rsidP="00141DFA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3C4635" w:rsidRPr="00F93BD8" w:rsidTr="00141DFA">
        <w:tc>
          <w:tcPr>
            <w:tcW w:w="1135" w:type="dxa"/>
            <w:vAlign w:val="center"/>
          </w:tcPr>
          <w:p w:rsidR="003C4635" w:rsidRPr="00F93BD8" w:rsidRDefault="003C4635" w:rsidP="003979CA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8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3C4635" w:rsidRPr="00F93BD8" w:rsidRDefault="00384719" w:rsidP="00141DFA">
            <w:pPr>
              <w:pStyle w:val="22"/>
            </w:pPr>
            <w:r>
              <w:rPr>
                <w:rFonts w:hint="eastAsia"/>
              </w:rPr>
              <w:t>菜单权限编辑</w:t>
            </w:r>
          </w:p>
        </w:tc>
        <w:tc>
          <w:tcPr>
            <w:tcW w:w="5528" w:type="dxa"/>
            <w:vAlign w:val="center"/>
          </w:tcPr>
          <w:p w:rsidR="003C4635" w:rsidRDefault="00384719" w:rsidP="00141DFA">
            <w:pPr>
              <w:pStyle w:val="af5"/>
              <w:jc w:val="both"/>
            </w:pPr>
            <w:r>
              <w:rPr>
                <w:rFonts w:hint="eastAsia"/>
              </w:rPr>
              <w:t>保持现有功能</w:t>
            </w:r>
          </w:p>
        </w:tc>
        <w:tc>
          <w:tcPr>
            <w:tcW w:w="851" w:type="dxa"/>
            <w:vAlign w:val="center"/>
          </w:tcPr>
          <w:p w:rsidR="003C4635" w:rsidRPr="00F93BD8" w:rsidRDefault="003C4635" w:rsidP="00141DFA">
            <w:pPr>
              <w:pStyle w:val="22"/>
            </w:pPr>
          </w:p>
        </w:tc>
      </w:tr>
      <w:tr w:rsidR="003C4635" w:rsidRPr="00F93BD8" w:rsidTr="00141DFA">
        <w:tc>
          <w:tcPr>
            <w:tcW w:w="1135" w:type="dxa"/>
            <w:vAlign w:val="center"/>
          </w:tcPr>
          <w:p w:rsidR="003C4635" w:rsidRPr="00F93BD8" w:rsidRDefault="003C4635" w:rsidP="003979CA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rPr>
                <w:rFonts w:hint="eastAsia"/>
              </w:rPr>
              <w:t>8002</w:t>
            </w:r>
          </w:p>
        </w:tc>
        <w:tc>
          <w:tcPr>
            <w:tcW w:w="1701" w:type="dxa"/>
            <w:vAlign w:val="center"/>
          </w:tcPr>
          <w:p w:rsidR="003C4635" w:rsidRDefault="00384719" w:rsidP="00141DFA">
            <w:pPr>
              <w:pStyle w:val="22"/>
            </w:pPr>
            <w:r>
              <w:rPr>
                <w:rFonts w:hint="eastAsia"/>
              </w:rPr>
              <w:t>新增菜单权限</w:t>
            </w:r>
          </w:p>
        </w:tc>
        <w:tc>
          <w:tcPr>
            <w:tcW w:w="5528" w:type="dxa"/>
            <w:vAlign w:val="center"/>
          </w:tcPr>
          <w:p w:rsidR="003C4635" w:rsidRDefault="00384719" w:rsidP="00141DFA">
            <w:pPr>
              <w:pStyle w:val="af5"/>
              <w:jc w:val="both"/>
            </w:pPr>
            <w:r>
              <w:rPr>
                <w:rFonts w:hint="eastAsia"/>
              </w:rPr>
              <w:t>保持现有功能</w:t>
            </w:r>
          </w:p>
        </w:tc>
        <w:tc>
          <w:tcPr>
            <w:tcW w:w="851" w:type="dxa"/>
            <w:vAlign w:val="center"/>
          </w:tcPr>
          <w:p w:rsidR="003C4635" w:rsidRPr="00F93BD8" w:rsidRDefault="003C4635" w:rsidP="00141DFA">
            <w:pPr>
              <w:pStyle w:val="22"/>
            </w:pPr>
          </w:p>
        </w:tc>
      </w:tr>
      <w:tr w:rsidR="00384719" w:rsidRPr="00F93BD8" w:rsidTr="00384719">
        <w:tc>
          <w:tcPr>
            <w:tcW w:w="1135" w:type="dxa"/>
            <w:vAlign w:val="center"/>
          </w:tcPr>
          <w:p w:rsidR="00384719" w:rsidRPr="00F93BD8" w:rsidRDefault="00384719" w:rsidP="00384719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8</w:t>
            </w:r>
            <w:r>
              <w:rPr>
                <w:rFonts w:hint="eastAsia"/>
              </w:rPr>
              <w:t>00</w:t>
            </w:r>
            <w:r>
              <w:t>3</w:t>
            </w:r>
          </w:p>
        </w:tc>
        <w:tc>
          <w:tcPr>
            <w:tcW w:w="1701" w:type="dxa"/>
            <w:vAlign w:val="center"/>
          </w:tcPr>
          <w:p w:rsidR="00384719" w:rsidRDefault="00384719" w:rsidP="00384719">
            <w:pPr>
              <w:pStyle w:val="22"/>
            </w:pPr>
            <w:r>
              <w:rPr>
                <w:rFonts w:hint="eastAsia"/>
              </w:rPr>
              <w:t>菜单授权显示</w:t>
            </w:r>
          </w:p>
        </w:tc>
        <w:tc>
          <w:tcPr>
            <w:tcW w:w="5528" w:type="dxa"/>
            <w:vAlign w:val="center"/>
          </w:tcPr>
          <w:p w:rsidR="00384719" w:rsidRDefault="00384719" w:rsidP="00384719">
            <w:pPr>
              <w:pStyle w:val="af5"/>
              <w:jc w:val="both"/>
            </w:pPr>
            <w:proofErr w:type="gramStart"/>
            <w:r>
              <w:rPr>
                <w:rFonts w:hint="eastAsia"/>
              </w:rPr>
              <w:t>点击某</w:t>
            </w:r>
            <w:proofErr w:type="gramEnd"/>
            <w:r>
              <w:rPr>
                <w:rFonts w:hint="eastAsia"/>
              </w:rPr>
              <w:t>角色后，可显示该角色对应的菜单权限。系统默认应具备一些权限，正常情况下无需用户对于该内容进行编辑。</w:t>
            </w:r>
          </w:p>
          <w:p w:rsidR="00384719" w:rsidRDefault="00384719" w:rsidP="00384719">
            <w:pPr>
              <w:pStyle w:val="af5"/>
              <w:jc w:val="both"/>
            </w:pPr>
            <w:r>
              <w:rPr>
                <w:rFonts w:hint="eastAsia"/>
              </w:rPr>
              <w:t>点击角色后，默认权限项目全部展开显示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384719">
            <w:pPr>
              <w:pStyle w:val="22"/>
            </w:pPr>
          </w:p>
        </w:tc>
      </w:tr>
      <w:tr w:rsidR="00384719" w:rsidRPr="00F93BD8" w:rsidTr="00384719">
        <w:tc>
          <w:tcPr>
            <w:tcW w:w="1135" w:type="dxa"/>
            <w:vAlign w:val="center"/>
          </w:tcPr>
          <w:p w:rsidR="00384719" w:rsidRPr="00F93BD8" w:rsidRDefault="00384719" w:rsidP="00384719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8</w:t>
            </w:r>
            <w:r>
              <w:rPr>
                <w:rFonts w:hint="eastAsia"/>
              </w:rPr>
              <w:t>00</w:t>
            </w:r>
            <w:r>
              <w:t>4</w:t>
            </w:r>
          </w:p>
        </w:tc>
        <w:tc>
          <w:tcPr>
            <w:tcW w:w="1701" w:type="dxa"/>
            <w:vAlign w:val="center"/>
          </w:tcPr>
          <w:p w:rsidR="00384719" w:rsidRDefault="00384719" w:rsidP="00384719">
            <w:pPr>
              <w:pStyle w:val="22"/>
            </w:pPr>
            <w:r>
              <w:rPr>
                <w:rFonts w:hint="eastAsia"/>
              </w:rPr>
              <w:t>菜单授权编辑</w:t>
            </w:r>
          </w:p>
        </w:tc>
        <w:tc>
          <w:tcPr>
            <w:tcW w:w="5528" w:type="dxa"/>
            <w:vAlign w:val="center"/>
          </w:tcPr>
          <w:p w:rsidR="00384719" w:rsidRDefault="00384719" w:rsidP="00384719">
            <w:pPr>
              <w:pStyle w:val="af5"/>
              <w:jc w:val="both"/>
            </w:pPr>
            <w:r>
              <w:rPr>
                <w:rFonts w:hint="eastAsia"/>
              </w:rPr>
              <w:t>点击修改按钮后，在弹出的界面上，该角色已经具备的权限应是</w:t>
            </w:r>
            <w:proofErr w:type="gramStart"/>
            <w:r>
              <w:rPr>
                <w:rFonts w:hint="eastAsia"/>
              </w:rPr>
              <w:t>已经勾选的</w:t>
            </w:r>
            <w:proofErr w:type="gramEnd"/>
            <w:r>
              <w:rPr>
                <w:rFonts w:hint="eastAsia"/>
              </w:rPr>
              <w:t>状态，方便用户修改。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384719">
            <w:pPr>
              <w:pStyle w:val="22"/>
            </w:pPr>
          </w:p>
        </w:tc>
      </w:tr>
      <w:tr w:rsidR="00384719" w:rsidRPr="00F93BD8" w:rsidTr="00384719">
        <w:tc>
          <w:tcPr>
            <w:tcW w:w="1135" w:type="dxa"/>
            <w:vAlign w:val="center"/>
          </w:tcPr>
          <w:p w:rsidR="00384719" w:rsidRPr="00F93BD8" w:rsidRDefault="00384719" w:rsidP="00384719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8</w:t>
            </w:r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701" w:type="dxa"/>
            <w:vAlign w:val="center"/>
          </w:tcPr>
          <w:p w:rsidR="00384719" w:rsidRDefault="00384719" w:rsidP="00384719">
            <w:pPr>
              <w:pStyle w:val="22"/>
            </w:pPr>
            <w:r>
              <w:rPr>
                <w:rFonts w:hint="eastAsia"/>
              </w:rPr>
              <w:t>权限检测</w:t>
            </w:r>
          </w:p>
        </w:tc>
        <w:tc>
          <w:tcPr>
            <w:tcW w:w="5528" w:type="dxa"/>
            <w:vAlign w:val="center"/>
          </w:tcPr>
          <w:p w:rsidR="00384719" w:rsidRDefault="00384719" w:rsidP="00384719">
            <w:pPr>
              <w:pStyle w:val="af5"/>
              <w:jc w:val="both"/>
            </w:pPr>
            <w:r>
              <w:rPr>
                <w:rFonts w:hint="eastAsia"/>
              </w:rPr>
              <w:t>一个用户的权限应该是菜单权限和数据权限的叠加。比如，班主任有批假的权限，但是，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班的班主任只能给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班的学生批假，值班老师角色可以给全部的学生批假。</w:t>
            </w:r>
          </w:p>
        </w:tc>
        <w:tc>
          <w:tcPr>
            <w:tcW w:w="851" w:type="dxa"/>
            <w:vAlign w:val="center"/>
          </w:tcPr>
          <w:p w:rsidR="00384719" w:rsidRPr="00F93BD8" w:rsidRDefault="00384719" w:rsidP="00384719">
            <w:pPr>
              <w:pStyle w:val="22"/>
            </w:pPr>
          </w:p>
        </w:tc>
      </w:tr>
    </w:tbl>
    <w:p w:rsidR="003979CA" w:rsidRDefault="003979CA" w:rsidP="00326067">
      <w:pPr>
        <w:ind w:firstLine="420"/>
      </w:pPr>
    </w:p>
    <w:p w:rsidR="00F80166" w:rsidRDefault="00F80166" w:rsidP="00F80166">
      <w:pPr>
        <w:ind w:firstLine="420"/>
      </w:pPr>
    </w:p>
    <w:p w:rsidR="00F80166" w:rsidRDefault="00F80166" w:rsidP="00F80166">
      <w:pPr>
        <w:pStyle w:val="3"/>
      </w:pPr>
      <w:r>
        <w:rPr>
          <w:rFonts w:hint="eastAsia"/>
        </w:rPr>
        <w:lastRenderedPageBreak/>
        <w:t>设备信息管理</w:t>
      </w: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FD05DE">
            <w:pPr>
              <w:pStyle w:val="22"/>
            </w:pPr>
            <w:r w:rsidRPr="00F93BD8">
              <w:rPr>
                <w:rFonts w:hint="eastAsia"/>
              </w:rPr>
              <w:t>SY0</w:t>
            </w:r>
            <w:r w:rsidR="00FD05DE">
              <w:t>9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F80166" w:rsidRPr="00F93BD8" w:rsidRDefault="00F80166" w:rsidP="00815A13">
            <w:pPr>
              <w:pStyle w:val="22"/>
            </w:pPr>
            <w:r>
              <w:t>机具汇总查询</w:t>
            </w:r>
          </w:p>
        </w:tc>
        <w:tc>
          <w:tcPr>
            <w:tcW w:w="5528" w:type="dxa"/>
            <w:vAlign w:val="center"/>
          </w:tcPr>
          <w:p w:rsidR="00F80166" w:rsidRDefault="00F80166" w:rsidP="00815A13">
            <w:pPr>
              <w:pStyle w:val="af5"/>
              <w:jc w:val="both"/>
            </w:pPr>
            <w:r>
              <w:t>对于</w:t>
            </w:r>
            <w:r w:rsidR="00602E4A">
              <w:rPr>
                <w:rFonts w:hint="eastAsia"/>
              </w:rPr>
              <w:t>各种</w:t>
            </w:r>
            <w:r>
              <w:t>机具</w:t>
            </w:r>
            <w:r w:rsidR="00602E4A">
              <w:rPr>
                <w:rFonts w:hint="eastAsia"/>
              </w:rPr>
              <w:t>信息</w:t>
            </w:r>
            <w:r>
              <w:t>进行汇总查询</w:t>
            </w:r>
          </w:p>
          <w:p w:rsidR="00F80166" w:rsidRDefault="00F80166" w:rsidP="00815A13">
            <w:pPr>
              <w:pStyle w:val="af5"/>
              <w:jc w:val="both"/>
            </w:pPr>
            <w:r>
              <w:t>筛选条件（至少包含以下内容）</w:t>
            </w:r>
          </w:p>
          <w:p w:rsidR="00F80166" w:rsidRDefault="00602E4A" w:rsidP="00815A13">
            <w:pPr>
              <w:pStyle w:val="af5"/>
              <w:jc w:val="both"/>
            </w:pPr>
            <w:r>
              <w:rPr>
                <w:rFonts w:hint="eastAsia"/>
              </w:rPr>
              <w:t>类别</w:t>
            </w:r>
            <w:r w:rsidR="00F80166">
              <w:rPr>
                <w:rFonts w:hint="eastAsia"/>
              </w:rPr>
              <w:t>、区域</w:t>
            </w:r>
          </w:p>
          <w:p w:rsidR="00F80166" w:rsidRDefault="00F80166" w:rsidP="00815A13">
            <w:pPr>
              <w:pStyle w:val="af5"/>
              <w:jc w:val="both"/>
            </w:pPr>
            <w:r>
              <w:rPr>
                <w:rFonts w:hint="eastAsia"/>
              </w:rPr>
              <w:t>统计汇总条件</w:t>
            </w:r>
            <w:r>
              <w:t>（至少包含以下内容）</w:t>
            </w:r>
          </w:p>
          <w:p w:rsidR="00F80166" w:rsidRDefault="00F80166" w:rsidP="00815A13">
            <w:pPr>
              <w:pStyle w:val="af5"/>
              <w:jc w:val="both"/>
            </w:pPr>
            <w:r>
              <w:rPr>
                <w:rFonts w:hint="eastAsia"/>
              </w:rPr>
              <w:t>系统类型、</w:t>
            </w:r>
            <w:r w:rsidR="00602E4A">
              <w:rPr>
                <w:rFonts w:hint="eastAsia"/>
              </w:rPr>
              <w:t>区域、是否启用</w:t>
            </w:r>
          </w:p>
          <w:p w:rsidR="00F80166" w:rsidRDefault="00F80166" w:rsidP="00815A13">
            <w:pPr>
              <w:pStyle w:val="af5"/>
              <w:jc w:val="both"/>
            </w:pPr>
            <w:r>
              <w:rPr>
                <w:rFonts w:hint="eastAsia"/>
              </w:rPr>
              <w:t>查询结果（根据实际情况显示）</w:t>
            </w:r>
          </w:p>
          <w:p w:rsidR="00F80166" w:rsidRDefault="00F80166" w:rsidP="00815A13">
            <w:pPr>
              <w:pStyle w:val="af5"/>
              <w:jc w:val="both"/>
            </w:pPr>
            <w:r>
              <w:rPr>
                <w:rFonts w:hint="eastAsia"/>
              </w:rPr>
              <w:t>区域、设备类型、设备数量</w:t>
            </w:r>
          </w:p>
          <w:p w:rsidR="00F80166" w:rsidRDefault="00F80166" w:rsidP="00815A13">
            <w:pPr>
              <w:pStyle w:val="af5"/>
              <w:jc w:val="both"/>
            </w:pPr>
          </w:p>
          <w:p w:rsidR="00F80166" w:rsidRDefault="00F80166" w:rsidP="00815A13">
            <w:pPr>
              <w:pStyle w:val="af5"/>
              <w:jc w:val="both"/>
            </w:pPr>
            <w:r>
              <w:rPr>
                <w:rFonts w:hint="eastAsia"/>
              </w:rPr>
              <w:t>上述条件中，部分条件有互斥的关系，这</w:t>
            </w:r>
            <w:proofErr w:type="gramStart"/>
            <w:r>
              <w:rPr>
                <w:rFonts w:hint="eastAsia"/>
              </w:rPr>
              <w:t>部分要仅允许</w:t>
            </w:r>
            <w:proofErr w:type="gramEnd"/>
            <w:r>
              <w:rPr>
                <w:rFonts w:hint="eastAsia"/>
              </w:rPr>
              <w:t>单选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FD05DE">
            <w:pPr>
              <w:pStyle w:val="22"/>
            </w:pPr>
            <w:r w:rsidRPr="00F93BD8">
              <w:rPr>
                <w:rFonts w:hint="eastAsia"/>
              </w:rPr>
              <w:t>SY0</w:t>
            </w:r>
            <w:r w:rsidR="00FD05DE">
              <w:t>9</w:t>
            </w: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  <w:vAlign w:val="center"/>
          </w:tcPr>
          <w:p w:rsidR="00F80166" w:rsidRDefault="00FD05DE" w:rsidP="00815A13">
            <w:pPr>
              <w:pStyle w:val="22"/>
            </w:pPr>
            <w:r>
              <w:rPr>
                <w:rFonts w:hint="eastAsia"/>
              </w:rPr>
              <w:t>机具</w:t>
            </w:r>
            <w:r w:rsidR="00F80166">
              <w:t>明细查询</w:t>
            </w:r>
          </w:p>
        </w:tc>
        <w:tc>
          <w:tcPr>
            <w:tcW w:w="5528" w:type="dxa"/>
            <w:vAlign w:val="center"/>
          </w:tcPr>
          <w:p w:rsidR="00F80166" w:rsidRDefault="00F80166" w:rsidP="00815A13">
            <w:pPr>
              <w:pStyle w:val="af5"/>
              <w:jc w:val="both"/>
            </w:pPr>
            <w:r>
              <w:t>对于</w:t>
            </w:r>
            <w:r w:rsidR="00602E4A">
              <w:rPr>
                <w:rFonts w:hint="eastAsia"/>
              </w:rPr>
              <w:t>各种</w:t>
            </w:r>
            <w:r>
              <w:t>机具</w:t>
            </w:r>
            <w:r w:rsidR="00602E4A">
              <w:rPr>
                <w:rFonts w:hint="eastAsia"/>
              </w:rPr>
              <w:t>具体</w:t>
            </w:r>
            <w:r>
              <w:t>进行</w:t>
            </w:r>
            <w:r w:rsidR="00602E4A">
              <w:rPr>
                <w:rFonts w:hint="eastAsia"/>
              </w:rPr>
              <w:t>明细</w:t>
            </w:r>
            <w:r>
              <w:t>查询</w:t>
            </w:r>
          </w:p>
          <w:p w:rsidR="00F80166" w:rsidRDefault="00F80166" w:rsidP="00815A13">
            <w:pPr>
              <w:pStyle w:val="af5"/>
              <w:jc w:val="both"/>
            </w:pPr>
            <w:r>
              <w:t>筛选条件（至少包含以下内容）</w:t>
            </w:r>
          </w:p>
          <w:p w:rsidR="00F80166" w:rsidRDefault="00602E4A" w:rsidP="00815A13">
            <w:pPr>
              <w:pStyle w:val="af5"/>
              <w:jc w:val="both"/>
            </w:pPr>
            <w:r>
              <w:rPr>
                <w:rFonts w:hint="eastAsia"/>
              </w:rPr>
              <w:t>类别、区域</w:t>
            </w:r>
          </w:p>
          <w:p w:rsidR="00F80166" w:rsidRDefault="00F80166" w:rsidP="00815A13">
            <w:pPr>
              <w:pStyle w:val="af5"/>
              <w:jc w:val="both"/>
            </w:pPr>
            <w:r>
              <w:rPr>
                <w:rFonts w:hint="eastAsia"/>
              </w:rPr>
              <w:t>查询结果</w:t>
            </w:r>
            <w:r>
              <w:t>（至少包含以下内容）</w:t>
            </w:r>
          </w:p>
          <w:p w:rsidR="00F80166" w:rsidRDefault="00F80166" w:rsidP="00602E4A">
            <w:pPr>
              <w:pStyle w:val="af5"/>
              <w:jc w:val="both"/>
            </w:pPr>
            <w:r>
              <w:rPr>
                <w:rFonts w:hint="eastAsia"/>
              </w:rPr>
              <w:t>创建时间、开始使用时间、区域、设备类型、设备名称、设备编号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FD05DE" w:rsidRPr="00F93BD8" w:rsidTr="00815A13">
        <w:tc>
          <w:tcPr>
            <w:tcW w:w="1135" w:type="dxa"/>
            <w:vAlign w:val="center"/>
          </w:tcPr>
          <w:p w:rsidR="00FD05DE" w:rsidRPr="00F93BD8" w:rsidRDefault="00FD05DE" w:rsidP="00FD05D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9</w:t>
            </w:r>
            <w:r>
              <w:rPr>
                <w:rFonts w:hint="eastAsia"/>
              </w:rPr>
              <w:t>00</w:t>
            </w:r>
            <w:r>
              <w:t>3</w:t>
            </w:r>
          </w:p>
        </w:tc>
        <w:tc>
          <w:tcPr>
            <w:tcW w:w="1701" w:type="dxa"/>
            <w:vAlign w:val="center"/>
          </w:tcPr>
          <w:p w:rsidR="00FD05DE" w:rsidRDefault="00FD05DE" w:rsidP="00815A13">
            <w:pPr>
              <w:pStyle w:val="22"/>
            </w:pPr>
            <w:r>
              <w:rPr>
                <w:rFonts w:hint="eastAsia"/>
              </w:rPr>
              <w:t>设备信息批量导入</w:t>
            </w:r>
          </w:p>
        </w:tc>
        <w:tc>
          <w:tcPr>
            <w:tcW w:w="5528" w:type="dxa"/>
            <w:vAlign w:val="center"/>
          </w:tcPr>
          <w:p w:rsidR="00FD05DE" w:rsidRDefault="00FD05DE" w:rsidP="00815A13">
            <w:pPr>
              <w:pStyle w:val="af5"/>
              <w:jc w:val="both"/>
            </w:pPr>
            <w:r>
              <w:rPr>
                <w:rFonts w:hint="eastAsia"/>
              </w:rPr>
              <w:t>可批量导入设备信息，以便设备后续自动添加</w:t>
            </w:r>
          </w:p>
        </w:tc>
        <w:tc>
          <w:tcPr>
            <w:tcW w:w="851" w:type="dxa"/>
            <w:vAlign w:val="center"/>
          </w:tcPr>
          <w:p w:rsidR="00FD05DE" w:rsidRPr="00F93BD8" w:rsidRDefault="00FD05DE" w:rsidP="00815A13">
            <w:pPr>
              <w:pStyle w:val="22"/>
            </w:pPr>
          </w:p>
        </w:tc>
      </w:tr>
      <w:tr w:rsidR="00FD05DE" w:rsidRPr="00F93BD8" w:rsidTr="00815A13">
        <w:tc>
          <w:tcPr>
            <w:tcW w:w="1135" w:type="dxa"/>
            <w:vAlign w:val="center"/>
          </w:tcPr>
          <w:p w:rsidR="00FD05DE" w:rsidRPr="00F93BD8" w:rsidRDefault="00FD05DE" w:rsidP="00FD05D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9</w:t>
            </w:r>
            <w:r>
              <w:rPr>
                <w:rFonts w:hint="eastAsia"/>
              </w:rPr>
              <w:t>00</w:t>
            </w:r>
            <w:r>
              <w:t>4</w:t>
            </w:r>
          </w:p>
        </w:tc>
        <w:tc>
          <w:tcPr>
            <w:tcW w:w="1701" w:type="dxa"/>
            <w:vAlign w:val="center"/>
          </w:tcPr>
          <w:p w:rsidR="00FD05DE" w:rsidRDefault="00FD05DE" w:rsidP="00815A13">
            <w:pPr>
              <w:pStyle w:val="22"/>
            </w:pPr>
            <w:r>
              <w:rPr>
                <w:rFonts w:hint="eastAsia"/>
              </w:rPr>
              <w:t>机具信息编辑</w:t>
            </w:r>
          </w:p>
        </w:tc>
        <w:tc>
          <w:tcPr>
            <w:tcW w:w="5528" w:type="dxa"/>
            <w:vAlign w:val="center"/>
          </w:tcPr>
          <w:p w:rsidR="00FD05DE" w:rsidRDefault="00FD05DE" w:rsidP="00815A13">
            <w:pPr>
              <w:pStyle w:val="af5"/>
              <w:jc w:val="both"/>
            </w:pPr>
            <w:r>
              <w:rPr>
                <w:rFonts w:hint="eastAsia"/>
              </w:rPr>
              <w:t>可对于机具信息进行编辑，修改设备名称等信息</w:t>
            </w:r>
          </w:p>
        </w:tc>
        <w:tc>
          <w:tcPr>
            <w:tcW w:w="851" w:type="dxa"/>
            <w:vAlign w:val="center"/>
          </w:tcPr>
          <w:p w:rsidR="00FD05DE" w:rsidRPr="00F93BD8" w:rsidRDefault="00FD05DE" w:rsidP="00815A13">
            <w:pPr>
              <w:pStyle w:val="22"/>
            </w:pPr>
          </w:p>
        </w:tc>
      </w:tr>
      <w:tr w:rsidR="00FD05DE" w:rsidRPr="00F93BD8" w:rsidTr="00815A13">
        <w:tc>
          <w:tcPr>
            <w:tcW w:w="1135" w:type="dxa"/>
            <w:vAlign w:val="center"/>
          </w:tcPr>
          <w:p w:rsidR="00FD05DE" w:rsidRPr="00F93BD8" w:rsidRDefault="00FD05DE" w:rsidP="00FD05DE">
            <w:pPr>
              <w:pStyle w:val="22"/>
            </w:pPr>
            <w:r w:rsidRPr="00F93BD8">
              <w:rPr>
                <w:rFonts w:hint="eastAsia"/>
              </w:rPr>
              <w:t>SY0</w:t>
            </w:r>
            <w:r>
              <w:t>9</w:t>
            </w:r>
            <w:r>
              <w:rPr>
                <w:rFonts w:hint="eastAsia"/>
              </w:rPr>
              <w:t>00</w:t>
            </w:r>
            <w:r>
              <w:t>5</w:t>
            </w:r>
          </w:p>
        </w:tc>
        <w:tc>
          <w:tcPr>
            <w:tcW w:w="1701" w:type="dxa"/>
            <w:vAlign w:val="center"/>
          </w:tcPr>
          <w:p w:rsidR="00FD05DE" w:rsidRDefault="00FD05DE" w:rsidP="00815A13">
            <w:pPr>
              <w:pStyle w:val="22"/>
            </w:pPr>
            <w:r>
              <w:rPr>
                <w:rFonts w:hint="eastAsia"/>
              </w:rPr>
              <w:t>机具信息删除</w:t>
            </w:r>
          </w:p>
        </w:tc>
        <w:tc>
          <w:tcPr>
            <w:tcW w:w="5528" w:type="dxa"/>
            <w:vAlign w:val="center"/>
          </w:tcPr>
          <w:p w:rsidR="00FD05DE" w:rsidRDefault="00FD05DE" w:rsidP="00815A13">
            <w:pPr>
              <w:pStyle w:val="af5"/>
              <w:jc w:val="both"/>
            </w:pPr>
            <w:r>
              <w:rPr>
                <w:rFonts w:hint="eastAsia"/>
              </w:rPr>
              <w:t>对于未使用过的设备，允许删除</w:t>
            </w:r>
          </w:p>
        </w:tc>
        <w:tc>
          <w:tcPr>
            <w:tcW w:w="851" w:type="dxa"/>
            <w:vAlign w:val="center"/>
          </w:tcPr>
          <w:p w:rsidR="00FD05DE" w:rsidRPr="00F93BD8" w:rsidRDefault="00FD05DE" w:rsidP="00815A13">
            <w:pPr>
              <w:pStyle w:val="22"/>
            </w:pPr>
          </w:p>
        </w:tc>
      </w:tr>
    </w:tbl>
    <w:p w:rsidR="00F80166" w:rsidRPr="00F80166" w:rsidRDefault="00F80166" w:rsidP="00F80166">
      <w:pPr>
        <w:ind w:firstLine="420"/>
      </w:pPr>
    </w:p>
    <w:p w:rsidR="00F80166" w:rsidRDefault="00F80166" w:rsidP="00F80166">
      <w:pPr>
        <w:ind w:firstLine="420"/>
      </w:pPr>
    </w:p>
    <w:p w:rsidR="00F80166" w:rsidRDefault="00B0513E" w:rsidP="00F80166">
      <w:pPr>
        <w:pStyle w:val="3"/>
      </w:pPr>
      <w:r>
        <w:rPr>
          <w:rFonts w:hint="eastAsia"/>
        </w:rPr>
        <w:t>注册与帮助</w:t>
      </w: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FD05DE">
            <w:pPr>
              <w:pStyle w:val="22"/>
            </w:pPr>
            <w:r w:rsidRPr="00F93BD8">
              <w:rPr>
                <w:rFonts w:hint="eastAsia"/>
              </w:rPr>
              <w:t>SY</w:t>
            </w:r>
            <w:r w:rsidR="00FD05DE">
              <w:t>10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F80166" w:rsidRPr="00F93BD8" w:rsidRDefault="00B0513E" w:rsidP="00815A13">
            <w:pPr>
              <w:pStyle w:val="22"/>
            </w:pPr>
            <w:r>
              <w:rPr>
                <w:rFonts w:hint="eastAsia"/>
              </w:rPr>
              <w:t>软件注册</w:t>
            </w:r>
          </w:p>
        </w:tc>
        <w:tc>
          <w:tcPr>
            <w:tcW w:w="5528" w:type="dxa"/>
            <w:vAlign w:val="center"/>
          </w:tcPr>
          <w:p w:rsidR="00F80166" w:rsidRDefault="00B0513E" w:rsidP="00815A13">
            <w:pPr>
              <w:pStyle w:val="af5"/>
              <w:jc w:val="both"/>
            </w:pPr>
            <w:r>
              <w:rPr>
                <w:rFonts w:hint="eastAsia"/>
              </w:rPr>
              <w:t>未注册的软件不得进行各种数据导入操作，用户规模限制为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个以内，发卡量限制为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个以内</w:t>
            </w:r>
          </w:p>
          <w:p w:rsidR="00B0513E" w:rsidRDefault="00B0513E" w:rsidP="00815A13">
            <w:pPr>
              <w:pStyle w:val="af5"/>
              <w:jc w:val="both"/>
            </w:pPr>
          </w:p>
          <w:p w:rsidR="00B0513E" w:rsidRDefault="00B0513E" w:rsidP="00815A13">
            <w:pPr>
              <w:pStyle w:val="af5"/>
              <w:jc w:val="both"/>
            </w:pPr>
            <w:r>
              <w:rPr>
                <w:rFonts w:hint="eastAsia"/>
              </w:rPr>
              <w:t>软件注册时，需上</w:t>
            </w:r>
            <w:proofErr w:type="gramStart"/>
            <w:r>
              <w:rPr>
                <w:rFonts w:hint="eastAsia"/>
              </w:rPr>
              <w:t>传学校</w:t>
            </w:r>
            <w:proofErr w:type="gramEnd"/>
            <w:r>
              <w:rPr>
                <w:rFonts w:hint="eastAsia"/>
              </w:rPr>
              <w:t>信息、系统参数信息，并在注册页面</w:t>
            </w:r>
            <w:proofErr w:type="gramStart"/>
            <w:r>
              <w:rPr>
                <w:rFonts w:hint="eastAsia"/>
              </w:rPr>
              <w:t>做相关</w:t>
            </w:r>
            <w:proofErr w:type="gramEnd"/>
            <w:r>
              <w:rPr>
                <w:rFonts w:hint="eastAsia"/>
              </w:rPr>
              <w:t>提示，请用户授权我们获取相关信息。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FD05DE">
            <w:pPr>
              <w:pStyle w:val="22"/>
            </w:pPr>
            <w:bookmarkStart w:id="27" w:name="OLE_LINK1"/>
            <w:bookmarkStart w:id="28" w:name="OLE_LINK2"/>
            <w:r w:rsidRPr="00F93BD8">
              <w:rPr>
                <w:rFonts w:hint="eastAsia"/>
              </w:rPr>
              <w:t>SY</w:t>
            </w:r>
            <w:r w:rsidR="00FD05DE">
              <w:t>10</w:t>
            </w:r>
            <w:r>
              <w:rPr>
                <w:rFonts w:hint="eastAsia"/>
              </w:rPr>
              <w:t>002</w:t>
            </w:r>
            <w:bookmarkEnd w:id="27"/>
            <w:bookmarkEnd w:id="28"/>
          </w:p>
        </w:tc>
        <w:tc>
          <w:tcPr>
            <w:tcW w:w="1701" w:type="dxa"/>
            <w:vAlign w:val="center"/>
          </w:tcPr>
          <w:p w:rsidR="00F80166" w:rsidRDefault="00B0513E" w:rsidP="00815A13">
            <w:pPr>
              <w:pStyle w:val="22"/>
            </w:pPr>
            <w:r>
              <w:rPr>
                <w:rFonts w:hint="eastAsia"/>
              </w:rPr>
              <w:t>系统帮助</w:t>
            </w:r>
          </w:p>
        </w:tc>
        <w:tc>
          <w:tcPr>
            <w:tcW w:w="5528" w:type="dxa"/>
            <w:vAlign w:val="center"/>
          </w:tcPr>
          <w:p w:rsidR="00F80166" w:rsidRDefault="00B0513E" w:rsidP="00815A13">
            <w:pPr>
              <w:pStyle w:val="af5"/>
              <w:jc w:val="both"/>
            </w:pPr>
            <w:r>
              <w:rPr>
                <w:rFonts w:hint="eastAsia"/>
              </w:rPr>
              <w:t>分</w:t>
            </w:r>
            <w:r>
              <w:t>3</w:t>
            </w:r>
            <w:r>
              <w:rPr>
                <w:rFonts w:hint="eastAsia"/>
              </w:rPr>
              <w:t>种类别的帮助信息</w:t>
            </w:r>
          </w:p>
          <w:p w:rsidR="00B0513E" w:rsidRDefault="00B0513E" w:rsidP="00B0513E">
            <w:pPr>
              <w:pStyle w:val="af5"/>
              <w:numPr>
                <w:ilvl w:val="0"/>
                <w:numId w:val="24"/>
              </w:numPr>
              <w:jc w:val="both"/>
            </w:pPr>
            <w:r>
              <w:rPr>
                <w:rFonts w:hint="eastAsia"/>
              </w:rPr>
              <w:t>快速使用指引</w:t>
            </w:r>
          </w:p>
          <w:p w:rsidR="00B0513E" w:rsidRDefault="00B0513E" w:rsidP="00B0513E">
            <w:pPr>
              <w:pStyle w:val="af5"/>
              <w:numPr>
                <w:ilvl w:val="0"/>
                <w:numId w:val="24"/>
              </w:numPr>
              <w:jc w:val="both"/>
            </w:pPr>
            <w:r>
              <w:rPr>
                <w:rFonts w:hint="eastAsia"/>
              </w:rPr>
              <w:t>使用说明</w:t>
            </w:r>
          </w:p>
          <w:p w:rsidR="00B0513E" w:rsidRDefault="00B0513E" w:rsidP="00B0513E">
            <w:pPr>
              <w:pStyle w:val="af5"/>
              <w:numPr>
                <w:ilvl w:val="0"/>
                <w:numId w:val="24"/>
              </w:numPr>
              <w:jc w:val="both"/>
            </w:pPr>
            <w:r>
              <w:rPr>
                <w:rFonts w:hint="eastAsia"/>
              </w:rPr>
              <w:t>常见问题处理指南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EC4A25" w:rsidRPr="00F93BD8" w:rsidTr="00815A13">
        <w:tc>
          <w:tcPr>
            <w:tcW w:w="1135" w:type="dxa"/>
            <w:vAlign w:val="center"/>
          </w:tcPr>
          <w:p w:rsidR="00EC4A25" w:rsidRPr="00F93BD8" w:rsidRDefault="00EC4A25" w:rsidP="00FD05DE">
            <w:pPr>
              <w:pStyle w:val="22"/>
            </w:pPr>
            <w:r w:rsidRPr="00F93BD8">
              <w:rPr>
                <w:rFonts w:hint="eastAsia"/>
              </w:rPr>
              <w:t>SY</w:t>
            </w:r>
            <w:r>
              <w:t>10</w:t>
            </w: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  <w:vAlign w:val="center"/>
          </w:tcPr>
          <w:p w:rsidR="00EC4A25" w:rsidRDefault="00EC4A25" w:rsidP="00815A13">
            <w:pPr>
              <w:pStyle w:val="22"/>
            </w:pPr>
            <w:r>
              <w:rPr>
                <w:rFonts w:hint="eastAsia"/>
              </w:rPr>
              <w:t>远程控制功能</w:t>
            </w:r>
          </w:p>
        </w:tc>
        <w:tc>
          <w:tcPr>
            <w:tcW w:w="5528" w:type="dxa"/>
            <w:vAlign w:val="center"/>
          </w:tcPr>
          <w:p w:rsidR="00EC4A25" w:rsidRDefault="0083582A" w:rsidP="00815A13">
            <w:pPr>
              <w:pStyle w:val="af5"/>
              <w:jc w:val="both"/>
            </w:pPr>
            <w:r>
              <w:rPr>
                <w:rFonts w:hint="eastAsia"/>
              </w:rPr>
              <w:t>卡务、微信、</w:t>
            </w:r>
            <w:r>
              <w:rPr>
                <w:rFonts w:hint="eastAsia"/>
              </w:rPr>
              <w:t>Q1</w:t>
            </w:r>
            <w:r>
              <w:rPr>
                <w:rFonts w:hint="eastAsia"/>
              </w:rPr>
              <w:t>均加通信部分的功能</w:t>
            </w:r>
            <w:r w:rsidR="00F0375C">
              <w:rPr>
                <w:rFonts w:hint="eastAsia"/>
              </w:rPr>
              <w:t>，定时更新授权信息</w:t>
            </w:r>
          </w:p>
        </w:tc>
        <w:tc>
          <w:tcPr>
            <w:tcW w:w="851" w:type="dxa"/>
            <w:vAlign w:val="center"/>
          </w:tcPr>
          <w:p w:rsidR="00EC4A25" w:rsidRPr="00F93BD8" w:rsidRDefault="00EC4A25" w:rsidP="00815A13">
            <w:pPr>
              <w:pStyle w:val="22"/>
            </w:pPr>
          </w:p>
        </w:tc>
      </w:tr>
    </w:tbl>
    <w:p w:rsidR="00F80166" w:rsidRPr="00F80166" w:rsidRDefault="00F80166" w:rsidP="00F80166">
      <w:pPr>
        <w:ind w:firstLine="420"/>
      </w:pPr>
    </w:p>
    <w:p w:rsidR="00F80166" w:rsidRDefault="00F80166" w:rsidP="00F80166">
      <w:pPr>
        <w:ind w:firstLine="420"/>
      </w:pPr>
    </w:p>
    <w:p w:rsidR="00F80166" w:rsidRDefault="00B0513E" w:rsidP="00F80166">
      <w:pPr>
        <w:pStyle w:val="3"/>
      </w:pPr>
      <w:r>
        <w:rPr>
          <w:rFonts w:hint="eastAsia"/>
        </w:rPr>
        <w:t>日志管理</w:t>
      </w: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80166" w:rsidRPr="00F93BD8" w:rsidRDefault="00F80166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FD05DE" w:rsidRPr="00E70054" w:rsidTr="00D97A5C">
        <w:tc>
          <w:tcPr>
            <w:tcW w:w="1135" w:type="dxa"/>
            <w:vAlign w:val="center"/>
          </w:tcPr>
          <w:p w:rsidR="00FD05DE" w:rsidRPr="00E70054" w:rsidRDefault="00FD05DE" w:rsidP="00FD05DE">
            <w:pPr>
              <w:pStyle w:val="22"/>
            </w:pPr>
            <w:r>
              <w:rPr>
                <w:rFonts w:hint="eastAsia"/>
              </w:rPr>
              <w:t>CA</w:t>
            </w:r>
            <w:r>
              <w:t>11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FD05DE" w:rsidRPr="00E70054" w:rsidRDefault="00FD05DE" w:rsidP="00D97A5C">
            <w:pPr>
              <w:pStyle w:val="22"/>
            </w:pPr>
            <w:r>
              <w:rPr>
                <w:rFonts w:hint="eastAsia"/>
              </w:rPr>
              <w:t>系统操作日志记录</w:t>
            </w:r>
          </w:p>
        </w:tc>
        <w:tc>
          <w:tcPr>
            <w:tcW w:w="5528" w:type="dxa"/>
            <w:vAlign w:val="center"/>
          </w:tcPr>
          <w:p w:rsidR="00FD05DE" w:rsidRDefault="00FD05DE" w:rsidP="00D97A5C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FD05DE" w:rsidRPr="00956395" w:rsidRDefault="00FD05DE" w:rsidP="00D97A5C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FD05DE" w:rsidRPr="00E70054" w:rsidRDefault="00FD05DE" w:rsidP="00D97A5C">
            <w:pPr>
              <w:pStyle w:val="22"/>
            </w:pPr>
          </w:p>
        </w:tc>
      </w:tr>
      <w:tr w:rsidR="00FD05DE" w:rsidRPr="00E70054" w:rsidTr="00D97A5C">
        <w:tc>
          <w:tcPr>
            <w:tcW w:w="1135" w:type="dxa"/>
            <w:vAlign w:val="center"/>
          </w:tcPr>
          <w:p w:rsidR="00FD05DE" w:rsidRPr="00E70054" w:rsidRDefault="00FD05DE" w:rsidP="00FD05DE">
            <w:pPr>
              <w:pStyle w:val="22"/>
            </w:pPr>
            <w:r>
              <w:rPr>
                <w:rFonts w:hint="eastAsia"/>
              </w:rPr>
              <w:t>CA</w:t>
            </w:r>
            <w:r>
              <w:t>11</w:t>
            </w: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  <w:vAlign w:val="center"/>
          </w:tcPr>
          <w:p w:rsidR="00FD05DE" w:rsidRPr="00E70054" w:rsidRDefault="00FD05DE" w:rsidP="00D97A5C">
            <w:pPr>
              <w:pStyle w:val="22"/>
            </w:pPr>
            <w:r>
              <w:rPr>
                <w:rFonts w:hint="eastAsia"/>
              </w:rPr>
              <w:t>错误日志记录</w:t>
            </w:r>
          </w:p>
        </w:tc>
        <w:tc>
          <w:tcPr>
            <w:tcW w:w="5528" w:type="dxa"/>
            <w:vAlign w:val="center"/>
          </w:tcPr>
          <w:p w:rsidR="00FD05DE" w:rsidRPr="00E70054" w:rsidRDefault="00FD05DE" w:rsidP="00D97A5C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FD05DE" w:rsidRPr="00E70054" w:rsidRDefault="00FD05DE" w:rsidP="00D97A5C">
            <w:pPr>
              <w:pStyle w:val="22"/>
            </w:pP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D05DE" w:rsidP="00815A13">
            <w:pPr>
              <w:pStyle w:val="22"/>
            </w:pPr>
            <w:r>
              <w:rPr>
                <w:rFonts w:hint="eastAsia"/>
              </w:rPr>
              <w:t>CA</w:t>
            </w:r>
            <w:r>
              <w:t>11</w:t>
            </w:r>
            <w:r>
              <w:rPr>
                <w:rFonts w:hint="eastAsia"/>
              </w:rPr>
              <w:t>00</w:t>
            </w:r>
            <w:r>
              <w:t>3</w:t>
            </w:r>
          </w:p>
        </w:tc>
        <w:tc>
          <w:tcPr>
            <w:tcW w:w="1701" w:type="dxa"/>
            <w:vAlign w:val="center"/>
          </w:tcPr>
          <w:p w:rsidR="00F80166" w:rsidRPr="00F93BD8" w:rsidRDefault="00FD05DE" w:rsidP="00815A13">
            <w:pPr>
              <w:pStyle w:val="22"/>
            </w:pPr>
            <w:r>
              <w:rPr>
                <w:rFonts w:hint="eastAsia"/>
              </w:rPr>
              <w:t>操作日志查询</w:t>
            </w:r>
          </w:p>
        </w:tc>
        <w:tc>
          <w:tcPr>
            <w:tcW w:w="5528" w:type="dxa"/>
            <w:vAlign w:val="center"/>
          </w:tcPr>
          <w:p w:rsidR="00F80166" w:rsidRDefault="00FD05DE" w:rsidP="00815A13">
            <w:pPr>
              <w:pStyle w:val="af5"/>
              <w:jc w:val="both"/>
            </w:pPr>
            <w:r>
              <w:rPr>
                <w:rFonts w:hint="eastAsia"/>
              </w:rPr>
              <w:t>可按日志时间、日志产生的模块、日志类别进行日查询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F80166" w:rsidRPr="00F93BD8" w:rsidTr="00815A13">
        <w:tc>
          <w:tcPr>
            <w:tcW w:w="1135" w:type="dxa"/>
            <w:vAlign w:val="center"/>
          </w:tcPr>
          <w:p w:rsidR="00F80166" w:rsidRPr="00F93BD8" w:rsidRDefault="00FD05DE" w:rsidP="00815A13">
            <w:pPr>
              <w:pStyle w:val="22"/>
            </w:pPr>
            <w:r>
              <w:rPr>
                <w:rFonts w:hint="eastAsia"/>
              </w:rPr>
              <w:t>CA</w:t>
            </w:r>
            <w:r>
              <w:t>11</w:t>
            </w:r>
            <w:r>
              <w:rPr>
                <w:rFonts w:hint="eastAsia"/>
              </w:rPr>
              <w:t>00</w:t>
            </w:r>
            <w:r>
              <w:t>4</w:t>
            </w:r>
          </w:p>
        </w:tc>
        <w:tc>
          <w:tcPr>
            <w:tcW w:w="1701" w:type="dxa"/>
            <w:vAlign w:val="center"/>
          </w:tcPr>
          <w:p w:rsidR="00F80166" w:rsidRDefault="00FD05DE" w:rsidP="00815A13">
            <w:pPr>
              <w:pStyle w:val="22"/>
            </w:pPr>
            <w:r>
              <w:rPr>
                <w:rFonts w:hint="eastAsia"/>
              </w:rPr>
              <w:t>操作日志导出</w:t>
            </w:r>
          </w:p>
        </w:tc>
        <w:tc>
          <w:tcPr>
            <w:tcW w:w="5528" w:type="dxa"/>
            <w:vAlign w:val="center"/>
          </w:tcPr>
          <w:p w:rsidR="00F80166" w:rsidRDefault="00FD05DE" w:rsidP="00815A13">
            <w:pPr>
              <w:pStyle w:val="af5"/>
              <w:jc w:val="both"/>
            </w:pPr>
            <w:r>
              <w:rPr>
                <w:rFonts w:hint="eastAsia"/>
              </w:rPr>
              <w:t>可将查询出的结果导出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，导出是，自动导出所有页</w:t>
            </w:r>
          </w:p>
        </w:tc>
        <w:tc>
          <w:tcPr>
            <w:tcW w:w="851" w:type="dxa"/>
            <w:vAlign w:val="center"/>
          </w:tcPr>
          <w:p w:rsidR="00F80166" w:rsidRPr="00F93BD8" w:rsidRDefault="00F80166" w:rsidP="00815A13">
            <w:pPr>
              <w:pStyle w:val="22"/>
            </w:pPr>
          </w:p>
        </w:tc>
      </w:tr>
      <w:tr w:rsidR="00B0513E" w:rsidRPr="00F93BD8" w:rsidTr="00D97A5C">
        <w:tc>
          <w:tcPr>
            <w:tcW w:w="1135" w:type="dxa"/>
            <w:vAlign w:val="center"/>
          </w:tcPr>
          <w:p w:rsidR="00B0513E" w:rsidRPr="00F93BD8" w:rsidRDefault="00B0513E" w:rsidP="00D97A5C">
            <w:pPr>
              <w:pStyle w:val="22"/>
            </w:pPr>
            <w:r>
              <w:rPr>
                <w:rFonts w:hint="eastAsia"/>
              </w:rPr>
              <w:lastRenderedPageBreak/>
              <w:t>CA</w:t>
            </w:r>
            <w:r>
              <w:t>11</w:t>
            </w:r>
            <w:r>
              <w:rPr>
                <w:rFonts w:hint="eastAsia"/>
              </w:rPr>
              <w:t>00</w:t>
            </w:r>
            <w:r>
              <w:t>5</w:t>
            </w:r>
          </w:p>
        </w:tc>
        <w:tc>
          <w:tcPr>
            <w:tcW w:w="1701" w:type="dxa"/>
            <w:vAlign w:val="center"/>
          </w:tcPr>
          <w:p w:rsidR="00B0513E" w:rsidRPr="00F93BD8" w:rsidRDefault="00B0513E" w:rsidP="00D97A5C">
            <w:pPr>
              <w:pStyle w:val="22"/>
            </w:pPr>
            <w:r>
              <w:rPr>
                <w:rFonts w:hint="eastAsia"/>
              </w:rPr>
              <w:t>错误日志查询</w:t>
            </w:r>
          </w:p>
        </w:tc>
        <w:tc>
          <w:tcPr>
            <w:tcW w:w="5528" w:type="dxa"/>
            <w:vAlign w:val="center"/>
          </w:tcPr>
          <w:p w:rsidR="00B0513E" w:rsidRDefault="00B0513E" w:rsidP="00D97A5C">
            <w:pPr>
              <w:pStyle w:val="af5"/>
              <w:jc w:val="both"/>
            </w:pPr>
            <w:r>
              <w:rPr>
                <w:rFonts w:hint="eastAsia"/>
              </w:rPr>
              <w:t>可按日志时间、日志产生的模块、日志类别进行日查询</w:t>
            </w:r>
          </w:p>
        </w:tc>
        <w:tc>
          <w:tcPr>
            <w:tcW w:w="851" w:type="dxa"/>
            <w:vAlign w:val="center"/>
          </w:tcPr>
          <w:p w:rsidR="00B0513E" w:rsidRPr="00F93BD8" w:rsidRDefault="00B0513E" w:rsidP="00D97A5C">
            <w:pPr>
              <w:pStyle w:val="22"/>
            </w:pPr>
          </w:p>
        </w:tc>
      </w:tr>
      <w:tr w:rsidR="00B0513E" w:rsidRPr="00F93BD8" w:rsidTr="00D97A5C">
        <w:tc>
          <w:tcPr>
            <w:tcW w:w="1135" w:type="dxa"/>
            <w:vAlign w:val="center"/>
          </w:tcPr>
          <w:p w:rsidR="00B0513E" w:rsidRPr="00F93BD8" w:rsidRDefault="00B0513E" w:rsidP="00D97A5C">
            <w:pPr>
              <w:pStyle w:val="22"/>
            </w:pPr>
            <w:r>
              <w:rPr>
                <w:rFonts w:hint="eastAsia"/>
              </w:rPr>
              <w:t>CA</w:t>
            </w:r>
            <w:r>
              <w:t>11</w:t>
            </w:r>
            <w:r>
              <w:rPr>
                <w:rFonts w:hint="eastAsia"/>
              </w:rPr>
              <w:t>00</w:t>
            </w:r>
            <w:r>
              <w:t>6</w:t>
            </w:r>
          </w:p>
        </w:tc>
        <w:tc>
          <w:tcPr>
            <w:tcW w:w="1701" w:type="dxa"/>
            <w:vAlign w:val="center"/>
          </w:tcPr>
          <w:p w:rsidR="00B0513E" w:rsidRDefault="00B0513E" w:rsidP="00D97A5C">
            <w:pPr>
              <w:pStyle w:val="22"/>
            </w:pPr>
            <w:r>
              <w:rPr>
                <w:rFonts w:hint="eastAsia"/>
              </w:rPr>
              <w:t>错误日志导出</w:t>
            </w:r>
          </w:p>
        </w:tc>
        <w:tc>
          <w:tcPr>
            <w:tcW w:w="5528" w:type="dxa"/>
            <w:vAlign w:val="center"/>
          </w:tcPr>
          <w:p w:rsidR="00B0513E" w:rsidRDefault="00B0513E" w:rsidP="00D97A5C">
            <w:pPr>
              <w:pStyle w:val="af5"/>
              <w:jc w:val="both"/>
            </w:pPr>
            <w:r>
              <w:rPr>
                <w:rFonts w:hint="eastAsia"/>
              </w:rPr>
              <w:t>可将查询出的结果导出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，导出是，自动导出所有页</w:t>
            </w:r>
          </w:p>
        </w:tc>
        <w:tc>
          <w:tcPr>
            <w:tcW w:w="851" w:type="dxa"/>
            <w:vAlign w:val="center"/>
          </w:tcPr>
          <w:p w:rsidR="00B0513E" w:rsidRPr="00F93BD8" w:rsidRDefault="00B0513E" w:rsidP="00D97A5C">
            <w:pPr>
              <w:pStyle w:val="22"/>
            </w:pPr>
          </w:p>
        </w:tc>
      </w:tr>
    </w:tbl>
    <w:p w:rsidR="00F80166" w:rsidRPr="00F80166" w:rsidRDefault="00F80166" w:rsidP="00326067">
      <w:pPr>
        <w:ind w:firstLine="420"/>
      </w:pPr>
    </w:p>
    <w:p w:rsidR="00F80166" w:rsidRDefault="00F80166" w:rsidP="00326067">
      <w:pPr>
        <w:ind w:firstLine="420"/>
      </w:pPr>
    </w:p>
    <w:p w:rsidR="00A04217" w:rsidRDefault="00C56355" w:rsidP="0081257C">
      <w:pPr>
        <w:pStyle w:val="2"/>
      </w:pPr>
      <w:bookmarkStart w:id="29" w:name="_Toc509062358"/>
      <w:r>
        <w:rPr>
          <w:rFonts w:hint="eastAsia"/>
        </w:rPr>
        <w:t>身份信息</w:t>
      </w:r>
      <w:r w:rsidR="00251E39">
        <w:rPr>
          <w:rFonts w:hint="eastAsia"/>
        </w:rPr>
        <w:t>平台</w:t>
      </w:r>
      <w:r w:rsidR="00251349">
        <w:rPr>
          <w:rFonts w:hint="eastAsia"/>
        </w:rPr>
        <w:t>（</w:t>
      </w:r>
      <w:r w:rsidR="00251349">
        <w:rPr>
          <w:rFonts w:hint="eastAsia"/>
        </w:rPr>
        <w:t>PE</w:t>
      </w:r>
      <w:r w:rsidR="00251349">
        <w:rPr>
          <w:rFonts w:hint="eastAsia"/>
        </w:rPr>
        <w:t>）</w:t>
      </w:r>
      <w:bookmarkEnd w:id="29"/>
    </w:p>
    <w:p w:rsidR="00A04217" w:rsidRDefault="006717E0" w:rsidP="006717E0">
      <w:pPr>
        <w:pStyle w:val="3"/>
      </w:pPr>
      <w:bookmarkStart w:id="30" w:name="_Toc509062359"/>
      <w:r>
        <w:rPr>
          <w:rFonts w:hint="eastAsia"/>
        </w:rPr>
        <w:t>功能结构描述</w:t>
      </w:r>
      <w:bookmarkEnd w:id="30"/>
    </w:p>
    <w:p w:rsidR="006717E0" w:rsidRDefault="003F1CFC" w:rsidP="006717E0">
      <w:pPr>
        <w:ind w:firstLine="420"/>
      </w:pPr>
      <w:r>
        <w:rPr>
          <w:noProof/>
        </w:rPr>
        <w:drawing>
          <wp:inline distT="0" distB="0" distL="0" distR="0" wp14:anchorId="7FA9316B" wp14:editId="18D9D4E1">
            <wp:extent cx="5229225" cy="6057900"/>
            <wp:effectExtent l="0" t="0" r="0" b="19050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C85B52" w:rsidRPr="00C85B52" w:rsidRDefault="00C85B52" w:rsidP="006717E0">
      <w:pPr>
        <w:ind w:firstLine="420"/>
      </w:pPr>
    </w:p>
    <w:p w:rsidR="006717E0" w:rsidRDefault="000A2287" w:rsidP="006717E0">
      <w:pPr>
        <w:pStyle w:val="3"/>
      </w:pPr>
      <w:bookmarkStart w:id="31" w:name="_Toc509062360"/>
      <w:r>
        <w:rPr>
          <w:rFonts w:hint="eastAsia"/>
        </w:rPr>
        <w:t>综合身份信息</w:t>
      </w:r>
      <w:r w:rsidR="006717E0">
        <w:rPr>
          <w:rFonts w:hint="eastAsia"/>
        </w:rPr>
        <w:t>管理</w:t>
      </w:r>
      <w:bookmarkEnd w:id="31"/>
    </w:p>
    <w:p w:rsidR="006717E0" w:rsidRDefault="006717E0" w:rsidP="006717E0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141DFA" w:rsidRPr="00F93BD8" w:rsidTr="00141DFA">
        <w:tc>
          <w:tcPr>
            <w:tcW w:w="1135" w:type="dxa"/>
            <w:vAlign w:val="center"/>
          </w:tcPr>
          <w:p w:rsidR="00141DFA" w:rsidRPr="00F93BD8" w:rsidRDefault="00141DFA" w:rsidP="00141DFA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141DFA" w:rsidRPr="00F93BD8" w:rsidRDefault="00141DFA" w:rsidP="00141DFA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141DFA" w:rsidRPr="00F93BD8" w:rsidRDefault="00141DFA" w:rsidP="00141DFA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141DFA" w:rsidRPr="00F93BD8" w:rsidRDefault="00141DFA" w:rsidP="00141DFA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141DFA" w:rsidRPr="00F93BD8" w:rsidTr="00141DFA">
        <w:tc>
          <w:tcPr>
            <w:tcW w:w="1135" w:type="dxa"/>
            <w:vAlign w:val="center"/>
          </w:tcPr>
          <w:p w:rsidR="00141DFA" w:rsidRPr="00F93BD8" w:rsidRDefault="00141DFA" w:rsidP="00141DFA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141DFA" w:rsidRPr="00F93BD8" w:rsidRDefault="00141DFA" w:rsidP="00141DFA">
            <w:pPr>
              <w:pStyle w:val="22"/>
            </w:pPr>
            <w:r>
              <w:rPr>
                <w:rFonts w:hint="eastAsia"/>
              </w:rPr>
              <w:t>人事信息查询</w:t>
            </w:r>
          </w:p>
        </w:tc>
        <w:tc>
          <w:tcPr>
            <w:tcW w:w="5528" w:type="dxa"/>
            <w:vAlign w:val="center"/>
          </w:tcPr>
          <w:p w:rsidR="00141DFA" w:rsidRDefault="00DE5B53" w:rsidP="00141DFA">
            <w:pPr>
              <w:pStyle w:val="af5"/>
              <w:jc w:val="both"/>
            </w:pPr>
            <w:r>
              <w:rPr>
                <w:rFonts w:hint="eastAsia"/>
              </w:rPr>
              <w:t>对于</w:t>
            </w:r>
            <w:r w:rsidR="00141DFA">
              <w:rPr>
                <w:rFonts w:hint="eastAsia"/>
              </w:rPr>
              <w:t>人事信息进行查询</w:t>
            </w:r>
          </w:p>
          <w:p w:rsidR="00141DFA" w:rsidRDefault="00141DFA" w:rsidP="00141DFA">
            <w:pPr>
              <w:pStyle w:val="af5"/>
              <w:jc w:val="both"/>
            </w:pPr>
            <w:r>
              <w:rPr>
                <w:rFonts w:hint="eastAsia"/>
              </w:rPr>
              <w:t>支持多种筛选条件：</w:t>
            </w:r>
          </w:p>
          <w:p w:rsidR="00141DFA" w:rsidRDefault="00141DFA" w:rsidP="00141DFA">
            <w:pPr>
              <w:pStyle w:val="af5"/>
              <w:jc w:val="both"/>
            </w:pPr>
            <w:r>
              <w:rPr>
                <w:rFonts w:hint="eastAsia"/>
              </w:rPr>
              <w:lastRenderedPageBreak/>
              <w:t>如</w:t>
            </w:r>
            <w:r w:rsidR="00DE5B53">
              <w:rPr>
                <w:rFonts w:hint="eastAsia"/>
              </w:rPr>
              <w:t>姓名</w:t>
            </w:r>
            <w:r>
              <w:rPr>
                <w:rFonts w:hint="eastAsia"/>
              </w:rPr>
              <w:t>、</w:t>
            </w:r>
            <w:r w:rsidR="00DE5B53">
              <w:rPr>
                <w:rFonts w:hint="eastAsia"/>
              </w:rPr>
              <w:t>学号</w:t>
            </w:r>
            <w:r w:rsidR="00EF46D6">
              <w:rPr>
                <w:rFonts w:hint="eastAsia"/>
              </w:rPr>
              <w:t>/</w:t>
            </w:r>
            <w:r w:rsidR="00EF46D6">
              <w:rPr>
                <w:rFonts w:hint="eastAsia"/>
              </w:rPr>
              <w:t>工号</w:t>
            </w:r>
            <w:r w:rsidR="00DE5B53">
              <w:rPr>
                <w:rFonts w:hint="eastAsia"/>
              </w:rPr>
              <w:t>、</w:t>
            </w:r>
            <w:proofErr w:type="gramStart"/>
            <w:r w:rsidR="00DE5B53">
              <w:rPr>
                <w:rFonts w:hint="eastAsia"/>
              </w:rPr>
              <w:t>一</w:t>
            </w:r>
            <w:proofErr w:type="gramEnd"/>
            <w:r w:rsidR="00DE5B53">
              <w:rPr>
                <w:rFonts w:hint="eastAsia"/>
              </w:rPr>
              <w:t>卡通账号、登录用户名</w:t>
            </w:r>
            <w:r w:rsidR="00EF46D6">
              <w:rPr>
                <w:rFonts w:hint="eastAsia"/>
              </w:rPr>
              <w:t>、卡面编号</w:t>
            </w:r>
            <w:r>
              <w:rPr>
                <w:rFonts w:hint="eastAsia"/>
              </w:rPr>
              <w:t>等等</w:t>
            </w:r>
          </w:p>
        </w:tc>
        <w:tc>
          <w:tcPr>
            <w:tcW w:w="851" w:type="dxa"/>
            <w:vAlign w:val="center"/>
          </w:tcPr>
          <w:p w:rsidR="00141DFA" w:rsidRPr="00F93BD8" w:rsidRDefault="00141DFA" w:rsidP="00141DFA">
            <w:pPr>
              <w:pStyle w:val="22"/>
            </w:pPr>
          </w:p>
        </w:tc>
      </w:tr>
      <w:tr w:rsidR="00141DFA" w:rsidRPr="00F93BD8" w:rsidTr="00141DFA">
        <w:tc>
          <w:tcPr>
            <w:tcW w:w="1135" w:type="dxa"/>
            <w:vAlign w:val="center"/>
          </w:tcPr>
          <w:p w:rsidR="00141DFA" w:rsidRPr="00F93BD8" w:rsidRDefault="00141DFA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</w:t>
            </w:r>
            <w:r w:rsidR="00566BF4"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141DFA" w:rsidRDefault="00141DFA" w:rsidP="00141DFA">
            <w:pPr>
              <w:pStyle w:val="22"/>
            </w:pPr>
            <w:r>
              <w:rPr>
                <w:rFonts w:hint="eastAsia"/>
              </w:rPr>
              <w:t>人事信息添加</w:t>
            </w:r>
          </w:p>
        </w:tc>
        <w:tc>
          <w:tcPr>
            <w:tcW w:w="5528" w:type="dxa"/>
            <w:vAlign w:val="center"/>
          </w:tcPr>
          <w:p w:rsidR="00141DFA" w:rsidRDefault="00131997" w:rsidP="00141DFA">
            <w:pPr>
              <w:pStyle w:val="af5"/>
              <w:jc w:val="both"/>
            </w:pPr>
            <w:r>
              <w:rPr>
                <w:rFonts w:hint="eastAsia"/>
              </w:rPr>
              <w:t>人事数据至少要包含以下字段</w:t>
            </w:r>
          </w:p>
          <w:p w:rsidR="00131997" w:rsidRDefault="00131997" w:rsidP="00141DFA">
            <w:pPr>
              <w:pStyle w:val="af5"/>
              <w:jc w:val="both"/>
            </w:pPr>
            <w:r>
              <w:rPr>
                <w:rFonts w:hint="eastAsia"/>
              </w:rPr>
              <w:t>姓名、</w:t>
            </w:r>
            <w:r w:rsidR="00DE5B53">
              <w:rPr>
                <w:rFonts w:hint="eastAsia"/>
              </w:rPr>
              <w:t>身份、</w:t>
            </w:r>
            <w:proofErr w:type="gramStart"/>
            <w:r w:rsidR="00DE5B53">
              <w:rPr>
                <w:rFonts w:hint="eastAsia"/>
              </w:rPr>
              <w:t>一</w:t>
            </w:r>
            <w:proofErr w:type="gramEnd"/>
            <w:r w:rsidR="00DE5B53">
              <w:rPr>
                <w:rFonts w:hint="eastAsia"/>
              </w:rPr>
              <w:t>卡通账号（自动生成</w:t>
            </w:r>
            <w:r w:rsidR="00EF46D6">
              <w:rPr>
                <w:rFonts w:hint="eastAsia"/>
              </w:rPr>
              <w:t>，不可修改</w:t>
            </w:r>
            <w:r w:rsidR="00DE5B53">
              <w:rPr>
                <w:rFonts w:hint="eastAsia"/>
              </w:rPr>
              <w:t>）</w:t>
            </w:r>
            <w:r w:rsidR="00EF46D6">
              <w:rPr>
                <w:rFonts w:hint="eastAsia"/>
              </w:rPr>
              <w:t>、登录用户名（自动生成，可允许修改）</w:t>
            </w:r>
          </w:p>
          <w:p w:rsidR="00EF46D6" w:rsidRDefault="00EF46D6" w:rsidP="00141DFA">
            <w:pPr>
              <w:pStyle w:val="af5"/>
              <w:jc w:val="both"/>
            </w:pPr>
            <w:r>
              <w:rPr>
                <w:rFonts w:hint="eastAsia"/>
              </w:rPr>
              <w:t>学号不是必填项目，因为开学时，不一定有编好学号。</w:t>
            </w:r>
          </w:p>
          <w:p w:rsidR="00EF46D6" w:rsidRDefault="00EF46D6" w:rsidP="00141DFA">
            <w:pPr>
              <w:pStyle w:val="af5"/>
              <w:jc w:val="both"/>
            </w:pPr>
            <w:r>
              <w:rPr>
                <w:rFonts w:hint="eastAsia"/>
              </w:rPr>
              <w:t>性别提供默认值，如果用户不输入，也允许以默认值保存。</w:t>
            </w:r>
          </w:p>
          <w:p w:rsidR="00EF46D6" w:rsidRDefault="00EF46D6" w:rsidP="00141DFA">
            <w:pPr>
              <w:pStyle w:val="af5"/>
              <w:jc w:val="both"/>
            </w:pPr>
          </w:p>
          <w:p w:rsidR="00131997" w:rsidRDefault="00131997" w:rsidP="00131997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值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  <w:p w:rsidR="00131997" w:rsidRDefault="00566BF4" w:rsidP="00131997">
            <w:pPr>
              <w:pStyle w:val="af5"/>
              <w:jc w:val="both"/>
            </w:pPr>
            <w:r>
              <w:rPr>
                <w:rFonts w:hint="eastAsia"/>
              </w:rPr>
              <w:t>系统不允许录入非法的身份证号，也不允许录入重复的身份证号</w:t>
            </w:r>
          </w:p>
          <w:p w:rsidR="00EF46D6" w:rsidRDefault="00EF46D6" w:rsidP="00131997">
            <w:pPr>
              <w:pStyle w:val="af5"/>
              <w:jc w:val="both"/>
            </w:pPr>
          </w:p>
          <w:p w:rsidR="00EF46D6" w:rsidRDefault="00EF46D6" w:rsidP="00131997">
            <w:pPr>
              <w:pStyle w:val="af5"/>
              <w:jc w:val="both"/>
            </w:pPr>
            <w:r>
              <w:rPr>
                <w:rFonts w:hint="eastAsia"/>
              </w:rPr>
              <w:t>支持通过二代证阅读器添加人事信息，方便报到时临时添加。</w:t>
            </w:r>
          </w:p>
          <w:p w:rsidR="00C03C99" w:rsidRPr="00131997" w:rsidRDefault="00C03C99" w:rsidP="00131997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141DFA" w:rsidRPr="00F93BD8" w:rsidRDefault="00141DFA" w:rsidP="00141DFA">
            <w:pPr>
              <w:pStyle w:val="22"/>
            </w:pPr>
          </w:p>
        </w:tc>
      </w:tr>
      <w:tr w:rsidR="00141DFA" w:rsidRPr="00F93BD8" w:rsidTr="00141DFA">
        <w:tc>
          <w:tcPr>
            <w:tcW w:w="1135" w:type="dxa"/>
            <w:vAlign w:val="center"/>
          </w:tcPr>
          <w:p w:rsidR="00141DFA" w:rsidRPr="00F93BD8" w:rsidRDefault="00141DFA" w:rsidP="00141DFA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="00566BF4">
              <w:rPr>
                <w:rFonts w:hint="eastAsia"/>
              </w:rPr>
              <w:t>003</w:t>
            </w:r>
          </w:p>
        </w:tc>
        <w:tc>
          <w:tcPr>
            <w:tcW w:w="1701" w:type="dxa"/>
            <w:vAlign w:val="center"/>
          </w:tcPr>
          <w:p w:rsidR="00141DFA" w:rsidRDefault="00141DFA" w:rsidP="00141DFA">
            <w:pPr>
              <w:pStyle w:val="22"/>
            </w:pPr>
            <w:r>
              <w:rPr>
                <w:rFonts w:hint="eastAsia"/>
              </w:rPr>
              <w:t>人事信息批量添加</w:t>
            </w:r>
          </w:p>
        </w:tc>
        <w:tc>
          <w:tcPr>
            <w:tcW w:w="5528" w:type="dxa"/>
            <w:vAlign w:val="center"/>
          </w:tcPr>
          <w:p w:rsidR="00141DFA" w:rsidRDefault="00566BF4" w:rsidP="00141DFA">
            <w:pPr>
              <w:pStyle w:val="af5"/>
              <w:jc w:val="both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EXCEL/TXT</w:t>
            </w:r>
            <w:r>
              <w:rPr>
                <w:rFonts w:hint="eastAsia"/>
              </w:rPr>
              <w:t>格式</w:t>
            </w:r>
            <w:r w:rsidR="00DE5B53">
              <w:rPr>
                <w:rFonts w:hint="eastAsia"/>
              </w:rPr>
              <w:t>，可支持导出模版</w:t>
            </w:r>
          </w:p>
          <w:p w:rsidR="00DE5B53" w:rsidRDefault="00DE5B53" w:rsidP="00141DFA">
            <w:pPr>
              <w:pStyle w:val="af5"/>
              <w:jc w:val="both"/>
            </w:pPr>
            <w:r>
              <w:rPr>
                <w:rFonts w:hint="eastAsia"/>
              </w:rPr>
              <w:t>软件应具备一定的自动错误处理功能</w:t>
            </w:r>
          </w:p>
          <w:p w:rsidR="00DE5B53" w:rsidRDefault="00DE5B53" w:rsidP="00141DFA">
            <w:pPr>
              <w:pStyle w:val="af5"/>
              <w:jc w:val="both"/>
            </w:pPr>
            <w:r>
              <w:rPr>
                <w:rFonts w:hint="eastAsia"/>
              </w:rPr>
              <w:t>信息导入后，生成预览界面，当用户审核后，导入系统</w:t>
            </w:r>
          </w:p>
          <w:p w:rsidR="00C03C99" w:rsidRDefault="00C03C99" w:rsidP="00141DFA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141DFA" w:rsidRPr="00F93BD8" w:rsidRDefault="00141DFA" w:rsidP="00141DFA">
            <w:pPr>
              <w:pStyle w:val="22"/>
            </w:pPr>
          </w:p>
        </w:tc>
      </w:tr>
      <w:tr w:rsidR="00141DFA" w:rsidRPr="00F93BD8" w:rsidTr="00141DFA">
        <w:tc>
          <w:tcPr>
            <w:tcW w:w="1135" w:type="dxa"/>
            <w:vAlign w:val="center"/>
          </w:tcPr>
          <w:p w:rsidR="00141DFA" w:rsidRPr="00F93BD8" w:rsidRDefault="00141DFA" w:rsidP="00141DFA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="00566BF4">
              <w:rPr>
                <w:rFonts w:hint="eastAsia"/>
              </w:rPr>
              <w:t>004</w:t>
            </w:r>
          </w:p>
        </w:tc>
        <w:tc>
          <w:tcPr>
            <w:tcW w:w="1701" w:type="dxa"/>
            <w:vAlign w:val="center"/>
          </w:tcPr>
          <w:p w:rsidR="00141DFA" w:rsidRDefault="00566BF4" w:rsidP="00141DFA">
            <w:pPr>
              <w:pStyle w:val="22"/>
            </w:pPr>
            <w:r>
              <w:rPr>
                <w:rFonts w:hint="eastAsia"/>
              </w:rPr>
              <w:t>人事数据修改</w:t>
            </w:r>
          </w:p>
        </w:tc>
        <w:tc>
          <w:tcPr>
            <w:tcW w:w="5528" w:type="dxa"/>
            <w:vAlign w:val="center"/>
          </w:tcPr>
          <w:p w:rsidR="00141DFA" w:rsidRDefault="00566BF4" w:rsidP="00141DFA">
            <w:pPr>
              <w:pStyle w:val="af5"/>
            </w:pPr>
            <w:r>
              <w:rPr>
                <w:rFonts w:hint="eastAsia"/>
              </w:rPr>
              <w:t>允许修改人事信息</w:t>
            </w:r>
          </w:p>
          <w:p w:rsidR="00566BF4" w:rsidRDefault="00566BF4" w:rsidP="00566BF4">
            <w:pPr>
              <w:pStyle w:val="af5"/>
              <w:jc w:val="both"/>
            </w:pPr>
            <w:r>
              <w:rPr>
                <w:rFonts w:hint="eastAsia"/>
              </w:rPr>
              <w:t>系统在保存前自动检验操作员输入的值是否合法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  <w:p w:rsidR="00566BF4" w:rsidRDefault="00566BF4" w:rsidP="00566BF4">
            <w:pPr>
              <w:pStyle w:val="af5"/>
            </w:pPr>
            <w:r>
              <w:rPr>
                <w:rFonts w:hint="eastAsia"/>
              </w:rPr>
              <w:t>系统不允许录入非法的身份证号，也不允许录入重复的身份证号</w:t>
            </w:r>
          </w:p>
          <w:p w:rsidR="00C03C99" w:rsidRDefault="00C03C99" w:rsidP="00566BF4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141DFA" w:rsidRPr="00F93BD8" w:rsidRDefault="00141DFA" w:rsidP="00141DFA">
            <w:pPr>
              <w:pStyle w:val="22"/>
            </w:pPr>
          </w:p>
        </w:tc>
      </w:tr>
      <w:tr w:rsidR="00141DFA" w:rsidRPr="00F93BD8" w:rsidTr="00141DFA">
        <w:tc>
          <w:tcPr>
            <w:tcW w:w="1135" w:type="dxa"/>
            <w:vAlign w:val="center"/>
          </w:tcPr>
          <w:p w:rsidR="00141DFA" w:rsidRPr="00F93BD8" w:rsidRDefault="00141DFA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</w:t>
            </w:r>
            <w:r w:rsidR="00566BF4">
              <w:rPr>
                <w:rFonts w:hint="eastAsia"/>
              </w:rPr>
              <w:t>5</w:t>
            </w:r>
          </w:p>
        </w:tc>
        <w:tc>
          <w:tcPr>
            <w:tcW w:w="1701" w:type="dxa"/>
            <w:vAlign w:val="center"/>
          </w:tcPr>
          <w:p w:rsidR="00141DFA" w:rsidRPr="00E95992" w:rsidRDefault="00566BF4" w:rsidP="00141DFA">
            <w:pPr>
              <w:pStyle w:val="22"/>
            </w:pPr>
            <w:r>
              <w:rPr>
                <w:rFonts w:hint="eastAsia"/>
              </w:rPr>
              <w:t>人事数据删除</w:t>
            </w:r>
          </w:p>
        </w:tc>
        <w:tc>
          <w:tcPr>
            <w:tcW w:w="5528" w:type="dxa"/>
            <w:vAlign w:val="center"/>
          </w:tcPr>
          <w:p w:rsidR="00141DFA" w:rsidRDefault="00566BF4" w:rsidP="00141DFA">
            <w:pPr>
              <w:pStyle w:val="af5"/>
            </w:pPr>
            <w:r>
              <w:rPr>
                <w:rFonts w:hint="eastAsia"/>
              </w:rPr>
              <w:t>对于</w:t>
            </w:r>
            <w:r w:rsidR="00DE5B53">
              <w:rPr>
                <w:rFonts w:hint="eastAsia"/>
              </w:rPr>
              <w:t>账户未使用过</w:t>
            </w:r>
            <w:r>
              <w:rPr>
                <w:rFonts w:hint="eastAsia"/>
              </w:rPr>
              <w:t>的人事数据，可以允许删除</w:t>
            </w:r>
          </w:p>
          <w:p w:rsidR="00566BF4" w:rsidRDefault="00566BF4" w:rsidP="00141DFA">
            <w:pPr>
              <w:pStyle w:val="af5"/>
            </w:pPr>
            <w:r>
              <w:rPr>
                <w:rFonts w:hint="eastAsia"/>
              </w:rPr>
              <w:t>对于已经发卡的人事数据，在销户后，允许删除</w:t>
            </w:r>
          </w:p>
          <w:p w:rsidR="00566BF4" w:rsidRDefault="00566BF4" w:rsidP="00141DFA">
            <w:pPr>
              <w:pStyle w:val="af5"/>
            </w:pPr>
            <w:r>
              <w:rPr>
                <w:rFonts w:hint="eastAsia"/>
              </w:rPr>
              <w:t>但是删除操作实际上不会真正将数据库中的数据删除，仅仅是修改其标识</w:t>
            </w:r>
          </w:p>
          <w:p w:rsidR="00566BF4" w:rsidRDefault="00566BF4" w:rsidP="00141DFA">
            <w:pPr>
              <w:pStyle w:val="af5"/>
            </w:pPr>
            <w:r>
              <w:rPr>
                <w:rFonts w:hint="eastAsia"/>
              </w:rPr>
              <w:t>做删除操作后，正常查询无法查询到</w:t>
            </w:r>
            <w:r w:rsidR="00C03C99">
              <w:rPr>
                <w:rFonts w:hint="eastAsia"/>
              </w:rPr>
              <w:t>，可通过修改配置查询到</w:t>
            </w:r>
          </w:p>
          <w:p w:rsidR="00C03C99" w:rsidRPr="00566BF4" w:rsidRDefault="00C03C99" w:rsidP="00141DFA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141DFA" w:rsidRPr="00F93BD8" w:rsidRDefault="00141DFA" w:rsidP="00141DFA">
            <w:pPr>
              <w:pStyle w:val="22"/>
            </w:pPr>
          </w:p>
        </w:tc>
      </w:tr>
      <w:tr w:rsidR="00141DFA" w:rsidRPr="00F93BD8" w:rsidTr="00141DFA">
        <w:tc>
          <w:tcPr>
            <w:tcW w:w="1135" w:type="dxa"/>
            <w:vAlign w:val="center"/>
          </w:tcPr>
          <w:p w:rsidR="00141DFA" w:rsidRPr="00F93BD8" w:rsidRDefault="00141DFA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</w:t>
            </w:r>
            <w:r w:rsidR="00566BF4">
              <w:rPr>
                <w:rFonts w:hint="eastAsia"/>
              </w:rPr>
              <w:t>6</w:t>
            </w:r>
          </w:p>
        </w:tc>
        <w:tc>
          <w:tcPr>
            <w:tcW w:w="1701" w:type="dxa"/>
            <w:vAlign w:val="center"/>
          </w:tcPr>
          <w:p w:rsidR="00141DFA" w:rsidRDefault="00566BF4" w:rsidP="00141DFA">
            <w:pPr>
              <w:pStyle w:val="22"/>
            </w:pPr>
            <w:r>
              <w:rPr>
                <w:rFonts w:hint="eastAsia"/>
              </w:rPr>
              <w:t>人事明细数据查询</w:t>
            </w:r>
          </w:p>
        </w:tc>
        <w:tc>
          <w:tcPr>
            <w:tcW w:w="5528" w:type="dxa"/>
            <w:vAlign w:val="center"/>
          </w:tcPr>
          <w:p w:rsidR="00141DFA" w:rsidRDefault="00566BF4" w:rsidP="00141DFA">
            <w:pPr>
              <w:pStyle w:val="af5"/>
            </w:pPr>
            <w:r>
              <w:rPr>
                <w:rFonts w:hint="eastAsia"/>
              </w:rPr>
              <w:t>允许对于人事数据进行查询</w:t>
            </w:r>
          </w:p>
          <w:p w:rsidR="00566BF4" w:rsidRDefault="00566BF4" w:rsidP="00141DFA">
            <w:pPr>
              <w:pStyle w:val="af5"/>
            </w:pPr>
            <w:r>
              <w:rPr>
                <w:rFonts w:hint="eastAsia"/>
              </w:rPr>
              <w:t>查询条件：时间、客户、性别、姓氏、姓名、是否已经发卡、部门等</w:t>
            </w:r>
          </w:p>
          <w:p w:rsidR="00566BF4" w:rsidRDefault="00566BF4" w:rsidP="00141DFA">
            <w:pPr>
              <w:pStyle w:val="af5"/>
            </w:pPr>
            <w:r>
              <w:rPr>
                <w:rFonts w:hint="eastAsia"/>
              </w:rPr>
              <w:t>支持模糊查询</w:t>
            </w:r>
            <w:r w:rsidR="006D435B">
              <w:rPr>
                <w:rFonts w:hint="eastAsia"/>
              </w:rPr>
              <w:t>，可以选择查询已经删除的人员</w:t>
            </w:r>
          </w:p>
          <w:p w:rsidR="00566BF4" w:rsidRDefault="00566BF4" w:rsidP="00141DFA">
            <w:pPr>
              <w:pStyle w:val="af5"/>
            </w:pPr>
            <w:r>
              <w:rPr>
                <w:rFonts w:hint="eastAsia"/>
              </w:rPr>
              <w:t>支持导出查询的结果，导出的字段及字段顺序可选</w:t>
            </w:r>
          </w:p>
          <w:p w:rsidR="00566BF4" w:rsidRDefault="00566BF4" w:rsidP="00141DFA">
            <w:pPr>
              <w:pStyle w:val="af5"/>
            </w:pPr>
            <w:r>
              <w:rPr>
                <w:rFonts w:hint="eastAsia"/>
              </w:rPr>
              <w:lastRenderedPageBreak/>
              <w:t>支持导出为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等多种格式</w:t>
            </w:r>
          </w:p>
          <w:p w:rsidR="00C03C99" w:rsidRPr="00566BF4" w:rsidRDefault="00C03C99" w:rsidP="00141DFA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141DFA" w:rsidRPr="00F93BD8" w:rsidRDefault="00141DFA" w:rsidP="00141DFA">
            <w:pPr>
              <w:pStyle w:val="22"/>
            </w:pPr>
          </w:p>
        </w:tc>
      </w:tr>
      <w:tr w:rsidR="00566BF4" w:rsidRPr="00F93BD8" w:rsidTr="00141DFA">
        <w:tc>
          <w:tcPr>
            <w:tcW w:w="1135" w:type="dxa"/>
            <w:vAlign w:val="center"/>
          </w:tcPr>
          <w:p w:rsidR="00566BF4" w:rsidRPr="00F93BD8" w:rsidRDefault="00566BF4" w:rsidP="006D435B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vAlign w:val="center"/>
          </w:tcPr>
          <w:p w:rsidR="00566BF4" w:rsidRDefault="00566BF4" w:rsidP="00141DFA">
            <w:pPr>
              <w:pStyle w:val="22"/>
            </w:pPr>
            <w:r>
              <w:rPr>
                <w:rFonts w:hint="eastAsia"/>
              </w:rPr>
              <w:t>人事数据统计查询</w:t>
            </w:r>
          </w:p>
        </w:tc>
        <w:tc>
          <w:tcPr>
            <w:tcW w:w="5528" w:type="dxa"/>
            <w:vAlign w:val="center"/>
          </w:tcPr>
          <w:p w:rsidR="00566BF4" w:rsidRDefault="00566BF4" w:rsidP="00566BF4">
            <w:pPr>
              <w:pStyle w:val="af5"/>
            </w:pPr>
            <w:r>
              <w:rPr>
                <w:rFonts w:hint="eastAsia"/>
              </w:rPr>
              <w:t>允许对于人事数据进行查询</w:t>
            </w:r>
          </w:p>
          <w:p w:rsidR="00566BF4" w:rsidRDefault="00566BF4" w:rsidP="00566BF4">
            <w:pPr>
              <w:pStyle w:val="af5"/>
            </w:pPr>
            <w:r>
              <w:rPr>
                <w:rFonts w:hint="eastAsia"/>
              </w:rPr>
              <w:t>查询条件：时间、客户、性别、姓氏、姓名、是否已经发卡、部门等</w:t>
            </w:r>
          </w:p>
          <w:p w:rsidR="00566BF4" w:rsidRDefault="00566BF4" w:rsidP="00566BF4">
            <w:pPr>
              <w:pStyle w:val="af5"/>
            </w:pPr>
            <w:r>
              <w:rPr>
                <w:rFonts w:hint="eastAsia"/>
              </w:rPr>
              <w:t>支持模糊查询</w:t>
            </w:r>
            <w:r w:rsidR="006D435B">
              <w:rPr>
                <w:rFonts w:hint="eastAsia"/>
              </w:rPr>
              <w:t>，可以选择查询已经删除的人员</w:t>
            </w:r>
          </w:p>
          <w:p w:rsidR="00566BF4" w:rsidRDefault="00566BF4" w:rsidP="00566BF4">
            <w:pPr>
              <w:pStyle w:val="af5"/>
            </w:pPr>
            <w:r>
              <w:rPr>
                <w:rFonts w:hint="eastAsia"/>
              </w:rPr>
              <w:t>汇总条件：日、月、季度、年、客户、性别、部门</w:t>
            </w:r>
          </w:p>
          <w:p w:rsidR="00566BF4" w:rsidRDefault="00566BF4" w:rsidP="00566BF4">
            <w:pPr>
              <w:pStyle w:val="af5"/>
            </w:pPr>
            <w:r>
              <w:rPr>
                <w:rFonts w:hint="eastAsia"/>
              </w:rPr>
              <w:t>支持导出查询的结果，导出的字段及字段顺序可选</w:t>
            </w:r>
          </w:p>
          <w:p w:rsidR="00566BF4" w:rsidRDefault="00566BF4" w:rsidP="00566BF4">
            <w:pPr>
              <w:pStyle w:val="af5"/>
            </w:pPr>
            <w:r>
              <w:rPr>
                <w:rFonts w:hint="eastAsia"/>
              </w:rPr>
              <w:t>支持导出为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等多种格式</w:t>
            </w:r>
          </w:p>
          <w:p w:rsidR="00C03C99" w:rsidRDefault="00C03C99" w:rsidP="00566BF4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141DFA">
            <w:pPr>
              <w:pStyle w:val="22"/>
            </w:pPr>
          </w:p>
        </w:tc>
      </w:tr>
      <w:tr w:rsidR="00B83E3D" w:rsidRPr="00F93BD8" w:rsidTr="00C03C99">
        <w:tc>
          <w:tcPr>
            <w:tcW w:w="1135" w:type="dxa"/>
            <w:vAlign w:val="center"/>
          </w:tcPr>
          <w:p w:rsidR="00B83E3D" w:rsidRDefault="00B83E3D" w:rsidP="00B83E3D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t>2</w:t>
            </w:r>
            <w:r>
              <w:rPr>
                <w:rFonts w:hint="eastAsia"/>
              </w:rPr>
              <w:t>0</w:t>
            </w:r>
            <w:r>
              <w:t>08</w:t>
            </w:r>
          </w:p>
        </w:tc>
        <w:tc>
          <w:tcPr>
            <w:tcW w:w="1701" w:type="dxa"/>
            <w:vAlign w:val="center"/>
          </w:tcPr>
          <w:p w:rsidR="00B83E3D" w:rsidRDefault="00B83E3D" w:rsidP="00C03C99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批量导入角色信息</w:t>
            </w:r>
          </w:p>
        </w:tc>
        <w:tc>
          <w:tcPr>
            <w:tcW w:w="5528" w:type="dxa"/>
            <w:vAlign w:val="center"/>
          </w:tcPr>
          <w:p w:rsidR="00B83E3D" w:rsidRDefault="00B83E3D" w:rsidP="00C03C99">
            <w:pPr>
              <w:pStyle w:val="af5"/>
            </w:pPr>
            <w:r>
              <w:rPr>
                <w:rFonts w:hint="eastAsia"/>
              </w:rPr>
              <w:t>可以以导入文件方式导入角色信息，角色人员对应关系信息，角色菜单权限对应信息</w:t>
            </w:r>
          </w:p>
          <w:p w:rsidR="00C03C99" w:rsidRDefault="00C03C99" w:rsidP="00C03C99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B83E3D" w:rsidRPr="00F93BD8" w:rsidRDefault="00B83E3D" w:rsidP="00C03C99">
            <w:pPr>
              <w:pStyle w:val="22"/>
            </w:pPr>
          </w:p>
        </w:tc>
      </w:tr>
      <w:tr w:rsidR="00B83E3D" w:rsidRPr="00F93BD8" w:rsidTr="00C03C99">
        <w:tc>
          <w:tcPr>
            <w:tcW w:w="1135" w:type="dxa"/>
            <w:vAlign w:val="center"/>
          </w:tcPr>
          <w:p w:rsidR="00B83E3D" w:rsidRDefault="00B83E3D" w:rsidP="00B83E3D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t>2</w:t>
            </w:r>
            <w:r>
              <w:rPr>
                <w:rFonts w:hint="eastAsia"/>
              </w:rPr>
              <w:t>0</w:t>
            </w:r>
            <w:r>
              <w:t>09</w:t>
            </w:r>
          </w:p>
        </w:tc>
        <w:tc>
          <w:tcPr>
            <w:tcW w:w="1701" w:type="dxa"/>
            <w:vAlign w:val="center"/>
          </w:tcPr>
          <w:p w:rsidR="00B83E3D" w:rsidRDefault="00B83E3D" w:rsidP="00B83E3D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批量导入岗位部门信息</w:t>
            </w:r>
          </w:p>
        </w:tc>
        <w:tc>
          <w:tcPr>
            <w:tcW w:w="5528" w:type="dxa"/>
            <w:vAlign w:val="center"/>
          </w:tcPr>
          <w:p w:rsidR="00B83E3D" w:rsidRDefault="00B83E3D" w:rsidP="00B83E3D">
            <w:pPr>
              <w:pStyle w:val="af5"/>
            </w:pPr>
            <w:r>
              <w:rPr>
                <w:rFonts w:hint="eastAsia"/>
              </w:rPr>
              <w:t>可以以导入文件方式导入部门岗位信息</w:t>
            </w:r>
          </w:p>
          <w:p w:rsidR="00C03C99" w:rsidRDefault="00C03C99" w:rsidP="00B83E3D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B83E3D" w:rsidRPr="00F93BD8" w:rsidRDefault="00B83E3D" w:rsidP="00B83E3D">
            <w:pPr>
              <w:pStyle w:val="22"/>
            </w:pPr>
          </w:p>
        </w:tc>
      </w:tr>
      <w:tr w:rsidR="00B83E3D" w:rsidRPr="00F93BD8" w:rsidTr="00141DFA">
        <w:tc>
          <w:tcPr>
            <w:tcW w:w="1135" w:type="dxa"/>
            <w:vAlign w:val="center"/>
          </w:tcPr>
          <w:p w:rsidR="00B83E3D" w:rsidRPr="00B83E3D" w:rsidRDefault="00B83E3D" w:rsidP="006D435B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B83E3D" w:rsidRDefault="00B83E3D" w:rsidP="00141DFA">
            <w:pPr>
              <w:pStyle w:val="22"/>
              <w:rPr>
                <w:rFonts w:hint="eastAsia"/>
              </w:rPr>
            </w:pPr>
          </w:p>
        </w:tc>
        <w:tc>
          <w:tcPr>
            <w:tcW w:w="5528" w:type="dxa"/>
            <w:vAlign w:val="center"/>
          </w:tcPr>
          <w:p w:rsidR="00B83E3D" w:rsidRDefault="00B83E3D" w:rsidP="00566BF4">
            <w:pPr>
              <w:pStyle w:val="af5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B83E3D" w:rsidRPr="00F93BD8" w:rsidRDefault="00B83E3D" w:rsidP="00141DFA">
            <w:pPr>
              <w:pStyle w:val="22"/>
            </w:pPr>
          </w:p>
        </w:tc>
      </w:tr>
    </w:tbl>
    <w:p w:rsidR="006717E0" w:rsidRPr="006717E0" w:rsidRDefault="006717E0" w:rsidP="006717E0">
      <w:pPr>
        <w:ind w:firstLine="420"/>
      </w:pPr>
    </w:p>
    <w:p w:rsidR="006717E0" w:rsidRDefault="006717E0" w:rsidP="006717E0">
      <w:pPr>
        <w:ind w:firstLine="420"/>
      </w:pPr>
    </w:p>
    <w:p w:rsidR="006717E0" w:rsidRDefault="000A2287" w:rsidP="006717E0">
      <w:pPr>
        <w:pStyle w:val="3"/>
      </w:pPr>
      <w:bookmarkStart w:id="32" w:name="_Toc509062361"/>
      <w:r>
        <w:rPr>
          <w:rFonts w:hint="eastAsia"/>
        </w:rPr>
        <w:t>教工信息</w:t>
      </w:r>
      <w:r w:rsidR="006717E0">
        <w:rPr>
          <w:rFonts w:hint="eastAsia"/>
        </w:rPr>
        <w:t>管理</w:t>
      </w:r>
      <w:bookmarkEnd w:id="32"/>
    </w:p>
    <w:p w:rsidR="006717E0" w:rsidRDefault="006717E0" w:rsidP="006717E0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566BF4" w:rsidRPr="00F93BD8" w:rsidTr="006D435B">
        <w:tc>
          <w:tcPr>
            <w:tcW w:w="1135" w:type="dxa"/>
            <w:vAlign w:val="center"/>
          </w:tcPr>
          <w:p w:rsidR="00566BF4" w:rsidRPr="00F93BD8" w:rsidRDefault="00566BF4" w:rsidP="006D435B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566BF4" w:rsidRPr="00F93BD8" w:rsidRDefault="00566BF4" w:rsidP="006D435B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566BF4" w:rsidRPr="00F93BD8" w:rsidRDefault="00566BF4" w:rsidP="006D435B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566BF4" w:rsidRPr="00F93BD8" w:rsidTr="006D435B">
        <w:tc>
          <w:tcPr>
            <w:tcW w:w="1135" w:type="dxa"/>
            <w:vAlign w:val="center"/>
          </w:tcPr>
          <w:p w:rsidR="00566BF4" w:rsidRPr="00F93BD8" w:rsidRDefault="00566BF4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566BF4" w:rsidRPr="00F93BD8" w:rsidRDefault="00566BF4" w:rsidP="006D435B">
            <w:pPr>
              <w:pStyle w:val="22"/>
            </w:pPr>
            <w:r>
              <w:rPr>
                <w:rFonts w:hint="eastAsia"/>
              </w:rPr>
              <w:t>人事信息查询</w:t>
            </w:r>
          </w:p>
        </w:tc>
        <w:tc>
          <w:tcPr>
            <w:tcW w:w="5528" w:type="dxa"/>
            <w:vAlign w:val="center"/>
          </w:tcPr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对于客户人事信息进行查询</w:t>
            </w:r>
          </w:p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支持多种筛选条件：</w:t>
            </w:r>
          </w:p>
          <w:p w:rsidR="00D97A5C" w:rsidRDefault="00566BF4" w:rsidP="006D435B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如</w:t>
            </w:r>
            <w:r w:rsidR="00EF46D6">
              <w:rPr>
                <w:rFonts w:hint="eastAsia"/>
              </w:rPr>
              <w:t>部门、姓名</w:t>
            </w:r>
            <w:r>
              <w:rPr>
                <w:rFonts w:hint="eastAsia"/>
              </w:rPr>
              <w:t>、</w:t>
            </w:r>
            <w:r w:rsidR="00EF46D6">
              <w:rPr>
                <w:rFonts w:hint="eastAsia"/>
              </w:rPr>
              <w:t>工号、卡面编号</w:t>
            </w:r>
            <w:r w:rsidR="00D97A5C">
              <w:rPr>
                <w:rFonts w:hint="eastAsia"/>
              </w:rPr>
              <w:t>、</w:t>
            </w:r>
            <w:proofErr w:type="gramStart"/>
            <w:r w:rsidR="00D97A5C">
              <w:rPr>
                <w:rFonts w:hint="eastAsia"/>
              </w:rPr>
              <w:t>一</w:t>
            </w:r>
            <w:proofErr w:type="gramEnd"/>
            <w:r w:rsidR="00D97A5C">
              <w:rPr>
                <w:rFonts w:hint="eastAsia"/>
              </w:rPr>
              <w:t>卡通账号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22"/>
            </w:pPr>
          </w:p>
        </w:tc>
      </w:tr>
      <w:tr w:rsidR="00566BF4" w:rsidRPr="00F93BD8" w:rsidTr="006D435B">
        <w:tc>
          <w:tcPr>
            <w:tcW w:w="1135" w:type="dxa"/>
            <w:vAlign w:val="center"/>
          </w:tcPr>
          <w:p w:rsidR="00566BF4" w:rsidRPr="00F93BD8" w:rsidRDefault="00566BF4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566BF4" w:rsidRDefault="00566BF4" w:rsidP="006D435B">
            <w:pPr>
              <w:pStyle w:val="22"/>
            </w:pPr>
            <w:r>
              <w:rPr>
                <w:rFonts w:hint="eastAsia"/>
              </w:rPr>
              <w:t>人事信息添加</w:t>
            </w:r>
          </w:p>
        </w:tc>
        <w:tc>
          <w:tcPr>
            <w:tcW w:w="5528" w:type="dxa"/>
            <w:vAlign w:val="center"/>
          </w:tcPr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人事数据至少要包含以下字段</w:t>
            </w:r>
          </w:p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姓名、性别、</w:t>
            </w:r>
            <w:r w:rsidR="004D73A3">
              <w:rPr>
                <w:rFonts w:hint="eastAsia"/>
              </w:rPr>
              <w:t>角色</w:t>
            </w:r>
          </w:p>
          <w:p w:rsidR="00D97A5C" w:rsidRDefault="00D97A5C" w:rsidP="006D435B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系统可自动生成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卡通账号，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卡通账号为人员在系统中的唯一标识，添加人员信息即具备账号，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发卡也可允许充值、缴费</w:t>
            </w:r>
          </w:p>
          <w:p w:rsidR="00D97A5C" w:rsidRPr="00D97A5C" w:rsidRDefault="00D97A5C" w:rsidP="006D435B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工号允许暂时不填写，但一旦不为空，则不允许重复</w:t>
            </w:r>
          </w:p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添加时可以选择是正式人员还是临时人员，临时人员可以直接发卡，正式人员要审核后方能发卡</w:t>
            </w:r>
          </w:p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值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系统不允许录入非法的身份证号，也不允许录入重复的身份证号</w:t>
            </w:r>
          </w:p>
          <w:p w:rsidR="004D73A3" w:rsidRPr="00131997" w:rsidRDefault="004D73A3" w:rsidP="006D435B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22"/>
            </w:pPr>
          </w:p>
        </w:tc>
      </w:tr>
      <w:tr w:rsidR="00566BF4" w:rsidRPr="00F93BD8" w:rsidTr="006D435B">
        <w:tc>
          <w:tcPr>
            <w:tcW w:w="1135" w:type="dxa"/>
            <w:vAlign w:val="center"/>
          </w:tcPr>
          <w:p w:rsidR="00566BF4" w:rsidRPr="00F93BD8" w:rsidRDefault="00566BF4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3003</w:t>
            </w:r>
          </w:p>
        </w:tc>
        <w:tc>
          <w:tcPr>
            <w:tcW w:w="1701" w:type="dxa"/>
            <w:vAlign w:val="center"/>
          </w:tcPr>
          <w:p w:rsidR="00566BF4" w:rsidRDefault="00566BF4" w:rsidP="006D435B">
            <w:pPr>
              <w:pStyle w:val="22"/>
            </w:pPr>
            <w:r>
              <w:rPr>
                <w:rFonts w:hint="eastAsia"/>
              </w:rPr>
              <w:t>人事信息批量添加</w:t>
            </w:r>
          </w:p>
        </w:tc>
        <w:tc>
          <w:tcPr>
            <w:tcW w:w="5528" w:type="dxa"/>
            <w:vAlign w:val="center"/>
          </w:tcPr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EXCEL/TXT</w:t>
            </w:r>
            <w:r>
              <w:rPr>
                <w:rFonts w:hint="eastAsia"/>
              </w:rPr>
              <w:t>等格式</w:t>
            </w:r>
          </w:p>
          <w:p w:rsidR="00566BF4" w:rsidRDefault="00566BF4" w:rsidP="00566BF4">
            <w:pPr>
              <w:pStyle w:val="af5"/>
              <w:jc w:val="both"/>
            </w:pPr>
            <w:r>
              <w:rPr>
                <w:rFonts w:hint="eastAsia"/>
              </w:rPr>
              <w:t>添加时可以选择是正式人员还是临时人员，临时人员可以直接发卡，正式人员要审核后方能发卡</w:t>
            </w:r>
          </w:p>
          <w:p w:rsidR="00566BF4" w:rsidRPr="00566BF4" w:rsidRDefault="004D73A3" w:rsidP="006D435B">
            <w:pPr>
              <w:pStyle w:val="af5"/>
              <w:jc w:val="both"/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22"/>
            </w:pPr>
          </w:p>
        </w:tc>
      </w:tr>
      <w:tr w:rsidR="00566BF4" w:rsidRPr="00F93BD8" w:rsidTr="006D435B">
        <w:tc>
          <w:tcPr>
            <w:tcW w:w="1135" w:type="dxa"/>
            <w:vAlign w:val="center"/>
          </w:tcPr>
          <w:p w:rsidR="00566BF4" w:rsidRPr="00F93BD8" w:rsidRDefault="00566BF4" w:rsidP="00566BF4">
            <w:pPr>
              <w:pStyle w:val="22"/>
            </w:pPr>
            <w:r>
              <w:rPr>
                <w:rFonts w:hint="eastAsia"/>
              </w:rPr>
              <w:lastRenderedPageBreak/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3004</w:t>
            </w:r>
          </w:p>
        </w:tc>
        <w:tc>
          <w:tcPr>
            <w:tcW w:w="1701" w:type="dxa"/>
            <w:vAlign w:val="center"/>
          </w:tcPr>
          <w:p w:rsidR="00566BF4" w:rsidRDefault="00566BF4" w:rsidP="006D435B">
            <w:pPr>
              <w:pStyle w:val="22"/>
            </w:pPr>
            <w:r>
              <w:rPr>
                <w:rFonts w:hint="eastAsia"/>
              </w:rPr>
              <w:t>人事数据修改</w:t>
            </w:r>
          </w:p>
        </w:tc>
        <w:tc>
          <w:tcPr>
            <w:tcW w:w="5528" w:type="dxa"/>
            <w:vAlign w:val="center"/>
          </w:tcPr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允许修改人事信息</w:t>
            </w:r>
          </w:p>
          <w:p w:rsidR="00566BF4" w:rsidRDefault="00566BF4" w:rsidP="006D435B">
            <w:pPr>
              <w:pStyle w:val="af5"/>
              <w:jc w:val="both"/>
            </w:pPr>
            <w:r>
              <w:rPr>
                <w:rFonts w:hint="eastAsia"/>
              </w:rPr>
              <w:t>系统在保存前自动检验操作员输入的值是否合法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系统不允许录入非法的身份证号，也不允许录入重复的身份证号</w:t>
            </w:r>
          </w:p>
          <w:p w:rsidR="004D73A3" w:rsidRDefault="004D73A3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22"/>
            </w:pPr>
          </w:p>
        </w:tc>
      </w:tr>
      <w:tr w:rsidR="00566BF4" w:rsidRPr="00F93BD8" w:rsidTr="006D435B">
        <w:tc>
          <w:tcPr>
            <w:tcW w:w="1135" w:type="dxa"/>
            <w:vAlign w:val="center"/>
          </w:tcPr>
          <w:p w:rsidR="00566BF4" w:rsidRPr="00F93BD8" w:rsidRDefault="00566BF4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vAlign w:val="center"/>
          </w:tcPr>
          <w:p w:rsidR="00566BF4" w:rsidRPr="00E95992" w:rsidRDefault="00566BF4" w:rsidP="006D435B">
            <w:pPr>
              <w:pStyle w:val="22"/>
            </w:pPr>
            <w:r>
              <w:rPr>
                <w:rFonts w:hint="eastAsia"/>
              </w:rPr>
              <w:t>人事数据删除</w:t>
            </w:r>
          </w:p>
        </w:tc>
        <w:tc>
          <w:tcPr>
            <w:tcW w:w="5528" w:type="dxa"/>
            <w:vAlign w:val="center"/>
          </w:tcPr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对于未发卡的</w:t>
            </w:r>
            <w:r w:rsidR="006D435B">
              <w:rPr>
                <w:rFonts w:hint="eastAsia"/>
              </w:rPr>
              <w:t>临时人员</w:t>
            </w:r>
            <w:r>
              <w:rPr>
                <w:rFonts w:hint="eastAsia"/>
              </w:rPr>
              <w:t>人事数据，可以允许删除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对于已经发卡的人事数据，在销户后，允许删除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但是删除操作实际上不会真正将数据库中的数据删除，仅仅是修改其标识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做删除操作后，正常查询无法查询到</w:t>
            </w:r>
            <w:r w:rsidR="004D73A3">
              <w:rPr>
                <w:rFonts w:hint="eastAsia"/>
              </w:rPr>
              <w:t>，可通过修改配置查询到</w:t>
            </w:r>
          </w:p>
          <w:p w:rsidR="004D73A3" w:rsidRPr="00566BF4" w:rsidRDefault="004D73A3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22"/>
            </w:pPr>
          </w:p>
        </w:tc>
      </w:tr>
      <w:tr w:rsidR="00566BF4" w:rsidRPr="00F93BD8" w:rsidTr="006D435B">
        <w:tc>
          <w:tcPr>
            <w:tcW w:w="1135" w:type="dxa"/>
            <w:vAlign w:val="center"/>
          </w:tcPr>
          <w:p w:rsidR="00566BF4" w:rsidRPr="00F93BD8" w:rsidRDefault="00566BF4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vAlign w:val="center"/>
          </w:tcPr>
          <w:p w:rsidR="00566BF4" w:rsidRDefault="00566BF4" w:rsidP="006D435B">
            <w:pPr>
              <w:pStyle w:val="22"/>
            </w:pPr>
            <w:r>
              <w:rPr>
                <w:rFonts w:hint="eastAsia"/>
              </w:rPr>
              <w:t>人事明细数据查询</w:t>
            </w:r>
          </w:p>
        </w:tc>
        <w:tc>
          <w:tcPr>
            <w:tcW w:w="5528" w:type="dxa"/>
            <w:vAlign w:val="center"/>
          </w:tcPr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允许对于人事数据进行查询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查询条件：时间、客户、性别、姓氏、姓名、是否已经发卡、部门等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支持模糊查询</w:t>
            </w:r>
            <w:r w:rsidR="006D435B">
              <w:rPr>
                <w:rFonts w:hint="eastAsia"/>
              </w:rPr>
              <w:t>，可以选择查询已经删除的人员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支持导出查询的结果，导出的字段及字段顺序可选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支持导出为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等多种格式</w:t>
            </w:r>
          </w:p>
          <w:p w:rsidR="004D73A3" w:rsidRPr="00566BF4" w:rsidRDefault="004D73A3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22"/>
            </w:pPr>
          </w:p>
        </w:tc>
      </w:tr>
      <w:tr w:rsidR="00566BF4" w:rsidRPr="00F93BD8" w:rsidTr="006D435B">
        <w:tc>
          <w:tcPr>
            <w:tcW w:w="1135" w:type="dxa"/>
            <w:vAlign w:val="center"/>
          </w:tcPr>
          <w:p w:rsidR="00566BF4" w:rsidRPr="00F93BD8" w:rsidRDefault="00566BF4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vAlign w:val="center"/>
          </w:tcPr>
          <w:p w:rsidR="00566BF4" w:rsidRDefault="00566BF4" w:rsidP="006D435B">
            <w:pPr>
              <w:pStyle w:val="22"/>
            </w:pPr>
            <w:r>
              <w:rPr>
                <w:rFonts w:hint="eastAsia"/>
              </w:rPr>
              <w:t>人事数据统计查询</w:t>
            </w:r>
          </w:p>
        </w:tc>
        <w:tc>
          <w:tcPr>
            <w:tcW w:w="5528" w:type="dxa"/>
            <w:vAlign w:val="center"/>
          </w:tcPr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允许对于人事数据进行查询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查询条件：时间、客户、性别、姓氏、姓名、是否已经发卡、部门等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支持模糊查询</w:t>
            </w:r>
            <w:r w:rsidR="006D435B">
              <w:rPr>
                <w:rFonts w:hint="eastAsia"/>
              </w:rPr>
              <w:t>，可以选择查询已经删除的人员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汇总条件：日、月、季度、年、客户、性别、部门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支持导出查询的结果，导出的字段及字段顺序可选</w:t>
            </w:r>
          </w:p>
          <w:p w:rsidR="00566BF4" w:rsidRDefault="00566BF4" w:rsidP="006D435B">
            <w:pPr>
              <w:pStyle w:val="af5"/>
            </w:pPr>
            <w:r>
              <w:rPr>
                <w:rFonts w:hint="eastAsia"/>
              </w:rPr>
              <w:t>支持导出为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等多种格式</w:t>
            </w:r>
          </w:p>
          <w:p w:rsidR="004D73A3" w:rsidRDefault="004D73A3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22"/>
            </w:pPr>
          </w:p>
        </w:tc>
      </w:tr>
      <w:tr w:rsidR="00566BF4" w:rsidRPr="006D435B" w:rsidTr="006D435B">
        <w:tc>
          <w:tcPr>
            <w:tcW w:w="1135" w:type="dxa"/>
            <w:vAlign w:val="center"/>
          </w:tcPr>
          <w:p w:rsidR="00566BF4" w:rsidRDefault="00566BF4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vAlign w:val="center"/>
          </w:tcPr>
          <w:p w:rsidR="00566BF4" w:rsidRDefault="006D435B" w:rsidP="006D435B">
            <w:pPr>
              <w:pStyle w:val="22"/>
            </w:pPr>
            <w:r>
              <w:rPr>
                <w:rFonts w:hint="eastAsia"/>
              </w:rPr>
              <w:t>部门信息添加</w:t>
            </w:r>
          </w:p>
        </w:tc>
        <w:tc>
          <w:tcPr>
            <w:tcW w:w="5528" w:type="dxa"/>
            <w:vAlign w:val="center"/>
          </w:tcPr>
          <w:p w:rsidR="00566BF4" w:rsidRDefault="006D435B" w:rsidP="006D435B">
            <w:pPr>
              <w:pStyle w:val="af5"/>
            </w:pPr>
            <w:r>
              <w:rPr>
                <w:rFonts w:hint="eastAsia"/>
              </w:rPr>
              <w:t>允许对于部门信息进行添加操作</w:t>
            </w:r>
          </w:p>
          <w:p w:rsidR="006D435B" w:rsidRDefault="006D435B" w:rsidP="004D73A3">
            <w:pPr>
              <w:pStyle w:val="af5"/>
            </w:pPr>
            <w:r>
              <w:rPr>
                <w:rFonts w:hint="eastAsia"/>
              </w:rPr>
              <w:t>部门编码在同一个客户内不允许重复</w:t>
            </w:r>
          </w:p>
          <w:p w:rsidR="004D73A3" w:rsidRPr="006D435B" w:rsidRDefault="004D73A3" w:rsidP="004D73A3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566BF4" w:rsidRPr="00F93BD8" w:rsidRDefault="00566BF4" w:rsidP="006D435B">
            <w:pPr>
              <w:pStyle w:val="22"/>
            </w:pPr>
          </w:p>
        </w:tc>
      </w:tr>
      <w:tr w:rsidR="006D435B" w:rsidRPr="006D435B" w:rsidTr="006D435B">
        <w:tc>
          <w:tcPr>
            <w:tcW w:w="1135" w:type="dxa"/>
            <w:vAlign w:val="center"/>
          </w:tcPr>
          <w:p w:rsidR="006D435B" w:rsidRDefault="006D435B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vAlign w:val="center"/>
          </w:tcPr>
          <w:p w:rsidR="006D435B" w:rsidRDefault="006D435B" w:rsidP="006D435B">
            <w:pPr>
              <w:pStyle w:val="22"/>
            </w:pPr>
            <w:r>
              <w:rPr>
                <w:rFonts w:hint="eastAsia"/>
              </w:rPr>
              <w:t>部门信息添查询</w:t>
            </w:r>
          </w:p>
        </w:tc>
        <w:tc>
          <w:tcPr>
            <w:tcW w:w="5528" w:type="dxa"/>
            <w:vAlign w:val="center"/>
          </w:tcPr>
          <w:p w:rsidR="006D435B" w:rsidRDefault="006D435B" w:rsidP="006D435B">
            <w:pPr>
              <w:pStyle w:val="af5"/>
            </w:pPr>
            <w:r>
              <w:rPr>
                <w:rFonts w:hint="eastAsia"/>
              </w:rPr>
              <w:t>允许对于部门信息进行查询</w:t>
            </w:r>
          </w:p>
          <w:p w:rsidR="006D435B" w:rsidRDefault="006D435B" w:rsidP="006D435B">
            <w:pPr>
              <w:pStyle w:val="af5"/>
            </w:pPr>
            <w:r>
              <w:rPr>
                <w:rFonts w:hint="eastAsia"/>
              </w:rPr>
              <w:t>可以查询明细数据</w:t>
            </w:r>
          </w:p>
          <w:p w:rsidR="006D435B" w:rsidRDefault="006D435B" w:rsidP="006D435B">
            <w:pPr>
              <w:pStyle w:val="af5"/>
            </w:pPr>
            <w:r>
              <w:rPr>
                <w:rFonts w:hint="eastAsia"/>
              </w:rPr>
              <w:t>允许部门数据导出</w:t>
            </w:r>
          </w:p>
          <w:p w:rsidR="004D73A3" w:rsidRPr="006D435B" w:rsidRDefault="004D73A3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6D435B" w:rsidRPr="00F93BD8" w:rsidRDefault="006D435B" w:rsidP="006D435B">
            <w:pPr>
              <w:pStyle w:val="22"/>
            </w:pPr>
          </w:p>
        </w:tc>
      </w:tr>
      <w:tr w:rsidR="006D435B" w:rsidRPr="006D435B" w:rsidTr="006D435B">
        <w:tc>
          <w:tcPr>
            <w:tcW w:w="1135" w:type="dxa"/>
            <w:vAlign w:val="center"/>
          </w:tcPr>
          <w:p w:rsidR="006D435B" w:rsidRDefault="006D435B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3010</w:t>
            </w:r>
          </w:p>
        </w:tc>
        <w:tc>
          <w:tcPr>
            <w:tcW w:w="1701" w:type="dxa"/>
            <w:vAlign w:val="center"/>
          </w:tcPr>
          <w:p w:rsidR="006D435B" w:rsidRDefault="006D435B" w:rsidP="006D435B">
            <w:pPr>
              <w:pStyle w:val="22"/>
            </w:pPr>
            <w:r>
              <w:rPr>
                <w:rFonts w:hint="eastAsia"/>
              </w:rPr>
              <w:t>部门数据批量导入</w:t>
            </w:r>
          </w:p>
        </w:tc>
        <w:tc>
          <w:tcPr>
            <w:tcW w:w="5528" w:type="dxa"/>
            <w:vAlign w:val="center"/>
          </w:tcPr>
          <w:p w:rsidR="006D435B" w:rsidRDefault="006D435B" w:rsidP="006D435B">
            <w:pPr>
              <w:pStyle w:val="af5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TXT</w:t>
            </w:r>
          </w:p>
          <w:p w:rsidR="006D435B" w:rsidRDefault="006D435B" w:rsidP="006D435B">
            <w:pPr>
              <w:pStyle w:val="af5"/>
            </w:pPr>
            <w:r>
              <w:rPr>
                <w:rFonts w:hint="eastAsia"/>
              </w:rPr>
              <w:t>支持导入树形结构</w:t>
            </w:r>
          </w:p>
          <w:p w:rsidR="004D73A3" w:rsidRDefault="004D73A3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6D435B" w:rsidRPr="00F93BD8" w:rsidRDefault="006D435B" w:rsidP="006D435B">
            <w:pPr>
              <w:pStyle w:val="22"/>
            </w:pPr>
          </w:p>
        </w:tc>
      </w:tr>
      <w:tr w:rsidR="006D435B" w:rsidRPr="006D435B" w:rsidTr="006D435B">
        <w:tc>
          <w:tcPr>
            <w:tcW w:w="1135" w:type="dxa"/>
            <w:vAlign w:val="center"/>
          </w:tcPr>
          <w:p w:rsidR="006D435B" w:rsidRDefault="006D435B" w:rsidP="00566BF4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3011</w:t>
            </w:r>
          </w:p>
        </w:tc>
        <w:tc>
          <w:tcPr>
            <w:tcW w:w="1701" w:type="dxa"/>
            <w:vAlign w:val="center"/>
          </w:tcPr>
          <w:p w:rsidR="006D435B" w:rsidRDefault="006D435B" w:rsidP="006D435B">
            <w:pPr>
              <w:pStyle w:val="22"/>
            </w:pPr>
            <w:r>
              <w:rPr>
                <w:rFonts w:hint="eastAsia"/>
              </w:rPr>
              <w:t>批量修改人员信息</w:t>
            </w:r>
          </w:p>
        </w:tc>
        <w:tc>
          <w:tcPr>
            <w:tcW w:w="5528" w:type="dxa"/>
            <w:vAlign w:val="center"/>
          </w:tcPr>
          <w:p w:rsidR="006D435B" w:rsidRDefault="006D435B" w:rsidP="006D435B">
            <w:pPr>
              <w:pStyle w:val="af5"/>
            </w:pPr>
            <w:r>
              <w:rPr>
                <w:rFonts w:hint="eastAsia"/>
              </w:rPr>
              <w:t>以导入文件的方式，批量修改人员信息</w:t>
            </w:r>
          </w:p>
          <w:p w:rsidR="006D435B" w:rsidRDefault="006D435B" w:rsidP="006D435B">
            <w:pPr>
              <w:pStyle w:val="af5"/>
            </w:pPr>
            <w:r>
              <w:rPr>
                <w:rFonts w:hint="eastAsia"/>
              </w:rPr>
              <w:t>包括修改人员所属的部门、人员的非核心信息</w:t>
            </w:r>
            <w:r w:rsidR="004D73A3">
              <w:rPr>
                <w:rFonts w:hint="eastAsia"/>
              </w:rPr>
              <w:t>（如：密码、角色、岗位）</w:t>
            </w:r>
          </w:p>
          <w:p w:rsidR="004D73A3" w:rsidRPr="006D435B" w:rsidRDefault="004D73A3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6D435B" w:rsidRPr="00F93BD8" w:rsidRDefault="006D435B" w:rsidP="006D435B">
            <w:pPr>
              <w:pStyle w:val="22"/>
            </w:pPr>
          </w:p>
        </w:tc>
      </w:tr>
      <w:tr w:rsidR="004D73A3" w:rsidRPr="006D435B" w:rsidTr="006D435B">
        <w:tc>
          <w:tcPr>
            <w:tcW w:w="1135" w:type="dxa"/>
            <w:vAlign w:val="center"/>
          </w:tcPr>
          <w:p w:rsidR="004D73A3" w:rsidRDefault="004D73A3" w:rsidP="00566BF4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3012</w:t>
            </w:r>
          </w:p>
        </w:tc>
        <w:tc>
          <w:tcPr>
            <w:tcW w:w="1701" w:type="dxa"/>
            <w:vAlign w:val="center"/>
          </w:tcPr>
          <w:p w:rsidR="004D73A3" w:rsidRDefault="004D73A3" w:rsidP="006D435B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批量导入角色信息</w:t>
            </w:r>
          </w:p>
        </w:tc>
        <w:tc>
          <w:tcPr>
            <w:tcW w:w="5528" w:type="dxa"/>
            <w:vAlign w:val="center"/>
          </w:tcPr>
          <w:p w:rsidR="004D73A3" w:rsidRDefault="004D73A3" w:rsidP="006D435B">
            <w:pPr>
              <w:pStyle w:val="af5"/>
            </w:pPr>
            <w:r>
              <w:rPr>
                <w:rFonts w:hint="eastAsia"/>
              </w:rPr>
              <w:t>可以以导入文件方式导入角色信息，角色人员对应关系信息，角色菜单权限对应信息</w:t>
            </w:r>
          </w:p>
          <w:p w:rsidR="00C03C99" w:rsidRDefault="00C03C99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4D73A3" w:rsidRPr="00F93BD8" w:rsidRDefault="004D73A3" w:rsidP="006D435B">
            <w:pPr>
              <w:pStyle w:val="22"/>
            </w:pPr>
          </w:p>
        </w:tc>
      </w:tr>
      <w:tr w:rsidR="004D73A3" w:rsidRPr="006D435B" w:rsidTr="006D435B">
        <w:tc>
          <w:tcPr>
            <w:tcW w:w="1135" w:type="dxa"/>
            <w:vAlign w:val="center"/>
          </w:tcPr>
          <w:p w:rsidR="004D73A3" w:rsidRDefault="004D73A3" w:rsidP="00566BF4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3012</w:t>
            </w:r>
          </w:p>
        </w:tc>
        <w:tc>
          <w:tcPr>
            <w:tcW w:w="1701" w:type="dxa"/>
            <w:vAlign w:val="center"/>
          </w:tcPr>
          <w:p w:rsidR="004D73A3" w:rsidRDefault="004D73A3" w:rsidP="006D435B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批量导入岗位部门信息</w:t>
            </w:r>
          </w:p>
        </w:tc>
        <w:tc>
          <w:tcPr>
            <w:tcW w:w="5528" w:type="dxa"/>
            <w:vAlign w:val="center"/>
          </w:tcPr>
          <w:p w:rsidR="004D73A3" w:rsidRDefault="00C7669F" w:rsidP="006D435B">
            <w:pPr>
              <w:pStyle w:val="af5"/>
            </w:pPr>
            <w:r>
              <w:rPr>
                <w:rFonts w:hint="eastAsia"/>
              </w:rPr>
              <w:t>可以以导入文件方式导入部门岗位信息</w:t>
            </w:r>
          </w:p>
          <w:p w:rsidR="00C03C99" w:rsidRDefault="00C03C99" w:rsidP="006D435B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4D73A3" w:rsidRPr="00F93BD8" w:rsidRDefault="004D73A3" w:rsidP="006D435B">
            <w:pPr>
              <w:pStyle w:val="22"/>
            </w:pPr>
          </w:p>
        </w:tc>
      </w:tr>
    </w:tbl>
    <w:p w:rsidR="00FE0D13" w:rsidRDefault="00FE0D13" w:rsidP="006717E0">
      <w:pPr>
        <w:ind w:firstLine="420"/>
      </w:pPr>
    </w:p>
    <w:p w:rsidR="006717E0" w:rsidRDefault="000A2287" w:rsidP="006717E0">
      <w:pPr>
        <w:pStyle w:val="3"/>
      </w:pPr>
      <w:bookmarkStart w:id="33" w:name="_Toc509062362"/>
      <w:r>
        <w:rPr>
          <w:rFonts w:hint="eastAsia"/>
        </w:rPr>
        <w:t>学生</w:t>
      </w:r>
      <w:r w:rsidR="0086362B">
        <w:rPr>
          <w:rFonts w:hint="eastAsia"/>
        </w:rPr>
        <w:t>信息管理</w:t>
      </w:r>
      <w:bookmarkEnd w:id="33"/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97A5C" w:rsidRPr="00F93BD8" w:rsidTr="00D97A5C">
        <w:tc>
          <w:tcPr>
            <w:tcW w:w="1135" w:type="dxa"/>
            <w:vAlign w:val="center"/>
          </w:tcPr>
          <w:p w:rsidR="00D97A5C" w:rsidRPr="00F93BD8" w:rsidRDefault="00D97A5C" w:rsidP="00D97A5C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97A5C" w:rsidRPr="00F93BD8" w:rsidRDefault="00D97A5C" w:rsidP="00D97A5C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97A5C" w:rsidRPr="00F93BD8" w:rsidRDefault="00D97A5C" w:rsidP="00D97A5C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97A5C" w:rsidRPr="00F93BD8" w:rsidTr="00D97A5C">
        <w:tc>
          <w:tcPr>
            <w:tcW w:w="1135" w:type="dxa"/>
            <w:vAlign w:val="center"/>
          </w:tcPr>
          <w:p w:rsidR="00D97A5C" w:rsidRPr="00F93BD8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t>4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97A5C" w:rsidRPr="00F93BD8" w:rsidRDefault="00D97A5C" w:rsidP="00D97A5C">
            <w:pPr>
              <w:pStyle w:val="22"/>
            </w:pPr>
            <w:r>
              <w:rPr>
                <w:rFonts w:hint="eastAsia"/>
              </w:rPr>
              <w:t>人事信息查询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对于客户人事信息进行查询</w:t>
            </w: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支持多种筛选条件：</w:t>
            </w: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如部门、姓名、学号、卡面编号</w:t>
            </w:r>
            <w:r w:rsidR="004D73A3">
              <w:rPr>
                <w:rFonts w:hint="eastAsia"/>
              </w:rPr>
              <w:t>、</w:t>
            </w:r>
            <w:proofErr w:type="gramStart"/>
            <w:r w:rsidR="004D73A3">
              <w:rPr>
                <w:rFonts w:hint="eastAsia"/>
              </w:rPr>
              <w:t>一</w:t>
            </w:r>
            <w:proofErr w:type="gramEnd"/>
            <w:r w:rsidR="004D73A3">
              <w:rPr>
                <w:rFonts w:hint="eastAsia"/>
              </w:rPr>
              <w:t>卡通账号</w:t>
            </w:r>
          </w:p>
          <w:p w:rsidR="00C03C99" w:rsidRDefault="00C03C99" w:rsidP="00D97A5C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F93BD8" w:rsidTr="00D97A5C">
        <w:tc>
          <w:tcPr>
            <w:tcW w:w="1135" w:type="dxa"/>
            <w:vAlign w:val="center"/>
          </w:tcPr>
          <w:p w:rsidR="00D97A5C" w:rsidRPr="00F93BD8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t>4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人事信息添加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人事数据至少要包含以下字段</w:t>
            </w: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姓名、身份、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卡通账号（自动生成，不可修改）、登录用户名（自动生成，可允许修改）</w:t>
            </w: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学号不是必填项目，因为开学时，不一定有编好学号。</w:t>
            </w: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性别提供默认值，如果用户不输入，也允许以默认值保存。</w:t>
            </w:r>
          </w:p>
          <w:p w:rsidR="00D97A5C" w:rsidRDefault="00D97A5C" w:rsidP="00D97A5C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系统可自动生成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卡通账号，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卡通账号为人员在系统中的唯一标识，添加人员信息即具备账号，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发卡也可允许充值、缴费</w:t>
            </w:r>
          </w:p>
          <w:p w:rsidR="00D97A5C" w:rsidRPr="00D97A5C" w:rsidRDefault="00D97A5C" w:rsidP="00D97A5C">
            <w:pPr>
              <w:pStyle w:val="af5"/>
              <w:jc w:val="both"/>
            </w:pP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值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系统不允许录入非法的身份证号，也不允许录入重复的身份证号</w:t>
            </w:r>
          </w:p>
          <w:p w:rsidR="00D97A5C" w:rsidRDefault="00D97A5C" w:rsidP="00D97A5C">
            <w:pPr>
              <w:pStyle w:val="af5"/>
              <w:jc w:val="both"/>
            </w:pP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支持通过二代证阅读器添加人事信息，方便报到时临时添加。</w:t>
            </w:r>
          </w:p>
          <w:p w:rsidR="00D97A5C" w:rsidRDefault="00D97A5C" w:rsidP="00D97A5C">
            <w:pPr>
              <w:pStyle w:val="af5"/>
              <w:jc w:val="both"/>
            </w:pP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系统支持通过教育部学籍系统导入学籍数据，导入的学籍数据除原本必须具备的数据外，至少还应包含：准考证号码、身份证号码</w:t>
            </w:r>
          </w:p>
          <w:p w:rsidR="00C03C99" w:rsidRDefault="00C03C99" w:rsidP="00D97A5C">
            <w:pPr>
              <w:pStyle w:val="af5"/>
              <w:jc w:val="both"/>
            </w:pPr>
          </w:p>
          <w:p w:rsidR="00C03C99" w:rsidRPr="00131997" w:rsidRDefault="00C03C99" w:rsidP="00D97A5C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F93BD8" w:rsidTr="00D97A5C">
        <w:tc>
          <w:tcPr>
            <w:tcW w:w="1135" w:type="dxa"/>
            <w:vAlign w:val="center"/>
          </w:tcPr>
          <w:p w:rsidR="00D97A5C" w:rsidRPr="00F93BD8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>
              <w:t>4</w:t>
            </w: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人事信息批量添加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EXCEL/TXT</w:t>
            </w:r>
            <w:r>
              <w:rPr>
                <w:rFonts w:hint="eastAsia"/>
              </w:rPr>
              <w:t>等格式</w:t>
            </w: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添加时可以选择是正式人员还是临时人员，临时人员可以直接发卡，正式人员要审核后方能发卡</w:t>
            </w:r>
          </w:p>
          <w:p w:rsidR="00D97A5C" w:rsidRDefault="00C03C99" w:rsidP="00D97A5C">
            <w:pPr>
              <w:pStyle w:val="af5"/>
              <w:jc w:val="both"/>
            </w:pPr>
            <w:r>
              <w:rPr>
                <w:rFonts w:hint="eastAsia"/>
              </w:rPr>
              <w:t>可支持导入银行卡号、银行卡户名</w:t>
            </w:r>
          </w:p>
          <w:p w:rsidR="00C03C99" w:rsidRDefault="00C03C99" w:rsidP="00D97A5C">
            <w:pPr>
              <w:pStyle w:val="af5"/>
              <w:jc w:val="both"/>
            </w:pPr>
          </w:p>
          <w:p w:rsidR="00C03C99" w:rsidRPr="00566BF4" w:rsidRDefault="00C03C99" w:rsidP="00D97A5C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F93BD8" w:rsidTr="00D97A5C">
        <w:tc>
          <w:tcPr>
            <w:tcW w:w="1135" w:type="dxa"/>
            <w:vAlign w:val="center"/>
          </w:tcPr>
          <w:p w:rsidR="00D97A5C" w:rsidRPr="00F93BD8" w:rsidRDefault="00D97A5C" w:rsidP="00D97A5C">
            <w:pPr>
              <w:pStyle w:val="22"/>
            </w:pPr>
            <w:r>
              <w:rPr>
                <w:rFonts w:hint="eastAsia"/>
              </w:rPr>
              <w:lastRenderedPageBreak/>
              <w:t>PE</w:t>
            </w:r>
            <w:r w:rsidRPr="00F93BD8">
              <w:rPr>
                <w:rFonts w:hint="eastAsia"/>
              </w:rPr>
              <w:t>0</w:t>
            </w:r>
            <w:r>
              <w:t>4</w:t>
            </w:r>
            <w:r>
              <w:rPr>
                <w:rFonts w:hint="eastAsia"/>
              </w:rPr>
              <w:t>004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人事数据修改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允许修改人事信息</w:t>
            </w:r>
            <w:r>
              <w:t xml:space="preserve"> </w:t>
            </w:r>
          </w:p>
          <w:p w:rsidR="00D97A5C" w:rsidRDefault="00D97A5C" w:rsidP="00D97A5C">
            <w:pPr>
              <w:pStyle w:val="af5"/>
              <w:jc w:val="both"/>
            </w:pPr>
            <w:r>
              <w:rPr>
                <w:rFonts w:hint="eastAsia"/>
              </w:rPr>
              <w:t>系统在保存前自动检验操作员输入的值是否合法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系统不允许录入非法的身份证号，也不允许录入重复的身份证号</w:t>
            </w:r>
          </w:p>
          <w:p w:rsidR="00C03C99" w:rsidRDefault="00C03C99" w:rsidP="00D97A5C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F93BD8" w:rsidTr="00D97A5C">
        <w:tc>
          <w:tcPr>
            <w:tcW w:w="1135" w:type="dxa"/>
            <w:vAlign w:val="center"/>
          </w:tcPr>
          <w:p w:rsidR="00D97A5C" w:rsidRPr="00F93BD8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 w:rsidR="004D73A3">
              <w:rPr>
                <w:rFonts w:hint="eastAsia"/>
              </w:rPr>
              <w:t>4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vAlign w:val="center"/>
          </w:tcPr>
          <w:p w:rsidR="00D97A5C" w:rsidRPr="00E95992" w:rsidRDefault="00D97A5C" w:rsidP="00D97A5C">
            <w:pPr>
              <w:pStyle w:val="22"/>
            </w:pPr>
            <w:r>
              <w:rPr>
                <w:rFonts w:hint="eastAsia"/>
              </w:rPr>
              <w:t>人事数据删除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对于未发卡的临时人员人事数据，可以允许删除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对于已经发卡的人事数据，在销户后，允许删除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但是删除操作实际上不会真正将数据库中的数据删除，仅仅是修改其标识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做删除操作后，正常查询无法查询到</w:t>
            </w:r>
          </w:p>
          <w:p w:rsidR="00C03C99" w:rsidRPr="00566BF4" w:rsidRDefault="00C03C99" w:rsidP="00D97A5C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F93BD8" w:rsidTr="00D97A5C">
        <w:tc>
          <w:tcPr>
            <w:tcW w:w="1135" w:type="dxa"/>
            <w:vAlign w:val="center"/>
          </w:tcPr>
          <w:p w:rsidR="00D97A5C" w:rsidRPr="00F93BD8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 w:rsidR="004D73A3">
              <w:rPr>
                <w:rFonts w:hint="eastAsia"/>
              </w:rPr>
              <w:t>4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人事明细数据查询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允许对于人事数据进行查询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查询条件：时间、客户、性别、姓氏、姓名、是否已经发卡、部门等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支持模糊查询，可以选择查询已经删除的人员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支持导出查询的结果，导出的字段及字段顺序可选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支持导出为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等多种格式</w:t>
            </w:r>
          </w:p>
          <w:p w:rsidR="00C03C99" w:rsidRPr="00566BF4" w:rsidRDefault="00C03C99" w:rsidP="00D97A5C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F93BD8" w:rsidTr="00D97A5C">
        <w:tc>
          <w:tcPr>
            <w:tcW w:w="1135" w:type="dxa"/>
            <w:vAlign w:val="center"/>
          </w:tcPr>
          <w:p w:rsidR="00D97A5C" w:rsidRPr="00F93BD8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 w:rsidR="004D73A3">
              <w:rPr>
                <w:rFonts w:hint="eastAsia"/>
              </w:rPr>
              <w:t>4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人事数据统计查询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允许对于人事数据进行查询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查询条件：时间、客户、性别、姓氏、姓名、是否已经发卡、部门等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支持模糊查询，可以选择查询已经删除的人员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汇总条件：日、月、季度、年、客户、性别、部门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支持导出查询的结果，导出的字段及字段顺序可选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支持导出为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等多种格式</w:t>
            </w:r>
          </w:p>
          <w:p w:rsidR="00C03C99" w:rsidRDefault="00C03C99" w:rsidP="00D97A5C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6D435B" w:rsidTr="00D97A5C">
        <w:tc>
          <w:tcPr>
            <w:tcW w:w="1135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 w:rsidR="004D73A3">
              <w:rPr>
                <w:rFonts w:hint="eastAsia"/>
              </w:rPr>
              <w:t>4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部门信息添加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允许对于部门信息进行添加操作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部门编码在同一个客户内不允许重复，在不同的客户间可以重复</w:t>
            </w:r>
          </w:p>
          <w:p w:rsidR="00C03C99" w:rsidRPr="006D435B" w:rsidRDefault="00C03C99" w:rsidP="00D97A5C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6D435B" w:rsidTr="00D97A5C">
        <w:tc>
          <w:tcPr>
            <w:tcW w:w="1135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 w:rsidR="004D73A3">
              <w:rPr>
                <w:rFonts w:hint="eastAsia"/>
              </w:rPr>
              <w:t>4</w:t>
            </w:r>
            <w:r w:rsidRPr="00F93BD8">
              <w:rPr>
                <w:rFonts w:hint="eastAsia"/>
              </w:rPr>
              <w:t>00</w:t>
            </w: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部门信息添查询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允许对于部门信息进行查询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可以查询明细数据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允许部门数据导出</w:t>
            </w:r>
          </w:p>
          <w:p w:rsidR="00C03C99" w:rsidRPr="006D435B" w:rsidRDefault="00C03C99" w:rsidP="00D97A5C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6D435B" w:rsidTr="00D97A5C">
        <w:tc>
          <w:tcPr>
            <w:tcW w:w="1135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PE</w:t>
            </w:r>
            <w:r w:rsidRPr="00F93BD8">
              <w:rPr>
                <w:rFonts w:hint="eastAsia"/>
              </w:rPr>
              <w:t>0</w:t>
            </w:r>
            <w:r w:rsidR="004D73A3">
              <w:rPr>
                <w:rFonts w:hint="eastAsia"/>
              </w:rPr>
              <w:t>4</w:t>
            </w:r>
            <w:r>
              <w:rPr>
                <w:rFonts w:hint="eastAsia"/>
              </w:rPr>
              <w:t>010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部门数据批量导入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TXT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支持导入树形结构</w:t>
            </w:r>
          </w:p>
          <w:p w:rsidR="004D73A3" w:rsidRDefault="004D73A3" w:rsidP="00D97A5C">
            <w:pPr>
              <w:pStyle w:val="af5"/>
            </w:pPr>
            <w:r>
              <w:rPr>
                <w:rFonts w:hint="eastAsia"/>
              </w:rPr>
              <w:t>系统支持通过教育部学籍系统导入学籍数据，导入的学籍数据除原本必须具备的数据外，至少还应包含：准考证号码、身份证号码</w:t>
            </w:r>
          </w:p>
          <w:p w:rsidR="00C03C99" w:rsidRDefault="00C03C99" w:rsidP="00D97A5C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  <w:tr w:rsidR="00D97A5C" w:rsidRPr="006D435B" w:rsidTr="00D97A5C">
        <w:tc>
          <w:tcPr>
            <w:tcW w:w="1135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lastRenderedPageBreak/>
              <w:t>PE</w:t>
            </w:r>
            <w:r w:rsidRPr="00F93BD8">
              <w:rPr>
                <w:rFonts w:hint="eastAsia"/>
              </w:rPr>
              <w:t>0</w:t>
            </w:r>
            <w:r w:rsidR="004D73A3">
              <w:rPr>
                <w:rFonts w:hint="eastAsia"/>
              </w:rPr>
              <w:t>4</w:t>
            </w:r>
            <w:r>
              <w:rPr>
                <w:rFonts w:hint="eastAsia"/>
              </w:rPr>
              <w:t>011</w:t>
            </w:r>
          </w:p>
        </w:tc>
        <w:tc>
          <w:tcPr>
            <w:tcW w:w="1701" w:type="dxa"/>
            <w:vAlign w:val="center"/>
          </w:tcPr>
          <w:p w:rsidR="00D97A5C" w:rsidRDefault="00D97A5C" w:rsidP="00D97A5C">
            <w:pPr>
              <w:pStyle w:val="22"/>
            </w:pPr>
            <w:r>
              <w:rPr>
                <w:rFonts w:hint="eastAsia"/>
              </w:rPr>
              <w:t>批量修改人员信息</w:t>
            </w:r>
          </w:p>
        </w:tc>
        <w:tc>
          <w:tcPr>
            <w:tcW w:w="5528" w:type="dxa"/>
            <w:vAlign w:val="center"/>
          </w:tcPr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以导入文件的方式，批量修改人员信息</w:t>
            </w:r>
          </w:p>
          <w:p w:rsidR="00D97A5C" w:rsidRDefault="00D97A5C" w:rsidP="00D97A5C">
            <w:pPr>
              <w:pStyle w:val="af5"/>
            </w:pPr>
            <w:r>
              <w:rPr>
                <w:rFonts w:hint="eastAsia"/>
              </w:rPr>
              <w:t>包括修改人员所属的部门、人员的非核心信息</w:t>
            </w:r>
            <w:r w:rsidR="004D73A3">
              <w:rPr>
                <w:rFonts w:hint="eastAsia"/>
              </w:rPr>
              <w:t>（如：密码）</w:t>
            </w:r>
          </w:p>
          <w:p w:rsidR="00C03C99" w:rsidRPr="006D435B" w:rsidRDefault="00C03C99" w:rsidP="00D97A5C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操作员仅能对自己有权限的部门的人事数据进行操作</w:t>
            </w:r>
          </w:p>
        </w:tc>
        <w:tc>
          <w:tcPr>
            <w:tcW w:w="851" w:type="dxa"/>
            <w:vAlign w:val="center"/>
          </w:tcPr>
          <w:p w:rsidR="00D97A5C" w:rsidRPr="00F93BD8" w:rsidRDefault="00D97A5C" w:rsidP="00D97A5C">
            <w:pPr>
              <w:pStyle w:val="22"/>
            </w:pPr>
          </w:p>
        </w:tc>
      </w:tr>
    </w:tbl>
    <w:p w:rsidR="006D435B" w:rsidRPr="006D435B" w:rsidRDefault="006D435B" w:rsidP="006717E0">
      <w:pPr>
        <w:ind w:firstLine="420"/>
      </w:pPr>
    </w:p>
    <w:p w:rsidR="006717E0" w:rsidRPr="006717E0" w:rsidRDefault="006717E0" w:rsidP="006717E0">
      <w:pPr>
        <w:ind w:firstLine="420"/>
      </w:pPr>
    </w:p>
    <w:p w:rsidR="0081257C" w:rsidRDefault="00136DDF" w:rsidP="0081257C">
      <w:pPr>
        <w:pStyle w:val="2"/>
      </w:pPr>
      <w:bookmarkStart w:id="34" w:name="_Toc509062365"/>
      <w:r>
        <w:rPr>
          <w:rFonts w:hint="eastAsia"/>
        </w:rPr>
        <w:t>卡</w:t>
      </w:r>
      <w:proofErr w:type="gramStart"/>
      <w:r>
        <w:rPr>
          <w:rFonts w:hint="eastAsia"/>
        </w:rPr>
        <w:t>务</w:t>
      </w:r>
      <w:proofErr w:type="gramEnd"/>
      <w:r w:rsidR="00251E39">
        <w:rPr>
          <w:rFonts w:hint="eastAsia"/>
        </w:rPr>
        <w:t>中心</w:t>
      </w:r>
      <w:r w:rsidR="00251349">
        <w:rPr>
          <w:rFonts w:hint="eastAsia"/>
        </w:rPr>
        <w:t>（</w:t>
      </w:r>
      <w:r w:rsidR="00251349">
        <w:rPr>
          <w:rFonts w:hint="eastAsia"/>
        </w:rPr>
        <w:t>CA</w:t>
      </w:r>
      <w:r w:rsidR="00251349">
        <w:rPr>
          <w:rFonts w:hint="eastAsia"/>
        </w:rPr>
        <w:t>）</w:t>
      </w:r>
      <w:bookmarkEnd w:id="34"/>
    </w:p>
    <w:p w:rsidR="00454B55" w:rsidRDefault="003F1E42" w:rsidP="003F1E42">
      <w:pPr>
        <w:pStyle w:val="3"/>
      </w:pPr>
      <w:bookmarkStart w:id="35" w:name="_Toc509062366"/>
      <w:r>
        <w:rPr>
          <w:rFonts w:hint="eastAsia"/>
        </w:rPr>
        <w:t>功能结构描述</w:t>
      </w:r>
      <w:bookmarkEnd w:id="35"/>
    </w:p>
    <w:p w:rsidR="00651ACC" w:rsidRPr="00651ACC" w:rsidRDefault="00651ACC" w:rsidP="00651ACC">
      <w:pPr>
        <w:ind w:firstLine="420"/>
      </w:pPr>
      <w:r>
        <w:rPr>
          <w:noProof/>
        </w:rPr>
        <w:drawing>
          <wp:inline distT="0" distB="0" distL="0" distR="0" wp14:anchorId="09AAE899" wp14:editId="7CA9E888">
            <wp:extent cx="5172075" cy="6686550"/>
            <wp:effectExtent l="0" t="0" r="0" b="38100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:rsidR="003F1E42" w:rsidRDefault="003F1E42" w:rsidP="00454B55">
      <w:pPr>
        <w:ind w:firstLine="420"/>
      </w:pPr>
    </w:p>
    <w:p w:rsidR="008B107B" w:rsidRDefault="008B107B" w:rsidP="00454B55">
      <w:pPr>
        <w:ind w:firstLine="420"/>
      </w:pPr>
    </w:p>
    <w:p w:rsidR="008B107B" w:rsidRPr="00454B55" w:rsidRDefault="008B107B" w:rsidP="00454B55">
      <w:pPr>
        <w:ind w:firstLine="420"/>
      </w:pPr>
    </w:p>
    <w:p w:rsidR="0020604B" w:rsidRDefault="0020604B" w:rsidP="00454B55">
      <w:pPr>
        <w:pStyle w:val="3"/>
      </w:pPr>
      <w:bookmarkStart w:id="36" w:name="_Toc509062368"/>
      <w:r>
        <w:rPr>
          <w:rFonts w:hint="eastAsia"/>
        </w:rPr>
        <w:t>账户管理</w:t>
      </w: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20604B" w:rsidRPr="00F93BD8" w:rsidTr="00815A13">
        <w:tc>
          <w:tcPr>
            <w:tcW w:w="1135" w:type="dxa"/>
            <w:vAlign w:val="center"/>
          </w:tcPr>
          <w:p w:rsidR="0020604B" w:rsidRPr="005A25BB" w:rsidRDefault="0020604B" w:rsidP="0020604B">
            <w:pPr>
              <w:pStyle w:val="12"/>
            </w:pPr>
            <w:r w:rsidRPr="005A25BB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20604B" w:rsidRPr="005A25BB" w:rsidRDefault="0020604B" w:rsidP="0020604B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20604B" w:rsidRPr="005A25BB" w:rsidRDefault="0020604B" w:rsidP="0020604B">
            <w:pPr>
              <w:pStyle w:val="12"/>
            </w:pPr>
            <w:r w:rsidRPr="005A25BB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20604B" w:rsidRPr="005A25BB" w:rsidRDefault="0020604B" w:rsidP="0020604B">
            <w:pPr>
              <w:pStyle w:val="12"/>
            </w:pPr>
            <w:r w:rsidRPr="005A25BB">
              <w:rPr>
                <w:rFonts w:hint="eastAsia"/>
              </w:rPr>
              <w:t>优先级</w:t>
            </w:r>
          </w:p>
        </w:tc>
      </w:tr>
      <w:tr w:rsidR="0020604B" w:rsidRPr="00F93BD8" w:rsidTr="00815A13">
        <w:tc>
          <w:tcPr>
            <w:tcW w:w="1135" w:type="dxa"/>
            <w:vAlign w:val="center"/>
          </w:tcPr>
          <w:p w:rsidR="0020604B" w:rsidRPr="005A25BB" w:rsidRDefault="0020604B" w:rsidP="0020604B">
            <w:pPr>
              <w:pStyle w:val="22"/>
            </w:pPr>
            <w:r>
              <w:rPr>
                <w:rFonts w:hint="eastAsia"/>
              </w:rPr>
              <w:t>CA02</w:t>
            </w:r>
            <w:r w:rsidRPr="005A25BB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20604B" w:rsidRPr="005A25BB" w:rsidRDefault="00BB031A" w:rsidP="0020604B">
            <w:pPr>
              <w:pStyle w:val="22"/>
            </w:pPr>
            <w:r>
              <w:rPr>
                <w:rFonts w:hint="eastAsia"/>
              </w:rPr>
              <w:t>账户生成</w:t>
            </w:r>
          </w:p>
        </w:tc>
        <w:tc>
          <w:tcPr>
            <w:tcW w:w="5528" w:type="dxa"/>
            <w:vAlign w:val="center"/>
          </w:tcPr>
          <w:p w:rsidR="0020604B" w:rsidRPr="002353FE" w:rsidRDefault="00BB031A" w:rsidP="0020604B">
            <w:pPr>
              <w:pStyle w:val="af5"/>
              <w:jc w:val="both"/>
            </w:pPr>
            <w:r>
              <w:rPr>
                <w:rFonts w:hint="eastAsia"/>
              </w:rPr>
              <w:t>添加人事数据后，自动为该人员生成一个账户。账户状态默认为可用状态。</w:t>
            </w:r>
          </w:p>
        </w:tc>
        <w:tc>
          <w:tcPr>
            <w:tcW w:w="851" w:type="dxa"/>
            <w:vAlign w:val="center"/>
          </w:tcPr>
          <w:p w:rsidR="0020604B" w:rsidRPr="005A25BB" w:rsidRDefault="0020604B" w:rsidP="0020604B">
            <w:pPr>
              <w:pStyle w:val="22"/>
            </w:pPr>
          </w:p>
        </w:tc>
      </w:tr>
      <w:tr w:rsidR="0020604B" w:rsidRPr="00F93BD8" w:rsidTr="00815A13">
        <w:tc>
          <w:tcPr>
            <w:tcW w:w="1135" w:type="dxa"/>
            <w:vAlign w:val="center"/>
          </w:tcPr>
          <w:p w:rsidR="0020604B" w:rsidRPr="005A25BB" w:rsidRDefault="0020604B" w:rsidP="0020604B">
            <w:pPr>
              <w:pStyle w:val="22"/>
            </w:pPr>
            <w:r>
              <w:rPr>
                <w:rFonts w:hint="eastAsia"/>
              </w:rPr>
              <w:t>CA02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20604B" w:rsidRPr="005A25BB" w:rsidRDefault="00543573" w:rsidP="0020604B">
            <w:pPr>
              <w:pStyle w:val="22"/>
            </w:pPr>
            <w:r>
              <w:rPr>
                <w:rFonts w:hint="eastAsia"/>
              </w:rPr>
              <w:t>账户管理</w:t>
            </w:r>
          </w:p>
        </w:tc>
        <w:tc>
          <w:tcPr>
            <w:tcW w:w="5528" w:type="dxa"/>
            <w:vAlign w:val="center"/>
          </w:tcPr>
          <w:p w:rsidR="0020604B" w:rsidRPr="005A25BB" w:rsidRDefault="00543573" w:rsidP="0020604B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可对于选定的账户进行管理（启用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冻结账户、账户名称修改</w:t>
            </w:r>
            <w:r w:rsidR="00C7669F">
              <w:rPr>
                <w:rFonts w:hint="eastAsia"/>
              </w:rPr>
              <w:t>、</w:t>
            </w:r>
            <w:r w:rsidR="00C03C99">
              <w:rPr>
                <w:rFonts w:hint="eastAsia"/>
              </w:rPr>
              <w:t>对饮的银行卡信息修改、</w:t>
            </w:r>
            <w:r w:rsidR="00C7669F">
              <w:rPr>
                <w:rFonts w:hint="eastAsia"/>
              </w:rPr>
              <w:t>账户类别、销户</w:t>
            </w:r>
            <w:r>
              <w:rPr>
                <w:rFonts w:hint="eastAsia"/>
              </w:rPr>
              <w:t>）</w:t>
            </w:r>
          </w:p>
        </w:tc>
        <w:tc>
          <w:tcPr>
            <w:tcW w:w="851" w:type="dxa"/>
            <w:vAlign w:val="center"/>
          </w:tcPr>
          <w:p w:rsidR="0020604B" w:rsidRPr="005A25BB" w:rsidRDefault="0020604B" w:rsidP="0020604B">
            <w:pPr>
              <w:pStyle w:val="22"/>
            </w:pPr>
          </w:p>
        </w:tc>
      </w:tr>
      <w:tr w:rsidR="00C7669F" w:rsidRPr="00F93BD8" w:rsidTr="00815A13">
        <w:tc>
          <w:tcPr>
            <w:tcW w:w="1135" w:type="dxa"/>
            <w:vAlign w:val="center"/>
          </w:tcPr>
          <w:p w:rsidR="00C7669F" w:rsidRPr="005A25BB" w:rsidRDefault="00C7669F" w:rsidP="00C7669F">
            <w:pPr>
              <w:pStyle w:val="22"/>
            </w:pPr>
            <w:r>
              <w:rPr>
                <w:rFonts w:hint="eastAsia"/>
              </w:rPr>
              <w:t>CA02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vAlign w:val="center"/>
          </w:tcPr>
          <w:p w:rsidR="00C7669F" w:rsidRDefault="00C7669F" w:rsidP="00C7669F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账户类别管理</w:t>
            </w:r>
          </w:p>
        </w:tc>
        <w:tc>
          <w:tcPr>
            <w:tcW w:w="5528" w:type="dxa"/>
            <w:vAlign w:val="center"/>
          </w:tcPr>
          <w:p w:rsidR="00C7669F" w:rsidRDefault="00C7669F" w:rsidP="00C7669F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的卡类管理功能</w:t>
            </w:r>
          </w:p>
        </w:tc>
        <w:tc>
          <w:tcPr>
            <w:tcW w:w="851" w:type="dxa"/>
            <w:vAlign w:val="center"/>
          </w:tcPr>
          <w:p w:rsidR="00C7669F" w:rsidRPr="005A25BB" w:rsidRDefault="00C7669F" w:rsidP="00C7669F">
            <w:pPr>
              <w:pStyle w:val="22"/>
            </w:pPr>
          </w:p>
        </w:tc>
      </w:tr>
      <w:tr w:rsidR="008F279B" w:rsidRPr="00F93BD8" w:rsidTr="00815A13">
        <w:tc>
          <w:tcPr>
            <w:tcW w:w="1135" w:type="dxa"/>
            <w:vAlign w:val="center"/>
          </w:tcPr>
          <w:p w:rsidR="008F279B" w:rsidRPr="005A25BB" w:rsidRDefault="008F279B" w:rsidP="008F279B">
            <w:pPr>
              <w:pStyle w:val="22"/>
            </w:pPr>
            <w:r>
              <w:rPr>
                <w:rFonts w:hint="eastAsia"/>
              </w:rPr>
              <w:t>CA02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8F279B" w:rsidRDefault="008F279B" w:rsidP="008F279B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账户充值退款</w:t>
            </w:r>
          </w:p>
        </w:tc>
        <w:tc>
          <w:tcPr>
            <w:tcW w:w="5528" w:type="dxa"/>
            <w:vAlign w:val="center"/>
          </w:tcPr>
          <w:p w:rsidR="008F279B" w:rsidRDefault="008F279B" w:rsidP="008F279B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可对于账户进行充值退款操作，类似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中的充值退款操作，但是，无需</w:t>
            </w:r>
            <w:proofErr w:type="gramStart"/>
            <w:r>
              <w:rPr>
                <w:rFonts w:hint="eastAsia"/>
              </w:rPr>
              <w:t>读写卡</w:t>
            </w:r>
            <w:proofErr w:type="gramEnd"/>
          </w:p>
        </w:tc>
        <w:tc>
          <w:tcPr>
            <w:tcW w:w="851" w:type="dxa"/>
            <w:vAlign w:val="center"/>
          </w:tcPr>
          <w:p w:rsidR="008F279B" w:rsidRPr="005A25BB" w:rsidRDefault="008F279B" w:rsidP="008F279B">
            <w:pPr>
              <w:pStyle w:val="22"/>
            </w:pPr>
          </w:p>
        </w:tc>
      </w:tr>
      <w:tr w:rsidR="008F279B" w:rsidRPr="00F93BD8" w:rsidTr="00815A13">
        <w:tc>
          <w:tcPr>
            <w:tcW w:w="1135" w:type="dxa"/>
            <w:vAlign w:val="center"/>
          </w:tcPr>
          <w:p w:rsidR="008F279B" w:rsidRPr="005A25BB" w:rsidRDefault="008F279B" w:rsidP="008F279B">
            <w:pPr>
              <w:pStyle w:val="22"/>
            </w:pPr>
            <w:r>
              <w:rPr>
                <w:rFonts w:hint="eastAsia"/>
              </w:rPr>
              <w:t>CA02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vAlign w:val="center"/>
          </w:tcPr>
          <w:p w:rsidR="008F279B" w:rsidRDefault="008F279B" w:rsidP="008F279B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批量导入余额</w:t>
            </w:r>
          </w:p>
        </w:tc>
        <w:tc>
          <w:tcPr>
            <w:tcW w:w="5528" w:type="dxa"/>
            <w:vAlign w:val="center"/>
          </w:tcPr>
          <w:p w:rsidR="008F279B" w:rsidRDefault="008F279B" w:rsidP="008F279B">
            <w:pPr>
              <w:pStyle w:val="af5"/>
              <w:jc w:val="both"/>
            </w:pPr>
            <w:r>
              <w:rPr>
                <w:rFonts w:hint="eastAsia"/>
              </w:rPr>
              <w:t>可批量导入每个账户的余额数据，方便进行</w:t>
            </w:r>
            <w:proofErr w:type="gramStart"/>
            <w:r>
              <w:rPr>
                <w:rFonts w:hint="eastAsia"/>
              </w:rPr>
              <w:t>基于第三</w:t>
            </w:r>
            <w:proofErr w:type="gramEnd"/>
            <w:r>
              <w:rPr>
                <w:rFonts w:hint="eastAsia"/>
              </w:rPr>
              <w:t>方系统的升级</w:t>
            </w:r>
          </w:p>
          <w:p w:rsidR="008F279B" w:rsidRDefault="008F279B" w:rsidP="008F279B">
            <w:pPr>
              <w:pStyle w:val="af5"/>
              <w:jc w:val="both"/>
            </w:pPr>
            <w:r>
              <w:rPr>
                <w:rFonts w:hint="eastAsia"/>
              </w:rPr>
              <w:t>导入的数据包括：姓名、学号、卡片余额、物理卡号（可选）</w:t>
            </w:r>
          </w:p>
          <w:p w:rsidR="008F279B" w:rsidRDefault="008F279B" w:rsidP="008F279B">
            <w:pPr>
              <w:pStyle w:val="af5"/>
              <w:jc w:val="both"/>
            </w:pPr>
            <w:r>
              <w:rPr>
                <w:rFonts w:hint="eastAsia"/>
              </w:rPr>
              <w:t>导入上述信息后，系统自动根据学号姓名进行匹配，自动导入系统</w:t>
            </w:r>
          </w:p>
          <w:p w:rsidR="008F279B" w:rsidRDefault="008F279B" w:rsidP="008F279B">
            <w:pPr>
              <w:pStyle w:val="af5"/>
              <w:jc w:val="both"/>
            </w:pPr>
            <w:r>
              <w:rPr>
                <w:rFonts w:hint="eastAsia"/>
              </w:rPr>
              <w:t>导入操作流程为：选择文件、导入预览（提示不匹配信息</w:t>
            </w:r>
            <w:r w:rsidR="00C03C99">
              <w:rPr>
                <w:rFonts w:hint="eastAsia"/>
              </w:rPr>
              <w:t>，不匹配的信息可以导出，方便操作员集中修改</w:t>
            </w:r>
            <w:r>
              <w:rPr>
                <w:rFonts w:hint="eastAsia"/>
              </w:rPr>
              <w:t>）、</w:t>
            </w:r>
            <w:r w:rsidR="00C03C99">
              <w:rPr>
                <w:rFonts w:hint="eastAsia"/>
              </w:rPr>
              <w:t>确认信息（如果需要修改，可以不确认，退出）、导入</w:t>
            </w:r>
          </w:p>
          <w:p w:rsidR="00C03C99" w:rsidRDefault="00C03C99" w:rsidP="008F279B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导入的数据自动将类型置为其他系统导入</w:t>
            </w:r>
          </w:p>
        </w:tc>
        <w:tc>
          <w:tcPr>
            <w:tcW w:w="851" w:type="dxa"/>
            <w:vAlign w:val="center"/>
          </w:tcPr>
          <w:p w:rsidR="008F279B" w:rsidRPr="005A25BB" w:rsidRDefault="008F279B" w:rsidP="008F279B">
            <w:pPr>
              <w:pStyle w:val="22"/>
            </w:pPr>
          </w:p>
        </w:tc>
      </w:tr>
      <w:tr w:rsidR="00C03C99" w:rsidRPr="00F93BD8" w:rsidTr="00815A13">
        <w:tc>
          <w:tcPr>
            <w:tcW w:w="1135" w:type="dxa"/>
            <w:vAlign w:val="center"/>
          </w:tcPr>
          <w:p w:rsidR="00C03C99" w:rsidRPr="005A25BB" w:rsidRDefault="00C03C99" w:rsidP="00C03C99">
            <w:pPr>
              <w:pStyle w:val="22"/>
            </w:pPr>
            <w:r>
              <w:rPr>
                <w:rFonts w:hint="eastAsia"/>
              </w:rPr>
              <w:t>CA02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vAlign w:val="center"/>
          </w:tcPr>
          <w:p w:rsidR="00C03C99" w:rsidRDefault="00C03C99" w:rsidP="00C03C99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批量充值功能</w:t>
            </w:r>
          </w:p>
        </w:tc>
        <w:tc>
          <w:tcPr>
            <w:tcW w:w="5528" w:type="dxa"/>
            <w:vAlign w:val="center"/>
          </w:tcPr>
          <w:p w:rsidR="00C03C99" w:rsidRDefault="00C03C99" w:rsidP="00C03C99">
            <w:pPr>
              <w:pStyle w:val="af5"/>
              <w:jc w:val="both"/>
            </w:pPr>
            <w:r>
              <w:rPr>
                <w:rFonts w:hint="eastAsia"/>
              </w:rPr>
              <w:t>可通过文件导入方式或批量选择方式进行批量充值，方便学校开学期间的预充值操作。</w:t>
            </w:r>
          </w:p>
          <w:p w:rsidR="00C03C99" w:rsidRDefault="00C03C99" w:rsidP="00C03C99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可以选择充值的类型，可以根据角色、账户类别选择充值金额</w:t>
            </w:r>
          </w:p>
        </w:tc>
        <w:tc>
          <w:tcPr>
            <w:tcW w:w="851" w:type="dxa"/>
            <w:vAlign w:val="center"/>
          </w:tcPr>
          <w:p w:rsidR="00C03C99" w:rsidRPr="005A25BB" w:rsidRDefault="00C03C99" w:rsidP="00C03C99">
            <w:pPr>
              <w:pStyle w:val="22"/>
            </w:pPr>
          </w:p>
        </w:tc>
      </w:tr>
      <w:tr w:rsidR="00C03C99" w:rsidRPr="00F93BD8" w:rsidTr="00815A13">
        <w:tc>
          <w:tcPr>
            <w:tcW w:w="1135" w:type="dxa"/>
            <w:vAlign w:val="center"/>
          </w:tcPr>
          <w:p w:rsidR="00C03C99" w:rsidRPr="005A25BB" w:rsidRDefault="00C03C99" w:rsidP="00C03C99">
            <w:pPr>
              <w:pStyle w:val="22"/>
            </w:pPr>
            <w:r>
              <w:rPr>
                <w:rFonts w:hint="eastAsia"/>
              </w:rPr>
              <w:t>CA02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vAlign w:val="center"/>
          </w:tcPr>
          <w:p w:rsidR="00C03C99" w:rsidRDefault="00C03C99" w:rsidP="00C03C99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批量</w:t>
            </w:r>
            <w:r w:rsidR="0013033F">
              <w:rPr>
                <w:rFonts w:hint="eastAsia"/>
              </w:rPr>
              <w:t>销户</w:t>
            </w:r>
            <w:r>
              <w:rPr>
                <w:rFonts w:hint="eastAsia"/>
              </w:rPr>
              <w:t>退款功能</w:t>
            </w:r>
          </w:p>
        </w:tc>
        <w:tc>
          <w:tcPr>
            <w:tcW w:w="5528" w:type="dxa"/>
            <w:vAlign w:val="center"/>
          </w:tcPr>
          <w:p w:rsidR="00C03C99" w:rsidRDefault="00C03C99" w:rsidP="00C03C99">
            <w:pPr>
              <w:pStyle w:val="af5"/>
              <w:jc w:val="both"/>
            </w:pPr>
            <w:r>
              <w:rPr>
                <w:rFonts w:hint="eastAsia"/>
              </w:rPr>
              <w:t>用于学生毕业退款，操作流程为：查询、导出、审核</w:t>
            </w:r>
          </w:p>
          <w:p w:rsidR="00C03C99" w:rsidRDefault="00C03C99" w:rsidP="00C03C99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可查询并导出学生</w:t>
            </w:r>
            <w:proofErr w:type="gramStart"/>
            <w:r>
              <w:rPr>
                <w:rFonts w:hint="eastAsia"/>
              </w:rPr>
              <w:t>卡余信息</w:t>
            </w:r>
            <w:proofErr w:type="gramEnd"/>
            <w:r>
              <w:rPr>
                <w:rFonts w:hint="eastAsia"/>
              </w:rPr>
              <w:t>，数据一旦导出，则自动将账户冻结，不允许再进行任何操作</w:t>
            </w:r>
          </w:p>
          <w:p w:rsidR="00C03C99" w:rsidRDefault="00C03C99" w:rsidP="00C03C99">
            <w:pPr>
              <w:pStyle w:val="af5"/>
              <w:jc w:val="both"/>
            </w:pPr>
            <w:r>
              <w:rPr>
                <w:rFonts w:hint="eastAsia"/>
              </w:rPr>
              <w:t>导出的数据至少应包含：姓名、银行卡账号、银行卡户名、卡余额，以便</w:t>
            </w:r>
            <w:proofErr w:type="gramStart"/>
            <w:r>
              <w:rPr>
                <w:rFonts w:hint="eastAsia"/>
              </w:rPr>
              <w:t>通过网银进行</w:t>
            </w:r>
            <w:proofErr w:type="gramEnd"/>
            <w:r>
              <w:rPr>
                <w:rFonts w:hint="eastAsia"/>
              </w:rPr>
              <w:t>批量代发</w:t>
            </w:r>
          </w:p>
          <w:p w:rsidR="00C03C99" w:rsidRPr="00C03C99" w:rsidRDefault="00C03C99" w:rsidP="00C03C99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一旦完成审核，系统自动进行销户操作</w:t>
            </w:r>
            <w:r w:rsidR="007012D8">
              <w:rPr>
                <w:rFonts w:hint="eastAsia"/>
              </w:rPr>
              <w:t>（改状态、写退款记录、</w:t>
            </w:r>
            <w:proofErr w:type="gramStart"/>
            <w:r w:rsidR="007012D8">
              <w:rPr>
                <w:rFonts w:hint="eastAsia"/>
              </w:rPr>
              <w:t>写销户</w:t>
            </w:r>
            <w:proofErr w:type="gramEnd"/>
            <w:r w:rsidR="007012D8">
              <w:rPr>
                <w:rFonts w:hint="eastAsia"/>
              </w:rPr>
              <w:t>记录）</w:t>
            </w:r>
            <w:r>
              <w:rPr>
                <w:rFonts w:hint="eastAsia"/>
              </w:rPr>
              <w:t>，卡片将不再可以被使用，如果刷卡，消费机</w:t>
            </w:r>
            <w:proofErr w:type="gramStart"/>
            <w:r>
              <w:rPr>
                <w:rFonts w:hint="eastAsia"/>
              </w:rPr>
              <w:t>自动锁卡</w:t>
            </w:r>
            <w:proofErr w:type="gramEnd"/>
          </w:p>
        </w:tc>
        <w:tc>
          <w:tcPr>
            <w:tcW w:w="851" w:type="dxa"/>
            <w:vAlign w:val="center"/>
          </w:tcPr>
          <w:p w:rsidR="00C03C99" w:rsidRPr="005A25BB" w:rsidRDefault="00C03C99" w:rsidP="00C03C99">
            <w:pPr>
              <w:pStyle w:val="22"/>
            </w:pPr>
          </w:p>
        </w:tc>
      </w:tr>
      <w:tr w:rsidR="005C35F8" w:rsidRPr="00F93BD8" w:rsidTr="00815A13">
        <w:tc>
          <w:tcPr>
            <w:tcW w:w="1135" w:type="dxa"/>
            <w:vAlign w:val="center"/>
          </w:tcPr>
          <w:p w:rsidR="005C35F8" w:rsidRPr="005A25BB" w:rsidRDefault="005C35F8" w:rsidP="005C35F8">
            <w:pPr>
              <w:pStyle w:val="22"/>
            </w:pPr>
          </w:p>
        </w:tc>
        <w:tc>
          <w:tcPr>
            <w:tcW w:w="1701" w:type="dxa"/>
            <w:vAlign w:val="center"/>
          </w:tcPr>
          <w:p w:rsidR="005C35F8" w:rsidRDefault="005C35F8" w:rsidP="005C35F8">
            <w:pPr>
              <w:pStyle w:val="22"/>
              <w:rPr>
                <w:rFonts w:hint="eastAsia"/>
              </w:rPr>
            </w:pPr>
          </w:p>
        </w:tc>
        <w:tc>
          <w:tcPr>
            <w:tcW w:w="5528" w:type="dxa"/>
            <w:vAlign w:val="center"/>
          </w:tcPr>
          <w:p w:rsidR="005C35F8" w:rsidRDefault="005C35F8" w:rsidP="005C35F8">
            <w:pPr>
              <w:pStyle w:val="af5"/>
              <w:jc w:val="both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5C35F8" w:rsidRPr="005A25BB" w:rsidRDefault="005C35F8" w:rsidP="005C35F8">
            <w:pPr>
              <w:pStyle w:val="22"/>
            </w:pPr>
          </w:p>
        </w:tc>
      </w:tr>
    </w:tbl>
    <w:p w:rsidR="0020604B" w:rsidRPr="0020604B" w:rsidRDefault="0020604B" w:rsidP="0020604B">
      <w:pPr>
        <w:ind w:firstLine="420"/>
      </w:pPr>
    </w:p>
    <w:bookmarkEnd w:id="36"/>
    <w:p w:rsidR="00CE7F34" w:rsidRDefault="00543573" w:rsidP="00454B55">
      <w:pPr>
        <w:pStyle w:val="3"/>
      </w:pPr>
      <w:r>
        <w:rPr>
          <w:rFonts w:hint="eastAsia"/>
        </w:rPr>
        <w:t>日常卡片操作</w:t>
      </w:r>
    </w:p>
    <w:p w:rsidR="00251349" w:rsidRDefault="00251349" w:rsidP="00251349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2353FE" w:rsidRPr="00F93BD8" w:rsidTr="007F0A68">
        <w:tc>
          <w:tcPr>
            <w:tcW w:w="1135" w:type="dxa"/>
            <w:vAlign w:val="center"/>
          </w:tcPr>
          <w:p w:rsidR="002353FE" w:rsidRPr="005A25BB" w:rsidRDefault="002353FE" w:rsidP="007F0A68">
            <w:pPr>
              <w:pStyle w:val="12"/>
            </w:pPr>
            <w:r w:rsidRPr="005A25BB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2353FE" w:rsidRPr="005A25BB" w:rsidRDefault="002353FE" w:rsidP="007F0A68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2353FE" w:rsidRPr="005A25BB" w:rsidRDefault="002353FE" w:rsidP="007F0A68">
            <w:pPr>
              <w:pStyle w:val="12"/>
            </w:pPr>
            <w:r w:rsidRPr="005A25BB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2353FE" w:rsidRPr="005A25BB" w:rsidRDefault="002353FE" w:rsidP="007F0A68">
            <w:pPr>
              <w:pStyle w:val="12"/>
            </w:pPr>
            <w:r w:rsidRPr="005A25BB">
              <w:rPr>
                <w:rFonts w:hint="eastAsia"/>
              </w:rPr>
              <w:t>优先级</w:t>
            </w:r>
          </w:p>
        </w:tc>
      </w:tr>
      <w:tr w:rsidR="002353FE" w:rsidRPr="00F93BD8" w:rsidTr="007F0A68">
        <w:tc>
          <w:tcPr>
            <w:tcW w:w="1135" w:type="dxa"/>
            <w:vAlign w:val="center"/>
          </w:tcPr>
          <w:p w:rsidR="002353FE" w:rsidRPr="005A25BB" w:rsidRDefault="002353FE" w:rsidP="005C700A">
            <w:pPr>
              <w:pStyle w:val="22"/>
            </w:pPr>
            <w:r>
              <w:rPr>
                <w:rFonts w:hint="eastAsia"/>
              </w:rPr>
              <w:t>CA0</w:t>
            </w:r>
            <w:r w:rsidR="005C700A">
              <w:rPr>
                <w:rFonts w:hint="eastAsia"/>
              </w:rPr>
              <w:t>3</w:t>
            </w:r>
            <w:r w:rsidRPr="005A25BB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2353FE" w:rsidRPr="005A25BB" w:rsidRDefault="00543573" w:rsidP="007F0A68">
            <w:pPr>
              <w:pStyle w:val="22"/>
            </w:pPr>
            <w:r>
              <w:rPr>
                <w:rFonts w:hint="eastAsia"/>
              </w:rPr>
              <w:t>读卡</w:t>
            </w:r>
          </w:p>
        </w:tc>
        <w:tc>
          <w:tcPr>
            <w:tcW w:w="5528" w:type="dxa"/>
            <w:vAlign w:val="center"/>
          </w:tcPr>
          <w:p w:rsidR="002353FE" w:rsidRDefault="008F279B" w:rsidP="007F0A68">
            <w:pPr>
              <w:pStyle w:val="af5"/>
              <w:jc w:val="both"/>
            </w:pPr>
            <w:r>
              <w:rPr>
                <w:rFonts w:hint="eastAsia"/>
              </w:rPr>
              <w:t>可通过</w:t>
            </w:r>
            <w:r>
              <w:rPr>
                <w:rFonts w:hint="eastAsia"/>
              </w:rPr>
              <w:t>M30</w:t>
            </w:r>
            <w:r>
              <w:rPr>
                <w:rFonts w:hint="eastAsia"/>
              </w:rPr>
              <w:t>读卡器进行读卡</w:t>
            </w:r>
          </w:p>
          <w:p w:rsidR="008F279B" w:rsidRDefault="008F279B" w:rsidP="007F0A68">
            <w:pPr>
              <w:pStyle w:val="af5"/>
              <w:jc w:val="both"/>
            </w:pPr>
            <w:r>
              <w:rPr>
                <w:rFonts w:hint="eastAsia"/>
              </w:rPr>
              <w:t>读出的信息应包含：物理卡号、卡流水号、卡面编号</w:t>
            </w:r>
            <w:r w:rsidR="007012D8">
              <w:rPr>
                <w:rFonts w:hint="eastAsia"/>
              </w:rPr>
              <w:t>、姓名、账户余额、部门、账户类型、照片</w:t>
            </w:r>
          </w:p>
          <w:p w:rsidR="007012D8" w:rsidRPr="002353FE" w:rsidRDefault="007012D8" w:rsidP="007F0A6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读卡时，也可显示出卡内写卡的数据，不过默认隐藏，可通过点击箭头按钮，显示出来</w:t>
            </w:r>
          </w:p>
        </w:tc>
        <w:tc>
          <w:tcPr>
            <w:tcW w:w="851" w:type="dxa"/>
            <w:vAlign w:val="center"/>
          </w:tcPr>
          <w:p w:rsidR="002353FE" w:rsidRPr="005A25BB" w:rsidRDefault="002353FE" w:rsidP="007F0A68">
            <w:pPr>
              <w:pStyle w:val="22"/>
            </w:pPr>
          </w:p>
        </w:tc>
      </w:tr>
      <w:tr w:rsidR="002353FE" w:rsidRPr="00F93BD8" w:rsidTr="007F0A68">
        <w:tc>
          <w:tcPr>
            <w:tcW w:w="1135" w:type="dxa"/>
            <w:vAlign w:val="center"/>
          </w:tcPr>
          <w:p w:rsidR="002353FE" w:rsidRPr="005A25BB" w:rsidRDefault="002353FE" w:rsidP="005C700A">
            <w:pPr>
              <w:pStyle w:val="22"/>
            </w:pPr>
            <w:r>
              <w:rPr>
                <w:rFonts w:hint="eastAsia"/>
              </w:rPr>
              <w:t>CA0</w:t>
            </w:r>
            <w:r w:rsidR="005C700A">
              <w:rPr>
                <w:rFonts w:hint="eastAsia"/>
              </w:rPr>
              <w:t>3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2353FE" w:rsidRPr="005A25BB" w:rsidRDefault="00543573" w:rsidP="007F0A68">
            <w:pPr>
              <w:pStyle w:val="22"/>
            </w:pPr>
            <w:r>
              <w:rPr>
                <w:rFonts w:hint="eastAsia"/>
              </w:rPr>
              <w:t>充值</w:t>
            </w:r>
          </w:p>
        </w:tc>
        <w:tc>
          <w:tcPr>
            <w:tcW w:w="5528" w:type="dxa"/>
            <w:vAlign w:val="center"/>
          </w:tcPr>
          <w:p w:rsidR="002353FE" w:rsidRDefault="007012D8" w:rsidP="007F0A68">
            <w:pPr>
              <w:pStyle w:val="af5"/>
              <w:jc w:val="both"/>
            </w:pPr>
            <w:r>
              <w:rPr>
                <w:rFonts w:hint="eastAsia"/>
              </w:rPr>
              <w:t>对于卡片进行充</w:t>
            </w:r>
            <w:proofErr w:type="gramStart"/>
            <w:r>
              <w:rPr>
                <w:rFonts w:hint="eastAsia"/>
              </w:rPr>
              <w:t>值写卡</w:t>
            </w:r>
            <w:proofErr w:type="gramEnd"/>
            <w:r>
              <w:rPr>
                <w:rFonts w:hint="eastAsia"/>
              </w:rPr>
              <w:t>操作，类似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系统操作</w:t>
            </w:r>
          </w:p>
          <w:p w:rsidR="007012D8" w:rsidRDefault="007012D8" w:rsidP="007F0A6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此外：</w:t>
            </w:r>
          </w:p>
          <w:p w:rsidR="007012D8" w:rsidRDefault="007012D8" w:rsidP="007F0A68">
            <w:pPr>
              <w:pStyle w:val="af5"/>
              <w:jc w:val="both"/>
            </w:pPr>
            <w:r>
              <w:rPr>
                <w:rFonts w:hint="eastAsia"/>
              </w:rPr>
              <w:lastRenderedPageBreak/>
              <w:t>如果卡片未被发卡，则自动根据导入的物理卡号信息发卡</w:t>
            </w:r>
          </w:p>
          <w:p w:rsidR="007012D8" w:rsidRDefault="007012D8" w:rsidP="007F0A68">
            <w:pPr>
              <w:pStyle w:val="af5"/>
              <w:jc w:val="both"/>
            </w:pPr>
            <w:r>
              <w:rPr>
                <w:rFonts w:hint="eastAsia"/>
              </w:rPr>
              <w:t>如果卡片余额不正确或其他卡信息不正确，则自动根据数据库中的信息写卡</w:t>
            </w:r>
          </w:p>
          <w:p w:rsidR="007012D8" w:rsidRPr="005A25BB" w:rsidRDefault="007012D8" w:rsidP="007012D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支持自动计算卡片管理费，如：管理费比例</w:t>
            </w:r>
            <w:r>
              <w:t>100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，则输入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元，点确认时，自动变为充值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元，收取管理费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元</w:t>
            </w:r>
          </w:p>
        </w:tc>
        <w:tc>
          <w:tcPr>
            <w:tcW w:w="851" w:type="dxa"/>
            <w:vAlign w:val="center"/>
          </w:tcPr>
          <w:p w:rsidR="002353FE" w:rsidRPr="005A25BB" w:rsidRDefault="002353FE" w:rsidP="007F0A68">
            <w:pPr>
              <w:pStyle w:val="22"/>
            </w:pPr>
          </w:p>
        </w:tc>
      </w:tr>
      <w:tr w:rsidR="005C700A" w:rsidRPr="00A45A13" w:rsidTr="007F0A68">
        <w:tc>
          <w:tcPr>
            <w:tcW w:w="1135" w:type="dxa"/>
            <w:vAlign w:val="center"/>
          </w:tcPr>
          <w:p w:rsidR="005C700A" w:rsidRDefault="005C700A" w:rsidP="005C700A">
            <w:pPr>
              <w:pStyle w:val="22"/>
            </w:pPr>
            <w:r>
              <w:rPr>
                <w:rFonts w:hint="eastAsia"/>
              </w:rPr>
              <w:t>CA03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vAlign w:val="center"/>
          </w:tcPr>
          <w:p w:rsidR="005C700A" w:rsidRDefault="00C7669F" w:rsidP="007F0A68">
            <w:pPr>
              <w:pStyle w:val="22"/>
            </w:pPr>
            <w:r>
              <w:rPr>
                <w:rFonts w:hint="eastAsia"/>
              </w:rPr>
              <w:t>退款</w:t>
            </w:r>
          </w:p>
        </w:tc>
        <w:tc>
          <w:tcPr>
            <w:tcW w:w="5528" w:type="dxa"/>
            <w:vAlign w:val="center"/>
          </w:tcPr>
          <w:p w:rsidR="007012D8" w:rsidRDefault="007012D8" w:rsidP="007012D8">
            <w:pPr>
              <w:pStyle w:val="af5"/>
              <w:jc w:val="both"/>
            </w:pPr>
            <w:r>
              <w:rPr>
                <w:rFonts w:hint="eastAsia"/>
              </w:rPr>
              <w:t>对于卡片进行</w:t>
            </w:r>
            <w:r>
              <w:rPr>
                <w:rFonts w:hint="eastAsia"/>
              </w:rPr>
              <w:t>退款</w:t>
            </w:r>
            <w:r>
              <w:rPr>
                <w:rFonts w:hint="eastAsia"/>
              </w:rPr>
              <w:t>写卡操作，类似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系统操作</w:t>
            </w:r>
          </w:p>
          <w:p w:rsidR="007012D8" w:rsidRDefault="007012D8" w:rsidP="007012D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此外：</w:t>
            </w:r>
          </w:p>
          <w:p w:rsidR="007012D8" w:rsidRDefault="007012D8" w:rsidP="007012D8">
            <w:pPr>
              <w:pStyle w:val="af5"/>
              <w:jc w:val="both"/>
            </w:pPr>
            <w:r>
              <w:rPr>
                <w:rFonts w:hint="eastAsia"/>
              </w:rPr>
              <w:t>如果卡片未被发卡，则自动根据导入的物理卡号信息发卡</w:t>
            </w:r>
          </w:p>
          <w:p w:rsidR="007012D8" w:rsidRDefault="007012D8" w:rsidP="007012D8">
            <w:pPr>
              <w:pStyle w:val="af5"/>
              <w:jc w:val="both"/>
            </w:pPr>
            <w:r>
              <w:rPr>
                <w:rFonts w:hint="eastAsia"/>
              </w:rPr>
              <w:t>如果卡片余额不正确或其他卡信息不正确，则自动根据数据库中的信息写卡</w:t>
            </w:r>
          </w:p>
          <w:p w:rsidR="005C700A" w:rsidRPr="002353FE" w:rsidRDefault="007012D8" w:rsidP="007012D8">
            <w:pPr>
              <w:pStyle w:val="af5"/>
              <w:jc w:val="both"/>
            </w:pPr>
            <w:r>
              <w:rPr>
                <w:rFonts w:hint="eastAsia"/>
              </w:rPr>
              <w:t>退款是否退管理费依据系统设置，默认不退管理费</w:t>
            </w:r>
          </w:p>
        </w:tc>
        <w:tc>
          <w:tcPr>
            <w:tcW w:w="851" w:type="dxa"/>
            <w:vAlign w:val="center"/>
          </w:tcPr>
          <w:p w:rsidR="005C700A" w:rsidRPr="005A25BB" w:rsidRDefault="005C700A" w:rsidP="007F0A68">
            <w:pPr>
              <w:pStyle w:val="22"/>
            </w:pPr>
          </w:p>
        </w:tc>
      </w:tr>
      <w:tr w:rsidR="005C700A" w:rsidRPr="00A45A13" w:rsidTr="007F0A68">
        <w:tc>
          <w:tcPr>
            <w:tcW w:w="1135" w:type="dxa"/>
            <w:vAlign w:val="center"/>
          </w:tcPr>
          <w:p w:rsidR="005C700A" w:rsidRDefault="005C700A" w:rsidP="005C700A">
            <w:pPr>
              <w:pStyle w:val="22"/>
            </w:pPr>
            <w:r>
              <w:rPr>
                <w:rFonts w:hint="eastAsia"/>
              </w:rPr>
              <w:t>CA03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5C700A" w:rsidRDefault="00543573" w:rsidP="007F0A68">
            <w:pPr>
              <w:pStyle w:val="22"/>
            </w:pPr>
            <w:r>
              <w:rPr>
                <w:rFonts w:hint="eastAsia"/>
              </w:rPr>
              <w:t>数据写卡</w:t>
            </w:r>
          </w:p>
        </w:tc>
        <w:tc>
          <w:tcPr>
            <w:tcW w:w="5528" w:type="dxa"/>
            <w:vAlign w:val="center"/>
          </w:tcPr>
          <w:p w:rsidR="005C700A" w:rsidRPr="007012D8" w:rsidRDefault="007012D8" w:rsidP="007F0A6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如果卡片余额不正确或其他卡信息不正确，则自动根据数据库中的信息写卡</w:t>
            </w:r>
            <w:r>
              <w:rPr>
                <w:rFonts w:hint="eastAsia"/>
              </w:rPr>
              <w:t>，以确保卡片数据与系统数据一致</w:t>
            </w:r>
          </w:p>
        </w:tc>
        <w:tc>
          <w:tcPr>
            <w:tcW w:w="851" w:type="dxa"/>
            <w:vAlign w:val="center"/>
          </w:tcPr>
          <w:p w:rsidR="005C700A" w:rsidRPr="005A25BB" w:rsidRDefault="005C700A" w:rsidP="007F0A68">
            <w:pPr>
              <w:pStyle w:val="22"/>
            </w:pPr>
          </w:p>
        </w:tc>
      </w:tr>
    </w:tbl>
    <w:p w:rsidR="002353FE" w:rsidRDefault="002353FE" w:rsidP="00251349">
      <w:pPr>
        <w:ind w:firstLine="420"/>
      </w:pPr>
    </w:p>
    <w:p w:rsidR="002353FE" w:rsidRDefault="002353FE" w:rsidP="00251349">
      <w:pPr>
        <w:ind w:firstLine="420"/>
      </w:pPr>
    </w:p>
    <w:p w:rsidR="00251349" w:rsidRDefault="007012D8" w:rsidP="007C0237">
      <w:pPr>
        <w:pStyle w:val="3"/>
      </w:pPr>
      <w:r>
        <w:rPr>
          <w:rFonts w:hint="eastAsia"/>
        </w:rPr>
        <w:t>常用卡片操作</w:t>
      </w:r>
    </w:p>
    <w:p w:rsidR="007C0237" w:rsidRDefault="007C0237" w:rsidP="007C0237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5C700A" w:rsidRPr="00F93BD8" w:rsidTr="007F0A68">
        <w:tc>
          <w:tcPr>
            <w:tcW w:w="1135" w:type="dxa"/>
            <w:vAlign w:val="center"/>
          </w:tcPr>
          <w:p w:rsidR="005C700A" w:rsidRPr="005A25BB" w:rsidRDefault="005C700A" w:rsidP="007F0A68">
            <w:pPr>
              <w:pStyle w:val="12"/>
            </w:pPr>
            <w:r w:rsidRPr="005A25BB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5C700A" w:rsidRPr="005A25BB" w:rsidRDefault="005C700A" w:rsidP="007F0A68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5C700A" w:rsidRPr="005A25BB" w:rsidRDefault="005C700A" w:rsidP="007F0A68">
            <w:pPr>
              <w:pStyle w:val="12"/>
            </w:pPr>
            <w:r w:rsidRPr="005A25BB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5C700A" w:rsidRPr="005A25BB" w:rsidRDefault="005C700A" w:rsidP="007F0A68">
            <w:pPr>
              <w:pStyle w:val="12"/>
            </w:pPr>
            <w:r w:rsidRPr="005A25BB">
              <w:rPr>
                <w:rFonts w:hint="eastAsia"/>
              </w:rPr>
              <w:t>优先级</w:t>
            </w:r>
          </w:p>
        </w:tc>
      </w:tr>
      <w:tr w:rsidR="005C700A" w:rsidRPr="00F93BD8" w:rsidTr="007F0A68">
        <w:tc>
          <w:tcPr>
            <w:tcW w:w="1135" w:type="dxa"/>
            <w:vAlign w:val="center"/>
          </w:tcPr>
          <w:p w:rsidR="005C700A" w:rsidRPr="005A25BB" w:rsidRDefault="005C700A" w:rsidP="005C700A">
            <w:pPr>
              <w:pStyle w:val="22"/>
            </w:pPr>
            <w:r>
              <w:rPr>
                <w:rFonts w:hint="eastAsia"/>
              </w:rPr>
              <w:t>CA04</w:t>
            </w:r>
            <w:r w:rsidRPr="005A25BB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5C700A" w:rsidRPr="005A25BB" w:rsidRDefault="007012D8" w:rsidP="007F0A68">
            <w:pPr>
              <w:pStyle w:val="22"/>
            </w:pPr>
            <w:r>
              <w:rPr>
                <w:rFonts w:hint="eastAsia"/>
              </w:rPr>
              <w:t>读卡</w:t>
            </w:r>
          </w:p>
        </w:tc>
        <w:tc>
          <w:tcPr>
            <w:tcW w:w="5528" w:type="dxa"/>
            <w:vAlign w:val="center"/>
          </w:tcPr>
          <w:p w:rsidR="005C700A" w:rsidRPr="002353FE" w:rsidRDefault="007012D8" w:rsidP="007F0A68">
            <w:pPr>
              <w:pStyle w:val="af5"/>
              <w:jc w:val="both"/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读卡</w:t>
            </w:r>
          </w:p>
        </w:tc>
        <w:tc>
          <w:tcPr>
            <w:tcW w:w="851" w:type="dxa"/>
            <w:vAlign w:val="center"/>
          </w:tcPr>
          <w:p w:rsidR="005C700A" w:rsidRPr="005A25BB" w:rsidRDefault="005C700A" w:rsidP="007F0A68">
            <w:pPr>
              <w:pStyle w:val="22"/>
            </w:pPr>
          </w:p>
        </w:tc>
      </w:tr>
      <w:tr w:rsidR="005C700A" w:rsidRPr="00F93BD8" w:rsidTr="007F0A68">
        <w:tc>
          <w:tcPr>
            <w:tcW w:w="1135" w:type="dxa"/>
            <w:vAlign w:val="center"/>
          </w:tcPr>
          <w:p w:rsidR="005C700A" w:rsidRPr="005A25BB" w:rsidRDefault="005C700A" w:rsidP="005C700A">
            <w:pPr>
              <w:pStyle w:val="22"/>
            </w:pPr>
            <w:r>
              <w:rPr>
                <w:rFonts w:hint="eastAsia"/>
              </w:rPr>
              <w:t>CA04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5C700A" w:rsidRPr="005A25BB" w:rsidRDefault="007012D8" w:rsidP="007F0A68">
            <w:pPr>
              <w:pStyle w:val="22"/>
            </w:pPr>
            <w:r>
              <w:rPr>
                <w:rFonts w:hint="eastAsia"/>
              </w:rPr>
              <w:t>发卡</w:t>
            </w:r>
          </w:p>
        </w:tc>
        <w:tc>
          <w:tcPr>
            <w:tcW w:w="5528" w:type="dxa"/>
            <w:vAlign w:val="center"/>
          </w:tcPr>
          <w:p w:rsidR="005C700A" w:rsidRPr="005A25BB" w:rsidRDefault="007012D8" w:rsidP="007F0A68">
            <w:pPr>
              <w:pStyle w:val="af5"/>
              <w:jc w:val="both"/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发卡</w:t>
            </w:r>
          </w:p>
        </w:tc>
        <w:tc>
          <w:tcPr>
            <w:tcW w:w="851" w:type="dxa"/>
            <w:vAlign w:val="center"/>
          </w:tcPr>
          <w:p w:rsidR="005C700A" w:rsidRPr="005A25BB" w:rsidRDefault="005C700A" w:rsidP="007F0A68">
            <w:pPr>
              <w:pStyle w:val="22"/>
            </w:pPr>
          </w:p>
        </w:tc>
      </w:tr>
      <w:tr w:rsidR="007012D8" w:rsidRPr="00F93BD8" w:rsidTr="007F0A68">
        <w:tc>
          <w:tcPr>
            <w:tcW w:w="1135" w:type="dxa"/>
            <w:vAlign w:val="center"/>
          </w:tcPr>
          <w:p w:rsidR="007012D8" w:rsidRDefault="007012D8" w:rsidP="005C700A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7012D8" w:rsidRDefault="007012D8" w:rsidP="007F0A68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挂失</w:t>
            </w:r>
          </w:p>
        </w:tc>
        <w:tc>
          <w:tcPr>
            <w:tcW w:w="5528" w:type="dxa"/>
            <w:vAlign w:val="center"/>
          </w:tcPr>
          <w:p w:rsidR="007012D8" w:rsidRDefault="007012D8" w:rsidP="007F0A6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挂失</w:t>
            </w:r>
          </w:p>
        </w:tc>
        <w:tc>
          <w:tcPr>
            <w:tcW w:w="851" w:type="dxa"/>
            <w:vAlign w:val="center"/>
          </w:tcPr>
          <w:p w:rsidR="007012D8" w:rsidRPr="005A25BB" w:rsidRDefault="007012D8" w:rsidP="007F0A68">
            <w:pPr>
              <w:pStyle w:val="22"/>
            </w:pPr>
          </w:p>
        </w:tc>
      </w:tr>
      <w:tr w:rsidR="007012D8" w:rsidRPr="00F93BD8" w:rsidTr="007F0A68">
        <w:tc>
          <w:tcPr>
            <w:tcW w:w="1135" w:type="dxa"/>
            <w:vAlign w:val="center"/>
          </w:tcPr>
          <w:p w:rsidR="007012D8" w:rsidRDefault="007012D8" w:rsidP="005C700A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7012D8" w:rsidRDefault="007012D8" w:rsidP="007F0A68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解挂</w:t>
            </w:r>
          </w:p>
        </w:tc>
        <w:tc>
          <w:tcPr>
            <w:tcW w:w="5528" w:type="dxa"/>
            <w:vAlign w:val="center"/>
          </w:tcPr>
          <w:p w:rsidR="007012D8" w:rsidRDefault="007012D8" w:rsidP="007F0A6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解挂</w:t>
            </w:r>
          </w:p>
        </w:tc>
        <w:tc>
          <w:tcPr>
            <w:tcW w:w="851" w:type="dxa"/>
            <w:vAlign w:val="center"/>
          </w:tcPr>
          <w:p w:rsidR="007012D8" w:rsidRPr="005A25BB" w:rsidRDefault="007012D8" w:rsidP="007F0A68">
            <w:pPr>
              <w:pStyle w:val="22"/>
            </w:pPr>
          </w:p>
        </w:tc>
      </w:tr>
      <w:tr w:rsidR="007012D8" w:rsidRPr="00F93BD8" w:rsidTr="007F0A68">
        <w:tc>
          <w:tcPr>
            <w:tcW w:w="1135" w:type="dxa"/>
            <w:vAlign w:val="center"/>
          </w:tcPr>
          <w:p w:rsidR="007012D8" w:rsidRDefault="007012D8" w:rsidP="005C700A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7012D8" w:rsidRDefault="007012D8" w:rsidP="007F0A68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补卡</w:t>
            </w:r>
          </w:p>
        </w:tc>
        <w:tc>
          <w:tcPr>
            <w:tcW w:w="5528" w:type="dxa"/>
            <w:vAlign w:val="center"/>
          </w:tcPr>
          <w:p w:rsidR="007012D8" w:rsidRDefault="007012D8" w:rsidP="007F0A6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补卡</w:t>
            </w:r>
          </w:p>
        </w:tc>
        <w:tc>
          <w:tcPr>
            <w:tcW w:w="851" w:type="dxa"/>
            <w:vAlign w:val="center"/>
          </w:tcPr>
          <w:p w:rsidR="007012D8" w:rsidRPr="005A25BB" w:rsidRDefault="007012D8" w:rsidP="007F0A68">
            <w:pPr>
              <w:pStyle w:val="22"/>
            </w:pPr>
          </w:p>
        </w:tc>
      </w:tr>
      <w:tr w:rsidR="007012D8" w:rsidRPr="00F93BD8" w:rsidTr="007F0A68">
        <w:tc>
          <w:tcPr>
            <w:tcW w:w="1135" w:type="dxa"/>
            <w:vAlign w:val="center"/>
          </w:tcPr>
          <w:p w:rsidR="007012D8" w:rsidRDefault="007012D8" w:rsidP="005C700A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7012D8" w:rsidRDefault="007012D8" w:rsidP="007F0A68">
            <w:pPr>
              <w:pStyle w:val="22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回收卡</w:t>
            </w:r>
            <w:proofErr w:type="gramEnd"/>
          </w:p>
        </w:tc>
        <w:tc>
          <w:tcPr>
            <w:tcW w:w="5528" w:type="dxa"/>
            <w:vAlign w:val="center"/>
          </w:tcPr>
          <w:p w:rsidR="007012D8" w:rsidRDefault="007012D8" w:rsidP="007F0A68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proofErr w:type="gramStart"/>
            <w:r>
              <w:rPr>
                <w:rFonts w:hint="eastAsia"/>
              </w:rPr>
              <w:t>回收卡</w:t>
            </w:r>
            <w:proofErr w:type="gramEnd"/>
          </w:p>
        </w:tc>
        <w:tc>
          <w:tcPr>
            <w:tcW w:w="851" w:type="dxa"/>
            <w:vAlign w:val="center"/>
          </w:tcPr>
          <w:p w:rsidR="007012D8" w:rsidRPr="005A25BB" w:rsidRDefault="007012D8" w:rsidP="007F0A68">
            <w:pPr>
              <w:pStyle w:val="22"/>
            </w:pPr>
          </w:p>
        </w:tc>
      </w:tr>
    </w:tbl>
    <w:p w:rsidR="005C700A" w:rsidRDefault="005C700A" w:rsidP="007C0237">
      <w:pPr>
        <w:ind w:firstLine="420"/>
      </w:pPr>
    </w:p>
    <w:p w:rsidR="00C351EB" w:rsidRPr="004B389E" w:rsidRDefault="00C351EB" w:rsidP="007C0237">
      <w:pPr>
        <w:ind w:firstLine="420"/>
      </w:pPr>
    </w:p>
    <w:p w:rsidR="00C351EB" w:rsidRDefault="00C351EB" w:rsidP="00C351EB">
      <w:pPr>
        <w:ind w:firstLine="420"/>
      </w:pPr>
    </w:p>
    <w:p w:rsidR="00C351EB" w:rsidRDefault="00D35A79" w:rsidP="00C351EB">
      <w:pPr>
        <w:pStyle w:val="3"/>
      </w:pPr>
      <w:r>
        <w:rPr>
          <w:rFonts w:hint="eastAsia"/>
        </w:rPr>
        <w:t>卡片故障处理</w:t>
      </w:r>
    </w:p>
    <w:p w:rsidR="00C351EB" w:rsidRDefault="00C351EB" w:rsidP="00C351EB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C351EB" w:rsidRPr="00F93BD8" w:rsidTr="007F0A68">
        <w:tc>
          <w:tcPr>
            <w:tcW w:w="1135" w:type="dxa"/>
            <w:vAlign w:val="center"/>
          </w:tcPr>
          <w:p w:rsidR="00C351EB" w:rsidRPr="00E70054" w:rsidRDefault="00C351EB" w:rsidP="007F0A68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C351EB" w:rsidRPr="00E70054" w:rsidRDefault="00C351EB" w:rsidP="007F0A68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C351EB" w:rsidRPr="00E70054" w:rsidRDefault="00C351EB" w:rsidP="007F0A68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C351EB" w:rsidRPr="00E70054" w:rsidRDefault="00C351EB" w:rsidP="007F0A68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C351EB" w:rsidRPr="00F93BD8" w:rsidTr="007F0A68">
        <w:tc>
          <w:tcPr>
            <w:tcW w:w="1135" w:type="dxa"/>
            <w:vAlign w:val="center"/>
          </w:tcPr>
          <w:p w:rsidR="00C351EB" w:rsidRPr="00E70054" w:rsidRDefault="00C351EB" w:rsidP="00C351EB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 w:rsidR="00D35A79">
              <w:rPr>
                <w:rFonts w:hint="eastAsia"/>
              </w:rPr>
              <w:t>5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C351EB" w:rsidRPr="00E70054" w:rsidRDefault="00D35A79" w:rsidP="007F0A68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换卡</w:t>
            </w:r>
          </w:p>
        </w:tc>
        <w:tc>
          <w:tcPr>
            <w:tcW w:w="5528" w:type="dxa"/>
            <w:vAlign w:val="center"/>
          </w:tcPr>
          <w:p w:rsidR="00D35A79" w:rsidRDefault="00D35A79" w:rsidP="007F0A6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换卡主要用于卡片存在质量问题时，免收工本费给用户换卡</w:t>
            </w:r>
          </w:p>
          <w:p w:rsidR="00C351EB" w:rsidRPr="00956395" w:rsidRDefault="00D35A79" w:rsidP="007F0A68">
            <w:pPr>
              <w:pStyle w:val="af5"/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换卡操作，同时，旧卡物理卡号不允许再次被使用</w:t>
            </w:r>
          </w:p>
        </w:tc>
        <w:tc>
          <w:tcPr>
            <w:tcW w:w="851" w:type="dxa"/>
            <w:vAlign w:val="center"/>
          </w:tcPr>
          <w:p w:rsidR="00C351EB" w:rsidRPr="00E70054" w:rsidRDefault="00C351EB" w:rsidP="007F0A68">
            <w:pPr>
              <w:pStyle w:val="22"/>
            </w:pPr>
          </w:p>
        </w:tc>
      </w:tr>
      <w:tr w:rsidR="00C351EB" w:rsidRPr="00F93BD8" w:rsidTr="007F0A68">
        <w:tc>
          <w:tcPr>
            <w:tcW w:w="1135" w:type="dxa"/>
            <w:vAlign w:val="center"/>
          </w:tcPr>
          <w:p w:rsidR="00C351EB" w:rsidRPr="00E70054" w:rsidRDefault="00C351EB" w:rsidP="007F0A68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 w:rsidR="00D35A79">
              <w:rPr>
                <w:rFonts w:hint="eastAsia"/>
              </w:rPr>
              <w:t>5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C351EB" w:rsidRPr="00E70054" w:rsidRDefault="00D35A79" w:rsidP="007F0A68">
            <w:pPr>
              <w:pStyle w:val="22"/>
            </w:pPr>
            <w:proofErr w:type="gramStart"/>
            <w:r>
              <w:rPr>
                <w:rFonts w:hint="eastAsia"/>
              </w:rPr>
              <w:t>修卡</w:t>
            </w:r>
            <w:proofErr w:type="gramEnd"/>
          </w:p>
        </w:tc>
        <w:tc>
          <w:tcPr>
            <w:tcW w:w="5528" w:type="dxa"/>
            <w:vAlign w:val="center"/>
          </w:tcPr>
          <w:p w:rsidR="00C351EB" w:rsidRPr="00E70054" w:rsidRDefault="00D35A79" w:rsidP="007F0A68">
            <w:pPr>
              <w:pStyle w:val="af5"/>
            </w:pPr>
            <w:r>
              <w:rPr>
                <w:rFonts w:hint="eastAsia"/>
              </w:rPr>
              <w:t>重新以数据库信息为准，写入卡片信息</w:t>
            </w:r>
          </w:p>
        </w:tc>
        <w:tc>
          <w:tcPr>
            <w:tcW w:w="851" w:type="dxa"/>
            <w:vAlign w:val="center"/>
          </w:tcPr>
          <w:p w:rsidR="00C351EB" w:rsidRPr="00E70054" w:rsidRDefault="00C351EB" w:rsidP="007F0A68">
            <w:pPr>
              <w:pStyle w:val="22"/>
            </w:pPr>
          </w:p>
        </w:tc>
      </w:tr>
      <w:tr w:rsidR="00D35A79" w:rsidRPr="00F93BD8" w:rsidTr="007F0A68">
        <w:tc>
          <w:tcPr>
            <w:tcW w:w="1135" w:type="dxa"/>
            <w:vAlign w:val="center"/>
          </w:tcPr>
          <w:p w:rsidR="00D35A79" w:rsidRDefault="00D35A79" w:rsidP="007F0A68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D35A79" w:rsidRDefault="00D35A79" w:rsidP="007F0A68">
            <w:pPr>
              <w:pStyle w:val="22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回收卡</w:t>
            </w:r>
            <w:proofErr w:type="gramEnd"/>
          </w:p>
        </w:tc>
        <w:tc>
          <w:tcPr>
            <w:tcW w:w="5528" w:type="dxa"/>
            <w:vAlign w:val="center"/>
          </w:tcPr>
          <w:p w:rsidR="00D35A79" w:rsidRDefault="00D35A79" w:rsidP="007F0A68">
            <w:pPr>
              <w:pStyle w:val="af5"/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的回收卡</w:t>
            </w:r>
          </w:p>
          <w:p w:rsidR="00D35A79" w:rsidRDefault="00D35A79" w:rsidP="007F0A68">
            <w:pPr>
              <w:pStyle w:val="af5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回收卡</w:t>
            </w:r>
            <w:proofErr w:type="gramEnd"/>
            <w:r>
              <w:rPr>
                <w:rFonts w:hint="eastAsia"/>
              </w:rPr>
              <w:t>操作时，应检测数据库中是否有卡信息与之相对应（物理卡号一致），如果一致，则提示，请用户先做销户处理</w:t>
            </w:r>
          </w:p>
        </w:tc>
        <w:tc>
          <w:tcPr>
            <w:tcW w:w="851" w:type="dxa"/>
            <w:vAlign w:val="center"/>
          </w:tcPr>
          <w:p w:rsidR="00D35A79" w:rsidRPr="00E70054" w:rsidRDefault="00D35A79" w:rsidP="007F0A68">
            <w:pPr>
              <w:pStyle w:val="22"/>
            </w:pPr>
          </w:p>
        </w:tc>
      </w:tr>
      <w:tr w:rsidR="00D35A79" w:rsidRPr="005A25BB" w:rsidTr="00220E48">
        <w:tc>
          <w:tcPr>
            <w:tcW w:w="1135" w:type="dxa"/>
            <w:vAlign w:val="center"/>
          </w:tcPr>
          <w:p w:rsidR="00D35A79" w:rsidRDefault="00D35A79" w:rsidP="00220E48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D35A79" w:rsidRDefault="00D35A79" w:rsidP="00220E48">
            <w:pPr>
              <w:pStyle w:val="22"/>
              <w:rPr>
                <w:rFonts w:hint="eastAsia"/>
              </w:rPr>
            </w:pPr>
            <w:r>
              <w:rPr>
                <w:rFonts w:hint="eastAsia"/>
              </w:rPr>
              <w:t>卡片问题诊断</w:t>
            </w:r>
          </w:p>
        </w:tc>
        <w:tc>
          <w:tcPr>
            <w:tcW w:w="5528" w:type="dxa"/>
            <w:vAlign w:val="center"/>
          </w:tcPr>
          <w:p w:rsidR="00D35A79" w:rsidRDefault="00D35A79" w:rsidP="00220E48">
            <w:pPr>
              <w:pStyle w:val="af5"/>
              <w:jc w:val="both"/>
            </w:pPr>
            <w:r>
              <w:rPr>
                <w:rFonts w:hint="eastAsia"/>
              </w:rPr>
              <w:t>可自动诊断卡片故障，给出提示，并提供</w:t>
            </w:r>
            <w:proofErr w:type="gramStart"/>
            <w:r>
              <w:rPr>
                <w:rFonts w:hint="eastAsia"/>
              </w:rPr>
              <w:t>处理卡</w:t>
            </w:r>
            <w:proofErr w:type="gramEnd"/>
            <w:r>
              <w:rPr>
                <w:rFonts w:hint="eastAsia"/>
              </w:rPr>
              <w:t>故障的功能</w:t>
            </w:r>
          </w:p>
          <w:p w:rsidR="00D35A79" w:rsidRDefault="00D35A79" w:rsidP="00220E48">
            <w:pPr>
              <w:pStyle w:val="af5"/>
              <w:jc w:val="both"/>
              <w:rPr>
                <w:rFonts w:hint="eastAsia"/>
              </w:rPr>
            </w:pPr>
          </w:p>
          <w:p w:rsidR="00D35A79" w:rsidRDefault="00D35A79" w:rsidP="00220E48">
            <w:pPr>
              <w:pStyle w:val="af5"/>
              <w:jc w:val="both"/>
            </w:pPr>
            <w:r>
              <w:rPr>
                <w:rFonts w:hint="eastAsia"/>
              </w:rPr>
              <w:t>至少应包含以下故障的诊断：</w:t>
            </w:r>
          </w:p>
          <w:p w:rsidR="00D35A79" w:rsidRDefault="00D35A79" w:rsidP="00220E48">
            <w:pPr>
              <w:pStyle w:val="af5"/>
              <w:numPr>
                <w:ilvl w:val="0"/>
                <w:numId w:val="25"/>
              </w:numPr>
              <w:jc w:val="both"/>
            </w:pPr>
            <w:r>
              <w:rPr>
                <w:rFonts w:hint="eastAsia"/>
              </w:rPr>
              <w:t>发卡时，扇区未写完</w:t>
            </w:r>
          </w:p>
          <w:p w:rsidR="00D35A79" w:rsidRDefault="00D35A79" w:rsidP="00220E48">
            <w:pPr>
              <w:pStyle w:val="af5"/>
              <w:numPr>
                <w:ilvl w:val="0"/>
                <w:numId w:val="25"/>
              </w:numPr>
              <w:jc w:val="both"/>
            </w:pPr>
            <w:proofErr w:type="gramStart"/>
            <w:r>
              <w:rPr>
                <w:rFonts w:hint="eastAsia"/>
              </w:rPr>
              <w:t>回收卡</w:t>
            </w:r>
            <w:proofErr w:type="gramEnd"/>
            <w:r>
              <w:rPr>
                <w:rFonts w:hint="eastAsia"/>
              </w:rPr>
              <w:t>时，未回收完整</w:t>
            </w:r>
          </w:p>
          <w:p w:rsidR="00D35A79" w:rsidRDefault="00D35A79" w:rsidP="00220E48">
            <w:pPr>
              <w:pStyle w:val="af5"/>
              <w:numPr>
                <w:ilvl w:val="0"/>
                <w:numId w:val="25"/>
              </w:numPr>
              <w:jc w:val="both"/>
            </w:pPr>
            <w:proofErr w:type="gramStart"/>
            <w:r>
              <w:rPr>
                <w:rFonts w:hint="eastAsia"/>
              </w:rPr>
              <w:lastRenderedPageBreak/>
              <w:t>卡数据</w:t>
            </w:r>
            <w:proofErr w:type="gramEnd"/>
            <w:r>
              <w:rPr>
                <w:rFonts w:hint="eastAsia"/>
              </w:rPr>
              <w:t>被写为全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或全</w:t>
            </w:r>
            <w:r>
              <w:rPr>
                <w:rFonts w:hint="eastAsia"/>
              </w:rPr>
              <w:t>0</w:t>
            </w:r>
          </w:p>
          <w:p w:rsidR="00D35A79" w:rsidRDefault="00D35A79" w:rsidP="00220E48">
            <w:pPr>
              <w:pStyle w:val="af5"/>
              <w:numPr>
                <w:ilvl w:val="0"/>
                <w:numId w:val="25"/>
              </w:numPr>
              <w:jc w:val="both"/>
            </w:pPr>
            <w:r>
              <w:rPr>
                <w:rFonts w:hint="eastAsia"/>
              </w:rPr>
              <w:t>卡片数据与</w:t>
            </w:r>
            <w:proofErr w:type="gramStart"/>
            <w:r>
              <w:rPr>
                <w:rFonts w:hint="eastAsia"/>
              </w:rPr>
              <w:t>库数据</w:t>
            </w:r>
            <w:proofErr w:type="gramEnd"/>
            <w:r>
              <w:rPr>
                <w:rFonts w:hint="eastAsia"/>
              </w:rPr>
              <w:t>不一致</w:t>
            </w:r>
          </w:p>
          <w:p w:rsidR="00D35A79" w:rsidRDefault="00D35A79" w:rsidP="00220E48">
            <w:pPr>
              <w:pStyle w:val="af5"/>
              <w:numPr>
                <w:ilvl w:val="0"/>
                <w:numId w:val="25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卡片物理损坏</w:t>
            </w:r>
          </w:p>
        </w:tc>
        <w:tc>
          <w:tcPr>
            <w:tcW w:w="851" w:type="dxa"/>
            <w:vAlign w:val="center"/>
          </w:tcPr>
          <w:p w:rsidR="00D35A79" w:rsidRPr="005A25BB" w:rsidRDefault="00D35A79" w:rsidP="00220E48">
            <w:pPr>
              <w:pStyle w:val="22"/>
            </w:pPr>
          </w:p>
        </w:tc>
      </w:tr>
      <w:tr w:rsidR="00D35A79" w:rsidRPr="00F93BD8" w:rsidTr="007F0A68">
        <w:tc>
          <w:tcPr>
            <w:tcW w:w="1135" w:type="dxa"/>
            <w:vAlign w:val="center"/>
          </w:tcPr>
          <w:p w:rsidR="00D35A79" w:rsidRDefault="00D35A79" w:rsidP="007F0A68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D35A79" w:rsidRDefault="00D35A79" w:rsidP="007F0A68">
            <w:pPr>
              <w:pStyle w:val="22"/>
              <w:rPr>
                <w:rFonts w:hint="eastAsia"/>
              </w:rPr>
            </w:pPr>
          </w:p>
        </w:tc>
        <w:tc>
          <w:tcPr>
            <w:tcW w:w="5528" w:type="dxa"/>
            <w:vAlign w:val="center"/>
          </w:tcPr>
          <w:p w:rsidR="00D35A79" w:rsidRDefault="00D35A79" w:rsidP="007F0A68">
            <w:pPr>
              <w:pStyle w:val="af5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D35A79" w:rsidRPr="00E70054" w:rsidRDefault="00D35A79" w:rsidP="007F0A68">
            <w:pPr>
              <w:pStyle w:val="22"/>
            </w:pPr>
          </w:p>
        </w:tc>
      </w:tr>
    </w:tbl>
    <w:p w:rsidR="005C35F8" w:rsidRDefault="005C35F8" w:rsidP="005C35F8">
      <w:pPr>
        <w:ind w:firstLine="420"/>
      </w:pPr>
    </w:p>
    <w:p w:rsidR="005C35F8" w:rsidRDefault="005C35F8" w:rsidP="005C35F8">
      <w:pPr>
        <w:pStyle w:val="3"/>
      </w:pPr>
      <w:r>
        <w:rPr>
          <w:rFonts w:hint="eastAsia"/>
        </w:rPr>
        <w:t>功能卡</w:t>
      </w:r>
      <w:r w:rsidR="00A5762A">
        <w:rPr>
          <w:rFonts w:hint="eastAsia"/>
        </w:rPr>
        <w:t>管理</w:t>
      </w:r>
    </w:p>
    <w:p w:rsidR="005C35F8" w:rsidRDefault="005C35F8" w:rsidP="005C35F8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5C35F8" w:rsidRPr="00F93BD8" w:rsidTr="00220E48">
        <w:tc>
          <w:tcPr>
            <w:tcW w:w="1135" w:type="dxa"/>
            <w:vAlign w:val="center"/>
          </w:tcPr>
          <w:p w:rsidR="005C35F8" w:rsidRPr="00DF272A" w:rsidRDefault="005C35F8" w:rsidP="00220E48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5C35F8" w:rsidRPr="00DF272A" w:rsidRDefault="005C35F8" w:rsidP="00220E48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5C35F8" w:rsidRPr="00DF272A" w:rsidRDefault="005C35F8" w:rsidP="00220E48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5C35F8" w:rsidRPr="00DF272A" w:rsidRDefault="005C35F8" w:rsidP="00220E48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5C35F8" w:rsidRPr="00F93BD8" w:rsidTr="00220E48">
        <w:tc>
          <w:tcPr>
            <w:tcW w:w="1135" w:type="dxa"/>
            <w:vAlign w:val="center"/>
          </w:tcPr>
          <w:p w:rsidR="005C35F8" w:rsidRPr="00DF272A" w:rsidRDefault="005C35F8" w:rsidP="00220E48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5C35F8" w:rsidRPr="00DF272A" w:rsidRDefault="005C35F8" w:rsidP="00220E48">
            <w:pPr>
              <w:pStyle w:val="22"/>
            </w:pPr>
            <w:r>
              <w:rPr>
                <w:rFonts w:hint="eastAsia"/>
              </w:rPr>
              <w:t>系统卡操作</w:t>
            </w:r>
          </w:p>
        </w:tc>
        <w:tc>
          <w:tcPr>
            <w:tcW w:w="5528" w:type="dxa"/>
            <w:vAlign w:val="center"/>
          </w:tcPr>
          <w:p w:rsidR="005C35F8" w:rsidRDefault="005C35F8" w:rsidP="00220E48">
            <w:pPr>
              <w:pStyle w:val="af5"/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系统卡操作</w:t>
            </w:r>
          </w:p>
          <w:p w:rsidR="005C35F8" w:rsidRPr="00DF272A" w:rsidRDefault="005C35F8" w:rsidP="00220E4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增加读卡功能，方便判断该系统卡是否是本系统的系统卡</w:t>
            </w:r>
          </w:p>
        </w:tc>
        <w:tc>
          <w:tcPr>
            <w:tcW w:w="851" w:type="dxa"/>
            <w:vAlign w:val="center"/>
          </w:tcPr>
          <w:p w:rsidR="005C35F8" w:rsidRPr="00DF272A" w:rsidRDefault="005C35F8" w:rsidP="00220E48">
            <w:pPr>
              <w:pStyle w:val="22"/>
            </w:pPr>
          </w:p>
        </w:tc>
      </w:tr>
      <w:tr w:rsidR="005C35F8" w:rsidRPr="00F93BD8" w:rsidTr="00220E48">
        <w:tc>
          <w:tcPr>
            <w:tcW w:w="1135" w:type="dxa"/>
            <w:vAlign w:val="center"/>
          </w:tcPr>
          <w:p w:rsidR="005C35F8" w:rsidRPr="00DF272A" w:rsidRDefault="005C35F8" w:rsidP="00220E48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  <w:vAlign w:val="center"/>
          </w:tcPr>
          <w:p w:rsidR="005C35F8" w:rsidRPr="00DF272A" w:rsidRDefault="00A5762A" w:rsidP="00220E48">
            <w:pPr>
              <w:pStyle w:val="22"/>
            </w:pPr>
            <w:r>
              <w:rPr>
                <w:rFonts w:hint="eastAsia"/>
              </w:rPr>
              <w:t>功能卡操作</w:t>
            </w:r>
          </w:p>
        </w:tc>
        <w:tc>
          <w:tcPr>
            <w:tcW w:w="5528" w:type="dxa"/>
            <w:vAlign w:val="center"/>
          </w:tcPr>
          <w:p w:rsidR="005C35F8" w:rsidRDefault="005C35F8" w:rsidP="00220E48">
            <w:pPr>
              <w:pStyle w:val="af5"/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的</w:t>
            </w:r>
            <w:r w:rsidR="00A5762A">
              <w:rPr>
                <w:rFonts w:hint="eastAsia"/>
              </w:rPr>
              <w:t>功能卡管理</w:t>
            </w:r>
            <w:r>
              <w:rPr>
                <w:rFonts w:hint="eastAsia"/>
              </w:rPr>
              <w:t>功能</w:t>
            </w:r>
          </w:p>
          <w:p w:rsidR="005C35F8" w:rsidRPr="0013033F" w:rsidRDefault="00A5762A" w:rsidP="00A5762A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同时，提供读卡功能，方便用户判断是否是本系统的功能卡</w:t>
            </w:r>
          </w:p>
        </w:tc>
        <w:tc>
          <w:tcPr>
            <w:tcW w:w="851" w:type="dxa"/>
            <w:vAlign w:val="center"/>
          </w:tcPr>
          <w:p w:rsidR="005C35F8" w:rsidRPr="00DF272A" w:rsidRDefault="005C35F8" w:rsidP="00220E48">
            <w:pPr>
              <w:pStyle w:val="22"/>
            </w:pPr>
          </w:p>
        </w:tc>
      </w:tr>
      <w:tr w:rsidR="005C35F8" w:rsidRPr="00F93BD8" w:rsidTr="00220E48">
        <w:tc>
          <w:tcPr>
            <w:tcW w:w="1135" w:type="dxa"/>
            <w:vAlign w:val="center"/>
          </w:tcPr>
          <w:p w:rsidR="005C35F8" w:rsidRPr="00DF272A" w:rsidRDefault="005C35F8" w:rsidP="00220E48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  <w:vAlign w:val="center"/>
          </w:tcPr>
          <w:p w:rsidR="005C35F8" w:rsidRPr="00DF272A" w:rsidRDefault="005C35F8" w:rsidP="00220E48">
            <w:pPr>
              <w:pStyle w:val="22"/>
            </w:pPr>
            <w:r>
              <w:rPr>
                <w:rFonts w:hint="eastAsia"/>
              </w:rPr>
              <w:t>卡信息导入</w:t>
            </w:r>
          </w:p>
        </w:tc>
        <w:tc>
          <w:tcPr>
            <w:tcW w:w="5528" w:type="dxa"/>
            <w:vAlign w:val="center"/>
          </w:tcPr>
          <w:p w:rsidR="005C35F8" w:rsidRDefault="005C35F8" w:rsidP="00220E48">
            <w:pPr>
              <w:pStyle w:val="af5"/>
            </w:pPr>
            <w:r>
              <w:rPr>
                <w:rFonts w:hint="eastAsia"/>
              </w:rPr>
              <w:t>可导入物理卡号、人员、卡面编号（可选）、</w:t>
            </w:r>
            <w:proofErr w:type="gramStart"/>
            <w:r>
              <w:rPr>
                <w:rFonts w:hint="eastAsia"/>
              </w:rPr>
              <w:t>卡余对应</w:t>
            </w:r>
            <w:proofErr w:type="gramEnd"/>
            <w:r>
              <w:rPr>
                <w:rFonts w:hint="eastAsia"/>
              </w:rPr>
              <w:t>信息，用于消费机发卡</w:t>
            </w:r>
          </w:p>
          <w:p w:rsidR="005C35F8" w:rsidRDefault="005C35F8" w:rsidP="00220E48">
            <w:pPr>
              <w:pStyle w:val="af5"/>
            </w:pPr>
            <w:r>
              <w:rPr>
                <w:rFonts w:hint="eastAsia"/>
              </w:rPr>
              <w:t>可导入物理卡号、</w:t>
            </w:r>
            <w:r>
              <w:rPr>
                <w:rFonts w:hint="eastAsia"/>
              </w:rPr>
              <w:t>RFID</w:t>
            </w:r>
            <w:r>
              <w:rPr>
                <w:rFonts w:hint="eastAsia"/>
              </w:rPr>
              <w:t>号、卡面编号（可选）、人员对应信息，用于</w:t>
            </w:r>
            <w:r>
              <w:rPr>
                <w:rFonts w:hint="eastAsia"/>
              </w:rPr>
              <w:t>RFID</w:t>
            </w:r>
            <w:r>
              <w:rPr>
                <w:rFonts w:hint="eastAsia"/>
              </w:rPr>
              <w:t>复合卡系统</w:t>
            </w:r>
          </w:p>
          <w:p w:rsidR="005C35F8" w:rsidRPr="00DF272A" w:rsidRDefault="005C35F8" w:rsidP="00220E4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可批量导入物理卡号、卡面编号对应关系，用于数据对应</w:t>
            </w:r>
          </w:p>
        </w:tc>
        <w:tc>
          <w:tcPr>
            <w:tcW w:w="851" w:type="dxa"/>
            <w:vAlign w:val="center"/>
          </w:tcPr>
          <w:p w:rsidR="005C35F8" w:rsidRPr="00DF272A" w:rsidRDefault="005C35F8" w:rsidP="00220E48">
            <w:pPr>
              <w:pStyle w:val="22"/>
            </w:pPr>
          </w:p>
        </w:tc>
      </w:tr>
      <w:tr w:rsidR="005C35F8" w:rsidRPr="00F93BD8" w:rsidTr="00220E48">
        <w:tc>
          <w:tcPr>
            <w:tcW w:w="1135" w:type="dxa"/>
            <w:vAlign w:val="center"/>
          </w:tcPr>
          <w:p w:rsidR="005C35F8" w:rsidRDefault="005C35F8" w:rsidP="00220E48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5C35F8" w:rsidRDefault="005C35F8" w:rsidP="00220E48">
            <w:pPr>
              <w:pStyle w:val="22"/>
              <w:rPr>
                <w:rFonts w:hint="eastAsia"/>
              </w:rPr>
            </w:pPr>
          </w:p>
        </w:tc>
        <w:tc>
          <w:tcPr>
            <w:tcW w:w="5528" w:type="dxa"/>
            <w:vAlign w:val="center"/>
          </w:tcPr>
          <w:p w:rsidR="005C35F8" w:rsidRDefault="005C35F8" w:rsidP="00220E48">
            <w:pPr>
              <w:pStyle w:val="af5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5C35F8" w:rsidRPr="00DF272A" w:rsidRDefault="005C35F8" w:rsidP="00220E48">
            <w:pPr>
              <w:pStyle w:val="22"/>
            </w:pPr>
          </w:p>
        </w:tc>
      </w:tr>
    </w:tbl>
    <w:p w:rsidR="005C35F8" w:rsidRPr="005C35F8" w:rsidRDefault="005C35F8" w:rsidP="00C351EB">
      <w:pPr>
        <w:ind w:firstLine="420"/>
        <w:rPr>
          <w:rFonts w:hint="eastAsia"/>
        </w:rPr>
      </w:pPr>
    </w:p>
    <w:p w:rsidR="00C351EB" w:rsidRDefault="00C351EB" w:rsidP="00C351EB">
      <w:pPr>
        <w:ind w:firstLine="420"/>
      </w:pPr>
    </w:p>
    <w:p w:rsidR="00C351EB" w:rsidRDefault="00D35A79" w:rsidP="00C351EB">
      <w:pPr>
        <w:pStyle w:val="3"/>
      </w:pPr>
      <w:r>
        <w:rPr>
          <w:rFonts w:hint="eastAsia"/>
        </w:rPr>
        <w:t>批量操作</w:t>
      </w:r>
    </w:p>
    <w:p w:rsidR="00C351EB" w:rsidRDefault="00C351EB" w:rsidP="00C351EB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C351EB" w:rsidRPr="00F93BD8" w:rsidTr="007F0A68">
        <w:tc>
          <w:tcPr>
            <w:tcW w:w="1135" w:type="dxa"/>
            <w:vAlign w:val="center"/>
          </w:tcPr>
          <w:p w:rsidR="00C351EB" w:rsidRPr="00DF272A" w:rsidRDefault="00C351EB" w:rsidP="007F0A68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C351EB" w:rsidRPr="00DF272A" w:rsidRDefault="00C351EB" w:rsidP="007F0A68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C351EB" w:rsidRPr="00DF272A" w:rsidRDefault="00C351EB" w:rsidP="007F0A68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C351EB" w:rsidRPr="00DF272A" w:rsidRDefault="00C351EB" w:rsidP="007F0A68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C351EB" w:rsidRPr="00F93BD8" w:rsidTr="007F0A68">
        <w:tc>
          <w:tcPr>
            <w:tcW w:w="1135" w:type="dxa"/>
            <w:vAlign w:val="center"/>
          </w:tcPr>
          <w:p w:rsidR="00C351EB" w:rsidRPr="00DF272A" w:rsidRDefault="00C351EB" w:rsidP="00C351EB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C351EB" w:rsidRPr="00DF272A" w:rsidRDefault="00D35A79" w:rsidP="007F0A68">
            <w:pPr>
              <w:pStyle w:val="22"/>
            </w:pPr>
            <w:r>
              <w:rPr>
                <w:rFonts w:hint="eastAsia"/>
              </w:rPr>
              <w:t>批量发卡</w:t>
            </w:r>
          </w:p>
        </w:tc>
        <w:tc>
          <w:tcPr>
            <w:tcW w:w="5528" w:type="dxa"/>
            <w:vAlign w:val="center"/>
          </w:tcPr>
          <w:p w:rsidR="00C351EB" w:rsidRDefault="00D35A79" w:rsidP="007F0A68">
            <w:pPr>
              <w:pStyle w:val="af5"/>
            </w:pPr>
            <w:r>
              <w:rPr>
                <w:rFonts w:hint="eastAsia"/>
              </w:rPr>
              <w:t>支持批量发卡</w:t>
            </w:r>
            <w:r w:rsidR="0013033F">
              <w:rPr>
                <w:rFonts w:hint="eastAsia"/>
              </w:rPr>
              <w:t>，可一次对于一个或多个部门进行批量发卡</w:t>
            </w:r>
          </w:p>
          <w:p w:rsidR="0013033F" w:rsidRDefault="0013033F" w:rsidP="007F0A68">
            <w:pPr>
              <w:pStyle w:val="af5"/>
            </w:pPr>
            <w:r>
              <w:rPr>
                <w:rFonts w:hint="eastAsia"/>
              </w:rPr>
              <w:t>批量发卡时，可允许设置一个卡面编号的规则，软件自动递增、自动写库</w:t>
            </w:r>
          </w:p>
          <w:p w:rsidR="0013033F" w:rsidRDefault="0013033F" w:rsidP="007F0A68">
            <w:pPr>
              <w:pStyle w:val="af5"/>
            </w:pPr>
            <w:r>
              <w:rPr>
                <w:rFonts w:hint="eastAsia"/>
              </w:rPr>
              <w:t>批量发卡时，可允许暂停、退出</w:t>
            </w:r>
          </w:p>
          <w:p w:rsidR="0013033F" w:rsidRPr="00DF272A" w:rsidRDefault="0013033F" w:rsidP="007F0A6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批量发卡时，可允许多工作站发卡</w:t>
            </w:r>
          </w:p>
        </w:tc>
        <w:tc>
          <w:tcPr>
            <w:tcW w:w="851" w:type="dxa"/>
            <w:vAlign w:val="center"/>
          </w:tcPr>
          <w:p w:rsidR="00C351EB" w:rsidRPr="00DF272A" w:rsidRDefault="00C351EB" w:rsidP="007F0A68">
            <w:pPr>
              <w:pStyle w:val="22"/>
            </w:pPr>
          </w:p>
        </w:tc>
      </w:tr>
      <w:tr w:rsidR="00C351EB" w:rsidRPr="00F93BD8" w:rsidTr="007F0A68">
        <w:tc>
          <w:tcPr>
            <w:tcW w:w="1135" w:type="dxa"/>
            <w:vAlign w:val="center"/>
          </w:tcPr>
          <w:p w:rsidR="00C351EB" w:rsidRPr="00DF272A" w:rsidRDefault="00C351EB" w:rsidP="00C351EB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7002</w:t>
            </w:r>
          </w:p>
        </w:tc>
        <w:tc>
          <w:tcPr>
            <w:tcW w:w="1701" w:type="dxa"/>
            <w:vAlign w:val="center"/>
          </w:tcPr>
          <w:p w:rsidR="00C351EB" w:rsidRPr="00DF272A" w:rsidRDefault="00D35A79" w:rsidP="007F0A68">
            <w:pPr>
              <w:pStyle w:val="22"/>
            </w:pPr>
            <w:r>
              <w:rPr>
                <w:rFonts w:hint="eastAsia"/>
              </w:rPr>
              <w:t>批量退卡</w:t>
            </w:r>
          </w:p>
        </w:tc>
        <w:tc>
          <w:tcPr>
            <w:tcW w:w="5528" w:type="dxa"/>
            <w:vAlign w:val="center"/>
          </w:tcPr>
          <w:p w:rsidR="00C351EB" w:rsidRDefault="0013033F" w:rsidP="007F0A68">
            <w:pPr>
              <w:pStyle w:val="af5"/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的批量退卡功能</w:t>
            </w:r>
          </w:p>
          <w:p w:rsidR="0013033F" w:rsidRPr="0013033F" w:rsidRDefault="0013033F" w:rsidP="007F0A6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同时，提供无需卡片的批量销户功能，同</w:t>
            </w:r>
            <w:r>
              <w:rPr>
                <w:rFonts w:hint="eastAsia"/>
              </w:rPr>
              <w:t>CA02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7</w:t>
            </w:r>
          </w:p>
        </w:tc>
        <w:tc>
          <w:tcPr>
            <w:tcW w:w="851" w:type="dxa"/>
            <w:vAlign w:val="center"/>
          </w:tcPr>
          <w:p w:rsidR="00C351EB" w:rsidRPr="00DF272A" w:rsidRDefault="00C351EB" w:rsidP="007F0A68">
            <w:pPr>
              <w:pStyle w:val="22"/>
            </w:pPr>
          </w:p>
        </w:tc>
      </w:tr>
      <w:tr w:rsidR="00C351EB" w:rsidRPr="00F93BD8" w:rsidTr="007F0A68">
        <w:tc>
          <w:tcPr>
            <w:tcW w:w="1135" w:type="dxa"/>
            <w:vAlign w:val="center"/>
          </w:tcPr>
          <w:p w:rsidR="00C351EB" w:rsidRPr="00DF272A" w:rsidRDefault="00C351EB" w:rsidP="00C351EB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7003</w:t>
            </w:r>
          </w:p>
        </w:tc>
        <w:tc>
          <w:tcPr>
            <w:tcW w:w="1701" w:type="dxa"/>
            <w:vAlign w:val="center"/>
          </w:tcPr>
          <w:p w:rsidR="00C351EB" w:rsidRPr="00DF272A" w:rsidRDefault="00D35A79" w:rsidP="007F0A68">
            <w:pPr>
              <w:pStyle w:val="22"/>
            </w:pPr>
            <w:r>
              <w:rPr>
                <w:rFonts w:hint="eastAsia"/>
              </w:rPr>
              <w:t>卡信息导入</w:t>
            </w:r>
          </w:p>
        </w:tc>
        <w:tc>
          <w:tcPr>
            <w:tcW w:w="5528" w:type="dxa"/>
            <w:vAlign w:val="center"/>
          </w:tcPr>
          <w:p w:rsidR="005C35F8" w:rsidRDefault="005C35F8" w:rsidP="005C35F8">
            <w:pPr>
              <w:pStyle w:val="af5"/>
            </w:pPr>
            <w:r>
              <w:rPr>
                <w:rFonts w:hint="eastAsia"/>
              </w:rPr>
              <w:t>可导入物理卡号、人员、卡面编号（可选）、</w:t>
            </w:r>
            <w:proofErr w:type="gramStart"/>
            <w:r>
              <w:rPr>
                <w:rFonts w:hint="eastAsia"/>
              </w:rPr>
              <w:t>卡余对应</w:t>
            </w:r>
            <w:proofErr w:type="gramEnd"/>
            <w:r>
              <w:rPr>
                <w:rFonts w:hint="eastAsia"/>
              </w:rPr>
              <w:t>信息，用于消费机发卡</w:t>
            </w:r>
          </w:p>
          <w:p w:rsidR="005C35F8" w:rsidRDefault="005C35F8" w:rsidP="005C35F8">
            <w:pPr>
              <w:pStyle w:val="af5"/>
            </w:pPr>
            <w:r>
              <w:rPr>
                <w:rFonts w:hint="eastAsia"/>
              </w:rPr>
              <w:t>可导入物理卡号、</w:t>
            </w:r>
            <w:r>
              <w:rPr>
                <w:rFonts w:hint="eastAsia"/>
              </w:rPr>
              <w:t>RFID</w:t>
            </w:r>
            <w:r>
              <w:rPr>
                <w:rFonts w:hint="eastAsia"/>
              </w:rPr>
              <w:t>号、卡面编号（可选）、人员对应信息，用于</w:t>
            </w:r>
            <w:r>
              <w:rPr>
                <w:rFonts w:hint="eastAsia"/>
              </w:rPr>
              <w:t>RFID</w:t>
            </w:r>
            <w:r>
              <w:rPr>
                <w:rFonts w:hint="eastAsia"/>
              </w:rPr>
              <w:t>复合卡系统</w:t>
            </w:r>
          </w:p>
          <w:p w:rsidR="0013033F" w:rsidRPr="00DF272A" w:rsidRDefault="005C35F8" w:rsidP="005C35F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可批量导入物理卡号、卡面编号对应关系，用于数据对应</w:t>
            </w:r>
          </w:p>
        </w:tc>
        <w:tc>
          <w:tcPr>
            <w:tcW w:w="851" w:type="dxa"/>
            <w:vAlign w:val="center"/>
          </w:tcPr>
          <w:p w:rsidR="00C351EB" w:rsidRPr="00DF272A" w:rsidRDefault="00C351EB" w:rsidP="007F0A68">
            <w:pPr>
              <w:pStyle w:val="22"/>
            </w:pPr>
          </w:p>
        </w:tc>
      </w:tr>
      <w:tr w:rsidR="00D35A79" w:rsidRPr="00F93BD8" w:rsidTr="007F0A68">
        <w:tc>
          <w:tcPr>
            <w:tcW w:w="1135" w:type="dxa"/>
            <w:vAlign w:val="center"/>
          </w:tcPr>
          <w:p w:rsidR="00D35A79" w:rsidRDefault="00D35A79" w:rsidP="00C351EB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D35A79" w:rsidRDefault="00D35A79" w:rsidP="007F0A68">
            <w:pPr>
              <w:pStyle w:val="22"/>
              <w:rPr>
                <w:rFonts w:hint="eastAsia"/>
              </w:rPr>
            </w:pPr>
          </w:p>
        </w:tc>
        <w:tc>
          <w:tcPr>
            <w:tcW w:w="5528" w:type="dxa"/>
            <w:vAlign w:val="center"/>
          </w:tcPr>
          <w:p w:rsidR="00D35A79" w:rsidRDefault="00D35A79" w:rsidP="007F0A68">
            <w:pPr>
              <w:pStyle w:val="af5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D35A79" w:rsidRPr="00DF272A" w:rsidRDefault="00D35A79" w:rsidP="007F0A68">
            <w:pPr>
              <w:pStyle w:val="22"/>
            </w:pPr>
          </w:p>
        </w:tc>
      </w:tr>
    </w:tbl>
    <w:p w:rsidR="00C351EB" w:rsidRDefault="00C351EB" w:rsidP="00C351EB">
      <w:pPr>
        <w:ind w:firstLine="420"/>
      </w:pPr>
    </w:p>
    <w:p w:rsidR="00D35A79" w:rsidRDefault="00D35A79" w:rsidP="00D35A79">
      <w:pPr>
        <w:ind w:firstLine="420"/>
      </w:pPr>
    </w:p>
    <w:p w:rsidR="00D35A79" w:rsidRDefault="00A5762A" w:rsidP="00D35A79">
      <w:pPr>
        <w:pStyle w:val="3"/>
      </w:pPr>
      <w:r>
        <w:rPr>
          <w:rFonts w:hint="eastAsia"/>
        </w:rPr>
        <w:t>卡片打印</w:t>
      </w:r>
    </w:p>
    <w:p w:rsidR="00D35A79" w:rsidRDefault="00D35A79" w:rsidP="00D35A79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35A79" w:rsidRPr="00F93BD8" w:rsidTr="00220E48">
        <w:tc>
          <w:tcPr>
            <w:tcW w:w="1135" w:type="dxa"/>
            <w:vAlign w:val="center"/>
          </w:tcPr>
          <w:p w:rsidR="00D35A79" w:rsidRPr="00DF272A" w:rsidRDefault="00D35A79" w:rsidP="00220E48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35A79" w:rsidRPr="00DF272A" w:rsidRDefault="00D35A79" w:rsidP="00220E48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35A79" w:rsidRPr="00DF272A" w:rsidRDefault="00D35A79" w:rsidP="00220E48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35A79" w:rsidRPr="00DF272A" w:rsidRDefault="00D35A79" w:rsidP="00220E48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D35A79" w:rsidRPr="00F93BD8" w:rsidTr="00220E48">
        <w:tc>
          <w:tcPr>
            <w:tcW w:w="1135" w:type="dxa"/>
            <w:vAlign w:val="center"/>
          </w:tcPr>
          <w:p w:rsidR="00D35A79" w:rsidRPr="00DF272A" w:rsidRDefault="00D35A79" w:rsidP="00220E48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 w:rsidR="00A5762A">
              <w:rPr>
                <w:rFonts w:hint="eastAsia"/>
              </w:rPr>
              <w:t>8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35A79" w:rsidRPr="00DF272A" w:rsidRDefault="00A5762A" w:rsidP="00220E48">
            <w:pPr>
              <w:pStyle w:val="22"/>
            </w:pPr>
            <w:r>
              <w:rPr>
                <w:rFonts w:hint="eastAsia"/>
              </w:rPr>
              <w:t>卡片版式</w:t>
            </w:r>
          </w:p>
        </w:tc>
        <w:tc>
          <w:tcPr>
            <w:tcW w:w="5528" w:type="dxa"/>
            <w:vAlign w:val="center"/>
          </w:tcPr>
          <w:p w:rsidR="00D35A79" w:rsidRDefault="00A5762A" w:rsidP="00220E48">
            <w:pPr>
              <w:pStyle w:val="af5"/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卡片版式管理功能</w:t>
            </w:r>
          </w:p>
          <w:p w:rsidR="00D35A79" w:rsidRPr="00DF272A" w:rsidRDefault="00A5762A" w:rsidP="00220E4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增加卡片版式的横纵管理、卡类绑定</w:t>
            </w:r>
          </w:p>
        </w:tc>
        <w:tc>
          <w:tcPr>
            <w:tcW w:w="851" w:type="dxa"/>
            <w:vAlign w:val="center"/>
          </w:tcPr>
          <w:p w:rsidR="00D35A79" w:rsidRPr="00DF272A" w:rsidRDefault="00D35A79" w:rsidP="00220E48">
            <w:pPr>
              <w:pStyle w:val="22"/>
            </w:pPr>
          </w:p>
        </w:tc>
      </w:tr>
      <w:tr w:rsidR="00D35A79" w:rsidRPr="00F93BD8" w:rsidTr="00220E48">
        <w:tc>
          <w:tcPr>
            <w:tcW w:w="1135" w:type="dxa"/>
            <w:vAlign w:val="center"/>
          </w:tcPr>
          <w:p w:rsidR="00D35A79" w:rsidRPr="00DF272A" w:rsidRDefault="00D35A79" w:rsidP="00220E48">
            <w:pPr>
              <w:pStyle w:val="22"/>
            </w:pPr>
            <w:r>
              <w:rPr>
                <w:rFonts w:hint="eastAsia"/>
              </w:rPr>
              <w:lastRenderedPageBreak/>
              <w:t>CA</w:t>
            </w:r>
            <w:r w:rsidRPr="00BE3AFF">
              <w:rPr>
                <w:rFonts w:hint="eastAsia"/>
              </w:rPr>
              <w:t>0</w:t>
            </w:r>
            <w:r w:rsidR="00A5762A">
              <w:rPr>
                <w:rFonts w:hint="eastAsia"/>
              </w:rPr>
              <w:t>8</w:t>
            </w: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  <w:vAlign w:val="center"/>
          </w:tcPr>
          <w:p w:rsidR="00D35A79" w:rsidRPr="00DF272A" w:rsidRDefault="00A5762A" w:rsidP="00220E48">
            <w:pPr>
              <w:pStyle w:val="22"/>
            </w:pPr>
            <w:r>
              <w:rPr>
                <w:rFonts w:hint="eastAsia"/>
              </w:rPr>
              <w:t>卡片打印</w:t>
            </w:r>
          </w:p>
        </w:tc>
        <w:tc>
          <w:tcPr>
            <w:tcW w:w="5528" w:type="dxa"/>
            <w:vAlign w:val="center"/>
          </w:tcPr>
          <w:p w:rsidR="00D35A79" w:rsidRDefault="00A5762A" w:rsidP="00220E48">
            <w:pPr>
              <w:pStyle w:val="af5"/>
            </w:pPr>
            <w:r>
              <w:rPr>
                <w:rFonts w:hint="eastAsia"/>
              </w:rPr>
              <w:t>类似现有的</w:t>
            </w:r>
            <w:r>
              <w:rPr>
                <w:rFonts w:hint="eastAsia"/>
              </w:rPr>
              <w:t>UP</w:t>
            </w:r>
            <w:r>
              <w:rPr>
                <w:rFonts w:hint="eastAsia"/>
              </w:rPr>
              <w:t>卡片打印功能</w:t>
            </w:r>
          </w:p>
          <w:p w:rsidR="00A5762A" w:rsidRPr="000C6610" w:rsidRDefault="00A5762A" w:rsidP="00220E4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proofErr w:type="gramStart"/>
            <w:r>
              <w:rPr>
                <w:rFonts w:hint="eastAsia"/>
              </w:rPr>
              <w:t>二维码打印</w:t>
            </w:r>
            <w:proofErr w:type="gramEnd"/>
            <w:r>
              <w:rPr>
                <w:rFonts w:hint="eastAsia"/>
              </w:rPr>
              <w:t>、条形码打印</w:t>
            </w:r>
          </w:p>
        </w:tc>
        <w:tc>
          <w:tcPr>
            <w:tcW w:w="851" w:type="dxa"/>
            <w:vAlign w:val="center"/>
          </w:tcPr>
          <w:p w:rsidR="00D35A79" w:rsidRPr="00DF272A" w:rsidRDefault="00D35A79" w:rsidP="00220E48">
            <w:pPr>
              <w:pStyle w:val="22"/>
            </w:pPr>
          </w:p>
        </w:tc>
      </w:tr>
      <w:tr w:rsidR="00D35A79" w:rsidRPr="00F93BD8" w:rsidTr="00220E48">
        <w:tc>
          <w:tcPr>
            <w:tcW w:w="1135" w:type="dxa"/>
            <w:vAlign w:val="center"/>
          </w:tcPr>
          <w:p w:rsidR="00D35A79" w:rsidRDefault="00D35A79" w:rsidP="00220E48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D35A79" w:rsidRDefault="00D35A79" w:rsidP="00220E48">
            <w:pPr>
              <w:pStyle w:val="22"/>
              <w:rPr>
                <w:rFonts w:hint="eastAsia"/>
              </w:rPr>
            </w:pPr>
          </w:p>
        </w:tc>
        <w:tc>
          <w:tcPr>
            <w:tcW w:w="5528" w:type="dxa"/>
            <w:vAlign w:val="center"/>
          </w:tcPr>
          <w:p w:rsidR="00D35A79" w:rsidRDefault="00D35A79" w:rsidP="00220E48">
            <w:pPr>
              <w:pStyle w:val="af5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D35A79" w:rsidRPr="00DF272A" w:rsidRDefault="00D35A79" w:rsidP="00220E48">
            <w:pPr>
              <w:pStyle w:val="22"/>
            </w:pPr>
          </w:p>
        </w:tc>
      </w:tr>
    </w:tbl>
    <w:p w:rsidR="00D35A79" w:rsidRDefault="00D35A79" w:rsidP="00D35A79">
      <w:pPr>
        <w:ind w:firstLine="420"/>
      </w:pPr>
    </w:p>
    <w:p w:rsidR="00A5762A" w:rsidRDefault="00A5762A" w:rsidP="00A5762A">
      <w:pPr>
        <w:ind w:firstLine="420"/>
      </w:pPr>
    </w:p>
    <w:p w:rsidR="00A5762A" w:rsidRDefault="00A5762A" w:rsidP="00A5762A">
      <w:pPr>
        <w:pStyle w:val="3"/>
      </w:pPr>
      <w:r>
        <w:rPr>
          <w:rFonts w:hint="eastAsia"/>
        </w:rPr>
        <w:t>数据报表</w:t>
      </w:r>
    </w:p>
    <w:p w:rsidR="00A5762A" w:rsidRDefault="00A5762A" w:rsidP="00A5762A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A5762A" w:rsidRPr="00F93BD8" w:rsidTr="00220E48">
        <w:tc>
          <w:tcPr>
            <w:tcW w:w="1135" w:type="dxa"/>
            <w:vAlign w:val="center"/>
          </w:tcPr>
          <w:p w:rsidR="00A5762A" w:rsidRPr="00DF272A" w:rsidRDefault="00A5762A" w:rsidP="00220E48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A5762A" w:rsidRPr="00DF272A" w:rsidRDefault="00A5762A" w:rsidP="00220E48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A5762A" w:rsidRPr="00DF272A" w:rsidRDefault="00A5762A" w:rsidP="00220E48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A5762A" w:rsidRPr="00DF272A" w:rsidRDefault="00A5762A" w:rsidP="00220E48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A5762A" w:rsidRPr="00F93BD8" w:rsidTr="00220E48">
        <w:tc>
          <w:tcPr>
            <w:tcW w:w="1135" w:type="dxa"/>
            <w:vAlign w:val="center"/>
          </w:tcPr>
          <w:p w:rsidR="00A5762A" w:rsidRPr="00DF272A" w:rsidRDefault="00A5762A" w:rsidP="00220E48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A5762A" w:rsidRPr="00DF272A" w:rsidRDefault="00A5762A" w:rsidP="00220E48">
            <w:pPr>
              <w:pStyle w:val="22"/>
            </w:pPr>
            <w:r>
              <w:rPr>
                <w:rFonts w:hint="eastAsia"/>
              </w:rPr>
              <w:t>卡片操作明细表</w:t>
            </w:r>
          </w:p>
        </w:tc>
        <w:tc>
          <w:tcPr>
            <w:tcW w:w="5528" w:type="dxa"/>
            <w:vAlign w:val="center"/>
          </w:tcPr>
          <w:p w:rsidR="00A5762A" w:rsidRPr="00DF272A" w:rsidRDefault="00A5762A" w:rsidP="00220E4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 w:rsidRPr="00DF272A">
              <w:t xml:space="preserve"> </w:t>
            </w:r>
          </w:p>
        </w:tc>
        <w:tc>
          <w:tcPr>
            <w:tcW w:w="851" w:type="dxa"/>
            <w:vAlign w:val="center"/>
          </w:tcPr>
          <w:p w:rsidR="00A5762A" w:rsidRPr="00DF272A" w:rsidRDefault="00A5762A" w:rsidP="00220E48">
            <w:pPr>
              <w:pStyle w:val="22"/>
            </w:pPr>
          </w:p>
        </w:tc>
      </w:tr>
      <w:tr w:rsidR="00A5762A" w:rsidRPr="00F93BD8" w:rsidTr="00220E48">
        <w:tc>
          <w:tcPr>
            <w:tcW w:w="1135" w:type="dxa"/>
            <w:vAlign w:val="center"/>
          </w:tcPr>
          <w:p w:rsidR="00A5762A" w:rsidRPr="00DF272A" w:rsidRDefault="00A5762A" w:rsidP="00220E48">
            <w:pPr>
              <w:pStyle w:val="22"/>
            </w:pPr>
            <w:r>
              <w:rPr>
                <w:rFonts w:hint="eastAsia"/>
              </w:rPr>
              <w:t>CA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  <w:vAlign w:val="center"/>
          </w:tcPr>
          <w:p w:rsidR="00A5762A" w:rsidRPr="00DF272A" w:rsidRDefault="00A5762A" w:rsidP="00220E48">
            <w:pPr>
              <w:pStyle w:val="22"/>
            </w:pPr>
            <w:r>
              <w:rPr>
                <w:rFonts w:hint="eastAsia"/>
              </w:rPr>
              <w:t>卡片操作汇总表</w:t>
            </w:r>
          </w:p>
        </w:tc>
        <w:tc>
          <w:tcPr>
            <w:tcW w:w="5528" w:type="dxa"/>
            <w:vAlign w:val="center"/>
          </w:tcPr>
          <w:p w:rsidR="00A5762A" w:rsidRPr="000C6610" w:rsidRDefault="00A5762A" w:rsidP="00220E48">
            <w:pPr>
              <w:pStyle w:val="af5"/>
              <w:rPr>
                <w:rFonts w:hint="eastAsia"/>
              </w:rPr>
            </w:pP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UP</w:t>
            </w:r>
            <w:r w:rsidRPr="00DF272A">
              <w:t xml:space="preserve"> </w:t>
            </w:r>
          </w:p>
        </w:tc>
        <w:tc>
          <w:tcPr>
            <w:tcW w:w="851" w:type="dxa"/>
            <w:vAlign w:val="center"/>
          </w:tcPr>
          <w:p w:rsidR="00A5762A" w:rsidRPr="00DF272A" w:rsidRDefault="00A5762A" w:rsidP="00220E48">
            <w:pPr>
              <w:pStyle w:val="22"/>
            </w:pPr>
          </w:p>
        </w:tc>
      </w:tr>
      <w:tr w:rsidR="00A5762A" w:rsidRPr="00F93BD8" w:rsidTr="00220E48">
        <w:tc>
          <w:tcPr>
            <w:tcW w:w="1135" w:type="dxa"/>
            <w:vAlign w:val="center"/>
          </w:tcPr>
          <w:p w:rsidR="00A5762A" w:rsidRDefault="00A5762A" w:rsidP="00220E48">
            <w:pPr>
              <w:pStyle w:val="22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A5762A" w:rsidRDefault="00A5762A" w:rsidP="00220E48">
            <w:pPr>
              <w:pStyle w:val="22"/>
              <w:rPr>
                <w:rFonts w:hint="eastAsia"/>
              </w:rPr>
            </w:pPr>
          </w:p>
        </w:tc>
        <w:tc>
          <w:tcPr>
            <w:tcW w:w="5528" w:type="dxa"/>
            <w:vAlign w:val="center"/>
          </w:tcPr>
          <w:p w:rsidR="00A5762A" w:rsidRDefault="00A5762A" w:rsidP="00220E48">
            <w:pPr>
              <w:pStyle w:val="af5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A5762A" w:rsidRPr="00DF272A" w:rsidRDefault="00A5762A" w:rsidP="00220E48">
            <w:pPr>
              <w:pStyle w:val="22"/>
            </w:pPr>
          </w:p>
        </w:tc>
      </w:tr>
    </w:tbl>
    <w:p w:rsidR="00A5762A" w:rsidRDefault="00A5762A" w:rsidP="00A5762A">
      <w:pPr>
        <w:ind w:firstLine="420"/>
      </w:pPr>
    </w:p>
    <w:p w:rsidR="00AB52DE" w:rsidRPr="00A5762A" w:rsidRDefault="00AB52DE" w:rsidP="00C351EB">
      <w:pPr>
        <w:ind w:firstLine="420"/>
      </w:pPr>
    </w:p>
    <w:p w:rsidR="00AB52DE" w:rsidRPr="00F93BD8" w:rsidRDefault="00AB52DE" w:rsidP="00AB52DE">
      <w:pPr>
        <w:ind w:firstLine="420"/>
      </w:pPr>
    </w:p>
    <w:p w:rsidR="00557CAC" w:rsidRDefault="00557CAC" w:rsidP="00557CAC">
      <w:pPr>
        <w:pStyle w:val="2"/>
      </w:pPr>
      <w:bookmarkStart w:id="37" w:name="_Toc509062383"/>
      <w:bookmarkStart w:id="38" w:name="_Toc509062390"/>
      <w:bookmarkStart w:id="39" w:name="_Toc509062373"/>
      <w:r>
        <w:rPr>
          <w:rFonts w:hint="eastAsia"/>
        </w:rPr>
        <w:t>教师服务</w:t>
      </w:r>
      <w:r w:rsidR="00B93D25">
        <w:rPr>
          <w:rFonts w:hint="eastAsia"/>
        </w:rPr>
        <w:t>平台</w:t>
      </w:r>
      <w:r>
        <w:rPr>
          <w:rFonts w:hint="eastAsia"/>
        </w:rPr>
        <w:t>（</w:t>
      </w:r>
      <w:r w:rsidR="00197358">
        <w:t>TS</w:t>
      </w:r>
      <w:r>
        <w:rPr>
          <w:rFonts w:hint="eastAsia"/>
        </w:rPr>
        <w:t>）</w:t>
      </w:r>
      <w:bookmarkEnd w:id="37"/>
    </w:p>
    <w:p w:rsidR="00557CAC" w:rsidRDefault="00003C01" w:rsidP="00003C01">
      <w:pPr>
        <w:pStyle w:val="3"/>
      </w:pPr>
      <w:r>
        <w:rPr>
          <w:rFonts w:hint="eastAsia"/>
        </w:rPr>
        <w:t>功能结构描述</w:t>
      </w:r>
    </w:p>
    <w:p w:rsidR="00003C01" w:rsidRDefault="00003C01" w:rsidP="00557CAC">
      <w:pPr>
        <w:ind w:firstLine="420"/>
      </w:pPr>
      <w:r>
        <w:rPr>
          <w:rFonts w:hint="eastAsia"/>
          <w:noProof/>
        </w:rPr>
        <w:drawing>
          <wp:inline distT="0" distB="0" distL="0" distR="0" wp14:anchorId="73C35954" wp14:editId="2846ED38">
            <wp:extent cx="4552950" cy="3076575"/>
            <wp:effectExtent l="0" t="0" r="0" b="9525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:rsidR="00003C01" w:rsidRDefault="004B389E" w:rsidP="004B389E">
      <w:pPr>
        <w:pStyle w:val="3"/>
      </w:pPr>
      <w:r>
        <w:rPr>
          <w:rFonts w:hint="eastAsia"/>
        </w:rPr>
        <w:t>任务清单</w:t>
      </w:r>
    </w:p>
    <w:p w:rsidR="004B389E" w:rsidRDefault="004B389E" w:rsidP="004B389E">
      <w:pPr>
        <w:pStyle w:val="3"/>
      </w:pPr>
      <w:r>
        <w:rPr>
          <w:rFonts w:hint="eastAsia"/>
        </w:rPr>
        <w:t>校园</w:t>
      </w:r>
      <w:r>
        <w:rPr>
          <w:rFonts w:hint="eastAsia"/>
        </w:rPr>
        <w:t>OA</w:t>
      </w:r>
    </w:p>
    <w:p w:rsidR="004B389E" w:rsidRDefault="004B389E" w:rsidP="004B389E">
      <w:pPr>
        <w:pStyle w:val="3"/>
      </w:pPr>
      <w:r>
        <w:rPr>
          <w:rFonts w:hint="eastAsia"/>
        </w:rPr>
        <w:t>消息公告</w:t>
      </w:r>
    </w:p>
    <w:p w:rsidR="004B389E" w:rsidRDefault="004B389E" w:rsidP="004B389E">
      <w:pPr>
        <w:pStyle w:val="3"/>
      </w:pPr>
      <w:r>
        <w:rPr>
          <w:rFonts w:hint="eastAsia"/>
        </w:rPr>
        <w:t>通信录</w:t>
      </w:r>
    </w:p>
    <w:p w:rsidR="004B389E" w:rsidRDefault="004B389E" w:rsidP="004B389E">
      <w:pPr>
        <w:pStyle w:val="3"/>
      </w:pPr>
      <w:r>
        <w:rPr>
          <w:rFonts w:hint="eastAsia"/>
        </w:rPr>
        <w:t>自助服务</w:t>
      </w:r>
    </w:p>
    <w:p w:rsidR="00003C01" w:rsidRDefault="00003C01" w:rsidP="00003C01">
      <w:pPr>
        <w:pStyle w:val="2"/>
      </w:pPr>
      <w:r>
        <w:rPr>
          <w:rFonts w:hint="eastAsia"/>
        </w:rPr>
        <w:t>结算中心</w:t>
      </w:r>
      <w:r w:rsidR="00B43685">
        <w:rPr>
          <w:rFonts w:hint="eastAsia"/>
        </w:rPr>
        <w:t>（</w:t>
      </w:r>
      <w:r w:rsidR="00B43685">
        <w:rPr>
          <w:rFonts w:hint="eastAsia"/>
        </w:rPr>
        <w:t>FS</w:t>
      </w:r>
      <w:r w:rsidR="00B43685">
        <w:rPr>
          <w:rFonts w:hint="eastAsia"/>
        </w:rPr>
        <w:t>）</w:t>
      </w:r>
    </w:p>
    <w:p w:rsidR="00003C01" w:rsidRDefault="00003C01" w:rsidP="00003C01">
      <w:pPr>
        <w:pStyle w:val="3"/>
      </w:pPr>
      <w:r>
        <w:rPr>
          <w:rFonts w:hint="eastAsia"/>
        </w:rPr>
        <w:t>功能结构描述</w:t>
      </w:r>
    </w:p>
    <w:p w:rsidR="00003C01" w:rsidRDefault="00003C01" w:rsidP="00557CAC">
      <w:pPr>
        <w:ind w:firstLine="420"/>
      </w:pPr>
    </w:p>
    <w:p w:rsidR="00557CAC" w:rsidRDefault="00003C01" w:rsidP="00557CAC">
      <w:pPr>
        <w:ind w:firstLine="420"/>
      </w:pPr>
      <w:r>
        <w:rPr>
          <w:noProof/>
        </w:rPr>
        <w:lastRenderedPageBreak/>
        <w:drawing>
          <wp:inline distT="0" distB="0" distL="0" distR="0" wp14:anchorId="00B31F77" wp14:editId="72CAC70F">
            <wp:extent cx="5029200" cy="8772525"/>
            <wp:effectExtent l="0" t="0" r="0" b="9525"/>
            <wp:docPr id="9" name="图示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557CAC" w:rsidRDefault="00557CAC" w:rsidP="00557CAC">
      <w:pPr>
        <w:ind w:firstLine="420"/>
      </w:pPr>
    </w:p>
    <w:p w:rsidR="00B43685" w:rsidRDefault="00B43685" w:rsidP="00B43685">
      <w:pPr>
        <w:pStyle w:val="3"/>
      </w:pPr>
      <w:r>
        <w:rPr>
          <w:rFonts w:hint="eastAsia"/>
        </w:rPr>
        <w:t>结算中心</w:t>
      </w:r>
    </w:p>
    <w:p w:rsidR="00B43685" w:rsidRDefault="00B43685" w:rsidP="00B43685">
      <w:pPr>
        <w:pStyle w:val="3"/>
      </w:pPr>
      <w:r>
        <w:rPr>
          <w:rFonts w:hint="eastAsia"/>
        </w:rPr>
        <w:t>日常对账</w:t>
      </w:r>
    </w:p>
    <w:p w:rsidR="00B43685" w:rsidRDefault="00B43685" w:rsidP="00B43685">
      <w:pPr>
        <w:pStyle w:val="3"/>
      </w:pPr>
      <w:r>
        <w:rPr>
          <w:rFonts w:hint="eastAsia"/>
        </w:rPr>
        <w:t>账务核算</w:t>
      </w:r>
    </w:p>
    <w:p w:rsidR="00B43685" w:rsidRDefault="00B43685" w:rsidP="00B43685">
      <w:pPr>
        <w:pStyle w:val="3"/>
      </w:pPr>
      <w:r>
        <w:rPr>
          <w:rFonts w:hint="eastAsia"/>
        </w:rPr>
        <w:t>补助管理</w:t>
      </w:r>
    </w:p>
    <w:p w:rsidR="00B43685" w:rsidRDefault="00B43685" w:rsidP="00B43685">
      <w:pPr>
        <w:pStyle w:val="3"/>
      </w:pPr>
      <w:r>
        <w:rPr>
          <w:rFonts w:hint="eastAsia"/>
        </w:rPr>
        <w:t>统计查询</w:t>
      </w:r>
    </w:p>
    <w:p w:rsidR="00B43685" w:rsidRDefault="00B43685" w:rsidP="00B43685">
      <w:pPr>
        <w:pStyle w:val="3"/>
      </w:pPr>
      <w:r>
        <w:rPr>
          <w:rFonts w:hint="eastAsia"/>
        </w:rPr>
        <w:t>明细查询</w:t>
      </w:r>
    </w:p>
    <w:p w:rsidR="00B43685" w:rsidRPr="005B17AC" w:rsidRDefault="00B43685" w:rsidP="00557CAC">
      <w:pPr>
        <w:ind w:firstLine="420"/>
      </w:pPr>
    </w:p>
    <w:p w:rsidR="00557CAC" w:rsidRDefault="00557CAC" w:rsidP="00557CAC">
      <w:pPr>
        <w:pStyle w:val="2"/>
      </w:pPr>
      <w:proofErr w:type="gramStart"/>
      <w:r>
        <w:rPr>
          <w:rFonts w:hint="eastAsia"/>
        </w:rPr>
        <w:t>微信服务</w:t>
      </w:r>
      <w:proofErr w:type="gramEnd"/>
      <w:r>
        <w:rPr>
          <w:rFonts w:hint="eastAsia"/>
        </w:rPr>
        <w:t>平台（</w:t>
      </w:r>
      <w:r>
        <w:t>WX</w:t>
      </w:r>
      <w:r>
        <w:rPr>
          <w:rFonts w:hint="eastAsia"/>
        </w:rPr>
        <w:t>）</w:t>
      </w:r>
      <w:bookmarkEnd w:id="38"/>
    </w:p>
    <w:p w:rsidR="00557CAC" w:rsidRDefault="00557CAC" w:rsidP="00557CAC">
      <w:pPr>
        <w:ind w:firstLine="420"/>
      </w:pPr>
    </w:p>
    <w:p w:rsidR="00557CAC" w:rsidRDefault="00557CAC" w:rsidP="00557CAC">
      <w:pPr>
        <w:pStyle w:val="3"/>
      </w:pPr>
      <w:bookmarkStart w:id="40" w:name="_Toc509062391"/>
      <w:proofErr w:type="gramStart"/>
      <w:r>
        <w:rPr>
          <w:rFonts w:hint="eastAsia"/>
        </w:rPr>
        <w:t>微信服务</w:t>
      </w:r>
      <w:proofErr w:type="gramEnd"/>
      <w:r>
        <w:rPr>
          <w:rFonts w:hint="eastAsia"/>
        </w:rPr>
        <w:t>平台功能结构简述</w:t>
      </w:r>
      <w:bookmarkEnd w:id="40"/>
    </w:p>
    <w:p w:rsidR="00557CAC" w:rsidRDefault="00557CAC" w:rsidP="00557CAC">
      <w:pPr>
        <w:ind w:firstLine="420"/>
      </w:pPr>
    </w:p>
    <w:p w:rsidR="00557CAC" w:rsidRPr="00870B35" w:rsidRDefault="00557CAC" w:rsidP="00557CAC">
      <w:pPr>
        <w:ind w:firstLine="420"/>
      </w:pPr>
    </w:p>
    <w:p w:rsidR="00557CAC" w:rsidRPr="005B17AC" w:rsidRDefault="00557CAC" w:rsidP="00557CAC">
      <w:pPr>
        <w:ind w:firstLine="420"/>
      </w:pPr>
    </w:p>
    <w:p w:rsidR="00AB52DE" w:rsidRDefault="00AB52DE" w:rsidP="00AB52DE">
      <w:pPr>
        <w:pStyle w:val="2"/>
      </w:pPr>
      <w:r>
        <w:rPr>
          <w:rFonts w:hint="eastAsia"/>
        </w:rPr>
        <w:t>圈存服务平台（</w:t>
      </w:r>
      <w:r>
        <w:rPr>
          <w:rFonts w:hint="eastAsia"/>
        </w:rPr>
        <w:t>QS</w:t>
      </w:r>
      <w:r>
        <w:rPr>
          <w:rFonts w:hint="eastAsia"/>
        </w:rPr>
        <w:t>）</w:t>
      </w:r>
      <w:bookmarkEnd w:id="39"/>
    </w:p>
    <w:p w:rsidR="00AB52DE" w:rsidRDefault="00AB52DE" w:rsidP="00AB52DE">
      <w:pPr>
        <w:ind w:firstLine="420"/>
      </w:pPr>
    </w:p>
    <w:p w:rsidR="00AB52DE" w:rsidRDefault="00AB52DE" w:rsidP="00AB52DE">
      <w:pPr>
        <w:pStyle w:val="3"/>
      </w:pPr>
      <w:bookmarkStart w:id="41" w:name="_Toc509062374"/>
      <w:r>
        <w:rPr>
          <w:rFonts w:hint="eastAsia"/>
        </w:rPr>
        <w:t>平台综合服务门户功能结构简述</w:t>
      </w:r>
      <w:bookmarkEnd w:id="41"/>
    </w:p>
    <w:p w:rsidR="00AB52DE" w:rsidRPr="00AB52DE" w:rsidRDefault="00AB52DE" w:rsidP="00C351EB">
      <w:pPr>
        <w:ind w:firstLine="420"/>
      </w:pPr>
    </w:p>
    <w:p w:rsidR="00AB52DE" w:rsidRDefault="00AB52DE" w:rsidP="00C351EB">
      <w:pPr>
        <w:ind w:firstLine="420"/>
      </w:pPr>
    </w:p>
    <w:p w:rsidR="00F93BD8" w:rsidRPr="00F93BD8" w:rsidRDefault="00F93BD8" w:rsidP="00326067">
      <w:pPr>
        <w:ind w:firstLine="420"/>
      </w:pPr>
    </w:p>
    <w:p w:rsidR="00920B0D" w:rsidRDefault="00AB52DE" w:rsidP="0001229E">
      <w:pPr>
        <w:pStyle w:val="2"/>
      </w:pPr>
      <w:bookmarkStart w:id="42" w:name="_Toc509062375"/>
      <w:r>
        <w:rPr>
          <w:rFonts w:hint="eastAsia"/>
        </w:rPr>
        <w:t>系统运维</w:t>
      </w:r>
      <w:r w:rsidR="00136DDF">
        <w:rPr>
          <w:rFonts w:hint="eastAsia"/>
        </w:rPr>
        <w:t>平台</w:t>
      </w:r>
      <w:r w:rsidR="006A155B">
        <w:rPr>
          <w:rFonts w:hint="eastAsia"/>
        </w:rPr>
        <w:t>（</w:t>
      </w:r>
      <w:r w:rsidR="006A155B">
        <w:rPr>
          <w:rFonts w:hint="eastAsia"/>
        </w:rPr>
        <w:t>RM</w:t>
      </w:r>
      <w:r w:rsidR="006A155B">
        <w:rPr>
          <w:rFonts w:hint="eastAsia"/>
        </w:rPr>
        <w:t>）</w:t>
      </w:r>
      <w:bookmarkEnd w:id="42"/>
    </w:p>
    <w:p w:rsidR="00920B0D" w:rsidRDefault="00920B0D" w:rsidP="00326067">
      <w:pPr>
        <w:ind w:firstLine="420"/>
      </w:pPr>
    </w:p>
    <w:p w:rsidR="005A2980" w:rsidRDefault="005A2980" w:rsidP="00DE4C23">
      <w:pPr>
        <w:pStyle w:val="3"/>
      </w:pPr>
      <w:bookmarkStart w:id="43" w:name="_Toc509062376"/>
      <w:r>
        <w:rPr>
          <w:rFonts w:hint="eastAsia"/>
        </w:rPr>
        <w:t>运维平台功能结构简述</w:t>
      </w:r>
      <w:bookmarkEnd w:id="43"/>
    </w:p>
    <w:p w:rsidR="005A2980" w:rsidRDefault="005A2980" w:rsidP="005A2980">
      <w:pPr>
        <w:ind w:firstLine="420"/>
      </w:pPr>
    </w:p>
    <w:p w:rsidR="005F6B73" w:rsidRDefault="005F6B73" w:rsidP="005A2980">
      <w:pPr>
        <w:ind w:firstLine="420"/>
      </w:pPr>
    </w:p>
    <w:p w:rsidR="005F6B73" w:rsidRDefault="005F6B73" w:rsidP="005A2980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10D6EB1" wp14:editId="2B5C7D8E">
            <wp:extent cx="4743450" cy="3305175"/>
            <wp:effectExtent l="76200" t="0" r="95250" b="0"/>
            <wp:docPr id="20" name="图示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:rsidR="005F6B73" w:rsidRPr="005A2980" w:rsidRDefault="005F6B73" w:rsidP="005A2980">
      <w:pPr>
        <w:ind w:firstLine="420"/>
      </w:pPr>
    </w:p>
    <w:p w:rsidR="00B4426D" w:rsidRDefault="00B4426D" w:rsidP="00DE4C23">
      <w:pPr>
        <w:pStyle w:val="3"/>
      </w:pPr>
      <w:bookmarkStart w:id="44" w:name="_Toc509062377"/>
      <w:r>
        <w:rPr>
          <w:rFonts w:hint="eastAsia"/>
        </w:rPr>
        <w:t>运维平台管理</w:t>
      </w:r>
      <w:bookmarkEnd w:id="44"/>
    </w:p>
    <w:p w:rsidR="00B4426D" w:rsidRDefault="00B4426D" w:rsidP="00B4426D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5F6B73" w:rsidRPr="00F93BD8" w:rsidTr="00821BB5">
        <w:tc>
          <w:tcPr>
            <w:tcW w:w="1135" w:type="dxa"/>
            <w:vAlign w:val="center"/>
          </w:tcPr>
          <w:p w:rsidR="005F6B73" w:rsidRPr="005A25BB" w:rsidRDefault="005F6B73" w:rsidP="00821BB5">
            <w:pPr>
              <w:pStyle w:val="12"/>
            </w:pPr>
            <w:r w:rsidRPr="005A25BB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5F6B73" w:rsidRPr="005A25BB" w:rsidRDefault="005F6B73" w:rsidP="00821BB5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5F6B73" w:rsidRPr="005A25BB" w:rsidRDefault="005F6B73" w:rsidP="00821BB5">
            <w:pPr>
              <w:pStyle w:val="12"/>
            </w:pPr>
            <w:r w:rsidRPr="005A25BB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5F6B73" w:rsidRPr="005A25BB" w:rsidRDefault="005F6B73" w:rsidP="00821BB5">
            <w:pPr>
              <w:pStyle w:val="12"/>
            </w:pPr>
            <w:r w:rsidRPr="005A25BB">
              <w:rPr>
                <w:rFonts w:hint="eastAsia"/>
              </w:rPr>
              <w:t>优先级</w:t>
            </w:r>
          </w:p>
        </w:tc>
      </w:tr>
      <w:tr w:rsidR="007F0A68" w:rsidRPr="00F93BD8" w:rsidTr="007F0A68">
        <w:tc>
          <w:tcPr>
            <w:tcW w:w="1135" w:type="dxa"/>
            <w:vAlign w:val="center"/>
          </w:tcPr>
          <w:p w:rsidR="007F0A68" w:rsidRPr="005A25BB" w:rsidRDefault="007F0A68" w:rsidP="00B27F54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5A25BB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7F0A68" w:rsidRPr="00F93BD8" w:rsidRDefault="007F0A68" w:rsidP="007F0A68">
            <w:pPr>
              <w:pStyle w:val="22"/>
            </w:pPr>
            <w:r>
              <w:rPr>
                <w:rFonts w:hint="eastAsia"/>
              </w:rPr>
              <w:t>数据字典管理</w:t>
            </w:r>
          </w:p>
        </w:tc>
        <w:tc>
          <w:tcPr>
            <w:tcW w:w="5528" w:type="dxa"/>
            <w:vAlign w:val="center"/>
          </w:tcPr>
          <w:p w:rsidR="007F0A68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对于</w:t>
            </w:r>
            <w:proofErr w:type="gramStart"/>
            <w:r w:rsidR="001655DA">
              <w:rPr>
                <w:rFonts w:hint="eastAsia"/>
              </w:rPr>
              <w:t>一</w:t>
            </w:r>
            <w:proofErr w:type="gramEnd"/>
            <w:r w:rsidR="001655DA">
              <w:rPr>
                <w:rFonts w:hint="eastAsia"/>
              </w:rPr>
              <w:t>卡通平台</w:t>
            </w:r>
            <w:r>
              <w:rPr>
                <w:rFonts w:hint="eastAsia"/>
              </w:rPr>
              <w:t>数据字典进行管理</w:t>
            </w:r>
          </w:p>
        </w:tc>
        <w:tc>
          <w:tcPr>
            <w:tcW w:w="851" w:type="dxa"/>
            <w:vAlign w:val="center"/>
          </w:tcPr>
          <w:p w:rsidR="007F0A68" w:rsidRPr="005A25BB" w:rsidRDefault="007F0A68" w:rsidP="00821BB5">
            <w:pPr>
              <w:pStyle w:val="22"/>
            </w:pPr>
          </w:p>
        </w:tc>
      </w:tr>
      <w:tr w:rsidR="007F0A68" w:rsidRPr="00F93BD8" w:rsidTr="007F0A68">
        <w:tc>
          <w:tcPr>
            <w:tcW w:w="1135" w:type="dxa"/>
            <w:vAlign w:val="center"/>
          </w:tcPr>
          <w:p w:rsidR="007F0A68" w:rsidRPr="005A25BB" w:rsidRDefault="007F0A68" w:rsidP="007F0A68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7F0A68" w:rsidRDefault="007F0A68" w:rsidP="007F0A68">
            <w:pPr>
              <w:pStyle w:val="22"/>
            </w:pPr>
            <w:r>
              <w:rPr>
                <w:rFonts w:hint="eastAsia"/>
              </w:rPr>
              <w:t>平台系统参数管理</w:t>
            </w:r>
          </w:p>
        </w:tc>
        <w:tc>
          <w:tcPr>
            <w:tcW w:w="5528" w:type="dxa"/>
            <w:vAlign w:val="center"/>
          </w:tcPr>
          <w:p w:rsidR="007F0A68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包括对于各种平台系统参数的修改</w:t>
            </w:r>
          </w:p>
          <w:p w:rsidR="007F0A68" w:rsidRPr="00AA73BE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7F0A68" w:rsidRPr="005A25BB" w:rsidRDefault="007F0A68" w:rsidP="00821BB5">
            <w:pPr>
              <w:pStyle w:val="22"/>
            </w:pPr>
          </w:p>
        </w:tc>
      </w:tr>
      <w:tr w:rsidR="007F0A68" w:rsidRPr="00F93BD8" w:rsidTr="007F0A68">
        <w:tc>
          <w:tcPr>
            <w:tcW w:w="1135" w:type="dxa"/>
            <w:vAlign w:val="center"/>
          </w:tcPr>
          <w:p w:rsidR="007F0A68" w:rsidRDefault="007F0A68" w:rsidP="00B27F54">
            <w:pPr>
              <w:pStyle w:val="22"/>
            </w:pPr>
          </w:p>
        </w:tc>
        <w:tc>
          <w:tcPr>
            <w:tcW w:w="1701" w:type="dxa"/>
            <w:vAlign w:val="center"/>
          </w:tcPr>
          <w:p w:rsidR="007F0A68" w:rsidRDefault="007F0A68" w:rsidP="007F0A68">
            <w:pPr>
              <w:pStyle w:val="22"/>
            </w:pPr>
          </w:p>
        </w:tc>
        <w:tc>
          <w:tcPr>
            <w:tcW w:w="5528" w:type="dxa"/>
            <w:vAlign w:val="center"/>
          </w:tcPr>
          <w:p w:rsidR="007F0A68" w:rsidRDefault="007F0A68" w:rsidP="007F0A68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7F0A68" w:rsidRPr="005A25BB" w:rsidRDefault="007F0A68" w:rsidP="00821BB5">
            <w:pPr>
              <w:pStyle w:val="22"/>
            </w:pPr>
          </w:p>
        </w:tc>
      </w:tr>
    </w:tbl>
    <w:p w:rsidR="005F6B73" w:rsidRDefault="005F6B73" w:rsidP="00B4426D">
      <w:pPr>
        <w:ind w:firstLine="420"/>
      </w:pPr>
    </w:p>
    <w:p w:rsidR="00B4426D" w:rsidRPr="00B4426D" w:rsidRDefault="00B4426D" w:rsidP="00B4426D">
      <w:pPr>
        <w:ind w:firstLine="420"/>
      </w:pPr>
    </w:p>
    <w:p w:rsidR="00DE4C23" w:rsidRDefault="007F0A68" w:rsidP="00DE4C23">
      <w:pPr>
        <w:pStyle w:val="3"/>
      </w:pPr>
      <w:bookmarkStart w:id="45" w:name="_Toc509062378"/>
      <w:r>
        <w:rPr>
          <w:rFonts w:hint="eastAsia"/>
        </w:rPr>
        <w:t>项目管理</w:t>
      </w:r>
      <w:bookmarkEnd w:id="45"/>
    </w:p>
    <w:p w:rsidR="007F0A68" w:rsidRDefault="007F0A68" w:rsidP="007F0A68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7F0A68" w:rsidRPr="00F93BD8" w:rsidTr="007F0A68">
        <w:tc>
          <w:tcPr>
            <w:tcW w:w="1135" w:type="dxa"/>
            <w:vAlign w:val="center"/>
          </w:tcPr>
          <w:p w:rsidR="007F0A68" w:rsidRPr="005A25BB" w:rsidRDefault="007F0A68" w:rsidP="007F0A68">
            <w:pPr>
              <w:pStyle w:val="12"/>
            </w:pPr>
            <w:r w:rsidRPr="005A25BB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7F0A68" w:rsidRPr="005A25BB" w:rsidRDefault="007F0A68" w:rsidP="007F0A68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7F0A68" w:rsidRPr="005A25BB" w:rsidRDefault="007F0A68" w:rsidP="007F0A68">
            <w:pPr>
              <w:pStyle w:val="12"/>
            </w:pPr>
            <w:r w:rsidRPr="005A25BB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7F0A68" w:rsidRPr="005A25BB" w:rsidRDefault="007F0A68" w:rsidP="007F0A68">
            <w:pPr>
              <w:pStyle w:val="12"/>
            </w:pPr>
            <w:r w:rsidRPr="005A25BB">
              <w:rPr>
                <w:rFonts w:hint="eastAsia"/>
              </w:rPr>
              <w:t>优先级</w:t>
            </w:r>
          </w:p>
        </w:tc>
      </w:tr>
      <w:tr w:rsidR="007F0A68" w:rsidRPr="00F93BD8" w:rsidTr="007F0A68">
        <w:tc>
          <w:tcPr>
            <w:tcW w:w="1135" w:type="dxa"/>
            <w:vAlign w:val="center"/>
          </w:tcPr>
          <w:p w:rsidR="007F0A68" w:rsidRPr="005A25BB" w:rsidRDefault="007F0A68" w:rsidP="007F0A68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5A25BB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7F0A68" w:rsidRPr="00F93BD8" w:rsidRDefault="007C7253" w:rsidP="007F0A68">
            <w:pPr>
              <w:pStyle w:val="22"/>
            </w:pPr>
            <w:r>
              <w:rPr>
                <w:rFonts w:hint="eastAsia"/>
              </w:rPr>
              <w:t>基本信息管理</w:t>
            </w:r>
          </w:p>
        </w:tc>
        <w:tc>
          <w:tcPr>
            <w:tcW w:w="5528" w:type="dxa"/>
            <w:vAlign w:val="center"/>
          </w:tcPr>
          <w:p w:rsidR="007F0A68" w:rsidRDefault="007C7253" w:rsidP="007F0A68">
            <w:pPr>
              <w:pStyle w:val="af5"/>
              <w:jc w:val="both"/>
            </w:pPr>
            <w:r>
              <w:rPr>
                <w:rFonts w:hint="eastAsia"/>
              </w:rPr>
              <w:t>支持录入和查询项目的基本信息，</w:t>
            </w:r>
            <w:proofErr w:type="gramStart"/>
            <w:r>
              <w:rPr>
                <w:rFonts w:hint="eastAsia"/>
              </w:rPr>
              <w:t>方便运</w:t>
            </w:r>
            <w:proofErr w:type="gramEnd"/>
            <w:r>
              <w:rPr>
                <w:rFonts w:hint="eastAsia"/>
              </w:rPr>
              <w:t>维</w:t>
            </w:r>
          </w:p>
        </w:tc>
        <w:tc>
          <w:tcPr>
            <w:tcW w:w="851" w:type="dxa"/>
            <w:vAlign w:val="center"/>
          </w:tcPr>
          <w:p w:rsidR="007F0A68" w:rsidRPr="005A25BB" w:rsidRDefault="007F0A68" w:rsidP="007F0A68">
            <w:pPr>
              <w:pStyle w:val="22"/>
            </w:pPr>
          </w:p>
        </w:tc>
      </w:tr>
      <w:tr w:rsidR="007F0A68" w:rsidRPr="00F93BD8" w:rsidTr="007F0A68">
        <w:tc>
          <w:tcPr>
            <w:tcW w:w="1135" w:type="dxa"/>
            <w:vAlign w:val="center"/>
          </w:tcPr>
          <w:p w:rsidR="007F0A68" w:rsidRPr="005A25BB" w:rsidRDefault="007F0A68" w:rsidP="007F0A68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7F0A68" w:rsidRDefault="007F0A68" w:rsidP="007F0A68">
            <w:pPr>
              <w:pStyle w:val="22"/>
            </w:pPr>
            <w:r>
              <w:rPr>
                <w:rFonts w:hint="eastAsia"/>
              </w:rPr>
              <w:t>项目</w:t>
            </w:r>
            <w:r w:rsidR="007C7253">
              <w:rPr>
                <w:rFonts w:hint="eastAsia"/>
              </w:rPr>
              <w:t>文档</w:t>
            </w:r>
            <w:r>
              <w:rPr>
                <w:rFonts w:hint="eastAsia"/>
              </w:rPr>
              <w:t>管理</w:t>
            </w:r>
          </w:p>
        </w:tc>
        <w:tc>
          <w:tcPr>
            <w:tcW w:w="5528" w:type="dxa"/>
            <w:vAlign w:val="center"/>
          </w:tcPr>
          <w:p w:rsidR="007F0A68" w:rsidRPr="00AA73BE" w:rsidRDefault="007F0A68" w:rsidP="007F0A68">
            <w:pPr>
              <w:pStyle w:val="af5"/>
              <w:jc w:val="both"/>
            </w:pPr>
            <w:r>
              <w:t>对于项目实施过程进行管理</w:t>
            </w:r>
          </w:p>
          <w:p w:rsidR="007F0A68" w:rsidRDefault="007F0A68" w:rsidP="007F0A68">
            <w:pPr>
              <w:pStyle w:val="af5"/>
              <w:jc w:val="both"/>
            </w:pPr>
            <w:r>
              <w:t>提供文件上传功能</w:t>
            </w:r>
          </w:p>
          <w:p w:rsidR="007F0A68" w:rsidRPr="00AA73BE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记录工程实施的每个阶段，保存各阶段的文档</w:t>
            </w:r>
          </w:p>
        </w:tc>
        <w:tc>
          <w:tcPr>
            <w:tcW w:w="851" w:type="dxa"/>
            <w:vAlign w:val="center"/>
          </w:tcPr>
          <w:p w:rsidR="007F0A68" w:rsidRPr="005A25BB" w:rsidRDefault="007F0A68" w:rsidP="007F0A68">
            <w:pPr>
              <w:pStyle w:val="22"/>
            </w:pPr>
          </w:p>
        </w:tc>
      </w:tr>
      <w:tr w:rsidR="007F0A68" w:rsidRPr="00F93BD8" w:rsidTr="007F0A68">
        <w:tc>
          <w:tcPr>
            <w:tcW w:w="1135" w:type="dxa"/>
            <w:vAlign w:val="center"/>
          </w:tcPr>
          <w:p w:rsidR="007F0A68" w:rsidRDefault="007F0A68" w:rsidP="007F0A68">
            <w:pPr>
              <w:pStyle w:val="22"/>
            </w:pPr>
          </w:p>
        </w:tc>
        <w:tc>
          <w:tcPr>
            <w:tcW w:w="1701" w:type="dxa"/>
            <w:vAlign w:val="center"/>
          </w:tcPr>
          <w:p w:rsidR="007F0A68" w:rsidRDefault="007F0A68" w:rsidP="007F0A68">
            <w:pPr>
              <w:pStyle w:val="22"/>
            </w:pPr>
            <w:r>
              <w:rPr>
                <w:rFonts w:hint="eastAsia"/>
              </w:rPr>
              <w:t>版本管理</w:t>
            </w:r>
          </w:p>
        </w:tc>
        <w:tc>
          <w:tcPr>
            <w:tcW w:w="5528" w:type="dxa"/>
            <w:vAlign w:val="center"/>
          </w:tcPr>
          <w:p w:rsidR="007F0A68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对于客户现场软件版本和硬件版本进行管理</w:t>
            </w:r>
          </w:p>
        </w:tc>
        <w:tc>
          <w:tcPr>
            <w:tcW w:w="851" w:type="dxa"/>
            <w:vAlign w:val="center"/>
          </w:tcPr>
          <w:p w:rsidR="007F0A68" w:rsidRPr="005A25BB" w:rsidRDefault="007F0A68" w:rsidP="007F0A68">
            <w:pPr>
              <w:pStyle w:val="22"/>
            </w:pPr>
          </w:p>
        </w:tc>
      </w:tr>
    </w:tbl>
    <w:p w:rsidR="007F0A68" w:rsidRPr="007F0A68" w:rsidRDefault="007F0A68" w:rsidP="007F0A68">
      <w:pPr>
        <w:ind w:firstLine="420"/>
      </w:pPr>
    </w:p>
    <w:p w:rsidR="007F0A68" w:rsidRPr="007F0A68" w:rsidRDefault="007F0A68" w:rsidP="007F0A68">
      <w:pPr>
        <w:ind w:firstLine="420"/>
      </w:pPr>
    </w:p>
    <w:p w:rsidR="00DE4C23" w:rsidRDefault="00F27B4A" w:rsidP="007F0A68">
      <w:pPr>
        <w:pStyle w:val="3"/>
      </w:pPr>
      <w:bookmarkStart w:id="46" w:name="_Toc509062379"/>
      <w:r>
        <w:rPr>
          <w:rFonts w:hint="eastAsia"/>
        </w:rPr>
        <w:t>监控平台</w:t>
      </w:r>
      <w:bookmarkEnd w:id="46"/>
    </w:p>
    <w:p w:rsidR="00070535" w:rsidRDefault="00070535" w:rsidP="00326067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070535" w:rsidRPr="00F93BD8" w:rsidTr="007F0A68">
        <w:tc>
          <w:tcPr>
            <w:tcW w:w="1135" w:type="dxa"/>
            <w:vAlign w:val="center"/>
          </w:tcPr>
          <w:p w:rsidR="00070535" w:rsidRPr="005A25BB" w:rsidRDefault="00070535" w:rsidP="00141DFA">
            <w:pPr>
              <w:pStyle w:val="12"/>
            </w:pPr>
            <w:r w:rsidRPr="005A25BB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070535" w:rsidRPr="005A25BB" w:rsidRDefault="00070535" w:rsidP="007F0A68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070535" w:rsidRPr="005A25BB" w:rsidRDefault="00070535" w:rsidP="00141DFA">
            <w:pPr>
              <w:pStyle w:val="12"/>
            </w:pPr>
            <w:r w:rsidRPr="005A25BB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070535" w:rsidRPr="005A25BB" w:rsidRDefault="00070535" w:rsidP="00141DFA">
            <w:pPr>
              <w:pStyle w:val="12"/>
            </w:pPr>
            <w:r w:rsidRPr="005A25BB">
              <w:rPr>
                <w:rFonts w:hint="eastAsia"/>
              </w:rPr>
              <w:t>优先级</w:t>
            </w:r>
          </w:p>
        </w:tc>
      </w:tr>
      <w:tr w:rsidR="00070535" w:rsidRPr="00F93BD8" w:rsidTr="007F0A68">
        <w:tc>
          <w:tcPr>
            <w:tcW w:w="1135" w:type="dxa"/>
            <w:vAlign w:val="center"/>
          </w:tcPr>
          <w:p w:rsidR="00070535" w:rsidRPr="005A25BB" w:rsidRDefault="007F0A68" w:rsidP="007F0A68">
            <w:pPr>
              <w:pStyle w:val="22"/>
            </w:pPr>
            <w:r>
              <w:rPr>
                <w:rFonts w:hint="eastAsia"/>
              </w:rPr>
              <w:lastRenderedPageBreak/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4</w:t>
            </w:r>
            <w:r w:rsidRPr="005A25BB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070535" w:rsidRPr="005A25BB" w:rsidRDefault="007F0A68" w:rsidP="007F0A68">
            <w:pPr>
              <w:pStyle w:val="22"/>
            </w:pPr>
            <w:r>
              <w:t>监控信息查询</w:t>
            </w:r>
          </w:p>
        </w:tc>
        <w:tc>
          <w:tcPr>
            <w:tcW w:w="5528" w:type="dxa"/>
            <w:vAlign w:val="center"/>
          </w:tcPr>
          <w:p w:rsidR="00070535" w:rsidRPr="005A25BB" w:rsidRDefault="007F0A68" w:rsidP="007F0A68">
            <w:pPr>
              <w:pStyle w:val="af5"/>
              <w:jc w:val="both"/>
            </w:pPr>
            <w:r>
              <w:t>包含明细报表和汇总报表</w:t>
            </w:r>
          </w:p>
        </w:tc>
        <w:tc>
          <w:tcPr>
            <w:tcW w:w="851" w:type="dxa"/>
            <w:vAlign w:val="center"/>
          </w:tcPr>
          <w:p w:rsidR="00070535" w:rsidRPr="005A25BB" w:rsidRDefault="00070535" w:rsidP="00141DFA">
            <w:pPr>
              <w:pStyle w:val="22"/>
            </w:pPr>
          </w:p>
        </w:tc>
      </w:tr>
      <w:tr w:rsidR="00070535" w:rsidRPr="00F93BD8" w:rsidTr="007F0A68">
        <w:tc>
          <w:tcPr>
            <w:tcW w:w="1135" w:type="dxa"/>
            <w:vAlign w:val="center"/>
          </w:tcPr>
          <w:p w:rsidR="00070535" w:rsidRPr="005A25BB" w:rsidRDefault="007F0A68" w:rsidP="0056262C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4</w:t>
            </w:r>
            <w:r w:rsidRPr="005A25BB">
              <w:rPr>
                <w:rFonts w:hint="eastAsia"/>
              </w:rPr>
              <w:t>00</w:t>
            </w:r>
            <w:r w:rsidR="0056262C"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070535" w:rsidRPr="005A25BB" w:rsidRDefault="007F0A68" w:rsidP="007F0A68">
            <w:pPr>
              <w:pStyle w:val="22"/>
            </w:pPr>
            <w:r>
              <w:t>监控平台设置</w:t>
            </w:r>
          </w:p>
        </w:tc>
        <w:tc>
          <w:tcPr>
            <w:tcW w:w="5528" w:type="dxa"/>
            <w:vAlign w:val="center"/>
          </w:tcPr>
          <w:p w:rsidR="007F0A68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包括对于各种平台系统参数的修改</w:t>
            </w:r>
          </w:p>
          <w:p w:rsidR="00070535" w:rsidRPr="005A25BB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070535" w:rsidRPr="005A25BB" w:rsidRDefault="00070535" w:rsidP="00141DFA">
            <w:pPr>
              <w:pStyle w:val="22"/>
            </w:pPr>
          </w:p>
        </w:tc>
      </w:tr>
      <w:tr w:rsidR="007F0A68" w:rsidRPr="00F93BD8" w:rsidTr="007F0A68">
        <w:tc>
          <w:tcPr>
            <w:tcW w:w="1135" w:type="dxa"/>
            <w:vAlign w:val="center"/>
          </w:tcPr>
          <w:p w:rsidR="007F0A68" w:rsidRPr="005A25BB" w:rsidRDefault="0056262C" w:rsidP="0056262C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4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vAlign w:val="center"/>
          </w:tcPr>
          <w:p w:rsidR="007F0A68" w:rsidRDefault="007F0A68" w:rsidP="007F0A68">
            <w:pPr>
              <w:pStyle w:val="22"/>
            </w:pPr>
            <w:r>
              <w:t>监控服务</w:t>
            </w:r>
          </w:p>
        </w:tc>
        <w:tc>
          <w:tcPr>
            <w:tcW w:w="5528" w:type="dxa"/>
            <w:vAlign w:val="center"/>
          </w:tcPr>
          <w:p w:rsidR="007F0A68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用于接收监控数据，并分析数据</w:t>
            </w:r>
          </w:p>
          <w:p w:rsidR="007F0A68" w:rsidRDefault="007F0A68" w:rsidP="007F0A68">
            <w:pPr>
              <w:pStyle w:val="af5"/>
              <w:jc w:val="both"/>
            </w:pPr>
            <w:r>
              <w:rPr>
                <w:rFonts w:hint="eastAsia"/>
              </w:rPr>
              <w:t>同时，用于直接对于网络设备进行监控</w:t>
            </w:r>
          </w:p>
        </w:tc>
        <w:tc>
          <w:tcPr>
            <w:tcW w:w="851" w:type="dxa"/>
            <w:vAlign w:val="center"/>
          </w:tcPr>
          <w:p w:rsidR="007F0A68" w:rsidRPr="005A25BB" w:rsidRDefault="007F0A68" w:rsidP="00141DFA">
            <w:pPr>
              <w:pStyle w:val="22"/>
            </w:pPr>
          </w:p>
        </w:tc>
      </w:tr>
    </w:tbl>
    <w:p w:rsidR="00070535" w:rsidRDefault="00070535" w:rsidP="00326067">
      <w:pPr>
        <w:ind w:firstLine="420"/>
      </w:pPr>
    </w:p>
    <w:p w:rsidR="00794BCB" w:rsidRDefault="00794BCB" w:rsidP="00326067">
      <w:pPr>
        <w:ind w:firstLine="420"/>
      </w:pPr>
    </w:p>
    <w:p w:rsidR="00DE4C23" w:rsidRDefault="00DE4C23" w:rsidP="00DE4C23">
      <w:pPr>
        <w:pStyle w:val="3"/>
      </w:pPr>
      <w:bookmarkStart w:id="47" w:name="_Toc509062380"/>
      <w:r>
        <w:rPr>
          <w:rFonts w:hint="eastAsia"/>
        </w:rPr>
        <w:t>故障申报处理平台</w:t>
      </w:r>
      <w:bookmarkEnd w:id="47"/>
    </w:p>
    <w:p w:rsidR="00DE4C23" w:rsidRDefault="00DE4C23" w:rsidP="00326067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56262C" w:rsidRPr="00F93BD8" w:rsidTr="00433AB4">
        <w:tc>
          <w:tcPr>
            <w:tcW w:w="1135" w:type="dxa"/>
            <w:vAlign w:val="center"/>
          </w:tcPr>
          <w:p w:rsidR="0056262C" w:rsidRPr="005A25BB" w:rsidRDefault="0056262C" w:rsidP="00433AB4">
            <w:pPr>
              <w:pStyle w:val="12"/>
            </w:pPr>
            <w:r w:rsidRPr="005A25BB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56262C" w:rsidRPr="005A25BB" w:rsidRDefault="0056262C" w:rsidP="00433AB4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56262C" w:rsidRPr="005A25BB" w:rsidRDefault="0056262C" w:rsidP="00433AB4">
            <w:pPr>
              <w:pStyle w:val="12"/>
            </w:pPr>
            <w:r w:rsidRPr="005A25BB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56262C" w:rsidRPr="005A25BB" w:rsidRDefault="0056262C" w:rsidP="00433AB4">
            <w:pPr>
              <w:pStyle w:val="12"/>
            </w:pPr>
            <w:r w:rsidRPr="005A25BB">
              <w:rPr>
                <w:rFonts w:hint="eastAsia"/>
              </w:rPr>
              <w:t>优先级</w:t>
            </w:r>
          </w:p>
        </w:tc>
      </w:tr>
      <w:tr w:rsidR="0056262C" w:rsidRPr="00F93BD8" w:rsidTr="00433AB4">
        <w:tc>
          <w:tcPr>
            <w:tcW w:w="1135" w:type="dxa"/>
            <w:vAlign w:val="center"/>
          </w:tcPr>
          <w:p w:rsidR="0056262C" w:rsidRPr="005A25BB" w:rsidRDefault="0056262C" w:rsidP="00433AB4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4</w:t>
            </w:r>
            <w:r w:rsidRPr="005A25BB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56262C" w:rsidRPr="005A25BB" w:rsidRDefault="0056262C" w:rsidP="00433AB4">
            <w:pPr>
              <w:pStyle w:val="22"/>
            </w:pPr>
            <w:r>
              <w:t>用户故障申告</w:t>
            </w:r>
          </w:p>
        </w:tc>
        <w:tc>
          <w:tcPr>
            <w:tcW w:w="5528" w:type="dxa"/>
            <w:vAlign w:val="center"/>
          </w:tcPr>
          <w:p w:rsidR="0056262C" w:rsidRPr="005A25BB" w:rsidRDefault="007C7253" w:rsidP="00433AB4">
            <w:pPr>
              <w:pStyle w:val="af5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可进行故障申报</w:t>
            </w:r>
          </w:p>
        </w:tc>
        <w:tc>
          <w:tcPr>
            <w:tcW w:w="851" w:type="dxa"/>
            <w:vAlign w:val="center"/>
          </w:tcPr>
          <w:p w:rsidR="0056262C" w:rsidRPr="005A25BB" w:rsidRDefault="0056262C" w:rsidP="00433AB4">
            <w:pPr>
              <w:pStyle w:val="22"/>
            </w:pPr>
          </w:p>
        </w:tc>
      </w:tr>
      <w:tr w:rsidR="0056262C" w:rsidRPr="00F93BD8" w:rsidTr="00433AB4">
        <w:tc>
          <w:tcPr>
            <w:tcW w:w="1135" w:type="dxa"/>
            <w:vAlign w:val="center"/>
          </w:tcPr>
          <w:p w:rsidR="0056262C" w:rsidRPr="005A25BB" w:rsidRDefault="0056262C" w:rsidP="00433AB4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4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56262C" w:rsidRPr="005A25BB" w:rsidRDefault="0056262C" w:rsidP="00433AB4">
            <w:pPr>
              <w:pStyle w:val="22"/>
            </w:pPr>
            <w:r>
              <w:t>用户故障处理</w:t>
            </w:r>
          </w:p>
        </w:tc>
        <w:tc>
          <w:tcPr>
            <w:tcW w:w="5528" w:type="dxa"/>
            <w:vAlign w:val="center"/>
          </w:tcPr>
          <w:p w:rsidR="0056262C" w:rsidRDefault="007C7253" w:rsidP="00433AB4">
            <w:pPr>
              <w:pStyle w:val="af5"/>
              <w:jc w:val="both"/>
            </w:pPr>
            <w:r>
              <w:rPr>
                <w:rFonts w:hint="eastAsia"/>
              </w:rPr>
              <w:t>由运</w:t>
            </w:r>
            <w:proofErr w:type="gramStart"/>
            <w:r>
              <w:rPr>
                <w:rFonts w:hint="eastAsia"/>
              </w:rPr>
              <w:t>维人员</w:t>
            </w:r>
            <w:proofErr w:type="gramEnd"/>
            <w:r>
              <w:rPr>
                <w:rFonts w:hint="eastAsia"/>
              </w:rPr>
              <w:t>处理，处理后填写处理结果</w:t>
            </w:r>
          </w:p>
          <w:p w:rsidR="0056262C" w:rsidRPr="005A25BB" w:rsidRDefault="0056262C" w:rsidP="00433AB4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56262C" w:rsidRPr="005A25BB" w:rsidRDefault="0056262C" w:rsidP="00433AB4">
            <w:pPr>
              <w:pStyle w:val="22"/>
            </w:pPr>
          </w:p>
        </w:tc>
      </w:tr>
      <w:tr w:rsidR="0056262C" w:rsidRPr="00F93BD8" w:rsidTr="00433AB4">
        <w:tc>
          <w:tcPr>
            <w:tcW w:w="1135" w:type="dxa"/>
            <w:vAlign w:val="center"/>
          </w:tcPr>
          <w:p w:rsidR="0056262C" w:rsidRPr="005A25BB" w:rsidRDefault="0056262C" w:rsidP="00433AB4">
            <w:pPr>
              <w:pStyle w:val="22"/>
            </w:pPr>
            <w:r>
              <w:rPr>
                <w:rFonts w:hint="eastAsia"/>
              </w:rPr>
              <w:t>RM</w:t>
            </w:r>
            <w:r w:rsidRPr="005A25BB">
              <w:rPr>
                <w:rFonts w:hint="eastAsia"/>
              </w:rPr>
              <w:t>0</w:t>
            </w:r>
            <w:r>
              <w:rPr>
                <w:rFonts w:hint="eastAsia"/>
              </w:rPr>
              <w:t>4</w:t>
            </w:r>
            <w:r w:rsidRPr="005A25BB">
              <w:rPr>
                <w:rFonts w:hint="eastAsia"/>
              </w:rPr>
              <w:t>00</w:t>
            </w: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vAlign w:val="center"/>
          </w:tcPr>
          <w:p w:rsidR="0056262C" w:rsidRDefault="0056262C" w:rsidP="00433AB4">
            <w:pPr>
              <w:pStyle w:val="22"/>
            </w:pPr>
            <w:r>
              <w:t>售后服务查询</w:t>
            </w:r>
          </w:p>
        </w:tc>
        <w:tc>
          <w:tcPr>
            <w:tcW w:w="5528" w:type="dxa"/>
            <w:vAlign w:val="center"/>
          </w:tcPr>
          <w:p w:rsidR="0056262C" w:rsidRDefault="0056262C" w:rsidP="00433AB4">
            <w:pPr>
              <w:pStyle w:val="af5"/>
              <w:jc w:val="both"/>
            </w:pPr>
            <w:r>
              <w:rPr>
                <w:rFonts w:hint="eastAsia"/>
              </w:rPr>
              <w:t>提供售后服务记录的明细数据和汇总数据的查询功能</w:t>
            </w:r>
          </w:p>
        </w:tc>
        <w:tc>
          <w:tcPr>
            <w:tcW w:w="851" w:type="dxa"/>
            <w:vAlign w:val="center"/>
          </w:tcPr>
          <w:p w:rsidR="0056262C" w:rsidRPr="005A25BB" w:rsidRDefault="0056262C" w:rsidP="00433AB4">
            <w:pPr>
              <w:pStyle w:val="22"/>
            </w:pPr>
          </w:p>
        </w:tc>
      </w:tr>
    </w:tbl>
    <w:p w:rsidR="0056262C" w:rsidRPr="0056262C" w:rsidRDefault="0056262C" w:rsidP="0056262C">
      <w:pPr>
        <w:ind w:firstLine="420"/>
      </w:pPr>
    </w:p>
    <w:p w:rsidR="0056262C" w:rsidRPr="00794BCB" w:rsidRDefault="0056262C" w:rsidP="00326067">
      <w:pPr>
        <w:ind w:firstLine="420"/>
      </w:pPr>
    </w:p>
    <w:p w:rsidR="00900BFE" w:rsidRDefault="00900BFE" w:rsidP="00326067">
      <w:pPr>
        <w:ind w:firstLine="420"/>
      </w:pPr>
    </w:p>
    <w:p w:rsidR="0056262C" w:rsidRDefault="0056262C" w:rsidP="0056262C">
      <w:pPr>
        <w:pStyle w:val="3"/>
      </w:pPr>
      <w:bookmarkStart w:id="48" w:name="_Toc509062381"/>
      <w:r>
        <w:rPr>
          <w:rFonts w:hint="eastAsia"/>
        </w:rPr>
        <w:t>日志管理</w:t>
      </w:r>
      <w:bookmarkEnd w:id="48"/>
    </w:p>
    <w:p w:rsidR="0056262C" w:rsidRDefault="0056262C" w:rsidP="0056262C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56262C" w:rsidRPr="00F93BD8" w:rsidTr="00433AB4">
        <w:tc>
          <w:tcPr>
            <w:tcW w:w="1135" w:type="dxa"/>
            <w:vAlign w:val="center"/>
          </w:tcPr>
          <w:p w:rsidR="0056262C" w:rsidRPr="00E70054" w:rsidRDefault="0056262C" w:rsidP="00433AB4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56262C" w:rsidRPr="00E70054" w:rsidRDefault="0056262C" w:rsidP="00433AB4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56262C" w:rsidRPr="00E70054" w:rsidRDefault="0056262C" w:rsidP="00433AB4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56262C" w:rsidRPr="00E70054" w:rsidRDefault="0056262C" w:rsidP="00433AB4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56262C" w:rsidRPr="00F93BD8" w:rsidTr="00433AB4">
        <w:tc>
          <w:tcPr>
            <w:tcW w:w="1135" w:type="dxa"/>
            <w:vAlign w:val="center"/>
          </w:tcPr>
          <w:p w:rsidR="0056262C" w:rsidRPr="00E70054" w:rsidRDefault="0056262C" w:rsidP="00433AB4">
            <w:pPr>
              <w:pStyle w:val="22"/>
            </w:pPr>
            <w:r>
              <w:rPr>
                <w:rFonts w:hint="eastAsia"/>
              </w:rPr>
              <w:t>RM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56262C" w:rsidRPr="00E70054" w:rsidRDefault="0056262C" w:rsidP="00433AB4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56262C" w:rsidRDefault="0056262C" w:rsidP="00433AB4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56262C" w:rsidRPr="00956395" w:rsidRDefault="0056262C" w:rsidP="00433AB4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56262C" w:rsidRPr="00E70054" w:rsidRDefault="0056262C" w:rsidP="00433AB4">
            <w:pPr>
              <w:pStyle w:val="22"/>
            </w:pPr>
          </w:p>
        </w:tc>
      </w:tr>
      <w:tr w:rsidR="0056262C" w:rsidRPr="00F93BD8" w:rsidTr="00433AB4">
        <w:tc>
          <w:tcPr>
            <w:tcW w:w="1135" w:type="dxa"/>
            <w:vAlign w:val="center"/>
          </w:tcPr>
          <w:p w:rsidR="0056262C" w:rsidRPr="00E70054" w:rsidRDefault="0056262C" w:rsidP="00433AB4">
            <w:pPr>
              <w:pStyle w:val="22"/>
            </w:pPr>
            <w:r>
              <w:rPr>
                <w:rFonts w:hint="eastAsia"/>
              </w:rPr>
              <w:t>RM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56262C" w:rsidRPr="00E70054" w:rsidRDefault="0056262C" w:rsidP="00433AB4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56262C" w:rsidRPr="00E70054" w:rsidRDefault="0056262C" w:rsidP="00433AB4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56262C" w:rsidRPr="00E70054" w:rsidRDefault="0056262C" w:rsidP="00433AB4">
            <w:pPr>
              <w:pStyle w:val="22"/>
            </w:pPr>
          </w:p>
        </w:tc>
      </w:tr>
    </w:tbl>
    <w:p w:rsidR="0056262C" w:rsidRDefault="0056262C" w:rsidP="0056262C">
      <w:pPr>
        <w:ind w:firstLine="420"/>
      </w:pPr>
    </w:p>
    <w:p w:rsidR="0056262C" w:rsidRDefault="0056262C" w:rsidP="0056262C">
      <w:pPr>
        <w:ind w:firstLine="420"/>
      </w:pPr>
    </w:p>
    <w:p w:rsidR="0056262C" w:rsidRDefault="0056262C" w:rsidP="0056262C">
      <w:pPr>
        <w:pStyle w:val="3"/>
      </w:pPr>
      <w:bookmarkStart w:id="49" w:name="_Toc509062382"/>
      <w:r>
        <w:rPr>
          <w:rFonts w:hint="eastAsia"/>
        </w:rPr>
        <w:t>帮助及功能跳转</w:t>
      </w:r>
      <w:bookmarkEnd w:id="49"/>
    </w:p>
    <w:p w:rsidR="0056262C" w:rsidRDefault="0056262C" w:rsidP="0056262C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56262C" w:rsidRPr="00F93BD8" w:rsidTr="00433AB4">
        <w:tc>
          <w:tcPr>
            <w:tcW w:w="1135" w:type="dxa"/>
            <w:vAlign w:val="center"/>
          </w:tcPr>
          <w:p w:rsidR="0056262C" w:rsidRPr="00DF272A" w:rsidRDefault="0056262C" w:rsidP="00433AB4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56262C" w:rsidRPr="00DF272A" w:rsidRDefault="0056262C" w:rsidP="00433AB4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56262C" w:rsidRPr="00DF272A" w:rsidRDefault="0056262C" w:rsidP="00433AB4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56262C" w:rsidRPr="00DF272A" w:rsidRDefault="0056262C" w:rsidP="00433AB4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56262C" w:rsidRPr="00F93BD8" w:rsidTr="00433AB4">
        <w:tc>
          <w:tcPr>
            <w:tcW w:w="1135" w:type="dxa"/>
            <w:vAlign w:val="center"/>
          </w:tcPr>
          <w:p w:rsidR="0056262C" w:rsidRPr="00DF272A" w:rsidRDefault="0056262C" w:rsidP="00433AB4">
            <w:pPr>
              <w:pStyle w:val="22"/>
            </w:pPr>
            <w:r>
              <w:rPr>
                <w:rFonts w:hint="eastAsia"/>
              </w:rPr>
              <w:t>RM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56262C" w:rsidRPr="00DF272A" w:rsidRDefault="0056262C" w:rsidP="00433AB4">
            <w:pPr>
              <w:pStyle w:val="22"/>
            </w:pPr>
            <w:r>
              <w:rPr>
                <w:rFonts w:hint="eastAsia"/>
              </w:rPr>
              <w:t>使用帮助</w:t>
            </w:r>
          </w:p>
        </w:tc>
        <w:tc>
          <w:tcPr>
            <w:tcW w:w="5528" w:type="dxa"/>
            <w:vAlign w:val="center"/>
          </w:tcPr>
          <w:p w:rsidR="0056262C" w:rsidRDefault="0056262C" w:rsidP="00433AB4">
            <w:pPr>
              <w:pStyle w:val="af5"/>
            </w:pPr>
            <w:r>
              <w:rPr>
                <w:rFonts w:hint="eastAsia"/>
              </w:rPr>
              <w:t>提供帮助内容页面</w:t>
            </w:r>
          </w:p>
          <w:p w:rsidR="0056262C" w:rsidRPr="00DF272A" w:rsidRDefault="0056262C" w:rsidP="00433AB4">
            <w:pPr>
              <w:pStyle w:val="af5"/>
            </w:pPr>
            <w:r>
              <w:rPr>
                <w:rFonts w:hint="eastAsia"/>
              </w:rPr>
              <w:t>帮助内容存储于平台数据库中，可以在线升级</w:t>
            </w:r>
          </w:p>
        </w:tc>
        <w:tc>
          <w:tcPr>
            <w:tcW w:w="851" w:type="dxa"/>
            <w:vAlign w:val="center"/>
          </w:tcPr>
          <w:p w:rsidR="0056262C" w:rsidRPr="00DF272A" w:rsidRDefault="0056262C" w:rsidP="00433AB4">
            <w:pPr>
              <w:pStyle w:val="22"/>
            </w:pPr>
          </w:p>
        </w:tc>
      </w:tr>
      <w:tr w:rsidR="0056262C" w:rsidRPr="00F93BD8" w:rsidTr="00433AB4">
        <w:tc>
          <w:tcPr>
            <w:tcW w:w="1135" w:type="dxa"/>
            <w:vAlign w:val="center"/>
          </w:tcPr>
          <w:p w:rsidR="0056262C" w:rsidRPr="00DF272A" w:rsidRDefault="0056262C" w:rsidP="00433AB4">
            <w:pPr>
              <w:pStyle w:val="22"/>
            </w:pPr>
            <w:r>
              <w:rPr>
                <w:rFonts w:hint="eastAsia"/>
              </w:rPr>
              <w:t>RM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7002</w:t>
            </w:r>
          </w:p>
        </w:tc>
        <w:tc>
          <w:tcPr>
            <w:tcW w:w="1701" w:type="dxa"/>
            <w:vAlign w:val="center"/>
          </w:tcPr>
          <w:p w:rsidR="0056262C" w:rsidRPr="00DF272A" w:rsidRDefault="0056262C" w:rsidP="00433AB4">
            <w:pPr>
              <w:pStyle w:val="22"/>
            </w:pPr>
            <w:r>
              <w:rPr>
                <w:rFonts w:hint="eastAsia"/>
              </w:rPr>
              <w:t>功能跳转</w:t>
            </w:r>
          </w:p>
        </w:tc>
        <w:tc>
          <w:tcPr>
            <w:tcW w:w="5528" w:type="dxa"/>
            <w:vAlign w:val="center"/>
          </w:tcPr>
          <w:p w:rsidR="0056262C" w:rsidRDefault="0056262C" w:rsidP="00433AB4">
            <w:pPr>
              <w:pStyle w:val="af5"/>
            </w:pPr>
            <w:r>
              <w:rPr>
                <w:rFonts w:hint="eastAsia"/>
              </w:rPr>
              <w:t>可以跳转到其他的管理系统和业务系统，包括：</w:t>
            </w:r>
          </w:p>
          <w:p w:rsidR="0056262C" w:rsidRDefault="0056262C" w:rsidP="00433AB4">
            <w:pPr>
              <w:pStyle w:val="af5"/>
            </w:pPr>
            <w:r>
              <w:rPr>
                <w:rFonts w:hint="eastAsia"/>
              </w:rPr>
              <w:t>客户人事管理平台</w:t>
            </w:r>
          </w:p>
          <w:p w:rsidR="0056262C" w:rsidRDefault="0056262C" w:rsidP="00433AB4">
            <w:pPr>
              <w:pStyle w:val="af5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务</w:t>
            </w:r>
            <w:proofErr w:type="gramEnd"/>
            <w:r>
              <w:rPr>
                <w:rFonts w:hint="eastAsia"/>
              </w:rPr>
              <w:t>平台</w:t>
            </w:r>
          </w:p>
          <w:p w:rsidR="0056262C" w:rsidRDefault="0056262C" w:rsidP="00433AB4">
            <w:pPr>
              <w:pStyle w:val="af5"/>
            </w:pPr>
            <w:r>
              <w:rPr>
                <w:rFonts w:hint="eastAsia"/>
              </w:rPr>
              <w:t>监控平台</w:t>
            </w:r>
          </w:p>
          <w:p w:rsidR="0056262C" w:rsidRPr="000C6610" w:rsidRDefault="0056262C" w:rsidP="00433AB4">
            <w:pPr>
              <w:pStyle w:val="af5"/>
            </w:pPr>
            <w:r>
              <w:rPr>
                <w:rFonts w:hint="eastAsia"/>
              </w:rPr>
              <w:t>其他业务系统（考勤系统、门禁系统等）</w:t>
            </w:r>
          </w:p>
        </w:tc>
        <w:tc>
          <w:tcPr>
            <w:tcW w:w="851" w:type="dxa"/>
            <w:vAlign w:val="center"/>
          </w:tcPr>
          <w:p w:rsidR="0056262C" w:rsidRPr="00DF272A" w:rsidRDefault="0056262C" w:rsidP="00433AB4">
            <w:pPr>
              <w:pStyle w:val="22"/>
            </w:pPr>
          </w:p>
        </w:tc>
      </w:tr>
      <w:tr w:rsidR="0056262C" w:rsidRPr="00F93BD8" w:rsidTr="00433AB4">
        <w:tc>
          <w:tcPr>
            <w:tcW w:w="1135" w:type="dxa"/>
            <w:vAlign w:val="center"/>
          </w:tcPr>
          <w:p w:rsidR="0056262C" w:rsidRPr="00DF272A" w:rsidRDefault="0056262C" w:rsidP="00433AB4">
            <w:pPr>
              <w:pStyle w:val="22"/>
            </w:pPr>
            <w:r>
              <w:rPr>
                <w:rFonts w:hint="eastAsia"/>
              </w:rPr>
              <w:t>RM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7003</w:t>
            </w:r>
          </w:p>
        </w:tc>
        <w:tc>
          <w:tcPr>
            <w:tcW w:w="1701" w:type="dxa"/>
            <w:vAlign w:val="center"/>
          </w:tcPr>
          <w:p w:rsidR="0056262C" w:rsidRPr="00DF272A" w:rsidRDefault="0056262C" w:rsidP="00433AB4">
            <w:pPr>
              <w:pStyle w:val="22"/>
            </w:pPr>
            <w:r>
              <w:rPr>
                <w:rFonts w:hint="eastAsia"/>
              </w:rPr>
              <w:t>关于</w:t>
            </w:r>
          </w:p>
        </w:tc>
        <w:tc>
          <w:tcPr>
            <w:tcW w:w="5528" w:type="dxa"/>
            <w:vAlign w:val="center"/>
          </w:tcPr>
          <w:p w:rsidR="0056262C" w:rsidRPr="00DF272A" w:rsidRDefault="0056262C" w:rsidP="00433AB4">
            <w:pPr>
              <w:pStyle w:val="af5"/>
            </w:pPr>
            <w:r>
              <w:rPr>
                <w:rFonts w:hint="eastAsia"/>
              </w:rPr>
              <w:t>显示平台版本等信息</w:t>
            </w:r>
          </w:p>
        </w:tc>
        <w:tc>
          <w:tcPr>
            <w:tcW w:w="851" w:type="dxa"/>
            <w:vAlign w:val="center"/>
          </w:tcPr>
          <w:p w:rsidR="0056262C" w:rsidRPr="00DF272A" w:rsidRDefault="0056262C" w:rsidP="00433AB4">
            <w:pPr>
              <w:pStyle w:val="22"/>
            </w:pPr>
          </w:p>
        </w:tc>
      </w:tr>
    </w:tbl>
    <w:p w:rsidR="0056262C" w:rsidRDefault="0056262C" w:rsidP="0056262C">
      <w:pPr>
        <w:ind w:firstLine="420"/>
      </w:pPr>
    </w:p>
    <w:p w:rsidR="00DE4C23" w:rsidRDefault="00DE4C23" w:rsidP="0056262C">
      <w:pPr>
        <w:ind w:firstLine="420"/>
      </w:pPr>
    </w:p>
    <w:p w:rsidR="00DE4C23" w:rsidRPr="00794BCB" w:rsidRDefault="00DE4C23" w:rsidP="00326067">
      <w:pPr>
        <w:ind w:firstLine="420"/>
      </w:pPr>
    </w:p>
    <w:p w:rsidR="00900BFE" w:rsidRDefault="00136DDF" w:rsidP="00900BFE">
      <w:pPr>
        <w:pStyle w:val="2"/>
      </w:pPr>
      <w:bookmarkStart w:id="50" w:name="_Toc509062392"/>
      <w:r>
        <w:rPr>
          <w:rFonts w:hint="eastAsia"/>
        </w:rPr>
        <w:lastRenderedPageBreak/>
        <w:t>综合接入平台</w:t>
      </w:r>
      <w:r w:rsidR="00900BFE">
        <w:rPr>
          <w:rFonts w:hint="eastAsia"/>
        </w:rPr>
        <w:t>（</w:t>
      </w:r>
      <w:r w:rsidR="006A155B">
        <w:rPr>
          <w:rFonts w:hint="eastAsia"/>
        </w:rPr>
        <w:t>CI</w:t>
      </w:r>
      <w:r w:rsidR="00900BFE">
        <w:rPr>
          <w:rFonts w:hint="eastAsia"/>
        </w:rPr>
        <w:t>）</w:t>
      </w:r>
      <w:bookmarkEnd w:id="50"/>
    </w:p>
    <w:p w:rsidR="00900BFE" w:rsidRDefault="00900BFE" w:rsidP="00326067">
      <w:pPr>
        <w:ind w:firstLine="420"/>
      </w:pPr>
    </w:p>
    <w:p w:rsidR="00324F3B" w:rsidRDefault="00324F3B" w:rsidP="00324F3B">
      <w:pPr>
        <w:pStyle w:val="3"/>
      </w:pPr>
      <w:bookmarkStart w:id="51" w:name="_Toc509062393"/>
      <w:r>
        <w:rPr>
          <w:rFonts w:hint="eastAsia"/>
        </w:rPr>
        <w:t>综合接入平台功能结构简述</w:t>
      </w:r>
      <w:bookmarkEnd w:id="51"/>
    </w:p>
    <w:p w:rsidR="00900BFE" w:rsidRPr="00352C33" w:rsidRDefault="00900BFE" w:rsidP="00326067">
      <w:pPr>
        <w:ind w:firstLine="420"/>
      </w:pPr>
    </w:p>
    <w:p w:rsidR="00BD2A1A" w:rsidRDefault="00BD2A1A" w:rsidP="00BD2A1A">
      <w:pPr>
        <w:pStyle w:val="2"/>
      </w:pPr>
      <w:bookmarkStart w:id="52" w:name="_Toc509062400"/>
      <w:r>
        <w:rPr>
          <w:rFonts w:hint="eastAsia"/>
        </w:rPr>
        <w:t>综合前置系统（</w:t>
      </w:r>
      <w:r w:rsidR="006A155B">
        <w:rPr>
          <w:rFonts w:hint="eastAsia"/>
        </w:rPr>
        <w:t>PS</w:t>
      </w:r>
      <w:r>
        <w:rPr>
          <w:rFonts w:hint="eastAsia"/>
        </w:rPr>
        <w:t>）</w:t>
      </w:r>
      <w:bookmarkEnd w:id="52"/>
    </w:p>
    <w:p w:rsidR="00BD2A1A" w:rsidRDefault="00BD2A1A" w:rsidP="00BD2A1A">
      <w:pPr>
        <w:ind w:firstLine="420"/>
      </w:pPr>
    </w:p>
    <w:p w:rsidR="00F27B4A" w:rsidRDefault="00F27B4A" w:rsidP="00BD2A1A">
      <w:pPr>
        <w:ind w:firstLine="420"/>
      </w:pPr>
      <w:r>
        <w:object w:dxaOrig="12300" w:dyaOrig="6196">
          <v:shape id="_x0000_i1029" type="#_x0000_t75" style="width:387.75pt;height:195pt" o:ole="">
            <v:imagedata r:id="rId55" o:title=""/>
          </v:shape>
          <o:OLEObject Type="Embed" ProgID="Visio.Drawing.11" ShapeID="_x0000_i1029" DrawAspect="Content" ObjectID="_1585942341" r:id="rId56"/>
        </w:object>
      </w:r>
    </w:p>
    <w:p w:rsidR="00F27B4A" w:rsidRDefault="00F27B4A" w:rsidP="00BD2A1A">
      <w:pPr>
        <w:ind w:firstLine="420"/>
      </w:pPr>
    </w:p>
    <w:p w:rsidR="001A6052" w:rsidRDefault="001A6052" w:rsidP="001A6052">
      <w:pPr>
        <w:pStyle w:val="3"/>
      </w:pPr>
      <w:bookmarkStart w:id="53" w:name="_Toc509062401"/>
      <w:r>
        <w:rPr>
          <w:rFonts w:hint="eastAsia"/>
        </w:rPr>
        <w:t>综合前置系统功能结构简述</w:t>
      </w:r>
      <w:bookmarkEnd w:id="53"/>
    </w:p>
    <w:p w:rsidR="001A6052" w:rsidRDefault="001A6052" w:rsidP="001A6052">
      <w:pPr>
        <w:ind w:firstLine="420"/>
      </w:pPr>
    </w:p>
    <w:p w:rsidR="008D4ACF" w:rsidRDefault="00141DFA" w:rsidP="001A605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4F209CF5" wp14:editId="3132417D">
            <wp:extent cx="5274310" cy="8482690"/>
            <wp:effectExtent l="76200" t="0" r="9779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:rsidR="008D4ACF" w:rsidRDefault="008D4ACF" w:rsidP="001A6052">
      <w:pPr>
        <w:ind w:firstLine="420"/>
      </w:pPr>
    </w:p>
    <w:p w:rsidR="008D4ACF" w:rsidRDefault="008D4ACF" w:rsidP="001A6052">
      <w:pPr>
        <w:ind w:firstLine="420"/>
      </w:pPr>
    </w:p>
    <w:p w:rsidR="00522DF7" w:rsidRDefault="00522DF7" w:rsidP="001A6052">
      <w:pPr>
        <w:ind w:firstLine="420"/>
      </w:pPr>
      <w:r>
        <w:rPr>
          <w:rFonts w:hint="eastAsia"/>
          <w:noProof/>
        </w:rPr>
        <w:drawing>
          <wp:inline distT="0" distB="0" distL="0" distR="0" wp14:anchorId="4580C43B" wp14:editId="77F4E844">
            <wp:extent cx="5276850" cy="3857625"/>
            <wp:effectExtent l="76200" t="0" r="95250" b="0"/>
            <wp:docPr id="24" name="图示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" r:lo="rId63" r:qs="rId64" r:cs="rId65"/>
              </a:graphicData>
            </a:graphic>
          </wp:inline>
        </w:drawing>
      </w:r>
    </w:p>
    <w:p w:rsidR="00522DF7" w:rsidRDefault="00522DF7" w:rsidP="001A6052">
      <w:pPr>
        <w:ind w:firstLine="420"/>
      </w:pPr>
    </w:p>
    <w:p w:rsidR="00D83762" w:rsidRDefault="00D83762" w:rsidP="00496D7D">
      <w:pPr>
        <w:pStyle w:val="3"/>
      </w:pPr>
      <w:bookmarkStart w:id="54" w:name="_Toc509062403"/>
      <w:r>
        <w:rPr>
          <w:rFonts w:hint="eastAsia"/>
        </w:rPr>
        <w:t>V</w:t>
      </w:r>
      <w:r>
        <w:rPr>
          <w:rFonts w:hint="eastAsia"/>
        </w:rPr>
        <w:t>系列在线消费机前置服务系统</w:t>
      </w:r>
      <w:bookmarkEnd w:id="54"/>
    </w:p>
    <w:p w:rsidR="00D83762" w:rsidRDefault="00FE0D13" w:rsidP="00D83762">
      <w:pPr>
        <w:ind w:firstLine="420"/>
      </w:pPr>
      <w:r>
        <w:rPr>
          <w:rFonts w:hint="eastAsia"/>
        </w:rPr>
        <w:t>考虑到使用在线交易机具的应用场景一般网络环境不错，所以，考虑前置服务系统部署在平台侧，使用客户数据库作为数据库，不再使用独立的数据库。</w:t>
      </w:r>
    </w:p>
    <w:p w:rsidR="001000B8" w:rsidRDefault="001000B8" w:rsidP="00D8376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1000B8" w:rsidRPr="00F93BD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1000B8" w:rsidRPr="00DF272A" w:rsidRDefault="001000B8" w:rsidP="00433AB4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1000B8" w:rsidRPr="00DF272A" w:rsidRDefault="001000B8" w:rsidP="00433AB4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1000B8" w:rsidRPr="00F93BD8" w:rsidTr="00433AB4">
        <w:tc>
          <w:tcPr>
            <w:tcW w:w="1135" w:type="dxa"/>
            <w:vAlign w:val="center"/>
          </w:tcPr>
          <w:p w:rsidR="001000B8" w:rsidRPr="00DF272A" w:rsidRDefault="001000B8" w:rsidP="001000B8">
            <w:pPr>
              <w:pStyle w:val="22"/>
            </w:pPr>
            <w:r>
              <w:rPr>
                <w:rFonts w:hint="eastAsia"/>
              </w:rPr>
              <w:t>PS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3001</w:t>
            </w:r>
          </w:p>
        </w:tc>
        <w:tc>
          <w:tcPr>
            <w:tcW w:w="1701" w:type="dxa"/>
            <w:vAlign w:val="center"/>
          </w:tcPr>
          <w:p w:rsidR="001000B8" w:rsidRPr="00DF272A" w:rsidRDefault="001000B8" w:rsidP="00433AB4">
            <w:pPr>
              <w:pStyle w:val="22"/>
            </w:pPr>
            <w:r>
              <w:rPr>
                <w:rFonts w:hint="eastAsia"/>
              </w:rPr>
              <w:t>消费数据接收与应答</w:t>
            </w:r>
          </w:p>
        </w:tc>
        <w:tc>
          <w:tcPr>
            <w:tcW w:w="5528" w:type="dxa"/>
            <w:vAlign w:val="center"/>
          </w:tcPr>
          <w:p w:rsidR="001000B8" w:rsidRPr="00DF272A" w:rsidRDefault="001000B8" w:rsidP="00433AB4">
            <w:pPr>
              <w:pStyle w:val="af5"/>
            </w:pPr>
            <w:r>
              <w:t>应答交易数据，完成交易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Default="001000B8" w:rsidP="00433AB4">
            <w:pPr>
              <w:pStyle w:val="22"/>
            </w:pPr>
            <w:r>
              <w:rPr>
                <w:rFonts w:hint="eastAsia"/>
              </w:rPr>
              <w:t>监控数据分析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根据接收到的心跳包，判断设备是否在线</w:t>
            </w:r>
          </w:p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若</w:t>
            </w:r>
            <w:proofErr w:type="gramStart"/>
            <w:r>
              <w:rPr>
                <w:rFonts w:hint="eastAsia"/>
              </w:rPr>
              <w:t>某设备</w:t>
            </w:r>
            <w:proofErr w:type="gramEnd"/>
            <w:r>
              <w:rPr>
                <w:rFonts w:hint="eastAsia"/>
              </w:rPr>
              <w:t>超过设定值后依旧没有心跳包上传，就记录一次通信异常，然后将该数据通过监控平台接口发送给监控平台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Default="001000B8" w:rsidP="00433AB4">
            <w:pPr>
              <w:pStyle w:val="22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Pr="00E70054" w:rsidRDefault="001000B8" w:rsidP="00433AB4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1000B8" w:rsidRPr="00956395" w:rsidRDefault="001000B8" w:rsidP="00433AB4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Pr="00E70054" w:rsidRDefault="001000B8" w:rsidP="00433AB4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1000B8" w:rsidRPr="00E70054" w:rsidRDefault="001000B8" w:rsidP="00433AB4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</w:tbl>
    <w:p w:rsidR="001000B8" w:rsidRPr="001000B8" w:rsidRDefault="001000B8" w:rsidP="00D83762">
      <w:pPr>
        <w:ind w:firstLine="420"/>
      </w:pPr>
    </w:p>
    <w:p w:rsidR="00FE0D13" w:rsidRDefault="00FE0D13" w:rsidP="00D83762">
      <w:pPr>
        <w:ind w:firstLine="420"/>
      </w:pPr>
    </w:p>
    <w:p w:rsidR="00496D7D" w:rsidRDefault="00496D7D" w:rsidP="00496D7D">
      <w:pPr>
        <w:pStyle w:val="3"/>
      </w:pPr>
      <w:bookmarkStart w:id="55" w:name="_Toc509062405"/>
      <w:r>
        <w:rPr>
          <w:rFonts w:hint="eastAsia"/>
        </w:rPr>
        <w:lastRenderedPageBreak/>
        <w:t>K</w:t>
      </w:r>
      <w:r>
        <w:rPr>
          <w:rFonts w:hint="eastAsia"/>
        </w:rPr>
        <w:t>系列考勤机前置服务系统</w:t>
      </w:r>
      <w:bookmarkEnd w:id="55"/>
    </w:p>
    <w:p w:rsidR="00496D7D" w:rsidRDefault="00496D7D" w:rsidP="00496D7D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1000B8" w:rsidRPr="00F93BD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1000B8" w:rsidRPr="00DF272A" w:rsidRDefault="001000B8" w:rsidP="00433AB4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1000B8" w:rsidRPr="00DF272A" w:rsidRDefault="001000B8" w:rsidP="00433AB4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1000B8" w:rsidRPr="00F93BD8" w:rsidTr="00433AB4">
        <w:tc>
          <w:tcPr>
            <w:tcW w:w="1135" w:type="dxa"/>
            <w:vAlign w:val="center"/>
          </w:tcPr>
          <w:p w:rsidR="001000B8" w:rsidRPr="00DF272A" w:rsidRDefault="001000B8" w:rsidP="00FE22FA">
            <w:pPr>
              <w:pStyle w:val="22"/>
            </w:pPr>
            <w:r>
              <w:rPr>
                <w:rFonts w:hint="eastAsia"/>
              </w:rPr>
              <w:t>PS</w:t>
            </w:r>
            <w:r w:rsidRPr="00BE3AFF">
              <w:rPr>
                <w:rFonts w:hint="eastAsia"/>
              </w:rPr>
              <w:t>0</w:t>
            </w:r>
            <w:r w:rsidR="00FE22FA">
              <w:rPr>
                <w:rFonts w:hint="eastAsia"/>
              </w:rPr>
              <w:t>5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1000B8" w:rsidRPr="00DF272A" w:rsidRDefault="001000B8" w:rsidP="00E24104">
            <w:pPr>
              <w:pStyle w:val="22"/>
            </w:pPr>
            <w:r>
              <w:rPr>
                <w:rFonts w:hint="eastAsia"/>
              </w:rPr>
              <w:t>数据接收</w:t>
            </w:r>
          </w:p>
        </w:tc>
        <w:tc>
          <w:tcPr>
            <w:tcW w:w="5528" w:type="dxa"/>
            <w:vAlign w:val="center"/>
          </w:tcPr>
          <w:p w:rsidR="001000B8" w:rsidRPr="00DF272A" w:rsidRDefault="001000B8" w:rsidP="00433AB4">
            <w:pPr>
              <w:pStyle w:val="af5"/>
            </w:pP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F93BD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Pr="00DF272A" w:rsidRDefault="001000B8" w:rsidP="00433AB4">
            <w:pPr>
              <w:pStyle w:val="22"/>
            </w:pPr>
            <w:r>
              <w:rPr>
                <w:rFonts w:hint="eastAsia"/>
              </w:rPr>
              <w:t>心跳包应答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自动判断是否有黑名单下载、参数下载等任务</w:t>
            </w:r>
          </w:p>
          <w:p w:rsidR="001000B8" w:rsidRPr="00A90D38" w:rsidRDefault="001000B8" w:rsidP="00433AB4">
            <w:pPr>
              <w:pStyle w:val="af5"/>
            </w:pPr>
            <w:r>
              <w:rPr>
                <w:rFonts w:hint="eastAsia"/>
              </w:rPr>
              <w:t>自动执行任务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Pr="00DF272A" w:rsidRDefault="001000B8" w:rsidP="00433AB4">
            <w:pPr>
              <w:pStyle w:val="22"/>
            </w:pPr>
            <w:r>
              <w:rPr>
                <w:rFonts w:hint="eastAsia"/>
              </w:rPr>
              <w:t>任务接收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提供任务数据接口</w:t>
            </w:r>
          </w:p>
          <w:p w:rsidR="001000B8" w:rsidRPr="00DF272A" w:rsidRDefault="001000B8" w:rsidP="00433AB4">
            <w:pPr>
              <w:pStyle w:val="af5"/>
            </w:pPr>
            <w:r>
              <w:rPr>
                <w:rFonts w:hint="eastAsia"/>
              </w:rPr>
              <w:t>接收到任务数据后，任务数据要被存储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Default="001000B8" w:rsidP="00433AB4">
            <w:pPr>
              <w:pStyle w:val="22"/>
            </w:pPr>
            <w:r>
              <w:rPr>
                <w:rFonts w:hint="eastAsia"/>
              </w:rPr>
              <w:t>交易数据分析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自动分析交易数据是否合法，是否采集完整，对于未采集完整的数据，自动发起补采</w:t>
            </w:r>
          </w:p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对于写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错的记录，自动分析，自动改写标识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Default="001000B8" w:rsidP="00433AB4">
            <w:pPr>
              <w:pStyle w:val="22"/>
            </w:pPr>
            <w:r>
              <w:rPr>
                <w:rFonts w:hint="eastAsia"/>
              </w:rPr>
              <w:t>监控数据分析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根据接收到的心跳包，判断设备是否在线</w:t>
            </w:r>
          </w:p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若</w:t>
            </w:r>
            <w:proofErr w:type="gramStart"/>
            <w:r>
              <w:rPr>
                <w:rFonts w:hint="eastAsia"/>
              </w:rPr>
              <w:t>某设备</w:t>
            </w:r>
            <w:proofErr w:type="gramEnd"/>
            <w:r>
              <w:rPr>
                <w:rFonts w:hint="eastAsia"/>
              </w:rPr>
              <w:t>超过设定值后依旧没有心跳包上传，就记录一次通信异常，然后将该数据通过监控平台接口发送给监控平台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Default="001000B8" w:rsidP="00433AB4">
            <w:pPr>
              <w:pStyle w:val="22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Pr="00E70054" w:rsidRDefault="001000B8" w:rsidP="00433AB4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1000B8" w:rsidRDefault="001000B8" w:rsidP="00433AB4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1000B8" w:rsidRPr="00956395" w:rsidRDefault="001000B8" w:rsidP="00433AB4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  <w:tr w:rsidR="001000B8" w:rsidRPr="001000B8" w:rsidTr="00433AB4">
        <w:tc>
          <w:tcPr>
            <w:tcW w:w="1135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1000B8" w:rsidRPr="00E70054" w:rsidRDefault="001000B8" w:rsidP="00433AB4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1000B8" w:rsidRPr="00E70054" w:rsidRDefault="001000B8" w:rsidP="00433AB4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1000B8" w:rsidRPr="00DF272A" w:rsidRDefault="001000B8" w:rsidP="00433AB4">
            <w:pPr>
              <w:pStyle w:val="22"/>
            </w:pPr>
          </w:p>
        </w:tc>
      </w:tr>
    </w:tbl>
    <w:p w:rsidR="001000B8" w:rsidRPr="001000B8" w:rsidRDefault="001000B8" w:rsidP="00496D7D">
      <w:pPr>
        <w:ind w:firstLine="420"/>
      </w:pPr>
    </w:p>
    <w:p w:rsidR="001000B8" w:rsidRDefault="001000B8" w:rsidP="00496D7D">
      <w:pPr>
        <w:ind w:firstLine="420"/>
      </w:pPr>
    </w:p>
    <w:p w:rsidR="00496D7D" w:rsidRDefault="00496D7D" w:rsidP="00496D7D">
      <w:pPr>
        <w:pStyle w:val="3"/>
      </w:pPr>
      <w:bookmarkStart w:id="56" w:name="_Toc509062406"/>
      <w:r>
        <w:rPr>
          <w:rFonts w:hint="eastAsia"/>
        </w:rPr>
        <w:t>C</w:t>
      </w:r>
      <w:r>
        <w:rPr>
          <w:rFonts w:hint="eastAsia"/>
        </w:rPr>
        <w:t>系列门禁控制器前置服务系统</w:t>
      </w:r>
      <w:bookmarkEnd w:id="56"/>
    </w:p>
    <w:p w:rsidR="00496D7D" w:rsidRDefault="00496D7D" w:rsidP="00496D7D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E24104" w:rsidRPr="00F93BD8" w:rsidTr="00433AB4">
        <w:tc>
          <w:tcPr>
            <w:tcW w:w="1135" w:type="dxa"/>
            <w:vAlign w:val="center"/>
          </w:tcPr>
          <w:p w:rsidR="00E24104" w:rsidRPr="00DF272A" w:rsidRDefault="00E24104" w:rsidP="00433AB4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E24104" w:rsidRPr="00DF272A" w:rsidRDefault="00E24104" w:rsidP="00433AB4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E24104" w:rsidRPr="00DF272A" w:rsidRDefault="00E24104" w:rsidP="00433AB4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E24104" w:rsidRPr="00DF272A" w:rsidRDefault="00E24104" w:rsidP="00433AB4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E24104" w:rsidRPr="00F93BD8" w:rsidTr="00433AB4">
        <w:tc>
          <w:tcPr>
            <w:tcW w:w="1135" w:type="dxa"/>
            <w:vAlign w:val="center"/>
          </w:tcPr>
          <w:p w:rsidR="00E24104" w:rsidRPr="00DF272A" w:rsidRDefault="00E24104" w:rsidP="00FE22FA">
            <w:pPr>
              <w:pStyle w:val="22"/>
            </w:pPr>
            <w:r>
              <w:rPr>
                <w:rFonts w:hint="eastAsia"/>
              </w:rPr>
              <w:t>PS</w:t>
            </w:r>
            <w:r w:rsidRPr="00BE3AFF">
              <w:rPr>
                <w:rFonts w:hint="eastAsia"/>
              </w:rPr>
              <w:t>0</w:t>
            </w:r>
            <w:r w:rsidR="00FE22FA">
              <w:rPr>
                <w:rFonts w:hint="eastAsia"/>
              </w:rPr>
              <w:t>6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E24104" w:rsidRPr="00DF272A" w:rsidRDefault="00E24104" w:rsidP="00433AB4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E24104" w:rsidRPr="00DF272A" w:rsidRDefault="00E24104" w:rsidP="00433AB4">
            <w:pPr>
              <w:pStyle w:val="af5"/>
            </w:pPr>
            <w:r>
              <w:rPr>
                <w:rFonts w:hint="eastAsia"/>
              </w:rPr>
              <w:t>对门禁控制器进行数据采集操作</w:t>
            </w:r>
          </w:p>
        </w:tc>
        <w:tc>
          <w:tcPr>
            <w:tcW w:w="851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</w:tr>
      <w:tr w:rsidR="00E24104" w:rsidRPr="00F93BD8" w:rsidTr="00433AB4">
        <w:tc>
          <w:tcPr>
            <w:tcW w:w="1135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E24104" w:rsidRPr="00DF272A" w:rsidRDefault="00FE22FA" w:rsidP="00433AB4">
            <w:pPr>
              <w:pStyle w:val="22"/>
            </w:pPr>
            <w:r>
              <w:rPr>
                <w:rFonts w:hint="eastAsia"/>
              </w:rPr>
              <w:t>参数下载</w:t>
            </w:r>
          </w:p>
        </w:tc>
        <w:tc>
          <w:tcPr>
            <w:tcW w:w="5528" w:type="dxa"/>
            <w:vAlign w:val="center"/>
          </w:tcPr>
          <w:p w:rsidR="00E24104" w:rsidRPr="00A90D38" w:rsidRDefault="00FE22FA" w:rsidP="00433AB4">
            <w:pPr>
              <w:pStyle w:val="af5"/>
            </w:pPr>
            <w:r>
              <w:rPr>
                <w:rFonts w:hint="eastAsia"/>
              </w:rPr>
              <w:t>对于门禁控制进行参数下载操作</w:t>
            </w:r>
          </w:p>
        </w:tc>
        <w:tc>
          <w:tcPr>
            <w:tcW w:w="851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</w:tr>
      <w:tr w:rsidR="00FE22FA" w:rsidRPr="00F93BD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权限下载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对于门禁控制器进行权限下载操作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E24104" w:rsidRPr="001000B8" w:rsidTr="00433AB4">
        <w:tc>
          <w:tcPr>
            <w:tcW w:w="1135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E24104" w:rsidRPr="00DF272A" w:rsidRDefault="00E24104" w:rsidP="00433AB4">
            <w:pPr>
              <w:pStyle w:val="22"/>
            </w:pPr>
            <w:r>
              <w:rPr>
                <w:rFonts w:hint="eastAsia"/>
              </w:rPr>
              <w:t>任务接收</w:t>
            </w:r>
          </w:p>
        </w:tc>
        <w:tc>
          <w:tcPr>
            <w:tcW w:w="5528" w:type="dxa"/>
            <w:vAlign w:val="center"/>
          </w:tcPr>
          <w:p w:rsidR="00E24104" w:rsidRDefault="00E24104" w:rsidP="00433AB4">
            <w:pPr>
              <w:pStyle w:val="af5"/>
            </w:pPr>
            <w:r>
              <w:rPr>
                <w:rFonts w:hint="eastAsia"/>
              </w:rPr>
              <w:t>提供任务数据接口</w:t>
            </w:r>
          </w:p>
          <w:p w:rsidR="00E24104" w:rsidRPr="00DF272A" w:rsidRDefault="00E24104" w:rsidP="00433AB4">
            <w:pPr>
              <w:pStyle w:val="af5"/>
            </w:pPr>
            <w:r>
              <w:rPr>
                <w:rFonts w:hint="eastAsia"/>
              </w:rPr>
              <w:t>接收到任务数据后，任务数据要被存储</w:t>
            </w:r>
          </w:p>
        </w:tc>
        <w:tc>
          <w:tcPr>
            <w:tcW w:w="851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门禁数据分析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分析数据是否已经采集完整，是否有漏采</w:t>
            </w:r>
          </w:p>
          <w:p w:rsidR="00FE22FA" w:rsidRPr="00FE22FA" w:rsidRDefault="00FE22FA" w:rsidP="00433AB4">
            <w:pPr>
              <w:pStyle w:val="af5"/>
            </w:pPr>
            <w:proofErr w:type="gramStart"/>
            <w:r>
              <w:rPr>
                <w:rFonts w:hint="eastAsia"/>
              </w:rPr>
              <w:t>对于漏采的</w:t>
            </w:r>
            <w:proofErr w:type="gramEnd"/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自动补采</w:t>
            </w:r>
            <w:proofErr w:type="gramEnd"/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E24104" w:rsidRPr="001000B8" w:rsidTr="00433AB4">
        <w:tc>
          <w:tcPr>
            <w:tcW w:w="1135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E24104" w:rsidRDefault="00E24104" w:rsidP="00433AB4">
            <w:pPr>
              <w:pStyle w:val="22"/>
            </w:pPr>
            <w:r>
              <w:rPr>
                <w:rFonts w:hint="eastAsia"/>
              </w:rPr>
              <w:t>监控数据分析</w:t>
            </w:r>
          </w:p>
        </w:tc>
        <w:tc>
          <w:tcPr>
            <w:tcW w:w="5528" w:type="dxa"/>
            <w:vAlign w:val="center"/>
          </w:tcPr>
          <w:p w:rsidR="00E24104" w:rsidRDefault="00FE22FA" w:rsidP="00433AB4">
            <w:pPr>
              <w:pStyle w:val="af5"/>
            </w:pPr>
            <w:r>
              <w:rPr>
                <w:rFonts w:hint="eastAsia"/>
              </w:rPr>
              <w:t>定时对于终端机具进行通信</w:t>
            </w:r>
          </w:p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如果超过系统设置的时间，无法连接上，则向监控平台接口发送消息</w:t>
            </w:r>
          </w:p>
          <w:p w:rsidR="00FE22FA" w:rsidRPr="00FE22FA" w:rsidRDefault="00FE22FA" w:rsidP="00433AB4">
            <w:pPr>
              <w:pStyle w:val="af5"/>
            </w:pPr>
            <w:r>
              <w:rPr>
                <w:rFonts w:hint="eastAsia"/>
              </w:rPr>
              <w:t>同时，记录该数据</w:t>
            </w:r>
          </w:p>
        </w:tc>
        <w:tc>
          <w:tcPr>
            <w:tcW w:w="851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</w:tr>
      <w:tr w:rsidR="00E24104" w:rsidRPr="001000B8" w:rsidTr="00433AB4">
        <w:tc>
          <w:tcPr>
            <w:tcW w:w="1135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E24104" w:rsidRDefault="00E24104" w:rsidP="00433AB4">
            <w:pPr>
              <w:pStyle w:val="22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5528" w:type="dxa"/>
            <w:vAlign w:val="center"/>
          </w:tcPr>
          <w:p w:rsidR="00E24104" w:rsidRDefault="00E24104" w:rsidP="00433AB4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E24104" w:rsidRDefault="00E24104" w:rsidP="00433AB4">
            <w:pPr>
              <w:pStyle w:val="af5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</w:t>
            </w:r>
            <w:r>
              <w:rPr>
                <w:rFonts w:hint="eastAsia"/>
              </w:rPr>
              <w:lastRenderedPageBreak/>
              <w:t>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</w:tr>
      <w:tr w:rsidR="00E24104" w:rsidRPr="001000B8" w:rsidTr="00433AB4">
        <w:tc>
          <w:tcPr>
            <w:tcW w:w="1135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E24104" w:rsidRPr="00E70054" w:rsidRDefault="00E24104" w:rsidP="00433AB4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E24104" w:rsidRDefault="00E24104" w:rsidP="00433AB4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E24104" w:rsidRPr="00956395" w:rsidRDefault="00E24104" w:rsidP="00433AB4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</w:tr>
      <w:tr w:rsidR="00E24104" w:rsidRPr="001000B8" w:rsidTr="00433AB4">
        <w:tc>
          <w:tcPr>
            <w:tcW w:w="1135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E24104" w:rsidRPr="00E70054" w:rsidRDefault="00E24104" w:rsidP="00433AB4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E24104" w:rsidRPr="00E70054" w:rsidRDefault="00E24104" w:rsidP="00433AB4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E24104" w:rsidRPr="00DF272A" w:rsidRDefault="00E24104" w:rsidP="00433AB4">
            <w:pPr>
              <w:pStyle w:val="22"/>
            </w:pPr>
          </w:p>
        </w:tc>
      </w:tr>
    </w:tbl>
    <w:p w:rsidR="00E24104" w:rsidRPr="00E24104" w:rsidRDefault="00E24104" w:rsidP="00496D7D">
      <w:pPr>
        <w:ind w:firstLine="420"/>
      </w:pPr>
    </w:p>
    <w:p w:rsidR="00E24104" w:rsidRDefault="00E24104" w:rsidP="00496D7D">
      <w:pPr>
        <w:ind w:firstLine="420"/>
      </w:pPr>
    </w:p>
    <w:p w:rsidR="00496D7D" w:rsidRDefault="006C6A69" w:rsidP="00496D7D">
      <w:pPr>
        <w:pStyle w:val="3"/>
      </w:pPr>
      <w:bookmarkStart w:id="57" w:name="_Toc509062407"/>
      <w:r>
        <w:rPr>
          <w:rFonts w:hint="eastAsia"/>
        </w:rPr>
        <w:t>D</w:t>
      </w:r>
      <w:r>
        <w:rPr>
          <w:rFonts w:hint="eastAsia"/>
        </w:rPr>
        <w:t>系列智能宿舍控制器前置服务系统</w:t>
      </w:r>
      <w:bookmarkEnd w:id="57"/>
    </w:p>
    <w:p w:rsidR="006C6A69" w:rsidRDefault="006C6A69" w:rsidP="006C6A69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E22FA" w:rsidRPr="00F93BD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E22FA" w:rsidRPr="00DF272A" w:rsidRDefault="00FE22FA" w:rsidP="00433AB4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E22FA" w:rsidRPr="00DF272A" w:rsidRDefault="00FE22FA" w:rsidP="00433AB4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FE22FA" w:rsidRPr="00F93BD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  <w:r>
              <w:rPr>
                <w:rFonts w:hint="eastAsia"/>
              </w:rPr>
              <w:t>PS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FE22FA" w:rsidRPr="00DF272A" w:rsidRDefault="00FE22FA" w:rsidP="00433AB4">
            <w:pPr>
              <w:pStyle w:val="22"/>
            </w:pPr>
            <w:r>
              <w:rPr>
                <w:rFonts w:hint="eastAsia"/>
              </w:rPr>
              <w:t>数据接收</w:t>
            </w:r>
          </w:p>
        </w:tc>
        <w:tc>
          <w:tcPr>
            <w:tcW w:w="5528" w:type="dxa"/>
            <w:vAlign w:val="center"/>
          </w:tcPr>
          <w:p w:rsidR="00FE22FA" w:rsidRPr="00DF272A" w:rsidRDefault="00FE22FA" w:rsidP="00433AB4">
            <w:pPr>
              <w:pStyle w:val="af5"/>
            </w:pP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F93BD8" w:rsidTr="00433AB4">
        <w:tc>
          <w:tcPr>
            <w:tcW w:w="1135" w:type="dxa"/>
            <w:vAlign w:val="center"/>
          </w:tcPr>
          <w:p w:rsidR="00FE22F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消息推送</w:t>
            </w:r>
          </w:p>
        </w:tc>
        <w:tc>
          <w:tcPr>
            <w:tcW w:w="5528" w:type="dxa"/>
            <w:vAlign w:val="center"/>
          </w:tcPr>
          <w:p w:rsidR="00FE22FA" w:rsidRPr="00DF272A" w:rsidRDefault="00FE22FA" w:rsidP="00433AB4">
            <w:pPr>
              <w:pStyle w:val="af5"/>
            </w:pPr>
            <w:r>
              <w:t>向终端机具推送消息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F93BD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Pr="00DF272A" w:rsidRDefault="00FE22FA" w:rsidP="00433AB4">
            <w:pPr>
              <w:pStyle w:val="22"/>
            </w:pPr>
            <w:r>
              <w:rPr>
                <w:rFonts w:hint="eastAsia"/>
              </w:rPr>
              <w:t>心跳包应答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自动判断是否有黑名单下载、参数下载等任务</w:t>
            </w:r>
          </w:p>
          <w:p w:rsidR="00FE22FA" w:rsidRPr="00A90D38" w:rsidRDefault="00FE22FA" w:rsidP="00433AB4">
            <w:pPr>
              <w:pStyle w:val="af5"/>
            </w:pPr>
            <w:r>
              <w:rPr>
                <w:rFonts w:hint="eastAsia"/>
              </w:rPr>
              <w:t>自动执行任务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Pr="00DF272A" w:rsidRDefault="00FE22FA" w:rsidP="00433AB4">
            <w:pPr>
              <w:pStyle w:val="22"/>
            </w:pPr>
            <w:r>
              <w:rPr>
                <w:rFonts w:hint="eastAsia"/>
              </w:rPr>
              <w:t>任务接收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提供任务数据接口</w:t>
            </w:r>
          </w:p>
          <w:p w:rsidR="00FE22FA" w:rsidRPr="00DF272A" w:rsidRDefault="00FE22FA" w:rsidP="00433AB4">
            <w:pPr>
              <w:pStyle w:val="af5"/>
            </w:pPr>
            <w:r>
              <w:rPr>
                <w:rFonts w:hint="eastAsia"/>
              </w:rPr>
              <w:t>接收到任务数据后，任务数据要被存储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交易数据分析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自动分析交易数据是否合法，是否采集完整，对于未采集完整的数据，自动发起补采</w:t>
            </w:r>
          </w:p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对于写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错的记录，自动分析，自动改写标识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监控数据分析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根据接收到的心跳包，判断设备是否在线</w:t>
            </w:r>
          </w:p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若</w:t>
            </w:r>
            <w:proofErr w:type="gramStart"/>
            <w:r>
              <w:rPr>
                <w:rFonts w:hint="eastAsia"/>
              </w:rPr>
              <w:t>某设备</w:t>
            </w:r>
            <w:proofErr w:type="gramEnd"/>
            <w:r>
              <w:rPr>
                <w:rFonts w:hint="eastAsia"/>
              </w:rPr>
              <w:t>超过设定值后依旧没有心跳包上传，就记录一次通信异常，然后将该数据通过监控平台接口发送给监控平台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Pr="00E70054" w:rsidRDefault="00FE22FA" w:rsidP="00433AB4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FE22FA" w:rsidRPr="00956395" w:rsidRDefault="00FE22FA" w:rsidP="00433AB4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Pr="00E70054" w:rsidRDefault="00FE22FA" w:rsidP="00433AB4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FE22FA" w:rsidRPr="00E70054" w:rsidRDefault="00FE22FA" w:rsidP="00433AB4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</w:tbl>
    <w:p w:rsidR="00FE22FA" w:rsidRPr="00FE22FA" w:rsidRDefault="00FE22FA" w:rsidP="006C6A69">
      <w:pPr>
        <w:ind w:firstLine="420"/>
      </w:pPr>
    </w:p>
    <w:p w:rsidR="00FE22FA" w:rsidRDefault="00FE22FA" w:rsidP="006C6A69">
      <w:pPr>
        <w:ind w:firstLine="420"/>
      </w:pPr>
    </w:p>
    <w:p w:rsidR="00FE22FA" w:rsidRDefault="00FE22FA" w:rsidP="006C6A69">
      <w:pPr>
        <w:ind w:firstLine="420"/>
      </w:pPr>
    </w:p>
    <w:p w:rsidR="006C6A69" w:rsidRPr="006C6A69" w:rsidRDefault="006C6A69" w:rsidP="006C6A69">
      <w:pPr>
        <w:pStyle w:val="3"/>
      </w:pPr>
      <w:bookmarkStart w:id="58" w:name="_Toc509062408"/>
      <w:r>
        <w:rPr>
          <w:rFonts w:hint="eastAsia"/>
        </w:rPr>
        <w:t>A</w:t>
      </w:r>
      <w:r>
        <w:rPr>
          <w:rFonts w:hint="eastAsia"/>
        </w:rPr>
        <w:t>系列</w:t>
      </w:r>
      <w:proofErr w:type="gramStart"/>
      <w:r>
        <w:rPr>
          <w:rFonts w:hint="eastAsia"/>
        </w:rPr>
        <w:t>联网水</w:t>
      </w:r>
      <w:proofErr w:type="gramEnd"/>
      <w:r>
        <w:rPr>
          <w:rFonts w:hint="eastAsia"/>
        </w:rPr>
        <w:t>控器前置服务系统</w:t>
      </w:r>
      <w:bookmarkEnd w:id="58"/>
    </w:p>
    <w:p w:rsidR="001A6052" w:rsidRDefault="001A6052" w:rsidP="00BD2A1A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E22FA" w:rsidRPr="00F93BD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E22FA" w:rsidRPr="00DF272A" w:rsidRDefault="00FE22FA" w:rsidP="00433AB4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E22FA" w:rsidRPr="00DF272A" w:rsidRDefault="00FE22FA" w:rsidP="00433AB4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FE22FA" w:rsidRPr="00F93BD8" w:rsidTr="00433AB4">
        <w:tc>
          <w:tcPr>
            <w:tcW w:w="1135" w:type="dxa"/>
            <w:vAlign w:val="center"/>
          </w:tcPr>
          <w:p w:rsidR="00FE22FA" w:rsidRPr="00DF272A" w:rsidRDefault="00FE22FA" w:rsidP="00FE22FA">
            <w:pPr>
              <w:pStyle w:val="22"/>
            </w:pPr>
            <w:r>
              <w:rPr>
                <w:rFonts w:hint="eastAsia"/>
              </w:rPr>
              <w:t>PS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8001</w:t>
            </w:r>
          </w:p>
        </w:tc>
        <w:tc>
          <w:tcPr>
            <w:tcW w:w="1701" w:type="dxa"/>
            <w:vAlign w:val="center"/>
          </w:tcPr>
          <w:p w:rsidR="00FE22FA" w:rsidRPr="00DF272A" w:rsidRDefault="00FE22FA" w:rsidP="00433AB4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FE22FA" w:rsidRPr="00DF272A" w:rsidRDefault="00FE22FA" w:rsidP="00433AB4">
            <w:pPr>
              <w:pStyle w:val="af5"/>
            </w:pPr>
            <w:r>
              <w:rPr>
                <w:rFonts w:hint="eastAsia"/>
              </w:rPr>
              <w:t>对水</w:t>
            </w:r>
            <w:proofErr w:type="gramStart"/>
            <w:r>
              <w:rPr>
                <w:rFonts w:hint="eastAsia"/>
              </w:rPr>
              <w:t>控进行</w:t>
            </w:r>
            <w:proofErr w:type="gramEnd"/>
            <w:r>
              <w:rPr>
                <w:rFonts w:hint="eastAsia"/>
              </w:rPr>
              <w:t>数据采集操作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F93BD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Pr="00DF272A" w:rsidRDefault="00FE22FA" w:rsidP="00433AB4">
            <w:pPr>
              <w:pStyle w:val="22"/>
            </w:pPr>
            <w:r>
              <w:rPr>
                <w:rFonts w:hint="eastAsia"/>
              </w:rPr>
              <w:t>参数下载</w:t>
            </w:r>
          </w:p>
        </w:tc>
        <w:tc>
          <w:tcPr>
            <w:tcW w:w="5528" w:type="dxa"/>
            <w:vAlign w:val="center"/>
          </w:tcPr>
          <w:p w:rsidR="00FE22FA" w:rsidRPr="00A90D38" w:rsidRDefault="00FE22FA" w:rsidP="00433AB4">
            <w:pPr>
              <w:pStyle w:val="af5"/>
            </w:pPr>
            <w:r>
              <w:rPr>
                <w:rFonts w:hint="eastAsia"/>
              </w:rPr>
              <w:t>对于水</w:t>
            </w:r>
            <w:proofErr w:type="gramStart"/>
            <w:r>
              <w:rPr>
                <w:rFonts w:hint="eastAsia"/>
              </w:rPr>
              <w:t>控进行</w:t>
            </w:r>
            <w:proofErr w:type="gramEnd"/>
            <w:r>
              <w:rPr>
                <w:rFonts w:hint="eastAsia"/>
              </w:rPr>
              <w:t>参数下载操作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F93BD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权限下载</w:t>
            </w:r>
          </w:p>
        </w:tc>
        <w:tc>
          <w:tcPr>
            <w:tcW w:w="5528" w:type="dxa"/>
            <w:vAlign w:val="center"/>
          </w:tcPr>
          <w:p w:rsidR="00FE22FA" w:rsidRDefault="00FE22FA" w:rsidP="00FE22FA">
            <w:pPr>
              <w:pStyle w:val="af5"/>
            </w:pPr>
            <w:r>
              <w:rPr>
                <w:rFonts w:hint="eastAsia"/>
              </w:rPr>
              <w:t>对于水</w:t>
            </w:r>
            <w:proofErr w:type="gramStart"/>
            <w:r>
              <w:rPr>
                <w:rFonts w:hint="eastAsia"/>
              </w:rPr>
              <w:t>控进行</w:t>
            </w:r>
            <w:proofErr w:type="gramEnd"/>
            <w:r>
              <w:rPr>
                <w:rFonts w:hint="eastAsia"/>
              </w:rPr>
              <w:t>权限下载操作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Pr="00DF272A" w:rsidRDefault="00FE22FA" w:rsidP="00433AB4">
            <w:pPr>
              <w:pStyle w:val="22"/>
            </w:pPr>
            <w:r>
              <w:rPr>
                <w:rFonts w:hint="eastAsia"/>
              </w:rPr>
              <w:t>任务接收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提供任务数据接口</w:t>
            </w:r>
          </w:p>
          <w:p w:rsidR="00FE22FA" w:rsidRPr="00DF272A" w:rsidRDefault="00FE22FA" w:rsidP="00433AB4">
            <w:pPr>
              <w:pStyle w:val="af5"/>
            </w:pPr>
            <w:r>
              <w:rPr>
                <w:rFonts w:hint="eastAsia"/>
              </w:rPr>
              <w:t>接收到任务数据后，任务数据要被存储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水控数据分析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分析数据是否已经采集完整，是否有漏采</w:t>
            </w:r>
          </w:p>
          <w:p w:rsidR="00FE22FA" w:rsidRPr="00FE22FA" w:rsidRDefault="00FE22FA" w:rsidP="00433AB4">
            <w:pPr>
              <w:pStyle w:val="af5"/>
            </w:pPr>
            <w:proofErr w:type="gramStart"/>
            <w:r>
              <w:rPr>
                <w:rFonts w:hint="eastAsia"/>
              </w:rPr>
              <w:lastRenderedPageBreak/>
              <w:t>对于漏采的</w:t>
            </w:r>
            <w:proofErr w:type="gramEnd"/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自动补采</w:t>
            </w:r>
            <w:proofErr w:type="gramEnd"/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监控数据分析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定时对于终端机具进行通信</w:t>
            </w:r>
          </w:p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如果超过系统设置的时间，无法连接上，则向监控平台接口发送消息</w:t>
            </w:r>
          </w:p>
          <w:p w:rsidR="00FE22FA" w:rsidRPr="00FE22FA" w:rsidRDefault="00FE22FA" w:rsidP="00433AB4">
            <w:pPr>
              <w:pStyle w:val="af5"/>
            </w:pPr>
            <w:r>
              <w:rPr>
                <w:rFonts w:hint="eastAsia"/>
              </w:rPr>
              <w:t>同时，记录该数据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Default="00FE22FA" w:rsidP="00433AB4">
            <w:pPr>
              <w:pStyle w:val="22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Pr="00E70054" w:rsidRDefault="00FE22FA" w:rsidP="00433AB4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FE22FA" w:rsidRDefault="00FE22FA" w:rsidP="00433AB4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FE22FA" w:rsidRPr="00956395" w:rsidRDefault="00FE22FA" w:rsidP="00433AB4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  <w:tr w:rsidR="00FE22FA" w:rsidRPr="001000B8" w:rsidTr="00433AB4">
        <w:tc>
          <w:tcPr>
            <w:tcW w:w="1135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  <w:tc>
          <w:tcPr>
            <w:tcW w:w="1701" w:type="dxa"/>
            <w:vAlign w:val="center"/>
          </w:tcPr>
          <w:p w:rsidR="00FE22FA" w:rsidRPr="00E70054" w:rsidRDefault="00FE22FA" w:rsidP="00433AB4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FE22FA" w:rsidRPr="00E70054" w:rsidRDefault="00FE22FA" w:rsidP="00433AB4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FE22FA" w:rsidRPr="00DF272A" w:rsidRDefault="00FE22FA" w:rsidP="00433AB4">
            <w:pPr>
              <w:pStyle w:val="22"/>
            </w:pPr>
          </w:p>
        </w:tc>
      </w:tr>
    </w:tbl>
    <w:p w:rsidR="00FE22FA" w:rsidRPr="00FE22FA" w:rsidRDefault="00FE22FA" w:rsidP="00BD2A1A">
      <w:pPr>
        <w:ind w:firstLine="420"/>
      </w:pPr>
    </w:p>
    <w:p w:rsidR="00BD2A1A" w:rsidRPr="004378F6" w:rsidRDefault="00BD2A1A" w:rsidP="00BD2A1A">
      <w:pPr>
        <w:ind w:firstLine="420"/>
      </w:pPr>
    </w:p>
    <w:p w:rsidR="007F087C" w:rsidRDefault="00D86A72" w:rsidP="00136DDF">
      <w:pPr>
        <w:pStyle w:val="2"/>
      </w:pPr>
      <w:bookmarkStart w:id="59" w:name="_Toc509062409"/>
      <w:r>
        <w:rPr>
          <w:rFonts w:hint="eastAsia"/>
        </w:rPr>
        <w:t>大门出入管理系统</w:t>
      </w:r>
      <w:r w:rsidR="00137A3D">
        <w:rPr>
          <w:rFonts w:hint="eastAsia"/>
        </w:rPr>
        <w:t>（</w:t>
      </w:r>
      <w:r w:rsidR="00B43685">
        <w:t>G</w:t>
      </w:r>
      <w:r w:rsidR="00557CAC">
        <w:t>A</w:t>
      </w:r>
      <w:r w:rsidR="00137A3D">
        <w:rPr>
          <w:rFonts w:hint="eastAsia"/>
        </w:rPr>
        <w:t>）</w:t>
      </w:r>
      <w:bookmarkEnd w:id="59"/>
    </w:p>
    <w:p w:rsidR="00136DDF" w:rsidRDefault="00043D5B" w:rsidP="00043D5B">
      <w:pPr>
        <w:pStyle w:val="3"/>
      </w:pPr>
      <w:bookmarkStart w:id="60" w:name="_Toc509062410"/>
      <w:r>
        <w:rPr>
          <w:rFonts w:hint="eastAsia"/>
        </w:rPr>
        <w:t>功能结构简述</w:t>
      </w:r>
      <w:bookmarkEnd w:id="60"/>
    </w:p>
    <w:p w:rsidR="00043D5B" w:rsidRDefault="00043D5B" w:rsidP="00326067">
      <w:pPr>
        <w:ind w:firstLine="420"/>
      </w:pPr>
    </w:p>
    <w:p w:rsidR="00043D5B" w:rsidRDefault="00DD5DEF" w:rsidP="00031571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25ADD64A" wp14:editId="1902A98E">
            <wp:extent cx="3028950" cy="1781175"/>
            <wp:effectExtent l="0" t="0" r="0" b="9525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7" r:lo="rId68" r:qs="rId69" r:cs="rId70"/>
              </a:graphicData>
            </a:graphic>
          </wp:inline>
        </w:drawing>
      </w:r>
    </w:p>
    <w:p w:rsidR="00043D5B" w:rsidRDefault="00043D5B" w:rsidP="00326067">
      <w:pPr>
        <w:ind w:firstLine="420"/>
      </w:pPr>
    </w:p>
    <w:p w:rsidR="00043D5B" w:rsidRDefault="0020604B" w:rsidP="00BE3AFF">
      <w:pPr>
        <w:pStyle w:val="3"/>
      </w:pPr>
      <w:bookmarkStart w:id="61" w:name="_Toc509062411"/>
      <w:r>
        <w:rPr>
          <w:rFonts w:hint="eastAsia"/>
        </w:rPr>
        <w:t>系统参数</w:t>
      </w:r>
      <w:r w:rsidR="00BE3AFF">
        <w:rPr>
          <w:rFonts w:hint="eastAsia"/>
        </w:rPr>
        <w:t>管理</w:t>
      </w:r>
      <w:bookmarkEnd w:id="61"/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BE3AFF" w:rsidRPr="00F93BD8" w:rsidTr="006E2C0A">
        <w:tc>
          <w:tcPr>
            <w:tcW w:w="1135" w:type="dxa"/>
            <w:vAlign w:val="center"/>
          </w:tcPr>
          <w:p w:rsidR="00BE3AFF" w:rsidRPr="00BE3AFF" w:rsidRDefault="00BE3AFF" w:rsidP="00BE3AFF">
            <w:pPr>
              <w:pStyle w:val="12"/>
            </w:pPr>
            <w:r w:rsidRPr="00BE3AFF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BE3AFF" w:rsidRPr="00BE3AFF" w:rsidRDefault="00984A19" w:rsidP="00BE3AFF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BE3AFF" w:rsidRPr="00BE3AFF" w:rsidRDefault="00BE3AFF" w:rsidP="00BE3AFF">
            <w:pPr>
              <w:pStyle w:val="12"/>
            </w:pPr>
            <w:r w:rsidRPr="00BE3AFF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BE3AFF" w:rsidRPr="00BE3AFF" w:rsidRDefault="00BE3AFF" w:rsidP="00BE3AFF">
            <w:pPr>
              <w:pStyle w:val="12"/>
            </w:pPr>
            <w:r w:rsidRPr="00BE3AFF">
              <w:rPr>
                <w:rFonts w:hint="eastAsia"/>
              </w:rPr>
              <w:t>优先级</w:t>
            </w:r>
          </w:p>
        </w:tc>
      </w:tr>
      <w:tr w:rsidR="00BE3AFF" w:rsidRPr="00F93BD8" w:rsidTr="006937E9">
        <w:tc>
          <w:tcPr>
            <w:tcW w:w="1135" w:type="dxa"/>
            <w:vAlign w:val="center"/>
          </w:tcPr>
          <w:p w:rsidR="00BE3AFF" w:rsidRPr="00BE3AFF" w:rsidRDefault="00137A3D" w:rsidP="00137A3D">
            <w:pPr>
              <w:pStyle w:val="22"/>
            </w:pPr>
            <w:r>
              <w:rPr>
                <w:rFonts w:hint="eastAsia"/>
              </w:rPr>
              <w:t>OC</w:t>
            </w:r>
            <w:r w:rsidR="00BE3AFF"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="00BE3AFF" w:rsidRPr="00BE3AFF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BE3AFF" w:rsidRPr="00BE3AFF" w:rsidRDefault="006937E9" w:rsidP="006937E9">
            <w:pPr>
              <w:pStyle w:val="22"/>
            </w:pPr>
            <w:r>
              <w:rPr>
                <w:rFonts w:hint="eastAsia"/>
              </w:rPr>
              <w:t>按区域分类显示所有终端机具信息</w:t>
            </w:r>
          </w:p>
        </w:tc>
        <w:tc>
          <w:tcPr>
            <w:tcW w:w="5528" w:type="dxa"/>
            <w:vAlign w:val="center"/>
          </w:tcPr>
          <w:p w:rsidR="00BE3AFF" w:rsidRDefault="00AA3459" w:rsidP="00BE3AFF">
            <w:pPr>
              <w:pStyle w:val="af5"/>
            </w:pPr>
            <w:r>
              <w:rPr>
                <w:rFonts w:hint="eastAsia"/>
              </w:rPr>
              <w:t>用户登录后，进入脱机交易管理系统主界面，在主界面应自动查询显示区域、终端等的信息，并提供一组的按钮用于选择是按区域汇总显示还是按</w:t>
            </w:r>
            <w:r w:rsidR="007C011A">
              <w:rPr>
                <w:rFonts w:hint="eastAsia"/>
              </w:rPr>
              <w:t>商户</w:t>
            </w:r>
            <w:r>
              <w:rPr>
                <w:rFonts w:hint="eastAsia"/>
              </w:rPr>
              <w:t>汇总显示</w:t>
            </w:r>
          </w:p>
          <w:p w:rsidR="006937E9" w:rsidRDefault="006937E9" w:rsidP="00BE3AFF">
            <w:pPr>
              <w:pStyle w:val="af5"/>
            </w:pPr>
            <w:r>
              <w:rPr>
                <w:rFonts w:hint="eastAsia"/>
              </w:rPr>
              <w:t>默认按区域分类显示，当用户选择了按其他方式分类显示后，再次按动该按钮，信息再次按区域分类显示</w:t>
            </w:r>
          </w:p>
          <w:p w:rsidR="006937E9" w:rsidRDefault="006937E9" w:rsidP="00BE3AFF">
            <w:pPr>
              <w:pStyle w:val="af5"/>
            </w:pPr>
            <w:r>
              <w:rPr>
                <w:rFonts w:hint="eastAsia"/>
              </w:rPr>
              <w:t>显示设备信息时以图标显示，禁用的</w:t>
            </w:r>
            <w:r w:rsidR="00500161">
              <w:rPr>
                <w:rFonts w:hint="eastAsia"/>
              </w:rPr>
              <w:t>终端机具</w:t>
            </w:r>
            <w:r>
              <w:rPr>
                <w:rFonts w:hint="eastAsia"/>
              </w:rPr>
              <w:t>也显示，使用不同的图标。文字信息方面，仅显示设备名称和机号</w:t>
            </w:r>
          </w:p>
          <w:p w:rsidR="00AA3459" w:rsidRDefault="006937E9" w:rsidP="00BE3AFF">
            <w:pPr>
              <w:pStyle w:val="af5"/>
            </w:pPr>
            <w:r>
              <w:rPr>
                <w:rFonts w:hint="eastAsia"/>
              </w:rPr>
              <w:t>当某一区域的终端机具数量大于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台时，只显示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台，显示省略号，并提示未完全显示</w:t>
            </w:r>
          </w:p>
          <w:p w:rsidR="006937E9" w:rsidRDefault="006937E9" w:rsidP="00BE3AFF">
            <w:pPr>
              <w:pStyle w:val="af5"/>
            </w:pPr>
            <w:r>
              <w:rPr>
                <w:rFonts w:hint="eastAsia"/>
              </w:rPr>
              <w:t>按</w:t>
            </w:r>
            <w:r w:rsidR="002F7A11">
              <w:rPr>
                <w:rFonts w:hint="eastAsia"/>
              </w:rPr>
              <w:t>“</w:t>
            </w:r>
            <w:r>
              <w:rPr>
                <w:rFonts w:hint="eastAsia"/>
              </w:rPr>
              <w:t>全部显示</w:t>
            </w:r>
            <w:r w:rsidR="002F7A11">
              <w:rPr>
                <w:rFonts w:hint="eastAsia"/>
              </w:rPr>
              <w:t>”</w:t>
            </w:r>
            <w:r>
              <w:rPr>
                <w:rFonts w:hint="eastAsia"/>
              </w:rPr>
              <w:t>按钮后，信息全部显示</w:t>
            </w:r>
          </w:p>
          <w:p w:rsidR="00FF344D" w:rsidRPr="006937E9" w:rsidRDefault="00FF344D" w:rsidP="00BE3AFF">
            <w:pPr>
              <w:pStyle w:val="af5"/>
            </w:pPr>
            <w:r>
              <w:rPr>
                <w:rFonts w:hint="eastAsia"/>
              </w:rPr>
              <w:lastRenderedPageBreak/>
              <w:t>系统初始安装时，数据库中存在一个预置的区域。如果数据库中不存在区域信息，软件系统自动添加一条记录</w:t>
            </w:r>
          </w:p>
        </w:tc>
        <w:tc>
          <w:tcPr>
            <w:tcW w:w="851" w:type="dxa"/>
            <w:vAlign w:val="center"/>
          </w:tcPr>
          <w:p w:rsidR="00BE3AFF" w:rsidRPr="00BE3AFF" w:rsidRDefault="00BE3AFF" w:rsidP="00BE3AFF">
            <w:pPr>
              <w:pStyle w:val="22"/>
            </w:pPr>
          </w:p>
        </w:tc>
      </w:tr>
      <w:tr w:rsidR="00BE3AFF" w:rsidRPr="00F93BD8" w:rsidTr="006937E9">
        <w:tc>
          <w:tcPr>
            <w:tcW w:w="1135" w:type="dxa"/>
            <w:vAlign w:val="center"/>
          </w:tcPr>
          <w:p w:rsidR="00BE3AFF" w:rsidRPr="00BE3AFF" w:rsidRDefault="00137A3D" w:rsidP="00137A3D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BE3AFF">
              <w:rPr>
                <w:rFonts w:hint="eastAsia"/>
              </w:rPr>
              <w:t>00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BE3AFF" w:rsidRPr="00BE3AFF" w:rsidRDefault="006937E9" w:rsidP="006937E9">
            <w:pPr>
              <w:pStyle w:val="22"/>
            </w:pPr>
            <w:r>
              <w:rPr>
                <w:rFonts w:hint="eastAsia"/>
              </w:rPr>
              <w:t>按</w:t>
            </w:r>
            <w:r w:rsidR="007C011A">
              <w:rPr>
                <w:rFonts w:hint="eastAsia"/>
              </w:rPr>
              <w:t>商户</w:t>
            </w:r>
            <w:r>
              <w:rPr>
                <w:rFonts w:hint="eastAsia"/>
              </w:rPr>
              <w:t>分类显示所有终端机具信息</w:t>
            </w:r>
          </w:p>
        </w:tc>
        <w:tc>
          <w:tcPr>
            <w:tcW w:w="5528" w:type="dxa"/>
            <w:vAlign w:val="center"/>
          </w:tcPr>
          <w:p w:rsidR="00CF55C2" w:rsidRDefault="00CF55C2" w:rsidP="00CF55C2">
            <w:pPr>
              <w:pStyle w:val="af5"/>
            </w:pPr>
            <w:r>
              <w:rPr>
                <w:rFonts w:hint="eastAsia"/>
              </w:rPr>
              <w:t>用户登录后，进入脱机交易管理系统主界面，在主界面应自动查询显示区域、终端等的信息，并提供一组的按钮用于选择是按区域汇总显示还是按</w:t>
            </w:r>
            <w:r w:rsidR="007C011A">
              <w:rPr>
                <w:rFonts w:hint="eastAsia"/>
              </w:rPr>
              <w:t>商户</w:t>
            </w:r>
            <w:r>
              <w:rPr>
                <w:rFonts w:hint="eastAsia"/>
              </w:rPr>
              <w:t>汇总显示</w:t>
            </w:r>
          </w:p>
          <w:p w:rsidR="00CF55C2" w:rsidRDefault="00CF55C2" w:rsidP="00CF55C2">
            <w:pPr>
              <w:pStyle w:val="af5"/>
            </w:pPr>
            <w:r>
              <w:rPr>
                <w:rFonts w:hint="eastAsia"/>
              </w:rPr>
              <w:t>默认按区域分类显示，当用户按动该按钮，信息</w:t>
            </w:r>
            <w:r w:rsidR="00500161">
              <w:rPr>
                <w:rFonts w:hint="eastAsia"/>
              </w:rPr>
              <w:t>商户</w:t>
            </w:r>
            <w:r>
              <w:rPr>
                <w:rFonts w:hint="eastAsia"/>
              </w:rPr>
              <w:t>分类显示</w:t>
            </w:r>
          </w:p>
          <w:p w:rsidR="00CF55C2" w:rsidRDefault="00CF55C2" w:rsidP="00CF55C2">
            <w:pPr>
              <w:pStyle w:val="af5"/>
            </w:pPr>
            <w:r>
              <w:rPr>
                <w:rFonts w:hint="eastAsia"/>
              </w:rPr>
              <w:t>显示设备信息时以图标显示，禁用的</w:t>
            </w:r>
            <w:r w:rsidR="00500161">
              <w:rPr>
                <w:rFonts w:hint="eastAsia"/>
              </w:rPr>
              <w:t>终端机具</w:t>
            </w:r>
            <w:r>
              <w:rPr>
                <w:rFonts w:hint="eastAsia"/>
              </w:rPr>
              <w:t>也显示，使用不同的图标。文字信息方面，仅显示设备名称和机号</w:t>
            </w:r>
          </w:p>
          <w:p w:rsidR="00CF55C2" w:rsidRDefault="00CF55C2" w:rsidP="00CF55C2">
            <w:pPr>
              <w:pStyle w:val="af5"/>
            </w:pPr>
            <w:r>
              <w:rPr>
                <w:rFonts w:hint="eastAsia"/>
              </w:rPr>
              <w:t>当某一</w:t>
            </w:r>
            <w:r w:rsidR="00500161">
              <w:rPr>
                <w:rFonts w:hint="eastAsia"/>
              </w:rPr>
              <w:t>商户</w:t>
            </w:r>
            <w:r>
              <w:rPr>
                <w:rFonts w:hint="eastAsia"/>
              </w:rPr>
              <w:t>的终端机具数量大于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台时，只显示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台，显示省略号，并提示未完全显示</w:t>
            </w:r>
          </w:p>
          <w:p w:rsidR="00BE3AFF" w:rsidRDefault="00CF55C2" w:rsidP="00CF55C2">
            <w:pPr>
              <w:pStyle w:val="af5"/>
            </w:pPr>
            <w:r>
              <w:rPr>
                <w:rFonts w:hint="eastAsia"/>
              </w:rPr>
              <w:t>按</w:t>
            </w:r>
            <w:r w:rsidR="002F7A11">
              <w:rPr>
                <w:rFonts w:hint="eastAsia"/>
              </w:rPr>
              <w:t>“</w:t>
            </w:r>
            <w:r>
              <w:rPr>
                <w:rFonts w:hint="eastAsia"/>
              </w:rPr>
              <w:t>全部显示</w:t>
            </w:r>
            <w:r w:rsidR="002F7A11">
              <w:rPr>
                <w:rFonts w:hint="eastAsia"/>
              </w:rPr>
              <w:t>”</w:t>
            </w:r>
            <w:r>
              <w:rPr>
                <w:rFonts w:hint="eastAsia"/>
              </w:rPr>
              <w:t>按钮后，信息全部显示</w:t>
            </w:r>
          </w:p>
          <w:p w:rsidR="00FF344D" w:rsidRPr="00BE3AFF" w:rsidRDefault="00FF344D" w:rsidP="00FF344D">
            <w:pPr>
              <w:pStyle w:val="af5"/>
            </w:pPr>
            <w:r>
              <w:rPr>
                <w:rFonts w:hint="eastAsia"/>
              </w:rPr>
              <w:t>系统初始安装时，数据库中存在一个预置的商户。如果数据库中不存在商户信息，软件系统自动添加一条记录</w:t>
            </w:r>
          </w:p>
        </w:tc>
        <w:tc>
          <w:tcPr>
            <w:tcW w:w="851" w:type="dxa"/>
            <w:vAlign w:val="center"/>
          </w:tcPr>
          <w:p w:rsidR="00BE3AFF" w:rsidRPr="00BE3AFF" w:rsidRDefault="00BE3AFF" w:rsidP="00BE3AFF">
            <w:pPr>
              <w:pStyle w:val="22"/>
            </w:pPr>
          </w:p>
        </w:tc>
      </w:tr>
      <w:tr w:rsidR="00BE3AFF" w:rsidRPr="00F93BD8" w:rsidTr="006937E9">
        <w:tc>
          <w:tcPr>
            <w:tcW w:w="1135" w:type="dxa"/>
            <w:vAlign w:val="center"/>
          </w:tcPr>
          <w:p w:rsidR="00BE3AFF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2003</w:t>
            </w:r>
          </w:p>
        </w:tc>
        <w:tc>
          <w:tcPr>
            <w:tcW w:w="1701" w:type="dxa"/>
            <w:vAlign w:val="center"/>
          </w:tcPr>
          <w:p w:rsidR="00BE3AFF" w:rsidRPr="00BE3AFF" w:rsidRDefault="006937E9" w:rsidP="006937E9">
            <w:pPr>
              <w:pStyle w:val="22"/>
            </w:pPr>
            <w:r>
              <w:rPr>
                <w:rFonts w:hint="eastAsia"/>
              </w:rPr>
              <w:t>显示选定区域的终端机具信息</w:t>
            </w:r>
          </w:p>
        </w:tc>
        <w:tc>
          <w:tcPr>
            <w:tcW w:w="5528" w:type="dxa"/>
            <w:vAlign w:val="center"/>
          </w:tcPr>
          <w:p w:rsidR="00CF55C2" w:rsidRDefault="00500161" w:rsidP="00CF55C2">
            <w:pPr>
              <w:pStyle w:val="af5"/>
            </w:pPr>
            <w:r>
              <w:rPr>
                <w:rFonts w:hint="eastAsia"/>
              </w:rPr>
              <w:t>在界面上提供区域和商户的</w:t>
            </w:r>
            <w:proofErr w:type="gramStart"/>
            <w:r>
              <w:rPr>
                <w:rFonts w:hint="eastAsia"/>
              </w:rPr>
              <w:t>下拉选框</w:t>
            </w:r>
            <w:proofErr w:type="gram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ComboBox</w:t>
            </w:r>
            <w:r>
              <w:rPr>
                <w:rFonts w:hint="eastAsia"/>
              </w:rPr>
              <w:t>）</w:t>
            </w:r>
          </w:p>
          <w:p w:rsidR="00CF55C2" w:rsidRDefault="00500161" w:rsidP="00CF55C2">
            <w:pPr>
              <w:pStyle w:val="af5"/>
            </w:pPr>
            <w:r>
              <w:rPr>
                <w:rFonts w:hint="eastAsia"/>
              </w:rPr>
              <w:t>选择某个区域后，点击查询按钮，会显示出该区域的终端机具</w:t>
            </w:r>
          </w:p>
          <w:p w:rsidR="00FF344D" w:rsidRPr="00BE3AFF" w:rsidRDefault="00CF55C2" w:rsidP="00CF55C2">
            <w:pPr>
              <w:pStyle w:val="af5"/>
            </w:pPr>
            <w:r>
              <w:rPr>
                <w:rFonts w:hint="eastAsia"/>
              </w:rPr>
              <w:t>显示设备信息时以图标显示，禁用的</w:t>
            </w:r>
            <w:r w:rsidR="00500161">
              <w:rPr>
                <w:rFonts w:hint="eastAsia"/>
              </w:rPr>
              <w:t>终端机具</w:t>
            </w:r>
            <w:r>
              <w:rPr>
                <w:rFonts w:hint="eastAsia"/>
              </w:rPr>
              <w:t>也显示，使用不同的图标。文字信息方面，仅显示设备名称和机号</w:t>
            </w:r>
          </w:p>
        </w:tc>
        <w:tc>
          <w:tcPr>
            <w:tcW w:w="851" w:type="dxa"/>
            <w:vAlign w:val="center"/>
          </w:tcPr>
          <w:p w:rsidR="00BE3AFF" w:rsidRPr="00BE3AFF" w:rsidRDefault="00BE3AFF" w:rsidP="00BE3AFF">
            <w:pPr>
              <w:pStyle w:val="22"/>
            </w:pPr>
          </w:p>
        </w:tc>
      </w:tr>
      <w:tr w:rsidR="00BE3AFF" w:rsidRPr="0038087E" w:rsidTr="006937E9">
        <w:tc>
          <w:tcPr>
            <w:tcW w:w="1135" w:type="dxa"/>
            <w:vAlign w:val="center"/>
          </w:tcPr>
          <w:p w:rsidR="00BE3AFF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2004</w:t>
            </w:r>
          </w:p>
        </w:tc>
        <w:tc>
          <w:tcPr>
            <w:tcW w:w="1701" w:type="dxa"/>
            <w:vAlign w:val="center"/>
          </w:tcPr>
          <w:p w:rsidR="00BE3AFF" w:rsidRPr="00BE3AFF" w:rsidRDefault="006937E9" w:rsidP="006937E9">
            <w:pPr>
              <w:pStyle w:val="22"/>
            </w:pPr>
            <w:r>
              <w:rPr>
                <w:rFonts w:hint="eastAsia"/>
              </w:rPr>
              <w:t>显示选定</w:t>
            </w:r>
            <w:r w:rsidR="007C011A">
              <w:rPr>
                <w:rFonts w:hint="eastAsia"/>
              </w:rPr>
              <w:t>商户</w:t>
            </w:r>
            <w:r>
              <w:rPr>
                <w:rFonts w:hint="eastAsia"/>
              </w:rPr>
              <w:t>的终端机具信息</w:t>
            </w:r>
          </w:p>
        </w:tc>
        <w:tc>
          <w:tcPr>
            <w:tcW w:w="5528" w:type="dxa"/>
            <w:vAlign w:val="center"/>
          </w:tcPr>
          <w:p w:rsidR="009D7C90" w:rsidRDefault="009D7C90" w:rsidP="009D7C90">
            <w:pPr>
              <w:pStyle w:val="af5"/>
            </w:pPr>
            <w:r>
              <w:rPr>
                <w:rFonts w:hint="eastAsia"/>
              </w:rPr>
              <w:t>在界面上提供区域和商户的</w:t>
            </w:r>
            <w:proofErr w:type="gramStart"/>
            <w:r>
              <w:rPr>
                <w:rFonts w:hint="eastAsia"/>
              </w:rPr>
              <w:t>下拉选框</w:t>
            </w:r>
            <w:proofErr w:type="gram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ComboBox</w:t>
            </w:r>
            <w:r>
              <w:rPr>
                <w:rFonts w:hint="eastAsia"/>
              </w:rPr>
              <w:t>）</w:t>
            </w:r>
          </w:p>
          <w:p w:rsidR="009D7C90" w:rsidRDefault="009D7C90" w:rsidP="009D7C90">
            <w:pPr>
              <w:pStyle w:val="af5"/>
            </w:pPr>
            <w:r>
              <w:rPr>
                <w:rFonts w:hint="eastAsia"/>
              </w:rPr>
              <w:t>选择某个商户后，点击查询按钮，会显示出该商户的终端机具</w:t>
            </w:r>
          </w:p>
          <w:p w:rsidR="00BE3AFF" w:rsidRPr="00BE3AFF" w:rsidRDefault="009D7C90" w:rsidP="009D7C90">
            <w:pPr>
              <w:pStyle w:val="af5"/>
            </w:pPr>
            <w:r>
              <w:rPr>
                <w:rFonts w:hint="eastAsia"/>
              </w:rPr>
              <w:t>显示设备信息时以图标显示，禁用的终端机具也显示，使用不同的图标。文字信息方面，仅显示设备名称和机号</w:t>
            </w:r>
          </w:p>
        </w:tc>
        <w:tc>
          <w:tcPr>
            <w:tcW w:w="851" w:type="dxa"/>
            <w:vAlign w:val="center"/>
          </w:tcPr>
          <w:p w:rsidR="00BE3AFF" w:rsidRPr="00BE3AFF" w:rsidRDefault="00BE3AFF" w:rsidP="00BE3AFF">
            <w:pPr>
              <w:pStyle w:val="22"/>
            </w:pPr>
          </w:p>
        </w:tc>
      </w:tr>
      <w:tr w:rsidR="00BE3AFF" w:rsidRPr="0038087E" w:rsidTr="006937E9">
        <w:tc>
          <w:tcPr>
            <w:tcW w:w="1135" w:type="dxa"/>
            <w:vAlign w:val="center"/>
          </w:tcPr>
          <w:p w:rsidR="00BE3AFF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2005</w:t>
            </w:r>
          </w:p>
        </w:tc>
        <w:tc>
          <w:tcPr>
            <w:tcW w:w="1701" w:type="dxa"/>
            <w:vAlign w:val="center"/>
          </w:tcPr>
          <w:p w:rsidR="00BE3AFF" w:rsidRPr="00BE3AFF" w:rsidRDefault="00BE3AFF" w:rsidP="006937E9">
            <w:pPr>
              <w:pStyle w:val="22"/>
            </w:pPr>
            <w:r w:rsidRPr="00BE3AFF">
              <w:rPr>
                <w:rFonts w:hint="eastAsia"/>
              </w:rPr>
              <w:t>打印终端机具查询结果</w:t>
            </w:r>
          </w:p>
        </w:tc>
        <w:tc>
          <w:tcPr>
            <w:tcW w:w="5528" w:type="dxa"/>
            <w:vAlign w:val="center"/>
          </w:tcPr>
          <w:p w:rsidR="00BE3AFF" w:rsidRDefault="00306911" w:rsidP="00BE3AFF">
            <w:pPr>
              <w:pStyle w:val="af5"/>
            </w:pPr>
            <w:r>
              <w:rPr>
                <w:rFonts w:hint="eastAsia"/>
              </w:rPr>
              <w:t>提供功能将上述查询的结果</w:t>
            </w:r>
            <w:r w:rsidR="00E97EE4">
              <w:rPr>
                <w:rFonts w:hint="eastAsia"/>
              </w:rPr>
              <w:t>（明细信息）</w:t>
            </w:r>
            <w:r>
              <w:rPr>
                <w:rFonts w:hint="eastAsia"/>
              </w:rPr>
              <w:t>打印出来</w:t>
            </w:r>
          </w:p>
          <w:p w:rsidR="00306911" w:rsidRDefault="00306911" w:rsidP="00BE3AFF">
            <w:pPr>
              <w:pStyle w:val="af5"/>
            </w:pPr>
            <w:r>
              <w:rPr>
                <w:rFonts w:hint="eastAsia"/>
              </w:rPr>
              <w:t>点击打印按钮后，</w:t>
            </w:r>
            <w:r w:rsidR="00535B0B">
              <w:rPr>
                <w:rFonts w:hint="eastAsia"/>
              </w:rPr>
              <w:t>以表格形式将上述内容打印出来</w:t>
            </w:r>
            <w:r>
              <w:rPr>
                <w:rFonts w:hint="eastAsia"/>
              </w:rPr>
              <w:t>，表格中包含区域名称（商户名称、商户负责人）、终端机具名称、</w:t>
            </w:r>
            <w:r w:rsidR="00535B0B">
              <w:rPr>
                <w:rFonts w:hint="eastAsia"/>
              </w:rPr>
              <w:t>机号、终端</w:t>
            </w:r>
            <w:r w:rsidR="00535B0B">
              <w:rPr>
                <w:rFonts w:hint="eastAsia"/>
              </w:rPr>
              <w:t>IP</w:t>
            </w:r>
            <w:r w:rsidR="00535B0B">
              <w:rPr>
                <w:rFonts w:hint="eastAsia"/>
              </w:rPr>
              <w:t>地址等信息</w:t>
            </w:r>
          </w:p>
          <w:p w:rsidR="00535B0B" w:rsidRPr="00535B0B" w:rsidRDefault="00535B0B" w:rsidP="00BE3AFF">
            <w:pPr>
              <w:pStyle w:val="af5"/>
            </w:pPr>
            <w:r>
              <w:rPr>
                <w:rFonts w:hint="eastAsia"/>
              </w:rPr>
              <w:t>表格的下方页脚位置有制表人、</w:t>
            </w:r>
            <w:r w:rsidR="0094578A">
              <w:rPr>
                <w:rFonts w:hint="eastAsia"/>
              </w:rPr>
              <w:t>审核、打印时间、防伪</w:t>
            </w:r>
            <w:proofErr w:type="gramStart"/>
            <w:r w:rsidR="0094578A">
              <w:rPr>
                <w:rFonts w:hint="eastAsia"/>
              </w:rPr>
              <w:t>二维码等</w:t>
            </w:r>
            <w:proofErr w:type="gramEnd"/>
            <w:r w:rsidR="0094578A"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BE3AFF" w:rsidRPr="00BE3AFF" w:rsidRDefault="00BE3AFF" w:rsidP="00BE3AFF">
            <w:pPr>
              <w:pStyle w:val="22"/>
            </w:pPr>
          </w:p>
        </w:tc>
      </w:tr>
      <w:tr w:rsidR="00BE3AFF" w:rsidRPr="0038087E" w:rsidTr="006937E9">
        <w:tc>
          <w:tcPr>
            <w:tcW w:w="1135" w:type="dxa"/>
            <w:vAlign w:val="center"/>
          </w:tcPr>
          <w:p w:rsidR="00BE3AFF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2006</w:t>
            </w:r>
          </w:p>
        </w:tc>
        <w:tc>
          <w:tcPr>
            <w:tcW w:w="1701" w:type="dxa"/>
            <w:vAlign w:val="center"/>
          </w:tcPr>
          <w:p w:rsidR="00BE3AFF" w:rsidRPr="00BE3AFF" w:rsidRDefault="00BE3AFF" w:rsidP="006937E9">
            <w:pPr>
              <w:pStyle w:val="22"/>
            </w:pPr>
            <w:r w:rsidRPr="00BE3AFF">
              <w:rPr>
                <w:rFonts w:hint="eastAsia"/>
              </w:rPr>
              <w:t>区域</w:t>
            </w:r>
            <w:r w:rsidR="00AB62F7">
              <w:rPr>
                <w:rFonts w:hint="eastAsia"/>
              </w:rPr>
              <w:t>信息管理</w:t>
            </w:r>
          </w:p>
        </w:tc>
        <w:tc>
          <w:tcPr>
            <w:tcW w:w="5528" w:type="dxa"/>
            <w:vAlign w:val="center"/>
          </w:tcPr>
          <w:p w:rsidR="00A05903" w:rsidRDefault="00A05903" w:rsidP="00BE3AFF">
            <w:pPr>
              <w:pStyle w:val="af5"/>
            </w:pPr>
            <w:r>
              <w:rPr>
                <w:rFonts w:hint="eastAsia"/>
              </w:rPr>
              <w:t>区域信息包括区域编号（自动生成）、区域名称、上级区域编号</w:t>
            </w:r>
            <w:r w:rsidR="006616E4">
              <w:rPr>
                <w:rFonts w:hint="eastAsia"/>
              </w:rPr>
              <w:t>、区域类型</w:t>
            </w:r>
            <w:r>
              <w:rPr>
                <w:rFonts w:hint="eastAsia"/>
              </w:rPr>
              <w:t>等信息</w:t>
            </w:r>
          </w:p>
          <w:p w:rsidR="00BE3AFF" w:rsidRDefault="00A05903" w:rsidP="00BE3AFF">
            <w:pPr>
              <w:pStyle w:val="af5"/>
            </w:pPr>
            <w:r>
              <w:rPr>
                <w:rFonts w:hint="eastAsia"/>
              </w:rPr>
              <w:t>对于区域信息提供添加、修改、删除等操作的功能</w:t>
            </w:r>
          </w:p>
          <w:p w:rsidR="00A05903" w:rsidRDefault="00A05903" w:rsidP="00BE3AFF">
            <w:pPr>
              <w:pStyle w:val="af5"/>
            </w:pPr>
            <w:r>
              <w:rPr>
                <w:rFonts w:hint="eastAsia"/>
              </w:rPr>
              <w:t>其中，区域信息允许修改区域名称、上级区域</w:t>
            </w:r>
            <w:r w:rsidR="006616E4">
              <w:rPr>
                <w:rFonts w:hint="eastAsia"/>
              </w:rPr>
              <w:t>、区域类型</w:t>
            </w:r>
            <w:r>
              <w:rPr>
                <w:rFonts w:hint="eastAsia"/>
              </w:rPr>
              <w:t>等信息</w:t>
            </w:r>
          </w:p>
          <w:p w:rsidR="00A05903" w:rsidRDefault="00A05903" w:rsidP="00BE3AFF">
            <w:pPr>
              <w:pStyle w:val="af5"/>
            </w:pPr>
            <w:r>
              <w:rPr>
                <w:rFonts w:hint="eastAsia"/>
              </w:rPr>
              <w:t>在</w:t>
            </w:r>
            <w:proofErr w:type="gramStart"/>
            <w:r>
              <w:rPr>
                <w:rFonts w:hint="eastAsia"/>
              </w:rPr>
              <w:t>做区域</w:t>
            </w:r>
            <w:proofErr w:type="gramEnd"/>
            <w:r>
              <w:rPr>
                <w:rFonts w:hint="eastAsia"/>
              </w:rPr>
              <w:t>删除时，系统自动查询该区域下是否存在下级区域或终端机具，如果存在，则不允许删除</w:t>
            </w:r>
          </w:p>
          <w:p w:rsidR="00CC3533" w:rsidRDefault="00CC3533" w:rsidP="00BE3AFF">
            <w:pPr>
              <w:pStyle w:val="af5"/>
            </w:pPr>
            <w:r>
              <w:rPr>
                <w:rFonts w:hint="eastAsia"/>
              </w:rPr>
              <w:t>区域信息删除操作实际上是修改该条记录的状态字段，不实际删除该记录，防止由于信息删除而造成的历史账务查数据询问题</w:t>
            </w:r>
          </w:p>
          <w:p w:rsidR="00CE3EC3" w:rsidRPr="00A05903" w:rsidRDefault="00CE3EC3" w:rsidP="00BE3AFF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BE3AFF" w:rsidRPr="00BE3AFF" w:rsidRDefault="00BE3AFF" w:rsidP="00BE3AFF">
            <w:pPr>
              <w:pStyle w:val="22"/>
            </w:pPr>
          </w:p>
        </w:tc>
      </w:tr>
      <w:tr w:rsidR="00AC4407" w:rsidRPr="0038087E" w:rsidTr="006937E9">
        <w:tc>
          <w:tcPr>
            <w:tcW w:w="1135" w:type="dxa"/>
            <w:vAlign w:val="center"/>
          </w:tcPr>
          <w:p w:rsidR="00AC4407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2007</w:t>
            </w:r>
          </w:p>
        </w:tc>
        <w:tc>
          <w:tcPr>
            <w:tcW w:w="1701" w:type="dxa"/>
            <w:vAlign w:val="center"/>
          </w:tcPr>
          <w:p w:rsidR="00AC4407" w:rsidRPr="00BE3AFF" w:rsidRDefault="00AC4407" w:rsidP="006937E9">
            <w:pPr>
              <w:pStyle w:val="22"/>
            </w:pPr>
            <w:r>
              <w:rPr>
                <w:rFonts w:hint="eastAsia"/>
              </w:rPr>
              <w:t>区域信息查询打印</w:t>
            </w:r>
          </w:p>
        </w:tc>
        <w:tc>
          <w:tcPr>
            <w:tcW w:w="5528" w:type="dxa"/>
            <w:vAlign w:val="center"/>
          </w:tcPr>
          <w:p w:rsidR="00AC4407" w:rsidRDefault="00C24741" w:rsidP="00BE3AFF">
            <w:pPr>
              <w:pStyle w:val="af5"/>
            </w:pPr>
            <w:r>
              <w:rPr>
                <w:rFonts w:hint="eastAsia"/>
              </w:rPr>
              <w:t>提供对于区域信息的查询和打印功能</w:t>
            </w:r>
          </w:p>
          <w:p w:rsidR="006D0D95" w:rsidRDefault="006D0D95" w:rsidP="00BE3AFF">
            <w:pPr>
              <w:pStyle w:val="af5"/>
            </w:pPr>
            <w:r>
              <w:rPr>
                <w:rFonts w:hint="eastAsia"/>
              </w:rPr>
              <w:lastRenderedPageBreak/>
              <w:t>显示如下几个字段的输出：序号、</w:t>
            </w:r>
            <w:r w:rsidR="00777BF6">
              <w:rPr>
                <w:rFonts w:hint="eastAsia"/>
              </w:rPr>
              <w:t>上级区域、</w:t>
            </w:r>
            <w:r>
              <w:rPr>
                <w:rFonts w:hint="eastAsia"/>
              </w:rPr>
              <w:t>区域名称、终端设备数量、终端设备列表（机号加名称，以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分隔）</w:t>
            </w:r>
          </w:p>
          <w:p w:rsidR="006D0D95" w:rsidRPr="00CF405E" w:rsidRDefault="006D0D95" w:rsidP="00BE3AFF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AC4407" w:rsidRPr="00BE3AFF" w:rsidRDefault="00AC4407" w:rsidP="00BE3AFF">
            <w:pPr>
              <w:pStyle w:val="22"/>
            </w:pPr>
          </w:p>
        </w:tc>
      </w:tr>
      <w:tr w:rsidR="00185B8B" w:rsidRPr="0038087E" w:rsidTr="006937E9">
        <w:tc>
          <w:tcPr>
            <w:tcW w:w="1135" w:type="dxa"/>
            <w:vAlign w:val="center"/>
          </w:tcPr>
          <w:p w:rsidR="00185B8B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2008</w:t>
            </w:r>
          </w:p>
        </w:tc>
        <w:tc>
          <w:tcPr>
            <w:tcW w:w="1701" w:type="dxa"/>
            <w:vAlign w:val="center"/>
          </w:tcPr>
          <w:p w:rsidR="00185B8B" w:rsidRPr="00BE3AFF" w:rsidRDefault="00185B8B" w:rsidP="006937E9">
            <w:pPr>
              <w:pStyle w:val="22"/>
            </w:pPr>
            <w:r w:rsidRPr="00BE3AFF">
              <w:rPr>
                <w:rFonts w:hint="eastAsia"/>
              </w:rPr>
              <w:t>商户</w:t>
            </w:r>
            <w:r>
              <w:rPr>
                <w:rFonts w:hint="eastAsia"/>
              </w:rPr>
              <w:t>信息管理</w:t>
            </w:r>
          </w:p>
        </w:tc>
        <w:tc>
          <w:tcPr>
            <w:tcW w:w="5528" w:type="dxa"/>
            <w:vAlign w:val="center"/>
          </w:tcPr>
          <w:p w:rsidR="00185B8B" w:rsidRDefault="00AC3E0B" w:rsidP="006E2C0A">
            <w:pPr>
              <w:pStyle w:val="af5"/>
            </w:pPr>
            <w:r>
              <w:rPr>
                <w:rFonts w:hint="eastAsia"/>
              </w:rPr>
              <w:t>商户</w:t>
            </w:r>
            <w:r w:rsidR="00185B8B">
              <w:rPr>
                <w:rFonts w:hint="eastAsia"/>
              </w:rPr>
              <w:t>信息包括区域编号（自动生成）、</w:t>
            </w:r>
            <w:r w:rsidR="00F52754">
              <w:rPr>
                <w:rFonts w:hint="eastAsia"/>
              </w:rPr>
              <w:t>商户</w:t>
            </w:r>
            <w:r w:rsidR="00185B8B">
              <w:rPr>
                <w:rFonts w:hint="eastAsia"/>
              </w:rPr>
              <w:t>名称、上级</w:t>
            </w:r>
            <w:r w:rsidR="00F52754">
              <w:rPr>
                <w:rFonts w:hint="eastAsia"/>
              </w:rPr>
              <w:t>商户</w:t>
            </w:r>
            <w:r w:rsidR="00185B8B">
              <w:rPr>
                <w:rFonts w:hint="eastAsia"/>
              </w:rPr>
              <w:t>编号、</w:t>
            </w:r>
            <w:r w:rsidR="00F52754">
              <w:rPr>
                <w:rFonts w:hint="eastAsia"/>
              </w:rPr>
              <w:t>商户</w:t>
            </w:r>
            <w:r w:rsidR="00185B8B">
              <w:rPr>
                <w:rFonts w:hint="eastAsia"/>
              </w:rPr>
              <w:t>类型等信息</w:t>
            </w:r>
          </w:p>
          <w:p w:rsidR="00185B8B" w:rsidRDefault="00185B8B" w:rsidP="006E2C0A">
            <w:pPr>
              <w:pStyle w:val="af5"/>
            </w:pPr>
            <w:r>
              <w:rPr>
                <w:rFonts w:hint="eastAsia"/>
              </w:rPr>
              <w:t>对于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信息提供添加、修改、删除等操作的功能</w:t>
            </w:r>
          </w:p>
          <w:p w:rsidR="00185B8B" w:rsidRDefault="00185B8B" w:rsidP="006E2C0A">
            <w:pPr>
              <w:pStyle w:val="af5"/>
            </w:pPr>
            <w:r>
              <w:rPr>
                <w:rFonts w:hint="eastAsia"/>
              </w:rPr>
              <w:t>其中，区域信息允许修改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名称、上级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、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类型等信息</w:t>
            </w:r>
          </w:p>
          <w:p w:rsidR="00185B8B" w:rsidRDefault="00185B8B" w:rsidP="00F52754">
            <w:pPr>
              <w:pStyle w:val="af5"/>
            </w:pPr>
            <w:r>
              <w:rPr>
                <w:rFonts w:hint="eastAsia"/>
              </w:rPr>
              <w:t>在做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删除时，系统自动查询该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下是否存在下级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或终端机具，如果存在，则不允许删除</w:t>
            </w:r>
          </w:p>
          <w:p w:rsidR="00CC3533" w:rsidRDefault="00CC3533" w:rsidP="00F52754">
            <w:pPr>
              <w:pStyle w:val="af5"/>
            </w:pPr>
            <w:r>
              <w:rPr>
                <w:rFonts w:hint="eastAsia"/>
              </w:rPr>
              <w:t>商户信息删除操作实际上是修改该条记录的状态字段，不实际删除该记录，防止由于信息删除而造成的历史账务查数据询问题</w:t>
            </w:r>
          </w:p>
          <w:p w:rsidR="00CE3EC3" w:rsidRPr="00A05903" w:rsidRDefault="00CE3EC3" w:rsidP="00F52754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185B8B" w:rsidRPr="00BE3AFF" w:rsidRDefault="00185B8B" w:rsidP="00BE3AFF">
            <w:pPr>
              <w:pStyle w:val="22"/>
            </w:pPr>
          </w:p>
        </w:tc>
      </w:tr>
      <w:tr w:rsidR="0053617F" w:rsidRPr="0038087E" w:rsidTr="006937E9">
        <w:tc>
          <w:tcPr>
            <w:tcW w:w="1135" w:type="dxa"/>
            <w:vAlign w:val="center"/>
          </w:tcPr>
          <w:p w:rsidR="0053617F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2009</w:t>
            </w:r>
          </w:p>
        </w:tc>
        <w:tc>
          <w:tcPr>
            <w:tcW w:w="1701" w:type="dxa"/>
            <w:vAlign w:val="center"/>
          </w:tcPr>
          <w:p w:rsidR="0053617F" w:rsidRPr="00BE3AFF" w:rsidRDefault="0053617F" w:rsidP="006937E9">
            <w:pPr>
              <w:pStyle w:val="22"/>
            </w:pPr>
            <w:r>
              <w:rPr>
                <w:rFonts w:hint="eastAsia"/>
              </w:rPr>
              <w:t>商户操作员管理</w:t>
            </w:r>
          </w:p>
        </w:tc>
        <w:tc>
          <w:tcPr>
            <w:tcW w:w="5528" w:type="dxa"/>
            <w:vAlign w:val="center"/>
          </w:tcPr>
          <w:p w:rsidR="0053617F" w:rsidRDefault="00BF4182" w:rsidP="006E2C0A">
            <w:pPr>
              <w:pStyle w:val="af5"/>
            </w:pPr>
            <w:r>
              <w:rPr>
                <w:rFonts w:hint="eastAsia"/>
              </w:rPr>
              <w:t>每个商户允许添加一个或多个操作员</w:t>
            </w:r>
            <w:r w:rsidR="00CC3533">
              <w:rPr>
                <w:rFonts w:hint="eastAsia"/>
              </w:rPr>
              <w:t>，操作员信息包含：所属商户、人员信息</w:t>
            </w:r>
            <w:r w:rsidR="00B275C7">
              <w:rPr>
                <w:rFonts w:hint="eastAsia"/>
              </w:rPr>
              <w:t>、授权操作的终端设备</w:t>
            </w:r>
            <w:r w:rsidR="00CC3533">
              <w:rPr>
                <w:rFonts w:hint="eastAsia"/>
              </w:rPr>
              <w:t>，其中人员信息从平台人事信息中选取，选取时提供查询功能，以方便操作。</w:t>
            </w:r>
          </w:p>
          <w:p w:rsidR="00253E8D" w:rsidRDefault="00253E8D" w:rsidP="006E2C0A">
            <w:pPr>
              <w:pStyle w:val="af5"/>
            </w:pPr>
            <w:r>
              <w:rPr>
                <w:rFonts w:hint="eastAsia"/>
              </w:rPr>
              <w:t>操作员不允许姓名重复（某一客户范围内）</w:t>
            </w:r>
          </w:p>
          <w:p w:rsidR="00367F22" w:rsidRPr="00367F22" w:rsidRDefault="00367F22" w:rsidP="006E2C0A">
            <w:pPr>
              <w:pStyle w:val="af5"/>
            </w:pPr>
            <w:r>
              <w:rPr>
                <w:rFonts w:hint="eastAsia"/>
              </w:rPr>
              <w:t>允许将</w:t>
            </w:r>
            <w:proofErr w:type="gramStart"/>
            <w:r>
              <w:rPr>
                <w:rFonts w:hint="eastAsia"/>
              </w:rPr>
              <w:t>充值员和</w:t>
            </w:r>
            <w:proofErr w:type="gramEnd"/>
            <w:r>
              <w:rPr>
                <w:rFonts w:hint="eastAsia"/>
              </w:rPr>
              <w:t>消费终端做绑定</w:t>
            </w:r>
          </w:p>
          <w:p w:rsidR="00CC3533" w:rsidRDefault="00CC3533" w:rsidP="006E2C0A">
            <w:pPr>
              <w:pStyle w:val="af5"/>
            </w:pPr>
            <w:r>
              <w:rPr>
                <w:rFonts w:hint="eastAsia"/>
              </w:rPr>
              <w:t>操作员信息在做删除操作时，系统要自动查询该操作员是否有发操作员卡，如果有正在使用状态的卡，则不允许删除</w:t>
            </w:r>
          </w:p>
          <w:p w:rsidR="00CC3533" w:rsidRDefault="00CC3533" w:rsidP="006E2C0A">
            <w:pPr>
              <w:pStyle w:val="af5"/>
            </w:pPr>
            <w:r>
              <w:rPr>
                <w:rFonts w:hint="eastAsia"/>
              </w:rPr>
              <w:t>操作员信息删除操作实际上是修改该条记录的状态字段，不实际删除该记录，防止由于信息删除而造成的历史账务查数据询问题</w:t>
            </w:r>
          </w:p>
          <w:p w:rsidR="00CE3EC3" w:rsidRPr="00CC3533" w:rsidRDefault="00CE3EC3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53617F" w:rsidRPr="00BE3AFF" w:rsidRDefault="0053617F" w:rsidP="00BE3AFF">
            <w:pPr>
              <w:pStyle w:val="22"/>
            </w:pPr>
          </w:p>
        </w:tc>
      </w:tr>
      <w:tr w:rsidR="00185B8B" w:rsidRPr="0038087E" w:rsidTr="006937E9">
        <w:tc>
          <w:tcPr>
            <w:tcW w:w="1135" w:type="dxa"/>
            <w:vAlign w:val="center"/>
          </w:tcPr>
          <w:p w:rsidR="00185B8B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2010</w:t>
            </w:r>
          </w:p>
        </w:tc>
        <w:tc>
          <w:tcPr>
            <w:tcW w:w="1701" w:type="dxa"/>
            <w:vAlign w:val="center"/>
          </w:tcPr>
          <w:p w:rsidR="00185B8B" w:rsidRPr="00BE3AFF" w:rsidRDefault="00185B8B" w:rsidP="006937E9">
            <w:pPr>
              <w:pStyle w:val="22"/>
            </w:pPr>
            <w:r>
              <w:rPr>
                <w:rFonts w:hint="eastAsia"/>
              </w:rPr>
              <w:t>商户信息查询打印</w:t>
            </w:r>
          </w:p>
        </w:tc>
        <w:tc>
          <w:tcPr>
            <w:tcW w:w="5528" w:type="dxa"/>
            <w:vAlign w:val="center"/>
          </w:tcPr>
          <w:p w:rsidR="00185B8B" w:rsidRDefault="00185B8B" w:rsidP="006E2C0A">
            <w:pPr>
              <w:pStyle w:val="af5"/>
            </w:pPr>
            <w:r>
              <w:rPr>
                <w:rFonts w:hint="eastAsia"/>
              </w:rPr>
              <w:t>提供对于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信息的查询和打印功能</w:t>
            </w:r>
          </w:p>
          <w:p w:rsidR="00185B8B" w:rsidRDefault="00185B8B" w:rsidP="006E2C0A">
            <w:pPr>
              <w:pStyle w:val="af5"/>
            </w:pPr>
            <w:r>
              <w:rPr>
                <w:rFonts w:hint="eastAsia"/>
              </w:rPr>
              <w:t>显示如下几个字段的输出：序号、</w:t>
            </w:r>
            <w:r w:rsidR="00F52754">
              <w:rPr>
                <w:rFonts w:hint="eastAsia"/>
              </w:rPr>
              <w:t>商户</w:t>
            </w:r>
            <w:r>
              <w:rPr>
                <w:rFonts w:hint="eastAsia"/>
              </w:rPr>
              <w:t>名称、</w:t>
            </w:r>
            <w:r w:rsidR="00F52754">
              <w:rPr>
                <w:rFonts w:hint="eastAsia"/>
              </w:rPr>
              <w:t>商户负责人、</w:t>
            </w:r>
            <w:r w:rsidR="00777BF6">
              <w:rPr>
                <w:rFonts w:hint="eastAsia"/>
              </w:rPr>
              <w:t>上级商户、</w:t>
            </w:r>
            <w:r>
              <w:rPr>
                <w:rFonts w:hint="eastAsia"/>
              </w:rPr>
              <w:t>终端设备数量、终端设备列表（机号加名称，以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分隔）</w:t>
            </w:r>
          </w:p>
          <w:p w:rsidR="00185B8B" w:rsidRPr="00CF405E" w:rsidRDefault="00185B8B" w:rsidP="006E2C0A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185B8B" w:rsidRPr="00BE3AFF" w:rsidRDefault="00185B8B" w:rsidP="00BE3AFF">
            <w:pPr>
              <w:pStyle w:val="22"/>
            </w:pPr>
          </w:p>
        </w:tc>
      </w:tr>
      <w:tr w:rsidR="00185B8B" w:rsidRPr="0038087E" w:rsidTr="006937E9">
        <w:tc>
          <w:tcPr>
            <w:tcW w:w="1135" w:type="dxa"/>
            <w:vAlign w:val="center"/>
          </w:tcPr>
          <w:p w:rsidR="00185B8B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2011</w:t>
            </w:r>
          </w:p>
        </w:tc>
        <w:tc>
          <w:tcPr>
            <w:tcW w:w="1701" w:type="dxa"/>
            <w:vAlign w:val="center"/>
          </w:tcPr>
          <w:p w:rsidR="00185B8B" w:rsidRPr="00BE3AFF" w:rsidRDefault="0053617F" w:rsidP="0053617F">
            <w:pPr>
              <w:pStyle w:val="22"/>
            </w:pPr>
            <w:r>
              <w:rPr>
                <w:rFonts w:hint="eastAsia"/>
              </w:rPr>
              <w:t>商户</w:t>
            </w:r>
            <w:r w:rsidR="00185B8B" w:rsidRPr="00BE3AFF">
              <w:rPr>
                <w:rFonts w:hint="eastAsia"/>
              </w:rPr>
              <w:t>操作员卡发卡</w:t>
            </w:r>
          </w:p>
        </w:tc>
        <w:tc>
          <w:tcPr>
            <w:tcW w:w="5528" w:type="dxa"/>
            <w:vAlign w:val="center"/>
          </w:tcPr>
          <w:p w:rsidR="00185B8B" w:rsidRDefault="00BF4182" w:rsidP="00BE3AFF">
            <w:pPr>
              <w:pStyle w:val="af5"/>
            </w:pPr>
            <w:r>
              <w:rPr>
                <w:rFonts w:hint="eastAsia"/>
              </w:rPr>
              <w:t>允许对于商户操作员和商户负责人发商户操作员卡</w:t>
            </w:r>
          </w:p>
          <w:p w:rsidR="00D21475" w:rsidRDefault="00D21475" w:rsidP="00BE3AFF">
            <w:pPr>
              <w:pStyle w:val="af5"/>
            </w:pPr>
            <w:r>
              <w:rPr>
                <w:rFonts w:hint="eastAsia"/>
              </w:rPr>
              <w:t>操作员卡支持操作员卡密码和卡片有效期，发卡时自动写入有效期</w:t>
            </w:r>
          </w:p>
          <w:p w:rsidR="00F42C62" w:rsidRDefault="00523315" w:rsidP="00BE3AFF">
            <w:pPr>
              <w:pStyle w:val="af5"/>
            </w:pPr>
            <w:r>
              <w:rPr>
                <w:rFonts w:hint="eastAsia"/>
              </w:rPr>
              <w:t>发卡时系统自动生成操作员卡流水号，并自动完成写卡过程</w:t>
            </w:r>
          </w:p>
          <w:p w:rsidR="00523315" w:rsidRDefault="00523315" w:rsidP="00BE3AFF">
            <w:pPr>
              <w:pStyle w:val="af5"/>
            </w:pPr>
            <w:r>
              <w:rPr>
                <w:rFonts w:hint="eastAsia"/>
              </w:rPr>
              <w:t>写卡过程中，如果出现写卡失败，自动判断是由于卡片扇区不可</w:t>
            </w:r>
            <w:proofErr w:type="gramStart"/>
            <w:r>
              <w:rPr>
                <w:rFonts w:hint="eastAsia"/>
              </w:rPr>
              <w:t>写还是</w:t>
            </w:r>
            <w:proofErr w:type="gramEnd"/>
            <w:r>
              <w:rPr>
                <w:rFonts w:hint="eastAsia"/>
              </w:rPr>
              <w:t>卡片可写但写卡过程中失败。对于卡片可写</w:t>
            </w:r>
            <w:r>
              <w:rPr>
                <w:rFonts w:hint="eastAsia"/>
              </w:rPr>
              <w:lastRenderedPageBreak/>
              <w:t>但写</w:t>
            </w:r>
            <w:proofErr w:type="gramStart"/>
            <w:r>
              <w:rPr>
                <w:rFonts w:hint="eastAsia"/>
              </w:rPr>
              <w:t>卡失败</w:t>
            </w:r>
            <w:proofErr w:type="gramEnd"/>
            <w:r>
              <w:rPr>
                <w:rFonts w:hint="eastAsia"/>
              </w:rPr>
              <w:t>的情况，系统自动进行卡片回收，并给出相关报错提示。</w:t>
            </w:r>
          </w:p>
          <w:p w:rsidR="00523315" w:rsidRDefault="00523315" w:rsidP="00BE3AFF">
            <w:pPr>
              <w:pStyle w:val="af5"/>
            </w:pPr>
            <w:r>
              <w:rPr>
                <w:rFonts w:hint="eastAsia"/>
              </w:rPr>
              <w:t>发卡后，系统自动生成操作员卡</w:t>
            </w:r>
            <w:r w:rsidR="00C2437E">
              <w:rPr>
                <w:rFonts w:hint="eastAsia"/>
              </w:rPr>
              <w:t>黑</w:t>
            </w:r>
            <w:r>
              <w:rPr>
                <w:rFonts w:hint="eastAsia"/>
              </w:rPr>
              <w:t>白名单下载任务</w:t>
            </w:r>
          </w:p>
          <w:p w:rsidR="00CE3EC3" w:rsidRPr="00523315" w:rsidRDefault="00CE3EC3" w:rsidP="00BE3AFF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185B8B" w:rsidRPr="00BE3AFF" w:rsidRDefault="00185B8B" w:rsidP="00BE3AFF">
            <w:pPr>
              <w:pStyle w:val="22"/>
            </w:pPr>
          </w:p>
        </w:tc>
      </w:tr>
      <w:tr w:rsidR="00185B8B" w:rsidRPr="0038087E" w:rsidTr="006937E9">
        <w:tc>
          <w:tcPr>
            <w:tcW w:w="1135" w:type="dxa"/>
            <w:vAlign w:val="center"/>
          </w:tcPr>
          <w:p w:rsidR="00185B8B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2012</w:t>
            </w:r>
          </w:p>
        </w:tc>
        <w:tc>
          <w:tcPr>
            <w:tcW w:w="1701" w:type="dxa"/>
            <w:vAlign w:val="center"/>
          </w:tcPr>
          <w:p w:rsidR="00185B8B" w:rsidRPr="00BE3AFF" w:rsidRDefault="00185B8B" w:rsidP="006937E9">
            <w:pPr>
              <w:pStyle w:val="22"/>
            </w:pPr>
            <w:r>
              <w:rPr>
                <w:rFonts w:hint="eastAsia"/>
              </w:rPr>
              <w:t>商户</w:t>
            </w:r>
            <w:r w:rsidRPr="00BE3AFF">
              <w:rPr>
                <w:rFonts w:hint="eastAsia"/>
              </w:rPr>
              <w:t>操作员卡挂失</w:t>
            </w:r>
            <w:r>
              <w:rPr>
                <w:rFonts w:hint="eastAsia"/>
              </w:rPr>
              <w:t>与解挂</w:t>
            </w:r>
          </w:p>
        </w:tc>
        <w:tc>
          <w:tcPr>
            <w:tcW w:w="5528" w:type="dxa"/>
            <w:vAlign w:val="center"/>
          </w:tcPr>
          <w:p w:rsidR="00185B8B" w:rsidRDefault="00523315" w:rsidP="00BE3AFF">
            <w:pPr>
              <w:pStyle w:val="af5"/>
            </w:pPr>
            <w:r>
              <w:rPr>
                <w:rFonts w:hint="eastAsia"/>
              </w:rPr>
              <w:t>当商户操作员卡丢失或挂失后找到，系统允许进行卡片的挂失和解挂。</w:t>
            </w:r>
          </w:p>
          <w:p w:rsidR="00523315" w:rsidRPr="00523315" w:rsidRDefault="00523315" w:rsidP="00BE3AFF">
            <w:pPr>
              <w:pStyle w:val="af5"/>
            </w:pPr>
            <w:r>
              <w:rPr>
                <w:rFonts w:hint="eastAsia"/>
              </w:rPr>
              <w:t>系统自动生成操作员卡</w:t>
            </w:r>
            <w:r w:rsidR="007E5F28">
              <w:rPr>
                <w:rFonts w:hint="eastAsia"/>
              </w:rPr>
              <w:t>黑</w:t>
            </w:r>
            <w:r>
              <w:rPr>
                <w:rFonts w:hint="eastAsia"/>
              </w:rPr>
              <w:t>白名单下载任务</w:t>
            </w:r>
          </w:p>
        </w:tc>
        <w:tc>
          <w:tcPr>
            <w:tcW w:w="851" w:type="dxa"/>
            <w:vAlign w:val="center"/>
          </w:tcPr>
          <w:p w:rsidR="00185B8B" w:rsidRPr="00BE3AFF" w:rsidRDefault="00185B8B" w:rsidP="00BE3AFF">
            <w:pPr>
              <w:pStyle w:val="22"/>
            </w:pPr>
          </w:p>
        </w:tc>
      </w:tr>
      <w:tr w:rsidR="00185B8B" w:rsidRPr="0038087E" w:rsidTr="006937E9">
        <w:tc>
          <w:tcPr>
            <w:tcW w:w="1135" w:type="dxa"/>
            <w:vAlign w:val="center"/>
          </w:tcPr>
          <w:p w:rsidR="00185B8B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2013</w:t>
            </w:r>
          </w:p>
        </w:tc>
        <w:tc>
          <w:tcPr>
            <w:tcW w:w="1701" w:type="dxa"/>
            <w:vAlign w:val="center"/>
          </w:tcPr>
          <w:p w:rsidR="00185B8B" w:rsidRPr="00BE3AFF" w:rsidRDefault="00185B8B" w:rsidP="006937E9">
            <w:pPr>
              <w:pStyle w:val="22"/>
            </w:pPr>
            <w:r>
              <w:rPr>
                <w:rFonts w:hint="eastAsia"/>
              </w:rPr>
              <w:t>商户</w:t>
            </w:r>
            <w:r w:rsidRPr="00BE3AFF">
              <w:rPr>
                <w:rFonts w:hint="eastAsia"/>
              </w:rPr>
              <w:t>操作员卡回收</w:t>
            </w:r>
          </w:p>
        </w:tc>
        <w:tc>
          <w:tcPr>
            <w:tcW w:w="5528" w:type="dxa"/>
            <w:vAlign w:val="center"/>
          </w:tcPr>
          <w:p w:rsidR="00185B8B" w:rsidRDefault="00D21475" w:rsidP="00BE3AFF">
            <w:pPr>
              <w:pStyle w:val="af5"/>
            </w:pPr>
            <w:r>
              <w:rPr>
                <w:rFonts w:hint="eastAsia"/>
              </w:rPr>
              <w:t>提供操作员卡回收功能</w:t>
            </w:r>
          </w:p>
          <w:p w:rsidR="00D21475" w:rsidRDefault="00D21475" w:rsidP="00BE3AFF">
            <w:pPr>
              <w:pStyle w:val="af5"/>
            </w:pPr>
            <w:r>
              <w:rPr>
                <w:rFonts w:hint="eastAsia"/>
              </w:rPr>
              <w:t>按回收按钮后，</w:t>
            </w:r>
            <w:r w:rsidR="00C2437E">
              <w:rPr>
                <w:rFonts w:hint="eastAsia"/>
              </w:rPr>
              <w:t>系统自动进行卡片初始化操作</w:t>
            </w:r>
          </w:p>
          <w:p w:rsidR="00C2437E" w:rsidRDefault="00C2437E" w:rsidP="00BE3AFF">
            <w:pPr>
              <w:pStyle w:val="af5"/>
            </w:pPr>
            <w:r>
              <w:rPr>
                <w:rFonts w:hint="eastAsia"/>
              </w:rPr>
              <w:t>如果回收成功，则该操作员卡卡流水号允许再次被系统使用</w:t>
            </w:r>
          </w:p>
          <w:p w:rsidR="00C2437E" w:rsidRPr="00C2437E" w:rsidRDefault="00C2437E" w:rsidP="00BE3AFF">
            <w:pPr>
              <w:pStyle w:val="af5"/>
            </w:pPr>
            <w:r>
              <w:rPr>
                <w:rFonts w:hint="eastAsia"/>
              </w:rPr>
              <w:t>如果回收失败，则系统自动生成黑白名单下载任务</w:t>
            </w:r>
            <w:r w:rsidR="003455A2">
              <w:rPr>
                <w:rFonts w:hint="eastAsia"/>
              </w:rPr>
              <w:t>，该流水不允许被再次使用</w:t>
            </w:r>
          </w:p>
        </w:tc>
        <w:tc>
          <w:tcPr>
            <w:tcW w:w="851" w:type="dxa"/>
            <w:vAlign w:val="center"/>
          </w:tcPr>
          <w:p w:rsidR="00185B8B" w:rsidRPr="00BE3AFF" w:rsidRDefault="00185B8B" w:rsidP="00BE3AFF">
            <w:pPr>
              <w:pStyle w:val="22"/>
            </w:pPr>
          </w:p>
        </w:tc>
      </w:tr>
      <w:tr w:rsidR="00185B8B" w:rsidRPr="0038087E" w:rsidTr="006937E9">
        <w:tc>
          <w:tcPr>
            <w:tcW w:w="1135" w:type="dxa"/>
            <w:vAlign w:val="center"/>
          </w:tcPr>
          <w:p w:rsidR="00185B8B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2014</w:t>
            </w:r>
          </w:p>
        </w:tc>
        <w:tc>
          <w:tcPr>
            <w:tcW w:w="1701" w:type="dxa"/>
            <w:vAlign w:val="center"/>
          </w:tcPr>
          <w:p w:rsidR="00185B8B" w:rsidRPr="00BE3AFF" w:rsidRDefault="00185B8B" w:rsidP="006937E9">
            <w:pPr>
              <w:pStyle w:val="22"/>
            </w:pPr>
            <w:r>
              <w:rPr>
                <w:rFonts w:hint="eastAsia"/>
              </w:rPr>
              <w:t>商户</w:t>
            </w:r>
            <w:r w:rsidRPr="00BE3AFF">
              <w:rPr>
                <w:rFonts w:hint="eastAsia"/>
              </w:rPr>
              <w:t>操作员卡</w:t>
            </w:r>
            <w:r>
              <w:rPr>
                <w:rFonts w:hint="eastAsia"/>
              </w:rPr>
              <w:t>信息修改</w:t>
            </w:r>
          </w:p>
        </w:tc>
        <w:tc>
          <w:tcPr>
            <w:tcW w:w="5528" w:type="dxa"/>
            <w:vAlign w:val="center"/>
          </w:tcPr>
          <w:p w:rsidR="00253E8D" w:rsidRDefault="00253E8D" w:rsidP="00BE3AFF">
            <w:pPr>
              <w:pStyle w:val="af5"/>
            </w:pPr>
            <w:r>
              <w:rPr>
                <w:rFonts w:hint="eastAsia"/>
              </w:rPr>
              <w:t>允许修改操作员信息，修改后，系统自动改写数据库中相关字段的数据</w:t>
            </w:r>
          </w:p>
          <w:p w:rsidR="00253E8D" w:rsidRPr="00253E8D" w:rsidRDefault="00253E8D" w:rsidP="00BE3AFF">
            <w:pPr>
              <w:pStyle w:val="af5"/>
            </w:pPr>
            <w:r>
              <w:rPr>
                <w:rFonts w:hint="eastAsia"/>
              </w:rPr>
              <w:t>修改姓名时，自动判断是否会与其他操作员存在重名（某一客户范围内）</w:t>
            </w:r>
          </w:p>
          <w:p w:rsidR="00185B8B" w:rsidRDefault="00253E8D" w:rsidP="00BE3AFF">
            <w:pPr>
              <w:pStyle w:val="af5"/>
            </w:pPr>
            <w:r>
              <w:rPr>
                <w:rFonts w:hint="eastAsia"/>
              </w:rPr>
              <w:t>允许操作员设置操作员密码，同时完成写卡操作</w:t>
            </w:r>
          </w:p>
          <w:p w:rsidR="00CE3EC3" w:rsidRPr="00E0224B" w:rsidRDefault="00CE3EC3" w:rsidP="00BE3AFF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185B8B" w:rsidRPr="00BE3AFF" w:rsidRDefault="00185B8B" w:rsidP="00BE3AFF">
            <w:pPr>
              <w:pStyle w:val="22"/>
            </w:pPr>
          </w:p>
        </w:tc>
      </w:tr>
      <w:tr w:rsidR="00185B8B" w:rsidRPr="0038087E" w:rsidTr="006937E9">
        <w:tc>
          <w:tcPr>
            <w:tcW w:w="1135" w:type="dxa"/>
            <w:vAlign w:val="center"/>
          </w:tcPr>
          <w:p w:rsidR="00185B8B" w:rsidRPr="00BE3AFF" w:rsidRDefault="00137A3D" w:rsidP="00BE3AFF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2015</w:t>
            </w:r>
          </w:p>
        </w:tc>
        <w:tc>
          <w:tcPr>
            <w:tcW w:w="1701" w:type="dxa"/>
            <w:vAlign w:val="center"/>
          </w:tcPr>
          <w:p w:rsidR="00185B8B" w:rsidRDefault="00185B8B" w:rsidP="006937E9">
            <w:pPr>
              <w:pStyle w:val="22"/>
            </w:pPr>
            <w:r>
              <w:rPr>
                <w:rFonts w:hint="eastAsia"/>
              </w:rPr>
              <w:t>商户操作员卡信息查询打印</w:t>
            </w:r>
          </w:p>
        </w:tc>
        <w:tc>
          <w:tcPr>
            <w:tcW w:w="5528" w:type="dxa"/>
            <w:vAlign w:val="center"/>
          </w:tcPr>
          <w:p w:rsidR="00185B8B" w:rsidRDefault="00FA139D" w:rsidP="00BE3AFF">
            <w:pPr>
              <w:pStyle w:val="af5"/>
            </w:pPr>
            <w:r>
              <w:rPr>
                <w:rFonts w:hint="eastAsia"/>
              </w:rPr>
              <w:t>可以选择查询某一商户的或全部商户的操作员信息，允许选择是否包含下级商户</w:t>
            </w:r>
          </w:p>
          <w:p w:rsidR="00B00B4E" w:rsidRDefault="00B00B4E" w:rsidP="00BE3AFF">
            <w:pPr>
              <w:pStyle w:val="af5"/>
            </w:pPr>
            <w:r>
              <w:rPr>
                <w:rFonts w:hint="eastAsia"/>
              </w:rPr>
              <w:t>以表格形式</w:t>
            </w:r>
            <w:r w:rsidR="004F37C3">
              <w:rPr>
                <w:rFonts w:hint="eastAsia"/>
              </w:rPr>
              <w:t>查询</w:t>
            </w:r>
            <w:r>
              <w:rPr>
                <w:rFonts w:hint="eastAsia"/>
              </w:rPr>
              <w:t>打印</w:t>
            </w:r>
          </w:p>
          <w:p w:rsidR="00FA139D" w:rsidRDefault="00B275C7" w:rsidP="00BE3AFF">
            <w:pPr>
              <w:pStyle w:val="af5"/>
            </w:pPr>
            <w:r>
              <w:rPr>
                <w:rFonts w:hint="eastAsia"/>
              </w:rPr>
              <w:t>查询</w:t>
            </w:r>
            <w:r w:rsidR="00CD4973">
              <w:rPr>
                <w:rFonts w:hint="eastAsia"/>
              </w:rPr>
              <w:t>打印</w:t>
            </w:r>
            <w:r>
              <w:rPr>
                <w:rFonts w:hint="eastAsia"/>
              </w:rPr>
              <w:t>的字段包括商户名称、操作员姓名、操作员</w:t>
            </w:r>
            <w:r w:rsidR="00CE46E9">
              <w:rPr>
                <w:rFonts w:hint="eastAsia"/>
              </w:rPr>
              <w:t>授权操作的终端机具列表（机号和机具名称</w:t>
            </w:r>
            <w:r w:rsidR="006D62C9">
              <w:rPr>
                <w:rFonts w:hint="eastAsia"/>
              </w:rPr>
              <w:t>，以</w:t>
            </w:r>
            <w:r w:rsidR="006D62C9">
              <w:rPr>
                <w:rFonts w:hint="eastAsia"/>
              </w:rPr>
              <w:t>;</w:t>
            </w:r>
            <w:r w:rsidR="006D62C9">
              <w:rPr>
                <w:rFonts w:hint="eastAsia"/>
              </w:rPr>
              <w:t>分隔</w:t>
            </w:r>
            <w:r w:rsidR="00CE46E9">
              <w:rPr>
                <w:rFonts w:hint="eastAsia"/>
              </w:rPr>
              <w:t>）</w:t>
            </w:r>
          </w:p>
          <w:p w:rsidR="00FF344D" w:rsidRPr="00FA139D" w:rsidRDefault="00FF344D" w:rsidP="00BE3AFF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185B8B" w:rsidRPr="00B00B4E" w:rsidRDefault="00185B8B" w:rsidP="00BE3AFF">
            <w:pPr>
              <w:pStyle w:val="22"/>
            </w:pPr>
          </w:p>
        </w:tc>
      </w:tr>
    </w:tbl>
    <w:p w:rsidR="00043D5B" w:rsidRDefault="00043D5B" w:rsidP="00326067">
      <w:pPr>
        <w:ind w:firstLine="420"/>
      </w:pPr>
    </w:p>
    <w:p w:rsidR="004401A9" w:rsidRDefault="0020604B" w:rsidP="004401A9">
      <w:pPr>
        <w:pStyle w:val="3"/>
      </w:pPr>
      <w:bookmarkStart w:id="62" w:name="_Toc509062412"/>
      <w:r>
        <w:rPr>
          <w:rFonts w:hint="eastAsia"/>
        </w:rPr>
        <w:t>请假</w:t>
      </w:r>
      <w:r w:rsidR="004401A9">
        <w:rPr>
          <w:rFonts w:hint="eastAsia"/>
        </w:rPr>
        <w:t>管理</w:t>
      </w:r>
      <w:bookmarkEnd w:id="62"/>
    </w:p>
    <w:p w:rsidR="009E30C5" w:rsidRDefault="009E30C5" w:rsidP="00326067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38087E" w:rsidRPr="00F93BD8" w:rsidTr="006E2C0A">
        <w:tc>
          <w:tcPr>
            <w:tcW w:w="1135" w:type="dxa"/>
            <w:vAlign w:val="center"/>
          </w:tcPr>
          <w:p w:rsidR="0038087E" w:rsidRPr="0038087E" w:rsidRDefault="0038087E" w:rsidP="0038087E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38087E" w:rsidRPr="0038087E" w:rsidRDefault="00984A19" w:rsidP="0038087E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38087E" w:rsidRPr="0038087E" w:rsidRDefault="0038087E" w:rsidP="0038087E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38087E" w:rsidRPr="0038087E" w:rsidRDefault="0038087E" w:rsidP="0038087E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A43071" w:rsidRPr="0038087E" w:rsidTr="00BB2277">
        <w:tc>
          <w:tcPr>
            <w:tcW w:w="1135" w:type="dxa"/>
            <w:vAlign w:val="center"/>
          </w:tcPr>
          <w:p w:rsidR="00A43071" w:rsidRPr="0038087E" w:rsidRDefault="00601F69" w:rsidP="00601F69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3001</w:t>
            </w:r>
          </w:p>
        </w:tc>
        <w:tc>
          <w:tcPr>
            <w:tcW w:w="1701" w:type="dxa"/>
            <w:vAlign w:val="center"/>
          </w:tcPr>
          <w:p w:rsidR="00A43071" w:rsidRPr="00BB2277" w:rsidRDefault="00AC4407" w:rsidP="00BB2277">
            <w:pPr>
              <w:pStyle w:val="22"/>
            </w:pPr>
            <w:r w:rsidRPr="00BB2277">
              <w:rPr>
                <w:rFonts w:hint="eastAsia"/>
              </w:rPr>
              <w:t>终端机具</w:t>
            </w:r>
            <w:r w:rsidR="00043D5B" w:rsidRPr="00BB2277">
              <w:rPr>
                <w:rFonts w:hint="eastAsia"/>
              </w:rPr>
              <w:t>信息</w:t>
            </w:r>
            <w:r w:rsidR="00210856" w:rsidRPr="00BB2277">
              <w:rPr>
                <w:rFonts w:hint="eastAsia"/>
              </w:rPr>
              <w:t>管理</w:t>
            </w:r>
          </w:p>
        </w:tc>
        <w:tc>
          <w:tcPr>
            <w:tcW w:w="5528" w:type="dxa"/>
            <w:vAlign w:val="center"/>
          </w:tcPr>
          <w:p w:rsidR="00BB2277" w:rsidRDefault="00C51DFF" w:rsidP="00C51DFF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C51DFF" w:rsidRDefault="00C51DFF" w:rsidP="00C51DFF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</w:t>
            </w:r>
            <w:r w:rsidR="00BB2277">
              <w:rPr>
                <w:rFonts w:hint="eastAsia"/>
              </w:rPr>
              <w:t>。</w:t>
            </w:r>
          </w:p>
          <w:p w:rsidR="00C51DFF" w:rsidRDefault="00C51DFF" w:rsidP="00C51DFF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</w:t>
            </w:r>
            <w:r w:rsidR="006124F2">
              <w:rPr>
                <w:rFonts w:hint="eastAsia"/>
              </w:rPr>
              <w:t>、机号</w:t>
            </w:r>
            <w:r w:rsidR="001326A8">
              <w:rPr>
                <w:rFonts w:hint="eastAsia"/>
              </w:rPr>
              <w:t>等敏感信息</w:t>
            </w:r>
            <w:r>
              <w:rPr>
                <w:rFonts w:hint="eastAsia"/>
              </w:rPr>
              <w:t>是否存在重复</w:t>
            </w:r>
            <w:r w:rsidR="001326A8">
              <w:rPr>
                <w:rFonts w:hint="eastAsia"/>
              </w:rPr>
              <w:t>，如果有重复，则不允许修改。</w:t>
            </w:r>
          </w:p>
          <w:p w:rsidR="00C51DFF" w:rsidRDefault="00C51DFF" w:rsidP="00C51DFF">
            <w:pPr>
              <w:pStyle w:val="af5"/>
            </w:pPr>
            <w:r>
              <w:rPr>
                <w:rFonts w:hint="eastAsia"/>
              </w:rPr>
              <w:t>在做</w:t>
            </w:r>
            <w:r w:rsidR="001326A8">
              <w:rPr>
                <w:rFonts w:hint="eastAsia"/>
              </w:rPr>
              <w:t>机具信息</w:t>
            </w:r>
            <w:r>
              <w:rPr>
                <w:rFonts w:hint="eastAsia"/>
              </w:rPr>
              <w:t>删除时，系统</w:t>
            </w:r>
            <w:r w:rsidR="001326A8">
              <w:rPr>
                <w:rFonts w:hint="eastAsia"/>
              </w:rPr>
              <w:t>从统计表查询是否存在该机具的交易数据，如果存在，则不允许删除</w:t>
            </w:r>
          </w:p>
          <w:p w:rsidR="00A43071" w:rsidRDefault="001326A8" w:rsidP="00C51DFF">
            <w:pPr>
              <w:pStyle w:val="af5"/>
            </w:pPr>
            <w:r>
              <w:rPr>
                <w:rFonts w:hint="eastAsia"/>
              </w:rPr>
              <w:t>终端机具</w:t>
            </w:r>
            <w:r w:rsidR="00C51DFF">
              <w:rPr>
                <w:rFonts w:hint="eastAsia"/>
              </w:rPr>
              <w:t>信息删除操作实际上是修改该条记录的状态字段，不实际删除该记录，防止由于信息删除而造成的历史账务查数据询问题</w:t>
            </w:r>
          </w:p>
          <w:p w:rsidR="00CE3EC3" w:rsidRPr="0038087E" w:rsidRDefault="00CE3EC3" w:rsidP="00C51DFF">
            <w:pPr>
              <w:pStyle w:val="af5"/>
            </w:pPr>
            <w:r>
              <w:rPr>
                <w:rFonts w:hint="eastAsia"/>
              </w:rPr>
              <w:lastRenderedPageBreak/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A43071" w:rsidRPr="0038087E" w:rsidRDefault="00A43071" w:rsidP="0038087E">
            <w:pPr>
              <w:pStyle w:val="22"/>
            </w:pPr>
          </w:p>
        </w:tc>
      </w:tr>
      <w:tr w:rsidR="00AC4407" w:rsidRPr="0038087E" w:rsidTr="00BB2277">
        <w:tc>
          <w:tcPr>
            <w:tcW w:w="1135" w:type="dxa"/>
            <w:vAlign w:val="center"/>
          </w:tcPr>
          <w:p w:rsidR="00AC4407" w:rsidRPr="0038087E" w:rsidRDefault="00601F69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3002</w:t>
            </w:r>
          </w:p>
        </w:tc>
        <w:tc>
          <w:tcPr>
            <w:tcW w:w="1701" w:type="dxa"/>
            <w:vAlign w:val="center"/>
          </w:tcPr>
          <w:p w:rsidR="00AC4407" w:rsidRPr="00BB2277" w:rsidRDefault="00AC4407" w:rsidP="00BB2277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AC4407" w:rsidRDefault="00B76257" w:rsidP="0038087E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</w:t>
            </w:r>
            <w:r w:rsidR="00302629">
              <w:rPr>
                <w:rFonts w:hint="eastAsia"/>
              </w:rPr>
              <w:t>、区域等</w:t>
            </w:r>
            <w:r>
              <w:rPr>
                <w:rFonts w:hint="eastAsia"/>
              </w:rPr>
              <w:t>信息</w:t>
            </w:r>
          </w:p>
          <w:p w:rsidR="00B76257" w:rsidRDefault="00302629" w:rsidP="0038087E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302629" w:rsidRPr="00302629" w:rsidRDefault="00302629" w:rsidP="0078274F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</w:t>
            </w:r>
            <w:r w:rsidR="009C32B7">
              <w:rPr>
                <w:rFonts w:hint="eastAsia"/>
              </w:rPr>
              <w:t>，所有设备均隶属于</w:t>
            </w:r>
            <w:r w:rsidR="00E1265E">
              <w:rPr>
                <w:rFonts w:hint="eastAsia"/>
              </w:rPr>
              <w:t>系统</w:t>
            </w:r>
            <w:r w:rsidR="0078274F">
              <w:rPr>
                <w:rFonts w:hint="eastAsia"/>
              </w:rPr>
              <w:t>预置的</w:t>
            </w:r>
            <w:r w:rsidR="009C32B7">
              <w:rPr>
                <w:rFonts w:hint="eastAsia"/>
              </w:rPr>
              <w:t>商户</w:t>
            </w:r>
          </w:p>
        </w:tc>
        <w:tc>
          <w:tcPr>
            <w:tcW w:w="851" w:type="dxa"/>
            <w:vAlign w:val="center"/>
          </w:tcPr>
          <w:p w:rsidR="00AC4407" w:rsidRPr="0038087E" w:rsidRDefault="00AC4407" w:rsidP="0038087E">
            <w:pPr>
              <w:pStyle w:val="22"/>
            </w:pPr>
          </w:p>
        </w:tc>
      </w:tr>
      <w:tr w:rsidR="00AC4407" w:rsidRPr="0038087E" w:rsidTr="00BB2277">
        <w:tc>
          <w:tcPr>
            <w:tcW w:w="1135" w:type="dxa"/>
            <w:vAlign w:val="center"/>
          </w:tcPr>
          <w:p w:rsidR="00AC4407" w:rsidRPr="0038087E" w:rsidRDefault="00601F69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3003</w:t>
            </w:r>
          </w:p>
        </w:tc>
        <w:tc>
          <w:tcPr>
            <w:tcW w:w="1701" w:type="dxa"/>
            <w:vAlign w:val="center"/>
          </w:tcPr>
          <w:p w:rsidR="00AC4407" w:rsidRPr="00BB2277" w:rsidRDefault="00AC4407" w:rsidP="00BB2277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AC4407" w:rsidRDefault="004E36AD" w:rsidP="0038087E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4E36AD" w:rsidRDefault="00506F6C" w:rsidP="0038087E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915677" w:rsidRPr="004E36AD" w:rsidRDefault="00915677" w:rsidP="0038087E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AC4407" w:rsidRPr="0038087E" w:rsidRDefault="00AC4407" w:rsidP="0038087E">
            <w:pPr>
              <w:pStyle w:val="22"/>
            </w:pPr>
          </w:p>
        </w:tc>
      </w:tr>
      <w:tr w:rsidR="00AC4407" w:rsidRPr="0038087E" w:rsidTr="00BB2277">
        <w:tc>
          <w:tcPr>
            <w:tcW w:w="1135" w:type="dxa"/>
            <w:vAlign w:val="center"/>
          </w:tcPr>
          <w:p w:rsidR="00AC4407" w:rsidRPr="0038087E" w:rsidRDefault="00601F69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3004</w:t>
            </w:r>
          </w:p>
        </w:tc>
        <w:tc>
          <w:tcPr>
            <w:tcW w:w="1701" w:type="dxa"/>
            <w:vAlign w:val="center"/>
          </w:tcPr>
          <w:p w:rsidR="00AC4407" w:rsidRPr="00BB2277" w:rsidRDefault="00AC4407" w:rsidP="00BB2277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AC4407" w:rsidRDefault="00C9155C" w:rsidP="0038087E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C9155C" w:rsidRDefault="00C9155C" w:rsidP="0038087E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C9155C" w:rsidRDefault="00C9155C" w:rsidP="0038087E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C9155C" w:rsidRDefault="00C9155C" w:rsidP="0038087E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C9155C" w:rsidRDefault="00C9155C" w:rsidP="0038087E">
            <w:pPr>
              <w:pStyle w:val="af5"/>
            </w:pPr>
            <w:r>
              <w:rPr>
                <w:rFonts w:hint="eastAsia"/>
              </w:rPr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C9155C" w:rsidRPr="00C9155C" w:rsidRDefault="00C9155C" w:rsidP="0038087E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AC4407" w:rsidRPr="0038087E" w:rsidRDefault="00AC4407" w:rsidP="0038087E">
            <w:pPr>
              <w:pStyle w:val="22"/>
            </w:pPr>
          </w:p>
        </w:tc>
      </w:tr>
      <w:tr w:rsidR="00AC4407" w:rsidRPr="0038087E" w:rsidTr="00BB2277">
        <w:tc>
          <w:tcPr>
            <w:tcW w:w="1135" w:type="dxa"/>
            <w:vAlign w:val="center"/>
          </w:tcPr>
          <w:p w:rsidR="00AC4407" w:rsidRPr="0038087E" w:rsidRDefault="00601F69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3005</w:t>
            </w:r>
          </w:p>
        </w:tc>
        <w:tc>
          <w:tcPr>
            <w:tcW w:w="1701" w:type="dxa"/>
            <w:vAlign w:val="center"/>
          </w:tcPr>
          <w:p w:rsidR="00AC4407" w:rsidRPr="00BB2277" w:rsidRDefault="00AC4407" w:rsidP="00BB2277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AC4407" w:rsidRDefault="00C77D62" w:rsidP="0038087E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4526AE" w:rsidRPr="004526AE" w:rsidRDefault="00C77D62" w:rsidP="0038087E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</w:t>
            </w:r>
            <w:r w:rsidR="004526AE">
              <w:rPr>
                <w:rFonts w:hint="eastAsia"/>
              </w:rPr>
              <w:t>，自动生成网络连接配置文件。该</w:t>
            </w:r>
            <w:r w:rsidR="004526AE">
              <w:rPr>
                <w:rFonts w:hint="eastAsia"/>
              </w:rPr>
              <w:t>WINFORM</w:t>
            </w:r>
            <w:r w:rsidR="004526AE">
              <w:rPr>
                <w:rFonts w:hint="eastAsia"/>
              </w:rPr>
              <w:t>程序通过</w:t>
            </w:r>
            <w:r w:rsidR="004526AE">
              <w:rPr>
                <w:rFonts w:hint="eastAsia"/>
              </w:rPr>
              <w:t>WEBSERVICE</w:t>
            </w:r>
            <w:r w:rsidR="004526AE">
              <w:rPr>
                <w:rFonts w:hint="eastAsia"/>
              </w:rPr>
              <w:t>接口与平台连接</w:t>
            </w:r>
            <w:r w:rsidR="004A5968">
              <w:rPr>
                <w:rFonts w:hint="eastAsia"/>
              </w:rPr>
              <w:t>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AC4407" w:rsidRPr="0038087E" w:rsidRDefault="00AC4407" w:rsidP="0038087E">
            <w:pPr>
              <w:pStyle w:val="22"/>
            </w:pPr>
          </w:p>
        </w:tc>
      </w:tr>
      <w:tr w:rsidR="00AC4407" w:rsidRPr="0038087E" w:rsidTr="00BB2277">
        <w:tc>
          <w:tcPr>
            <w:tcW w:w="1135" w:type="dxa"/>
            <w:vAlign w:val="center"/>
          </w:tcPr>
          <w:p w:rsidR="00AC4407" w:rsidRPr="0038087E" w:rsidRDefault="00601F69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3006</w:t>
            </w:r>
          </w:p>
        </w:tc>
        <w:tc>
          <w:tcPr>
            <w:tcW w:w="1701" w:type="dxa"/>
            <w:vAlign w:val="center"/>
          </w:tcPr>
          <w:p w:rsidR="00AC4407" w:rsidRPr="00BB2277" w:rsidRDefault="00AC4407" w:rsidP="00BB2277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AC4407" w:rsidRDefault="00CB437C" w:rsidP="0038087E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6533DC" w:rsidRPr="0038087E" w:rsidRDefault="006533DC" w:rsidP="0038087E">
            <w:pPr>
              <w:pStyle w:val="af5"/>
            </w:pPr>
            <w:r>
              <w:rPr>
                <w:rFonts w:hint="eastAsia"/>
              </w:rPr>
              <w:t>不同的是，批量入网操作允许设置一个</w:t>
            </w:r>
            <w:r w:rsidR="00A7459D">
              <w:rPr>
                <w:rFonts w:hint="eastAsia"/>
              </w:rPr>
              <w:t>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AC4407" w:rsidRPr="0038087E" w:rsidRDefault="00AC4407" w:rsidP="0038087E">
            <w:pPr>
              <w:pStyle w:val="22"/>
            </w:pPr>
          </w:p>
        </w:tc>
      </w:tr>
      <w:tr w:rsidR="00AC4407" w:rsidRPr="0038087E" w:rsidTr="00BB2277">
        <w:tc>
          <w:tcPr>
            <w:tcW w:w="1135" w:type="dxa"/>
            <w:vAlign w:val="center"/>
          </w:tcPr>
          <w:p w:rsidR="00AC4407" w:rsidRPr="0038087E" w:rsidRDefault="00601F69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3007</w:t>
            </w:r>
          </w:p>
        </w:tc>
        <w:tc>
          <w:tcPr>
            <w:tcW w:w="1701" w:type="dxa"/>
            <w:vAlign w:val="center"/>
          </w:tcPr>
          <w:p w:rsidR="00AC4407" w:rsidRPr="00BB2277" w:rsidRDefault="00AC4407" w:rsidP="00BB2277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AC4407" w:rsidRDefault="00CA1AE9" w:rsidP="0038087E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CA1AE9" w:rsidRDefault="00CA1AE9" w:rsidP="0038087E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CA1AE9" w:rsidRPr="00CA1AE9" w:rsidRDefault="00CA1AE9" w:rsidP="0038087E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AC4407" w:rsidRPr="0038087E" w:rsidRDefault="00AC4407" w:rsidP="0038087E">
            <w:pPr>
              <w:pStyle w:val="22"/>
            </w:pPr>
          </w:p>
        </w:tc>
      </w:tr>
    </w:tbl>
    <w:p w:rsidR="0038087E" w:rsidRPr="0038087E" w:rsidRDefault="0038087E" w:rsidP="004570C8">
      <w:pPr>
        <w:ind w:firstLine="420"/>
      </w:pPr>
    </w:p>
    <w:p w:rsidR="00136DDF" w:rsidRDefault="00136DDF" w:rsidP="00326067">
      <w:pPr>
        <w:ind w:firstLine="420"/>
      </w:pPr>
    </w:p>
    <w:p w:rsidR="004F6609" w:rsidRDefault="0020604B" w:rsidP="004F6609">
      <w:pPr>
        <w:pStyle w:val="3"/>
      </w:pPr>
      <w:r>
        <w:rPr>
          <w:rFonts w:hint="eastAsia"/>
        </w:rPr>
        <w:lastRenderedPageBreak/>
        <w:t>数据查询</w:t>
      </w:r>
    </w:p>
    <w:p w:rsidR="004F6609" w:rsidRDefault="004F6609" w:rsidP="004F6609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38087E" w:rsidRPr="00F93BD8" w:rsidTr="0068671B">
        <w:tc>
          <w:tcPr>
            <w:tcW w:w="1135" w:type="dxa"/>
            <w:vAlign w:val="center"/>
          </w:tcPr>
          <w:p w:rsidR="0038087E" w:rsidRPr="0038087E" w:rsidRDefault="0038087E" w:rsidP="0038087E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38087E" w:rsidRPr="0038087E" w:rsidRDefault="00984A19" w:rsidP="0068671B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38087E" w:rsidRPr="0038087E" w:rsidRDefault="0038087E" w:rsidP="0038087E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38087E" w:rsidRPr="0038087E" w:rsidRDefault="0038087E" w:rsidP="0038087E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38087E" w:rsidRPr="00F93BD8" w:rsidTr="0068671B">
        <w:tc>
          <w:tcPr>
            <w:tcW w:w="1135" w:type="dxa"/>
            <w:vAlign w:val="center"/>
          </w:tcPr>
          <w:p w:rsidR="0038087E" w:rsidRPr="0038087E" w:rsidRDefault="00063B86" w:rsidP="00063B86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38087E" w:rsidRPr="0038087E" w:rsidRDefault="0038087E" w:rsidP="0068671B">
            <w:pPr>
              <w:pStyle w:val="22"/>
            </w:pPr>
            <w:r>
              <w:rPr>
                <w:rFonts w:hint="eastAsia"/>
              </w:rPr>
              <w:t>读取</w:t>
            </w:r>
            <w:r w:rsidR="005E3826">
              <w:rPr>
                <w:rFonts w:hint="eastAsia"/>
              </w:rPr>
              <w:t>终端机具</w:t>
            </w:r>
            <w:r>
              <w:rPr>
                <w:rFonts w:hint="eastAsia"/>
              </w:rPr>
              <w:t>状态</w:t>
            </w:r>
          </w:p>
        </w:tc>
        <w:tc>
          <w:tcPr>
            <w:tcW w:w="5528" w:type="dxa"/>
            <w:vAlign w:val="center"/>
          </w:tcPr>
          <w:p w:rsidR="0038087E" w:rsidRDefault="0068671B" w:rsidP="0038087E">
            <w:pPr>
              <w:pStyle w:val="af5"/>
            </w:pPr>
            <w:r>
              <w:rPr>
                <w:rFonts w:hint="eastAsia"/>
              </w:rPr>
              <w:t>允许对于一台</w:t>
            </w:r>
            <w:r w:rsidR="00013EE6">
              <w:rPr>
                <w:rFonts w:hint="eastAsia"/>
              </w:rPr>
              <w:t>或</w:t>
            </w:r>
            <w:r>
              <w:rPr>
                <w:rFonts w:hint="eastAsia"/>
              </w:rPr>
              <w:t>多台终端机具进行读取机具状态的操作</w:t>
            </w:r>
          </w:p>
          <w:p w:rsidR="00F9136F" w:rsidRDefault="00F9136F" w:rsidP="0038087E">
            <w:pPr>
              <w:pStyle w:val="af5"/>
            </w:pPr>
            <w:r>
              <w:rPr>
                <w:rFonts w:hint="eastAsia"/>
              </w:rPr>
              <w:t>状态信息包括：</w:t>
            </w:r>
            <w:r w:rsidR="0077514B">
              <w:rPr>
                <w:rFonts w:hint="eastAsia"/>
              </w:rPr>
              <w:t>机具图标，</w:t>
            </w:r>
            <w:r>
              <w:rPr>
                <w:rFonts w:hint="eastAsia"/>
              </w:rPr>
              <w:t>是否在线</w:t>
            </w:r>
            <w:r w:rsidR="0077514B">
              <w:rPr>
                <w:rFonts w:hint="eastAsia"/>
              </w:rPr>
              <w:t>（以图标形式显示）</w:t>
            </w:r>
            <w:r>
              <w:rPr>
                <w:rFonts w:hint="eastAsia"/>
              </w:rPr>
              <w:t>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68671B" w:rsidRDefault="0068671B" w:rsidP="0038087E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68671B" w:rsidRDefault="0068671B" w:rsidP="0038087E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142630" w:rsidRDefault="00142630" w:rsidP="0038087E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142630" w:rsidRDefault="00BF3FEC" w:rsidP="00BF3FEC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</w:t>
            </w:r>
            <w:r w:rsidR="0075377D">
              <w:rPr>
                <w:rFonts w:hint="eastAsia"/>
              </w:rPr>
              <w:t>（机具）</w:t>
            </w:r>
            <w:r>
              <w:rPr>
                <w:rFonts w:hint="eastAsia"/>
              </w:rPr>
              <w:t>加明显的背景色以提示用户注意</w:t>
            </w:r>
          </w:p>
          <w:p w:rsidR="006D146A" w:rsidRPr="00142630" w:rsidRDefault="006D146A" w:rsidP="00BF3FEC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38087E" w:rsidRPr="0038087E" w:rsidRDefault="0038087E" w:rsidP="0038087E">
            <w:pPr>
              <w:pStyle w:val="22"/>
            </w:pPr>
          </w:p>
        </w:tc>
      </w:tr>
      <w:tr w:rsidR="0038087E" w:rsidRPr="00F93BD8" w:rsidTr="0068671B">
        <w:tc>
          <w:tcPr>
            <w:tcW w:w="1135" w:type="dxa"/>
            <w:vAlign w:val="center"/>
          </w:tcPr>
          <w:p w:rsidR="0038087E" w:rsidRPr="0038087E" w:rsidRDefault="00063B86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4002</w:t>
            </w:r>
          </w:p>
        </w:tc>
        <w:tc>
          <w:tcPr>
            <w:tcW w:w="1701" w:type="dxa"/>
            <w:vAlign w:val="center"/>
          </w:tcPr>
          <w:p w:rsidR="0038087E" w:rsidRPr="0038087E" w:rsidRDefault="0038087E" w:rsidP="0068671B">
            <w:pPr>
              <w:pStyle w:val="22"/>
            </w:pPr>
            <w:r>
              <w:rPr>
                <w:rFonts w:hint="eastAsia"/>
              </w:rPr>
              <w:t>读取</w:t>
            </w:r>
            <w:r w:rsidR="005E3826">
              <w:rPr>
                <w:rFonts w:hint="eastAsia"/>
              </w:rPr>
              <w:t>终端机具</w:t>
            </w:r>
            <w:r>
              <w:rPr>
                <w:rFonts w:hint="eastAsia"/>
              </w:rPr>
              <w:t>时间</w:t>
            </w:r>
          </w:p>
        </w:tc>
        <w:tc>
          <w:tcPr>
            <w:tcW w:w="5528" w:type="dxa"/>
            <w:vAlign w:val="center"/>
          </w:tcPr>
          <w:p w:rsidR="00F9136F" w:rsidRDefault="00F9136F" w:rsidP="00F9136F">
            <w:pPr>
              <w:pStyle w:val="af5"/>
            </w:pPr>
            <w:r>
              <w:rPr>
                <w:rFonts w:hint="eastAsia"/>
              </w:rPr>
              <w:t>允许对于一台</w:t>
            </w:r>
            <w:r w:rsidR="00013EE6">
              <w:rPr>
                <w:rFonts w:hint="eastAsia"/>
              </w:rPr>
              <w:t>或</w:t>
            </w:r>
            <w:r>
              <w:rPr>
                <w:rFonts w:hint="eastAsia"/>
              </w:rPr>
              <w:t>多台终端机具进行读取机具时间的操作</w:t>
            </w:r>
          </w:p>
          <w:p w:rsidR="00F9136F" w:rsidRDefault="00F9136F" w:rsidP="00F9136F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F9136F" w:rsidRDefault="00F9136F" w:rsidP="00F9136F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77514B" w:rsidRDefault="0077514B" w:rsidP="00F9136F">
            <w:pPr>
              <w:pStyle w:val="af5"/>
            </w:pPr>
            <w:r>
              <w:rPr>
                <w:rFonts w:hint="eastAsia"/>
              </w:rPr>
              <w:t>显示的信息包括：是否在线</w:t>
            </w:r>
            <w:r w:rsidR="00E54921">
              <w:rPr>
                <w:rFonts w:hint="eastAsia"/>
              </w:rPr>
              <w:t>（以文字形式显示）</w:t>
            </w:r>
            <w:r>
              <w:rPr>
                <w:rFonts w:hint="eastAsia"/>
              </w:rPr>
              <w:t>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</w:t>
            </w:r>
            <w:r w:rsidR="00E54921">
              <w:rPr>
                <w:rFonts w:hint="eastAsia"/>
              </w:rPr>
              <w:t>接收到机具应答信息的时刻的前置服务器时间</w:t>
            </w:r>
            <w:r>
              <w:rPr>
                <w:rFonts w:hint="eastAsia"/>
              </w:rPr>
              <w:t>、</w:t>
            </w:r>
            <w:r w:rsidR="00E54921">
              <w:rPr>
                <w:rFonts w:hint="eastAsia"/>
              </w:rPr>
              <w:t>机具应答的机具时间、时间偏差</w:t>
            </w:r>
          </w:p>
          <w:p w:rsidR="00F9136F" w:rsidRDefault="00F9136F" w:rsidP="00F9136F">
            <w:pPr>
              <w:pStyle w:val="af5"/>
            </w:pPr>
            <w:r>
              <w:rPr>
                <w:rFonts w:hint="eastAsia"/>
              </w:rPr>
              <w:t>点击读取机具</w:t>
            </w:r>
            <w:r w:rsidR="0075377D">
              <w:rPr>
                <w:rFonts w:hint="eastAsia"/>
              </w:rPr>
              <w:t>时间</w:t>
            </w:r>
            <w:r>
              <w:rPr>
                <w:rFonts w:hint="eastAsia"/>
              </w:rPr>
              <w:t>按钮后，系统提示正在读取中，请用户稍候。</w:t>
            </w:r>
          </w:p>
          <w:p w:rsidR="00F9136F" w:rsidRDefault="00F9136F" w:rsidP="00F9136F">
            <w:pPr>
              <w:pStyle w:val="af5"/>
            </w:pPr>
            <w:r>
              <w:rPr>
                <w:rFonts w:hint="eastAsia"/>
              </w:rPr>
              <w:t>机具</w:t>
            </w:r>
            <w:r w:rsidR="0075377D">
              <w:rPr>
                <w:rFonts w:hint="eastAsia"/>
              </w:rPr>
              <w:t>时间以文字</w:t>
            </w:r>
            <w:r>
              <w:rPr>
                <w:rFonts w:hint="eastAsia"/>
              </w:rPr>
              <w:t>表格形式显示，对于</w:t>
            </w:r>
            <w:r w:rsidR="00FD219A">
              <w:rPr>
                <w:rFonts w:hint="eastAsia"/>
              </w:rPr>
              <w:t>通信</w:t>
            </w:r>
            <w:r>
              <w:rPr>
                <w:rFonts w:hint="eastAsia"/>
              </w:rPr>
              <w:t>异常</w:t>
            </w:r>
            <w:r w:rsidR="0075377D">
              <w:rPr>
                <w:rFonts w:hint="eastAsia"/>
              </w:rPr>
              <w:t>或时间异常</w:t>
            </w:r>
            <w:r>
              <w:rPr>
                <w:rFonts w:hint="eastAsia"/>
              </w:rPr>
              <w:t>的行</w:t>
            </w:r>
            <w:r w:rsidR="0075377D">
              <w:rPr>
                <w:rFonts w:hint="eastAsia"/>
              </w:rPr>
              <w:t>（机具）</w:t>
            </w:r>
            <w:r>
              <w:rPr>
                <w:rFonts w:hint="eastAsia"/>
              </w:rPr>
              <w:t>加明显的背景色以提示用户注意</w:t>
            </w:r>
          </w:p>
          <w:p w:rsidR="0038087E" w:rsidRPr="0038087E" w:rsidRDefault="00F9136F" w:rsidP="00F9136F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38087E" w:rsidRPr="0038087E" w:rsidRDefault="0038087E" w:rsidP="0038087E">
            <w:pPr>
              <w:pStyle w:val="22"/>
            </w:pPr>
          </w:p>
        </w:tc>
      </w:tr>
      <w:tr w:rsidR="0038087E" w:rsidRPr="00F93BD8" w:rsidTr="0068671B">
        <w:tc>
          <w:tcPr>
            <w:tcW w:w="1135" w:type="dxa"/>
            <w:vAlign w:val="center"/>
          </w:tcPr>
          <w:p w:rsidR="0038087E" w:rsidRPr="0038087E" w:rsidRDefault="00063B86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4003</w:t>
            </w:r>
          </w:p>
        </w:tc>
        <w:tc>
          <w:tcPr>
            <w:tcW w:w="1701" w:type="dxa"/>
            <w:vAlign w:val="center"/>
          </w:tcPr>
          <w:p w:rsidR="0038087E" w:rsidRPr="0038087E" w:rsidRDefault="0038087E" w:rsidP="0068671B">
            <w:pPr>
              <w:pStyle w:val="22"/>
            </w:pPr>
            <w:r>
              <w:rPr>
                <w:rFonts w:hint="eastAsia"/>
              </w:rPr>
              <w:t>设置</w:t>
            </w:r>
            <w:r w:rsidR="005E3826">
              <w:rPr>
                <w:rFonts w:hint="eastAsia"/>
              </w:rPr>
              <w:t>终端机具</w:t>
            </w:r>
            <w:r>
              <w:rPr>
                <w:rFonts w:hint="eastAsia"/>
              </w:rPr>
              <w:t>时间</w:t>
            </w:r>
          </w:p>
        </w:tc>
        <w:tc>
          <w:tcPr>
            <w:tcW w:w="5528" w:type="dxa"/>
            <w:vAlign w:val="center"/>
          </w:tcPr>
          <w:p w:rsidR="00013EE6" w:rsidRDefault="00013EE6" w:rsidP="00013EE6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013EE6" w:rsidRDefault="00013EE6" w:rsidP="00013EE6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38087E" w:rsidRDefault="00013EE6" w:rsidP="00013EE6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013EE6" w:rsidRDefault="00013EE6" w:rsidP="00013EE6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013EE6" w:rsidRDefault="00B15894" w:rsidP="00193626">
            <w:pPr>
              <w:pStyle w:val="af5"/>
            </w:pPr>
            <w:r>
              <w:rPr>
                <w:rFonts w:hint="eastAsia"/>
              </w:rPr>
              <w:t>设置完成后，显示设置结果，显示的内容包括：</w:t>
            </w:r>
            <w:r w:rsidR="00193626">
              <w:rPr>
                <w:rFonts w:hint="eastAsia"/>
              </w:rPr>
              <w:t>是否设置成功、机号、终端名称、</w:t>
            </w:r>
            <w:r w:rsidR="00193626">
              <w:rPr>
                <w:rFonts w:hint="eastAsia"/>
              </w:rPr>
              <w:t>IP</w:t>
            </w:r>
            <w:r w:rsidR="00193626">
              <w:rPr>
                <w:rFonts w:hint="eastAsia"/>
              </w:rPr>
              <w:t>地址、下载到机具的时间信息</w:t>
            </w:r>
          </w:p>
          <w:p w:rsidR="000A4837" w:rsidRDefault="000A4837" w:rsidP="00193626">
            <w:pPr>
              <w:pStyle w:val="af5"/>
            </w:pPr>
            <w:r>
              <w:rPr>
                <w:rFonts w:hint="eastAsia"/>
              </w:rPr>
              <w:t>点击</w:t>
            </w:r>
            <w:r w:rsidR="00307EB5">
              <w:rPr>
                <w:rFonts w:hint="eastAsia"/>
              </w:rPr>
              <w:t>设置</w:t>
            </w:r>
            <w:r>
              <w:rPr>
                <w:rFonts w:hint="eastAsia"/>
              </w:rPr>
              <w:t>机具时间按钮后，系统提示正在读取中，请用户稍候。</w:t>
            </w:r>
          </w:p>
          <w:p w:rsidR="000A4837" w:rsidRDefault="000A4837" w:rsidP="000A4837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0A4837" w:rsidRPr="00013EE6" w:rsidRDefault="000A4837" w:rsidP="00193626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38087E" w:rsidRPr="0038087E" w:rsidRDefault="0038087E" w:rsidP="0038087E">
            <w:pPr>
              <w:pStyle w:val="22"/>
            </w:pPr>
          </w:p>
        </w:tc>
      </w:tr>
      <w:tr w:rsidR="0038087E" w:rsidRPr="005E3826" w:rsidTr="0068671B">
        <w:tc>
          <w:tcPr>
            <w:tcW w:w="1135" w:type="dxa"/>
            <w:vAlign w:val="center"/>
          </w:tcPr>
          <w:p w:rsidR="0038087E" w:rsidRPr="0038087E" w:rsidRDefault="00063B86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4004</w:t>
            </w:r>
          </w:p>
        </w:tc>
        <w:tc>
          <w:tcPr>
            <w:tcW w:w="1701" w:type="dxa"/>
            <w:vAlign w:val="center"/>
          </w:tcPr>
          <w:p w:rsidR="0038087E" w:rsidRPr="0038087E" w:rsidRDefault="005E3826" w:rsidP="0068671B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EE1514" w:rsidRDefault="00EE1514" w:rsidP="00EE1514">
            <w:pPr>
              <w:pStyle w:val="af5"/>
            </w:pPr>
            <w:r>
              <w:rPr>
                <w:rFonts w:hint="eastAsia"/>
              </w:rPr>
              <w:t>允许对于一台或多台终端机具进行读取机具</w:t>
            </w:r>
            <w:r w:rsidR="00FD219A">
              <w:rPr>
                <w:rFonts w:hint="eastAsia"/>
              </w:rPr>
              <w:t>参数</w:t>
            </w:r>
            <w:r>
              <w:rPr>
                <w:rFonts w:hint="eastAsia"/>
              </w:rPr>
              <w:t>的操作</w:t>
            </w:r>
          </w:p>
          <w:p w:rsidR="00EE1514" w:rsidRDefault="00EE1514" w:rsidP="00EE1514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EE1514" w:rsidRDefault="00EE1514" w:rsidP="00EE1514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EE1514" w:rsidRDefault="00EE1514" w:rsidP="00EE1514">
            <w:pPr>
              <w:pStyle w:val="af5"/>
            </w:pPr>
            <w:r>
              <w:rPr>
                <w:rFonts w:hint="eastAsia"/>
              </w:rPr>
              <w:lastRenderedPageBreak/>
              <w:t>显示的信息包括：是否</w:t>
            </w:r>
            <w:r w:rsidR="00FD219A">
              <w:rPr>
                <w:rFonts w:hint="eastAsia"/>
              </w:rPr>
              <w:t>读取参数成功</w:t>
            </w:r>
            <w:r>
              <w:rPr>
                <w:rFonts w:hint="eastAsia"/>
              </w:rPr>
              <w:t>（以</w:t>
            </w:r>
            <w:r w:rsidR="00FD219A">
              <w:rPr>
                <w:rFonts w:hint="eastAsia"/>
              </w:rPr>
              <w:t>图标</w:t>
            </w:r>
            <w:r>
              <w:rPr>
                <w:rFonts w:hint="eastAsia"/>
              </w:rPr>
              <w:t>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</w:t>
            </w:r>
            <w:r w:rsidR="00FD219A">
              <w:rPr>
                <w:rFonts w:hint="eastAsia"/>
              </w:rPr>
              <w:t>各项设备参数值</w:t>
            </w:r>
          </w:p>
          <w:p w:rsidR="00EE1514" w:rsidRDefault="00EE1514" w:rsidP="00EE1514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FD219A" w:rsidRDefault="00FD219A" w:rsidP="00EE1514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EE1514" w:rsidRDefault="00FD219A" w:rsidP="00EE1514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</w:t>
            </w:r>
            <w:r w:rsidR="00EE1514">
              <w:rPr>
                <w:rFonts w:hint="eastAsia"/>
              </w:rPr>
              <w:t>对于</w:t>
            </w:r>
            <w:r>
              <w:rPr>
                <w:rFonts w:hint="eastAsia"/>
              </w:rPr>
              <w:t>通信</w:t>
            </w:r>
            <w:r w:rsidR="00EE1514">
              <w:rPr>
                <w:rFonts w:hint="eastAsia"/>
              </w:rPr>
              <w:t>异常或</w:t>
            </w:r>
            <w:r>
              <w:rPr>
                <w:rFonts w:hint="eastAsia"/>
              </w:rPr>
              <w:t>参数</w:t>
            </w:r>
            <w:r w:rsidR="00EE1514">
              <w:rPr>
                <w:rFonts w:hint="eastAsia"/>
              </w:rPr>
              <w:t>异常的行（机具）加明显的背景色以提示用户注意</w:t>
            </w:r>
          </w:p>
          <w:p w:rsidR="0038087E" w:rsidRPr="0038087E" w:rsidRDefault="00EE1514" w:rsidP="00EE1514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38087E" w:rsidRPr="0038087E" w:rsidRDefault="0038087E" w:rsidP="0038087E">
            <w:pPr>
              <w:pStyle w:val="22"/>
            </w:pPr>
          </w:p>
        </w:tc>
      </w:tr>
      <w:tr w:rsidR="005E3826" w:rsidRPr="005E3826" w:rsidTr="0068671B">
        <w:tc>
          <w:tcPr>
            <w:tcW w:w="1135" w:type="dxa"/>
            <w:vAlign w:val="center"/>
          </w:tcPr>
          <w:p w:rsidR="005E3826" w:rsidRPr="0038087E" w:rsidRDefault="00063B86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4005</w:t>
            </w:r>
          </w:p>
        </w:tc>
        <w:tc>
          <w:tcPr>
            <w:tcW w:w="1701" w:type="dxa"/>
            <w:vAlign w:val="center"/>
          </w:tcPr>
          <w:p w:rsidR="005E3826" w:rsidRDefault="005E3826" w:rsidP="0068671B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E26759" w:rsidRDefault="00E26759" w:rsidP="00E26759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E26759" w:rsidRDefault="00E26759" w:rsidP="00E26759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E26759" w:rsidRDefault="00E26759" w:rsidP="00E26759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E26759" w:rsidRDefault="00E26759" w:rsidP="00E26759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E26759" w:rsidRDefault="00E26759" w:rsidP="00E26759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</w:t>
            </w:r>
            <w:r w:rsidR="00307EB5">
              <w:rPr>
                <w:rFonts w:hint="eastAsia"/>
              </w:rPr>
              <w:t>参数</w:t>
            </w:r>
            <w:r>
              <w:rPr>
                <w:rFonts w:hint="eastAsia"/>
              </w:rPr>
              <w:t>信息</w:t>
            </w:r>
          </w:p>
          <w:p w:rsidR="00E26759" w:rsidRDefault="00E26759" w:rsidP="00E26759">
            <w:pPr>
              <w:pStyle w:val="af5"/>
            </w:pPr>
            <w:r>
              <w:rPr>
                <w:rFonts w:hint="eastAsia"/>
              </w:rPr>
              <w:t>点击</w:t>
            </w:r>
            <w:r w:rsidR="00307EB5">
              <w:rPr>
                <w:rFonts w:hint="eastAsia"/>
              </w:rPr>
              <w:t>设置</w:t>
            </w:r>
            <w:r>
              <w:rPr>
                <w:rFonts w:hint="eastAsia"/>
              </w:rPr>
              <w:t>机具</w:t>
            </w:r>
            <w:r w:rsidR="00307EB5">
              <w:rPr>
                <w:rFonts w:hint="eastAsia"/>
              </w:rPr>
              <w:t>参数</w:t>
            </w:r>
            <w:r>
              <w:rPr>
                <w:rFonts w:hint="eastAsia"/>
              </w:rPr>
              <w:t>按钮后，系统提示正在读取中，请用户稍候。</w:t>
            </w:r>
          </w:p>
          <w:p w:rsidR="00E26759" w:rsidRDefault="00E26759" w:rsidP="00E26759">
            <w:pPr>
              <w:pStyle w:val="af5"/>
            </w:pPr>
            <w:r>
              <w:rPr>
                <w:rFonts w:hint="eastAsia"/>
              </w:rPr>
              <w:t>对于设置</w:t>
            </w:r>
            <w:r w:rsidR="00307EB5">
              <w:rPr>
                <w:rFonts w:hint="eastAsia"/>
              </w:rPr>
              <w:t>参数</w:t>
            </w:r>
            <w:r>
              <w:rPr>
                <w:rFonts w:hint="eastAsia"/>
              </w:rPr>
              <w:t>失败的行（机具）加明显的背景色以提示用户注意</w:t>
            </w:r>
          </w:p>
          <w:p w:rsidR="005E3826" w:rsidRPr="0038087E" w:rsidRDefault="00E26759" w:rsidP="00E26759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5E3826" w:rsidRPr="0038087E" w:rsidRDefault="005E3826" w:rsidP="0038087E">
            <w:pPr>
              <w:pStyle w:val="22"/>
            </w:pPr>
          </w:p>
        </w:tc>
      </w:tr>
      <w:tr w:rsidR="00A43071" w:rsidRPr="00F93BD8" w:rsidTr="0068671B">
        <w:tc>
          <w:tcPr>
            <w:tcW w:w="1135" w:type="dxa"/>
            <w:vAlign w:val="center"/>
          </w:tcPr>
          <w:p w:rsidR="00A43071" w:rsidRPr="0038087E" w:rsidRDefault="00AC36F4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4006</w:t>
            </w:r>
          </w:p>
        </w:tc>
        <w:tc>
          <w:tcPr>
            <w:tcW w:w="1701" w:type="dxa"/>
            <w:vAlign w:val="center"/>
          </w:tcPr>
          <w:p w:rsidR="00A43071" w:rsidRDefault="005E3826" w:rsidP="0068671B">
            <w:pPr>
              <w:pStyle w:val="22"/>
            </w:pPr>
            <w:r>
              <w:rPr>
                <w:rFonts w:hint="eastAsia"/>
              </w:rPr>
              <w:t>终端机具</w:t>
            </w:r>
            <w:r w:rsidR="00E41144">
              <w:rPr>
                <w:rFonts w:hint="eastAsia"/>
              </w:rPr>
              <w:t>重启</w:t>
            </w:r>
          </w:p>
        </w:tc>
        <w:tc>
          <w:tcPr>
            <w:tcW w:w="5528" w:type="dxa"/>
            <w:vAlign w:val="center"/>
          </w:tcPr>
          <w:p w:rsidR="00A43071" w:rsidRDefault="002E7252" w:rsidP="0038087E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2E7252" w:rsidRPr="002E7252" w:rsidRDefault="002E7252" w:rsidP="0038087E">
            <w:pPr>
              <w:pStyle w:val="af5"/>
            </w:pPr>
            <w:r>
              <w:rPr>
                <w:rFonts w:hint="eastAsia"/>
              </w:rPr>
              <w:t>由于终端机具重启会需要相对长的时间，所以考虑</w:t>
            </w:r>
            <w:r w:rsidR="00670149">
              <w:rPr>
                <w:rFonts w:hint="eastAsia"/>
              </w:rPr>
              <w:t>增加一个倒计时的显示</w:t>
            </w:r>
          </w:p>
        </w:tc>
        <w:tc>
          <w:tcPr>
            <w:tcW w:w="851" w:type="dxa"/>
            <w:vAlign w:val="center"/>
          </w:tcPr>
          <w:p w:rsidR="00A43071" w:rsidRPr="0038087E" w:rsidRDefault="00A43071" w:rsidP="0038087E">
            <w:pPr>
              <w:pStyle w:val="22"/>
            </w:pPr>
          </w:p>
        </w:tc>
      </w:tr>
      <w:tr w:rsidR="00E41144" w:rsidRPr="00F93BD8" w:rsidTr="0068671B">
        <w:tc>
          <w:tcPr>
            <w:tcW w:w="1135" w:type="dxa"/>
            <w:vAlign w:val="center"/>
          </w:tcPr>
          <w:p w:rsidR="00E41144" w:rsidRPr="0038087E" w:rsidRDefault="00900AC3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4007</w:t>
            </w:r>
          </w:p>
        </w:tc>
        <w:tc>
          <w:tcPr>
            <w:tcW w:w="1701" w:type="dxa"/>
            <w:vAlign w:val="center"/>
          </w:tcPr>
          <w:p w:rsidR="00E41144" w:rsidRDefault="00E41144" w:rsidP="0068671B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E41144" w:rsidRDefault="00F3665C" w:rsidP="0038087E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F3665C" w:rsidRPr="00F3665C" w:rsidRDefault="00F3665C" w:rsidP="0038087E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E41144" w:rsidRPr="0038087E" w:rsidRDefault="00E41144" w:rsidP="0038087E">
            <w:pPr>
              <w:pStyle w:val="22"/>
            </w:pPr>
          </w:p>
        </w:tc>
      </w:tr>
      <w:tr w:rsidR="00E41144" w:rsidRPr="00F93BD8" w:rsidTr="0068671B">
        <w:tc>
          <w:tcPr>
            <w:tcW w:w="1135" w:type="dxa"/>
            <w:vAlign w:val="center"/>
          </w:tcPr>
          <w:p w:rsidR="00E41144" w:rsidRPr="0038087E" w:rsidRDefault="00B64E8A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4008</w:t>
            </w:r>
          </w:p>
        </w:tc>
        <w:tc>
          <w:tcPr>
            <w:tcW w:w="1701" w:type="dxa"/>
            <w:vAlign w:val="center"/>
          </w:tcPr>
          <w:p w:rsidR="00E41144" w:rsidRDefault="00E41144" w:rsidP="0068671B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633C3D" w:rsidRDefault="00633C3D" w:rsidP="00633C3D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E41144" w:rsidRPr="0038087E" w:rsidRDefault="00633C3D" w:rsidP="00B9687B">
            <w:pPr>
              <w:pStyle w:val="af5"/>
            </w:pPr>
            <w:r>
              <w:rPr>
                <w:rFonts w:hint="eastAsia"/>
              </w:rPr>
              <w:t>由于数据</w:t>
            </w:r>
            <w:r w:rsidR="00B9687B">
              <w:rPr>
                <w:rFonts w:hint="eastAsia"/>
              </w:rPr>
              <w:t>采集</w:t>
            </w:r>
            <w:r>
              <w:rPr>
                <w:rFonts w:hint="eastAsia"/>
              </w:rPr>
              <w:t>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E41144" w:rsidRPr="0038087E" w:rsidRDefault="00E41144" w:rsidP="0038087E">
            <w:pPr>
              <w:pStyle w:val="22"/>
            </w:pPr>
          </w:p>
        </w:tc>
      </w:tr>
      <w:tr w:rsidR="00E41144" w:rsidRPr="00F93BD8" w:rsidTr="0068671B">
        <w:tc>
          <w:tcPr>
            <w:tcW w:w="1135" w:type="dxa"/>
            <w:vAlign w:val="center"/>
          </w:tcPr>
          <w:p w:rsidR="00E41144" w:rsidRPr="0038087E" w:rsidRDefault="00A26274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4009</w:t>
            </w:r>
          </w:p>
        </w:tc>
        <w:tc>
          <w:tcPr>
            <w:tcW w:w="1701" w:type="dxa"/>
            <w:vAlign w:val="center"/>
          </w:tcPr>
          <w:p w:rsidR="00E41144" w:rsidRDefault="00E41144" w:rsidP="0068671B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633C3D" w:rsidRDefault="00633C3D" w:rsidP="00633C3D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E41144" w:rsidRPr="0038087E" w:rsidRDefault="00633C3D" w:rsidP="00633C3D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E41144" w:rsidRPr="0038087E" w:rsidRDefault="00E41144" w:rsidP="0038087E">
            <w:pPr>
              <w:pStyle w:val="22"/>
            </w:pPr>
          </w:p>
        </w:tc>
      </w:tr>
      <w:tr w:rsidR="00E41144" w:rsidRPr="00F93BD8" w:rsidTr="0068671B">
        <w:tc>
          <w:tcPr>
            <w:tcW w:w="1135" w:type="dxa"/>
            <w:vAlign w:val="center"/>
          </w:tcPr>
          <w:p w:rsidR="00E41144" w:rsidRPr="0038087E" w:rsidRDefault="00A26274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4010</w:t>
            </w:r>
          </w:p>
        </w:tc>
        <w:tc>
          <w:tcPr>
            <w:tcW w:w="1701" w:type="dxa"/>
            <w:vAlign w:val="center"/>
          </w:tcPr>
          <w:p w:rsidR="00E41144" w:rsidRDefault="00E41144" w:rsidP="0068671B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E41144" w:rsidRDefault="006047F1" w:rsidP="0038087E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6047F1" w:rsidRDefault="006047F1" w:rsidP="0038087E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6047F1" w:rsidRDefault="006047F1" w:rsidP="0038087E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6047F1" w:rsidRPr="006047F1" w:rsidRDefault="006047F1" w:rsidP="0038087E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E41144" w:rsidRPr="0038087E" w:rsidRDefault="00E41144" w:rsidP="0038087E">
            <w:pPr>
              <w:pStyle w:val="22"/>
            </w:pPr>
          </w:p>
        </w:tc>
      </w:tr>
      <w:tr w:rsidR="005E3826" w:rsidRPr="00F93BD8" w:rsidTr="0068671B">
        <w:tc>
          <w:tcPr>
            <w:tcW w:w="1135" w:type="dxa"/>
            <w:vAlign w:val="center"/>
          </w:tcPr>
          <w:p w:rsidR="005E3826" w:rsidRPr="0038087E" w:rsidRDefault="00A26274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4011</w:t>
            </w:r>
          </w:p>
        </w:tc>
        <w:tc>
          <w:tcPr>
            <w:tcW w:w="1701" w:type="dxa"/>
            <w:vAlign w:val="center"/>
          </w:tcPr>
          <w:p w:rsidR="005E3826" w:rsidRDefault="005E3826" w:rsidP="0068671B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8247F3" w:rsidRDefault="008247F3" w:rsidP="008247F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5E3826" w:rsidRPr="0038087E" w:rsidRDefault="008247F3" w:rsidP="008247F3">
            <w:pPr>
              <w:pStyle w:val="af5"/>
            </w:pPr>
            <w:r>
              <w:rPr>
                <w:rFonts w:hint="eastAsia"/>
              </w:rPr>
              <w:lastRenderedPageBreak/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5E3826" w:rsidRPr="0038087E" w:rsidRDefault="005E3826" w:rsidP="0038087E">
            <w:pPr>
              <w:pStyle w:val="22"/>
            </w:pPr>
          </w:p>
        </w:tc>
      </w:tr>
      <w:tr w:rsidR="005E3826" w:rsidRPr="00F93BD8" w:rsidTr="0068671B">
        <w:tc>
          <w:tcPr>
            <w:tcW w:w="1135" w:type="dxa"/>
            <w:vAlign w:val="center"/>
          </w:tcPr>
          <w:p w:rsidR="005E3826" w:rsidRPr="0038087E" w:rsidRDefault="00A26274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4012</w:t>
            </w:r>
          </w:p>
        </w:tc>
        <w:tc>
          <w:tcPr>
            <w:tcW w:w="1701" w:type="dxa"/>
            <w:vAlign w:val="center"/>
          </w:tcPr>
          <w:p w:rsidR="005E3826" w:rsidRDefault="005E3826" w:rsidP="0068671B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5E3826" w:rsidRDefault="00EF4E7F" w:rsidP="0038087E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EF4E7F" w:rsidRDefault="002368E5" w:rsidP="0038087E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</w:t>
            </w:r>
            <w:r w:rsidR="00522F1F">
              <w:rPr>
                <w:rFonts w:hint="eastAsia"/>
              </w:rPr>
              <w:t>方便的</w:t>
            </w:r>
            <w:r>
              <w:rPr>
                <w:rFonts w:hint="eastAsia"/>
              </w:rPr>
              <w:t>直接使用该程序</w:t>
            </w:r>
          </w:p>
          <w:p w:rsidR="002368E5" w:rsidRDefault="00522F1F" w:rsidP="0038087E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522F1F" w:rsidRDefault="00522F1F" w:rsidP="00522F1F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522F1F" w:rsidRDefault="00522F1F" w:rsidP="00522F1F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522F1F" w:rsidRDefault="00522F1F" w:rsidP="00522F1F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BE7C8F" w:rsidRDefault="00522F1F" w:rsidP="00BE7C8F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522F1F" w:rsidRDefault="00522F1F" w:rsidP="00522F1F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522F1F" w:rsidRDefault="00522F1F" w:rsidP="00522F1F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88640A" w:rsidRDefault="0088640A" w:rsidP="00522F1F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A4606E" w:rsidRPr="00522F1F" w:rsidRDefault="00A4606E" w:rsidP="00522F1F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5E3826" w:rsidRPr="0038087E" w:rsidRDefault="005E3826" w:rsidP="0038087E">
            <w:pPr>
              <w:pStyle w:val="22"/>
            </w:pPr>
          </w:p>
        </w:tc>
      </w:tr>
      <w:tr w:rsidR="00E41144" w:rsidRPr="00F93BD8" w:rsidTr="0068671B">
        <w:tc>
          <w:tcPr>
            <w:tcW w:w="1135" w:type="dxa"/>
            <w:vAlign w:val="center"/>
          </w:tcPr>
          <w:p w:rsidR="00E41144" w:rsidRPr="0038087E" w:rsidRDefault="00A26274" w:rsidP="0038087E">
            <w:pPr>
              <w:pStyle w:val="22"/>
            </w:pPr>
            <w:r>
              <w:rPr>
                <w:rFonts w:hint="eastAsia"/>
              </w:rPr>
              <w:t>OC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4013</w:t>
            </w:r>
          </w:p>
        </w:tc>
        <w:tc>
          <w:tcPr>
            <w:tcW w:w="1701" w:type="dxa"/>
            <w:vAlign w:val="center"/>
          </w:tcPr>
          <w:p w:rsidR="00E41144" w:rsidRDefault="00E41144" w:rsidP="0068671B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A4606E" w:rsidRDefault="00A4606E" w:rsidP="00A4606E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E41144" w:rsidRPr="0038087E" w:rsidRDefault="00A4606E" w:rsidP="00A4606E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E41144" w:rsidRPr="0038087E" w:rsidRDefault="00E41144" w:rsidP="0038087E">
            <w:pPr>
              <w:pStyle w:val="22"/>
            </w:pPr>
          </w:p>
        </w:tc>
      </w:tr>
    </w:tbl>
    <w:p w:rsidR="0038087E" w:rsidRPr="0038087E" w:rsidRDefault="0038087E" w:rsidP="004F6609">
      <w:pPr>
        <w:ind w:firstLine="420"/>
      </w:pPr>
    </w:p>
    <w:p w:rsidR="004F6609" w:rsidRDefault="004F6609" w:rsidP="00326067">
      <w:pPr>
        <w:ind w:firstLine="420"/>
      </w:pPr>
    </w:p>
    <w:p w:rsidR="00D86A72" w:rsidRDefault="00D86A72" w:rsidP="00D86A72">
      <w:pPr>
        <w:pStyle w:val="2"/>
      </w:pPr>
      <w:r>
        <w:rPr>
          <w:rFonts w:hint="eastAsia"/>
        </w:rPr>
        <w:t>电梯管理系统（</w:t>
      </w:r>
      <w:r w:rsidR="00B43685">
        <w:rPr>
          <w:rFonts w:hint="eastAsia"/>
        </w:rPr>
        <w:t>E</w:t>
      </w:r>
      <w:r w:rsidR="0020604B">
        <w:t>A</w:t>
      </w:r>
      <w:r>
        <w:rPr>
          <w:rFonts w:hint="eastAsia"/>
        </w:rPr>
        <w:t>）</w:t>
      </w:r>
    </w:p>
    <w:p w:rsidR="00D86A72" w:rsidRDefault="00D86A72" w:rsidP="00D86A72">
      <w:pPr>
        <w:pStyle w:val="3"/>
      </w:pPr>
      <w:r>
        <w:rPr>
          <w:rFonts w:hint="eastAsia"/>
        </w:rPr>
        <w:t>功能结构简述</w:t>
      </w:r>
    </w:p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6A161BBE" wp14:editId="6D3342C1">
            <wp:extent cx="3619500" cy="4733925"/>
            <wp:effectExtent l="38100" t="0" r="95250" b="0"/>
            <wp:docPr id="28" name="图示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2" r:lo="rId73" r:qs="rId74" r:cs="rId75"/>
              </a:graphicData>
            </a:graphic>
          </wp:inline>
        </w:drawing>
      </w:r>
    </w:p>
    <w:p w:rsidR="00D86A72" w:rsidRDefault="00D86A72" w:rsidP="00D86A72">
      <w:pPr>
        <w:pStyle w:val="3"/>
      </w:pPr>
      <w:r>
        <w:rPr>
          <w:rFonts w:hint="eastAsia"/>
        </w:rPr>
        <w:t>系统参数管理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D86A72" w:rsidRPr="00AA73BE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95992" w:rsidRDefault="00D86A72" w:rsidP="00815A13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系统登录的地方要有验证码输入，防止有人恶意尝试密码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D86A72" w:rsidRPr="00E95992" w:rsidRDefault="00D86A72" w:rsidP="00815A13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D86A72" w:rsidRPr="00E9599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权限管理</w:t>
      </w:r>
    </w:p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shd w:val="clear" w:color="auto" w:fill="auto"/>
            <w:vAlign w:val="center"/>
          </w:tcPr>
          <w:p w:rsidR="00D86A72" w:rsidRPr="00C6502F" w:rsidRDefault="00D86A72" w:rsidP="00815A13">
            <w:pPr>
              <w:pStyle w:val="12"/>
            </w:pPr>
            <w:r w:rsidRPr="00C6502F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6A72" w:rsidRPr="00C6502F" w:rsidRDefault="00D86A72" w:rsidP="00815A13">
            <w:pPr>
              <w:pStyle w:val="12"/>
            </w:pPr>
            <w:r w:rsidRPr="00C6502F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D86A72" w:rsidRPr="00C6502F" w:rsidRDefault="00D86A72" w:rsidP="00815A13">
            <w:pPr>
              <w:pStyle w:val="12"/>
            </w:pPr>
            <w:r w:rsidRPr="00C6502F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6A72" w:rsidRPr="00C6502F" w:rsidRDefault="00D86A72" w:rsidP="00815A13">
            <w:pPr>
              <w:pStyle w:val="12"/>
            </w:pPr>
            <w:r w:rsidRPr="00C6502F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C6502F" w:rsidRDefault="00D86A72" w:rsidP="00815A13">
            <w:pPr>
              <w:pStyle w:val="22"/>
            </w:pPr>
            <w:r>
              <w:rPr>
                <w:rFonts w:hint="eastAsia"/>
              </w:rPr>
              <w:t>AC02001</w:t>
            </w: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t>权限组管理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t>时间段管理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t>权限管理</w:t>
            </w:r>
          </w:p>
        </w:tc>
        <w:tc>
          <w:tcPr>
            <w:tcW w:w="5528" w:type="dxa"/>
            <w:vAlign w:val="center"/>
          </w:tcPr>
          <w:p w:rsidR="00D86A72" w:rsidRPr="00070535" w:rsidRDefault="00D86A72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proofErr w:type="gramStart"/>
            <w:r>
              <w:t>反潜回</w:t>
            </w:r>
            <w:proofErr w:type="gramEnd"/>
            <w:r>
              <w:t>设定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多卡开门设定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  <w:tc>
          <w:tcPr>
            <w:tcW w:w="5528" w:type="dxa"/>
            <w:vAlign w:val="center"/>
          </w:tcPr>
          <w:p w:rsidR="00D86A72" w:rsidRPr="00C6502F" w:rsidRDefault="00D86A72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D86A72" w:rsidRPr="00C6502F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Pr="00FE22FA" w:rsidRDefault="00D86A72" w:rsidP="00D86A72">
      <w:pPr>
        <w:ind w:firstLine="420"/>
      </w:pPr>
    </w:p>
    <w:p w:rsidR="00D86A72" w:rsidRPr="00FE22FA" w:rsidRDefault="00D86A72" w:rsidP="00D86A72">
      <w:pPr>
        <w:ind w:firstLine="420"/>
      </w:pPr>
    </w:p>
    <w:p w:rsidR="00D86A72" w:rsidRDefault="0020604B" w:rsidP="00D86A72">
      <w:pPr>
        <w:pStyle w:val="3"/>
      </w:pPr>
      <w:r>
        <w:rPr>
          <w:rFonts w:hint="eastAsia"/>
        </w:rPr>
        <w:t>电梯</w:t>
      </w:r>
      <w:r w:rsidR="00D86A72">
        <w:rPr>
          <w:rFonts w:hint="eastAsia"/>
        </w:rPr>
        <w:t>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D86A72" w:rsidRPr="00302629" w:rsidRDefault="00D86A72" w:rsidP="00815A13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D86A72" w:rsidRPr="004E36AD" w:rsidRDefault="00D86A72" w:rsidP="00815A13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选择区域后，商户信息自动更新，不再显示和选定的区域无关的商户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D86A72" w:rsidRPr="00C9155C" w:rsidRDefault="00D86A72" w:rsidP="00815A13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D86A72" w:rsidRPr="004526AE" w:rsidRDefault="00D86A72" w:rsidP="00815A13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D86A72" w:rsidRPr="00CA1AE9" w:rsidRDefault="00D86A72" w:rsidP="00815A13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20604B" w:rsidP="00D86A72">
      <w:pPr>
        <w:pStyle w:val="3"/>
      </w:pPr>
      <w:r>
        <w:rPr>
          <w:rFonts w:hint="eastAsia"/>
        </w:rPr>
        <w:t>设备</w:t>
      </w:r>
      <w:r w:rsidR="00D86A72">
        <w:rPr>
          <w:rFonts w:hint="eastAsia"/>
        </w:rPr>
        <w:t>操作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D86A72" w:rsidRPr="00142630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D86A72" w:rsidRPr="00013EE6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点击设置机具参数按钮后，系统提示正在读取中，请用户稍候。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2E7252" w:rsidRDefault="00D86A72" w:rsidP="00815A13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F3665C" w:rsidRDefault="00D86A72" w:rsidP="00815A13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D86A72" w:rsidRPr="006047F1" w:rsidRDefault="00D86A72" w:rsidP="00815A13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D86A72" w:rsidRPr="00522F1F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数据报表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D86A72" w:rsidRPr="005361C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  <w:proofErr w:type="gramStart"/>
      <w:r>
        <w:t>参考微耕报表</w:t>
      </w:r>
      <w:proofErr w:type="gramEnd"/>
    </w:p>
    <w:p w:rsidR="00D86A72" w:rsidRDefault="00D86A72" w:rsidP="00D86A72">
      <w:pPr>
        <w:ind w:firstLine="420"/>
      </w:pPr>
    </w:p>
    <w:p w:rsidR="00136DDF" w:rsidRPr="00F800D3" w:rsidRDefault="00C1613F" w:rsidP="00136DDF">
      <w:pPr>
        <w:pStyle w:val="2"/>
      </w:pPr>
      <w:bookmarkStart w:id="63" w:name="_Toc509062420"/>
      <w:r>
        <w:rPr>
          <w:rFonts w:hint="eastAsia"/>
        </w:rPr>
        <w:t>在线消费</w:t>
      </w:r>
      <w:r w:rsidR="00D86A72">
        <w:rPr>
          <w:rFonts w:hint="eastAsia"/>
        </w:rPr>
        <w:t>管理</w:t>
      </w:r>
      <w:r w:rsidR="00136DDF">
        <w:rPr>
          <w:rFonts w:hint="eastAsia"/>
        </w:rPr>
        <w:t>系统</w:t>
      </w:r>
      <w:r w:rsidR="00242DF4">
        <w:rPr>
          <w:rFonts w:hint="eastAsia"/>
        </w:rPr>
        <w:t>（</w:t>
      </w:r>
      <w:r w:rsidR="00B43685">
        <w:t>O</w:t>
      </w:r>
      <w:r w:rsidR="00242DF4">
        <w:rPr>
          <w:rFonts w:hint="eastAsia"/>
        </w:rPr>
        <w:t>C</w:t>
      </w:r>
      <w:r w:rsidR="00242DF4">
        <w:rPr>
          <w:rFonts w:hint="eastAsia"/>
        </w:rPr>
        <w:t>）</w:t>
      </w:r>
      <w:bookmarkEnd w:id="63"/>
    </w:p>
    <w:p w:rsidR="007F087C" w:rsidRDefault="0045596C" w:rsidP="0045596C">
      <w:pPr>
        <w:pStyle w:val="3"/>
      </w:pPr>
      <w:bookmarkStart w:id="64" w:name="_Toc509062421"/>
      <w:r>
        <w:rPr>
          <w:rFonts w:hint="eastAsia"/>
        </w:rPr>
        <w:t>功能结构简述</w:t>
      </w:r>
      <w:bookmarkEnd w:id="64"/>
    </w:p>
    <w:p w:rsidR="0045596C" w:rsidRDefault="0045596C" w:rsidP="0045596C">
      <w:pPr>
        <w:ind w:firstLine="420"/>
      </w:pPr>
    </w:p>
    <w:p w:rsidR="0045596C" w:rsidRDefault="00A7269C" w:rsidP="0045596C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6AE31D5C" wp14:editId="25EA4823">
            <wp:extent cx="5276850" cy="6172200"/>
            <wp:effectExtent l="0" t="57150" r="0" b="9525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7" r:lo="rId78" r:qs="rId79" r:cs="rId80"/>
              </a:graphicData>
            </a:graphic>
          </wp:inline>
        </w:drawing>
      </w:r>
    </w:p>
    <w:p w:rsidR="006601BE" w:rsidRDefault="006601BE" w:rsidP="006601BE">
      <w:pPr>
        <w:ind w:firstLine="420"/>
      </w:pPr>
    </w:p>
    <w:p w:rsidR="006601BE" w:rsidRDefault="006601BE" w:rsidP="006601BE">
      <w:pPr>
        <w:pStyle w:val="3"/>
      </w:pPr>
      <w:bookmarkStart w:id="65" w:name="_Toc509062422"/>
      <w:r>
        <w:rPr>
          <w:rFonts w:hint="eastAsia"/>
        </w:rPr>
        <w:t>商户区域管理</w:t>
      </w:r>
      <w:bookmarkEnd w:id="65"/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601BE" w:rsidRPr="00F93BD8" w:rsidTr="006E2C0A">
        <w:tc>
          <w:tcPr>
            <w:tcW w:w="1135" w:type="dxa"/>
            <w:vAlign w:val="center"/>
          </w:tcPr>
          <w:p w:rsidR="006601BE" w:rsidRPr="00BE3AFF" w:rsidRDefault="006601BE" w:rsidP="006E2C0A">
            <w:pPr>
              <w:pStyle w:val="12"/>
            </w:pPr>
            <w:r w:rsidRPr="00BE3AFF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6601BE" w:rsidRPr="00BE3AFF" w:rsidRDefault="006601BE" w:rsidP="006E2C0A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6601BE" w:rsidRPr="00BE3AFF" w:rsidRDefault="006601BE" w:rsidP="006E2C0A">
            <w:pPr>
              <w:pStyle w:val="12"/>
            </w:pPr>
            <w:r w:rsidRPr="00BE3AFF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12"/>
            </w:pPr>
            <w:r w:rsidRPr="00BE3AFF">
              <w:rPr>
                <w:rFonts w:hint="eastAsia"/>
              </w:rPr>
              <w:t>优先级</w:t>
            </w: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</w:t>
            </w:r>
            <w:r w:rsidR="006601BE" w:rsidRPr="00BE3AFF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按区域分类显示所有终端机具信息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用户登录后，进入脱机交易管理系统主界面，在主界面应自动查询显示区域、终端等的信息，并提供一组的按钮用于选择是按区域汇总显示还是按商户汇总显示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默认按区域分类显示，当用户选择了按其他方式分类显示后，再次按动该按钮，信息再次按区域分类显示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显示设备信息时以图标显示，禁用的终端机具也显示，使用不同的图标。文字信息方面，仅显示设备名称和机号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当某一区域的终端机具数量大于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台时，只显示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台，显示省略号，并提示未完全显示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lastRenderedPageBreak/>
              <w:t>按“全部显示”按钮后，信息全部显示</w:t>
            </w:r>
          </w:p>
          <w:p w:rsidR="006601BE" w:rsidRPr="006937E9" w:rsidRDefault="006601BE" w:rsidP="006E2C0A">
            <w:pPr>
              <w:pStyle w:val="af5"/>
            </w:pPr>
            <w:r>
              <w:rPr>
                <w:rFonts w:hint="eastAsia"/>
              </w:rPr>
              <w:t>系统初始安装时，数据库中存在一个预置的区域。如果数据库中不存在区域信息，软件系统自动添加一条记录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</w:t>
            </w:r>
            <w:r w:rsidR="006601BE" w:rsidRPr="00BE3AFF">
              <w:rPr>
                <w:rFonts w:hint="eastAsia"/>
              </w:rPr>
              <w:t>00</w:t>
            </w:r>
            <w:r w:rsidR="006601BE"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按商户分类显示所有终端机具信息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用户登录后，进入脱机交易管理系统主界面，在主界面应自动查询显示区域、终端等的信息，并提供一组的按钮用于选择是按区域汇总显示还是按商户汇总显示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默认按区域分类显示，当用户按动该按钮，信息商户分类显示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显示设备信息时以图标显示，禁用的终端机具也显示，使用不同的图标。文字信息方面，仅显示设备名称和机号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当某一商户的终端机具数量大于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台时，只显示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台，显示省略号，并提示未完全显示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按“全部显示”按钮后，信息全部显示</w:t>
            </w:r>
          </w:p>
          <w:p w:rsidR="006601BE" w:rsidRPr="00BE3AFF" w:rsidRDefault="006601BE" w:rsidP="006E2C0A">
            <w:pPr>
              <w:pStyle w:val="af5"/>
            </w:pPr>
            <w:r>
              <w:rPr>
                <w:rFonts w:hint="eastAsia"/>
              </w:rPr>
              <w:t>系统初始安装时，数据库中存在一个预置的商户。如果数据库中不存在商户信息，软件系统自动添加一条记录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2003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显示选定区域的终端机具信息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在界面上提供区域和商户的</w:t>
            </w:r>
            <w:proofErr w:type="gramStart"/>
            <w:r>
              <w:rPr>
                <w:rFonts w:hint="eastAsia"/>
              </w:rPr>
              <w:t>下拉选框</w:t>
            </w:r>
            <w:proofErr w:type="gram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ComboBox</w:t>
            </w:r>
            <w:r>
              <w:rPr>
                <w:rFonts w:hint="eastAsia"/>
              </w:rPr>
              <w:t>）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选择某个区域后，点击查询按钮，会显示出该区域的终端机具</w:t>
            </w:r>
          </w:p>
          <w:p w:rsidR="006601BE" w:rsidRPr="00BE3AFF" w:rsidRDefault="006601BE" w:rsidP="006E2C0A">
            <w:pPr>
              <w:pStyle w:val="af5"/>
            </w:pPr>
            <w:r>
              <w:rPr>
                <w:rFonts w:hint="eastAsia"/>
              </w:rPr>
              <w:t>显示设备信息时以图标显示，禁用的终端机具也显示，使用不同的图标。文字信息方面，仅显示设备名称和机号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2004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显示选定商户的终端机具信息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在界面上提供区域和商户的</w:t>
            </w:r>
            <w:proofErr w:type="gramStart"/>
            <w:r>
              <w:rPr>
                <w:rFonts w:hint="eastAsia"/>
              </w:rPr>
              <w:t>下拉选框</w:t>
            </w:r>
            <w:proofErr w:type="gram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ComboBox</w:t>
            </w:r>
            <w:r>
              <w:rPr>
                <w:rFonts w:hint="eastAsia"/>
              </w:rPr>
              <w:t>）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选择某个商户后，点击查询按钮，会显示出该商户的终端机具</w:t>
            </w:r>
          </w:p>
          <w:p w:rsidR="006601BE" w:rsidRPr="00BE3AFF" w:rsidRDefault="006601BE" w:rsidP="006E2C0A">
            <w:pPr>
              <w:pStyle w:val="af5"/>
            </w:pPr>
            <w:r>
              <w:rPr>
                <w:rFonts w:hint="eastAsia"/>
              </w:rPr>
              <w:t>显示设备信息时以图标显示，禁用的终端机具也显示，使用不同的图标。文字信息方面，仅显示设备名称和机号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2005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 w:rsidRPr="00BE3AFF">
              <w:rPr>
                <w:rFonts w:hint="eastAsia"/>
              </w:rPr>
              <w:t>打印终端机具查询结果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提供功能将上述查询的结果（明细信息）打印出来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点击打印按钮后，以表格形式将上述内容打印出来，表格中包含区域名称（商户名称、商户负责人）、终端机具名称、机号、终端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地址等信息</w:t>
            </w:r>
          </w:p>
          <w:p w:rsidR="006601BE" w:rsidRPr="00535B0B" w:rsidRDefault="006601BE" w:rsidP="006E2C0A">
            <w:pPr>
              <w:pStyle w:val="af5"/>
            </w:pPr>
            <w:r>
              <w:rPr>
                <w:rFonts w:hint="eastAsia"/>
              </w:rPr>
              <w:t>表格的下方页脚位置有制表人、审核、打印时间、防伪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2006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 w:rsidRPr="00BE3AFF">
              <w:rPr>
                <w:rFonts w:hint="eastAsia"/>
              </w:rPr>
              <w:t>区域</w:t>
            </w:r>
            <w:r>
              <w:rPr>
                <w:rFonts w:hint="eastAsia"/>
              </w:rPr>
              <w:t>信息管理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区域信息包括区域编号（自动生成）、区域名称、上级区域编号、区域类型等信息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对于区域信息提供添加、修改、删除等操作的功能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其中，区域信息允许修改区域名称、上级区域、区域类型等信息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在</w:t>
            </w:r>
            <w:proofErr w:type="gramStart"/>
            <w:r>
              <w:rPr>
                <w:rFonts w:hint="eastAsia"/>
              </w:rPr>
              <w:t>做区域</w:t>
            </w:r>
            <w:proofErr w:type="gramEnd"/>
            <w:r>
              <w:rPr>
                <w:rFonts w:hint="eastAsia"/>
              </w:rPr>
              <w:t>删除时，系统自动查询该区域下是否存在下级区域或终端机具，如果存在，则不允许删除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区域信息删除操作实际上是修改该条记录的状态字段，不实际删除该记录，防止由于信息删除而造成的历史账务查数据询问题</w:t>
            </w:r>
          </w:p>
          <w:p w:rsidR="006601BE" w:rsidRPr="00A05903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lastRenderedPageBreak/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2007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区域信息查询打印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提供对于区域信息的查询和打印功能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显示如下几个字段的输出：序号、上级区域、区域名称、终端设备数量、终端设备列表（机号加名称，以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分隔）</w:t>
            </w:r>
          </w:p>
          <w:p w:rsidR="006601BE" w:rsidRPr="00CF405E" w:rsidRDefault="006601BE" w:rsidP="006E2C0A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2008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 w:rsidRPr="00BE3AFF">
              <w:rPr>
                <w:rFonts w:hint="eastAsia"/>
              </w:rPr>
              <w:t>商户</w:t>
            </w:r>
            <w:r>
              <w:rPr>
                <w:rFonts w:hint="eastAsia"/>
              </w:rPr>
              <w:t>信息管理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商户信息包括区域编号（自动生成）、商户名称、上级商户编号、商户类型等信息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对于商户信息提供添加、修改、删除等操作的功能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其中，区域信息允许修改商户名称、上级商户、商户类型等信息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在做商户删除时，系统自动查询该商户下是否存在下级商户或终端机具，如果存在，则不允许删除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商户信息删除操作实际上是修改该条记录的状态字段，不实际删除该记录，防止由于信息删除而造成的历史账务查数据询问题</w:t>
            </w:r>
          </w:p>
          <w:p w:rsidR="006601BE" w:rsidRPr="00A05903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2009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商户操作员管理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每个商户允许添加一个或多个操作员，操作员信息包含：所属商户、人员信息、授权操作的终端设备，其中人员信息从平台人事信息中选取，选取时提供查询功能，以方便操作。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操作员不允许姓名重复（某一客户范围内）</w:t>
            </w:r>
          </w:p>
          <w:p w:rsidR="006601BE" w:rsidRPr="00367F22" w:rsidRDefault="006601BE" w:rsidP="006E2C0A">
            <w:pPr>
              <w:pStyle w:val="af5"/>
            </w:pPr>
            <w:r>
              <w:rPr>
                <w:rFonts w:hint="eastAsia"/>
              </w:rPr>
              <w:t>允许将</w:t>
            </w:r>
            <w:proofErr w:type="gramStart"/>
            <w:r>
              <w:rPr>
                <w:rFonts w:hint="eastAsia"/>
              </w:rPr>
              <w:t>充值员和</w:t>
            </w:r>
            <w:proofErr w:type="gramEnd"/>
            <w:r>
              <w:rPr>
                <w:rFonts w:hint="eastAsia"/>
              </w:rPr>
              <w:t>消费终端做绑定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操作员信息在做删除操作时，系统要自动查询该操作员是否有发操作员卡，如果有正在使用状态的卡，则不允许删除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操作员信息删除操作实际上是修改该条记录的状态字段，不实际删除该记录，防止由于信息删除而造成的历史账务查数据询问题</w:t>
            </w:r>
          </w:p>
          <w:p w:rsidR="006601BE" w:rsidRPr="00CC3533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2010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商户信息查询打印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提供对于商户信息的查询和打印功能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显示如下几个字段的输出：序号、商户名称、商户负责人、上级商户、终端设备数量、终端设备列表（机号加名称，以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分隔）</w:t>
            </w:r>
          </w:p>
          <w:p w:rsidR="006601BE" w:rsidRPr="00CF405E" w:rsidRDefault="006601BE" w:rsidP="006E2C0A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2011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商户</w:t>
            </w:r>
            <w:r w:rsidRPr="00BE3AFF">
              <w:rPr>
                <w:rFonts w:hint="eastAsia"/>
              </w:rPr>
              <w:t>操作员卡发卡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允许对于商户操作员和商户负责人发商户操作员卡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操作员卡支持操作员卡密码和卡片有效期，发卡时自动写入有效期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发卡时系统自动生成操作员卡流水号，并自动完成写卡过程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写卡过程中，如果出现写卡失败，自动判断是由于卡片扇区不可</w:t>
            </w:r>
            <w:proofErr w:type="gramStart"/>
            <w:r>
              <w:rPr>
                <w:rFonts w:hint="eastAsia"/>
              </w:rPr>
              <w:t>写还是</w:t>
            </w:r>
            <w:proofErr w:type="gramEnd"/>
            <w:r>
              <w:rPr>
                <w:rFonts w:hint="eastAsia"/>
              </w:rPr>
              <w:t>卡片可写但写卡过程中失败。对于卡片可写</w:t>
            </w:r>
            <w:r>
              <w:rPr>
                <w:rFonts w:hint="eastAsia"/>
              </w:rPr>
              <w:lastRenderedPageBreak/>
              <w:t>但写</w:t>
            </w:r>
            <w:proofErr w:type="gramStart"/>
            <w:r>
              <w:rPr>
                <w:rFonts w:hint="eastAsia"/>
              </w:rPr>
              <w:t>卡失败</w:t>
            </w:r>
            <w:proofErr w:type="gramEnd"/>
            <w:r>
              <w:rPr>
                <w:rFonts w:hint="eastAsia"/>
              </w:rPr>
              <w:t>的情况，系统自动进行卡片回收，并给出相关报错提示。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发卡后，系统自动生成操作员卡黑白名单下载任务</w:t>
            </w:r>
          </w:p>
          <w:p w:rsidR="006601BE" w:rsidRPr="00523315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2012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商户</w:t>
            </w:r>
            <w:r w:rsidRPr="00BE3AFF">
              <w:rPr>
                <w:rFonts w:hint="eastAsia"/>
              </w:rPr>
              <w:t>操作员卡挂失</w:t>
            </w:r>
            <w:r>
              <w:rPr>
                <w:rFonts w:hint="eastAsia"/>
              </w:rPr>
              <w:t>与解挂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当商户操作员卡丢失或挂失后找到，系统允许进行卡片的挂失和解挂。</w:t>
            </w:r>
          </w:p>
          <w:p w:rsidR="006601BE" w:rsidRPr="00523315" w:rsidRDefault="006601BE" w:rsidP="006E2C0A">
            <w:pPr>
              <w:pStyle w:val="af5"/>
            </w:pPr>
            <w:r>
              <w:rPr>
                <w:rFonts w:hint="eastAsia"/>
              </w:rPr>
              <w:t>系统自动生成操作员卡黑白名单下载任务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2013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商户</w:t>
            </w:r>
            <w:r w:rsidRPr="00BE3AFF">
              <w:rPr>
                <w:rFonts w:hint="eastAsia"/>
              </w:rPr>
              <w:t>操作员卡回收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提供操作员卡回收功能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按回收按钮后，系统自动进行卡片初始化操作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如果回收成功，则该操作员卡卡流水号允许再次被系统使用</w:t>
            </w:r>
          </w:p>
          <w:p w:rsidR="006601BE" w:rsidRPr="00C2437E" w:rsidRDefault="006601BE" w:rsidP="006E2C0A">
            <w:pPr>
              <w:pStyle w:val="af5"/>
            </w:pPr>
            <w:r>
              <w:rPr>
                <w:rFonts w:hint="eastAsia"/>
              </w:rPr>
              <w:t>如果回收失败，则系统自动生成黑白名单下载任务，该流水不允许被再次使用</w:t>
            </w:r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2014</w:t>
            </w:r>
          </w:p>
        </w:tc>
        <w:tc>
          <w:tcPr>
            <w:tcW w:w="1701" w:type="dxa"/>
            <w:vAlign w:val="center"/>
          </w:tcPr>
          <w:p w:rsidR="006601BE" w:rsidRPr="00BE3AFF" w:rsidRDefault="006601BE" w:rsidP="006E2C0A">
            <w:pPr>
              <w:pStyle w:val="22"/>
            </w:pPr>
            <w:r>
              <w:rPr>
                <w:rFonts w:hint="eastAsia"/>
              </w:rPr>
              <w:t>商户</w:t>
            </w:r>
            <w:r w:rsidRPr="00BE3AFF">
              <w:rPr>
                <w:rFonts w:hint="eastAsia"/>
              </w:rPr>
              <w:t>操作员卡</w:t>
            </w:r>
            <w:r>
              <w:rPr>
                <w:rFonts w:hint="eastAsia"/>
              </w:rPr>
              <w:t>信息修改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允许修改操作员信息，修改后，系统自动改写数据库中相关字段的数据</w:t>
            </w:r>
          </w:p>
          <w:p w:rsidR="006601BE" w:rsidRPr="00253E8D" w:rsidRDefault="006601BE" w:rsidP="006E2C0A">
            <w:pPr>
              <w:pStyle w:val="af5"/>
            </w:pPr>
            <w:r>
              <w:rPr>
                <w:rFonts w:hint="eastAsia"/>
              </w:rPr>
              <w:t>修改姓名时，自动判断是否会与其他操作员存在重名（某一客户范围内）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允许操作员设置操作员密码，同时完成写卡操作</w:t>
            </w:r>
          </w:p>
          <w:p w:rsidR="006601BE" w:rsidRPr="00E0224B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BE3AFF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BE3AFF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2015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商户操作员卡信息查询打印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可以选择查询某一商户的或全部商户的操作员信息，允许选择是否包含下级商户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以表格形式查询打印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查询打印的字段包括商户名称、操作员姓名、操作员授权操作的终端机具列表（机号和机具名称，以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分隔）</w:t>
            </w:r>
          </w:p>
          <w:p w:rsidR="006601BE" w:rsidRPr="00FA139D" w:rsidRDefault="006601BE" w:rsidP="006E2C0A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6601BE" w:rsidRPr="00B00B4E" w:rsidRDefault="006601BE" w:rsidP="006E2C0A">
            <w:pPr>
              <w:pStyle w:val="22"/>
            </w:pPr>
          </w:p>
        </w:tc>
      </w:tr>
    </w:tbl>
    <w:p w:rsidR="006601BE" w:rsidRDefault="006601BE" w:rsidP="006601BE">
      <w:pPr>
        <w:ind w:firstLine="420"/>
      </w:pPr>
    </w:p>
    <w:p w:rsidR="006601BE" w:rsidRDefault="006601BE" w:rsidP="006601BE">
      <w:pPr>
        <w:pStyle w:val="3"/>
      </w:pPr>
      <w:bookmarkStart w:id="66" w:name="_Toc509062423"/>
      <w:r>
        <w:rPr>
          <w:rFonts w:hint="eastAsia"/>
        </w:rPr>
        <w:t>终端机具管理</w:t>
      </w:r>
      <w:bookmarkEnd w:id="66"/>
    </w:p>
    <w:p w:rsidR="006601BE" w:rsidRDefault="006601BE" w:rsidP="006601B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6601BE" w:rsidP="006E2C0A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6601BE" w:rsidRPr="0038087E" w:rsidRDefault="006601BE" w:rsidP="006E2C0A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6601BE" w:rsidRPr="0038087E" w:rsidRDefault="006601BE" w:rsidP="006E2C0A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3001</w:t>
            </w:r>
          </w:p>
        </w:tc>
        <w:tc>
          <w:tcPr>
            <w:tcW w:w="1701" w:type="dxa"/>
            <w:vAlign w:val="center"/>
          </w:tcPr>
          <w:p w:rsidR="006601BE" w:rsidRPr="00BB2277" w:rsidRDefault="006601BE" w:rsidP="006E2C0A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lastRenderedPageBreak/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3002</w:t>
            </w:r>
          </w:p>
        </w:tc>
        <w:tc>
          <w:tcPr>
            <w:tcW w:w="1701" w:type="dxa"/>
            <w:vAlign w:val="center"/>
          </w:tcPr>
          <w:p w:rsidR="006601BE" w:rsidRPr="00BB2277" w:rsidRDefault="006601BE" w:rsidP="006E2C0A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6601BE" w:rsidRPr="00302629" w:rsidRDefault="006601BE" w:rsidP="006E2C0A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3003</w:t>
            </w:r>
          </w:p>
        </w:tc>
        <w:tc>
          <w:tcPr>
            <w:tcW w:w="1701" w:type="dxa"/>
            <w:vAlign w:val="center"/>
          </w:tcPr>
          <w:p w:rsidR="006601BE" w:rsidRPr="00BB2277" w:rsidRDefault="006601BE" w:rsidP="006E2C0A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6601BE" w:rsidRPr="004E36AD" w:rsidRDefault="006601BE" w:rsidP="006E2C0A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3004</w:t>
            </w:r>
          </w:p>
        </w:tc>
        <w:tc>
          <w:tcPr>
            <w:tcW w:w="1701" w:type="dxa"/>
            <w:vAlign w:val="center"/>
          </w:tcPr>
          <w:p w:rsidR="006601BE" w:rsidRPr="00BB2277" w:rsidRDefault="006601BE" w:rsidP="006E2C0A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6601BE" w:rsidRPr="00C9155C" w:rsidRDefault="006601BE" w:rsidP="006E2C0A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3005</w:t>
            </w:r>
          </w:p>
        </w:tc>
        <w:tc>
          <w:tcPr>
            <w:tcW w:w="1701" w:type="dxa"/>
            <w:vAlign w:val="center"/>
          </w:tcPr>
          <w:p w:rsidR="006601BE" w:rsidRPr="00BB2277" w:rsidRDefault="006601BE" w:rsidP="006E2C0A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6601BE" w:rsidRPr="004526AE" w:rsidRDefault="006601BE" w:rsidP="006E2C0A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3006</w:t>
            </w:r>
          </w:p>
        </w:tc>
        <w:tc>
          <w:tcPr>
            <w:tcW w:w="1701" w:type="dxa"/>
            <w:vAlign w:val="center"/>
          </w:tcPr>
          <w:p w:rsidR="006601BE" w:rsidRPr="00BB2277" w:rsidRDefault="006601BE" w:rsidP="006E2C0A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38087E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3007</w:t>
            </w:r>
          </w:p>
        </w:tc>
        <w:tc>
          <w:tcPr>
            <w:tcW w:w="1701" w:type="dxa"/>
            <w:vAlign w:val="center"/>
          </w:tcPr>
          <w:p w:rsidR="006601BE" w:rsidRPr="00BB2277" w:rsidRDefault="006601BE" w:rsidP="006E2C0A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6601BE" w:rsidRPr="00CA1AE9" w:rsidRDefault="006601BE" w:rsidP="006E2C0A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</w:tbl>
    <w:p w:rsidR="006601BE" w:rsidRPr="0038087E" w:rsidRDefault="006601BE" w:rsidP="006601BE">
      <w:pPr>
        <w:ind w:firstLine="420"/>
      </w:pPr>
    </w:p>
    <w:p w:rsidR="006601BE" w:rsidRDefault="006601BE" w:rsidP="006601BE">
      <w:pPr>
        <w:ind w:firstLine="420"/>
      </w:pPr>
    </w:p>
    <w:p w:rsidR="006601BE" w:rsidRDefault="006601BE" w:rsidP="006601BE">
      <w:pPr>
        <w:pStyle w:val="3"/>
      </w:pPr>
      <w:bookmarkStart w:id="67" w:name="_Toc509062424"/>
      <w:r>
        <w:rPr>
          <w:rFonts w:hint="eastAsia"/>
        </w:rPr>
        <w:lastRenderedPageBreak/>
        <w:t>终端机具操作</w:t>
      </w:r>
      <w:bookmarkEnd w:id="67"/>
    </w:p>
    <w:p w:rsidR="006601BE" w:rsidRDefault="006601BE" w:rsidP="006601B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6601BE" w:rsidP="006E2C0A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6601BE" w:rsidRPr="0038087E" w:rsidRDefault="006601BE" w:rsidP="006E2C0A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6601BE" w:rsidRPr="0038087E" w:rsidRDefault="006601BE" w:rsidP="006E2C0A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6601BE" w:rsidRPr="0038087E" w:rsidRDefault="006601BE" w:rsidP="006E2C0A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6601BE" w:rsidRPr="00142630" w:rsidRDefault="006601BE" w:rsidP="006E2C0A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4002</w:t>
            </w:r>
          </w:p>
        </w:tc>
        <w:tc>
          <w:tcPr>
            <w:tcW w:w="1701" w:type="dxa"/>
            <w:vAlign w:val="center"/>
          </w:tcPr>
          <w:p w:rsidR="006601BE" w:rsidRPr="0038087E" w:rsidRDefault="006601BE" w:rsidP="006E2C0A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4003</w:t>
            </w:r>
          </w:p>
        </w:tc>
        <w:tc>
          <w:tcPr>
            <w:tcW w:w="1701" w:type="dxa"/>
            <w:vAlign w:val="center"/>
          </w:tcPr>
          <w:p w:rsidR="006601BE" w:rsidRPr="0038087E" w:rsidRDefault="006601BE" w:rsidP="006E2C0A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6601BE" w:rsidRPr="00013EE6" w:rsidRDefault="006601BE" w:rsidP="006E2C0A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5E3826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4004</w:t>
            </w:r>
          </w:p>
        </w:tc>
        <w:tc>
          <w:tcPr>
            <w:tcW w:w="1701" w:type="dxa"/>
            <w:vAlign w:val="center"/>
          </w:tcPr>
          <w:p w:rsidR="006601BE" w:rsidRPr="0038087E" w:rsidRDefault="006601BE" w:rsidP="006E2C0A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lastRenderedPageBreak/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5E3826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4005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4006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6601BE" w:rsidRPr="002E7252" w:rsidRDefault="006601BE" w:rsidP="006E2C0A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4007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6601BE" w:rsidRPr="00F3665C" w:rsidRDefault="006601BE" w:rsidP="006E2C0A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4008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4009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4010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6601BE" w:rsidRPr="006047F1" w:rsidRDefault="006601BE" w:rsidP="006E2C0A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4011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lastRenderedPageBreak/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4012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6601BE" w:rsidRDefault="006601BE" w:rsidP="006E2C0A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6601BE" w:rsidRDefault="006601BE" w:rsidP="006E2C0A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6601BE" w:rsidRDefault="006601BE" w:rsidP="006E2C0A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6601BE" w:rsidRDefault="006601BE" w:rsidP="006E2C0A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6601BE" w:rsidRDefault="006601BE" w:rsidP="006E2C0A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6601BE" w:rsidRDefault="006601BE" w:rsidP="006E2C0A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6601BE" w:rsidRDefault="006601BE" w:rsidP="006E2C0A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6601BE" w:rsidRPr="00522F1F" w:rsidRDefault="006601BE" w:rsidP="006E2C0A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8087E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4013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6601BE" w:rsidRPr="0038087E" w:rsidRDefault="006601BE" w:rsidP="006E2C0A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6601BE" w:rsidRPr="0038087E" w:rsidRDefault="006601BE" w:rsidP="006E2C0A">
            <w:pPr>
              <w:pStyle w:val="22"/>
            </w:pPr>
          </w:p>
        </w:tc>
      </w:tr>
    </w:tbl>
    <w:p w:rsidR="006601BE" w:rsidRPr="0038087E" w:rsidRDefault="006601BE" w:rsidP="006601BE">
      <w:pPr>
        <w:ind w:firstLine="420"/>
      </w:pPr>
    </w:p>
    <w:p w:rsidR="006601BE" w:rsidRDefault="006601BE" w:rsidP="006601BE">
      <w:pPr>
        <w:ind w:firstLine="420"/>
      </w:pPr>
    </w:p>
    <w:p w:rsidR="006601BE" w:rsidRDefault="006601BE" w:rsidP="006601BE">
      <w:pPr>
        <w:pStyle w:val="3"/>
      </w:pPr>
      <w:bookmarkStart w:id="68" w:name="_Toc509062425"/>
      <w:r>
        <w:rPr>
          <w:rFonts w:hint="eastAsia"/>
        </w:rPr>
        <w:t>充值补助管理</w:t>
      </w:r>
      <w:bookmarkEnd w:id="68"/>
    </w:p>
    <w:p w:rsidR="006601BE" w:rsidRDefault="006601BE" w:rsidP="006601B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601BE" w:rsidRPr="00F93BD8" w:rsidTr="006E2C0A">
        <w:tc>
          <w:tcPr>
            <w:tcW w:w="1135" w:type="dxa"/>
            <w:vAlign w:val="center"/>
          </w:tcPr>
          <w:p w:rsidR="006601BE" w:rsidRPr="005E3826" w:rsidRDefault="006601BE" w:rsidP="006E2C0A">
            <w:pPr>
              <w:pStyle w:val="12"/>
            </w:pPr>
            <w:r w:rsidRPr="005E3826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6601BE" w:rsidRPr="005E3826" w:rsidRDefault="006601BE" w:rsidP="006E2C0A">
            <w:pPr>
              <w:pStyle w:val="12"/>
            </w:pPr>
            <w:r w:rsidRPr="005E3826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6601BE" w:rsidRPr="005E3826" w:rsidRDefault="006601BE" w:rsidP="006E2C0A">
            <w:pPr>
              <w:pStyle w:val="12"/>
            </w:pPr>
            <w:r w:rsidRPr="005E3826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6601BE" w:rsidRPr="005E3826" w:rsidRDefault="006601BE" w:rsidP="006E2C0A">
            <w:pPr>
              <w:pStyle w:val="12"/>
            </w:pPr>
            <w:r w:rsidRPr="005E3826">
              <w:rPr>
                <w:rFonts w:hint="eastAsia"/>
              </w:rPr>
              <w:t>优先级</w:t>
            </w: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5E3826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6601BE" w:rsidRPr="005E3826" w:rsidRDefault="006601BE" w:rsidP="006E2C0A">
            <w:pPr>
              <w:pStyle w:val="22"/>
            </w:pPr>
            <w:proofErr w:type="gramStart"/>
            <w:r>
              <w:rPr>
                <w:rFonts w:hint="eastAsia"/>
              </w:rPr>
              <w:t>充值员信息管理</w:t>
            </w:r>
            <w:proofErr w:type="gramEnd"/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每个商户允许添加一个或多个操作员，操作员信息包含：人员信息、授权操作的终端设备，其中人员信息从平台人事信息中选取，选取时提供查询功能，以方便操作。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操作员不允许姓名重复（某一客户范围内）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允许将</w:t>
            </w:r>
            <w:proofErr w:type="gramStart"/>
            <w:r>
              <w:rPr>
                <w:rFonts w:hint="eastAsia"/>
              </w:rPr>
              <w:t>充值员和</w:t>
            </w:r>
            <w:proofErr w:type="gramEnd"/>
            <w:r>
              <w:rPr>
                <w:rFonts w:hint="eastAsia"/>
              </w:rPr>
              <w:t>充值终端做绑定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操作员信息在做删除操作时，系统要自动查询该操作员是否有发操作员卡，如果有正在使用状态的卡，则不允许删除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操作员信息删除操作实际上是修改该条记录的状态字段，不实际删除该记录，防止由于信息删除而造成的历史账务查数据询问题</w:t>
            </w:r>
          </w:p>
          <w:p w:rsidR="006601BE" w:rsidRPr="005E3826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5E3826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5E3826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5002</w:t>
            </w:r>
          </w:p>
        </w:tc>
        <w:tc>
          <w:tcPr>
            <w:tcW w:w="1701" w:type="dxa"/>
            <w:vAlign w:val="center"/>
          </w:tcPr>
          <w:p w:rsidR="006601BE" w:rsidRPr="005E3826" w:rsidRDefault="006601BE" w:rsidP="006E2C0A">
            <w:pPr>
              <w:pStyle w:val="22"/>
            </w:pPr>
            <w:proofErr w:type="gramStart"/>
            <w:r>
              <w:rPr>
                <w:rFonts w:hint="eastAsia"/>
              </w:rPr>
              <w:t>充值员操作员</w:t>
            </w:r>
            <w:proofErr w:type="gramEnd"/>
            <w:r>
              <w:rPr>
                <w:rFonts w:hint="eastAsia"/>
              </w:rPr>
              <w:t>卡发卡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</w:t>
            </w:r>
            <w:proofErr w:type="gramStart"/>
            <w:r>
              <w:rPr>
                <w:rFonts w:hint="eastAsia"/>
              </w:rPr>
              <w:t>对于充值员</w:t>
            </w:r>
            <w:proofErr w:type="gramEnd"/>
            <w:r>
              <w:rPr>
                <w:rFonts w:hint="eastAsia"/>
              </w:rPr>
              <w:t>操作员发</w:t>
            </w:r>
            <w:proofErr w:type="gramStart"/>
            <w:r>
              <w:rPr>
                <w:rFonts w:hint="eastAsia"/>
              </w:rPr>
              <w:t>充值员操作员</w:t>
            </w:r>
            <w:proofErr w:type="gramEnd"/>
            <w:r>
              <w:rPr>
                <w:rFonts w:hint="eastAsia"/>
              </w:rPr>
              <w:t>卡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操作员卡支持操作员卡密码和卡片有效期，发卡时自动写入有效期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发卡时系统自动生成操作员卡流水号，并自动完成写卡过程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写卡过程中，如果出现写卡失败，自动判断是由于卡片扇区不可</w:t>
            </w:r>
            <w:proofErr w:type="gramStart"/>
            <w:r>
              <w:rPr>
                <w:rFonts w:hint="eastAsia"/>
              </w:rPr>
              <w:t>写还是</w:t>
            </w:r>
            <w:proofErr w:type="gramEnd"/>
            <w:r>
              <w:rPr>
                <w:rFonts w:hint="eastAsia"/>
              </w:rPr>
              <w:t>卡片可写但写卡过程中失败。对于卡片可写</w:t>
            </w:r>
            <w:r>
              <w:rPr>
                <w:rFonts w:hint="eastAsia"/>
              </w:rPr>
              <w:lastRenderedPageBreak/>
              <w:t>但写</w:t>
            </w:r>
            <w:proofErr w:type="gramStart"/>
            <w:r>
              <w:rPr>
                <w:rFonts w:hint="eastAsia"/>
              </w:rPr>
              <w:t>卡失败</w:t>
            </w:r>
            <w:proofErr w:type="gramEnd"/>
            <w:r>
              <w:rPr>
                <w:rFonts w:hint="eastAsia"/>
              </w:rPr>
              <w:t>的情况，系统自动进行卡片回收，并给出相关报错提示。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发卡后，系统自动生成操作员卡黑白名单下载任务</w:t>
            </w:r>
          </w:p>
          <w:p w:rsidR="006601BE" w:rsidRPr="00523315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5E3826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5E3826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5003</w:t>
            </w:r>
          </w:p>
        </w:tc>
        <w:tc>
          <w:tcPr>
            <w:tcW w:w="1701" w:type="dxa"/>
            <w:vAlign w:val="center"/>
          </w:tcPr>
          <w:p w:rsidR="006601BE" w:rsidRPr="005E3826" w:rsidRDefault="006601BE" w:rsidP="006E2C0A">
            <w:pPr>
              <w:pStyle w:val="22"/>
            </w:pPr>
            <w:proofErr w:type="gramStart"/>
            <w:r>
              <w:rPr>
                <w:rFonts w:hint="eastAsia"/>
              </w:rPr>
              <w:t>充值员操作员</w:t>
            </w:r>
            <w:proofErr w:type="gramEnd"/>
            <w:r>
              <w:rPr>
                <w:rFonts w:hint="eastAsia"/>
              </w:rPr>
              <w:t>卡挂失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当</w:t>
            </w:r>
            <w:proofErr w:type="gramStart"/>
            <w:r>
              <w:rPr>
                <w:rFonts w:hint="eastAsia"/>
              </w:rPr>
              <w:t>充值员操作员</w:t>
            </w:r>
            <w:proofErr w:type="gramEnd"/>
            <w:r>
              <w:rPr>
                <w:rFonts w:hint="eastAsia"/>
              </w:rPr>
              <w:t>卡丢失或挂失后找到，系统允许进行卡片的挂失和解挂。</w:t>
            </w:r>
          </w:p>
          <w:p w:rsidR="006601BE" w:rsidRPr="00523315" w:rsidRDefault="006601BE" w:rsidP="006E2C0A">
            <w:pPr>
              <w:pStyle w:val="af5"/>
            </w:pPr>
            <w:r>
              <w:rPr>
                <w:rFonts w:hint="eastAsia"/>
              </w:rPr>
              <w:t>系统自动生成操作员卡黑白名单下载任务</w:t>
            </w:r>
          </w:p>
        </w:tc>
        <w:tc>
          <w:tcPr>
            <w:tcW w:w="851" w:type="dxa"/>
            <w:vAlign w:val="center"/>
          </w:tcPr>
          <w:p w:rsidR="006601BE" w:rsidRPr="005E3826" w:rsidRDefault="006601BE" w:rsidP="006E2C0A">
            <w:pPr>
              <w:pStyle w:val="22"/>
            </w:pPr>
          </w:p>
        </w:tc>
      </w:tr>
      <w:tr w:rsidR="006601BE" w:rsidRPr="005E3826" w:rsidTr="006E2C0A">
        <w:tc>
          <w:tcPr>
            <w:tcW w:w="1135" w:type="dxa"/>
            <w:vAlign w:val="center"/>
          </w:tcPr>
          <w:p w:rsidR="006601BE" w:rsidRPr="005E3826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5004</w:t>
            </w:r>
          </w:p>
        </w:tc>
        <w:tc>
          <w:tcPr>
            <w:tcW w:w="1701" w:type="dxa"/>
            <w:vAlign w:val="center"/>
          </w:tcPr>
          <w:p w:rsidR="006601BE" w:rsidRPr="005E3826" w:rsidRDefault="006601BE" w:rsidP="006E2C0A">
            <w:pPr>
              <w:pStyle w:val="22"/>
            </w:pPr>
            <w:proofErr w:type="gramStart"/>
            <w:r>
              <w:rPr>
                <w:rFonts w:hint="eastAsia"/>
              </w:rPr>
              <w:t>充值员操作员</w:t>
            </w:r>
            <w:proofErr w:type="gramEnd"/>
            <w:r>
              <w:rPr>
                <w:rFonts w:hint="eastAsia"/>
              </w:rPr>
              <w:t>卡回收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提供操作员卡回收功能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按回收按钮后，系统自动进行卡片初始化操作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如果回收成功，则该操作员卡卡流水号允许再次被系统使用</w:t>
            </w:r>
          </w:p>
          <w:p w:rsidR="006601BE" w:rsidRPr="00C2437E" w:rsidRDefault="006601BE" w:rsidP="006E2C0A">
            <w:pPr>
              <w:pStyle w:val="af5"/>
            </w:pPr>
            <w:r>
              <w:rPr>
                <w:rFonts w:hint="eastAsia"/>
              </w:rPr>
              <w:t>如果回收失败，则系统自动生成黑白名单下载任务，该流水不允许被再次使用</w:t>
            </w:r>
          </w:p>
        </w:tc>
        <w:tc>
          <w:tcPr>
            <w:tcW w:w="851" w:type="dxa"/>
            <w:vAlign w:val="center"/>
          </w:tcPr>
          <w:p w:rsidR="006601BE" w:rsidRPr="005E3826" w:rsidRDefault="006601BE" w:rsidP="006E2C0A">
            <w:pPr>
              <w:pStyle w:val="22"/>
            </w:pPr>
          </w:p>
        </w:tc>
      </w:tr>
      <w:tr w:rsidR="006601BE" w:rsidRPr="005E3826" w:rsidTr="006E2C0A">
        <w:tc>
          <w:tcPr>
            <w:tcW w:w="1135" w:type="dxa"/>
            <w:vAlign w:val="center"/>
          </w:tcPr>
          <w:p w:rsidR="006601BE" w:rsidRPr="005E3826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5005</w:t>
            </w:r>
          </w:p>
        </w:tc>
        <w:tc>
          <w:tcPr>
            <w:tcW w:w="1701" w:type="dxa"/>
            <w:vAlign w:val="center"/>
          </w:tcPr>
          <w:p w:rsidR="006601BE" w:rsidRPr="005E3826" w:rsidRDefault="006601BE" w:rsidP="006E2C0A">
            <w:pPr>
              <w:pStyle w:val="22"/>
            </w:pPr>
            <w:proofErr w:type="gramStart"/>
            <w:r>
              <w:rPr>
                <w:rFonts w:hint="eastAsia"/>
              </w:rPr>
              <w:t>充值员操作员</w:t>
            </w:r>
            <w:proofErr w:type="gramEnd"/>
            <w:r>
              <w:rPr>
                <w:rFonts w:hint="eastAsia"/>
              </w:rPr>
              <w:t>卡信息修改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允许修改操作员信息，修改后，系统自动改写数据库中相关字段的数据</w:t>
            </w:r>
          </w:p>
          <w:p w:rsidR="006601BE" w:rsidRPr="00253E8D" w:rsidRDefault="006601BE" w:rsidP="006E2C0A">
            <w:pPr>
              <w:pStyle w:val="af5"/>
            </w:pPr>
            <w:r>
              <w:rPr>
                <w:rFonts w:hint="eastAsia"/>
              </w:rPr>
              <w:t>修改姓名时，自动判断是否会与其他操作员存在重名（某一客户范围内）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允许操作员设置操作员密码，同时完成写卡操作</w:t>
            </w:r>
          </w:p>
          <w:p w:rsidR="006601BE" w:rsidRPr="00E0224B" w:rsidRDefault="006601BE" w:rsidP="006E2C0A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5E3826" w:rsidRDefault="006601BE" w:rsidP="006E2C0A">
            <w:pPr>
              <w:pStyle w:val="22"/>
            </w:pPr>
          </w:p>
        </w:tc>
      </w:tr>
      <w:tr w:rsidR="006601BE" w:rsidRPr="005E3826" w:rsidTr="006E2C0A">
        <w:tc>
          <w:tcPr>
            <w:tcW w:w="1135" w:type="dxa"/>
            <w:vAlign w:val="center"/>
          </w:tcPr>
          <w:p w:rsidR="006601BE" w:rsidRPr="005E3826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5006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proofErr w:type="gramStart"/>
            <w:r>
              <w:rPr>
                <w:rFonts w:hint="eastAsia"/>
              </w:rPr>
              <w:t>充值员操作员</w:t>
            </w:r>
            <w:proofErr w:type="gramEnd"/>
            <w:r>
              <w:rPr>
                <w:rFonts w:hint="eastAsia"/>
              </w:rPr>
              <w:t>卡信息查询打印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可以选择查询某一工作站的或全部</w:t>
            </w:r>
            <w:proofErr w:type="gramStart"/>
            <w:r>
              <w:rPr>
                <w:rFonts w:hint="eastAsia"/>
              </w:rPr>
              <w:t>充值员的</w:t>
            </w:r>
            <w:proofErr w:type="gramEnd"/>
            <w:r>
              <w:rPr>
                <w:rFonts w:hint="eastAsia"/>
              </w:rPr>
              <w:t>操作员信息，以表格形式查询打印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查询打印的字段包括充</w:t>
            </w:r>
            <w:proofErr w:type="gramStart"/>
            <w:r>
              <w:rPr>
                <w:rFonts w:hint="eastAsia"/>
              </w:rPr>
              <w:t>值员名称</w:t>
            </w:r>
            <w:proofErr w:type="gramEnd"/>
            <w:r>
              <w:rPr>
                <w:rFonts w:hint="eastAsia"/>
              </w:rPr>
              <w:t>、操作员姓名、操作员授权操作的终端机具列表（机号和机具名称，以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分隔）</w:t>
            </w:r>
          </w:p>
          <w:p w:rsidR="006601BE" w:rsidRPr="00FA139D" w:rsidRDefault="006601BE" w:rsidP="006E2C0A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6601BE" w:rsidRPr="005E3826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5E3826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5007</w:t>
            </w:r>
          </w:p>
        </w:tc>
        <w:tc>
          <w:tcPr>
            <w:tcW w:w="1701" w:type="dxa"/>
            <w:vAlign w:val="center"/>
          </w:tcPr>
          <w:p w:rsidR="006601BE" w:rsidRPr="0002774A" w:rsidRDefault="006601BE" w:rsidP="006E2C0A">
            <w:pPr>
              <w:pStyle w:val="22"/>
            </w:pPr>
            <w:r>
              <w:rPr>
                <w:rFonts w:hint="eastAsia"/>
              </w:rPr>
              <w:t>补助信息管理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允许客户操作员对于用户补助进行管理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操作员可以选择部门、起止时间、人员等条件来查询一个或多个部门的一个或多个人员的补助信息</w:t>
            </w:r>
          </w:p>
          <w:p w:rsidR="006601BE" w:rsidRPr="00113002" w:rsidRDefault="006601BE" w:rsidP="006E2C0A">
            <w:pPr>
              <w:pStyle w:val="af5"/>
            </w:pPr>
            <w:r>
              <w:rPr>
                <w:rFonts w:hint="eastAsia"/>
              </w:rPr>
              <w:t>如果某条补助暂时还没有被领取，则可以允许对于该条补助进行修改和删除。如果已经发放补助，则不允许修改和删除。</w:t>
            </w:r>
          </w:p>
        </w:tc>
        <w:tc>
          <w:tcPr>
            <w:tcW w:w="851" w:type="dxa"/>
            <w:vAlign w:val="center"/>
          </w:tcPr>
          <w:p w:rsidR="006601BE" w:rsidRPr="005E3826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5E3826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5008</w:t>
            </w:r>
          </w:p>
        </w:tc>
        <w:tc>
          <w:tcPr>
            <w:tcW w:w="1701" w:type="dxa"/>
            <w:vAlign w:val="center"/>
          </w:tcPr>
          <w:p w:rsidR="006601BE" w:rsidRPr="005E3826" w:rsidRDefault="006601BE" w:rsidP="006E2C0A">
            <w:pPr>
              <w:pStyle w:val="22"/>
            </w:pPr>
            <w:r>
              <w:rPr>
                <w:rFonts w:hint="eastAsia"/>
              </w:rPr>
              <w:t>补助信息批量导入导出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为了方便客户导入补助数据，系统允许客户</w:t>
            </w:r>
            <w:proofErr w:type="gramStart"/>
            <w:r>
              <w:rPr>
                <w:rFonts w:hint="eastAsia"/>
              </w:rPr>
              <w:t>先对于</w:t>
            </w:r>
            <w:proofErr w:type="gramEnd"/>
            <w:r>
              <w:rPr>
                <w:rFonts w:hint="eastAsia"/>
              </w:rPr>
              <w:t>计划发放补助的人员进行数据导出，数据以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表格形式导出，导出的数据可以允许客户编辑补助金额字段</w:t>
            </w:r>
          </w:p>
          <w:p w:rsidR="006601BE" w:rsidRPr="00113002" w:rsidRDefault="006601BE" w:rsidP="006E2C0A">
            <w:pPr>
              <w:pStyle w:val="af5"/>
            </w:pPr>
            <w:r>
              <w:rPr>
                <w:rFonts w:hint="eastAsia"/>
              </w:rPr>
              <w:t>客户编辑完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表格后，在页面上点击上传功能，将文档上传。系统自动分析文档数据的和合法性，如果数据异常，提示客户修正后重新导入，如果数据正常，计算出总金额，请用户确认后导入数据库。</w:t>
            </w:r>
          </w:p>
        </w:tc>
        <w:tc>
          <w:tcPr>
            <w:tcW w:w="851" w:type="dxa"/>
            <w:vAlign w:val="center"/>
          </w:tcPr>
          <w:p w:rsidR="006601BE" w:rsidRPr="00113002" w:rsidRDefault="006601BE" w:rsidP="006E2C0A">
            <w:pPr>
              <w:pStyle w:val="22"/>
            </w:pPr>
          </w:p>
        </w:tc>
      </w:tr>
    </w:tbl>
    <w:p w:rsidR="006601BE" w:rsidRDefault="006601BE" w:rsidP="006601BE">
      <w:pPr>
        <w:ind w:firstLine="420"/>
      </w:pPr>
    </w:p>
    <w:p w:rsidR="006601BE" w:rsidRDefault="006601BE" w:rsidP="006601BE">
      <w:pPr>
        <w:pStyle w:val="3"/>
      </w:pPr>
      <w:bookmarkStart w:id="69" w:name="_Toc509062426"/>
      <w:r>
        <w:rPr>
          <w:rFonts w:hint="eastAsia"/>
        </w:rPr>
        <w:t>账务处理</w:t>
      </w:r>
      <w:bookmarkEnd w:id="69"/>
    </w:p>
    <w:p w:rsidR="006601BE" w:rsidRDefault="006601BE" w:rsidP="006601B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601BE" w:rsidRPr="00F93BD8" w:rsidTr="006E2C0A">
        <w:tc>
          <w:tcPr>
            <w:tcW w:w="1135" w:type="dxa"/>
            <w:vAlign w:val="center"/>
          </w:tcPr>
          <w:p w:rsidR="006601BE" w:rsidRPr="003F71AA" w:rsidRDefault="006601BE" w:rsidP="006E2C0A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6601BE" w:rsidRPr="003F71AA" w:rsidRDefault="006601BE" w:rsidP="006E2C0A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lastRenderedPageBreak/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22"/>
            </w:pPr>
            <w:r>
              <w:rPr>
                <w:rFonts w:hint="eastAsia"/>
              </w:rPr>
              <w:t>错扣补款操作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允许客户进行错扣补款操作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操作员填写出现错扣事件的时间段起止时间点，点击读卡按钮，读取卡片信息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系统自动从数据库中取出这一段时间这张卡的消费明细</w:t>
            </w:r>
          </w:p>
          <w:p w:rsidR="006601BE" w:rsidRPr="009625B7" w:rsidRDefault="006601BE" w:rsidP="006E2C0A">
            <w:pPr>
              <w:pStyle w:val="af5"/>
            </w:pPr>
            <w:r>
              <w:rPr>
                <w:rFonts w:hint="eastAsia"/>
              </w:rPr>
              <w:t>操作员选择错误的那笔消费记录，对该</w:t>
            </w:r>
            <w:proofErr w:type="gramStart"/>
            <w:r>
              <w:rPr>
                <w:rFonts w:hint="eastAsia"/>
              </w:rPr>
              <w:t>笔记录做错扣</w:t>
            </w:r>
            <w:proofErr w:type="gramEnd"/>
            <w:r>
              <w:rPr>
                <w:rFonts w:hint="eastAsia"/>
              </w:rPr>
              <w:t>补款操作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6002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22"/>
            </w:pPr>
            <w:r>
              <w:rPr>
                <w:rFonts w:hint="eastAsia"/>
              </w:rPr>
              <w:t>消费</w:t>
            </w:r>
            <w:proofErr w:type="gramStart"/>
            <w:r>
              <w:rPr>
                <w:rFonts w:hint="eastAsia"/>
              </w:rPr>
              <w:t>灰记录</w:t>
            </w:r>
            <w:proofErr w:type="gramEnd"/>
            <w:r>
              <w:rPr>
                <w:rFonts w:hint="eastAsia"/>
              </w:rPr>
              <w:t>处理</w:t>
            </w:r>
          </w:p>
        </w:tc>
        <w:tc>
          <w:tcPr>
            <w:tcW w:w="5528" w:type="dxa"/>
            <w:vAlign w:val="center"/>
          </w:tcPr>
          <w:p w:rsidR="006601BE" w:rsidRPr="005E3826" w:rsidRDefault="006601BE" w:rsidP="006E2C0A">
            <w:pPr>
              <w:pStyle w:val="af5"/>
            </w:pPr>
            <w:r>
              <w:rPr>
                <w:rFonts w:hint="eastAsia"/>
              </w:rPr>
              <w:t>允许客户对于系统自动</w:t>
            </w:r>
            <w:proofErr w:type="gramStart"/>
            <w:r>
              <w:rPr>
                <w:rFonts w:hint="eastAsia"/>
              </w:rPr>
              <w:t>灰记录</w:t>
            </w:r>
            <w:proofErr w:type="gramEnd"/>
            <w:r>
              <w:rPr>
                <w:rFonts w:hint="eastAsia"/>
              </w:rPr>
              <w:t>处理程序未能正常处理的账务进行手工处理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6003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22"/>
            </w:pPr>
            <w:r>
              <w:rPr>
                <w:rFonts w:hint="eastAsia"/>
              </w:rPr>
              <w:t>充</w:t>
            </w:r>
            <w:proofErr w:type="gramStart"/>
            <w:r>
              <w:rPr>
                <w:rFonts w:hint="eastAsia"/>
              </w:rPr>
              <w:t>值灰记录</w:t>
            </w:r>
            <w:proofErr w:type="gramEnd"/>
            <w:r>
              <w:rPr>
                <w:rFonts w:hint="eastAsia"/>
              </w:rPr>
              <w:t>处理</w:t>
            </w:r>
          </w:p>
        </w:tc>
        <w:tc>
          <w:tcPr>
            <w:tcW w:w="5528" w:type="dxa"/>
            <w:vAlign w:val="center"/>
          </w:tcPr>
          <w:p w:rsidR="006601BE" w:rsidRPr="005E3826" w:rsidRDefault="006601BE" w:rsidP="006E2C0A">
            <w:pPr>
              <w:pStyle w:val="af5"/>
            </w:pPr>
            <w:r>
              <w:rPr>
                <w:rFonts w:hint="eastAsia"/>
              </w:rPr>
              <w:t>允许客户对于系统自动</w:t>
            </w:r>
            <w:proofErr w:type="gramStart"/>
            <w:r>
              <w:rPr>
                <w:rFonts w:hint="eastAsia"/>
              </w:rPr>
              <w:t>灰记录</w:t>
            </w:r>
            <w:proofErr w:type="gramEnd"/>
            <w:r>
              <w:rPr>
                <w:rFonts w:hint="eastAsia"/>
              </w:rPr>
              <w:t>处理程序未能正常处理的账务进行手工处理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  <w:tr w:rsidR="006601BE" w:rsidRPr="005E3826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6004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22"/>
            </w:pPr>
            <w:r>
              <w:rPr>
                <w:rFonts w:hint="eastAsia"/>
              </w:rPr>
              <w:t>账务结算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允许客户对于账务进行确认</w:t>
            </w:r>
          </w:p>
          <w:p w:rsidR="006601BE" w:rsidRPr="00837CDD" w:rsidRDefault="006601BE" w:rsidP="006E2C0A">
            <w:pPr>
              <w:pStyle w:val="af5"/>
            </w:pPr>
            <w:r>
              <w:rPr>
                <w:rFonts w:hint="eastAsia"/>
              </w:rPr>
              <w:t>结算后的账务不再发生变化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</w:tbl>
    <w:p w:rsidR="006601BE" w:rsidRPr="003F71AA" w:rsidRDefault="006601BE" w:rsidP="006601BE">
      <w:pPr>
        <w:ind w:firstLine="420"/>
      </w:pPr>
    </w:p>
    <w:p w:rsidR="006601BE" w:rsidRDefault="006601BE" w:rsidP="006601BE">
      <w:pPr>
        <w:ind w:firstLine="420"/>
      </w:pPr>
    </w:p>
    <w:p w:rsidR="006601BE" w:rsidRDefault="006601BE" w:rsidP="006601BE">
      <w:pPr>
        <w:pStyle w:val="3"/>
      </w:pPr>
      <w:bookmarkStart w:id="70" w:name="_Toc509062427"/>
      <w:r>
        <w:rPr>
          <w:rFonts w:hint="eastAsia"/>
        </w:rPr>
        <w:t>数据报表</w:t>
      </w:r>
      <w:bookmarkEnd w:id="70"/>
    </w:p>
    <w:p w:rsidR="006601BE" w:rsidRDefault="006601BE" w:rsidP="006601B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601BE" w:rsidRPr="00F93BD8" w:rsidTr="006E2C0A">
        <w:tc>
          <w:tcPr>
            <w:tcW w:w="1135" w:type="dxa"/>
            <w:vAlign w:val="center"/>
          </w:tcPr>
          <w:p w:rsidR="006601BE" w:rsidRPr="003F71AA" w:rsidRDefault="006601BE" w:rsidP="006E2C0A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6601BE" w:rsidRPr="003F71AA" w:rsidRDefault="006601BE" w:rsidP="006E2C0A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包含以下报表：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消费明细表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充值明细表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个人交易明细表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补助明细表</w:t>
            </w:r>
          </w:p>
          <w:p w:rsidR="006601BE" w:rsidRPr="003F71AA" w:rsidRDefault="006601BE" w:rsidP="006E2C0A">
            <w:pPr>
              <w:pStyle w:val="af5"/>
            </w:pPr>
            <w:r>
              <w:rPr>
                <w:rFonts w:hint="eastAsia"/>
              </w:rPr>
              <w:t>错扣补款明细报表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7002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包含以下报表：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消费统计表（分商户、区域等）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充值统计表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补助统计表</w:t>
            </w:r>
          </w:p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综合统计报表</w:t>
            </w:r>
          </w:p>
          <w:p w:rsidR="006601BE" w:rsidRPr="003F71AA" w:rsidRDefault="006601BE" w:rsidP="006E2C0A">
            <w:pPr>
              <w:pStyle w:val="af5"/>
            </w:pPr>
            <w:r>
              <w:rPr>
                <w:rFonts w:hint="eastAsia"/>
              </w:rPr>
              <w:t>就餐率分析报表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7003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包含以下报表：</w:t>
            </w:r>
          </w:p>
          <w:p w:rsidR="006601BE" w:rsidRDefault="006601BE" w:rsidP="006E2C0A">
            <w:pPr>
              <w:pStyle w:val="af5"/>
            </w:pPr>
            <w:r w:rsidRPr="006F7AAC">
              <w:rPr>
                <w:rFonts w:hint="eastAsia"/>
              </w:rPr>
              <w:t>资产负债表</w:t>
            </w:r>
          </w:p>
          <w:p w:rsidR="006601BE" w:rsidRDefault="006601BE" w:rsidP="006E2C0A">
            <w:pPr>
              <w:pStyle w:val="af5"/>
            </w:pPr>
            <w:r w:rsidRPr="006F7AAC">
              <w:rPr>
                <w:rFonts w:hint="eastAsia"/>
              </w:rPr>
              <w:t>损益表</w:t>
            </w:r>
          </w:p>
          <w:p w:rsidR="006601BE" w:rsidRDefault="006601BE" w:rsidP="006E2C0A">
            <w:pPr>
              <w:pStyle w:val="af5"/>
            </w:pPr>
            <w:r w:rsidRPr="006F7AAC">
              <w:rPr>
                <w:rFonts w:hint="eastAsia"/>
              </w:rPr>
              <w:t>现金流量表或财务状况变动表</w:t>
            </w:r>
          </w:p>
          <w:p w:rsidR="006601BE" w:rsidRPr="003F71AA" w:rsidRDefault="006601BE" w:rsidP="006E2C0A">
            <w:pPr>
              <w:pStyle w:val="af5"/>
            </w:pPr>
            <w:r>
              <w:rPr>
                <w:rFonts w:hint="eastAsia"/>
              </w:rPr>
              <w:t>（科目编码应使用国家规定的编码）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  <w:tr w:rsidR="006601BE" w:rsidRPr="005E3826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7004</w:t>
            </w:r>
          </w:p>
        </w:tc>
        <w:tc>
          <w:tcPr>
            <w:tcW w:w="1701" w:type="dxa"/>
            <w:vAlign w:val="center"/>
          </w:tcPr>
          <w:p w:rsidR="006601BE" w:rsidRPr="003F71AA" w:rsidRDefault="006601BE" w:rsidP="006E2C0A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包含明细报表和统计报表</w:t>
            </w:r>
          </w:p>
          <w:p w:rsidR="006601BE" w:rsidRPr="005361C2" w:rsidRDefault="006601BE" w:rsidP="006E2C0A">
            <w:pPr>
              <w:pStyle w:val="af5"/>
            </w:pPr>
            <w:r>
              <w:rPr>
                <w:rFonts w:hint="eastAsia"/>
              </w:rPr>
              <w:t>客户可以自定义选择查询的条件、汇总的条件及查询的字段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  <w:tr w:rsidR="006601BE" w:rsidRPr="005E3826" w:rsidTr="006E2C0A">
        <w:tc>
          <w:tcPr>
            <w:tcW w:w="1135" w:type="dxa"/>
            <w:vAlign w:val="center"/>
          </w:tcPr>
          <w:p w:rsidR="006601BE" w:rsidRPr="003F71AA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7005</w:t>
            </w:r>
          </w:p>
        </w:tc>
        <w:tc>
          <w:tcPr>
            <w:tcW w:w="1701" w:type="dxa"/>
            <w:vAlign w:val="center"/>
          </w:tcPr>
          <w:p w:rsidR="006601BE" w:rsidRDefault="006601BE" w:rsidP="006E2C0A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6601BE" w:rsidRPr="003F71AA" w:rsidRDefault="006601BE" w:rsidP="006E2C0A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6601BE" w:rsidRPr="003F71AA" w:rsidRDefault="006601BE" w:rsidP="006E2C0A">
            <w:pPr>
              <w:pStyle w:val="22"/>
            </w:pPr>
          </w:p>
        </w:tc>
      </w:tr>
    </w:tbl>
    <w:p w:rsidR="006601BE" w:rsidRDefault="006601BE" w:rsidP="006601BE">
      <w:pPr>
        <w:ind w:firstLine="420"/>
      </w:pPr>
    </w:p>
    <w:p w:rsidR="006601BE" w:rsidRDefault="006601BE" w:rsidP="006601BE">
      <w:pPr>
        <w:ind w:firstLine="420"/>
      </w:pPr>
    </w:p>
    <w:p w:rsidR="006601BE" w:rsidRDefault="006601BE" w:rsidP="006601BE">
      <w:pPr>
        <w:pStyle w:val="3"/>
      </w:pPr>
      <w:bookmarkStart w:id="71" w:name="_Toc509062428"/>
      <w:r>
        <w:rPr>
          <w:rFonts w:hint="eastAsia"/>
        </w:rPr>
        <w:t>日志查看</w:t>
      </w:r>
      <w:bookmarkEnd w:id="71"/>
    </w:p>
    <w:p w:rsidR="006601BE" w:rsidRDefault="006601BE" w:rsidP="006601B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601BE" w:rsidRPr="00F93BD8" w:rsidTr="006E2C0A">
        <w:tc>
          <w:tcPr>
            <w:tcW w:w="1135" w:type="dxa"/>
            <w:vAlign w:val="center"/>
          </w:tcPr>
          <w:p w:rsidR="006601BE" w:rsidRPr="00E70054" w:rsidRDefault="006601BE" w:rsidP="006E2C0A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6601BE" w:rsidRPr="00E70054" w:rsidRDefault="006601BE" w:rsidP="006E2C0A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6601BE" w:rsidRPr="00E70054" w:rsidRDefault="006601BE" w:rsidP="006E2C0A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6601BE" w:rsidRPr="00E70054" w:rsidRDefault="006601BE" w:rsidP="006E2C0A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E70054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8001</w:t>
            </w:r>
          </w:p>
        </w:tc>
        <w:tc>
          <w:tcPr>
            <w:tcW w:w="1701" w:type="dxa"/>
            <w:vAlign w:val="center"/>
          </w:tcPr>
          <w:p w:rsidR="006601BE" w:rsidRPr="00E70054" w:rsidRDefault="006601BE" w:rsidP="006E2C0A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6601BE" w:rsidRPr="00956395" w:rsidRDefault="006601BE" w:rsidP="006E2C0A">
            <w:pPr>
              <w:pStyle w:val="af5"/>
            </w:pPr>
            <w:r>
              <w:rPr>
                <w:rFonts w:hint="eastAsia"/>
              </w:rPr>
              <w:lastRenderedPageBreak/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6601BE" w:rsidRPr="00E70054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E70054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8002</w:t>
            </w:r>
          </w:p>
        </w:tc>
        <w:tc>
          <w:tcPr>
            <w:tcW w:w="1701" w:type="dxa"/>
            <w:vAlign w:val="center"/>
          </w:tcPr>
          <w:p w:rsidR="006601BE" w:rsidRPr="00E70054" w:rsidRDefault="006601BE" w:rsidP="006E2C0A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6601BE" w:rsidRDefault="006601BE" w:rsidP="006E2C0A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6601BE" w:rsidRPr="00956395" w:rsidRDefault="006601BE" w:rsidP="006E2C0A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6601BE" w:rsidRPr="00E70054" w:rsidRDefault="006601BE" w:rsidP="006E2C0A">
            <w:pPr>
              <w:pStyle w:val="22"/>
            </w:pPr>
          </w:p>
        </w:tc>
      </w:tr>
      <w:tr w:rsidR="006601BE" w:rsidRPr="00F93BD8" w:rsidTr="006E2C0A">
        <w:tc>
          <w:tcPr>
            <w:tcW w:w="1135" w:type="dxa"/>
            <w:vAlign w:val="center"/>
          </w:tcPr>
          <w:p w:rsidR="006601BE" w:rsidRPr="00E70054" w:rsidRDefault="00242DF4" w:rsidP="006E2C0A">
            <w:pPr>
              <w:pStyle w:val="22"/>
            </w:pPr>
            <w:r>
              <w:rPr>
                <w:rFonts w:hint="eastAsia"/>
              </w:rPr>
              <w:t>NC</w:t>
            </w:r>
            <w:r w:rsidR="006601BE" w:rsidRPr="00BE3AFF">
              <w:rPr>
                <w:rFonts w:hint="eastAsia"/>
              </w:rPr>
              <w:t>0</w:t>
            </w:r>
            <w:r w:rsidR="006601BE">
              <w:rPr>
                <w:rFonts w:hint="eastAsia"/>
              </w:rPr>
              <w:t>8003</w:t>
            </w:r>
          </w:p>
        </w:tc>
        <w:tc>
          <w:tcPr>
            <w:tcW w:w="1701" w:type="dxa"/>
            <w:vAlign w:val="center"/>
          </w:tcPr>
          <w:p w:rsidR="006601BE" w:rsidRPr="00E70054" w:rsidRDefault="006601BE" w:rsidP="006E2C0A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6601BE" w:rsidRPr="00E70054" w:rsidRDefault="006601BE" w:rsidP="006E2C0A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6601BE" w:rsidRPr="00E70054" w:rsidRDefault="006601BE" w:rsidP="006E2C0A">
            <w:pPr>
              <w:pStyle w:val="22"/>
            </w:pPr>
          </w:p>
        </w:tc>
      </w:tr>
    </w:tbl>
    <w:p w:rsidR="006601BE" w:rsidRDefault="006601BE" w:rsidP="006601BE">
      <w:pPr>
        <w:ind w:firstLine="420"/>
      </w:pPr>
    </w:p>
    <w:p w:rsidR="006601BE" w:rsidRDefault="006601BE" w:rsidP="006601BE">
      <w:pPr>
        <w:ind w:firstLine="420"/>
      </w:pPr>
    </w:p>
    <w:p w:rsidR="00C1613F" w:rsidRPr="00F800D3" w:rsidRDefault="00C1613F" w:rsidP="00C1613F">
      <w:pPr>
        <w:pStyle w:val="2"/>
      </w:pPr>
      <w:bookmarkStart w:id="72" w:name="_Toc509062431"/>
      <w:r>
        <w:rPr>
          <w:rFonts w:hint="eastAsia"/>
        </w:rPr>
        <w:t>订餐</w:t>
      </w:r>
      <w:r w:rsidR="00D86A72">
        <w:rPr>
          <w:rFonts w:hint="eastAsia"/>
        </w:rPr>
        <w:t>管理</w:t>
      </w:r>
      <w:r>
        <w:rPr>
          <w:rFonts w:hint="eastAsia"/>
        </w:rPr>
        <w:t>系统（</w:t>
      </w:r>
      <w:r w:rsidR="00557CAC">
        <w:t>OM</w:t>
      </w:r>
      <w:r>
        <w:rPr>
          <w:rFonts w:hint="eastAsia"/>
        </w:rPr>
        <w:t>）</w:t>
      </w:r>
      <w:bookmarkEnd w:id="72"/>
    </w:p>
    <w:p w:rsidR="00C1613F" w:rsidRDefault="00C1613F" w:rsidP="00C1613F">
      <w:pPr>
        <w:pStyle w:val="3"/>
      </w:pPr>
      <w:bookmarkStart w:id="73" w:name="_Toc509062432"/>
      <w:r>
        <w:rPr>
          <w:rFonts w:hint="eastAsia"/>
        </w:rPr>
        <w:t>功能结构简述</w:t>
      </w:r>
      <w:bookmarkEnd w:id="73"/>
    </w:p>
    <w:p w:rsidR="00C1613F" w:rsidRDefault="00476E02" w:rsidP="006601BE">
      <w:pPr>
        <w:ind w:firstLine="420"/>
      </w:pPr>
      <w:r>
        <w:rPr>
          <w:rFonts w:hint="eastAsia"/>
          <w:noProof/>
        </w:rPr>
        <w:drawing>
          <wp:inline distT="0" distB="0" distL="0" distR="0" wp14:anchorId="22037C10" wp14:editId="7ABB27E8">
            <wp:extent cx="5274310" cy="1819275"/>
            <wp:effectExtent l="76200" t="0" r="97790" b="0"/>
            <wp:docPr id="14" name="图示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2" r:lo="rId83" r:qs="rId84" r:cs="rId85"/>
              </a:graphicData>
            </a:graphic>
          </wp:inline>
        </w:drawing>
      </w:r>
    </w:p>
    <w:p w:rsidR="00C1613F" w:rsidRDefault="00C1613F" w:rsidP="006601BE">
      <w:pPr>
        <w:ind w:firstLine="420"/>
      </w:pPr>
    </w:p>
    <w:p w:rsidR="004B389E" w:rsidRDefault="004B389E" w:rsidP="004B389E">
      <w:pPr>
        <w:ind w:firstLine="420"/>
      </w:pPr>
    </w:p>
    <w:p w:rsidR="004B389E" w:rsidRPr="00F800D3" w:rsidRDefault="004B389E" w:rsidP="004B389E">
      <w:pPr>
        <w:pStyle w:val="2"/>
      </w:pPr>
      <w:r>
        <w:rPr>
          <w:rFonts w:hint="eastAsia"/>
        </w:rPr>
        <w:t>缴费管理系统（</w:t>
      </w:r>
      <w:r w:rsidR="00B43685">
        <w:t>P</w:t>
      </w:r>
      <w:r>
        <w:t>M</w:t>
      </w:r>
      <w:r>
        <w:rPr>
          <w:rFonts w:hint="eastAsia"/>
        </w:rPr>
        <w:t>）</w:t>
      </w:r>
    </w:p>
    <w:p w:rsidR="004B389E" w:rsidRDefault="004B389E" w:rsidP="004B389E">
      <w:pPr>
        <w:pStyle w:val="3"/>
      </w:pPr>
      <w:r>
        <w:rPr>
          <w:rFonts w:hint="eastAsia"/>
        </w:rPr>
        <w:t>功能结构简述</w:t>
      </w:r>
    </w:p>
    <w:p w:rsidR="004B389E" w:rsidRDefault="004B389E" w:rsidP="004B389E">
      <w:pPr>
        <w:ind w:firstLine="420"/>
      </w:pPr>
      <w:r>
        <w:rPr>
          <w:rFonts w:hint="eastAsia"/>
          <w:noProof/>
        </w:rPr>
        <w:drawing>
          <wp:inline distT="0" distB="0" distL="0" distR="0" wp14:anchorId="75B684F6" wp14:editId="7617B5C5">
            <wp:extent cx="5274310" cy="1819275"/>
            <wp:effectExtent l="76200" t="0" r="97790" b="0"/>
            <wp:docPr id="29" name="图示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7" r:lo="rId88" r:qs="rId89" r:cs="rId90"/>
              </a:graphicData>
            </a:graphic>
          </wp:inline>
        </w:drawing>
      </w:r>
    </w:p>
    <w:p w:rsidR="004B389E" w:rsidRDefault="004B389E" w:rsidP="004B389E">
      <w:pPr>
        <w:ind w:firstLine="420"/>
      </w:pPr>
    </w:p>
    <w:p w:rsidR="004B389E" w:rsidRDefault="004B389E" w:rsidP="004B389E">
      <w:pPr>
        <w:ind w:firstLine="420"/>
      </w:pPr>
    </w:p>
    <w:p w:rsidR="004B389E" w:rsidRPr="00F800D3" w:rsidRDefault="004B389E" w:rsidP="004B389E">
      <w:pPr>
        <w:pStyle w:val="2"/>
      </w:pPr>
      <w:r>
        <w:rPr>
          <w:rFonts w:hint="eastAsia"/>
        </w:rPr>
        <w:lastRenderedPageBreak/>
        <w:t>无人货架管理系统（</w:t>
      </w:r>
      <w:r w:rsidR="00B43685">
        <w:t>G</w:t>
      </w:r>
      <w:r>
        <w:t>M</w:t>
      </w:r>
      <w:r>
        <w:rPr>
          <w:rFonts w:hint="eastAsia"/>
        </w:rPr>
        <w:t>）</w:t>
      </w:r>
    </w:p>
    <w:p w:rsidR="004B389E" w:rsidRDefault="004B389E" w:rsidP="004B389E">
      <w:pPr>
        <w:pStyle w:val="3"/>
      </w:pPr>
      <w:r>
        <w:rPr>
          <w:rFonts w:hint="eastAsia"/>
        </w:rPr>
        <w:t>功能结构简述</w:t>
      </w:r>
    </w:p>
    <w:p w:rsidR="004B389E" w:rsidRDefault="004B389E" w:rsidP="004B389E">
      <w:pPr>
        <w:ind w:firstLine="420"/>
      </w:pPr>
      <w:r>
        <w:rPr>
          <w:rFonts w:hint="eastAsia"/>
          <w:noProof/>
        </w:rPr>
        <w:drawing>
          <wp:inline distT="0" distB="0" distL="0" distR="0" wp14:anchorId="75B684F6" wp14:editId="7617B5C5">
            <wp:extent cx="5274310" cy="1819275"/>
            <wp:effectExtent l="76200" t="0" r="97790" b="0"/>
            <wp:docPr id="30" name="图示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2" r:lo="rId93" r:qs="rId94" r:cs="rId95"/>
              </a:graphicData>
            </a:graphic>
          </wp:inline>
        </w:drawing>
      </w:r>
    </w:p>
    <w:p w:rsidR="004B389E" w:rsidRDefault="004B389E" w:rsidP="004B389E">
      <w:pPr>
        <w:ind w:firstLine="420"/>
      </w:pPr>
    </w:p>
    <w:p w:rsidR="004B389E" w:rsidRDefault="004B389E" w:rsidP="004B389E">
      <w:pPr>
        <w:ind w:firstLine="420"/>
      </w:pPr>
    </w:p>
    <w:p w:rsidR="004B389E" w:rsidRPr="00F800D3" w:rsidRDefault="004B389E" w:rsidP="004B389E">
      <w:pPr>
        <w:pStyle w:val="2"/>
      </w:pPr>
      <w:r>
        <w:rPr>
          <w:rFonts w:hint="eastAsia"/>
        </w:rPr>
        <w:t>校园亲情电话管理系统（</w:t>
      </w:r>
      <w:r w:rsidR="00B43685">
        <w:t>T</w:t>
      </w:r>
      <w:r>
        <w:t>M</w:t>
      </w:r>
      <w:r>
        <w:rPr>
          <w:rFonts w:hint="eastAsia"/>
        </w:rPr>
        <w:t>）</w:t>
      </w:r>
    </w:p>
    <w:p w:rsidR="004B389E" w:rsidRDefault="004B389E" w:rsidP="004B389E">
      <w:pPr>
        <w:pStyle w:val="3"/>
      </w:pPr>
      <w:r>
        <w:rPr>
          <w:rFonts w:hint="eastAsia"/>
        </w:rPr>
        <w:t>功能结构简述</w:t>
      </w:r>
    </w:p>
    <w:p w:rsidR="004B389E" w:rsidRDefault="004B389E" w:rsidP="004B389E">
      <w:pPr>
        <w:ind w:firstLine="420"/>
      </w:pPr>
      <w:r>
        <w:rPr>
          <w:rFonts w:hint="eastAsia"/>
          <w:noProof/>
        </w:rPr>
        <w:drawing>
          <wp:inline distT="0" distB="0" distL="0" distR="0" wp14:anchorId="75B684F6" wp14:editId="7617B5C5">
            <wp:extent cx="5274310" cy="1819275"/>
            <wp:effectExtent l="76200" t="0" r="97790" b="0"/>
            <wp:docPr id="31" name="图示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7" r:lo="rId98" r:qs="rId99" r:cs="rId100"/>
              </a:graphicData>
            </a:graphic>
          </wp:inline>
        </w:drawing>
      </w:r>
    </w:p>
    <w:p w:rsidR="004B389E" w:rsidRDefault="004B389E" w:rsidP="004B389E">
      <w:pPr>
        <w:ind w:firstLine="420"/>
      </w:pPr>
    </w:p>
    <w:p w:rsidR="004B389E" w:rsidRDefault="004B389E" w:rsidP="004B389E">
      <w:pPr>
        <w:ind w:firstLine="420"/>
      </w:pPr>
    </w:p>
    <w:p w:rsidR="004B389E" w:rsidRPr="00F800D3" w:rsidRDefault="004B389E" w:rsidP="004B389E">
      <w:pPr>
        <w:pStyle w:val="2"/>
      </w:pPr>
      <w:r>
        <w:rPr>
          <w:rFonts w:hint="eastAsia"/>
        </w:rPr>
        <w:t>宿舍管理系统（</w:t>
      </w:r>
      <w:r w:rsidR="00B43685">
        <w:t>D</w:t>
      </w:r>
      <w:r>
        <w:t>M</w:t>
      </w:r>
      <w:r>
        <w:rPr>
          <w:rFonts w:hint="eastAsia"/>
        </w:rPr>
        <w:t>）</w:t>
      </w:r>
    </w:p>
    <w:p w:rsidR="004B389E" w:rsidRDefault="004B389E" w:rsidP="004B389E">
      <w:pPr>
        <w:pStyle w:val="3"/>
      </w:pPr>
      <w:r>
        <w:rPr>
          <w:rFonts w:hint="eastAsia"/>
        </w:rPr>
        <w:t>功能结构简述</w:t>
      </w:r>
    </w:p>
    <w:p w:rsidR="004B389E" w:rsidRDefault="004B389E" w:rsidP="004B389E">
      <w:pPr>
        <w:ind w:firstLine="420"/>
      </w:pPr>
      <w:r>
        <w:rPr>
          <w:rFonts w:hint="eastAsia"/>
          <w:noProof/>
        </w:rPr>
        <w:drawing>
          <wp:inline distT="0" distB="0" distL="0" distR="0" wp14:anchorId="75B684F6" wp14:editId="7617B5C5">
            <wp:extent cx="5274310" cy="1819275"/>
            <wp:effectExtent l="76200" t="0" r="97790" b="0"/>
            <wp:docPr id="32" name="图示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2" r:lo="rId103" r:qs="rId104" r:cs="rId105"/>
              </a:graphicData>
            </a:graphic>
          </wp:inline>
        </w:drawing>
      </w:r>
    </w:p>
    <w:p w:rsidR="004B389E" w:rsidRDefault="004B389E" w:rsidP="004B389E">
      <w:pPr>
        <w:ind w:firstLine="420"/>
      </w:pPr>
    </w:p>
    <w:p w:rsidR="00D86A72" w:rsidRDefault="00D86A72" w:rsidP="006601BE">
      <w:pPr>
        <w:ind w:firstLine="420"/>
      </w:pPr>
    </w:p>
    <w:p w:rsidR="00D86A72" w:rsidRDefault="00D86A72" w:rsidP="006601BE">
      <w:pPr>
        <w:ind w:firstLine="420"/>
      </w:pPr>
    </w:p>
    <w:p w:rsidR="00136DDF" w:rsidRDefault="00136DDF" w:rsidP="00136DDF">
      <w:pPr>
        <w:pStyle w:val="2"/>
      </w:pPr>
      <w:bookmarkStart w:id="74" w:name="_Toc509062443"/>
      <w:r>
        <w:rPr>
          <w:rFonts w:hint="eastAsia"/>
        </w:rPr>
        <w:t>水控管理系统</w:t>
      </w:r>
      <w:r w:rsidR="00F53C0E">
        <w:rPr>
          <w:rFonts w:hint="eastAsia"/>
        </w:rPr>
        <w:t>（</w:t>
      </w:r>
      <w:r w:rsidR="00F53C0E">
        <w:rPr>
          <w:rFonts w:hint="eastAsia"/>
        </w:rPr>
        <w:t>WC</w:t>
      </w:r>
      <w:r w:rsidR="00F53C0E">
        <w:rPr>
          <w:rFonts w:hint="eastAsia"/>
        </w:rPr>
        <w:t>）</w:t>
      </w:r>
      <w:bookmarkEnd w:id="74"/>
    </w:p>
    <w:p w:rsidR="00B96C00" w:rsidRDefault="00B96C00" w:rsidP="00B96C00">
      <w:pPr>
        <w:pStyle w:val="3"/>
      </w:pPr>
      <w:r>
        <w:rPr>
          <w:rFonts w:hint="eastAsia"/>
        </w:rPr>
        <w:t>功能结构简述</w:t>
      </w:r>
    </w:p>
    <w:p w:rsidR="00B96C00" w:rsidRDefault="00B96C00" w:rsidP="00B96C00">
      <w:pPr>
        <w:ind w:firstLine="420"/>
      </w:pPr>
    </w:p>
    <w:p w:rsidR="00B96C00" w:rsidRDefault="00B96C00" w:rsidP="00B96C00">
      <w:pPr>
        <w:ind w:firstLine="420"/>
      </w:pPr>
      <w:r>
        <w:rPr>
          <w:rFonts w:hint="eastAsia"/>
          <w:noProof/>
        </w:rPr>
        <w:drawing>
          <wp:inline distT="0" distB="0" distL="0" distR="0" wp14:anchorId="7FBA08C1" wp14:editId="1EEEC02A">
            <wp:extent cx="5276850" cy="6496050"/>
            <wp:effectExtent l="76200" t="0" r="95250" b="0"/>
            <wp:docPr id="10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7" r:lo="rId108" r:qs="rId109" r:cs="rId110"/>
              </a:graphicData>
            </a:graphic>
          </wp:inline>
        </w:drawing>
      </w:r>
    </w:p>
    <w:p w:rsidR="00B96C00" w:rsidRDefault="00B96C00" w:rsidP="00B96C00">
      <w:pPr>
        <w:pStyle w:val="3"/>
      </w:pPr>
      <w:r>
        <w:rPr>
          <w:rFonts w:hint="eastAsia"/>
        </w:rPr>
        <w:t>系统参数管理</w:t>
      </w:r>
    </w:p>
    <w:p w:rsidR="00B96C00" w:rsidRDefault="00B96C00" w:rsidP="00B96C00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B96C00" w:rsidRPr="00F93BD8" w:rsidTr="00000FE4">
        <w:tc>
          <w:tcPr>
            <w:tcW w:w="1135" w:type="dxa"/>
            <w:vAlign w:val="center"/>
          </w:tcPr>
          <w:p w:rsidR="00B96C00" w:rsidRPr="00F93BD8" w:rsidRDefault="00B96C00" w:rsidP="00000FE4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B96C00" w:rsidRPr="00F93BD8" w:rsidRDefault="00B96C00" w:rsidP="00000FE4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B96C00" w:rsidRPr="00F93BD8" w:rsidRDefault="00B96C00" w:rsidP="00000FE4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B96C00" w:rsidRPr="00F93BD8" w:rsidRDefault="00B96C00" w:rsidP="00000FE4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F93BD8" w:rsidRDefault="00B96C00" w:rsidP="00000FE4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B96C00" w:rsidRPr="00AA73BE" w:rsidRDefault="00B96C00" w:rsidP="00000FE4">
            <w:pPr>
              <w:pStyle w:val="af5"/>
              <w:jc w:val="both"/>
            </w:pPr>
            <w:r>
              <w:rPr>
                <w:rFonts w:hint="eastAsia"/>
              </w:rPr>
              <w:lastRenderedPageBreak/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B96C00" w:rsidRPr="00F93BD8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F93BD8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E95992" w:rsidRDefault="00B96C00" w:rsidP="00000FE4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系统登录的地方要有验证码输入，防止有人恶意尝试密码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B96C00" w:rsidRPr="00E95992" w:rsidRDefault="00B96C00" w:rsidP="00000FE4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B96C00" w:rsidRPr="00F93BD8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F93BD8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B96C00" w:rsidRPr="00E95992" w:rsidRDefault="00B96C00" w:rsidP="00000FE4">
            <w:pPr>
              <w:pStyle w:val="af5"/>
            </w:pPr>
          </w:p>
        </w:tc>
        <w:tc>
          <w:tcPr>
            <w:tcW w:w="851" w:type="dxa"/>
            <w:vAlign w:val="center"/>
          </w:tcPr>
          <w:p w:rsidR="00B96C00" w:rsidRPr="00F93BD8" w:rsidRDefault="00B96C00" w:rsidP="00000FE4">
            <w:pPr>
              <w:pStyle w:val="22"/>
            </w:pPr>
          </w:p>
        </w:tc>
      </w:tr>
    </w:tbl>
    <w:p w:rsidR="00B96C00" w:rsidRDefault="00B96C00" w:rsidP="00B96C00">
      <w:pPr>
        <w:ind w:firstLine="420"/>
      </w:pPr>
    </w:p>
    <w:p w:rsidR="00B96C00" w:rsidRDefault="00B96C00" w:rsidP="00B96C00">
      <w:pPr>
        <w:ind w:firstLine="420"/>
      </w:pPr>
    </w:p>
    <w:p w:rsidR="00B96C00" w:rsidRDefault="00B96C00" w:rsidP="00B96C00">
      <w:pPr>
        <w:pStyle w:val="3"/>
      </w:pPr>
      <w:r>
        <w:rPr>
          <w:rFonts w:hint="eastAsia"/>
        </w:rPr>
        <w:t>权限管理</w:t>
      </w:r>
    </w:p>
    <w:p w:rsidR="00B96C00" w:rsidRDefault="00B96C00" w:rsidP="00B96C00">
      <w:pPr>
        <w:ind w:firstLine="420"/>
      </w:pPr>
    </w:p>
    <w:p w:rsidR="00B96C00" w:rsidRPr="00FE22FA" w:rsidRDefault="00B96C00" w:rsidP="00B96C00">
      <w:pPr>
        <w:ind w:firstLine="420"/>
      </w:pPr>
    </w:p>
    <w:p w:rsidR="00B96C00" w:rsidRDefault="00B96C00" w:rsidP="00B96C00">
      <w:pPr>
        <w:pStyle w:val="3"/>
      </w:pPr>
      <w:r>
        <w:rPr>
          <w:rFonts w:hint="eastAsia"/>
        </w:rPr>
        <w:t>终端机具管理</w:t>
      </w:r>
    </w:p>
    <w:p w:rsidR="00B96C00" w:rsidRDefault="00B96C00" w:rsidP="00B96C00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B96C00" w:rsidRPr="0038087E" w:rsidRDefault="00B96C00" w:rsidP="00000FE4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B96C00" w:rsidRPr="0038087E" w:rsidRDefault="00B96C00" w:rsidP="00000FE4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B96C00" w:rsidRPr="0038087E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B96C00" w:rsidRPr="00BB2277" w:rsidRDefault="00B96C00" w:rsidP="00000FE4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38087E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BB2277" w:rsidRDefault="00B96C00" w:rsidP="00000FE4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B96C00" w:rsidRPr="00302629" w:rsidRDefault="00B96C00" w:rsidP="00000FE4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38087E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BB2277" w:rsidRDefault="00B96C00" w:rsidP="00000FE4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lastRenderedPageBreak/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B96C00" w:rsidRPr="004E36AD" w:rsidRDefault="00B96C00" w:rsidP="00000FE4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38087E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BB2277" w:rsidRDefault="00B96C00" w:rsidP="00000FE4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B96C00" w:rsidRPr="00C9155C" w:rsidRDefault="00B96C00" w:rsidP="00000FE4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38087E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BB2277" w:rsidRDefault="00B96C00" w:rsidP="00000FE4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B96C00" w:rsidRPr="004526AE" w:rsidRDefault="00B96C00" w:rsidP="00000FE4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38087E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BB2277" w:rsidRDefault="00B96C00" w:rsidP="00000FE4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38087E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BB2277" w:rsidRDefault="00B96C00" w:rsidP="00000FE4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B96C00" w:rsidRPr="00CA1AE9" w:rsidRDefault="00B96C00" w:rsidP="00000FE4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</w:tbl>
    <w:p w:rsidR="00B96C00" w:rsidRPr="0038087E" w:rsidRDefault="00B96C00" w:rsidP="00B96C00">
      <w:pPr>
        <w:ind w:firstLine="420"/>
      </w:pPr>
    </w:p>
    <w:p w:rsidR="00B96C00" w:rsidRDefault="00B96C00" w:rsidP="00B96C00">
      <w:pPr>
        <w:ind w:firstLine="420"/>
      </w:pPr>
    </w:p>
    <w:p w:rsidR="00B96C00" w:rsidRDefault="00B96C00" w:rsidP="00B96C00">
      <w:pPr>
        <w:pStyle w:val="3"/>
      </w:pPr>
      <w:r>
        <w:rPr>
          <w:rFonts w:hint="eastAsia"/>
        </w:rPr>
        <w:t>终端机具操作</w:t>
      </w:r>
    </w:p>
    <w:p w:rsidR="00B96C00" w:rsidRDefault="00B96C00" w:rsidP="00B96C00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B96C00" w:rsidRPr="0038087E" w:rsidRDefault="00B96C00" w:rsidP="00000FE4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B96C00" w:rsidRPr="0038087E" w:rsidRDefault="00B96C00" w:rsidP="00000FE4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B96C00" w:rsidRPr="0038087E" w:rsidRDefault="00B96C00" w:rsidP="00000FE4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lastRenderedPageBreak/>
              <w:t>机具状态信息以图标加文字的表格形式显示，对于状态异常的行（机具）加明显的背景色以提示用户注意</w:t>
            </w:r>
          </w:p>
          <w:p w:rsidR="00B96C00" w:rsidRPr="00142630" w:rsidRDefault="00B96C00" w:rsidP="00000FE4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38087E" w:rsidRDefault="00B96C00" w:rsidP="00000FE4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38087E" w:rsidRDefault="00B96C00" w:rsidP="00000FE4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B96C00" w:rsidRPr="00013EE6" w:rsidRDefault="00B96C00" w:rsidP="00000FE4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5E3826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38087E" w:rsidRDefault="00B96C00" w:rsidP="00000FE4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5E3826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B96C00" w:rsidRPr="002E7252" w:rsidRDefault="00B96C00" w:rsidP="00000FE4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B96C00" w:rsidRPr="00F3665C" w:rsidRDefault="00B96C00" w:rsidP="00000FE4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B96C00" w:rsidRPr="006047F1" w:rsidRDefault="00B96C00" w:rsidP="00000FE4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B96C00" w:rsidRDefault="00B96C00" w:rsidP="00000FE4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B96C00" w:rsidRDefault="00B96C00" w:rsidP="00000FE4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B96C00" w:rsidRDefault="00B96C00" w:rsidP="00000FE4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B96C00" w:rsidRDefault="00B96C00" w:rsidP="00000FE4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B96C00" w:rsidRDefault="00B96C00" w:rsidP="00000FE4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B96C00" w:rsidRDefault="00B96C00" w:rsidP="00000FE4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lastRenderedPageBreak/>
              <w:t>更新黑名单</w:t>
            </w:r>
          </w:p>
          <w:p w:rsidR="00B96C00" w:rsidRDefault="00B96C00" w:rsidP="00000FE4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B96C00" w:rsidRPr="00522F1F" w:rsidRDefault="00B96C00" w:rsidP="00000FE4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B96C00" w:rsidRPr="0038087E" w:rsidRDefault="00B96C00" w:rsidP="00000FE4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B96C00" w:rsidRPr="0038087E" w:rsidRDefault="00B96C00" w:rsidP="00000FE4">
            <w:pPr>
              <w:pStyle w:val="22"/>
            </w:pPr>
          </w:p>
        </w:tc>
      </w:tr>
    </w:tbl>
    <w:p w:rsidR="00B96C00" w:rsidRPr="0038087E" w:rsidRDefault="00B96C00" w:rsidP="00B96C00">
      <w:pPr>
        <w:ind w:firstLine="420"/>
      </w:pPr>
    </w:p>
    <w:p w:rsidR="00B96C00" w:rsidRDefault="00B96C00" w:rsidP="00B96C00">
      <w:pPr>
        <w:ind w:firstLine="420"/>
      </w:pPr>
    </w:p>
    <w:p w:rsidR="00B96C00" w:rsidRDefault="00B96C00" w:rsidP="00B96C00">
      <w:pPr>
        <w:pStyle w:val="3"/>
      </w:pPr>
      <w:r>
        <w:rPr>
          <w:rFonts w:hint="eastAsia"/>
        </w:rPr>
        <w:t>数据报表</w:t>
      </w:r>
    </w:p>
    <w:p w:rsidR="00B96C00" w:rsidRDefault="00B96C00" w:rsidP="00B96C00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B96C00" w:rsidRPr="00F93BD8" w:rsidTr="00000FE4">
        <w:tc>
          <w:tcPr>
            <w:tcW w:w="1135" w:type="dxa"/>
            <w:vAlign w:val="center"/>
          </w:tcPr>
          <w:p w:rsidR="00B96C00" w:rsidRPr="003F71AA" w:rsidRDefault="00B96C00" w:rsidP="00000FE4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B96C00" w:rsidRPr="003F71AA" w:rsidRDefault="00B96C00" w:rsidP="00000FE4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B96C00" w:rsidRPr="003F71AA" w:rsidRDefault="00B96C00" w:rsidP="00000FE4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B96C00" w:rsidRPr="003F71AA" w:rsidRDefault="00B96C00" w:rsidP="00000FE4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F71AA" w:rsidRDefault="00B96C00" w:rsidP="00000FE4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B96C00" w:rsidRPr="003F71AA" w:rsidRDefault="00B96C00" w:rsidP="00000FE4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B96C00" w:rsidRPr="003F71AA" w:rsidRDefault="00B96C00" w:rsidP="00000FE4">
            <w:pPr>
              <w:pStyle w:val="af5"/>
            </w:pPr>
          </w:p>
        </w:tc>
        <w:tc>
          <w:tcPr>
            <w:tcW w:w="851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3F71AA" w:rsidRDefault="00B96C00" w:rsidP="00000FE4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B96C00" w:rsidRPr="003F71AA" w:rsidRDefault="00B96C00" w:rsidP="00000FE4">
            <w:pPr>
              <w:pStyle w:val="af5"/>
            </w:pPr>
          </w:p>
        </w:tc>
        <w:tc>
          <w:tcPr>
            <w:tcW w:w="851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3F71AA" w:rsidRDefault="00B96C00" w:rsidP="00000FE4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B96C00" w:rsidRPr="003F71AA" w:rsidRDefault="00B96C00" w:rsidP="00000FE4">
            <w:pPr>
              <w:pStyle w:val="af5"/>
            </w:pPr>
          </w:p>
        </w:tc>
        <w:tc>
          <w:tcPr>
            <w:tcW w:w="851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</w:tr>
      <w:tr w:rsidR="00B96C00" w:rsidRPr="005E3826" w:rsidTr="00000FE4">
        <w:tc>
          <w:tcPr>
            <w:tcW w:w="1135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3F71AA" w:rsidRDefault="00B96C00" w:rsidP="00000FE4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B96C00" w:rsidRPr="005361C2" w:rsidRDefault="00B96C00" w:rsidP="00000FE4">
            <w:pPr>
              <w:pStyle w:val="af5"/>
            </w:pPr>
          </w:p>
        </w:tc>
        <w:tc>
          <w:tcPr>
            <w:tcW w:w="851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</w:tr>
      <w:tr w:rsidR="00B96C00" w:rsidRPr="005E3826" w:rsidTr="00000FE4">
        <w:tc>
          <w:tcPr>
            <w:tcW w:w="1135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Default="00B96C00" w:rsidP="00000FE4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B96C00" w:rsidRPr="003F71AA" w:rsidRDefault="00B96C00" w:rsidP="00000FE4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B96C00" w:rsidRPr="003F71AA" w:rsidRDefault="00B96C00" w:rsidP="00000FE4">
            <w:pPr>
              <w:pStyle w:val="22"/>
            </w:pPr>
          </w:p>
        </w:tc>
      </w:tr>
    </w:tbl>
    <w:p w:rsidR="00B96C00" w:rsidRDefault="00B96C00" w:rsidP="00B96C00">
      <w:pPr>
        <w:ind w:firstLine="420"/>
      </w:pPr>
      <w:proofErr w:type="gramStart"/>
      <w:r>
        <w:t>参考微耕报表</w:t>
      </w:r>
      <w:proofErr w:type="gramEnd"/>
    </w:p>
    <w:p w:rsidR="00B96C00" w:rsidRDefault="00B96C00" w:rsidP="00B96C00">
      <w:pPr>
        <w:ind w:firstLine="420"/>
      </w:pPr>
    </w:p>
    <w:p w:rsidR="00B96C00" w:rsidRDefault="00B96C00" w:rsidP="00B96C00">
      <w:pPr>
        <w:pStyle w:val="3"/>
      </w:pPr>
      <w:r>
        <w:rPr>
          <w:rFonts w:hint="eastAsia"/>
        </w:rPr>
        <w:t>日志查看</w:t>
      </w:r>
    </w:p>
    <w:p w:rsidR="00B96C00" w:rsidRDefault="00B96C00" w:rsidP="00B96C00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B96C00" w:rsidRPr="00F93BD8" w:rsidTr="00000FE4">
        <w:tc>
          <w:tcPr>
            <w:tcW w:w="1135" w:type="dxa"/>
            <w:vAlign w:val="center"/>
          </w:tcPr>
          <w:p w:rsidR="00B96C00" w:rsidRPr="00E70054" w:rsidRDefault="00B96C00" w:rsidP="00000FE4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B96C00" w:rsidRPr="00E70054" w:rsidRDefault="00B96C00" w:rsidP="00000FE4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B96C00" w:rsidRPr="00E70054" w:rsidRDefault="00B96C00" w:rsidP="00000FE4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B96C00" w:rsidRPr="00E70054" w:rsidRDefault="00B96C00" w:rsidP="00000FE4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E70054" w:rsidRDefault="00B96C00" w:rsidP="00000FE4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B96C00" w:rsidRPr="00E70054" w:rsidRDefault="00B96C00" w:rsidP="00000FE4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B96C00" w:rsidRPr="00956395" w:rsidRDefault="00B96C00" w:rsidP="00000FE4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B96C00" w:rsidRPr="00E70054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E70054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E70054" w:rsidRDefault="00B96C00" w:rsidP="00000FE4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B96C00" w:rsidRDefault="00B96C00" w:rsidP="00000FE4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B96C00" w:rsidRPr="00956395" w:rsidRDefault="00B96C00" w:rsidP="00000FE4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B96C00" w:rsidRPr="00E70054" w:rsidRDefault="00B96C00" w:rsidP="00000FE4">
            <w:pPr>
              <w:pStyle w:val="22"/>
            </w:pPr>
          </w:p>
        </w:tc>
      </w:tr>
      <w:tr w:rsidR="00B96C00" w:rsidRPr="00F93BD8" w:rsidTr="00000FE4">
        <w:tc>
          <w:tcPr>
            <w:tcW w:w="1135" w:type="dxa"/>
            <w:vAlign w:val="center"/>
          </w:tcPr>
          <w:p w:rsidR="00B96C00" w:rsidRPr="00E70054" w:rsidRDefault="00B96C00" w:rsidP="00000FE4">
            <w:pPr>
              <w:pStyle w:val="22"/>
            </w:pPr>
          </w:p>
        </w:tc>
        <w:tc>
          <w:tcPr>
            <w:tcW w:w="1701" w:type="dxa"/>
            <w:vAlign w:val="center"/>
          </w:tcPr>
          <w:p w:rsidR="00B96C00" w:rsidRPr="00E70054" w:rsidRDefault="00B96C00" w:rsidP="00000FE4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B96C00" w:rsidRPr="00E70054" w:rsidRDefault="00B96C00" w:rsidP="00000FE4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B96C00" w:rsidRPr="00E70054" w:rsidRDefault="00B96C00" w:rsidP="00000FE4">
            <w:pPr>
              <w:pStyle w:val="22"/>
            </w:pPr>
          </w:p>
        </w:tc>
      </w:tr>
    </w:tbl>
    <w:p w:rsidR="00B96C00" w:rsidRDefault="00B96C00" w:rsidP="00B96C00">
      <w:pPr>
        <w:ind w:firstLine="420"/>
      </w:pPr>
    </w:p>
    <w:p w:rsidR="00136DDF" w:rsidRPr="00B96C00" w:rsidRDefault="00136DDF" w:rsidP="00326067">
      <w:pPr>
        <w:ind w:firstLine="420"/>
      </w:pPr>
    </w:p>
    <w:p w:rsidR="00136DDF" w:rsidRDefault="00136DDF" w:rsidP="00326067">
      <w:pPr>
        <w:ind w:firstLine="420"/>
      </w:pPr>
    </w:p>
    <w:p w:rsidR="00136DDF" w:rsidRDefault="004B389E" w:rsidP="00136DDF">
      <w:pPr>
        <w:pStyle w:val="2"/>
      </w:pPr>
      <w:bookmarkStart w:id="75" w:name="_Toc509062444"/>
      <w:r>
        <w:rPr>
          <w:rFonts w:hint="eastAsia"/>
        </w:rPr>
        <w:t>用电</w:t>
      </w:r>
      <w:r w:rsidR="00136DDF">
        <w:rPr>
          <w:rFonts w:hint="eastAsia"/>
        </w:rPr>
        <w:t>管理系统</w:t>
      </w:r>
      <w:r w:rsidR="00F53C0E">
        <w:rPr>
          <w:rFonts w:hint="eastAsia"/>
        </w:rPr>
        <w:t>（</w:t>
      </w:r>
      <w:r w:rsidR="00F53C0E">
        <w:rPr>
          <w:rFonts w:hint="eastAsia"/>
        </w:rPr>
        <w:t>EC</w:t>
      </w:r>
      <w:r w:rsidR="00F53C0E">
        <w:rPr>
          <w:rFonts w:hint="eastAsia"/>
        </w:rPr>
        <w:t>）</w:t>
      </w:r>
      <w:bookmarkEnd w:id="75"/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功能结构简述</w:t>
      </w:r>
    </w:p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0370A295" wp14:editId="1319CE93">
            <wp:extent cx="5276850" cy="6496050"/>
            <wp:effectExtent l="76200" t="0" r="95250" b="0"/>
            <wp:docPr id="16" name="图示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2" r:lo="rId113" r:qs="rId114" r:cs="rId115"/>
              </a:graphicData>
            </a:graphic>
          </wp:inline>
        </w:drawing>
      </w:r>
    </w:p>
    <w:p w:rsidR="00D86A72" w:rsidRDefault="00D86A72" w:rsidP="00D86A72">
      <w:pPr>
        <w:pStyle w:val="3"/>
      </w:pPr>
      <w:r>
        <w:rPr>
          <w:rFonts w:hint="eastAsia"/>
        </w:rPr>
        <w:t>系统参数管理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D86A72" w:rsidRPr="00AA73BE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95992" w:rsidRDefault="00D86A72" w:rsidP="00815A13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系统登录的地方要有验证码输入，防止有人恶意尝试密码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D86A72" w:rsidRPr="00E95992" w:rsidRDefault="00D86A72" w:rsidP="00815A13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D86A72" w:rsidRPr="00E9599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Pr="00FE22FA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D86A72" w:rsidRPr="00302629" w:rsidRDefault="00D86A72" w:rsidP="00815A13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D86A72" w:rsidRPr="004E36AD" w:rsidRDefault="00D86A72" w:rsidP="00815A13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D86A72" w:rsidRPr="00C9155C" w:rsidRDefault="00D86A72" w:rsidP="00815A13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D86A72" w:rsidRPr="004526AE" w:rsidRDefault="00D86A72" w:rsidP="00815A13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D86A72" w:rsidRPr="00CA1AE9" w:rsidRDefault="00D86A72" w:rsidP="00815A13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终端机具操作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D86A72" w:rsidRPr="00142630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D86A72" w:rsidRPr="00013EE6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2E7252" w:rsidRDefault="00D86A72" w:rsidP="00815A13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F3665C" w:rsidRDefault="00D86A72" w:rsidP="00815A13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D86A72" w:rsidRPr="006047F1" w:rsidRDefault="00D86A72" w:rsidP="00815A13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D86A72" w:rsidRPr="00522F1F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数据报表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lastRenderedPageBreak/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D86A72" w:rsidRPr="005361C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日志查看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D86A72" w:rsidRPr="00E70054" w:rsidRDefault="00D86A72" w:rsidP="00815A13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4B389E" w:rsidP="00D86A72">
      <w:pPr>
        <w:pStyle w:val="2"/>
      </w:pPr>
      <w:r>
        <w:rPr>
          <w:rFonts w:hint="eastAsia"/>
        </w:rPr>
        <w:t>智能控制</w:t>
      </w:r>
      <w:r w:rsidR="00D86A72">
        <w:rPr>
          <w:rFonts w:hint="eastAsia"/>
        </w:rPr>
        <w:t>管理系统（</w:t>
      </w:r>
      <w:r w:rsidR="00B43685">
        <w:t>S</w:t>
      </w:r>
      <w:r w:rsidR="00D86A72">
        <w:rPr>
          <w:rFonts w:hint="eastAsia"/>
        </w:rPr>
        <w:t>C</w:t>
      </w:r>
      <w:r w:rsidR="00D86A72">
        <w:rPr>
          <w:rFonts w:hint="eastAsia"/>
        </w:rPr>
        <w:t>）</w:t>
      </w: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功能结构简述</w:t>
      </w:r>
    </w:p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FBEA0EB" wp14:editId="2F3040B9">
            <wp:extent cx="5276850" cy="6496050"/>
            <wp:effectExtent l="76200" t="0" r="95250" b="0"/>
            <wp:docPr id="17" name="图示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7" r:lo="rId118" r:qs="rId119" r:cs="rId120"/>
              </a:graphicData>
            </a:graphic>
          </wp:inline>
        </w:drawing>
      </w:r>
    </w:p>
    <w:p w:rsidR="00D86A72" w:rsidRDefault="00D86A72" w:rsidP="00D86A72">
      <w:pPr>
        <w:pStyle w:val="3"/>
      </w:pPr>
      <w:r>
        <w:rPr>
          <w:rFonts w:hint="eastAsia"/>
        </w:rPr>
        <w:t>系统参数管理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D86A72" w:rsidRPr="00AA73BE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95992" w:rsidRDefault="00D86A72" w:rsidP="00815A13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系统登录的地方要有验证码输入，防止有人恶意尝试密码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D86A72" w:rsidRPr="00E95992" w:rsidRDefault="00D86A72" w:rsidP="00815A13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D86A72" w:rsidRPr="00E9599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Pr="00FE22FA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D86A72" w:rsidRPr="00302629" w:rsidRDefault="00D86A72" w:rsidP="00815A13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D86A72" w:rsidRPr="004E36AD" w:rsidRDefault="00D86A72" w:rsidP="00815A13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D86A72" w:rsidRPr="00C9155C" w:rsidRDefault="00D86A72" w:rsidP="00815A13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D86A72" w:rsidRPr="004526AE" w:rsidRDefault="00D86A72" w:rsidP="00815A13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D86A72" w:rsidRPr="00CA1AE9" w:rsidRDefault="00D86A72" w:rsidP="00815A13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终端机具操作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D86A72" w:rsidRPr="00142630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D86A72" w:rsidRPr="00013EE6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2E7252" w:rsidRDefault="00D86A72" w:rsidP="00815A13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F3665C" w:rsidRDefault="00D86A72" w:rsidP="00815A13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D86A72" w:rsidRPr="006047F1" w:rsidRDefault="00D86A72" w:rsidP="00815A13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D86A72" w:rsidRPr="00522F1F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数据报表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lastRenderedPageBreak/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D86A72" w:rsidRPr="005361C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  <w:proofErr w:type="gramStart"/>
      <w:r>
        <w:t>参考微耕报表</w:t>
      </w:r>
      <w:proofErr w:type="gramEnd"/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日志查看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D86A72" w:rsidRPr="00E70054" w:rsidRDefault="00D86A72" w:rsidP="00815A13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4B389E" w:rsidP="00D86A72">
      <w:pPr>
        <w:pStyle w:val="2"/>
      </w:pPr>
      <w:r>
        <w:rPr>
          <w:rFonts w:hint="eastAsia"/>
        </w:rPr>
        <w:t>能源监测</w:t>
      </w:r>
      <w:r w:rsidR="00D86A72">
        <w:rPr>
          <w:rFonts w:hint="eastAsia"/>
        </w:rPr>
        <w:t>系统（</w:t>
      </w:r>
      <w:r w:rsidR="00D86A72">
        <w:rPr>
          <w:rFonts w:hint="eastAsia"/>
        </w:rPr>
        <w:t>E</w:t>
      </w:r>
      <w:r w:rsidR="00B43685">
        <w:t>M</w:t>
      </w:r>
      <w:r w:rsidR="00D86A72">
        <w:rPr>
          <w:rFonts w:hint="eastAsia"/>
        </w:rPr>
        <w:t>）</w:t>
      </w: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功能结构简述</w:t>
      </w:r>
    </w:p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FBEA0EB" wp14:editId="2F3040B9">
            <wp:extent cx="5276850" cy="6496050"/>
            <wp:effectExtent l="76200" t="0" r="95250" b="0"/>
            <wp:docPr id="18" name="图示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2" r:lo="rId123" r:qs="rId124" r:cs="rId125"/>
              </a:graphicData>
            </a:graphic>
          </wp:inline>
        </w:drawing>
      </w:r>
    </w:p>
    <w:p w:rsidR="00D86A72" w:rsidRDefault="00D86A72" w:rsidP="00D86A72">
      <w:pPr>
        <w:pStyle w:val="3"/>
      </w:pPr>
      <w:r>
        <w:rPr>
          <w:rFonts w:hint="eastAsia"/>
        </w:rPr>
        <w:t>系统参数管理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D86A72" w:rsidRPr="00AA73BE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95992" w:rsidRDefault="00D86A72" w:rsidP="00815A13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系统登录的地方要有验证码输入，防止有人恶意尝试密码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D86A72" w:rsidRPr="00E95992" w:rsidRDefault="00D86A72" w:rsidP="00815A13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D86A72" w:rsidRPr="00E9599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Pr="00FE22FA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D86A72" w:rsidRPr="00302629" w:rsidRDefault="00D86A72" w:rsidP="00815A13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D86A72" w:rsidRPr="004E36AD" w:rsidRDefault="00D86A72" w:rsidP="00815A13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D86A72" w:rsidRPr="00C9155C" w:rsidRDefault="00D86A72" w:rsidP="00815A13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D86A72" w:rsidRPr="004526AE" w:rsidRDefault="00D86A72" w:rsidP="00815A13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D86A72" w:rsidRPr="00CA1AE9" w:rsidRDefault="00D86A72" w:rsidP="00815A13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终端机具操作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D86A72" w:rsidRPr="00142630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D86A72" w:rsidRPr="00013EE6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2E7252" w:rsidRDefault="00D86A72" w:rsidP="00815A13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F3665C" w:rsidRDefault="00D86A72" w:rsidP="00815A13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D86A72" w:rsidRPr="006047F1" w:rsidRDefault="00D86A72" w:rsidP="00815A13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D86A72" w:rsidRPr="00522F1F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数据报表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lastRenderedPageBreak/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D86A72" w:rsidRPr="005361C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  <w:proofErr w:type="gramStart"/>
      <w:r>
        <w:t>参考微耕报表</w:t>
      </w:r>
      <w:proofErr w:type="gramEnd"/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日志查看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D86A72" w:rsidRPr="00E70054" w:rsidRDefault="00D86A72" w:rsidP="00815A13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4B389E" w:rsidRDefault="004B389E" w:rsidP="004B389E">
      <w:pPr>
        <w:pStyle w:val="2"/>
      </w:pPr>
      <w:bookmarkStart w:id="76" w:name="_Toc509062433"/>
      <w:r>
        <w:rPr>
          <w:rFonts w:hint="eastAsia"/>
        </w:rPr>
        <w:t>门禁管理系统（</w:t>
      </w:r>
      <w:r>
        <w:rPr>
          <w:rFonts w:hint="eastAsia"/>
        </w:rPr>
        <w:t>AC</w:t>
      </w:r>
      <w:r>
        <w:rPr>
          <w:rFonts w:hint="eastAsia"/>
        </w:rPr>
        <w:t>）</w:t>
      </w:r>
      <w:bookmarkEnd w:id="76"/>
    </w:p>
    <w:p w:rsidR="004B389E" w:rsidRDefault="004B389E" w:rsidP="004B389E">
      <w:pPr>
        <w:pStyle w:val="3"/>
      </w:pPr>
      <w:bookmarkStart w:id="77" w:name="_Toc509062434"/>
      <w:r>
        <w:rPr>
          <w:rFonts w:hint="eastAsia"/>
        </w:rPr>
        <w:t>功能结构简述</w:t>
      </w:r>
      <w:bookmarkEnd w:id="77"/>
    </w:p>
    <w:p w:rsidR="004B389E" w:rsidRDefault="004B389E" w:rsidP="004B389E">
      <w:pPr>
        <w:ind w:firstLine="420"/>
      </w:pPr>
    </w:p>
    <w:p w:rsidR="004B389E" w:rsidRDefault="004B389E" w:rsidP="004B389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26EB47E0" wp14:editId="2B311D90">
            <wp:extent cx="5276850" cy="6496050"/>
            <wp:effectExtent l="76200" t="0" r="95250" b="0"/>
            <wp:docPr id="22" name="图示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7" r:lo="rId128" r:qs="rId129" r:cs="rId130"/>
              </a:graphicData>
            </a:graphic>
          </wp:inline>
        </w:drawing>
      </w:r>
    </w:p>
    <w:p w:rsidR="004B389E" w:rsidRDefault="004B389E" w:rsidP="004B389E">
      <w:pPr>
        <w:pStyle w:val="3"/>
      </w:pPr>
      <w:bookmarkStart w:id="78" w:name="_Toc509062435"/>
      <w:r>
        <w:rPr>
          <w:rFonts w:hint="eastAsia"/>
        </w:rPr>
        <w:t>系统参数管理</w:t>
      </w:r>
      <w:bookmarkEnd w:id="78"/>
    </w:p>
    <w:p w:rsidR="004B389E" w:rsidRDefault="004B389E" w:rsidP="004B389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4B389E" w:rsidRPr="00F93BD8" w:rsidTr="00815A13">
        <w:tc>
          <w:tcPr>
            <w:tcW w:w="1135" w:type="dxa"/>
            <w:vAlign w:val="center"/>
          </w:tcPr>
          <w:p w:rsidR="004B389E" w:rsidRPr="00F93BD8" w:rsidRDefault="004B389E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4B389E" w:rsidRPr="00F93BD8" w:rsidRDefault="004B389E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4B389E" w:rsidRPr="00F93BD8" w:rsidRDefault="004B389E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4B389E" w:rsidRPr="00F93BD8" w:rsidRDefault="004B389E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F93BD8" w:rsidRDefault="004B389E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4B389E" w:rsidRPr="00AA73BE" w:rsidRDefault="004B389E" w:rsidP="00815A13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4B389E" w:rsidRPr="00F93BD8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F93BD8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E95992" w:rsidRDefault="004B389E" w:rsidP="00815A13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lastRenderedPageBreak/>
              <w:t>系统登录的地方要有验证码输入，防止有人恶意尝试密码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4B389E" w:rsidRPr="00E95992" w:rsidRDefault="004B389E" w:rsidP="00815A13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4B389E" w:rsidRPr="00F93BD8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F93BD8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4B389E" w:rsidRPr="00E95992" w:rsidRDefault="004B389E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4B389E" w:rsidRPr="00F93BD8" w:rsidRDefault="004B389E" w:rsidP="00815A13">
            <w:pPr>
              <w:pStyle w:val="22"/>
            </w:pPr>
          </w:p>
        </w:tc>
      </w:tr>
    </w:tbl>
    <w:p w:rsidR="004B389E" w:rsidRDefault="004B389E" w:rsidP="004B389E">
      <w:pPr>
        <w:ind w:firstLine="420"/>
      </w:pPr>
    </w:p>
    <w:p w:rsidR="004B389E" w:rsidRDefault="004B389E" w:rsidP="004B389E">
      <w:pPr>
        <w:ind w:firstLine="420"/>
      </w:pPr>
    </w:p>
    <w:p w:rsidR="004B389E" w:rsidRDefault="004B389E" w:rsidP="004B389E">
      <w:pPr>
        <w:pStyle w:val="3"/>
      </w:pPr>
      <w:bookmarkStart w:id="79" w:name="_Toc509062436"/>
      <w:r>
        <w:rPr>
          <w:rFonts w:hint="eastAsia"/>
        </w:rPr>
        <w:t>权限管理</w:t>
      </w:r>
      <w:bookmarkEnd w:id="79"/>
    </w:p>
    <w:p w:rsidR="004B389E" w:rsidRDefault="004B389E" w:rsidP="004B389E">
      <w:pPr>
        <w:ind w:firstLine="420"/>
      </w:pPr>
    </w:p>
    <w:p w:rsidR="004B389E" w:rsidRDefault="004B389E" w:rsidP="004B389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4B389E" w:rsidRPr="00F93BD8" w:rsidTr="00815A13">
        <w:tc>
          <w:tcPr>
            <w:tcW w:w="1135" w:type="dxa"/>
            <w:shd w:val="clear" w:color="auto" w:fill="auto"/>
            <w:vAlign w:val="center"/>
          </w:tcPr>
          <w:p w:rsidR="004B389E" w:rsidRPr="00C6502F" w:rsidRDefault="004B389E" w:rsidP="00815A13">
            <w:pPr>
              <w:pStyle w:val="12"/>
            </w:pPr>
            <w:r w:rsidRPr="00C6502F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B389E" w:rsidRPr="00C6502F" w:rsidRDefault="004B389E" w:rsidP="00815A13">
            <w:pPr>
              <w:pStyle w:val="12"/>
            </w:pPr>
            <w:r w:rsidRPr="00C6502F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4B389E" w:rsidRPr="00C6502F" w:rsidRDefault="004B389E" w:rsidP="00815A13">
            <w:pPr>
              <w:pStyle w:val="12"/>
            </w:pPr>
            <w:r w:rsidRPr="00C6502F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B389E" w:rsidRPr="00C6502F" w:rsidRDefault="004B389E" w:rsidP="00815A13">
            <w:pPr>
              <w:pStyle w:val="12"/>
            </w:pPr>
            <w:r w:rsidRPr="00C6502F">
              <w:rPr>
                <w:rFonts w:hint="eastAsia"/>
              </w:rPr>
              <w:t>优先级</w:t>
            </w: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C6502F" w:rsidRDefault="004B389E" w:rsidP="00815A13">
            <w:pPr>
              <w:pStyle w:val="22"/>
            </w:pPr>
            <w:r>
              <w:rPr>
                <w:rFonts w:hint="eastAsia"/>
              </w:rPr>
              <w:t>AC02001</w:t>
            </w: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t>权限组管理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t>时间段管理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t>权限管理</w:t>
            </w:r>
          </w:p>
        </w:tc>
        <w:tc>
          <w:tcPr>
            <w:tcW w:w="5528" w:type="dxa"/>
            <w:vAlign w:val="center"/>
          </w:tcPr>
          <w:p w:rsidR="004B389E" w:rsidRPr="00070535" w:rsidRDefault="004B389E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proofErr w:type="gramStart"/>
            <w:r>
              <w:t>反潜回</w:t>
            </w:r>
            <w:proofErr w:type="gramEnd"/>
            <w:r>
              <w:t>设定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多卡开门设定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  <w:tc>
          <w:tcPr>
            <w:tcW w:w="5528" w:type="dxa"/>
            <w:vAlign w:val="center"/>
          </w:tcPr>
          <w:p w:rsidR="004B389E" w:rsidRPr="00C6502F" w:rsidRDefault="004B389E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</w:tbl>
    <w:p w:rsidR="004B389E" w:rsidRDefault="004B389E" w:rsidP="004B389E">
      <w:pPr>
        <w:ind w:firstLine="420"/>
      </w:pPr>
    </w:p>
    <w:p w:rsidR="004B389E" w:rsidRPr="00FE22FA" w:rsidRDefault="004B389E" w:rsidP="004B389E">
      <w:pPr>
        <w:ind w:firstLine="420"/>
      </w:pPr>
    </w:p>
    <w:p w:rsidR="004B389E" w:rsidRPr="00FE22FA" w:rsidRDefault="004B389E" w:rsidP="004B389E">
      <w:pPr>
        <w:ind w:firstLine="420"/>
      </w:pPr>
    </w:p>
    <w:p w:rsidR="004B389E" w:rsidRDefault="004B389E" w:rsidP="004B389E">
      <w:pPr>
        <w:pStyle w:val="3"/>
      </w:pPr>
      <w:bookmarkStart w:id="80" w:name="_Toc509062437"/>
      <w:r>
        <w:rPr>
          <w:rFonts w:hint="eastAsia"/>
        </w:rPr>
        <w:t>终端机具管理</w:t>
      </w:r>
      <w:bookmarkEnd w:id="80"/>
    </w:p>
    <w:p w:rsidR="004B389E" w:rsidRDefault="004B389E" w:rsidP="004B389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4B389E" w:rsidRPr="0038087E" w:rsidRDefault="004B389E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4B389E" w:rsidRPr="0038087E" w:rsidRDefault="004B389E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4B389E" w:rsidRPr="0038087E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4B389E" w:rsidRPr="00BB2277" w:rsidRDefault="004B389E" w:rsidP="00815A13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38087E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BB2277" w:rsidRDefault="004B389E" w:rsidP="00815A13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4B389E" w:rsidRPr="00302629" w:rsidRDefault="004B389E" w:rsidP="00815A13">
            <w:pPr>
              <w:pStyle w:val="af5"/>
            </w:pPr>
            <w:r>
              <w:rPr>
                <w:rFonts w:hint="eastAsia"/>
              </w:rPr>
              <w:lastRenderedPageBreak/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38087E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BB2277" w:rsidRDefault="004B389E" w:rsidP="00815A13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4B389E" w:rsidRPr="004E36AD" w:rsidRDefault="004B389E" w:rsidP="00815A13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38087E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BB2277" w:rsidRDefault="004B389E" w:rsidP="00815A13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4B389E" w:rsidRPr="00C9155C" w:rsidRDefault="004B389E" w:rsidP="00815A13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38087E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BB2277" w:rsidRDefault="004B389E" w:rsidP="00815A13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4B389E" w:rsidRPr="004526AE" w:rsidRDefault="004B389E" w:rsidP="00815A13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38087E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BB2277" w:rsidRDefault="004B389E" w:rsidP="00815A13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38087E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BB2277" w:rsidRDefault="004B389E" w:rsidP="00815A13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4B389E" w:rsidRPr="00CA1AE9" w:rsidRDefault="004B389E" w:rsidP="00815A13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</w:tbl>
    <w:p w:rsidR="004B389E" w:rsidRPr="0038087E" w:rsidRDefault="004B389E" w:rsidP="004B389E">
      <w:pPr>
        <w:ind w:firstLine="420"/>
      </w:pPr>
    </w:p>
    <w:p w:rsidR="004B389E" w:rsidRDefault="004B389E" w:rsidP="004B389E">
      <w:pPr>
        <w:ind w:firstLine="420"/>
      </w:pPr>
    </w:p>
    <w:p w:rsidR="004B389E" w:rsidRDefault="004B389E" w:rsidP="004B389E">
      <w:pPr>
        <w:pStyle w:val="3"/>
      </w:pPr>
      <w:bookmarkStart w:id="81" w:name="_Toc509062438"/>
      <w:r>
        <w:rPr>
          <w:rFonts w:hint="eastAsia"/>
        </w:rPr>
        <w:t>终端机具操作</w:t>
      </w:r>
      <w:bookmarkEnd w:id="81"/>
    </w:p>
    <w:p w:rsidR="004B389E" w:rsidRDefault="004B389E" w:rsidP="004B389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4B389E" w:rsidRPr="0038087E" w:rsidRDefault="004B389E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4B389E" w:rsidRPr="0038087E" w:rsidRDefault="004B389E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4B389E" w:rsidRPr="0038087E" w:rsidRDefault="004B389E" w:rsidP="00815A13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lastRenderedPageBreak/>
              <w:t>点击读取机具状态信息按钮后，系统提示正在读取中，请用户稍候。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4B389E" w:rsidRPr="00142630" w:rsidRDefault="004B389E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38087E" w:rsidRDefault="004B389E" w:rsidP="00815A13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38087E" w:rsidRDefault="004B389E" w:rsidP="00815A13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4B389E" w:rsidRPr="00013EE6" w:rsidRDefault="004B389E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5E3826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38087E" w:rsidRDefault="004B389E" w:rsidP="00815A13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lastRenderedPageBreak/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5E3826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4B389E" w:rsidRPr="002E7252" w:rsidRDefault="004B389E" w:rsidP="00815A13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4B389E" w:rsidRPr="00F3665C" w:rsidRDefault="004B389E" w:rsidP="00815A13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4B389E" w:rsidRPr="006047F1" w:rsidRDefault="004B389E" w:rsidP="00815A13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4B389E" w:rsidRDefault="004B389E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4B389E" w:rsidRDefault="004B389E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4B389E" w:rsidRDefault="004B389E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4B389E" w:rsidRDefault="004B389E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lastRenderedPageBreak/>
              <w:t>数据补采</w:t>
            </w:r>
          </w:p>
          <w:p w:rsidR="004B389E" w:rsidRDefault="004B389E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4B389E" w:rsidRDefault="004B389E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4B389E" w:rsidRDefault="004B389E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4B389E" w:rsidRPr="00522F1F" w:rsidRDefault="004B389E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4B389E" w:rsidRPr="0038087E" w:rsidRDefault="004B389E" w:rsidP="00815A13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4B389E" w:rsidRPr="0038087E" w:rsidRDefault="004B389E" w:rsidP="00815A13">
            <w:pPr>
              <w:pStyle w:val="22"/>
            </w:pPr>
          </w:p>
        </w:tc>
      </w:tr>
    </w:tbl>
    <w:p w:rsidR="004B389E" w:rsidRPr="0038087E" w:rsidRDefault="004B389E" w:rsidP="004B389E">
      <w:pPr>
        <w:ind w:firstLine="420"/>
      </w:pPr>
    </w:p>
    <w:p w:rsidR="004B389E" w:rsidRDefault="004B389E" w:rsidP="004B389E">
      <w:pPr>
        <w:ind w:firstLine="420"/>
      </w:pPr>
    </w:p>
    <w:p w:rsidR="004B389E" w:rsidRDefault="004B389E" w:rsidP="004B389E">
      <w:pPr>
        <w:pStyle w:val="3"/>
      </w:pPr>
      <w:bookmarkStart w:id="82" w:name="_Toc509062439"/>
      <w:r>
        <w:rPr>
          <w:rFonts w:hint="eastAsia"/>
        </w:rPr>
        <w:t>数据报表</w:t>
      </w:r>
      <w:bookmarkEnd w:id="82"/>
    </w:p>
    <w:p w:rsidR="004B389E" w:rsidRDefault="004B389E" w:rsidP="004B389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4B389E" w:rsidRPr="00F93BD8" w:rsidTr="00815A13">
        <w:tc>
          <w:tcPr>
            <w:tcW w:w="1135" w:type="dxa"/>
            <w:vAlign w:val="center"/>
          </w:tcPr>
          <w:p w:rsidR="004B389E" w:rsidRPr="003F71AA" w:rsidRDefault="004B389E" w:rsidP="00815A13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4B389E" w:rsidRPr="003F71AA" w:rsidRDefault="004B389E" w:rsidP="00815A13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4B389E" w:rsidRPr="003F71AA" w:rsidRDefault="004B389E" w:rsidP="00815A13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4B389E" w:rsidRPr="003F71AA" w:rsidRDefault="004B389E" w:rsidP="00815A13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F71AA" w:rsidRDefault="004B389E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4B389E" w:rsidRPr="003F71AA" w:rsidRDefault="004B389E" w:rsidP="00815A13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4B389E" w:rsidRPr="003F71AA" w:rsidRDefault="004B389E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3F71AA" w:rsidRDefault="004B389E" w:rsidP="00815A13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4B389E" w:rsidRPr="003F71AA" w:rsidRDefault="004B389E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3F71AA" w:rsidRDefault="004B389E" w:rsidP="00815A13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4B389E" w:rsidRPr="003F71AA" w:rsidRDefault="004B389E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</w:tr>
      <w:tr w:rsidR="004B389E" w:rsidRPr="005E3826" w:rsidTr="00815A13">
        <w:tc>
          <w:tcPr>
            <w:tcW w:w="1135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3F71AA" w:rsidRDefault="004B389E" w:rsidP="00815A13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4B389E" w:rsidRPr="005361C2" w:rsidRDefault="004B389E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</w:tr>
      <w:tr w:rsidR="004B389E" w:rsidRPr="005E3826" w:rsidTr="00815A13">
        <w:tc>
          <w:tcPr>
            <w:tcW w:w="1135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Default="004B389E" w:rsidP="00815A13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4B389E" w:rsidRPr="003F71AA" w:rsidRDefault="004B389E" w:rsidP="00815A13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4B389E" w:rsidRPr="003F71AA" w:rsidRDefault="004B389E" w:rsidP="00815A13">
            <w:pPr>
              <w:pStyle w:val="22"/>
            </w:pPr>
          </w:p>
        </w:tc>
      </w:tr>
    </w:tbl>
    <w:p w:rsidR="004B389E" w:rsidRDefault="004B389E" w:rsidP="004B389E">
      <w:pPr>
        <w:ind w:firstLine="420"/>
      </w:pPr>
      <w:proofErr w:type="gramStart"/>
      <w:r>
        <w:t>参考微耕报表</w:t>
      </w:r>
      <w:proofErr w:type="gramEnd"/>
    </w:p>
    <w:p w:rsidR="004B389E" w:rsidRDefault="004B389E" w:rsidP="004B389E">
      <w:pPr>
        <w:ind w:firstLine="420"/>
      </w:pPr>
    </w:p>
    <w:p w:rsidR="004B389E" w:rsidRDefault="004B389E" w:rsidP="004B389E">
      <w:pPr>
        <w:pStyle w:val="3"/>
      </w:pPr>
      <w:bookmarkStart w:id="83" w:name="_Toc509062440"/>
      <w:r>
        <w:rPr>
          <w:rFonts w:hint="eastAsia"/>
        </w:rPr>
        <w:t>日志查看</w:t>
      </w:r>
      <w:bookmarkEnd w:id="83"/>
    </w:p>
    <w:p w:rsidR="004B389E" w:rsidRDefault="004B389E" w:rsidP="004B389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4B389E" w:rsidRPr="00F93BD8" w:rsidTr="00815A13">
        <w:tc>
          <w:tcPr>
            <w:tcW w:w="1135" w:type="dxa"/>
            <w:vAlign w:val="center"/>
          </w:tcPr>
          <w:p w:rsidR="004B389E" w:rsidRPr="00E70054" w:rsidRDefault="004B389E" w:rsidP="00815A13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4B389E" w:rsidRPr="00E70054" w:rsidRDefault="004B389E" w:rsidP="00815A13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4B389E" w:rsidRPr="00E70054" w:rsidRDefault="004B389E" w:rsidP="00815A13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4B389E" w:rsidRPr="00E70054" w:rsidRDefault="004B389E" w:rsidP="00815A13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E70054" w:rsidRDefault="004B389E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4B389E" w:rsidRPr="00E70054" w:rsidRDefault="004B389E" w:rsidP="00815A13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4B389E" w:rsidRPr="00956395" w:rsidRDefault="004B389E" w:rsidP="00815A13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4B389E" w:rsidRPr="00E70054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E70054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E70054" w:rsidRDefault="004B389E" w:rsidP="00815A13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4B389E" w:rsidRPr="00956395" w:rsidRDefault="004B389E" w:rsidP="00815A13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4B389E" w:rsidRPr="00E70054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E70054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E70054" w:rsidRDefault="004B389E" w:rsidP="00815A13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4B389E" w:rsidRPr="00E70054" w:rsidRDefault="004B389E" w:rsidP="00815A13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4B389E" w:rsidRPr="00E70054" w:rsidRDefault="004B389E" w:rsidP="00815A13">
            <w:pPr>
              <w:pStyle w:val="22"/>
            </w:pPr>
          </w:p>
        </w:tc>
      </w:tr>
    </w:tbl>
    <w:p w:rsidR="004B389E" w:rsidRDefault="004B389E" w:rsidP="004B389E">
      <w:pPr>
        <w:ind w:firstLine="420"/>
      </w:pPr>
    </w:p>
    <w:p w:rsidR="004B389E" w:rsidRDefault="004B389E" w:rsidP="004B389E">
      <w:pPr>
        <w:ind w:firstLine="420"/>
      </w:pPr>
    </w:p>
    <w:p w:rsidR="004B389E" w:rsidRDefault="004B389E" w:rsidP="004B389E">
      <w:pPr>
        <w:pStyle w:val="3"/>
      </w:pPr>
      <w:bookmarkStart w:id="84" w:name="_Toc509062441"/>
      <w:r>
        <w:rPr>
          <w:rFonts w:hint="eastAsia"/>
        </w:rPr>
        <w:t>帮助及功能跳转</w:t>
      </w:r>
      <w:bookmarkEnd w:id="84"/>
    </w:p>
    <w:p w:rsidR="004B389E" w:rsidRDefault="004B389E" w:rsidP="004B389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4B389E" w:rsidRPr="00F93BD8" w:rsidTr="00815A13">
        <w:tc>
          <w:tcPr>
            <w:tcW w:w="1135" w:type="dxa"/>
            <w:vAlign w:val="center"/>
          </w:tcPr>
          <w:p w:rsidR="004B389E" w:rsidRPr="00DF272A" w:rsidRDefault="004B389E" w:rsidP="00815A13">
            <w:pPr>
              <w:pStyle w:val="12"/>
            </w:pPr>
            <w:r w:rsidRPr="00DF272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4B389E" w:rsidRPr="00DF272A" w:rsidRDefault="004B389E" w:rsidP="00815A13">
            <w:pPr>
              <w:pStyle w:val="12"/>
            </w:pPr>
            <w:r w:rsidRPr="00DF272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4B389E" w:rsidRPr="00DF272A" w:rsidRDefault="004B389E" w:rsidP="00815A13">
            <w:pPr>
              <w:pStyle w:val="12"/>
            </w:pPr>
            <w:r w:rsidRPr="00DF272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4B389E" w:rsidRPr="00DF272A" w:rsidRDefault="004B389E" w:rsidP="00815A13">
            <w:pPr>
              <w:pStyle w:val="12"/>
            </w:pPr>
            <w:r w:rsidRPr="00DF272A">
              <w:rPr>
                <w:rFonts w:hint="eastAsia"/>
              </w:rPr>
              <w:t>优先级</w:t>
            </w: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DF272A" w:rsidRDefault="004B389E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8001</w:t>
            </w:r>
          </w:p>
        </w:tc>
        <w:tc>
          <w:tcPr>
            <w:tcW w:w="1701" w:type="dxa"/>
            <w:vAlign w:val="center"/>
          </w:tcPr>
          <w:p w:rsidR="004B389E" w:rsidRPr="00DF272A" w:rsidRDefault="004B389E" w:rsidP="00815A13">
            <w:pPr>
              <w:pStyle w:val="22"/>
            </w:pPr>
            <w:r>
              <w:rPr>
                <w:rFonts w:hint="eastAsia"/>
              </w:rPr>
              <w:t>使用帮助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提供帮助内容页面</w:t>
            </w:r>
          </w:p>
          <w:p w:rsidR="004B389E" w:rsidRPr="00DF272A" w:rsidRDefault="004B389E" w:rsidP="00815A13">
            <w:pPr>
              <w:pStyle w:val="af5"/>
            </w:pPr>
            <w:r>
              <w:rPr>
                <w:rFonts w:hint="eastAsia"/>
              </w:rPr>
              <w:t>帮助内容存储于平台数据库中，可以在线升级</w:t>
            </w:r>
          </w:p>
        </w:tc>
        <w:tc>
          <w:tcPr>
            <w:tcW w:w="851" w:type="dxa"/>
            <w:vAlign w:val="center"/>
          </w:tcPr>
          <w:p w:rsidR="004B389E" w:rsidRPr="00DF272A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DF272A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DF272A" w:rsidRDefault="004B389E" w:rsidP="00815A13">
            <w:pPr>
              <w:pStyle w:val="22"/>
            </w:pPr>
            <w:r>
              <w:rPr>
                <w:rFonts w:hint="eastAsia"/>
              </w:rPr>
              <w:t>功能跳转</w:t>
            </w:r>
          </w:p>
        </w:tc>
        <w:tc>
          <w:tcPr>
            <w:tcW w:w="5528" w:type="dxa"/>
            <w:vAlign w:val="center"/>
          </w:tcPr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可以跳转到其他的管理系统和业务系统，包括：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客户人事管理平台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务</w:t>
            </w:r>
            <w:proofErr w:type="gramEnd"/>
            <w:r>
              <w:rPr>
                <w:rFonts w:hint="eastAsia"/>
              </w:rPr>
              <w:t>平台</w:t>
            </w:r>
          </w:p>
          <w:p w:rsidR="004B389E" w:rsidRDefault="004B389E" w:rsidP="00815A13">
            <w:pPr>
              <w:pStyle w:val="af5"/>
            </w:pPr>
            <w:r>
              <w:rPr>
                <w:rFonts w:hint="eastAsia"/>
              </w:rPr>
              <w:t>监控平台</w:t>
            </w:r>
          </w:p>
          <w:p w:rsidR="004B389E" w:rsidRPr="000C6610" w:rsidRDefault="004B389E" w:rsidP="00815A13">
            <w:pPr>
              <w:pStyle w:val="af5"/>
            </w:pPr>
            <w:r>
              <w:rPr>
                <w:rFonts w:hint="eastAsia"/>
              </w:rPr>
              <w:t>其他业务系统（考勤系统、门禁系统等）</w:t>
            </w:r>
          </w:p>
        </w:tc>
        <w:tc>
          <w:tcPr>
            <w:tcW w:w="851" w:type="dxa"/>
            <w:vAlign w:val="center"/>
          </w:tcPr>
          <w:p w:rsidR="004B389E" w:rsidRPr="00DF272A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DF272A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DF272A" w:rsidRDefault="004B389E" w:rsidP="00815A13">
            <w:pPr>
              <w:pStyle w:val="22"/>
            </w:pPr>
            <w:r>
              <w:rPr>
                <w:rFonts w:hint="eastAsia"/>
              </w:rPr>
              <w:t>关于</w:t>
            </w:r>
          </w:p>
        </w:tc>
        <w:tc>
          <w:tcPr>
            <w:tcW w:w="5528" w:type="dxa"/>
            <w:vAlign w:val="center"/>
          </w:tcPr>
          <w:p w:rsidR="004B389E" w:rsidRPr="00DF272A" w:rsidRDefault="004B389E" w:rsidP="00815A13">
            <w:pPr>
              <w:pStyle w:val="af5"/>
            </w:pPr>
            <w:r>
              <w:rPr>
                <w:rFonts w:hint="eastAsia"/>
              </w:rPr>
              <w:t>显示平台版本等信息</w:t>
            </w:r>
          </w:p>
        </w:tc>
        <w:tc>
          <w:tcPr>
            <w:tcW w:w="851" w:type="dxa"/>
            <w:vAlign w:val="center"/>
          </w:tcPr>
          <w:p w:rsidR="004B389E" w:rsidRPr="00DF272A" w:rsidRDefault="004B389E" w:rsidP="00815A13">
            <w:pPr>
              <w:pStyle w:val="22"/>
            </w:pPr>
          </w:p>
        </w:tc>
      </w:tr>
    </w:tbl>
    <w:p w:rsidR="004B389E" w:rsidRDefault="004B389E" w:rsidP="004B389E">
      <w:pPr>
        <w:ind w:firstLine="420"/>
      </w:pPr>
    </w:p>
    <w:p w:rsidR="004B389E" w:rsidRDefault="004B389E" w:rsidP="004B389E">
      <w:pPr>
        <w:pStyle w:val="3"/>
      </w:pPr>
      <w:bookmarkStart w:id="85" w:name="_Toc509062442"/>
      <w:r>
        <w:rPr>
          <w:rFonts w:hint="eastAsia"/>
        </w:rPr>
        <w:lastRenderedPageBreak/>
        <w:t>返回上一级</w:t>
      </w:r>
      <w:bookmarkEnd w:id="85"/>
    </w:p>
    <w:p w:rsidR="004B389E" w:rsidRDefault="004B389E" w:rsidP="004B389E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4B389E" w:rsidRPr="00F93BD8" w:rsidTr="00815A13">
        <w:tc>
          <w:tcPr>
            <w:tcW w:w="1135" w:type="dxa"/>
            <w:shd w:val="clear" w:color="auto" w:fill="auto"/>
            <w:vAlign w:val="center"/>
          </w:tcPr>
          <w:p w:rsidR="004B389E" w:rsidRPr="00C6502F" w:rsidRDefault="004B389E" w:rsidP="00815A13">
            <w:pPr>
              <w:pStyle w:val="12"/>
            </w:pPr>
            <w:r w:rsidRPr="00C6502F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B389E" w:rsidRPr="00C6502F" w:rsidRDefault="004B389E" w:rsidP="00815A13">
            <w:pPr>
              <w:pStyle w:val="12"/>
            </w:pPr>
            <w:r w:rsidRPr="00C6502F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4B389E" w:rsidRPr="00C6502F" w:rsidRDefault="004B389E" w:rsidP="00815A13">
            <w:pPr>
              <w:pStyle w:val="12"/>
            </w:pPr>
            <w:r w:rsidRPr="00C6502F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B389E" w:rsidRPr="00C6502F" w:rsidRDefault="004B389E" w:rsidP="00815A13">
            <w:pPr>
              <w:pStyle w:val="12"/>
            </w:pPr>
            <w:r w:rsidRPr="00C6502F">
              <w:rPr>
                <w:rFonts w:hint="eastAsia"/>
              </w:rPr>
              <w:t>优先级</w:t>
            </w: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C6502F" w:rsidRDefault="004B389E" w:rsidP="00815A13">
            <w:pPr>
              <w:pStyle w:val="22"/>
            </w:pPr>
            <w:r>
              <w:rPr>
                <w:rFonts w:hint="eastAsia"/>
              </w:rPr>
              <w:t>NC10001</w:t>
            </w:r>
          </w:p>
        </w:tc>
        <w:tc>
          <w:tcPr>
            <w:tcW w:w="1701" w:type="dxa"/>
            <w:vAlign w:val="center"/>
          </w:tcPr>
          <w:p w:rsidR="004B389E" w:rsidRPr="00C6502F" w:rsidRDefault="004B389E" w:rsidP="00815A13">
            <w:pPr>
              <w:pStyle w:val="22"/>
            </w:pPr>
            <w:r>
              <w:rPr>
                <w:rFonts w:hint="eastAsia"/>
              </w:rPr>
              <w:t>返回上一级</w:t>
            </w:r>
          </w:p>
        </w:tc>
        <w:tc>
          <w:tcPr>
            <w:tcW w:w="5528" w:type="dxa"/>
            <w:vAlign w:val="center"/>
          </w:tcPr>
          <w:p w:rsidR="004B389E" w:rsidRPr="00C6502F" w:rsidRDefault="004B389E" w:rsidP="00815A13">
            <w:pPr>
              <w:pStyle w:val="af5"/>
              <w:jc w:val="both"/>
            </w:pPr>
            <w:r>
              <w:rPr>
                <w:rFonts w:hint="eastAsia"/>
              </w:rPr>
              <w:t>返回到</w:t>
            </w:r>
            <w:proofErr w:type="gramStart"/>
            <w:r>
              <w:rPr>
                <w:rFonts w:hint="eastAsia"/>
              </w:rPr>
              <w:t>客户级</w:t>
            </w:r>
            <w:proofErr w:type="gramEnd"/>
            <w:r>
              <w:rPr>
                <w:rFonts w:hint="eastAsia"/>
              </w:rPr>
              <w:t>管理门户主页</w:t>
            </w: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  <w:tr w:rsidR="004B389E" w:rsidRPr="00F93BD8" w:rsidTr="00815A13">
        <w:tc>
          <w:tcPr>
            <w:tcW w:w="1135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  <w:tc>
          <w:tcPr>
            <w:tcW w:w="5528" w:type="dxa"/>
            <w:vAlign w:val="center"/>
          </w:tcPr>
          <w:p w:rsidR="004B389E" w:rsidRPr="00C6502F" w:rsidRDefault="004B389E" w:rsidP="00815A13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4B389E" w:rsidRPr="00C6502F" w:rsidRDefault="004B389E" w:rsidP="00815A13">
            <w:pPr>
              <w:pStyle w:val="22"/>
            </w:pPr>
          </w:p>
        </w:tc>
      </w:tr>
    </w:tbl>
    <w:p w:rsidR="004B389E" w:rsidRDefault="004B389E" w:rsidP="004B389E">
      <w:pPr>
        <w:ind w:firstLine="420"/>
      </w:pPr>
    </w:p>
    <w:p w:rsidR="004B389E" w:rsidRPr="00FE22FA" w:rsidRDefault="004B389E" w:rsidP="004B389E">
      <w:pPr>
        <w:ind w:firstLine="420"/>
      </w:pPr>
    </w:p>
    <w:p w:rsidR="004B389E" w:rsidRPr="00337983" w:rsidRDefault="004B389E" w:rsidP="004B389E">
      <w:pPr>
        <w:ind w:firstLine="420"/>
      </w:pPr>
    </w:p>
    <w:p w:rsidR="004B389E" w:rsidRDefault="004B389E" w:rsidP="004B389E">
      <w:pPr>
        <w:ind w:firstLine="420"/>
      </w:pPr>
    </w:p>
    <w:p w:rsidR="00D86A72" w:rsidRDefault="004B389E" w:rsidP="00D86A72">
      <w:pPr>
        <w:pStyle w:val="2"/>
      </w:pPr>
      <w:proofErr w:type="gramStart"/>
      <w:r>
        <w:rPr>
          <w:rFonts w:hint="eastAsia"/>
        </w:rPr>
        <w:t>电子班牌</w:t>
      </w:r>
      <w:r w:rsidR="00D86A72">
        <w:rPr>
          <w:rFonts w:hint="eastAsia"/>
        </w:rPr>
        <w:t>管理系统</w:t>
      </w:r>
      <w:proofErr w:type="gramEnd"/>
      <w:r w:rsidR="00D86A72">
        <w:rPr>
          <w:rFonts w:hint="eastAsia"/>
        </w:rPr>
        <w:t>（</w:t>
      </w:r>
      <w:r w:rsidR="00D86A72">
        <w:rPr>
          <w:rFonts w:hint="eastAsia"/>
        </w:rPr>
        <w:t>E</w:t>
      </w:r>
      <w:r w:rsidR="00B43685">
        <w:t>B</w:t>
      </w:r>
      <w:r w:rsidR="00D86A72">
        <w:rPr>
          <w:rFonts w:hint="eastAsia"/>
        </w:rPr>
        <w:t>）</w:t>
      </w: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功能结构简述</w:t>
      </w:r>
    </w:p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FBEA0EB" wp14:editId="2F3040B9">
            <wp:extent cx="5276850" cy="6496050"/>
            <wp:effectExtent l="76200" t="0" r="95250" b="0"/>
            <wp:docPr id="23" name="图示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2" r:lo="rId133" r:qs="rId134" r:cs="rId135"/>
              </a:graphicData>
            </a:graphic>
          </wp:inline>
        </w:drawing>
      </w:r>
    </w:p>
    <w:p w:rsidR="00D86A72" w:rsidRDefault="00D86A72" w:rsidP="00D86A72">
      <w:pPr>
        <w:pStyle w:val="3"/>
      </w:pPr>
      <w:r>
        <w:rPr>
          <w:rFonts w:hint="eastAsia"/>
        </w:rPr>
        <w:t>系统参数管理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D86A72" w:rsidRPr="00AA73BE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95992" w:rsidRDefault="00D86A72" w:rsidP="00815A13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系统登录的地方要有验证码输入，防止有人恶意尝试密码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D86A72" w:rsidRPr="00E95992" w:rsidRDefault="00D86A72" w:rsidP="00815A13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D86A72" w:rsidRPr="00E9599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Pr="00FE22FA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D86A72" w:rsidRPr="00302629" w:rsidRDefault="00D86A72" w:rsidP="00815A13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D86A72" w:rsidRPr="004E36AD" w:rsidRDefault="00D86A72" w:rsidP="00815A13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D86A72" w:rsidRPr="00C9155C" w:rsidRDefault="00D86A72" w:rsidP="00815A13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D86A72" w:rsidRPr="004526AE" w:rsidRDefault="00D86A72" w:rsidP="00815A13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D86A72" w:rsidRPr="00CA1AE9" w:rsidRDefault="00D86A72" w:rsidP="00815A13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终端机具操作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D86A72" w:rsidRPr="00142630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D86A72" w:rsidRPr="00013EE6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2E7252" w:rsidRDefault="00D86A72" w:rsidP="00815A13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F3665C" w:rsidRDefault="00D86A72" w:rsidP="00815A13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D86A72" w:rsidRPr="006047F1" w:rsidRDefault="00D86A72" w:rsidP="00815A13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D86A72" w:rsidRPr="00522F1F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数据报表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lastRenderedPageBreak/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D86A72" w:rsidRPr="005361C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  <w:proofErr w:type="gramStart"/>
      <w:r>
        <w:t>参考微耕报表</w:t>
      </w:r>
      <w:proofErr w:type="gramEnd"/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日志查看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D86A72" w:rsidRPr="00E70054" w:rsidRDefault="00D86A72" w:rsidP="00815A13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4B389E" w:rsidP="00D86A72">
      <w:pPr>
        <w:pStyle w:val="2"/>
      </w:pPr>
      <w:proofErr w:type="gramStart"/>
      <w:r>
        <w:rPr>
          <w:rFonts w:hint="eastAsia"/>
        </w:rPr>
        <w:t>走班考勤</w:t>
      </w:r>
      <w:proofErr w:type="gramEnd"/>
      <w:r w:rsidR="00D86A72">
        <w:rPr>
          <w:rFonts w:hint="eastAsia"/>
        </w:rPr>
        <w:t>管理系统（</w:t>
      </w:r>
      <w:r w:rsidR="00B43685">
        <w:t>AM</w:t>
      </w:r>
      <w:r w:rsidR="00D86A72">
        <w:rPr>
          <w:rFonts w:hint="eastAsia"/>
        </w:rPr>
        <w:t>）</w:t>
      </w: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功能结构简述</w:t>
      </w:r>
    </w:p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FBEA0EB" wp14:editId="2F3040B9">
            <wp:extent cx="5276850" cy="6496050"/>
            <wp:effectExtent l="76200" t="0" r="95250" b="0"/>
            <wp:docPr id="25" name="图示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7" r:lo="rId138" r:qs="rId139" r:cs="rId140"/>
              </a:graphicData>
            </a:graphic>
          </wp:inline>
        </w:drawing>
      </w:r>
    </w:p>
    <w:p w:rsidR="00D86A72" w:rsidRDefault="00D86A72" w:rsidP="00D86A72">
      <w:pPr>
        <w:pStyle w:val="3"/>
      </w:pPr>
      <w:r>
        <w:rPr>
          <w:rFonts w:hint="eastAsia"/>
        </w:rPr>
        <w:t>系统参数管理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D86A72" w:rsidRPr="00AA73BE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95992" w:rsidRDefault="00D86A72" w:rsidP="00815A13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系统登录的地方要有验证码输入，防止有人恶意尝试密码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D86A72" w:rsidRPr="00E95992" w:rsidRDefault="00D86A72" w:rsidP="00815A13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D86A72" w:rsidRPr="00E9599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Pr="00FE22FA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D86A72" w:rsidRPr="00302629" w:rsidRDefault="00D86A72" w:rsidP="00815A13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D86A72" w:rsidRPr="004E36AD" w:rsidRDefault="00D86A72" w:rsidP="00815A13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D86A72" w:rsidRPr="00C9155C" w:rsidRDefault="00D86A72" w:rsidP="00815A13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D86A72" w:rsidRPr="004526AE" w:rsidRDefault="00D86A72" w:rsidP="00815A13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D86A72" w:rsidRPr="00CA1AE9" w:rsidRDefault="00D86A72" w:rsidP="00815A13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终端机具操作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D86A72" w:rsidRPr="00142630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D86A72" w:rsidRPr="00013EE6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2E7252" w:rsidRDefault="00D86A72" w:rsidP="00815A13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F3665C" w:rsidRDefault="00D86A72" w:rsidP="00815A13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D86A72" w:rsidRPr="006047F1" w:rsidRDefault="00D86A72" w:rsidP="00815A13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D86A72" w:rsidRPr="00522F1F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数据报表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lastRenderedPageBreak/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D86A72" w:rsidRPr="005361C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  <w:proofErr w:type="gramStart"/>
      <w:r>
        <w:t>参考微耕报表</w:t>
      </w:r>
      <w:proofErr w:type="gramEnd"/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日志查看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D86A72" w:rsidRPr="00E70054" w:rsidRDefault="00D86A72" w:rsidP="00815A13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4B389E" w:rsidP="00D86A72">
      <w:pPr>
        <w:pStyle w:val="2"/>
      </w:pPr>
      <w:r>
        <w:rPr>
          <w:rFonts w:hint="eastAsia"/>
        </w:rPr>
        <w:t>会议签到</w:t>
      </w:r>
      <w:r w:rsidR="00D86A72">
        <w:rPr>
          <w:rFonts w:hint="eastAsia"/>
        </w:rPr>
        <w:t>管理系统（</w:t>
      </w:r>
      <w:r w:rsidR="00B43685">
        <w:t>MA</w:t>
      </w:r>
      <w:r w:rsidR="00D86A72">
        <w:rPr>
          <w:rFonts w:hint="eastAsia"/>
        </w:rPr>
        <w:t>）</w:t>
      </w: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功能结构简述</w:t>
      </w:r>
    </w:p>
    <w:p w:rsidR="00D86A72" w:rsidRDefault="00D86A72" w:rsidP="00D86A72">
      <w:pPr>
        <w:ind w:firstLine="420"/>
      </w:pPr>
    </w:p>
    <w:p w:rsidR="00D86A72" w:rsidRDefault="00D86A72" w:rsidP="00D86A7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FBEA0EB" wp14:editId="2F3040B9">
            <wp:extent cx="5276850" cy="6496050"/>
            <wp:effectExtent l="76200" t="0" r="95250" b="0"/>
            <wp:docPr id="26" name="图示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2" r:lo="rId143" r:qs="rId144" r:cs="rId145"/>
              </a:graphicData>
            </a:graphic>
          </wp:inline>
        </w:drawing>
      </w:r>
    </w:p>
    <w:p w:rsidR="00D86A72" w:rsidRDefault="00D86A72" w:rsidP="00D86A72">
      <w:pPr>
        <w:pStyle w:val="3"/>
      </w:pPr>
      <w:r>
        <w:rPr>
          <w:rFonts w:hint="eastAsia"/>
        </w:rPr>
        <w:t>系统参数管理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F93BD8" w:rsidRDefault="00D86A72" w:rsidP="00815A13">
            <w:pPr>
              <w:pStyle w:val="12"/>
            </w:pPr>
            <w:r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12"/>
            </w:pPr>
            <w:r w:rsidRPr="00F93BD8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F93BD8">
              <w:rPr>
                <w:rFonts w:hint="eastAsia"/>
              </w:rPr>
              <w:t>0</w:t>
            </w:r>
            <w:r>
              <w:rPr>
                <w:rFonts w:hint="eastAsia"/>
              </w:rPr>
              <w:t>2</w:t>
            </w:r>
            <w:r w:rsidRPr="00F93BD8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系统参数管理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包括对于各种系统参数的修改</w:t>
            </w:r>
          </w:p>
          <w:p w:rsidR="00D86A72" w:rsidRPr="00AA73BE" w:rsidRDefault="00D86A72" w:rsidP="00815A13">
            <w:pPr>
              <w:pStyle w:val="af5"/>
              <w:jc w:val="both"/>
            </w:pPr>
            <w:r>
              <w:rPr>
                <w:rFonts w:hint="eastAsia"/>
              </w:rPr>
              <w:t>系统应能自动对于操作员输入的参数进行合法性检验，如果发现错误（比如长度、大小、数据类型等值不符合设计要求，应及时提示用户哪个参数值非法，需要如何修改。在此过程中，已经填入的数据不清除，不保存到数据库中，但是该报错计入日志）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95992" w:rsidRDefault="00D86A72" w:rsidP="00815A13">
            <w:pPr>
              <w:pStyle w:val="22"/>
            </w:pPr>
            <w:r>
              <w:rPr>
                <w:rFonts w:hint="eastAsia"/>
              </w:rPr>
              <w:t>登录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系统登录分为考勤操作员登录，用户名和密码要手工输入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登录后系统自动根据权限加载界面信息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系统登录的地方要有验证码输入，防止有人恶意尝试密码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密码输入连续错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次后，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分钟内不得再次尝试</w:t>
            </w:r>
          </w:p>
          <w:p w:rsidR="00D86A72" w:rsidRPr="00E95992" w:rsidRDefault="00D86A72" w:rsidP="00815A13">
            <w:pPr>
              <w:pStyle w:val="af5"/>
            </w:pPr>
            <w:r>
              <w:rPr>
                <w:rFonts w:hint="eastAsia"/>
              </w:rPr>
              <w:t>操作员登录后，如果未进行任何操作，超过系统登录超时时间后，自动退出</w:t>
            </w: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退出</w:t>
            </w:r>
          </w:p>
        </w:tc>
        <w:tc>
          <w:tcPr>
            <w:tcW w:w="5528" w:type="dxa"/>
            <w:vAlign w:val="center"/>
          </w:tcPr>
          <w:p w:rsidR="00D86A72" w:rsidRPr="00E9599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F93BD8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D86A72" w:rsidRPr="00FE22FA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终端机具管理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4001</w:t>
            </w: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终端机具信息包括终端流水、机号、终端机具地址（系统自动生成）、所属区域、所属商户、设备参数等信息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对于终端机具信息提供添加、修改、删除等操作的功能。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其中，终端机具信息允许修改机具名称、所属区域、所属商户、机号、设备参数</w:t>
            </w:r>
            <w:proofErr w:type="gramStart"/>
            <w:r>
              <w:rPr>
                <w:rFonts w:hint="eastAsia"/>
              </w:rPr>
              <w:t>等信息等信息</w:t>
            </w:r>
            <w:proofErr w:type="gramEnd"/>
            <w:r>
              <w:rPr>
                <w:rFonts w:hint="eastAsia"/>
              </w:rPr>
              <w:t>。保存修改结果前，系统自动判断机具名称、机号等敏感信息是否存在重复，如果有重复，则不允许修改。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在做机具信息删除时，系统从统计表查询是否存在该机具的交易数据，如果存在，则不允许删除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终端机具信息删除操作实际上是修改该条记录的状态字段，不实际删除该记录，防止由于信息删除而造成的历史账务查数据询问题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终端机具信息批量导入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允许对于终端机具信息进行批量导入操作，以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表格形式批量导入终端机具、区域等信息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系统提供模板导出功能，方便用户导出模板文件，按模板文件的格式进行数据导入。模板中提供标准的设备参数，方便用户复制。对于设备类型、操作模式等字段，使用数据有效性功能，相关单元格设置序列。</w:t>
            </w:r>
          </w:p>
          <w:p w:rsidR="00D86A72" w:rsidRPr="00302629" w:rsidRDefault="00D86A72" w:rsidP="00815A13">
            <w:pPr>
              <w:pStyle w:val="af5"/>
            </w:pPr>
            <w:r>
              <w:rPr>
                <w:rFonts w:hint="eastAsia"/>
              </w:rPr>
              <w:t>系统自动将文件中的区域、终端添加入，自动生成区域的树形结构，所有设备均隶属于系统预置的商户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机具参数信息管理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对于机具的参数信息进行修改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系统自动对于每个参数的输入值进行合法性检验，非法数据不允许保存，不</w:t>
            </w:r>
            <w:proofErr w:type="gramStart"/>
            <w:r>
              <w:rPr>
                <w:rFonts w:hint="eastAsia"/>
              </w:rPr>
              <w:t>进行写库操作</w:t>
            </w:r>
            <w:proofErr w:type="gramEnd"/>
          </w:p>
          <w:p w:rsidR="00D86A72" w:rsidRPr="004E36AD" w:rsidRDefault="00D86A72" w:rsidP="00815A13">
            <w:pPr>
              <w:pStyle w:val="af5"/>
            </w:pPr>
            <w:r>
              <w:rPr>
                <w:rFonts w:hint="eastAsia"/>
              </w:rPr>
              <w:t>机具信息修改后，自动生成机具参数下载任务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机具信息查询打印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对于机具各种信息进行查询和打印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允许用户选择区域和商户信息，允许进行单选、多选和全选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选择区域后，商户信息自动更新，不再显示和选定的区域无关的商户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点击查询按钮后，系统自动查询出选择范围内的所有终端设备的信息。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由于参数信息字段较多，系统将每台终端机具的各种信息分为</w:t>
            </w:r>
            <w:r>
              <w:rPr>
                <w:rFonts w:hint="eastAsia"/>
              </w:rPr>
              <w:t>2-3</w:t>
            </w:r>
            <w:r>
              <w:rPr>
                <w:rFonts w:hint="eastAsia"/>
              </w:rPr>
              <w:t>行显示</w:t>
            </w:r>
          </w:p>
          <w:p w:rsidR="00D86A72" w:rsidRPr="00C9155C" w:rsidRDefault="00D86A72" w:rsidP="00815A13">
            <w:pPr>
              <w:pStyle w:val="af5"/>
            </w:pPr>
            <w:r>
              <w:rPr>
                <w:rFonts w:hint="eastAsia"/>
              </w:rPr>
              <w:t>打印输出的页脚包含制表人、审核、打印时间、防伪</w:t>
            </w:r>
            <w:proofErr w:type="gramStart"/>
            <w:r>
              <w:rPr>
                <w:rFonts w:hint="eastAsia"/>
              </w:rPr>
              <w:t>二维码等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单个终端机具入网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proofErr w:type="gramStart"/>
            <w:r>
              <w:rPr>
                <w:rFonts w:hint="eastAsia"/>
              </w:rPr>
              <w:t>入网指</w:t>
            </w:r>
            <w:proofErr w:type="gramEnd"/>
            <w:r>
              <w:rPr>
                <w:rFonts w:hint="eastAsia"/>
              </w:rPr>
              <w:t>对于直接连接工作站的终端机具进行初始化操作，使之能连入网络进行正常的工作。</w:t>
            </w:r>
          </w:p>
          <w:p w:rsidR="00D86A72" w:rsidRPr="004526AE" w:rsidRDefault="00D86A72" w:rsidP="00815A13">
            <w:pPr>
              <w:pStyle w:val="af5"/>
            </w:pPr>
            <w:r>
              <w:rPr>
                <w:rFonts w:hint="eastAsia"/>
              </w:rPr>
              <w:t>入网操作由一个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程序完成，系统页面提供该程序的下载，自动生成网络连接配置文件。该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程序通过</w:t>
            </w:r>
            <w:r>
              <w:rPr>
                <w:rFonts w:hint="eastAsia"/>
              </w:rPr>
              <w:t>WEBSERVICE</w:t>
            </w:r>
            <w:r>
              <w:rPr>
                <w:rFonts w:hint="eastAsia"/>
              </w:rPr>
              <w:t>接口与平台连接，自动从平台获取机具的参数信息，并提示用户按要求接入终端机具，开机，自动将参数下载至终端机具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终端机具批量入网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终端机具批量入网功能的实现方式与单个终端机具入网的方式相似，都通过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的方式来实现。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不同的是，批量入网操作允许设置一个批量添加规则，系统按照该规则自动向指定的区域内批量添加设备信息，并自动提示用户逐个接入设备，进行设备初始化操作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38087E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BB2277" w:rsidRDefault="00D86A72" w:rsidP="00815A13">
            <w:pPr>
              <w:pStyle w:val="22"/>
            </w:pPr>
            <w:r w:rsidRPr="00BB2277">
              <w:rPr>
                <w:rFonts w:hint="eastAsia"/>
              </w:rPr>
              <w:t>终端机具启用与禁用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终端机具添加后默认启用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此功能允许用户将某些终端机具置为禁用状态，暂停使用</w:t>
            </w:r>
          </w:p>
          <w:p w:rsidR="00D86A72" w:rsidRPr="00CA1AE9" w:rsidRDefault="00D86A72" w:rsidP="00815A13">
            <w:pPr>
              <w:pStyle w:val="af5"/>
            </w:pPr>
            <w:r>
              <w:rPr>
                <w:rFonts w:hint="eastAsia"/>
              </w:rPr>
              <w:t>将某台设备禁用或启用后，系统自动添加任务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终端机具操作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12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12"/>
            </w:pPr>
            <w:r w:rsidRPr="0038087E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5001</w:t>
            </w: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读取终端机具状态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允许对于一台或多台终端机具进行读取机具状态的操作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状态信息包括：机具图标，是否在线（以图标形式显示）、机号、终端名称、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地址、当前累计消费金额、当前累计消费笔数等信息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点击读取机具状态信息按钮后，系统提示正在读取中，请用户稍候。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机具状态信息以图标加文字的表格形式显示，对于状态异常的行（机具）加明显的背景色以提示用户注意</w:t>
            </w:r>
          </w:p>
          <w:p w:rsidR="00D86A72" w:rsidRPr="00142630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显示的信息包括：是否在线（以文字形式显示）、机号、终端名称、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地址、接收到机具应答信息的时刻的前置服务器时间、机具应答的机具时间、时间偏差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机具时间以文字表格形式显示，对于通信异常或时间异常的行（机具）加明显的背景色以提示用户注意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设置终端机具时间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允许对于一台或多台终端机具进行设置机具时间的操作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如果在读取机具时间操作后进行该操作，则可自动选取时间异常的终端机具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地址、下载到机具的时间信息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对于设置时间失败的行（机具）加明显的背景色以提示用户注意</w:t>
            </w:r>
          </w:p>
          <w:p w:rsidR="00D86A72" w:rsidRPr="00013EE6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8087E" w:rsidRDefault="00D86A72" w:rsidP="00815A13">
            <w:pPr>
              <w:pStyle w:val="22"/>
            </w:pPr>
            <w:r>
              <w:rPr>
                <w:rFonts w:hint="eastAsia"/>
              </w:rPr>
              <w:t>读取终端机具参数信息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允许对于一台或多台终端机具进行读取机具参数的操作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显示的信息包括：是否读取参数成功（以图标形式显示）、机号、终端名称、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地址、各项设备参数值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点击读取机具时间按钮后，系统提示正在读取中，请用户稍候。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读取到机具参数后，系统自动与数据库中存储的参数信息做比对。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机具参数读取结果信息以图标加文字的表格形式显示，对于通信异常或参数异常的行（机具）加明显的背景色以提示用户注意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设置终端机具参数信息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允许对于一台或多台终端机具进行设置机具参数的操作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可以通过区域或结算账户便捷的选择终端机具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可以通过机号便捷的查找和选择终端机具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如果在读取机具参数操作后进行该操作，则可自动选取参数异常及通信异常的终端机具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设置完成后，显示设置结果，显示的内容包括：是否设置成功、机号、终端名称、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地址、下载到机具的参数信息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点击设置机具参数按钮后，系统提示正在读取中，请用户稍候。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对于设置参数失败的行（机具）加明显的背景色以提示用户注意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lastRenderedPageBreak/>
              <w:t>在页面显著位置加提示性文字，告知用户显示的信息的意义，此外，告知用户，状态异常仅表示此次连接异常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终端机具重启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2E7252" w:rsidRDefault="00D86A72" w:rsidP="00815A13">
            <w:pPr>
              <w:pStyle w:val="af5"/>
            </w:pPr>
            <w:r>
              <w:rPr>
                <w:rFonts w:hint="eastAsia"/>
              </w:rPr>
              <w:t>由于终端机具重启会需要相对长的时间，所以考虑增加一个倒计时的显示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终端黑名单更新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F3665C" w:rsidRDefault="00D86A72" w:rsidP="00815A13">
            <w:pPr>
              <w:pStyle w:val="af5"/>
            </w:pPr>
            <w:r>
              <w:rPr>
                <w:rFonts w:hint="eastAsia"/>
              </w:rPr>
              <w:t>系统自动计算黑白名单，自动根据黑名单版本选择黑名单下载的方式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数据采集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由于数据采集会需要相对长的时间，所以考虑提示用户稍后查看操作结果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proofErr w:type="gramStart"/>
            <w:r>
              <w:rPr>
                <w:rFonts w:hint="eastAsia"/>
              </w:rPr>
              <w:t>数据补采</w:t>
            </w:r>
            <w:proofErr w:type="gramEnd"/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</w:t>
            </w:r>
            <w:proofErr w:type="gramStart"/>
            <w:r>
              <w:rPr>
                <w:rFonts w:hint="eastAsia"/>
              </w:rPr>
              <w:t>数据补采会</w:t>
            </w:r>
            <w:proofErr w:type="gramEnd"/>
            <w:r>
              <w:rPr>
                <w:rFonts w:hint="eastAsia"/>
              </w:rPr>
              <w:t>需要相对长的时间，所以考虑提示用户稍后查看操作结果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维修数据导入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提供功能方便用户将维修数据导入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维修数据以加密文件形式由维修人员或其他售后人员提供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页面上提供上传文件的按钮，文件上传后，系统自动对于文件进行数据解析和数据入库</w:t>
            </w:r>
          </w:p>
          <w:p w:rsidR="00D86A72" w:rsidRPr="006047F1" w:rsidRDefault="00D86A72" w:rsidP="00815A13">
            <w:pPr>
              <w:pStyle w:val="af5"/>
            </w:pPr>
            <w:r>
              <w:rPr>
                <w:rFonts w:hint="eastAsia"/>
              </w:rPr>
              <w:t>如果发生上传失败、数据解析失败等情况，系统以清晰的方式提示用户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终端机具初始化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由于终端机具初始化有相当的危险性，所以要在界面上给予多处提示和确认，并要求用户手工输入确认字样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工作站直连终端操作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WINFORM+WEBSERVICE</w:t>
            </w:r>
            <w:r>
              <w:rPr>
                <w:rFonts w:hint="eastAsia"/>
              </w:rPr>
              <w:t>方式实现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在页面上提供一个</w:t>
            </w:r>
            <w:r>
              <w:rPr>
                <w:rFonts w:hint="eastAsia"/>
              </w:rPr>
              <w:t>WINFORM</w:t>
            </w:r>
            <w:r>
              <w:rPr>
                <w:rFonts w:hint="eastAsia"/>
              </w:rPr>
              <w:t>程序下载的连接，点击下载时，系统自动提供连接配置文件，使得用户可以方便的直接使用该程序</w:t>
            </w:r>
          </w:p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该程序提供以下功能：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网络参数设置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其他参数设置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数据采集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数据补采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设置时间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更新黑名单</w:t>
            </w:r>
          </w:p>
          <w:p w:rsidR="00D86A72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初始化设备</w:t>
            </w:r>
          </w:p>
          <w:p w:rsidR="00D86A72" w:rsidRPr="00522F1F" w:rsidRDefault="00D86A72" w:rsidP="00815A13">
            <w:pPr>
              <w:pStyle w:val="af5"/>
              <w:numPr>
                <w:ilvl w:val="0"/>
                <w:numId w:val="5"/>
              </w:numPr>
            </w:pPr>
            <w:r>
              <w:rPr>
                <w:rFonts w:hint="eastAsia"/>
              </w:rPr>
              <w:t>硬件程序升级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设备程序升级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与设置时间功能需求类似</w:t>
            </w:r>
          </w:p>
          <w:p w:rsidR="00D86A72" w:rsidRPr="0038087E" w:rsidRDefault="00D86A72" w:rsidP="00815A13">
            <w:pPr>
              <w:pStyle w:val="af5"/>
            </w:pPr>
            <w:r>
              <w:rPr>
                <w:rFonts w:hint="eastAsia"/>
              </w:rPr>
              <w:t>由于终端机具升级有相当的危险性，所以要在界面上给予多处提示和确认，并要求用户手工输入确认字样</w:t>
            </w:r>
          </w:p>
        </w:tc>
        <w:tc>
          <w:tcPr>
            <w:tcW w:w="851" w:type="dxa"/>
            <w:vAlign w:val="center"/>
          </w:tcPr>
          <w:p w:rsidR="00D86A72" w:rsidRPr="0038087E" w:rsidRDefault="00D86A72" w:rsidP="00815A13">
            <w:pPr>
              <w:pStyle w:val="22"/>
            </w:pPr>
          </w:p>
        </w:tc>
      </w:tr>
    </w:tbl>
    <w:p w:rsidR="00D86A72" w:rsidRPr="0038087E" w:rsidRDefault="00D86A72" w:rsidP="00D86A72">
      <w:pPr>
        <w:ind w:firstLine="420"/>
      </w:pPr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数据报表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lastRenderedPageBreak/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6001</w:t>
            </w: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明细类报表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统计分析类报表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财务类报表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3F71AA" w:rsidRDefault="00D86A72" w:rsidP="00815A13">
            <w:pPr>
              <w:pStyle w:val="22"/>
            </w:pPr>
            <w:r>
              <w:rPr>
                <w:rFonts w:hint="eastAsia"/>
              </w:rPr>
              <w:t>自定义报表</w:t>
            </w:r>
          </w:p>
        </w:tc>
        <w:tc>
          <w:tcPr>
            <w:tcW w:w="5528" w:type="dxa"/>
            <w:vAlign w:val="center"/>
          </w:tcPr>
          <w:p w:rsidR="00D86A72" w:rsidRPr="005361C2" w:rsidRDefault="00D86A72" w:rsidP="00815A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  <w:tr w:rsidR="00D86A72" w:rsidRPr="005E3826" w:rsidTr="00815A13">
        <w:tc>
          <w:tcPr>
            <w:tcW w:w="1135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Default="00D86A72" w:rsidP="00815A13">
            <w:pPr>
              <w:pStyle w:val="22"/>
            </w:pPr>
            <w:r>
              <w:rPr>
                <w:rFonts w:hint="eastAsia"/>
              </w:rPr>
              <w:t>其他报表</w:t>
            </w:r>
          </w:p>
        </w:tc>
        <w:tc>
          <w:tcPr>
            <w:tcW w:w="5528" w:type="dxa"/>
            <w:vAlign w:val="center"/>
          </w:tcPr>
          <w:p w:rsidR="00D86A72" w:rsidRPr="003F71AA" w:rsidRDefault="00D86A72" w:rsidP="00815A13">
            <w:pPr>
              <w:pStyle w:val="af5"/>
            </w:pPr>
            <w:r>
              <w:rPr>
                <w:rFonts w:hint="eastAsia"/>
              </w:rPr>
              <w:t>为某一客户定制开发的报表</w:t>
            </w:r>
          </w:p>
        </w:tc>
        <w:tc>
          <w:tcPr>
            <w:tcW w:w="851" w:type="dxa"/>
            <w:vAlign w:val="center"/>
          </w:tcPr>
          <w:p w:rsidR="00D86A72" w:rsidRPr="003F71AA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  <w:proofErr w:type="gramStart"/>
      <w:r>
        <w:t>参考微耕报表</w:t>
      </w:r>
      <w:proofErr w:type="gramEnd"/>
    </w:p>
    <w:p w:rsidR="00D86A72" w:rsidRDefault="00D86A72" w:rsidP="00D86A72">
      <w:pPr>
        <w:ind w:firstLine="420"/>
      </w:pPr>
    </w:p>
    <w:p w:rsidR="00D86A72" w:rsidRDefault="00D86A72" w:rsidP="00D86A72">
      <w:pPr>
        <w:pStyle w:val="3"/>
      </w:pPr>
      <w:r>
        <w:rPr>
          <w:rFonts w:hint="eastAsia"/>
        </w:rPr>
        <w:t>日志查看</w:t>
      </w:r>
    </w:p>
    <w:p w:rsidR="00D86A72" w:rsidRDefault="00D86A72" w:rsidP="00D86A7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12"/>
            </w:pPr>
            <w:r w:rsidRPr="00E70054">
              <w:rPr>
                <w:rFonts w:hint="eastAsia"/>
              </w:rPr>
              <w:t>优先级</w:t>
            </w: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AC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7001</w:t>
            </w: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系统操作日志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操作员对于系统做的各种操作都会有详细的日志记录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包括操作员输入的参数信息，也会被系统记录下来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终端操作日志</w:t>
            </w:r>
          </w:p>
        </w:tc>
        <w:tc>
          <w:tcPr>
            <w:tcW w:w="5528" w:type="dxa"/>
            <w:vAlign w:val="center"/>
          </w:tcPr>
          <w:p w:rsidR="00D86A72" w:rsidRDefault="00D86A72" w:rsidP="00815A13">
            <w:pPr>
              <w:pStyle w:val="af5"/>
            </w:pPr>
            <w:r>
              <w:rPr>
                <w:rFonts w:hint="eastAsia"/>
              </w:rPr>
              <w:t>对于终端进行的各种操作结果进行查询</w:t>
            </w:r>
          </w:p>
          <w:p w:rsidR="00D86A72" w:rsidRPr="00956395" w:rsidRDefault="00D86A72" w:rsidP="00815A13">
            <w:pPr>
              <w:pStyle w:val="af5"/>
            </w:pPr>
            <w:r>
              <w:rPr>
                <w:rFonts w:hint="eastAsia"/>
              </w:rPr>
              <w:t>操作员可以选择查询的起止时间点、区域、机号等查询条件</w:t>
            </w:r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  <w:tr w:rsidR="00D86A72" w:rsidRPr="00F93BD8" w:rsidTr="00815A13">
        <w:tc>
          <w:tcPr>
            <w:tcW w:w="1135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  <w:tc>
          <w:tcPr>
            <w:tcW w:w="1701" w:type="dxa"/>
            <w:vAlign w:val="center"/>
          </w:tcPr>
          <w:p w:rsidR="00D86A72" w:rsidRPr="00E70054" w:rsidRDefault="00D86A72" w:rsidP="00815A13">
            <w:pPr>
              <w:pStyle w:val="22"/>
            </w:pPr>
            <w:r>
              <w:rPr>
                <w:rFonts w:hint="eastAsia"/>
              </w:rPr>
              <w:t>错误日志</w:t>
            </w:r>
          </w:p>
        </w:tc>
        <w:tc>
          <w:tcPr>
            <w:tcW w:w="5528" w:type="dxa"/>
            <w:vAlign w:val="center"/>
          </w:tcPr>
          <w:p w:rsidR="00D86A72" w:rsidRPr="00E70054" w:rsidRDefault="00D86A72" w:rsidP="00815A13">
            <w:pPr>
              <w:pStyle w:val="af5"/>
            </w:pPr>
            <w:r>
              <w:rPr>
                <w:rFonts w:hint="eastAsia"/>
              </w:rPr>
              <w:t>允许操作员查询系统各种报</w:t>
            </w:r>
            <w:proofErr w:type="gramStart"/>
            <w:r>
              <w:rPr>
                <w:rFonts w:hint="eastAsia"/>
              </w:rPr>
              <w:t>错信息</w:t>
            </w:r>
            <w:proofErr w:type="gramEnd"/>
          </w:p>
        </w:tc>
        <w:tc>
          <w:tcPr>
            <w:tcW w:w="851" w:type="dxa"/>
            <w:vAlign w:val="center"/>
          </w:tcPr>
          <w:p w:rsidR="00D86A72" w:rsidRPr="00E70054" w:rsidRDefault="00D86A72" w:rsidP="00815A13">
            <w:pPr>
              <w:pStyle w:val="22"/>
            </w:pPr>
          </w:p>
        </w:tc>
      </w:tr>
    </w:tbl>
    <w:p w:rsidR="00D86A72" w:rsidRDefault="00D86A72" w:rsidP="00D86A72">
      <w:pPr>
        <w:ind w:firstLine="420"/>
      </w:pPr>
    </w:p>
    <w:p w:rsidR="00136DDF" w:rsidRPr="00D86A72" w:rsidRDefault="00136DDF" w:rsidP="00326067">
      <w:pPr>
        <w:ind w:firstLine="420"/>
      </w:pPr>
    </w:p>
    <w:p w:rsidR="00136DDF" w:rsidRPr="00522DF7" w:rsidRDefault="00136DDF" w:rsidP="00326067">
      <w:pPr>
        <w:ind w:firstLine="420"/>
      </w:pPr>
    </w:p>
    <w:p w:rsidR="00303B37" w:rsidRDefault="00303B37" w:rsidP="00303B37">
      <w:pPr>
        <w:pStyle w:val="1"/>
      </w:pPr>
      <w:bookmarkStart w:id="86" w:name="_Toc509062445"/>
      <w:r>
        <w:rPr>
          <w:rFonts w:hint="eastAsia"/>
        </w:rPr>
        <w:t>用户界面需求</w:t>
      </w:r>
      <w:r w:rsidR="006A155B">
        <w:rPr>
          <w:rFonts w:hint="eastAsia"/>
        </w:rPr>
        <w:t>（</w:t>
      </w:r>
      <w:r w:rsidR="006A155B">
        <w:rPr>
          <w:rFonts w:hint="eastAsia"/>
        </w:rPr>
        <w:t>UI</w:t>
      </w:r>
      <w:r w:rsidR="006A155B">
        <w:rPr>
          <w:rFonts w:hint="eastAsia"/>
        </w:rPr>
        <w:t>）</w:t>
      </w:r>
      <w:bookmarkEnd w:id="86"/>
    </w:p>
    <w:p w:rsidR="001C0DAA" w:rsidRPr="001C0DAA" w:rsidRDefault="001C0DAA" w:rsidP="001C0DAA">
      <w:pPr>
        <w:ind w:firstLine="420"/>
      </w:pPr>
    </w:p>
    <w:p w:rsidR="007F087C" w:rsidRDefault="00984A19" w:rsidP="00984A19">
      <w:pPr>
        <w:pStyle w:val="2"/>
      </w:pPr>
      <w:bookmarkStart w:id="87" w:name="_Toc509062446"/>
      <w:r>
        <w:rPr>
          <w:rFonts w:hint="eastAsia"/>
        </w:rPr>
        <w:t>平台管理界面需求</w:t>
      </w:r>
      <w:bookmarkEnd w:id="87"/>
    </w:p>
    <w:p w:rsidR="00984A19" w:rsidRDefault="00984A19" w:rsidP="00984A19">
      <w:pPr>
        <w:ind w:firstLine="420"/>
      </w:pPr>
    </w:p>
    <w:p w:rsidR="005A1D11" w:rsidRDefault="005A1D11" w:rsidP="00984A19">
      <w:pPr>
        <w:ind w:firstLine="420"/>
      </w:pPr>
    </w:p>
    <w:p w:rsidR="005A1D11" w:rsidRDefault="005A1D11" w:rsidP="00984A19">
      <w:pPr>
        <w:ind w:firstLine="420"/>
      </w:pPr>
    </w:p>
    <w:p w:rsidR="00984A19" w:rsidRDefault="00984A19" w:rsidP="00984A19">
      <w:pPr>
        <w:pStyle w:val="2"/>
      </w:pPr>
      <w:bookmarkStart w:id="88" w:name="_Toc509062447"/>
      <w:r>
        <w:rPr>
          <w:rFonts w:hint="eastAsia"/>
        </w:rPr>
        <w:t>人事卡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中心界面需求</w:t>
      </w:r>
      <w:bookmarkEnd w:id="88"/>
    </w:p>
    <w:p w:rsidR="00984A19" w:rsidRDefault="00984A19" w:rsidP="00984A19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F74EE" w:rsidRPr="00F93BD8" w:rsidTr="00821BB5">
        <w:tc>
          <w:tcPr>
            <w:tcW w:w="1135" w:type="dxa"/>
            <w:shd w:val="clear" w:color="auto" w:fill="auto"/>
            <w:vAlign w:val="center"/>
          </w:tcPr>
          <w:p w:rsidR="006F74EE" w:rsidRPr="006F74EE" w:rsidRDefault="006F74EE" w:rsidP="006F74EE">
            <w:pPr>
              <w:pStyle w:val="12"/>
            </w:pPr>
            <w:r w:rsidRPr="006F74EE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F74EE" w:rsidRPr="006F74EE" w:rsidRDefault="006F74EE" w:rsidP="006F74EE">
            <w:pPr>
              <w:pStyle w:val="12"/>
            </w:pPr>
            <w:r w:rsidRPr="006F74EE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6F74EE" w:rsidRPr="006F74EE" w:rsidRDefault="006F74EE" w:rsidP="006F74EE">
            <w:pPr>
              <w:pStyle w:val="12"/>
            </w:pPr>
            <w:r w:rsidRPr="006F74EE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6F74EE" w:rsidRPr="006F74EE" w:rsidRDefault="006F74EE" w:rsidP="006F74EE">
            <w:pPr>
              <w:pStyle w:val="12"/>
            </w:pPr>
            <w:r w:rsidRPr="006F74EE">
              <w:rPr>
                <w:rFonts w:hint="eastAsia"/>
              </w:rPr>
              <w:t>优先级</w:t>
            </w: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PF10001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客户数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＞</w:t>
            </w:r>
            <w:r w:rsidRPr="006F74EE">
              <w:rPr>
                <w:rFonts w:hint="eastAsia"/>
              </w:rPr>
              <w:t>=1000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PF10002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用户数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＞</w:t>
            </w:r>
            <w:r w:rsidRPr="006F74EE">
              <w:rPr>
                <w:rFonts w:hint="eastAsia"/>
              </w:rPr>
              <w:t>=50</w:t>
            </w:r>
            <w:r w:rsidRPr="006F74EE">
              <w:rPr>
                <w:rFonts w:hint="eastAsia"/>
              </w:rPr>
              <w:t>万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PF10003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独立客户数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≥</w:t>
            </w:r>
            <w:r w:rsidRPr="006F74EE">
              <w:rPr>
                <w:rFonts w:hint="eastAsia"/>
              </w:rPr>
              <w:t>1024</w:t>
            </w:r>
            <w:r w:rsidRPr="006F74EE">
              <w:rPr>
                <w:rFonts w:hint="eastAsia"/>
              </w:rPr>
              <w:t>个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PF10004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流水账保留天数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不限，由用户自行配置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PF10005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黑名单容量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账户容量内用户设置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PF10006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t></w:t>
            </w:r>
            <w:r w:rsidRPr="006F74EE">
              <w:rPr>
                <w:rFonts w:hint="eastAsia"/>
              </w:rPr>
              <w:t>部门级数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PF10007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卡类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PF10008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用户类型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≥</w:t>
            </w:r>
            <w:r w:rsidRPr="006F74EE">
              <w:rPr>
                <w:rFonts w:hint="eastAsia"/>
              </w:rPr>
              <w:t>1024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F93BD8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</w:tbl>
    <w:p w:rsidR="00984A19" w:rsidRDefault="00984A19" w:rsidP="00984A19">
      <w:pPr>
        <w:ind w:firstLine="420"/>
      </w:pPr>
    </w:p>
    <w:p w:rsidR="00984A19" w:rsidRPr="00984A19" w:rsidRDefault="00984A19" w:rsidP="00984A19">
      <w:pPr>
        <w:ind w:firstLine="420"/>
      </w:pPr>
    </w:p>
    <w:p w:rsidR="00303B37" w:rsidRDefault="00303B37" w:rsidP="00303B37">
      <w:pPr>
        <w:pStyle w:val="1"/>
      </w:pPr>
      <w:bookmarkStart w:id="89" w:name="_Toc509062448"/>
      <w:r>
        <w:rPr>
          <w:rFonts w:hint="eastAsia"/>
        </w:rPr>
        <w:lastRenderedPageBreak/>
        <w:t>易用性需求</w:t>
      </w:r>
      <w:r w:rsidR="006A155B">
        <w:rPr>
          <w:rFonts w:hint="eastAsia"/>
        </w:rPr>
        <w:t>（</w:t>
      </w:r>
      <w:r w:rsidR="006A155B">
        <w:rPr>
          <w:rFonts w:hint="eastAsia"/>
        </w:rPr>
        <w:t>ES</w:t>
      </w:r>
      <w:r w:rsidR="006A155B">
        <w:rPr>
          <w:rFonts w:hint="eastAsia"/>
        </w:rPr>
        <w:t>）</w:t>
      </w:r>
      <w:bookmarkEnd w:id="89"/>
    </w:p>
    <w:p w:rsidR="00303B37" w:rsidRDefault="00303B37" w:rsidP="00303B37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6F74EE" w:rsidRPr="006F74EE" w:rsidTr="00821BB5">
        <w:tc>
          <w:tcPr>
            <w:tcW w:w="1135" w:type="dxa"/>
            <w:shd w:val="clear" w:color="auto" w:fill="auto"/>
            <w:vAlign w:val="center"/>
          </w:tcPr>
          <w:p w:rsidR="006F74EE" w:rsidRPr="006F74EE" w:rsidRDefault="006F74EE" w:rsidP="006F74EE">
            <w:pPr>
              <w:pStyle w:val="12"/>
            </w:pPr>
            <w:r w:rsidRPr="006F74EE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F74EE" w:rsidRPr="006F74EE" w:rsidRDefault="006F74EE" w:rsidP="006F74EE">
            <w:pPr>
              <w:pStyle w:val="12"/>
            </w:pPr>
            <w:r w:rsidRPr="006F74EE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6F74EE" w:rsidRPr="006F74EE" w:rsidRDefault="006F74EE" w:rsidP="006F74EE">
            <w:pPr>
              <w:pStyle w:val="12"/>
            </w:pPr>
            <w:r w:rsidRPr="006F74EE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6F74EE" w:rsidRPr="006F74EE" w:rsidRDefault="006F74EE" w:rsidP="006F74EE">
            <w:pPr>
              <w:pStyle w:val="12"/>
            </w:pPr>
            <w:r w:rsidRPr="006F74EE">
              <w:rPr>
                <w:rFonts w:hint="eastAsia"/>
              </w:rPr>
              <w:t>优先级</w:t>
            </w: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PF10001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客户数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＞</w:t>
            </w:r>
            <w:r w:rsidRPr="006F74EE">
              <w:rPr>
                <w:rFonts w:hint="eastAsia"/>
              </w:rPr>
              <w:t>=1000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PF10002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用户数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＞</w:t>
            </w:r>
            <w:r w:rsidRPr="006F74EE">
              <w:rPr>
                <w:rFonts w:hint="eastAsia"/>
              </w:rPr>
              <w:t>=50</w:t>
            </w:r>
            <w:r w:rsidRPr="006F74EE">
              <w:rPr>
                <w:rFonts w:hint="eastAsia"/>
              </w:rPr>
              <w:t>万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PF10003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独立客户数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≥</w:t>
            </w:r>
            <w:r w:rsidRPr="006F74EE">
              <w:rPr>
                <w:rFonts w:hint="eastAsia"/>
              </w:rPr>
              <w:t>1024</w:t>
            </w:r>
            <w:r w:rsidRPr="006F74EE">
              <w:rPr>
                <w:rFonts w:hint="eastAsia"/>
              </w:rPr>
              <w:t>个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PF10004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流水账保留天数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不限，由用户自行配置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PF10005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黑名单容量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账户容量内用户设置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PF10006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t></w:t>
            </w:r>
            <w:r w:rsidRPr="006F74EE">
              <w:rPr>
                <w:rFonts w:hint="eastAsia"/>
              </w:rPr>
              <w:t>部门级数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PF10007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卡类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PF10008</w:t>
            </w: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  <w:r w:rsidRPr="006F74EE">
              <w:rPr>
                <w:rFonts w:hint="eastAsia"/>
              </w:rPr>
              <w:t>用户类型</w:t>
            </w: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  <w:r w:rsidRPr="006F74EE">
              <w:rPr>
                <w:rFonts w:hint="eastAsia"/>
              </w:rPr>
              <w:t>≥</w:t>
            </w:r>
            <w:r w:rsidRPr="006F74EE">
              <w:rPr>
                <w:rFonts w:hint="eastAsia"/>
              </w:rPr>
              <w:t>1024</w:t>
            </w: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  <w:tr w:rsidR="006F74EE" w:rsidRPr="006F74EE" w:rsidTr="00821BB5">
        <w:tc>
          <w:tcPr>
            <w:tcW w:w="1135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  <w:tc>
          <w:tcPr>
            <w:tcW w:w="170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  <w:tc>
          <w:tcPr>
            <w:tcW w:w="5528" w:type="dxa"/>
            <w:vAlign w:val="center"/>
          </w:tcPr>
          <w:p w:rsidR="006F74EE" w:rsidRPr="006F74EE" w:rsidRDefault="006F74EE" w:rsidP="006F74EE">
            <w:pPr>
              <w:pStyle w:val="af5"/>
            </w:pPr>
          </w:p>
        </w:tc>
        <w:tc>
          <w:tcPr>
            <w:tcW w:w="851" w:type="dxa"/>
            <w:vAlign w:val="center"/>
          </w:tcPr>
          <w:p w:rsidR="006F74EE" w:rsidRPr="006F74EE" w:rsidRDefault="006F74EE" w:rsidP="006F74EE">
            <w:pPr>
              <w:pStyle w:val="22"/>
            </w:pPr>
          </w:p>
        </w:tc>
      </w:tr>
    </w:tbl>
    <w:p w:rsidR="006F74EE" w:rsidRPr="00303B37" w:rsidRDefault="006F74EE" w:rsidP="00303B37">
      <w:pPr>
        <w:ind w:firstLine="420"/>
      </w:pPr>
    </w:p>
    <w:p w:rsidR="00303B37" w:rsidRDefault="00303B37" w:rsidP="00326067">
      <w:pPr>
        <w:ind w:firstLine="420"/>
      </w:pPr>
    </w:p>
    <w:p w:rsidR="00F858AA" w:rsidRDefault="00F858AA" w:rsidP="00CB3F54">
      <w:pPr>
        <w:pStyle w:val="1"/>
      </w:pPr>
      <w:bookmarkStart w:id="90" w:name="_Toc509062449"/>
      <w:r>
        <w:rPr>
          <w:rFonts w:hint="eastAsia"/>
        </w:rPr>
        <w:t>性能</w:t>
      </w:r>
      <w:r w:rsidR="006A1356">
        <w:rPr>
          <w:rFonts w:hint="eastAsia"/>
        </w:rPr>
        <w:t>需求描述</w:t>
      </w:r>
      <w:r w:rsidR="00607C30">
        <w:rPr>
          <w:rFonts w:hint="eastAsia"/>
        </w:rPr>
        <w:t>（</w:t>
      </w:r>
      <w:r w:rsidR="00F742B7">
        <w:rPr>
          <w:rFonts w:hint="eastAsia"/>
        </w:rPr>
        <w:t>P</w:t>
      </w:r>
      <w:r w:rsidR="005D1440">
        <w:rPr>
          <w:rFonts w:hint="eastAsia"/>
        </w:rPr>
        <w:t>F</w:t>
      </w:r>
      <w:r w:rsidR="00607C30">
        <w:rPr>
          <w:rFonts w:hint="eastAsia"/>
        </w:rPr>
        <w:t>）</w:t>
      </w:r>
      <w:bookmarkEnd w:id="90"/>
    </w:p>
    <w:p w:rsidR="00A05B1D" w:rsidRDefault="00A05B1D" w:rsidP="00E34949">
      <w:pPr>
        <w:pStyle w:val="2"/>
      </w:pPr>
      <w:bookmarkStart w:id="91" w:name="_Toc509062450"/>
      <w:r>
        <w:rPr>
          <w:rFonts w:hint="eastAsia"/>
        </w:rPr>
        <w:t>静态容量</w:t>
      </w:r>
      <w:bookmarkEnd w:id="91"/>
    </w:p>
    <w:p w:rsidR="002E591C" w:rsidRDefault="002E591C" w:rsidP="002E591C">
      <w:pPr>
        <w:ind w:firstLine="420"/>
      </w:pPr>
    </w:p>
    <w:p w:rsidR="002E591C" w:rsidRDefault="002E591C" w:rsidP="002E591C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2E591C" w:rsidRPr="00F93BD8" w:rsidTr="00141DFA">
        <w:tc>
          <w:tcPr>
            <w:tcW w:w="1135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优先级</w:t>
            </w: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PF10001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2E591C">
            <w:pPr>
              <w:pStyle w:val="22"/>
            </w:pPr>
            <w:r>
              <w:rPr>
                <w:rFonts w:hint="eastAsia"/>
              </w:rPr>
              <w:t>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=1000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2E591C" w:rsidP="002E591C">
            <w:pPr>
              <w:pStyle w:val="22"/>
            </w:pPr>
            <w:r>
              <w:rPr>
                <w:rFonts w:hint="eastAsia"/>
              </w:rPr>
              <w:t>PF10002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=50</w:t>
            </w:r>
            <w:r w:rsidRPr="002E591C">
              <w:rPr>
                <w:rFonts w:hint="eastAsia"/>
              </w:rPr>
              <w:t>万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2E591C">
            <w:pPr>
              <w:pStyle w:val="22"/>
            </w:pPr>
            <w:r>
              <w:rPr>
                <w:rFonts w:hint="eastAsia"/>
              </w:rPr>
              <w:t>PF10003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独立客户数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  <w:r w:rsidRPr="002E591C">
              <w:rPr>
                <w:rFonts w:hint="eastAsia"/>
              </w:rPr>
              <w:t>个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2E591C">
            <w:pPr>
              <w:pStyle w:val="22"/>
            </w:pPr>
            <w:r>
              <w:rPr>
                <w:rFonts w:hint="eastAsia"/>
              </w:rPr>
              <w:t>PF10004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2E591C">
            <w:pPr>
              <w:pStyle w:val="22"/>
            </w:pPr>
            <w:r w:rsidRPr="002E591C">
              <w:rPr>
                <w:rFonts w:hint="eastAsia"/>
              </w:rPr>
              <w:t>流水账保留天数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不限，由用户自行配置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2E591C">
            <w:pPr>
              <w:pStyle w:val="22"/>
            </w:pPr>
            <w:r>
              <w:rPr>
                <w:rFonts w:hint="eastAsia"/>
              </w:rPr>
              <w:t>PF10005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黑名单容量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账户容量内用户设置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2E591C">
            <w:pPr>
              <w:pStyle w:val="22"/>
            </w:pPr>
            <w:r>
              <w:rPr>
                <w:rFonts w:hint="eastAsia"/>
              </w:rPr>
              <w:t>PF10006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2E591C">
            <w:pPr>
              <w:pStyle w:val="22"/>
            </w:pPr>
            <w:r w:rsidRPr="002E591C">
              <w:t></w:t>
            </w:r>
            <w:r w:rsidRPr="002E591C">
              <w:rPr>
                <w:rFonts w:hint="eastAsia"/>
              </w:rPr>
              <w:t>部门级数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2E591C">
            <w:pPr>
              <w:pStyle w:val="22"/>
            </w:pPr>
            <w:r>
              <w:rPr>
                <w:rFonts w:hint="eastAsia"/>
              </w:rPr>
              <w:t>PF10007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卡类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2E591C">
            <w:pPr>
              <w:pStyle w:val="22"/>
            </w:pPr>
            <w:r>
              <w:rPr>
                <w:rFonts w:hint="eastAsia"/>
              </w:rPr>
              <w:t>PF10008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</w:tbl>
    <w:p w:rsidR="002E591C" w:rsidRDefault="002E591C" w:rsidP="002E591C">
      <w:pPr>
        <w:ind w:firstLine="420"/>
      </w:pPr>
    </w:p>
    <w:p w:rsidR="00D065EF" w:rsidRDefault="00D065EF" w:rsidP="00E34949">
      <w:pPr>
        <w:pStyle w:val="2"/>
      </w:pPr>
      <w:bookmarkStart w:id="92" w:name="_Toc509062451"/>
      <w:r>
        <w:rPr>
          <w:rFonts w:hint="eastAsia"/>
        </w:rPr>
        <w:t>交易数据处理速度</w:t>
      </w:r>
      <w:bookmarkEnd w:id="92"/>
    </w:p>
    <w:p w:rsidR="002E591C" w:rsidRDefault="002E591C" w:rsidP="002E591C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2E591C" w:rsidRPr="00F93BD8" w:rsidTr="00141DFA">
        <w:tc>
          <w:tcPr>
            <w:tcW w:w="1135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优先级</w:t>
            </w: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PF10001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=1000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PF10002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=50</w:t>
            </w:r>
            <w:r w:rsidRPr="002E591C">
              <w:rPr>
                <w:rFonts w:hint="eastAsia"/>
              </w:rPr>
              <w:t>万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PF10003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独立客户数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  <w:r w:rsidRPr="002E591C">
              <w:rPr>
                <w:rFonts w:hint="eastAsia"/>
              </w:rPr>
              <w:t>个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PF10004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流水账保留天数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不限，由用户自行配置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PF10005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黑名单容量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账户容量内用户设置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PF10006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t></w:t>
            </w:r>
            <w:r w:rsidRPr="002E591C">
              <w:rPr>
                <w:rFonts w:hint="eastAsia"/>
              </w:rPr>
              <w:t>部门级数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PF10007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卡类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lastRenderedPageBreak/>
              <w:t>PF10008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</w:tbl>
    <w:p w:rsidR="002E591C" w:rsidRDefault="002E591C" w:rsidP="002E591C">
      <w:pPr>
        <w:ind w:firstLine="420"/>
      </w:pPr>
    </w:p>
    <w:p w:rsidR="00F800D3" w:rsidRPr="00F800D3" w:rsidRDefault="00F800D3" w:rsidP="00326067">
      <w:pPr>
        <w:ind w:firstLine="420"/>
      </w:pPr>
    </w:p>
    <w:p w:rsidR="00E34949" w:rsidRDefault="00E34949" w:rsidP="00E34949">
      <w:pPr>
        <w:pStyle w:val="2"/>
      </w:pPr>
      <w:bookmarkStart w:id="93" w:name="_Toc509062452"/>
      <w:r>
        <w:rPr>
          <w:rFonts w:hint="eastAsia"/>
        </w:rPr>
        <w:t>查询类操作响应速度</w:t>
      </w:r>
      <w:bookmarkEnd w:id="93"/>
    </w:p>
    <w:p w:rsidR="002E591C" w:rsidRDefault="002E591C" w:rsidP="002E591C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2E591C" w:rsidRPr="00F93BD8" w:rsidTr="00141DFA">
        <w:tc>
          <w:tcPr>
            <w:tcW w:w="1135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优先级</w:t>
            </w: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PF10001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=1000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PF10002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=50</w:t>
            </w:r>
            <w:r w:rsidRPr="002E591C">
              <w:rPr>
                <w:rFonts w:hint="eastAsia"/>
              </w:rPr>
              <w:t>万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PF10003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独立客户数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  <w:r w:rsidRPr="002E591C">
              <w:rPr>
                <w:rFonts w:hint="eastAsia"/>
              </w:rPr>
              <w:t>个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PF10004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流水账保留天数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不限，由用户自行配置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PF10005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黑名单容量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账户容量内用户设置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PF10006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t></w:t>
            </w:r>
            <w:r w:rsidRPr="002E591C">
              <w:rPr>
                <w:rFonts w:hint="eastAsia"/>
              </w:rPr>
              <w:t>部门级数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PF10007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卡类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  <w:r>
              <w:rPr>
                <w:rFonts w:hint="eastAsia"/>
              </w:rPr>
              <w:t>PF10008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</w:tbl>
    <w:p w:rsidR="002E591C" w:rsidRDefault="002E591C" w:rsidP="002E591C">
      <w:pPr>
        <w:ind w:firstLine="420"/>
      </w:pPr>
    </w:p>
    <w:p w:rsidR="00E34949" w:rsidRDefault="00E34949" w:rsidP="00E34949">
      <w:pPr>
        <w:pStyle w:val="2"/>
      </w:pPr>
      <w:bookmarkStart w:id="94" w:name="_Toc509062453"/>
      <w:r>
        <w:rPr>
          <w:rFonts w:hint="eastAsia"/>
        </w:rPr>
        <w:t>卡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类操作响应速度</w:t>
      </w:r>
      <w:bookmarkEnd w:id="94"/>
    </w:p>
    <w:p w:rsidR="00F800D3" w:rsidRDefault="00F800D3" w:rsidP="00326067">
      <w:pPr>
        <w:ind w:firstLine="420"/>
      </w:pPr>
    </w:p>
    <w:p w:rsidR="00F800D3" w:rsidRDefault="00D957DB" w:rsidP="00326067">
      <w:pPr>
        <w:ind w:firstLine="420"/>
      </w:pPr>
      <w:r>
        <w:rPr>
          <w:rFonts w:hint="eastAsia"/>
        </w:rPr>
        <w:t>以</w:t>
      </w:r>
      <w:r w:rsidR="007C0449">
        <w:rPr>
          <w:rFonts w:hint="eastAsia"/>
        </w:rPr>
        <w:t>下</w:t>
      </w:r>
      <w:r>
        <w:rPr>
          <w:rFonts w:hint="eastAsia"/>
        </w:rPr>
        <w:t>卡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操作响应速度要求是建立在安全稳定的写卡基础之上的</w:t>
      </w:r>
    </w:p>
    <w:p w:rsidR="00F800D3" w:rsidRDefault="00F800D3" w:rsidP="00326067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7C0449" w:rsidRPr="00F93BD8" w:rsidTr="00821BB5">
        <w:tc>
          <w:tcPr>
            <w:tcW w:w="1135" w:type="dxa"/>
            <w:shd w:val="clear" w:color="auto" w:fill="auto"/>
            <w:vAlign w:val="center"/>
          </w:tcPr>
          <w:p w:rsidR="007C0449" w:rsidRPr="007C0449" w:rsidRDefault="007C0449" w:rsidP="007C0449">
            <w:pPr>
              <w:pStyle w:val="12"/>
            </w:pPr>
            <w:r w:rsidRPr="007C0449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C0449" w:rsidRPr="007C0449" w:rsidRDefault="007C0449" w:rsidP="007C0449">
            <w:pPr>
              <w:pStyle w:val="12"/>
            </w:pPr>
            <w:r w:rsidRPr="007C0449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7C0449" w:rsidRPr="007C0449" w:rsidRDefault="007C0449" w:rsidP="007C0449">
            <w:pPr>
              <w:pStyle w:val="12"/>
            </w:pPr>
            <w:r w:rsidRPr="007C0449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7C0449" w:rsidRPr="007C0449" w:rsidRDefault="007C0449" w:rsidP="007C0449">
            <w:pPr>
              <w:pStyle w:val="12"/>
            </w:pPr>
            <w:r w:rsidRPr="007C0449">
              <w:rPr>
                <w:rFonts w:hint="eastAsia"/>
              </w:rPr>
              <w:t>优先级</w:t>
            </w:r>
          </w:p>
        </w:tc>
      </w:tr>
      <w:tr w:rsidR="007C0449" w:rsidRPr="00F93BD8" w:rsidTr="00821BB5">
        <w:tc>
          <w:tcPr>
            <w:tcW w:w="1135" w:type="dxa"/>
            <w:vAlign w:val="center"/>
          </w:tcPr>
          <w:p w:rsidR="007C0449" w:rsidRPr="007C0449" w:rsidRDefault="007C0449" w:rsidP="007C0449">
            <w:pPr>
              <w:pStyle w:val="22"/>
            </w:pPr>
            <w:r w:rsidRPr="007C0449">
              <w:rPr>
                <w:rFonts w:hint="eastAsia"/>
              </w:rPr>
              <w:t>PF04001</w:t>
            </w:r>
          </w:p>
        </w:tc>
        <w:tc>
          <w:tcPr>
            <w:tcW w:w="1701" w:type="dxa"/>
          </w:tcPr>
          <w:p w:rsidR="007C0449" w:rsidRPr="00A849D4" w:rsidRDefault="007C0449" w:rsidP="007C0449">
            <w:pPr>
              <w:pStyle w:val="22"/>
            </w:pPr>
            <w:r w:rsidRPr="00A849D4">
              <w:rPr>
                <w:rFonts w:hint="eastAsia"/>
              </w:rPr>
              <w:t>挂失操作可以在</w:t>
            </w:r>
            <w:r>
              <w:rPr>
                <w:rFonts w:hint="eastAsia"/>
              </w:rPr>
              <w:t>2</w:t>
            </w:r>
            <w:r w:rsidRPr="00A849D4">
              <w:rPr>
                <w:rFonts w:hint="eastAsia"/>
              </w:rPr>
              <w:t>秒内完成（数据操作部分）</w:t>
            </w:r>
          </w:p>
        </w:tc>
        <w:tc>
          <w:tcPr>
            <w:tcW w:w="5528" w:type="dxa"/>
            <w:vAlign w:val="center"/>
          </w:tcPr>
          <w:p w:rsidR="007C0449" w:rsidRPr="00C6502F" w:rsidRDefault="007C0449" w:rsidP="007C0449">
            <w:pPr>
              <w:pStyle w:val="af5"/>
            </w:pPr>
          </w:p>
        </w:tc>
        <w:tc>
          <w:tcPr>
            <w:tcW w:w="851" w:type="dxa"/>
            <w:vAlign w:val="center"/>
          </w:tcPr>
          <w:p w:rsidR="007C0449" w:rsidRPr="007C0449" w:rsidRDefault="007C0449" w:rsidP="007C0449">
            <w:pPr>
              <w:pStyle w:val="22"/>
            </w:pPr>
          </w:p>
        </w:tc>
      </w:tr>
      <w:tr w:rsidR="007C0449" w:rsidRPr="00F93BD8" w:rsidTr="00821BB5">
        <w:tc>
          <w:tcPr>
            <w:tcW w:w="1135" w:type="dxa"/>
            <w:vAlign w:val="center"/>
          </w:tcPr>
          <w:p w:rsidR="007C0449" w:rsidRPr="007C0449" w:rsidRDefault="007C0449" w:rsidP="007C0449">
            <w:pPr>
              <w:pStyle w:val="22"/>
            </w:pPr>
            <w:r w:rsidRPr="007C0449">
              <w:rPr>
                <w:rFonts w:hint="eastAsia"/>
              </w:rPr>
              <w:t>PF04002</w:t>
            </w:r>
          </w:p>
        </w:tc>
        <w:tc>
          <w:tcPr>
            <w:tcW w:w="1701" w:type="dxa"/>
          </w:tcPr>
          <w:p w:rsidR="007C0449" w:rsidRPr="00A849D4" w:rsidRDefault="007C0449" w:rsidP="007C0449">
            <w:pPr>
              <w:pStyle w:val="22"/>
            </w:pPr>
            <w:r w:rsidRPr="00A849D4">
              <w:rPr>
                <w:rFonts w:hint="eastAsia"/>
              </w:rPr>
              <w:t>读卡信息（包括多个钱包的信息）时间不超过</w:t>
            </w:r>
            <w:r w:rsidRPr="00A849D4">
              <w:rPr>
                <w:rFonts w:hint="eastAsia"/>
              </w:rPr>
              <w:t>2</w:t>
            </w:r>
            <w:r w:rsidRPr="00A849D4">
              <w:rPr>
                <w:rFonts w:hint="eastAsia"/>
              </w:rPr>
              <w:t>秒</w:t>
            </w:r>
          </w:p>
        </w:tc>
        <w:tc>
          <w:tcPr>
            <w:tcW w:w="5528" w:type="dxa"/>
            <w:vAlign w:val="center"/>
          </w:tcPr>
          <w:p w:rsidR="007C0449" w:rsidRPr="00C6502F" w:rsidRDefault="007C0449" w:rsidP="007C0449">
            <w:pPr>
              <w:pStyle w:val="af5"/>
            </w:pPr>
          </w:p>
        </w:tc>
        <w:tc>
          <w:tcPr>
            <w:tcW w:w="851" w:type="dxa"/>
            <w:vAlign w:val="center"/>
          </w:tcPr>
          <w:p w:rsidR="007C0449" w:rsidRPr="007C0449" w:rsidRDefault="007C0449" w:rsidP="007C0449">
            <w:pPr>
              <w:pStyle w:val="22"/>
            </w:pPr>
          </w:p>
        </w:tc>
      </w:tr>
      <w:tr w:rsidR="007C0449" w:rsidRPr="00F93BD8" w:rsidTr="00821BB5">
        <w:tc>
          <w:tcPr>
            <w:tcW w:w="1135" w:type="dxa"/>
            <w:vAlign w:val="center"/>
          </w:tcPr>
          <w:p w:rsidR="007C0449" w:rsidRPr="007C0449" w:rsidRDefault="007C0449" w:rsidP="007C0449">
            <w:pPr>
              <w:pStyle w:val="22"/>
            </w:pPr>
            <w:r w:rsidRPr="007C0449">
              <w:rPr>
                <w:rFonts w:hint="eastAsia"/>
              </w:rPr>
              <w:t>PF04003</w:t>
            </w:r>
          </w:p>
        </w:tc>
        <w:tc>
          <w:tcPr>
            <w:tcW w:w="1701" w:type="dxa"/>
          </w:tcPr>
          <w:p w:rsidR="007C0449" w:rsidRPr="00A849D4" w:rsidRDefault="007C0449" w:rsidP="007C0449">
            <w:pPr>
              <w:pStyle w:val="22"/>
            </w:pPr>
            <w:r w:rsidRPr="00A849D4">
              <w:rPr>
                <w:rFonts w:hint="eastAsia"/>
              </w:rPr>
              <w:t>发卡操作时间不超过</w:t>
            </w:r>
            <w:r w:rsidRPr="00A849D4">
              <w:rPr>
                <w:rFonts w:hint="eastAsia"/>
              </w:rPr>
              <w:t>2</w:t>
            </w:r>
            <w:r w:rsidRPr="00A849D4">
              <w:rPr>
                <w:rFonts w:hint="eastAsia"/>
              </w:rPr>
              <w:t>秒</w:t>
            </w:r>
          </w:p>
        </w:tc>
        <w:tc>
          <w:tcPr>
            <w:tcW w:w="5528" w:type="dxa"/>
            <w:vAlign w:val="center"/>
          </w:tcPr>
          <w:p w:rsidR="007C0449" w:rsidRPr="00C6502F" w:rsidRDefault="007C0449" w:rsidP="007C0449">
            <w:pPr>
              <w:pStyle w:val="af5"/>
            </w:pPr>
          </w:p>
        </w:tc>
        <w:tc>
          <w:tcPr>
            <w:tcW w:w="851" w:type="dxa"/>
            <w:vAlign w:val="center"/>
          </w:tcPr>
          <w:p w:rsidR="007C0449" w:rsidRPr="007C0449" w:rsidRDefault="007C0449" w:rsidP="007C0449">
            <w:pPr>
              <w:pStyle w:val="22"/>
            </w:pPr>
          </w:p>
        </w:tc>
      </w:tr>
      <w:tr w:rsidR="007C0449" w:rsidRPr="00F93BD8" w:rsidTr="00821BB5">
        <w:tc>
          <w:tcPr>
            <w:tcW w:w="1135" w:type="dxa"/>
            <w:vAlign w:val="center"/>
          </w:tcPr>
          <w:p w:rsidR="007C0449" w:rsidRPr="007C0449" w:rsidRDefault="007C0449" w:rsidP="007C0449">
            <w:pPr>
              <w:pStyle w:val="22"/>
            </w:pPr>
            <w:r w:rsidRPr="007C0449">
              <w:rPr>
                <w:rFonts w:hint="eastAsia"/>
              </w:rPr>
              <w:t>PF04004</w:t>
            </w:r>
          </w:p>
        </w:tc>
        <w:tc>
          <w:tcPr>
            <w:tcW w:w="1701" w:type="dxa"/>
          </w:tcPr>
          <w:p w:rsidR="007C0449" w:rsidRPr="00A849D4" w:rsidRDefault="007C0449" w:rsidP="007C0449">
            <w:pPr>
              <w:pStyle w:val="22"/>
            </w:pPr>
            <w:r w:rsidRPr="00A849D4">
              <w:rPr>
                <w:rFonts w:hint="eastAsia"/>
              </w:rPr>
              <w:t>领取补助时间不操作</w:t>
            </w:r>
            <w:r w:rsidRPr="00A849D4">
              <w:rPr>
                <w:rFonts w:hint="eastAsia"/>
              </w:rPr>
              <w:t>1</w:t>
            </w:r>
            <w:r w:rsidRPr="00A849D4">
              <w:rPr>
                <w:rFonts w:hint="eastAsia"/>
              </w:rPr>
              <w:t>秒，包括在线补助和</w:t>
            </w:r>
            <w:r>
              <w:rPr>
                <w:rFonts w:hint="eastAsia"/>
              </w:rPr>
              <w:t>自助服务终端</w:t>
            </w:r>
            <w:r w:rsidRPr="00A849D4">
              <w:rPr>
                <w:rFonts w:hint="eastAsia"/>
              </w:rPr>
              <w:t>团体充值</w:t>
            </w:r>
          </w:p>
        </w:tc>
        <w:tc>
          <w:tcPr>
            <w:tcW w:w="5528" w:type="dxa"/>
            <w:vAlign w:val="center"/>
          </w:tcPr>
          <w:p w:rsidR="007C0449" w:rsidRPr="00C6502F" w:rsidRDefault="007C0449" w:rsidP="007C0449">
            <w:pPr>
              <w:pStyle w:val="af5"/>
            </w:pPr>
          </w:p>
        </w:tc>
        <w:tc>
          <w:tcPr>
            <w:tcW w:w="851" w:type="dxa"/>
            <w:vAlign w:val="center"/>
          </w:tcPr>
          <w:p w:rsidR="007C0449" w:rsidRPr="007C0449" w:rsidRDefault="007C0449" w:rsidP="007C0449">
            <w:pPr>
              <w:pStyle w:val="22"/>
            </w:pPr>
          </w:p>
        </w:tc>
      </w:tr>
      <w:tr w:rsidR="007C0449" w:rsidRPr="00F93BD8" w:rsidTr="00821BB5">
        <w:tc>
          <w:tcPr>
            <w:tcW w:w="1135" w:type="dxa"/>
            <w:vAlign w:val="center"/>
          </w:tcPr>
          <w:p w:rsidR="007C0449" w:rsidRPr="007C0449" w:rsidRDefault="007C0449" w:rsidP="007C0449">
            <w:pPr>
              <w:pStyle w:val="22"/>
            </w:pPr>
            <w:r w:rsidRPr="007C0449">
              <w:rPr>
                <w:rFonts w:hint="eastAsia"/>
              </w:rPr>
              <w:t>PF04005</w:t>
            </w:r>
          </w:p>
        </w:tc>
        <w:tc>
          <w:tcPr>
            <w:tcW w:w="1701" w:type="dxa"/>
          </w:tcPr>
          <w:p w:rsidR="007C0449" w:rsidRPr="00A849D4" w:rsidRDefault="007C0449" w:rsidP="007C0449">
            <w:pPr>
              <w:pStyle w:val="22"/>
            </w:pPr>
            <w:r w:rsidRPr="00A849D4">
              <w:rPr>
                <w:rFonts w:hint="eastAsia"/>
              </w:rPr>
              <w:t>充</w:t>
            </w:r>
            <w:proofErr w:type="gramStart"/>
            <w:r w:rsidRPr="00A849D4">
              <w:rPr>
                <w:rFonts w:hint="eastAsia"/>
              </w:rPr>
              <w:t>值时间</w:t>
            </w:r>
            <w:proofErr w:type="gramEnd"/>
            <w:r w:rsidRPr="00A849D4">
              <w:rPr>
                <w:rFonts w:hint="eastAsia"/>
              </w:rPr>
              <w:t>小于</w:t>
            </w:r>
            <w:r w:rsidRPr="00A849D4">
              <w:rPr>
                <w:rFonts w:hint="eastAsia"/>
              </w:rPr>
              <w:t>1</w:t>
            </w:r>
            <w:r w:rsidRPr="00A849D4">
              <w:rPr>
                <w:rFonts w:hint="eastAsia"/>
              </w:rPr>
              <w:t>秒</w:t>
            </w:r>
          </w:p>
        </w:tc>
        <w:tc>
          <w:tcPr>
            <w:tcW w:w="5528" w:type="dxa"/>
            <w:vAlign w:val="center"/>
          </w:tcPr>
          <w:p w:rsidR="007C0449" w:rsidRPr="00C6502F" w:rsidRDefault="007C0449" w:rsidP="00821BB5">
            <w:pPr>
              <w:pStyle w:val="af5"/>
              <w:ind w:firstLine="420"/>
              <w:jc w:val="both"/>
            </w:pPr>
          </w:p>
        </w:tc>
        <w:tc>
          <w:tcPr>
            <w:tcW w:w="851" w:type="dxa"/>
            <w:vAlign w:val="center"/>
          </w:tcPr>
          <w:p w:rsidR="007C0449" w:rsidRPr="007C0449" w:rsidRDefault="007C0449" w:rsidP="007C0449">
            <w:pPr>
              <w:pStyle w:val="22"/>
            </w:pPr>
          </w:p>
        </w:tc>
      </w:tr>
    </w:tbl>
    <w:p w:rsidR="007C0449" w:rsidRDefault="007C0449" w:rsidP="00326067">
      <w:pPr>
        <w:ind w:firstLine="420"/>
      </w:pPr>
    </w:p>
    <w:p w:rsidR="009E30C5" w:rsidRDefault="009E30C5" w:rsidP="009E30C5">
      <w:pPr>
        <w:ind w:firstLine="420"/>
      </w:pPr>
    </w:p>
    <w:p w:rsidR="009E30C5" w:rsidRDefault="009E30C5" w:rsidP="009E30C5">
      <w:pPr>
        <w:ind w:firstLine="420"/>
      </w:pPr>
    </w:p>
    <w:p w:rsidR="00326067" w:rsidRDefault="00326067" w:rsidP="00326067">
      <w:pPr>
        <w:pStyle w:val="1"/>
      </w:pPr>
      <w:bookmarkStart w:id="95" w:name="_Toc509062454"/>
      <w:r>
        <w:rPr>
          <w:rFonts w:hint="eastAsia"/>
        </w:rPr>
        <w:lastRenderedPageBreak/>
        <w:t>接口需求</w:t>
      </w:r>
      <w:r w:rsidR="006A155B">
        <w:rPr>
          <w:rFonts w:hint="eastAsia"/>
        </w:rPr>
        <w:t>（</w:t>
      </w:r>
      <w:r w:rsidR="006A155B">
        <w:rPr>
          <w:rFonts w:hint="eastAsia"/>
        </w:rPr>
        <w:t>IO</w:t>
      </w:r>
      <w:r w:rsidR="006A155B">
        <w:rPr>
          <w:rFonts w:hint="eastAsia"/>
        </w:rPr>
        <w:t>）</w:t>
      </w:r>
      <w:bookmarkEnd w:id="95"/>
    </w:p>
    <w:p w:rsidR="00326067" w:rsidRPr="00F800D3" w:rsidRDefault="00326067" w:rsidP="00326067">
      <w:pPr>
        <w:ind w:firstLine="420"/>
      </w:pPr>
    </w:p>
    <w:p w:rsidR="00326067" w:rsidRDefault="00326067" w:rsidP="00326067">
      <w:pPr>
        <w:pStyle w:val="2"/>
      </w:pPr>
      <w:bookmarkStart w:id="96" w:name="_Toc509062455"/>
      <w:r>
        <w:rPr>
          <w:rFonts w:hint="eastAsia"/>
        </w:rPr>
        <w:t>内部接口</w:t>
      </w:r>
      <w:bookmarkEnd w:id="96"/>
    </w:p>
    <w:p w:rsidR="002E591C" w:rsidRDefault="002E591C" w:rsidP="002E591C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2E591C" w:rsidRPr="00F93BD8" w:rsidTr="00141DFA">
        <w:tc>
          <w:tcPr>
            <w:tcW w:w="1135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优先级</w:t>
            </w: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6F74EE" w:rsidP="006F74EE">
            <w:pPr>
              <w:pStyle w:val="22"/>
            </w:pPr>
            <w:r>
              <w:rPr>
                <w:rFonts w:hint="eastAsia"/>
              </w:rPr>
              <w:t>IO01</w:t>
            </w:r>
            <w:r w:rsidR="002E591C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=1000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6F74EE" w:rsidP="00141DFA">
            <w:pPr>
              <w:pStyle w:val="22"/>
            </w:pPr>
            <w:r>
              <w:rPr>
                <w:rFonts w:hint="eastAsia"/>
              </w:rPr>
              <w:t>IO01001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=50</w:t>
            </w:r>
            <w:r w:rsidRPr="002E591C">
              <w:rPr>
                <w:rFonts w:hint="eastAsia"/>
              </w:rPr>
              <w:t>万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IO01001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独立客户数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  <w:r w:rsidRPr="002E591C">
              <w:rPr>
                <w:rFonts w:hint="eastAsia"/>
              </w:rPr>
              <w:t>个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IO01001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流水账保留天数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不限，由用户自行配置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IO01001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黑名单容量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账户容量内用户设置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IO01001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t></w:t>
            </w:r>
            <w:r w:rsidRPr="002E591C">
              <w:rPr>
                <w:rFonts w:hint="eastAsia"/>
              </w:rPr>
              <w:t>部门级数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IO01001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卡类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IO01001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</w:tbl>
    <w:p w:rsidR="002E591C" w:rsidRDefault="002E591C" w:rsidP="002E591C">
      <w:pPr>
        <w:ind w:firstLine="420"/>
      </w:pPr>
    </w:p>
    <w:p w:rsidR="00326067" w:rsidRPr="00A53D5E" w:rsidRDefault="00326067" w:rsidP="00326067">
      <w:pPr>
        <w:ind w:firstLine="420"/>
      </w:pPr>
    </w:p>
    <w:p w:rsidR="00326067" w:rsidRDefault="00326067" w:rsidP="00326067">
      <w:pPr>
        <w:pStyle w:val="2"/>
      </w:pPr>
      <w:bookmarkStart w:id="97" w:name="_Toc509062456"/>
      <w:r>
        <w:rPr>
          <w:rFonts w:hint="eastAsia"/>
        </w:rPr>
        <w:t>外部接口</w:t>
      </w:r>
      <w:bookmarkEnd w:id="97"/>
    </w:p>
    <w:p w:rsidR="002E591C" w:rsidRDefault="002E591C" w:rsidP="002E591C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2E591C" w:rsidRPr="00F93BD8" w:rsidTr="00141DFA">
        <w:tc>
          <w:tcPr>
            <w:tcW w:w="1135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需求标识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需求名称</w:t>
            </w:r>
          </w:p>
        </w:tc>
        <w:tc>
          <w:tcPr>
            <w:tcW w:w="5528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需求定义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2E591C" w:rsidRPr="00C6502F" w:rsidRDefault="002E591C" w:rsidP="00141DFA">
            <w:pPr>
              <w:pStyle w:val="12"/>
            </w:pPr>
            <w:r w:rsidRPr="00C6502F">
              <w:rPr>
                <w:rFonts w:hint="eastAsia"/>
              </w:rPr>
              <w:t>优先级</w:t>
            </w: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6F74EE" w:rsidP="006F74EE">
            <w:pPr>
              <w:pStyle w:val="22"/>
            </w:pPr>
            <w:r>
              <w:rPr>
                <w:rFonts w:hint="eastAsia"/>
              </w:rPr>
              <w:t>IO02001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=1000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Pr="00C6502F" w:rsidRDefault="006F74EE" w:rsidP="00141DFA">
            <w:pPr>
              <w:pStyle w:val="22"/>
            </w:pPr>
            <w:r>
              <w:rPr>
                <w:rFonts w:hint="eastAsia"/>
              </w:rPr>
              <w:t>IO02001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＞</w:t>
            </w:r>
            <w:r w:rsidRPr="002E591C">
              <w:rPr>
                <w:rFonts w:hint="eastAsia"/>
              </w:rPr>
              <w:t>=50</w:t>
            </w:r>
            <w:r w:rsidRPr="002E591C">
              <w:rPr>
                <w:rFonts w:hint="eastAsia"/>
              </w:rPr>
              <w:t>万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IO02001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独立客户数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  <w:r w:rsidRPr="002E591C">
              <w:rPr>
                <w:rFonts w:hint="eastAsia"/>
              </w:rPr>
              <w:t>个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IO02001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流水账保留天数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不限，由用户自行配置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IO02001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rPr>
                <w:rFonts w:hint="eastAsia"/>
              </w:rPr>
              <w:t>黑名单容量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账户容量内用户设置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IO02001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 w:rsidRPr="002E591C">
              <w:t></w:t>
            </w:r>
            <w:r w:rsidRPr="002E591C">
              <w:rPr>
                <w:rFonts w:hint="eastAsia"/>
              </w:rPr>
              <w:t>部门级数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IO02001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卡类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>
              <w:rPr>
                <w:rFonts w:hint="eastAsia"/>
              </w:rPr>
              <w:t>32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6F74EE" w:rsidP="00141DFA">
            <w:pPr>
              <w:pStyle w:val="22"/>
            </w:pPr>
            <w:r>
              <w:rPr>
                <w:rFonts w:hint="eastAsia"/>
              </w:rPr>
              <w:t>IO02001</w:t>
            </w: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  <w:r w:rsidRPr="002E591C">
              <w:rPr>
                <w:rFonts w:hint="eastAsia"/>
              </w:rPr>
              <w:t>≥</w:t>
            </w:r>
            <w:r w:rsidRPr="002E591C">
              <w:rPr>
                <w:rFonts w:hint="eastAsia"/>
              </w:rPr>
              <w:t>1024</w:t>
            </w: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  <w:tr w:rsidR="002E591C" w:rsidRPr="00F93BD8" w:rsidTr="00141DFA">
        <w:tc>
          <w:tcPr>
            <w:tcW w:w="1135" w:type="dxa"/>
            <w:vAlign w:val="center"/>
          </w:tcPr>
          <w:p w:rsidR="002E591C" w:rsidRDefault="002E591C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  <w:tc>
          <w:tcPr>
            <w:tcW w:w="5528" w:type="dxa"/>
            <w:vAlign w:val="center"/>
          </w:tcPr>
          <w:p w:rsidR="002E591C" w:rsidRPr="00C6502F" w:rsidRDefault="002E591C" w:rsidP="00141DFA">
            <w:pPr>
              <w:pStyle w:val="af5"/>
              <w:jc w:val="both"/>
            </w:pPr>
          </w:p>
        </w:tc>
        <w:tc>
          <w:tcPr>
            <w:tcW w:w="851" w:type="dxa"/>
            <w:vAlign w:val="center"/>
          </w:tcPr>
          <w:p w:rsidR="002E591C" w:rsidRPr="00C6502F" w:rsidRDefault="002E591C" w:rsidP="00141DFA">
            <w:pPr>
              <w:pStyle w:val="22"/>
            </w:pPr>
          </w:p>
        </w:tc>
      </w:tr>
    </w:tbl>
    <w:p w:rsidR="002E591C" w:rsidRDefault="002E591C" w:rsidP="002E591C">
      <w:pPr>
        <w:ind w:firstLine="420"/>
      </w:pPr>
    </w:p>
    <w:p w:rsidR="00326067" w:rsidRPr="00BE0E27" w:rsidRDefault="00326067" w:rsidP="00326067">
      <w:pPr>
        <w:ind w:firstLine="420"/>
      </w:pPr>
    </w:p>
    <w:p w:rsidR="00E34949" w:rsidRPr="00E34949" w:rsidRDefault="00E34949" w:rsidP="00326067">
      <w:pPr>
        <w:ind w:firstLine="420"/>
      </w:pPr>
    </w:p>
    <w:p w:rsidR="00255C72" w:rsidRDefault="00255C72" w:rsidP="00D33BF4">
      <w:pPr>
        <w:pStyle w:val="1"/>
      </w:pPr>
      <w:bookmarkStart w:id="98" w:name="_Toc509062457"/>
      <w:r>
        <w:rPr>
          <w:rFonts w:hint="eastAsia"/>
        </w:rPr>
        <w:t>信息需求（</w:t>
      </w:r>
      <w:r>
        <w:rPr>
          <w:rFonts w:hint="eastAsia"/>
        </w:rPr>
        <w:t>IF</w:t>
      </w:r>
      <w:r>
        <w:rPr>
          <w:rFonts w:hint="eastAsia"/>
        </w:rPr>
        <w:t>）</w:t>
      </w:r>
      <w:bookmarkEnd w:id="98"/>
    </w:p>
    <w:p w:rsidR="00255C72" w:rsidRDefault="00536BC5" w:rsidP="00536BC5">
      <w:pPr>
        <w:pStyle w:val="2"/>
      </w:pPr>
      <w:bookmarkStart w:id="99" w:name="_Toc509062458"/>
      <w:r>
        <w:rPr>
          <w:rFonts w:hint="eastAsia"/>
        </w:rPr>
        <w:t>数据类型需求</w:t>
      </w:r>
      <w:bookmarkEnd w:id="99"/>
    </w:p>
    <w:p w:rsidR="00536BC5" w:rsidRDefault="00536BC5" w:rsidP="00536BC5">
      <w:pPr>
        <w:ind w:firstLine="420"/>
      </w:pPr>
    </w:p>
    <w:p w:rsidR="00536BC5" w:rsidRDefault="00536BC5" w:rsidP="00536BC5">
      <w:pPr>
        <w:ind w:firstLine="420"/>
      </w:pPr>
    </w:p>
    <w:p w:rsidR="00536BC5" w:rsidRDefault="00536BC5" w:rsidP="00536BC5">
      <w:pPr>
        <w:pStyle w:val="2"/>
      </w:pPr>
      <w:bookmarkStart w:id="100" w:name="_Toc509062459"/>
      <w:r>
        <w:rPr>
          <w:rFonts w:hint="eastAsia"/>
        </w:rPr>
        <w:t>数据结构需求</w:t>
      </w:r>
      <w:bookmarkEnd w:id="100"/>
    </w:p>
    <w:p w:rsidR="00536BC5" w:rsidRDefault="00536BC5" w:rsidP="00536BC5">
      <w:pPr>
        <w:ind w:firstLine="420"/>
      </w:pPr>
    </w:p>
    <w:p w:rsidR="00BA2CBB" w:rsidRDefault="00AE278C" w:rsidP="00AE278C">
      <w:pPr>
        <w:pStyle w:val="2"/>
      </w:pPr>
      <w:bookmarkStart w:id="101" w:name="_Toc509062460"/>
      <w:r>
        <w:rPr>
          <w:rFonts w:hint="eastAsia"/>
        </w:rPr>
        <w:lastRenderedPageBreak/>
        <w:t>数据</w:t>
      </w:r>
      <w:r w:rsidR="007D16C3">
        <w:rPr>
          <w:rFonts w:hint="eastAsia"/>
        </w:rPr>
        <w:t>管理</w:t>
      </w:r>
      <w:r>
        <w:rPr>
          <w:rFonts w:hint="eastAsia"/>
        </w:rPr>
        <w:t>需求</w:t>
      </w:r>
      <w:bookmarkEnd w:id="101"/>
    </w:p>
    <w:p w:rsidR="00AE278C" w:rsidRDefault="007D16C3" w:rsidP="007D16C3">
      <w:pPr>
        <w:pStyle w:val="3"/>
      </w:pPr>
      <w:bookmarkStart w:id="102" w:name="_Toc509062461"/>
      <w:r>
        <w:rPr>
          <w:rFonts w:hint="eastAsia"/>
        </w:rPr>
        <w:t>数据存储需求</w:t>
      </w:r>
      <w:bookmarkEnd w:id="102"/>
    </w:p>
    <w:p w:rsidR="007D16C3" w:rsidRPr="00AE278C" w:rsidRDefault="007D16C3" w:rsidP="00AE278C">
      <w:pPr>
        <w:ind w:firstLine="420"/>
      </w:pPr>
    </w:p>
    <w:p w:rsidR="00536BC5" w:rsidRDefault="00536BC5" w:rsidP="00536BC5">
      <w:pPr>
        <w:ind w:firstLine="420"/>
      </w:pPr>
    </w:p>
    <w:p w:rsidR="00536BC5" w:rsidRDefault="00536BC5" w:rsidP="00536BC5">
      <w:pPr>
        <w:ind w:firstLine="420"/>
      </w:pPr>
    </w:p>
    <w:p w:rsidR="00536BC5" w:rsidRPr="00536BC5" w:rsidRDefault="007D16C3" w:rsidP="007D16C3">
      <w:pPr>
        <w:pStyle w:val="3"/>
      </w:pPr>
      <w:bookmarkStart w:id="103" w:name="_Toc509062462"/>
      <w:r>
        <w:rPr>
          <w:rFonts w:hint="eastAsia"/>
        </w:rPr>
        <w:t>数据寿命与</w:t>
      </w:r>
      <w:r w:rsidR="00536BC5">
        <w:rPr>
          <w:rFonts w:hint="eastAsia"/>
        </w:rPr>
        <w:t>数据归档需求</w:t>
      </w:r>
      <w:bookmarkEnd w:id="103"/>
    </w:p>
    <w:p w:rsidR="00255C72" w:rsidRDefault="00255C72" w:rsidP="00326067">
      <w:pPr>
        <w:ind w:firstLine="420"/>
      </w:pPr>
    </w:p>
    <w:p w:rsidR="00536BC5" w:rsidRPr="00255C72" w:rsidRDefault="00536BC5" w:rsidP="00326067">
      <w:pPr>
        <w:ind w:firstLine="420"/>
      </w:pPr>
    </w:p>
    <w:p w:rsidR="00255C72" w:rsidRDefault="00255C72" w:rsidP="00D33BF4">
      <w:pPr>
        <w:pStyle w:val="1"/>
      </w:pPr>
      <w:bookmarkStart w:id="104" w:name="_Toc509062463"/>
      <w:r>
        <w:rPr>
          <w:rFonts w:hint="eastAsia"/>
        </w:rPr>
        <w:t>数据实体需求（</w:t>
      </w:r>
      <w:r>
        <w:rPr>
          <w:rFonts w:hint="eastAsia"/>
        </w:rPr>
        <w:t>DA</w:t>
      </w:r>
      <w:r>
        <w:rPr>
          <w:rFonts w:hint="eastAsia"/>
        </w:rPr>
        <w:t>）</w:t>
      </w:r>
      <w:bookmarkEnd w:id="104"/>
    </w:p>
    <w:p w:rsidR="00255C72" w:rsidRDefault="002E35C9" w:rsidP="002E35C9">
      <w:pPr>
        <w:pStyle w:val="2"/>
      </w:pPr>
      <w:bookmarkStart w:id="105" w:name="_Toc509062464"/>
      <w:r>
        <w:rPr>
          <w:rFonts w:hint="eastAsia"/>
        </w:rPr>
        <w:t>人事数据</w:t>
      </w:r>
      <w:bookmarkEnd w:id="105"/>
    </w:p>
    <w:p w:rsidR="002E35C9" w:rsidRDefault="002E35C9" w:rsidP="002E35C9">
      <w:pPr>
        <w:ind w:firstLine="420"/>
      </w:pPr>
    </w:p>
    <w:p w:rsidR="002E35C9" w:rsidRDefault="002E35C9" w:rsidP="002E35C9">
      <w:pPr>
        <w:pStyle w:val="2"/>
      </w:pPr>
      <w:bookmarkStart w:id="106" w:name="_Toc509062465"/>
      <w:r>
        <w:rPr>
          <w:rFonts w:hint="eastAsia"/>
        </w:rPr>
        <w:t>卡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数据</w:t>
      </w:r>
      <w:bookmarkEnd w:id="106"/>
    </w:p>
    <w:p w:rsidR="002E35C9" w:rsidRDefault="002E35C9" w:rsidP="002E35C9">
      <w:pPr>
        <w:ind w:firstLine="420"/>
      </w:pPr>
    </w:p>
    <w:p w:rsidR="002E35C9" w:rsidRDefault="002E35C9" w:rsidP="002E35C9">
      <w:pPr>
        <w:pStyle w:val="2"/>
      </w:pPr>
      <w:bookmarkStart w:id="107" w:name="_Toc509062466"/>
      <w:r>
        <w:rPr>
          <w:rFonts w:hint="eastAsia"/>
        </w:rPr>
        <w:t>终端</w:t>
      </w:r>
      <w:r w:rsidR="00FD5EA6">
        <w:rPr>
          <w:rFonts w:hint="eastAsia"/>
        </w:rPr>
        <w:t>管理</w:t>
      </w:r>
      <w:r>
        <w:rPr>
          <w:rFonts w:hint="eastAsia"/>
        </w:rPr>
        <w:t>数据</w:t>
      </w:r>
      <w:bookmarkEnd w:id="107"/>
    </w:p>
    <w:p w:rsidR="002E35C9" w:rsidRDefault="002E35C9" w:rsidP="002E35C9">
      <w:pPr>
        <w:ind w:firstLine="420"/>
      </w:pPr>
    </w:p>
    <w:p w:rsidR="002E35C9" w:rsidRPr="002E35C9" w:rsidRDefault="00C44D60" w:rsidP="002E35C9">
      <w:pPr>
        <w:pStyle w:val="2"/>
      </w:pPr>
      <w:bookmarkStart w:id="108" w:name="_Toc509062467"/>
      <w:r>
        <w:rPr>
          <w:rFonts w:hint="eastAsia"/>
        </w:rPr>
        <w:t>终端通信</w:t>
      </w:r>
      <w:r w:rsidR="002E35C9">
        <w:rPr>
          <w:rFonts w:hint="eastAsia"/>
        </w:rPr>
        <w:t>数据</w:t>
      </w:r>
      <w:bookmarkEnd w:id="108"/>
    </w:p>
    <w:p w:rsidR="00255C72" w:rsidRDefault="00255C72" w:rsidP="00326067">
      <w:pPr>
        <w:ind w:firstLine="420"/>
      </w:pPr>
    </w:p>
    <w:p w:rsidR="00753885" w:rsidRDefault="00753885" w:rsidP="00753885">
      <w:pPr>
        <w:pStyle w:val="2"/>
      </w:pPr>
      <w:bookmarkStart w:id="109" w:name="_Toc509062468"/>
      <w:r>
        <w:rPr>
          <w:rFonts w:hint="eastAsia"/>
        </w:rPr>
        <w:t>系统日志数据</w:t>
      </w:r>
      <w:bookmarkEnd w:id="109"/>
    </w:p>
    <w:p w:rsidR="00753885" w:rsidRPr="00255C72" w:rsidRDefault="00753885" w:rsidP="00326067">
      <w:pPr>
        <w:ind w:firstLine="420"/>
      </w:pPr>
    </w:p>
    <w:p w:rsidR="00D33BF4" w:rsidRDefault="00995CAC" w:rsidP="00D33BF4">
      <w:pPr>
        <w:pStyle w:val="1"/>
      </w:pPr>
      <w:bookmarkStart w:id="110" w:name="_Toc509062469"/>
      <w:r>
        <w:rPr>
          <w:rFonts w:hint="eastAsia"/>
        </w:rPr>
        <w:t>兼容性</w:t>
      </w:r>
      <w:r w:rsidR="001B143E">
        <w:rPr>
          <w:rFonts w:hint="eastAsia"/>
        </w:rPr>
        <w:t>、适应性</w:t>
      </w:r>
      <w:r w:rsidR="00315085">
        <w:rPr>
          <w:rFonts w:hint="eastAsia"/>
        </w:rPr>
        <w:t>需求</w:t>
      </w:r>
      <w:r>
        <w:rPr>
          <w:rFonts w:hint="eastAsia"/>
        </w:rPr>
        <w:t>描述</w:t>
      </w:r>
      <w:r w:rsidR="000E4113">
        <w:rPr>
          <w:rFonts w:hint="eastAsia"/>
        </w:rPr>
        <w:t>（</w:t>
      </w:r>
      <w:r w:rsidR="005D1440">
        <w:rPr>
          <w:rFonts w:hint="eastAsia"/>
        </w:rPr>
        <w:t>CO</w:t>
      </w:r>
      <w:r w:rsidR="000E4113">
        <w:rPr>
          <w:rFonts w:hint="eastAsia"/>
        </w:rPr>
        <w:t>）</w:t>
      </w:r>
      <w:bookmarkEnd w:id="110"/>
    </w:p>
    <w:p w:rsidR="00D33BF4" w:rsidRDefault="0080322E" w:rsidP="00597803">
      <w:pPr>
        <w:pStyle w:val="2"/>
      </w:pPr>
      <w:bookmarkStart w:id="111" w:name="_Toc509062470"/>
      <w:r>
        <w:rPr>
          <w:rFonts w:hint="eastAsia"/>
        </w:rPr>
        <w:t>终端机具兼容性要求</w:t>
      </w:r>
      <w:bookmarkEnd w:id="111"/>
    </w:p>
    <w:p w:rsidR="00777960" w:rsidRDefault="00777960" w:rsidP="00777960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777960" w:rsidRPr="00F93BD8" w:rsidTr="00141DFA">
        <w:tc>
          <w:tcPr>
            <w:tcW w:w="1135" w:type="dxa"/>
            <w:vAlign w:val="center"/>
          </w:tcPr>
          <w:p w:rsidR="00777960" w:rsidRPr="003F71AA" w:rsidRDefault="00777960" w:rsidP="00141DFA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777960" w:rsidRPr="003F71AA" w:rsidRDefault="00777960" w:rsidP="00141DFA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777960" w:rsidRPr="003F71AA" w:rsidRDefault="00777960" w:rsidP="00141DFA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777960" w:rsidRPr="00F93BD8" w:rsidTr="00141DFA">
        <w:tc>
          <w:tcPr>
            <w:tcW w:w="1135" w:type="dxa"/>
            <w:vAlign w:val="center"/>
          </w:tcPr>
          <w:p w:rsidR="00777960" w:rsidRPr="003F71AA" w:rsidRDefault="001304B9" w:rsidP="001304B9">
            <w:pPr>
              <w:pStyle w:val="22"/>
            </w:pPr>
            <w:r>
              <w:rPr>
                <w:rFonts w:hint="eastAsia"/>
              </w:rPr>
              <w:t>CO</w:t>
            </w:r>
            <w:r w:rsidR="00777960"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</w:t>
            </w:r>
            <w:r w:rsidR="00777960"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M3X</w:t>
            </w:r>
            <w:r>
              <w:rPr>
                <w:rFonts w:hint="eastAsia"/>
              </w:rPr>
              <w:t>系列读写器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F93BD8" w:rsidTr="00141DFA">
        <w:tc>
          <w:tcPr>
            <w:tcW w:w="1135" w:type="dxa"/>
            <w:vAlign w:val="center"/>
          </w:tcPr>
          <w:p w:rsidR="00777960" w:rsidRPr="003F71AA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1002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兼容明华</w:t>
            </w:r>
            <w:r>
              <w:rPr>
                <w:rFonts w:hint="eastAsia"/>
              </w:rPr>
              <w:t>DP-R123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F93BD8" w:rsidTr="00141DFA">
        <w:tc>
          <w:tcPr>
            <w:tcW w:w="1135" w:type="dxa"/>
            <w:vAlign w:val="center"/>
          </w:tcPr>
          <w:p w:rsidR="00777960" w:rsidRPr="003F71AA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1003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系列脱机消费机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Pr="003F71AA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1004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系列在线消费机</w:t>
            </w:r>
          </w:p>
        </w:tc>
        <w:tc>
          <w:tcPr>
            <w:tcW w:w="5528" w:type="dxa"/>
            <w:vAlign w:val="center"/>
          </w:tcPr>
          <w:p w:rsidR="00777960" w:rsidRPr="005361C2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Pr="003F71AA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1005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系列功能机型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1006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系列考勤机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Default="001304B9" w:rsidP="00141DFA">
            <w:pPr>
              <w:pStyle w:val="22"/>
            </w:pPr>
            <w:r>
              <w:rPr>
                <w:rFonts w:hint="eastAsia"/>
              </w:rPr>
              <w:lastRenderedPageBreak/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1007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系列门禁控制器</w:t>
            </w:r>
          </w:p>
        </w:tc>
        <w:tc>
          <w:tcPr>
            <w:tcW w:w="5528" w:type="dxa"/>
            <w:vAlign w:val="center"/>
          </w:tcPr>
          <w:p w:rsidR="00777960" w:rsidRDefault="007C0449" w:rsidP="00141DFA">
            <w:pPr>
              <w:pStyle w:val="af5"/>
            </w:pPr>
            <w:r>
              <w:rPr>
                <w:rFonts w:hint="eastAsia"/>
              </w:rPr>
              <w:t>考虑一下是不是要另外找一个供应商</w:t>
            </w:r>
          </w:p>
          <w:p w:rsidR="007C0449" w:rsidRDefault="007C0449" w:rsidP="007C0449">
            <w:pPr>
              <w:pStyle w:val="af5"/>
              <w:numPr>
                <w:ilvl w:val="0"/>
                <w:numId w:val="23"/>
              </w:numPr>
            </w:pPr>
            <w:proofErr w:type="gramStart"/>
            <w:r>
              <w:rPr>
                <w:rFonts w:hint="eastAsia"/>
              </w:rPr>
              <w:t>微耕的</w:t>
            </w:r>
            <w:proofErr w:type="gramEnd"/>
            <w:r>
              <w:rPr>
                <w:rFonts w:hint="eastAsia"/>
              </w:rPr>
              <w:t>门禁控制器数据需要上位机程序主动采集</w:t>
            </w:r>
          </w:p>
          <w:p w:rsidR="007C0449" w:rsidRDefault="007C0449" w:rsidP="007C0449">
            <w:pPr>
              <w:pStyle w:val="af5"/>
              <w:numPr>
                <w:ilvl w:val="0"/>
                <w:numId w:val="23"/>
              </w:numPr>
            </w:pPr>
            <w:proofErr w:type="gramStart"/>
            <w:r>
              <w:rPr>
                <w:rFonts w:hint="eastAsia"/>
              </w:rPr>
              <w:t>微耕的</w:t>
            </w:r>
            <w:proofErr w:type="gramEnd"/>
            <w:r>
              <w:rPr>
                <w:rFonts w:hint="eastAsia"/>
              </w:rPr>
              <w:t>门禁控制器通信不加密，很不安全</w:t>
            </w:r>
          </w:p>
          <w:p w:rsidR="007C0449" w:rsidRPr="007C0449" w:rsidRDefault="007C0449" w:rsidP="007C0449">
            <w:pPr>
              <w:pStyle w:val="af5"/>
              <w:numPr>
                <w:ilvl w:val="0"/>
                <w:numId w:val="23"/>
              </w:numPr>
            </w:pPr>
            <w:proofErr w:type="gramStart"/>
            <w:r>
              <w:rPr>
                <w:rFonts w:hint="eastAsia"/>
              </w:rPr>
              <w:t>微耕的</w:t>
            </w:r>
            <w:proofErr w:type="gramEnd"/>
            <w:r>
              <w:rPr>
                <w:rFonts w:hint="eastAsia"/>
              </w:rPr>
              <w:t>门禁控制器价格太过于透明，且价格很低</w:t>
            </w: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1008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系列车载机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1009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系列智能宿舍控制器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1010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系列水控器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Default="001304B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1011</w:t>
            </w: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系列手持机</w:t>
            </w: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  <w:tr w:rsidR="00777960" w:rsidRPr="005E3826" w:rsidTr="00141DFA">
        <w:tc>
          <w:tcPr>
            <w:tcW w:w="1135" w:type="dxa"/>
            <w:vAlign w:val="center"/>
          </w:tcPr>
          <w:p w:rsidR="00777960" w:rsidRDefault="00777960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777960" w:rsidRDefault="00777960" w:rsidP="00777960">
            <w:pPr>
              <w:pStyle w:val="22"/>
              <w:rPr>
                <w:rFonts w:ascii="宋体" w:eastAsia="宋体" w:hAnsi="宋体" w:cs="宋体"/>
              </w:rPr>
            </w:pPr>
          </w:p>
        </w:tc>
        <w:tc>
          <w:tcPr>
            <w:tcW w:w="5528" w:type="dxa"/>
            <w:vAlign w:val="center"/>
          </w:tcPr>
          <w:p w:rsidR="00777960" w:rsidRPr="003F71AA" w:rsidRDefault="00777960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777960" w:rsidRPr="003F71AA" w:rsidRDefault="00777960" w:rsidP="00141DFA">
            <w:pPr>
              <w:pStyle w:val="22"/>
            </w:pPr>
          </w:p>
        </w:tc>
      </w:tr>
    </w:tbl>
    <w:p w:rsidR="00777960" w:rsidRDefault="00777960" w:rsidP="00777960">
      <w:pPr>
        <w:ind w:firstLine="420"/>
      </w:pPr>
    </w:p>
    <w:p w:rsidR="00777960" w:rsidRPr="00777960" w:rsidRDefault="00777960" w:rsidP="00326067">
      <w:pPr>
        <w:ind w:firstLine="420"/>
      </w:pPr>
    </w:p>
    <w:p w:rsidR="00777960" w:rsidRPr="00F800D3" w:rsidRDefault="00777960" w:rsidP="00326067">
      <w:pPr>
        <w:ind w:firstLine="420"/>
      </w:pPr>
    </w:p>
    <w:p w:rsidR="0080322E" w:rsidRDefault="002C7DA9" w:rsidP="00597803">
      <w:pPr>
        <w:pStyle w:val="2"/>
      </w:pPr>
      <w:bookmarkStart w:id="112" w:name="_Toc509062471"/>
      <w:r>
        <w:rPr>
          <w:rFonts w:hint="eastAsia"/>
        </w:rPr>
        <w:t>操作系统兼容性</w:t>
      </w:r>
      <w:r w:rsidR="00AC10FE">
        <w:rPr>
          <w:rFonts w:hint="eastAsia"/>
        </w:rPr>
        <w:t>需求</w:t>
      </w:r>
      <w:bookmarkEnd w:id="112"/>
    </w:p>
    <w:p w:rsidR="00F32E11" w:rsidRDefault="00F32E11" w:rsidP="00F32E11">
      <w:pPr>
        <w:ind w:firstLine="420"/>
      </w:pPr>
    </w:p>
    <w:p w:rsidR="002C7DA9" w:rsidRDefault="002C7DA9" w:rsidP="00F32E11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32E11" w:rsidRPr="00F93BD8" w:rsidTr="00141DFA">
        <w:tc>
          <w:tcPr>
            <w:tcW w:w="1135" w:type="dxa"/>
            <w:vAlign w:val="center"/>
          </w:tcPr>
          <w:p w:rsidR="00F32E11" w:rsidRPr="003F71AA" w:rsidRDefault="00F32E11" w:rsidP="00141DFA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32E11" w:rsidRPr="003F71AA" w:rsidRDefault="00F32E11" w:rsidP="00141DFA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32E11" w:rsidRPr="003F71AA" w:rsidRDefault="00F32E11" w:rsidP="00141DFA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32E11" w:rsidRPr="003F71AA" w:rsidRDefault="00F32E11" w:rsidP="00141DFA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F32E11" w:rsidRPr="00F93BD8" w:rsidTr="00141DFA">
        <w:tc>
          <w:tcPr>
            <w:tcW w:w="1135" w:type="dxa"/>
            <w:vAlign w:val="center"/>
          </w:tcPr>
          <w:p w:rsidR="00F32E11" w:rsidRPr="003F71AA" w:rsidRDefault="00F32E11" w:rsidP="002C7DA9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 w:rsidR="002C7DA9">
              <w:rPr>
                <w:rFonts w:hint="eastAsia"/>
              </w:rPr>
              <w:t>2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  <w:vAlign w:val="center"/>
          </w:tcPr>
          <w:p w:rsidR="00F32E11" w:rsidRDefault="002C7DA9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兼容</w:t>
            </w:r>
            <w:r>
              <w:rPr>
                <w:rFonts w:hint="eastAsia"/>
              </w:rPr>
              <w:t>X64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操作系统</w:t>
            </w:r>
          </w:p>
        </w:tc>
        <w:tc>
          <w:tcPr>
            <w:tcW w:w="5528" w:type="dxa"/>
            <w:vAlign w:val="center"/>
          </w:tcPr>
          <w:p w:rsidR="00F32E11" w:rsidRPr="003F71AA" w:rsidRDefault="002C7DA9" w:rsidP="00141DFA">
            <w:pPr>
              <w:pStyle w:val="af5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X64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操作系统下的安装、使用</w:t>
            </w:r>
          </w:p>
        </w:tc>
        <w:tc>
          <w:tcPr>
            <w:tcW w:w="851" w:type="dxa"/>
            <w:vAlign w:val="center"/>
          </w:tcPr>
          <w:p w:rsidR="00F32E11" w:rsidRPr="003F71AA" w:rsidRDefault="00F32E11" w:rsidP="00141DFA">
            <w:pPr>
              <w:pStyle w:val="22"/>
            </w:pPr>
          </w:p>
        </w:tc>
      </w:tr>
      <w:tr w:rsidR="00F32E11" w:rsidRPr="00F93BD8" w:rsidTr="00141DFA">
        <w:tc>
          <w:tcPr>
            <w:tcW w:w="1135" w:type="dxa"/>
            <w:vAlign w:val="center"/>
          </w:tcPr>
          <w:p w:rsidR="00F32E11" w:rsidRPr="003F71AA" w:rsidRDefault="00F32E11" w:rsidP="002C7DA9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 w:rsidR="002C7DA9">
              <w:rPr>
                <w:rFonts w:hint="eastAsia"/>
              </w:rPr>
              <w:t>2</w:t>
            </w: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  <w:vAlign w:val="center"/>
          </w:tcPr>
          <w:p w:rsidR="00F32E11" w:rsidRPr="002C7DA9" w:rsidRDefault="002C7DA9" w:rsidP="002C7DA9">
            <w:pPr>
              <w:pStyle w:val="22"/>
            </w:pPr>
            <w:r>
              <w:rPr>
                <w:rFonts w:hint="eastAsia"/>
              </w:rPr>
              <w:t>工作站操作系统兼容性</w:t>
            </w:r>
          </w:p>
        </w:tc>
        <w:tc>
          <w:tcPr>
            <w:tcW w:w="5528" w:type="dxa"/>
            <w:vAlign w:val="center"/>
          </w:tcPr>
          <w:p w:rsidR="00F32E11" w:rsidRPr="003F71AA" w:rsidRDefault="002C7DA9" w:rsidP="00141DFA">
            <w:pPr>
              <w:pStyle w:val="af5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Windows 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Windows 8</w:t>
            </w:r>
            <w:r>
              <w:rPr>
                <w:rFonts w:hint="eastAsia"/>
              </w:rPr>
              <w:t>，在</w:t>
            </w:r>
            <w:r>
              <w:rPr>
                <w:rFonts w:hint="eastAsia"/>
              </w:rPr>
              <w:t>Windows 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Windows 8</w:t>
            </w:r>
            <w:r>
              <w:rPr>
                <w:rFonts w:hint="eastAsia"/>
              </w:rPr>
              <w:t>下安装后无需修改属性就能直接运行</w:t>
            </w:r>
          </w:p>
        </w:tc>
        <w:tc>
          <w:tcPr>
            <w:tcW w:w="851" w:type="dxa"/>
            <w:vAlign w:val="center"/>
          </w:tcPr>
          <w:p w:rsidR="00F32E11" w:rsidRPr="003F71AA" w:rsidRDefault="00F32E11" w:rsidP="00141DFA">
            <w:pPr>
              <w:pStyle w:val="22"/>
            </w:pPr>
          </w:p>
        </w:tc>
      </w:tr>
      <w:tr w:rsidR="002C7DA9" w:rsidRPr="00F93BD8" w:rsidTr="00141DFA">
        <w:tc>
          <w:tcPr>
            <w:tcW w:w="1135" w:type="dxa"/>
            <w:vAlign w:val="center"/>
          </w:tcPr>
          <w:p w:rsidR="002C7DA9" w:rsidRPr="003F71AA" w:rsidRDefault="002C7DA9" w:rsidP="002C7DA9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2003</w:t>
            </w:r>
          </w:p>
        </w:tc>
        <w:tc>
          <w:tcPr>
            <w:tcW w:w="1701" w:type="dxa"/>
            <w:vAlign w:val="center"/>
          </w:tcPr>
          <w:p w:rsidR="002C7DA9" w:rsidRPr="002C7DA9" w:rsidRDefault="002C7DA9" w:rsidP="00141DFA">
            <w:pPr>
              <w:pStyle w:val="22"/>
            </w:pPr>
            <w:r>
              <w:rPr>
                <w:rFonts w:hint="eastAsia"/>
              </w:rPr>
              <w:t>服务器操作系统兼容性</w:t>
            </w:r>
          </w:p>
        </w:tc>
        <w:tc>
          <w:tcPr>
            <w:tcW w:w="5528" w:type="dxa"/>
            <w:vAlign w:val="center"/>
          </w:tcPr>
          <w:p w:rsidR="002C7DA9" w:rsidRDefault="002C7DA9" w:rsidP="00141DFA">
            <w:pPr>
              <w:pStyle w:val="af5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WINDOW 2008 SERVER</w:t>
            </w:r>
            <w:r>
              <w:rPr>
                <w:rFonts w:hint="eastAsia"/>
              </w:rPr>
              <w:t>及更高版本的操作系统，安装后即可直接使用</w:t>
            </w:r>
          </w:p>
          <w:p w:rsidR="00774AA5" w:rsidRPr="003F71AA" w:rsidRDefault="00774AA5" w:rsidP="00141DFA">
            <w:pPr>
              <w:pStyle w:val="af5"/>
            </w:pPr>
            <w:r>
              <w:rPr>
                <w:rFonts w:hint="eastAsia"/>
              </w:rPr>
              <w:t>支持英文版本操作系统</w:t>
            </w:r>
          </w:p>
        </w:tc>
        <w:tc>
          <w:tcPr>
            <w:tcW w:w="851" w:type="dxa"/>
            <w:vAlign w:val="center"/>
          </w:tcPr>
          <w:p w:rsidR="002C7DA9" w:rsidRPr="003F71AA" w:rsidRDefault="002C7DA9" w:rsidP="00141DFA">
            <w:pPr>
              <w:pStyle w:val="22"/>
            </w:pPr>
          </w:p>
        </w:tc>
      </w:tr>
      <w:tr w:rsidR="00F32E11" w:rsidRPr="005E3826" w:rsidTr="00141DFA">
        <w:tc>
          <w:tcPr>
            <w:tcW w:w="1135" w:type="dxa"/>
            <w:vAlign w:val="center"/>
          </w:tcPr>
          <w:p w:rsidR="00F32E11" w:rsidRPr="003F71AA" w:rsidRDefault="00F32E11" w:rsidP="002C7DA9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 w:rsidR="002C7DA9">
              <w:rPr>
                <w:rFonts w:hint="eastAsia"/>
              </w:rPr>
              <w:t>2</w:t>
            </w:r>
            <w:r>
              <w:rPr>
                <w:rFonts w:hint="eastAsia"/>
              </w:rPr>
              <w:t>004</w:t>
            </w:r>
          </w:p>
        </w:tc>
        <w:tc>
          <w:tcPr>
            <w:tcW w:w="1701" w:type="dxa"/>
            <w:vAlign w:val="center"/>
          </w:tcPr>
          <w:p w:rsidR="00F32E11" w:rsidRDefault="002C7DA9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数据库管理系统兼容性</w:t>
            </w:r>
          </w:p>
        </w:tc>
        <w:tc>
          <w:tcPr>
            <w:tcW w:w="5528" w:type="dxa"/>
            <w:vAlign w:val="center"/>
          </w:tcPr>
          <w:p w:rsidR="00F32E11" w:rsidRPr="005361C2" w:rsidRDefault="002C7DA9" w:rsidP="007C7253">
            <w:pPr>
              <w:pStyle w:val="af5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SQL SERVER 20</w:t>
            </w:r>
            <w:r w:rsidR="007C7253">
              <w:t>12</w:t>
            </w:r>
            <w:r>
              <w:rPr>
                <w:rFonts w:hint="eastAsia"/>
              </w:rPr>
              <w:t>或更高版本数据管理系统</w:t>
            </w:r>
          </w:p>
        </w:tc>
        <w:tc>
          <w:tcPr>
            <w:tcW w:w="851" w:type="dxa"/>
            <w:vAlign w:val="center"/>
          </w:tcPr>
          <w:p w:rsidR="00F32E11" w:rsidRPr="003F71AA" w:rsidRDefault="00F32E11" w:rsidP="00141DFA">
            <w:pPr>
              <w:pStyle w:val="22"/>
            </w:pPr>
          </w:p>
        </w:tc>
      </w:tr>
      <w:tr w:rsidR="00F32E11" w:rsidRPr="005E3826" w:rsidTr="00141DFA">
        <w:tc>
          <w:tcPr>
            <w:tcW w:w="1135" w:type="dxa"/>
            <w:vAlign w:val="center"/>
          </w:tcPr>
          <w:p w:rsidR="00F32E11" w:rsidRDefault="002C7DA9" w:rsidP="00141DFA">
            <w:pPr>
              <w:pStyle w:val="22"/>
            </w:pPr>
            <w:r>
              <w:rPr>
                <w:rFonts w:hint="eastAsia"/>
              </w:rPr>
              <w:t>CO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2005</w:t>
            </w:r>
          </w:p>
        </w:tc>
        <w:tc>
          <w:tcPr>
            <w:tcW w:w="1701" w:type="dxa"/>
            <w:vAlign w:val="center"/>
          </w:tcPr>
          <w:p w:rsidR="00F32E11" w:rsidRDefault="002C7DA9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浏览器兼容性</w:t>
            </w:r>
          </w:p>
        </w:tc>
        <w:tc>
          <w:tcPr>
            <w:tcW w:w="5528" w:type="dxa"/>
            <w:vAlign w:val="center"/>
          </w:tcPr>
          <w:p w:rsidR="00F32E11" w:rsidRDefault="002C7DA9" w:rsidP="00141DFA">
            <w:pPr>
              <w:pStyle w:val="af5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FIREFOX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浏览器、</w:t>
            </w:r>
            <w:r>
              <w:rPr>
                <w:rFonts w:hint="eastAsia"/>
              </w:rPr>
              <w:t>360</w:t>
            </w:r>
            <w:r>
              <w:rPr>
                <w:rFonts w:hint="eastAsia"/>
              </w:rPr>
              <w:t>浏览器等不同厂商的浏览器</w:t>
            </w:r>
          </w:p>
          <w:p w:rsidR="002C7DA9" w:rsidRDefault="002C7DA9" w:rsidP="00141DFA">
            <w:pPr>
              <w:pStyle w:val="af5"/>
            </w:pPr>
            <w:r>
              <w:rPr>
                <w:rFonts w:hint="eastAsia"/>
              </w:rPr>
              <w:t>具体版本要求为</w:t>
            </w:r>
            <w:bookmarkStart w:id="113" w:name="_GoBack"/>
            <w:bookmarkEnd w:id="113"/>
            <w:r>
              <w:rPr>
                <w:rFonts w:hint="eastAsia"/>
              </w:rPr>
              <w:t>：</w:t>
            </w:r>
          </w:p>
          <w:p w:rsidR="002C7DA9" w:rsidRPr="002C7DA9" w:rsidRDefault="002C7DA9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F32E11" w:rsidRPr="003F71AA" w:rsidRDefault="00F32E11" w:rsidP="00141DFA">
            <w:pPr>
              <w:pStyle w:val="22"/>
            </w:pPr>
          </w:p>
        </w:tc>
      </w:tr>
    </w:tbl>
    <w:p w:rsidR="00F32E11" w:rsidRDefault="00F32E11" w:rsidP="00F32E11">
      <w:pPr>
        <w:ind w:firstLine="420"/>
      </w:pPr>
    </w:p>
    <w:p w:rsidR="00F800D3" w:rsidRPr="00F800D3" w:rsidRDefault="00F800D3" w:rsidP="00326067">
      <w:pPr>
        <w:ind w:firstLine="420"/>
      </w:pPr>
    </w:p>
    <w:p w:rsidR="00DE434B" w:rsidRDefault="00DE434B" w:rsidP="00597803">
      <w:pPr>
        <w:pStyle w:val="2"/>
      </w:pPr>
      <w:bookmarkStart w:id="114" w:name="_Toc509062472"/>
      <w:r>
        <w:rPr>
          <w:rFonts w:hint="eastAsia"/>
        </w:rPr>
        <w:t>可扩展性需求</w:t>
      </w:r>
      <w:bookmarkEnd w:id="114"/>
    </w:p>
    <w:p w:rsidR="002C7DA9" w:rsidRPr="002C7DA9" w:rsidRDefault="002C7DA9" w:rsidP="002C7DA9">
      <w:pPr>
        <w:ind w:firstLine="420"/>
      </w:pPr>
    </w:p>
    <w:p w:rsidR="003E1EDE" w:rsidRDefault="00473C76" w:rsidP="00597803">
      <w:pPr>
        <w:pStyle w:val="2"/>
      </w:pPr>
      <w:bookmarkStart w:id="115" w:name="_Toc509062473"/>
      <w:r>
        <w:rPr>
          <w:rFonts w:hint="eastAsia"/>
        </w:rPr>
        <w:t>多语言需求</w:t>
      </w:r>
      <w:bookmarkEnd w:id="115"/>
    </w:p>
    <w:p w:rsidR="00DE434B" w:rsidRPr="00DE434B" w:rsidRDefault="00DE434B" w:rsidP="00326067">
      <w:pPr>
        <w:ind w:firstLine="420"/>
      </w:pPr>
    </w:p>
    <w:p w:rsidR="00255C72" w:rsidRDefault="003F06E1" w:rsidP="00CB3F54">
      <w:pPr>
        <w:pStyle w:val="1"/>
      </w:pPr>
      <w:bookmarkStart w:id="116" w:name="_Toc509062474"/>
      <w:r>
        <w:rPr>
          <w:rFonts w:hint="eastAsia"/>
        </w:rPr>
        <w:lastRenderedPageBreak/>
        <w:t>安全性</w:t>
      </w:r>
      <w:r w:rsidR="00255C72">
        <w:rPr>
          <w:rFonts w:hint="eastAsia"/>
        </w:rPr>
        <w:t>需求（</w:t>
      </w:r>
      <w:r w:rsidR="00255C72">
        <w:rPr>
          <w:rFonts w:hint="eastAsia"/>
        </w:rPr>
        <w:t>SA</w:t>
      </w:r>
      <w:r w:rsidR="00255C72">
        <w:rPr>
          <w:rFonts w:hint="eastAsia"/>
        </w:rPr>
        <w:t>）</w:t>
      </w:r>
      <w:bookmarkEnd w:id="116"/>
    </w:p>
    <w:p w:rsidR="00255C72" w:rsidRDefault="002E35C9" w:rsidP="00234ABD">
      <w:pPr>
        <w:pStyle w:val="2"/>
      </w:pPr>
      <w:bookmarkStart w:id="117" w:name="_Toc509062475"/>
      <w:r>
        <w:rPr>
          <w:rFonts w:hint="eastAsia"/>
        </w:rPr>
        <w:t>网络访问控制</w:t>
      </w:r>
      <w:bookmarkEnd w:id="117"/>
    </w:p>
    <w:p w:rsidR="00234ABD" w:rsidRDefault="00234ABD" w:rsidP="00234ABD">
      <w:pPr>
        <w:ind w:firstLine="420"/>
      </w:pPr>
    </w:p>
    <w:p w:rsidR="002E35C9" w:rsidRDefault="002E35C9" w:rsidP="00234ABD">
      <w:pPr>
        <w:pStyle w:val="2"/>
      </w:pPr>
      <w:bookmarkStart w:id="118" w:name="_Toc509062476"/>
      <w:r>
        <w:rPr>
          <w:rFonts w:hint="eastAsia"/>
        </w:rPr>
        <w:t>数据访问控制</w:t>
      </w:r>
      <w:bookmarkEnd w:id="118"/>
    </w:p>
    <w:p w:rsidR="002E35C9" w:rsidRPr="002E35C9" w:rsidRDefault="002E35C9" w:rsidP="002E35C9">
      <w:pPr>
        <w:ind w:firstLine="420"/>
      </w:pPr>
    </w:p>
    <w:p w:rsidR="002E35C9" w:rsidRDefault="002E35C9" w:rsidP="00234ABD">
      <w:pPr>
        <w:pStyle w:val="2"/>
      </w:pPr>
      <w:bookmarkStart w:id="119" w:name="_Toc509062477"/>
      <w:r>
        <w:rPr>
          <w:rFonts w:hint="eastAsia"/>
        </w:rPr>
        <w:t>终端接入控制</w:t>
      </w:r>
      <w:bookmarkEnd w:id="119"/>
    </w:p>
    <w:p w:rsidR="002E35C9" w:rsidRPr="002E35C9" w:rsidRDefault="002E35C9" w:rsidP="002E35C9">
      <w:pPr>
        <w:ind w:firstLine="420"/>
      </w:pPr>
    </w:p>
    <w:p w:rsidR="00234ABD" w:rsidRDefault="002E35C9" w:rsidP="00234ABD">
      <w:pPr>
        <w:pStyle w:val="2"/>
      </w:pPr>
      <w:bookmarkStart w:id="120" w:name="_Toc509062478"/>
      <w:r>
        <w:rPr>
          <w:rFonts w:hint="eastAsia"/>
        </w:rPr>
        <w:t>系统操作员权限控制</w:t>
      </w:r>
      <w:bookmarkEnd w:id="120"/>
    </w:p>
    <w:p w:rsidR="00234ABD" w:rsidRDefault="00234ABD" w:rsidP="00234ABD">
      <w:pPr>
        <w:ind w:firstLine="420"/>
      </w:pPr>
    </w:p>
    <w:p w:rsidR="002E35C9" w:rsidRDefault="002E35C9" w:rsidP="002E35C9">
      <w:pPr>
        <w:pStyle w:val="2"/>
      </w:pPr>
      <w:bookmarkStart w:id="121" w:name="_Toc509062479"/>
      <w:r>
        <w:rPr>
          <w:rFonts w:hint="eastAsia"/>
        </w:rPr>
        <w:t>卡片控制</w:t>
      </w:r>
      <w:bookmarkEnd w:id="121"/>
    </w:p>
    <w:p w:rsidR="002E35C9" w:rsidRDefault="002E35C9" w:rsidP="00234ABD">
      <w:pPr>
        <w:ind w:firstLine="420"/>
      </w:pPr>
    </w:p>
    <w:p w:rsidR="002E35C9" w:rsidRDefault="002E35C9" w:rsidP="002E35C9">
      <w:pPr>
        <w:pStyle w:val="2"/>
      </w:pPr>
      <w:bookmarkStart w:id="122" w:name="_Toc509062480"/>
      <w:r>
        <w:rPr>
          <w:rFonts w:hint="eastAsia"/>
        </w:rPr>
        <w:t>日志管理</w:t>
      </w:r>
      <w:bookmarkEnd w:id="122"/>
    </w:p>
    <w:p w:rsidR="002E35C9" w:rsidRDefault="002E35C9" w:rsidP="002E35C9">
      <w:pPr>
        <w:ind w:firstLine="420"/>
      </w:pPr>
    </w:p>
    <w:p w:rsidR="002E35C9" w:rsidRPr="002E35C9" w:rsidRDefault="002E35C9" w:rsidP="002E35C9">
      <w:pPr>
        <w:ind w:firstLine="420"/>
      </w:pPr>
    </w:p>
    <w:p w:rsidR="002E35C9" w:rsidRPr="00234ABD" w:rsidRDefault="002E35C9" w:rsidP="00234ABD">
      <w:pPr>
        <w:ind w:firstLine="420"/>
      </w:pPr>
    </w:p>
    <w:p w:rsidR="00040675" w:rsidRDefault="00F12CF6" w:rsidP="00CB3F54">
      <w:pPr>
        <w:pStyle w:val="1"/>
      </w:pPr>
      <w:bookmarkStart w:id="123" w:name="_Toc509062481"/>
      <w:r>
        <w:rPr>
          <w:rFonts w:hint="eastAsia"/>
        </w:rPr>
        <w:t>稳定性</w:t>
      </w:r>
      <w:r w:rsidR="00040675">
        <w:rPr>
          <w:rFonts w:hint="eastAsia"/>
        </w:rPr>
        <w:t>需求描述</w:t>
      </w:r>
      <w:r w:rsidR="00255C72">
        <w:rPr>
          <w:rFonts w:hint="eastAsia"/>
        </w:rPr>
        <w:t>（</w:t>
      </w:r>
      <w:r w:rsidR="003979CA">
        <w:rPr>
          <w:rFonts w:hint="eastAsia"/>
        </w:rPr>
        <w:t>ST</w:t>
      </w:r>
      <w:r w:rsidR="00255C72">
        <w:rPr>
          <w:rFonts w:hint="eastAsia"/>
        </w:rPr>
        <w:t>）</w:t>
      </w:r>
      <w:bookmarkEnd w:id="123"/>
    </w:p>
    <w:p w:rsidR="00F800D3" w:rsidRDefault="00F800D3" w:rsidP="00E9599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3979CA">
            <w:pPr>
              <w:pStyle w:val="22"/>
            </w:pPr>
            <w:r>
              <w:rPr>
                <w:rFonts w:hint="eastAsia"/>
              </w:rPr>
              <w:t>S</w:t>
            </w:r>
            <w:r w:rsidR="003979CA">
              <w:rPr>
                <w:rFonts w:hint="eastAsia"/>
              </w:rPr>
              <w:t>T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1001</w:t>
            </w:r>
          </w:p>
        </w:tc>
        <w:tc>
          <w:tcPr>
            <w:tcW w:w="1701" w:type="dxa"/>
            <w:vAlign w:val="center"/>
          </w:tcPr>
          <w:p w:rsidR="00E95992" w:rsidRDefault="00E95992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平台支持双</w:t>
            </w:r>
            <w:proofErr w:type="gramStart"/>
            <w:r>
              <w:rPr>
                <w:rFonts w:hint="eastAsia"/>
              </w:rPr>
              <w:t>机热备软件</w:t>
            </w:r>
            <w:proofErr w:type="gramEnd"/>
            <w:r>
              <w:rPr>
                <w:rFonts w:hint="eastAsia"/>
              </w:rPr>
              <w:t>ROSE HA</w:t>
            </w:r>
          </w:p>
        </w:tc>
        <w:tc>
          <w:tcPr>
            <w:tcW w:w="5528" w:type="dxa"/>
            <w:vAlign w:val="center"/>
          </w:tcPr>
          <w:p w:rsidR="00E95992" w:rsidRPr="003F71AA" w:rsidRDefault="00E95992" w:rsidP="00141DFA">
            <w:pPr>
              <w:pStyle w:val="af5"/>
            </w:pPr>
            <w:r>
              <w:rPr>
                <w:rFonts w:hint="eastAsia"/>
              </w:rPr>
              <w:t>可以通过</w:t>
            </w:r>
            <w:r>
              <w:rPr>
                <w:rFonts w:hint="eastAsia"/>
              </w:rPr>
              <w:t>ROSE</w:t>
            </w:r>
            <w:r>
              <w:rPr>
                <w:rFonts w:hint="eastAsia"/>
              </w:rPr>
              <w:t>方便的启动和关闭系统，适应</w:t>
            </w:r>
            <w:r>
              <w:rPr>
                <w:rFonts w:hint="eastAsia"/>
              </w:rPr>
              <w:t>ROSE</w:t>
            </w:r>
            <w:r>
              <w:rPr>
                <w:rFonts w:hint="eastAsia"/>
              </w:rPr>
              <w:t>对于软件的各种要求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3979CA">
            <w:pPr>
              <w:pStyle w:val="22"/>
            </w:pPr>
            <w:r>
              <w:rPr>
                <w:rFonts w:hint="eastAsia"/>
              </w:rPr>
              <w:t>S</w:t>
            </w:r>
            <w:r w:rsidR="003979CA">
              <w:rPr>
                <w:rFonts w:hint="eastAsia"/>
              </w:rPr>
              <w:t>T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1002</w:t>
            </w:r>
          </w:p>
        </w:tc>
        <w:tc>
          <w:tcPr>
            <w:tcW w:w="1701" w:type="dxa"/>
            <w:vAlign w:val="center"/>
          </w:tcPr>
          <w:p w:rsidR="00E95992" w:rsidRDefault="00E95992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监控核心应用程序和服务的运行状况</w:t>
            </w:r>
          </w:p>
        </w:tc>
        <w:tc>
          <w:tcPr>
            <w:tcW w:w="5528" w:type="dxa"/>
            <w:vAlign w:val="center"/>
          </w:tcPr>
          <w:p w:rsidR="00E95992" w:rsidRPr="00E95992" w:rsidRDefault="00E95992" w:rsidP="00E95992">
            <w:pPr>
              <w:pStyle w:val="af5"/>
            </w:pPr>
            <w:r>
              <w:rPr>
                <w:rFonts w:hint="eastAsia"/>
              </w:rPr>
              <w:t>提供有效的监控核心应用程序和服务运行状况的方式，</w:t>
            </w:r>
            <w:proofErr w:type="gramStart"/>
            <w:r>
              <w:rPr>
                <w:rFonts w:hint="eastAsia"/>
              </w:rPr>
              <w:t>当核心</w:t>
            </w:r>
            <w:proofErr w:type="gramEnd"/>
            <w:r>
              <w:rPr>
                <w:rFonts w:hint="eastAsia"/>
              </w:rPr>
              <w:t>应用程序或服务出现故障时，可以方便的通知</w:t>
            </w:r>
            <w:r>
              <w:rPr>
                <w:rFonts w:hint="eastAsia"/>
              </w:rPr>
              <w:t>ROSE</w:t>
            </w:r>
            <w:r>
              <w:rPr>
                <w:rFonts w:hint="eastAsia"/>
              </w:rPr>
              <w:t>。同时，也可以为监控平台提供数据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  <w:tr w:rsidR="003979CA" w:rsidRPr="00F93BD8" w:rsidTr="00141DFA">
        <w:tc>
          <w:tcPr>
            <w:tcW w:w="1135" w:type="dxa"/>
            <w:vAlign w:val="center"/>
          </w:tcPr>
          <w:p w:rsidR="003979CA" w:rsidRDefault="003979CA" w:rsidP="003979CA">
            <w:pPr>
              <w:pStyle w:val="22"/>
            </w:pPr>
            <w:r>
              <w:rPr>
                <w:rFonts w:hint="eastAsia"/>
              </w:rPr>
              <w:t>ST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1003</w:t>
            </w:r>
          </w:p>
        </w:tc>
        <w:tc>
          <w:tcPr>
            <w:tcW w:w="1701" w:type="dxa"/>
            <w:vAlign w:val="center"/>
          </w:tcPr>
          <w:p w:rsidR="003979CA" w:rsidRDefault="003979CA" w:rsidP="003979CA">
            <w:pPr>
              <w:pStyle w:val="22"/>
            </w:pPr>
            <w:r>
              <w:rPr>
                <w:rFonts w:hint="eastAsia"/>
              </w:rPr>
              <w:t>控制内存占用</w:t>
            </w:r>
          </w:p>
        </w:tc>
        <w:tc>
          <w:tcPr>
            <w:tcW w:w="5528" w:type="dxa"/>
            <w:vAlign w:val="center"/>
          </w:tcPr>
          <w:p w:rsidR="003979CA" w:rsidRDefault="003979CA" w:rsidP="003979CA">
            <w:pPr>
              <w:pStyle w:val="af5"/>
            </w:pPr>
            <w:r>
              <w:rPr>
                <w:rFonts w:hint="eastAsia"/>
              </w:rPr>
              <w:t>平台各种应用程序、服务应控制内存的占用量，内存使用完毕后要释放</w:t>
            </w:r>
          </w:p>
        </w:tc>
        <w:tc>
          <w:tcPr>
            <w:tcW w:w="851" w:type="dxa"/>
            <w:vAlign w:val="center"/>
          </w:tcPr>
          <w:p w:rsidR="003979CA" w:rsidRPr="003F71AA" w:rsidRDefault="003979CA" w:rsidP="00141DFA">
            <w:pPr>
              <w:pStyle w:val="22"/>
            </w:pPr>
          </w:p>
        </w:tc>
      </w:tr>
      <w:tr w:rsidR="003979CA" w:rsidRPr="00F93BD8" w:rsidTr="00141DFA">
        <w:tc>
          <w:tcPr>
            <w:tcW w:w="1135" w:type="dxa"/>
            <w:vAlign w:val="center"/>
          </w:tcPr>
          <w:p w:rsidR="003979CA" w:rsidRDefault="003979CA" w:rsidP="003979CA">
            <w:pPr>
              <w:pStyle w:val="22"/>
            </w:pPr>
            <w:r>
              <w:rPr>
                <w:rFonts w:hint="eastAsia"/>
              </w:rPr>
              <w:t>ST</w:t>
            </w:r>
            <w:r w:rsidRPr="00BE3AFF">
              <w:rPr>
                <w:rFonts w:hint="eastAsia"/>
              </w:rPr>
              <w:t>0</w:t>
            </w:r>
            <w:r>
              <w:rPr>
                <w:rFonts w:hint="eastAsia"/>
              </w:rPr>
              <w:t>1004</w:t>
            </w:r>
          </w:p>
        </w:tc>
        <w:tc>
          <w:tcPr>
            <w:tcW w:w="1701" w:type="dxa"/>
            <w:vAlign w:val="center"/>
          </w:tcPr>
          <w:p w:rsidR="003979CA" w:rsidRDefault="003979CA" w:rsidP="003979CA">
            <w:pPr>
              <w:pStyle w:val="22"/>
            </w:pPr>
          </w:p>
        </w:tc>
        <w:tc>
          <w:tcPr>
            <w:tcW w:w="5528" w:type="dxa"/>
            <w:vAlign w:val="center"/>
          </w:tcPr>
          <w:p w:rsidR="003979CA" w:rsidRDefault="003979CA" w:rsidP="003979CA">
            <w:pPr>
              <w:pStyle w:val="af5"/>
            </w:pPr>
          </w:p>
        </w:tc>
        <w:tc>
          <w:tcPr>
            <w:tcW w:w="851" w:type="dxa"/>
            <w:vAlign w:val="center"/>
          </w:tcPr>
          <w:p w:rsidR="003979CA" w:rsidRPr="003F71AA" w:rsidRDefault="003979CA" w:rsidP="00141DFA">
            <w:pPr>
              <w:pStyle w:val="22"/>
            </w:pPr>
          </w:p>
        </w:tc>
      </w:tr>
    </w:tbl>
    <w:p w:rsidR="007F087C" w:rsidRDefault="007F087C" w:rsidP="00326067">
      <w:pPr>
        <w:ind w:firstLine="420"/>
      </w:pPr>
    </w:p>
    <w:p w:rsidR="007F087C" w:rsidRPr="00F914C4" w:rsidRDefault="007F087C" w:rsidP="00326067">
      <w:pPr>
        <w:ind w:firstLine="420"/>
      </w:pPr>
    </w:p>
    <w:p w:rsidR="008F799D" w:rsidRDefault="008F799D" w:rsidP="00CB3F54">
      <w:pPr>
        <w:pStyle w:val="1"/>
      </w:pPr>
      <w:bookmarkStart w:id="124" w:name="_Toc509062482"/>
      <w:r>
        <w:rPr>
          <w:rFonts w:hint="eastAsia"/>
        </w:rPr>
        <w:t>其他需求</w:t>
      </w:r>
      <w:bookmarkEnd w:id="124"/>
    </w:p>
    <w:p w:rsidR="000B1953" w:rsidRDefault="000B1953" w:rsidP="00DE0DD3">
      <w:pPr>
        <w:pStyle w:val="2"/>
      </w:pPr>
      <w:bookmarkStart w:id="125" w:name="_Toc509062483"/>
      <w:r>
        <w:rPr>
          <w:rFonts w:hint="eastAsia"/>
        </w:rPr>
        <w:t>商业需求</w:t>
      </w:r>
      <w:r w:rsidR="00827F5A">
        <w:rPr>
          <w:rFonts w:hint="eastAsia"/>
        </w:rPr>
        <w:t>（</w:t>
      </w:r>
      <w:r w:rsidR="00827F5A">
        <w:rPr>
          <w:rFonts w:hint="eastAsia"/>
        </w:rPr>
        <w:t>BU</w:t>
      </w:r>
      <w:r w:rsidR="00827F5A">
        <w:rPr>
          <w:rFonts w:hint="eastAsia"/>
        </w:rPr>
        <w:t>）</w:t>
      </w:r>
      <w:bookmarkEnd w:id="125"/>
    </w:p>
    <w:p w:rsidR="0048042D" w:rsidRDefault="0048042D" w:rsidP="000229FC">
      <w:pPr>
        <w:pStyle w:val="3"/>
      </w:pPr>
      <w:bookmarkStart w:id="126" w:name="_Toc509062484"/>
      <w:r>
        <w:rPr>
          <w:rFonts w:hint="eastAsia"/>
        </w:rPr>
        <w:t>授权管理</w:t>
      </w:r>
      <w:r w:rsidR="00827F5A">
        <w:rPr>
          <w:rFonts w:hint="eastAsia"/>
        </w:rPr>
        <w:t>与系统使用限制</w:t>
      </w:r>
      <w:bookmarkEnd w:id="126"/>
    </w:p>
    <w:p w:rsidR="00E95992" w:rsidRPr="00E95992" w:rsidRDefault="00E95992" w:rsidP="00E95992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141DFA">
            <w:pPr>
              <w:pStyle w:val="22"/>
            </w:pPr>
            <w:r>
              <w:rPr>
                <w:rFonts w:hint="eastAsia"/>
              </w:rPr>
              <w:lastRenderedPageBreak/>
              <w:t>BU</w:t>
            </w:r>
            <w:r w:rsidRPr="00BE3AFF"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1001</w:t>
            </w:r>
          </w:p>
        </w:tc>
        <w:tc>
          <w:tcPr>
            <w:tcW w:w="1701" w:type="dxa"/>
            <w:vAlign w:val="center"/>
          </w:tcPr>
          <w:p w:rsidR="00E95992" w:rsidRDefault="00E95992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UKEY</w:t>
            </w:r>
          </w:p>
        </w:tc>
        <w:tc>
          <w:tcPr>
            <w:tcW w:w="5528" w:type="dxa"/>
            <w:vAlign w:val="center"/>
          </w:tcPr>
          <w:p w:rsidR="00E95992" w:rsidRPr="003F71AA" w:rsidRDefault="00E95992" w:rsidP="00141DFA">
            <w:pPr>
              <w:pStyle w:val="af5"/>
            </w:pPr>
            <w:r>
              <w:rPr>
                <w:rFonts w:hint="eastAsia"/>
              </w:rPr>
              <w:t>平台</w:t>
            </w:r>
            <w:proofErr w:type="gramStart"/>
            <w:r>
              <w:rPr>
                <w:rFonts w:hint="eastAsia"/>
              </w:rPr>
              <w:t>服务器侧需安装</w:t>
            </w:r>
            <w:proofErr w:type="gramEnd"/>
            <w:r>
              <w:rPr>
                <w:rFonts w:hint="eastAsia"/>
              </w:rPr>
              <w:t>UKey</w:t>
            </w:r>
            <w:r>
              <w:rPr>
                <w:rFonts w:hint="eastAsia"/>
              </w:rPr>
              <w:t>进行授权控制，要求</w:t>
            </w:r>
            <w:r>
              <w:rPr>
                <w:rFonts w:hint="eastAsia"/>
              </w:rPr>
              <w:t>UKEY</w:t>
            </w:r>
            <w:r>
              <w:rPr>
                <w:rFonts w:hint="eastAsia"/>
              </w:rPr>
              <w:t>不易被复制和破解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E95992">
            <w:pPr>
              <w:pStyle w:val="22"/>
            </w:pPr>
            <w:r>
              <w:rPr>
                <w:rFonts w:hint="eastAsia"/>
              </w:rPr>
              <w:t>BU</w:t>
            </w:r>
            <w:r w:rsidRPr="00BE3AFF"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1002</w:t>
            </w:r>
          </w:p>
        </w:tc>
        <w:tc>
          <w:tcPr>
            <w:tcW w:w="1701" w:type="dxa"/>
            <w:vAlign w:val="center"/>
          </w:tcPr>
          <w:p w:rsidR="00E95992" w:rsidRDefault="00E95992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授权控制</w:t>
            </w:r>
          </w:p>
        </w:tc>
        <w:tc>
          <w:tcPr>
            <w:tcW w:w="5528" w:type="dxa"/>
            <w:vAlign w:val="center"/>
          </w:tcPr>
          <w:p w:rsidR="00E95992" w:rsidRDefault="00E95992" w:rsidP="00141DFA">
            <w:pPr>
              <w:pStyle w:val="af5"/>
            </w:pPr>
            <w:r>
              <w:rPr>
                <w:rFonts w:hint="eastAsia"/>
              </w:rPr>
              <w:t>可以对于</w:t>
            </w:r>
            <w:proofErr w:type="gramStart"/>
            <w:r w:rsidR="001655DA">
              <w:rPr>
                <w:rFonts w:hint="eastAsia"/>
              </w:rPr>
              <w:t>一</w:t>
            </w:r>
            <w:proofErr w:type="gramEnd"/>
            <w:r w:rsidR="001655DA">
              <w:rPr>
                <w:rFonts w:hint="eastAsia"/>
              </w:rPr>
              <w:t>卡通平台</w:t>
            </w:r>
            <w:r>
              <w:rPr>
                <w:rFonts w:hint="eastAsia"/>
              </w:rPr>
              <w:t>支持的客户数量、用户数量、发卡量等进行分别的控制，要求该授权控制不易被复制或破解。</w:t>
            </w:r>
          </w:p>
          <w:p w:rsidR="00DE467A" w:rsidRPr="00E95992" w:rsidRDefault="00DE467A" w:rsidP="00141DFA">
            <w:pPr>
              <w:pStyle w:val="af5"/>
            </w:pPr>
            <w:r>
              <w:rPr>
                <w:rFonts w:hint="eastAsia"/>
              </w:rPr>
              <w:t>授权文件中应包含平台管理方的相关信息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141DFA">
            <w:pPr>
              <w:pStyle w:val="22"/>
            </w:pPr>
            <w:r>
              <w:rPr>
                <w:rFonts w:hint="eastAsia"/>
              </w:rPr>
              <w:t>BU</w:t>
            </w:r>
            <w:r w:rsidRPr="00BE3AFF"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1003</w:t>
            </w:r>
          </w:p>
        </w:tc>
        <w:tc>
          <w:tcPr>
            <w:tcW w:w="1701" w:type="dxa"/>
            <w:vAlign w:val="center"/>
          </w:tcPr>
          <w:p w:rsidR="00E95992" w:rsidRDefault="00E95992" w:rsidP="00141DFA">
            <w:pPr>
              <w:pStyle w:val="22"/>
            </w:pPr>
            <w:r>
              <w:rPr>
                <w:rFonts w:hint="eastAsia"/>
              </w:rPr>
              <w:t>限制客户使用</w:t>
            </w:r>
          </w:p>
        </w:tc>
        <w:tc>
          <w:tcPr>
            <w:tcW w:w="5528" w:type="dxa"/>
            <w:vAlign w:val="center"/>
          </w:tcPr>
          <w:p w:rsidR="00E95992" w:rsidRDefault="00E95992" w:rsidP="00141DFA">
            <w:pPr>
              <w:pStyle w:val="af5"/>
            </w:pPr>
            <w:r>
              <w:rPr>
                <w:rFonts w:hint="eastAsia"/>
              </w:rPr>
              <w:t>平台管理者可以有权限限制方便的客户的使用，方便平台建设方控制客户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Default="00E95992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E95992" w:rsidRDefault="00E95992" w:rsidP="00141DFA">
            <w:pPr>
              <w:pStyle w:val="22"/>
            </w:pPr>
          </w:p>
        </w:tc>
        <w:tc>
          <w:tcPr>
            <w:tcW w:w="5528" w:type="dxa"/>
            <w:vAlign w:val="center"/>
          </w:tcPr>
          <w:p w:rsidR="00E95992" w:rsidRDefault="00E95992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</w:tbl>
    <w:p w:rsidR="00E95992" w:rsidRDefault="00E95992" w:rsidP="00E95992">
      <w:pPr>
        <w:ind w:firstLine="420"/>
      </w:pPr>
    </w:p>
    <w:p w:rsidR="00F800D3" w:rsidRPr="00E95992" w:rsidRDefault="00F800D3" w:rsidP="00326067">
      <w:pPr>
        <w:ind w:firstLine="420"/>
      </w:pPr>
    </w:p>
    <w:p w:rsidR="00F800D3" w:rsidRPr="003A07CA" w:rsidRDefault="00F800D3" w:rsidP="00326067">
      <w:pPr>
        <w:ind w:firstLine="420"/>
      </w:pPr>
    </w:p>
    <w:p w:rsidR="0048042D" w:rsidRDefault="0048042D" w:rsidP="000229FC">
      <w:pPr>
        <w:pStyle w:val="3"/>
      </w:pPr>
      <w:bookmarkStart w:id="127" w:name="_Toc509062485"/>
      <w:r>
        <w:rPr>
          <w:rFonts w:hint="eastAsia"/>
        </w:rPr>
        <w:t>OEM</w:t>
      </w:r>
      <w:bookmarkEnd w:id="127"/>
    </w:p>
    <w:p w:rsidR="00DE467A" w:rsidRPr="00DE467A" w:rsidRDefault="00DE467A" w:rsidP="00DE467A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E95992">
            <w:pPr>
              <w:pStyle w:val="22"/>
            </w:pPr>
            <w:r>
              <w:rPr>
                <w:rFonts w:hint="eastAsia"/>
              </w:rPr>
              <w:t>BU</w:t>
            </w:r>
            <w:r w:rsidRPr="00BE3AFF"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2001</w:t>
            </w:r>
          </w:p>
        </w:tc>
        <w:tc>
          <w:tcPr>
            <w:tcW w:w="1701" w:type="dxa"/>
            <w:vAlign w:val="center"/>
          </w:tcPr>
          <w:p w:rsidR="00E95992" w:rsidRDefault="00E95992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控制</w:t>
            </w:r>
          </w:p>
        </w:tc>
        <w:tc>
          <w:tcPr>
            <w:tcW w:w="5528" w:type="dxa"/>
            <w:vAlign w:val="center"/>
          </w:tcPr>
          <w:p w:rsidR="00E95992" w:rsidRDefault="00DE467A" w:rsidP="00141DFA">
            <w:pPr>
              <w:pStyle w:val="af5"/>
            </w:pPr>
            <w:r>
              <w:rPr>
                <w:rFonts w:hint="eastAsia"/>
              </w:rPr>
              <w:t>可以通过授权控制在页面上是否显示</w:t>
            </w:r>
            <w:r>
              <w:rPr>
                <w:rFonts w:hint="eastAsia"/>
              </w:rPr>
              <w:t>YC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LOGO</w:t>
            </w:r>
          </w:p>
          <w:p w:rsidR="00DE467A" w:rsidRDefault="00DE467A" w:rsidP="00141DFA">
            <w:pPr>
              <w:pStyle w:val="af5"/>
            </w:pPr>
            <w:r>
              <w:rPr>
                <w:rFonts w:hint="eastAsia"/>
              </w:rPr>
              <w:t>可以通过授权控制是否显示指定的</w:t>
            </w:r>
            <w:r>
              <w:rPr>
                <w:rFonts w:hint="eastAsia"/>
              </w:rPr>
              <w:t>LOGO</w:t>
            </w:r>
          </w:p>
          <w:p w:rsidR="00DE467A" w:rsidRDefault="00DE467A" w:rsidP="00141DFA">
            <w:pPr>
              <w:pStyle w:val="af5"/>
            </w:pPr>
            <w:r>
              <w:rPr>
                <w:rFonts w:hint="eastAsia"/>
              </w:rPr>
              <w:t>客户相关管理页面可以显示客户的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，可以同时显示平台管理者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YC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，可以显示其中的某</w:t>
            </w:r>
            <w:r>
              <w:rPr>
                <w:rFonts w:hint="eastAsia"/>
              </w:rPr>
              <w:t>1-3</w:t>
            </w:r>
            <w:r>
              <w:rPr>
                <w:rFonts w:hint="eastAsia"/>
              </w:rPr>
              <w:t>个</w:t>
            </w:r>
          </w:p>
          <w:p w:rsidR="002C7DA9" w:rsidRPr="003F71AA" w:rsidRDefault="002C7DA9" w:rsidP="00141DFA">
            <w:pPr>
              <w:pStyle w:val="af5"/>
            </w:pPr>
            <w:r>
              <w:rPr>
                <w:rFonts w:hint="eastAsia"/>
              </w:rPr>
              <w:t xml:space="preserve">Qloud </w:t>
            </w:r>
            <w:r>
              <w:t>I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标识不允许被隐藏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Pr="003F71AA" w:rsidRDefault="00E95992" w:rsidP="00E95992">
            <w:pPr>
              <w:pStyle w:val="22"/>
            </w:pPr>
            <w:r>
              <w:rPr>
                <w:rFonts w:hint="eastAsia"/>
              </w:rPr>
              <w:t>BU</w:t>
            </w:r>
            <w:r w:rsidRPr="00BE3AFF"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2002</w:t>
            </w:r>
          </w:p>
        </w:tc>
        <w:tc>
          <w:tcPr>
            <w:tcW w:w="1701" w:type="dxa"/>
            <w:vAlign w:val="center"/>
          </w:tcPr>
          <w:p w:rsidR="00E95992" w:rsidRDefault="002C7DA9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平台标题栏名称显示控制</w:t>
            </w:r>
          </w:p>
        </w:tc>
        <w:tc>
          <w:tcPr>
            <w:tcW w:w="5528" w:type="dxa"/>
            <w:vAlign w:val="center"/>
          </w:tcPr>
          <w:p w:rsidR="00E95992" w:rsidRPr="00E95992" w:rsidRDefault="002C7DA9" w:rsidP="00141DFA">
            <w:pPr>
              <w:pStyle w:val="af5"/>
            </w:pPr>
            <w:r>
              <w:rPr>
                <w:rFonts w:hint="eastAsia"/>
              </w:rPr>
              <w:t>可以控制标题栏的名称显示，可以显示平台管理者的名称、客户名称等</w:t>
            </w: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  <w:tr w:rsidR="00E95992" w:rsidRPr="00F93BD8" w:rsidTr="00141DFA">
        <w:tc>
          <w:tcPr>
            <w:tcW w:w="1135" w:type="dxa"/>
            <w:vAlign w:val="center"/>
          </w:tcPr>
          <w:p w:rsidR="00E95992" w:rsidRDefault="00E95992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E95992" w:rsidRDefault="00E95992" w:rsidP="00141DFA">
            <w:pPr>
              <w:pStyle w:val="22"/>
            </w:pPr>
          </w:p>
        </w:tc>
        <w:tc>
          <w:tcPr>
            <w:tcW w:w="5528" w:type="dxa"/>
            <w:vAlign w:val="center"/>
          </w:tcPr>
          <w:p w:rsidR="00E95992" w:rsidRDefault="00E95992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E95992" w:rsidRPr="003F71AA" w:rsidRDefault="00E95992" w:rsidP="00141DFA">
            <w:pPr>
              <w:pStyle w:val="22"/>
            </w:pPr>
          </w:p>
        </w:tc>
      </w:tr>
    </w:tbl>
    <w:p w:rsidR="00E95992" w:rsidRPr="00E95992" w:rsidRDefault="00E95992" w:rsidP="00326067">
      <w:pPr>
        <w:ind w:firstLine="420"/>
      </w:pPr>
    </w:p>
    <w:p w:rsidR="00F800D3" w:rsidRPr="00F800D3" w:rsidRDefault="00F800D3" w:rsidP="00326067">
      <w:pPr>
        <w:ind w:firstLine="420"/>
      </w:pPr>
    </w:p>
    <w:p w:rsidR="00A53D5E" w:rsidRDefault="00A53D5E" w:rsidP="000229FC">
      <w:pPr>
        <w:pStyle w:val="3"/>
      </w:pPr>
      <w:bookmarkStart w:id="128" w:name="_Toc509062486"/>
      <w:r>
        <w:rPr>
          <w:rFonts w:hint="eastAsia"/>
        </w:rPr>
        <w:t>软件打包的方式</w:t>
      </w:r>
      <w:bookmarkEnd w:id="128"/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2C7DA9" w:rsidRPr="00F93BD8" w:rsidTr="00141DFA">
        <w:tc>
          <w:tcPr>
            <w:tcW w:w="1135" w:type="dxa"/>
            <w:vAlign w:val="center"/>
          </w:tcPr>
          <w:p w:rsidR="002C7DA9" w:rsidRPr="003F71AA" w:rsidRDefault="002C7DA9" w:rsidP="00141DFA">
            <w:pPr>
              <w:pStyle w:val="12"/>
            </w:pPr>
            <w:r w:rsidRPr="003F71AA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2C7DA9" w:rsidRPr="003F71AA" w:rsidRDefault="002C7DA9" w:rsidP="00141DFA">
            <w:pPr>
              <w:pStyle w:val="12"/>
            </w:pPr>
            <w:r w:rsidRPr="003F71AA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2C7DA9" w:rsidRPr="003F71AA" w:rsidRDefault="002C7DA9" w:rsidP="00141DFA">
            <w:pPr>
              <w:pStyle w:val="12"/>
            </w:pPr>
            <w:r w:rsidRPr="003F71AA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2C7DA9" w:rsidRPr="003F71AA" w:rsidRDefault="002C7DA9" w:rsidP="00141DFA">
            <w:pPr>
              <w:pStyle w:val="12"/>
            </w:pPr>
            <w:r w:rsidRPr="003F71AA">
              <w:rPr>
                <w:rFonts w:hint="eastAsia"/>
              </w:rPr>
              <w:t>优先级</w:t>
            </w:r>
          </w:p>
        </w:tc>
      </w:tr>
      <w:tr w:rsidR="002C7DA9" w:rsidRPr="00F93BD8" w:rsidTr="00141DFA">
        <w:tc>
          <w:tcPr>
            <w:tcW w:w="1135" w:type="dxa"/>
            <w:vAlign w:val="center"/>
          </w:tcPr>
          <w:p w:rsidR="002C7DA9" w:rsidRPr="003F71AA" w:rsidRDefault="002C7DA9" w:rsidP="002C7DA9">
            <w:pPr>
              <w:pStyle w:val="22"/>
            </w:pPr>
            <w:r>
              <w:rPr>
                <w:rFonts w:hint="eastAsia"/>
              </w:rPr>
              <w:t>BU</w:t>
            </w:r>
            <w:r w:rsidRPr="00BE3AFF"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3001</w:t>
            </w:r>
          </w:p>
        </w:tc>
        <w:tc>
          <w:tcPr>
            <w:tcW w:w="1701" w:type="dxa"/>
            <w:vAlign w:val="center"/>
          </w:tcPr>
          <w:p w:rsidR="002C7DA9" w:rsidRDefault="002C7DA9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按部署要求，分多个安装包</w:t>
            </w:r>
          </w:p>
        </w:tc>
        <w:tc>
          <w:tcPr>
            <w:tcW w:w="5528" w:type="dxa"/>
            <w:vAlign w:val="center"/>
          </w:tcPr>
          <w:p w:rsidR="002C7DA9" w:rsidRPr="003F71AA" w:rsidRDefault="002C7DA9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2C7DA9" w:rsidRPr="003F71AA" w:rsidRDefault="002C7DA9" w:rsidP="00141DFA">
            <w:pPr>
              <w:pStyle w:val="22"/>
            </w:pPr>
          </w:p>
        </w:tc>
      </w:tr>
      <w:tr w:rsidR="002C7DA9" w:rsidRPr="00F93BD8" w:rsidTr="00141DFA">
        <w:tc>
          <w:tcPr>
            <w:tcW w:w="1135" w:type="dxa"/>
            <w:vAlign w:val="center"/>
          </w:tcPr>
          <w:p w:rsidR="002C7DA9" w:rsidRPr="003F71AA" w:rsidRDefault="002C7DA9" w:rsidP="002C7DA9">
            <w:pPr>
              <w:pStyle w:val="22"/>
            </w:pPr>
            <w:r>
              <w:rPr>
                <w:rFonts w:hint="eastAsia"/>
              </w:rPr>
              <w:t>BU</w:t>
            </w:r>
            <w:r w:rsidRPr="00BE3AFF"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3002</w:t>
            </w:r>
          </w:p>
        </w:tc>
        <w:tc>
          <w:tcPr>
            <w:tcW w:w="1701" w:type="dxa"/>
            <w:vAlign w:val="center"/>
          </w:tcPr>
          <w:p w:rsidR="002C7DA9" w:rsidRDefault="002C7DA9" w:rsidP="00141DFA">
            <w:pPr>
              <w:pStyle w:val="22"/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服务器自动配置</w:t>
            </w:r>
          </w:p>
        </w:tc>
        <w:tc>
          <w:tcPr>
            <w:tcW w:w="5528" w:type="dxa"/>
            <w:vAlign w:val="center"/>
          </w:tcPr>
          <w:p w:rsidR="002C7DA9" w:rsidRPr="00E95992" w:rsidRDefault="002C7DA9" w:rsidP="00141DFA">
            <w:pPr>
              <w:pStyle w:val="af5"/>
            </w:pPr>
            <w:r>
              <w:rPr>
                <w:rFonts w:hint="eastAsia"/>
              </w:rPr>
              <w:t>安装</w:t>
            </w:r>
            <w:proofErr w:type="gramStart"/>
            <w:r>
              <w:rPr>
                <w:rFonts w:hint="eastAsia"/>
              </w:rPr>
              <w:t>包支持</w:t>
            </w:r>
            <w:proofErr w:type="gramEnd"/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服务器自动配置</w:t>
            </w:r>
          </w:p>
        </w:tc>
        <w:tc>
          <w:tcPr>
            <w:tcW w:w="851" w:type="dxa"/>
            <w:vAlign w:val="center"/>
          </w:tcPr>
          <w:p w:rsidR="002C7DA9" w:rsidRPr="003F71AA" w:rsidRDefault="002C7DA9" w:rsidP="00141DFA">
            <w:pPr>
              <w:pStyle w:val="22"/>
            </w:pPr>
          </w:p>
        </w:tc>
      </w:tr>
      <w:tr w:rsidR="002C7DA9" w:rsidRPr="00F93BD8" w:rsidTr="00141DFA">
        <w:tc>
          <w:tcPr>
            <w:tcW w:w="1135" w:type="dxa"/>
            <w:vAlign w:val="center"/>
          </w:tcPr>
          <w:p w:rsidR="002C7DA9" w:rsidRDefault="002C7DA9" w:rsidP="00141DFA">
            <w:pPr>
              <w:pStyle w:val="22"/>
            </w:pPr>
          </w:p>
        </w:tc>
        <w:tc>
          <w:tcPr>
            <w:tcW w:w="1701" w:type="dxa"/>
            <w:vAlign w:val="center"/>
          </w:tcPr>
          <w:p w:rsidR="002C7DA9" w:rsidRDefault="002C7DA9" w:rsidP="00141DFA">
            <w:pPr>
              <w:pStyle w:val="22"/>
            </w:pPr>
          </w:p>
        </w:tc>
        <w:tc>
          <w:tcPr>
            <w:tcW w:w="5528" w:type="dxa"/>
            <w:vAlign w:val="center"/>
          </w:tcPr>
          <w:p w:rsidR="002C7DA9" w:rsidRDefault="002C7DA9" w:rsidP="00141DFA">
            <w:pPr>
              <w:pStyle w:val="af5"/>
            </w:pPr>
          </w:p>
        </w:tc>
        <w:tc>
          <w:tcPr>
            <w:tcW w:w="851" w:type="dxa"/>
            <w:vAlign w:val="center"/>
          </w:tcPr>
          <w:p w:rsidR="002C7DA9" w:rsidRPr="003F71AA" w:rsidRDefault="002C7DA9" w:rsidP="00141DFA">
            <w:pPr>
              <w:pStyle w:val="22"/>
            </w:pPr>
          </w:p>
        </w:tc>
      </w:tr>
    </w:tbl>
    <w:p w:rsidR="002C7DA9" w:rsidRPr="00E95992" w:rsidRDefault="002C7DA9" w:rsidP="002C7DA9">
      <w:pPr>
        <w:ind w:firstLine="420"/>
      </w:pPr>
    </w:p>
    <w:p w:rsidR="00B45F2A" w:rsidRPr="002C7DA9" w:rsidRDefault="00B45F2A" w:rsidP="00326067">
      <w:pPr>
        <w:ind w:firstLine="420"/>
      </w:pPr>
    </w:p>
    <w:p w:rsidR="002E3AAE" w:rsidRDefault="002E3AAE" w:rsidP="002E3AAE">
      <w:pPr>
        <w:pStyle w:val="2"/>
      </w:pPr>
      <w:bookmarkStart w:id="129" w:name="_Toc509062487"/>
      <w:r>
        <w:rPr>
          <w:rFonts w:hint="eastAsia"/>
        </w:rPr>
        <w:t>文档需求</w:t>
      </w:r>
      <w:r w:rsidR="003F2780">
        <w:rPr>
          <w:rFonts w:hint="eastAsia"/>
        </w:rPr>
        <w:t>（</w:t>
      </w:r>
      <w:r w:rsidR="003F2780">
        <w:rPr>
          <w:rFonts w:hint="eastAsia"/>
        </w:rPr>
        <w:t>DO</w:t>
      </w:r>
      <w:r w:rsidR="003F2780">
        <w:rPr>
          <w:rFonts w:hint="eastAsia"/>
        </w:rPr>
        <w:t>）</w:t>
      </w:r>
      <w:bookmarkEnd w:id="129"/>
    </w:p>
    <w:p w:rsidR="00F800D3" w:rsidRDefault="00F800D3" w:rsidP="00326067">
      <w:pPr>
        <w:ind w:firstLine="420"/>
      </w:pPr>
    </w:p>
    <w:tbl>
      <w:tblPr>
        <w:tblStyle w:val="ab"/>
        <w:tblW w:w="9215" w:type="dxa"/>
        <w:tblInd w:w="-318" w:type="dxa"/>
        <w:tblLook w:val="04A0" w:firstRow="1" w:lastRow="0" w:firstColumn="1" w:lastColumn="0" w:noHBand="0" w:noVBand="1"/>
      </w:tblPr>
      <w:tblGrid>
        <w:gridCol w:w="1135"/>
        <w:gridCol w:w="1701"/>
        <w:gridCol w:w="5528"/>
        <w:gridCol w:w="851"/>
      </w:tblGrid>
      <w:tr w:rsidR="00FE0D13" w:rsidRPr="00F93BD8" w:rsidTr="00821BB5">
        <w:tc>
          <w:tcPr>
            <w:tcW w:w="1135" w:type="dxa"/>
            <w:vAlign w:val="center"/>
          </w:tcPr>
          <w:p w:rsidR="00FE0D13" w:rsidRPr="00FE0D13" w:rsidRDefault="00FE0D13" w:rsidP="00FE0D13">
            <w:pPr>
              <w:pStyle w:val="12"/>
            </w:pPr>
            <w:r w:rsidRPr="00FE0D13">
              <w:rPr>
                <w:rFonts w:hint="eastAsia"/>
              </w:rPr>
              <w:t>需求标识</w:t>
            </w:r>
          </w:p>
        </w:tc>
        <w:tc>
          <w:tcPr>
            <w:tcW w:w="1701" w:type="dxa"/>
            <w:vAlign w:val="center"/>
          </w:tcPr>
          <w:p w:rsidR="00FE0D13" w:rsidRPr="00FE0D13" w:rsidRDefault="00FE0D13" w:rsidP="00FE0D13">
            <w:pPr>
              <w:pStyle w:val="12"/>
            </w:pPr>
            <w:r w:rsidRPr="00FE0D13">
              <w:rPr>
                <w:rFonts w:hint="eastAsia"/>
              </w:rPr>
              <w:t>需求名称</w:t>
            </w:r>
          </w:p>
        </w:tc>
        <w:tc>
          <w:tcPr>
            <w:tcW w:w="5528" w:type="dxa"/>
          </w:tcPr>
          <w:p w:rsidR="00FE0D13" w:rsidRPr="00FE0D13" w:rsidRDefault="00FE0D13" w:rsidP="00FE0D13">
            <w:pPr>
              <w:pStyle w:val="12"/>
            </w:pPr>
            <w:r w:rsidRPr="00FE0D13">
              <w:rPr>
                <w:rFonts w:hint="eastAsia"/>
              </w:rPr>
              <w:t>需求定义</w:t>
            </w:r>
          </w:p>
        </w:tc>
        <w:tc>
          <w:tcPr>
            <w:tcW w:w="851" w:type="dxa"/>
            <w:vAlign w:val="center"/>
          </w:tcPr>
          <w:p w:rsidR="00FE0D13" w:rsidRPr="00FE0D13" w:rsidRDefault="00FE0D13" w:rsidP="00FE0D13">
            <w:pPr>
              <w:pStyle w:val="12"/>
            </w:pPr>
            <w:r w:rsidRPr="00FE0D13">
              <w:rPr>
                <w:rFonts w:hint="eastAsia"/>
              </w:rPr>
              <w:t>优先级</w:t>
            </w:r>
          </w:p>
        </w:tc>
      </w:tr>
      <w:tr w:rsidR="00FE0D13" w:rsidRPr="00F93BD8" w:rsidTr="00821BB5">
        <w:tc>
          <w:tcPr>
            <w:tcW w:w="1135" w:type="dxa"/>
            <w:vAlign w:val="center"/>
          </w:tcPr>
          <w:p w:rsidR="00FE0D13" w:rsidRPr="00FE0D13" w:rsidRDefault="00FE0D13" w:rsidP="00FE0D13">
            <w:pPr>
              <w:pStyle w:val="22"/>
            </w:pPr>
            <w:r w:rsidRPr="00FE0D13">
              <w:rPr>
                <w:rFonts w:hint="eastAsia"/>
              </w:rPr>
              <w:t>BU 03001</w:t>
            </w:r>
          </w:p>
        </w:tc>
        <w:tc>
          <w:tcPr>
            <w:tcW w:w="1701" w:type="dxa"/>
            <w:vAlign w:val="center"/>
          </w:tcPr>
          <w:p w:rsidR="00FE0D13" w:rsidRPr="00FE0D13" w:rsidRDefault="00FE0D13" w:rsidP="00FE0D13">
            <w:pPr>
              <w:pStyle w:val="22"/>
            </w:pPr>
            <w:r w:rsidRPr="00FE0D13">
              <w:rPr>
                <w:rFonts w:hint="eastAsia"/>
              </w:rPr>
              <w:t>按部署要求，分多个安装包</w:t>
            </w:r>
          </w:p>
        </w:tc>
        <w:tc>
          <w:tcPr>
            <w:tcW w:w="5528" w:type="dxa"/>
            <w:vAlign w:val="center"/>
          </w:tcPr>
          <w:p w:rsidR="00FE0D13" w:rsidRPr="00FE0D13" w:rsidRDefault="00FE0D13" w:rsidP="00FE0D13">
            <w:pPr>
              <w:pStyle w:val="af5"/>
            </w:pPr>
          </w:p>
        </w:tc>
        <w:tc>
          <w:tcPr>
            <w:tcW w:w="851" w:type="dxa"/>
            <w:vAlign w:val="center"/>
          </w:tcPr>
          <w:p w:rsidR="00FE0D13" w:rsidRPr="003F71AA" w:rsidRDefault="00FE0D13" w:rsidP="00FE0D13">
            <w:pPr>
              <w:pStyle w:val="12"/>
            </w:pPr>
          </w:p>
        </w:tc>
      </w:tr>
      <w:tr w:rsidR="00FE0D13" w:rsidRPr="00F93BD8" w:rsidTr="00821BB5">
        <w:tc>
          <w:tcPr>
            <w:tcW w:w="1135" w:type="dxa"/>
            <w:vAlign w:val="center"/>
          </w:tcPr>
          <w:p w:rsidR="00FE0D13" w:rsidRPr="00FE0D13" w:rsidRDefault="00FE0D13" w:rsidP="00FE0D13">
            <w:pPr>
              <w:pStyle w:val="22"/>
            </w:pPr>
            <w:r w:rsidRPr="00FE0D13">
              <w:rPr>
                <w:rFonts w:hint="eastAsia"/>
              </w:rPr>
              <w:t>BU 03002</w:t>
            </w:r>
          </w:p>
        </w:tc>
        <w:tc>
          <w:tcPr>
            <w:tcW w:w="1701" w:type="dxa"/>
            <w:vAlign w:val="center"/>
          </w:tcPr>
          <w:p w:rsidR="00FE0D13" w:rsidRPr="00FE0D13" w:rsidRDefault="00FE0D13" w:rsidP="00FE0D13">
            <w:pPr>
              <w:pStyle w:val="22"/>
            </w:pPr>
            <w:r w:rsidRPr="00FE0D13">
              <w:rPr>
                <w:rFonts w:hint="eastAsia"/>
              </w:rPr>
              <w:t>支持</w:t>
            </w:r>
            <w:r w:rsidRPr="00FE0D13">
              <w:rPr>
                <w:rFonts w:hint="eastAsia"/>
              </w:rPr>
              <w:t>WEB</w:t>
            </w:r>
            <w:r w:rsidRPr="00FE0D13">
              <w:rPr>
                <w:rFonts w:hint="eastAsia"/>
              </w:rPr>
              <w:t>服务器自动配置</w:t>
            </w:r>
          </w:p>
        </w:tc>
        <w:tc>
          <w:tcPr>
            <w:tcW w:w="5528" w:type="dxa"/>
            <w:vAlign w:val="center"/>
          </w:tcPr>
          <w:p w:rsidR="00FE0D13" w:rsidRPr="00FE0D13" w:rsidRDefault="00FE0D13" w:rsidP="00FE0D13">
            <w:pPr>
              <w:pStyle w:val="af5"/>
            </w:pPr>
            <w:r w:rsidRPr="00FE0D13">
              <w:rPr>
                <w:rFonts w:hint="eastAsia"/>
              </w:rPr>
              <w:t>安装</w:t>
            </w:r>
            <w:proofErr w:type="gramStart"/>
            <w:r w:rsidRPr="00FE0D13">
              <w:rPr>
                <w:rFonts w:hint="eastAsia"/>
              </w:rPr>
              <w:t>包支持</w:t>
            </w:r>
            <w:proofErr w:type="gramEnd"/>
            <w:r w:rsidRPr="00FE0D13">
              <w:rPr>
                <w:rFonts w:hint="eastAsia"/>
              </w:rPr>
              <w:t>WEB</w:t>
            </w:r>
            <w:r w:rsidRPr="00FE0D13">
              <w:rPr>
                <w:rFonts w:hint="eastAsia"/>
              </w:rPr>
              <w:t>服务器自动配置</w:t>
            </w:r>
          </w:p>
        </w:tc>
        <w:tc>
          <w:tcPr>
            <w:tcW w:w="851" w:type="dxa"/>
            <w:vAlign w:val="center"/>
          </w:tcPr>
          <w:p w:rsidR="00FE0D13" w:rsidRPr="003F71AA" w:rsidRDefault="00FE0D13" w:rsidP="00FE0D13">
            <w:pPr>
              <w:pStyle w:val="12"/>
            </w:pPr>
          </w:p>
        </w:tc>
      </w:tr>
      <w:tr w:rsidR="00FE0D13" w:rsidRPr="00F93BD8" w:rsidTr="00821BB5">
        <w:tc>
          <w:tcPr>
            <w:tcW w:w="1135" w:type="dxa"/>
            <w:vAlign w:val="center"/>
          </w:tcPr>
          <w:p w:rsidR="00FE0D13" w:rsidRDefault="00FE0D13" w:rsidP="00FE0D13">
            <w:pPr>
              <w:pStyle w:val="22"/>
              <w:ind w:firstLine="420"/>
            </w:pPr>
          </w:p>
        </w:tc>
        <w:tc>
          <w:tcPr>
            <w:tcW w:w="1701" w:type="dxa"/>
            <w:vAlign w:val="center"/>
          </w:tcPr>
          <w:p w:rsidR="00FE0D13" w:rsidRDefault="00FE0D13" w:rsidP="00FE0D13">
            <w:pPr>
              <w:pStyle w:val="22"/>
              <w:ind w:firstLine="420"/>
            </w:pPr>
          </w:p>
        </w:tc>
        <w:tc>
          <w:tcPr>
            <w:tcW w:w="5528" w:type="dxa"/>
            <w:vAlign w:val="center"/>
          </w:tcPr>
          <w:p w:rsidR="00FE0D13" w:rsidRDefault="00FE0D13" w:rsidP="00FE0D13">
            <w:pPr>
              <w:pStyle w:val="af5"/>
              <w:ind w:firstLine="420"/>
            </w:pPr>
          </w:p>
        </w:tc>
        <w:tc>
          <w:tcPr>
            <w:tcW w:w="851" w:type="dxa"/>
            <w:vAlign w:val="center"/>
          </w:tcPr>
          <w:p w:rsidR="00FE0D13" w:rsidRPr="003F71AA" w:rsidRDefault="00FE0D13" w:rsidP="00FE0D13">
            <w:pPr>
              <w:pStyle w:val="22"/>
              <w:ind w:firstLine="420"/>
            </w:pPr>
          </w:p>
        </w:tc>
      </w:tr>
    </w:tbl>
    <w:p w:rsidR="00F800D3" w:rsidRPr="00FE0D13" w:rsidRDefault="00F800D3" w:rsidP="00326067">
      <w:pPr>
        <w:ind w:firstLine="420"/>
      </w:pPr>
    </w:p>
    <w:p w:rsidR="00FE0D13" w:rsidRDefault="00FE0D13" w:rsidP="00326067">
      <w:pPr>
        <w:ind w:firstLine="420"/>
      </w:pPr>
    </w:p>
    <w:sectPr w:rsidR="00FE0D13" w:rsidSect="009625B7">
      <w:headerReference w:type="default" r:id="rId147"/>
      <w:footerReference w:type="default" r:id="rId1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41D2" w:rsidRDefault="00A441D2" w:rsidP="00326067">
      <w:pPr>
        <w:ind w:firstLine="420"/>
      </w:pPr>
      <w:r>
        <w:separator/>
      </w:r>
    </w:p>
  </w:endnote>
  <w:endnote w:type="continuationSeparator" w:id="0">
    <w:p w:rsidR="00A441D2" w:rsidRDefault="00A441D2" w:rsidP="0032606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Default="00C03C99" w:rsidP="00326067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Default="00C03C99" w:rsidP="00326067">
    <w:pPr>
      <w:pStyle w:val="a7"/>
      <w:ind w:firstLine="360"/>
    </w:pPr>
    <w:r>
      <w:tab/>
    </w: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Default="00C03C99" w:rsidP="00326067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Default="00C03C99" w:rsidP="00ED0C36">
    <w:pPr>
      <w:pStyle w:val="a7"/>
      <w:ind w:firstLine="361"/>
      <w:jc w:val="center"/>
    </w:pP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7C7253" w:rsidRPr="007C7253">
      <w:rPr>
        <w:b/>
        <w:noProof/>
        <w:lang w:val="zh-CN"/>
      </w:rPr>
      <w:t>119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7C7253" w:rsidRPr="007C7253">
      <w:rPr>
        <w:b/>
        <w:noProof/>
        <w:lang w:val="zh-CN"/>
      </w:rPr>
      <w:t>125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41D2" w:rsidRDefault="00A441D2" w:rsidP="00326067">
      <w:pPr>
        <w:ind w:firstLine="420"/>
      </w:pPr>
      <w:r>
        <w:separator/>
      </w:r>
    </w:p>
  </w:footnote>
  <w:footnote w:type="continuationSeparator" w:id="0">
    <w:p w:rsidR="00A441D2" w:rsidRDefault="00A441D2" w:rsidP="0032606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Default="00C03C99" w:rsidP="00326067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Pr="00ED0C36" w:rsidRDefault="00C03C99" w:rsidP="00ED0C36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Default="00C03C99" w:rsidP="00326067">
    <w:pPr>
      <w:pStyle w:val="a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Pr="00ED0C36" w:rsidRDefault="00C03C99" w:rsidP="00ED0C36">
    <w:pPr>
      <w:pStyle w:val="a5"/>
      <w:ind w:firstLine="361"/>
      <w:jc w:val="distribute"/>
      <w:rPr>
        <w:rFonts w:ascii="Verdana" w:hAnsi="Verdana"/>
        <w:b/>
        <w:color w:val="FF0000"/>
      </w:rPr>
    </w:pPr>
    <w:r w:rsidRPr="00FB25D4">
      <w:rPr>
        <w:rFonts w:ascii="Arial Black" w:hAnsi="Arial Black"/>
        <w:b/>
        <w:i/>
        <w:color w:val="FF0000"/>
      </w:rPr>
      <w:t>Y&amp;C</w:t>
    </w:r>
    <w:r>
      <w:rPr>
        <w:rFonts w:ascii="Verdana" w:hAnsi="Verdana" w:hint="eastAsia"/>
        <w:b/>
        <w:i/>
        <w:color w:val="FF0000"/>
      </w:rPr>
      <w:t xml:space="preserve"> </w:t>
    </w:r>
    <w:r>
      <w:rPr>
        <w:rFonts w:ascii="Verdana" w:hAnsi="Verdana" w:hint="eastAsia"/>
        <w:b/>
        <w:color w:val="FF0000"/>
      </w:rPr>
      <w:t xml:space="preserve">                            </w:t>
    </w:r>
    <w:proofErr w:type="gramStart"/>
    <w:r w:rsidRPr="00991D0B">
      <w:rPr>
        <w:rFonts w:ascii="Verdana" w:hAnsi="Verdana" w:hint="eastAsia"/>
        <w:b/>
      </w:rPr>
      <w:t>深圳市宇川智能系统</w:t>
    </w:r>
    <w:proofErr w:type="gramEnd"/>
    <w:r w:rsidRPr="00991D0B">
      <w:rPr>
        <w:rFonts w:ascii="Verdana" w:hAnsi="Verdana" w:hint="eastAsia"/>
        <w:b/>
      </w:rPr>
      <w:t>有限公司</w:t>
    </w:r>
    <w:r>
      <w:rPr>
        <w:rFonts w:ascii="Verdana" w:hAnsi="Verdana" w:hint="eastAsia"/>
        <w:b/>
      </w:rPr>
      <w:t xml:space="preserve">   </w:t>
    </w:r>
    <w:r>
      <w:rPr>
        <w:rFonts w:ascii="Verdana" w:hAnsi="Verdana" w:hint="eastAsia"/>
        <w:b/>
      </w:rPr>
      <w:t>内部开发文档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99" w:rsidRPr="00ED0C36" w:rsidRDefault="00C03C99" w:rsidP="00ED0C36">
    <w:pPr>
      <w:pStyle w:val="a5"/>
      <w:ind w:firstLine="361"/>
      <w:jc w:val="distribute"/>
      <w:rPr>
        <w:rFonts w:ascii="Verdana" w:hAnsi="Verdana"/>
        <w:b/>
        <w:color w:val="FF0000"/>
      </w:rPr>
    </w:pPr>
    <w:r w:rsidRPr="00991D0B">
      <w:rPr>
        <w:rFonts w:ascii="Verdana" w:hAnsi="Verdana"/>
        <w:b/>
        <w:i/>
        <w:color w:val="FF0000"/>
      </w:rPr>
      <w:t>Y&amp;C</w:t>
    </w:r>
    <w:r>
      <w:rPr>
        <w:rFonts w:ascii="Verdana" w:hAnsi="Verdana" w:hint="eastAsia"/>
        <w:b/>
        <w:i/>
        <w:color w:val="FF0000"/>
      </w:rPr>
      <w:t xml:space="preserve"> </w:t>
    </w:r>
    <w:r>
      <w:rPr>
        <w:rFonts w:ascii="Verdana" w:hAnsi="Verdana" w:hint="eastAsia"/>
        <w:b/>
        <w:color w:val="FF0000"/>
      </w:rPr>
      <w:t xml:space="preserve">                            </w:t>
    </w:r>
    <w:proofErr w:type="gramStart"/>
    <w:r w:rsidRPr="00991D0B">
      <w:rPr>
        <w:rFonts w:ascii="Verdana" w:hAnsi="Verdana" w:hint="eastAsia"/>
        <w:b/>
      </w:rPr>
      <w:t>深圳市宇川智能系统</w:t>
    </w:r>
    <w:proofErr w:type="gramEnd"/>
    <w:r w:rsidRPr="00991D0B">
      <w:rPr>
        <w:rFonts w:ascii="Verdana" w:hAnsi="Verdana" w:hint="eastAsia"/>
        <w:b/>
      </w:rPr>
      <w:t>有限公司</w:t>
    </w:r>
    <w:r>
      <w:rPr>
        <w:rFonts w:ascii="Verdana" w:hAnsi="Verdana" w:hint="eastAsia"/>
        <w:b/>
      </w:rPr>
      <w:t xml:space="preserve">   </w:t>
    </w:r>
    <w:r>
      <w:rPr>
        <w:rFonts w:ascii="Verdana" w:hAnsi="Verdana" w:hint="eastAsia"/>
        <w:b/>
      </w:rPr>
      <w:t>内部开发文档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000000A"/>
    <w:multiLevelType w:val="multilevel"/>
    <w:tmpl w:val="0000000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0F"/>
    <w:multiLevelType w:val="multilevel"/>
    <w:tmpl w:val="0000000F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6"/>
    <w:multiLevelType w:val="multilevel"/>
    <w:tmpl w:val="000000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0000021"/>
    <w:multiLevelType w:val="multilevel"/>
    <w:tmpl w:val="00000021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0000025"/>
    <w:multiLevelType w:val="multilevel"/>
    <w:tmpl w:val="00000025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0000027"/>
    <w:multiLevelType w:val="multilevel"/>
    <w:tmpl w:val="00000027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3"/>
      <w:numFmt w:val="decimal"/>
      <w:lvlText w:val="%2、"/>
      <w:lvlJc w:val="left"/>
      <w:pPr>
        <w:ind w:left="1140" w:hanging="720"/>
      </w:pPr>
      <w:rPr>
        <w:rFonts w:hint="default"/>
      </w:rPr>
    </w:lvl>
    <w:lvl w:ilvl="2">
      <w:start w:val="7"/>
      <w:numFmt w:val="decimal"/>
      <w:lvlText w:val="%3）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01972D90"/>
    <w:multiLevelType w:val="hybridMultilevel"/>
    <w:tmpl w:val="68E24132"/>
    <w:lvl w:ilvl="0" w:tplc="1458DAAE">
      <w:start w:val="1"/>
      <w:numFmt w:val="bullet"/>
      <w:lvlText w:val="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0" w15:restartNumberingAfterBreak="0">
    <w:nsid w:val="0C1403B8"/>
    <w:multiLevelType w:val="hybridMultilevel"/>
    <w:tmpl w:val="9F68EB22"/>
    <w:lvl w:ilvl="0" w:tplc="544E85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558064F"/>
    <w:multiLevelType w:val="hybridMultilevel"/>
    <w:tmpl w:val="F8A2F51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C0E6FAD"/>
    <w:multiLevelType w:val="hybridMultilevel"/>
    <w:tmpl w:val="30824E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76D28EA"/>
    <w:multiLevelType w:val="hybridMultilevel"/>
    <w:tmpl w:val="025CE81C"/>
    <w:lvl w:ilvl="0" w:tplc="08DAD9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41F507C"/>
    <w:multiLevelType w:val="hybridMultilevel"/>
    <w:tmpl w:val="B55C3C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5220ADF"/>
    <w:multiLevelType w:val="hybridMultilevel"/>
    <w:tmpl w:val="DD0A58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C5D004F"/>
    <w:multiLevelType w:val="hybridMultilevel"/>
    <w:tmpl w:val="0DCCC5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887F0A"/>
    <w:multiLevelType w:val="hybridMultilevel"/>
    <w:tmpl w:val="60A64A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77C24AC"/>
    <w:multiLevelType w:val="hybridMultilevel"/>
    <w:tmpl w:val="BB0EAEC6"/>
    <w:lvl w:ilvl="0" w:tplc="5212D9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6C6DF5"/>
    <w:multiLevelType w:val="hybridMultilevel"/>
    <w:tmpl w:val="23FAAE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0825694"/>
    <w:multiLevelType w:val="hybridMultilevel"/>
    <w:tmpl w:val="59348E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13203B1"/>
    <w:multiLevelType w:val="multilevel"/>
    <w:tmpl w:val="DBACDFE2"/>
    <w:lvl w:ilvl="0">
      <w:start w:val="1"/>
      <w:numFmt w:val="chineseCountingThousand"/>
      <w:pStyle w:val="1"/>
      <w:suff w:val="nothing"/>
      <w:lvlText w:val="第%1章、"/>
      <w:lvlJc w:val="left"/>
      <w:pPr>
        <w:ind w:left="0" w:firstLine="0"/>
      </w:pPr>
      <w:rPr>
        <w:rFonts w:asciiTheme="majorHAnsi" w:eastAsia="宋体" w:hAnsiTheme="majorHAnsi" w:hint="default"/>
        <w:b/>
        <w:i w:val="0"/>
        <w:caps w:val="0"/>
        <w:strike w:val="0"/>
        <w:dstrike w:val="0"/>
        <w:snapToGrid w:val="0"/>
        <w:vanish w:val="0"/>
        <w:spacing w:val="0"/>
        <w:w w:val="100"/>
        <w:kern w:val="0"/>
        <w:position w:val="0"/>
        <w:sz w:val="30"/>
        <w:u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nothing"/>
      <w:lvlText w:val="%1.%2、"/>
      <w:lvlJc w:val="left"/>
      <w:pPr>
        <w:ind w:left="0" w:firstLine="0"/>
      </w:pPr>
      <w:rPr>
        <w:rFonts w:asciiTheme="majorHAnsi" w:eastAsia="宋体" w:hAnsiTheme="majorHAnsi" w:hint="default"/>
        <w:b w:val="0"/>
        <w:i w:val="0"/>
        <w:caps w:val="0"/>
        <w:strike w:val="0"/>
        <w:dstrike w:val="0"/>
        <w:snapToGrid w:val="0"/>
        <w:vanish w:val="0"/>
        <w:spacing w:val="0"/>
        <w:w w:val="100"/>
        <w:kern w:val="0"/>
        <w:position w:val="0"/>
        <w:sz w:val="28"/>
        <w:u w:val="none"/>
        <w:vertAlign w:val="baseline"/>
        <w:em w:val="none"/>
        <w14:cntxtAlts w14:val="0"/>
      </w:rPr>
    </w:lvl>
    <w:lvl w:ilvl="2">
      <w:start w:val="1"/>
      <w:numFmt w:val="decimal"/>
      <w:pStyle w:val="3"/>
      <w:isLgl/>
      <w:suff w:val="nothing"/>
      <w:lvlText w:val="%1.%2.%3 "/>
      <w:lvlJc w:val="left"/>
      <w:pPr>
        <w:ind w:left="0" w:firstLine="0"/>
      </w:pPr>
      <w:rPr>
        <w:rFonts w:asciiTheme="majorHAnsi" w:eastAsia="宋体" w:hAnsiTheme="majorHAnsi" w:hint="default"/>
        <w:b w:val="0"/>
        <w:i w:val="0"/>
        <w:caps w:val="0"/>
        <w:strike w:val="0"/>
        <w:dstrike w:val="0"/>
        <w:snapToGrid w:val="0"/>
        <w:vanish w:val="0"/>
        <w:spacing w:val="0"/>
        <w:w w:val="100"/>
        <w:kern w:val="0"/>
        <w:position w:val="0"/>
        <w:sz w:val="24"/>
        <w:u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nothing"/>
      <w:lvlText w:val="（%4） "/>
      <w:lvlJc w:val="left"/>
      <w:pPr>
        <w:ind w:left="0" w:firstLine="0"/>
      </w:pPr>
      <w:rPr>
        <w:rFonts w:asciiTheme="minorHAnsi" w:eastAsia="宋体" w:hAnsiTheme="minorHAnsi" w:hint="default"/>
        <w:b w:val="0"/>
        <w:i w:val="0"/>
        <w:caps w:val="0"/>
        <w:strike w:val="0"/>
        <w:dstrike w:val="0"/>
        <w:snapToGrid w:val="0"/>
        <w:vanish w:val="0"/>
        <w:spacing w:val="0"/>
        <w:w w:val="100"/>
        <w:kern w:val="0"/>
        <w:position w:val="0"/>
        <w:sz w:val="21"/>
        <w:u w:val="none"/>
        <w:vertAlign w:val="baseline"/>
        <w:em w:val="none"/>
        <w14:cntxtAlts w14:val="0"/>
      </w:rPr>
    </w:lvl>
    <w:lvl w:ilvl="4">
      <w:start w:val="1"/>
      <w:numFmt w:val="upperLetter"/>
      <w:pStyle w:val="5"/>
      <w:suff w:val="nothing"/>
      <w:lvlText w:val="  %5、"/>
      <w:lvlJc w:val="left"/>
      <w:pPr>
        <w:ind w:left="0" w:firstLine="0"/>
      </w:pPr>
      <w:rPr>
        <w:rFonts w:asciiTheme="majorHAnsi" w:eastAsia="宋体" w:hAnsiTheme="majorHAnsi" w:hint="default"/>
        <w:b w:val="0"/>
        <w:i w:val="0"/>
        <w:caps w:val="0"/>
        <w:strike w:val="0"/>
        <w:dstrike w:val="0"/>
        <w:snapToGrid w:val="0"/>
        <w:vanish w:val="0"/>
        <w:spacing w:val="0"/>
        <w:w w:val="100"/>
        <w:kern w:val="0"/>
        <w:position w:val="0"/>
        <w:sz w:val="21"/>
        <w:u w:val="none"/>
        <w:vertAlign w:val="baseline"/>
        <w:em w:val="none"/>
        <w14:cntxtAlts w14:val="0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1D03EAB"/>
    <w:multiLevelType w:val="hybridMultilevel"/>
    <w:tmpl w:val="A92EBAA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0D908C1"/>
    <w:multiLevelType w:val="hybridMultilevel"/>
    <w:tmpl w:val="E65254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20"/>
  </w:num>
  <w:num w:numId="5">
    <w:abstractNumId w:val="14"/>
  </w:num>
  <w:num w:numId="6">
    <w:abstractNumId w:val="17"/>
  </w:num>
  <w:num w:numId="7">
    <w:abstractNumId w:val="23"/>
  </w:num>
  <w:num w:numId="8">
    <w:abstractNumId w:val="15"/>
  </w:num>
  <w:num w:numId="9">
    <w:abstractNumId w:val="22"/>
  </w:num>
  <w:num w:numId="10">
    <w:abstractNumId w:val="19"/>
  </w:num>
  <w:num w:numId="11">
    <w:abstractNumId w:val="16"/>
  </w:num>
  <w:num w:numId="12">
    <w:abstractNumId w:val="11"/>
  </w:num>
  <w:num w:numId="13">
    <w:abstractNumId w:val="12"/>
  </w:num>
  <w:num w:numId="14">
    <w:abstractNumId w:val="4"/>
  </w:num>
  <w:num w:numId="15">
    <w:abstractNumId w:val="1"/>
  </w:num>
  <w:num w:numId="16">
    <w:abstractNumId w:val="6"/>
  </w:num>
  <w:num w:numId="17">
    <w:abstractNumId w:val="7"/>
  </w:num>
  <w:num w:numId="18">
    <w:abstractNumId w:val="8"/>
  </w:num>
  <w:num w:numId="19">
    <w:abstractNumId w:val="0"/>
  </w:num>
  <w:num w:numId="20">
    <w:abstractNumId w:val="2"/>
  </w:num>
  <w:num w:numId="21">
    <w:abstractNumId w:val="5"/>
  </w:num>
  <w:num w:numId="22">
    <w:abstractNumId w:val="3"/>
  </w:num>
  <w:num w:numId="23">
    <w:abstractNumId w:val="18"/>
  </w:num>
  <w:num w:numId="24">
    <w:abstractNumId w:val="1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EFA"/>
    <w:rsid w:val="00000FE4"/>
    <w:rsid w:val="0000117A"/>
    <w:rsid w:val="00002018"/>
    <w:rsid w:val="00003487"/>
    <w:rsid w:val="00003C01"/>
    <w:rsid w:val="00005027"/>
    <w:rsid w:val="00006C6C"/>
    <w:rsid w:val="0001229E"/>
    <w:rsid w:val="00012A18"/>
    <w:rsid w:val="00012ACB"/>
    <w:rsid w:val="00013EE6"/>
    <w:rsid w:val="00014401"/>
    <w:rsid w:val="000155BF"/>
    <w:rsid w:val="000229FC"/>
    <w:rsid w:val="00024AD3"/>
    <w:rsid w:val="0002774A"/>
    <w:rsid w:val="0002797C"/>
    <w:rsid w:val="00027FD7"/>
    <w:rsid w:val="000301DF"/>
    <w:rsid w:val="00030FB0"/>
    <w:rsid w:val="000312DA"/>
    <w:rsid w:val="00031571"/>
    <w:rsid w:val="00034C78"/>
    <w:rsid w:val="00035463"/>
    <w:rsid w:val="00035733"/>
    <w:rsid w:val="00040675"/>
    <w:rsid w:val="000406D1"/>
    <w:rsid w:val="0004199B"/>
    <w:rsid w:val="00042BFB"/>
    <w:rsid w:val="00043011"/>
    <w:rsid w:val="00043D5B"/>
    <w:rsid w:val="00050D5A"/>
    <w:rsid w:val="00051154"/>
    <w:rsid w:val="000513B4"/>
    <w:rsid w:val="00052E5E"/>
    <w:rsid w:val="0005407E"/>
    <w:rsid w:val="00054585"/>
    <w:rsid w:val="00056ECF"/>
    <w:rsid w:val="00057BF5"/>
    <w:rsid w:val="00061B2A"/>
    <w:rsid w:val="00062706"/>
    <w:rsid w:val="00062964"/>
    <w:rsid w:val="00063B86"/>
    <w:rsid w:val="00064F15"/>
    <w:rsid w:val="000658DA"/>
    <w:rsid w:val="00066594"/>
    <w:rsid w:val="000678E3"/>
    <w:rsid w:val="00070447"/>
    <w:rsid w:val="00070535"/>
    <w:rsid w:val="00070ABC"/>
    <w:rsid w:val="00071466"/>
    <w:rsid w:val="000745A1"/>
    <w:rsid w:val="0007500A"/>
    <w:rsid w:val="00076EC1"/>
    <w:rsid w:val="0008012F"/>
    <w:rsid w:val="00081A9E"/>
    <w:rsid w:val="000831BC"/>
    <w:rsid w:val="0009061B"/>
    <w:rsid w:val="000908DC"/>
    <w:rsid w:val="00091339"/>
    <w:rsid w:val="00092F32"/>
    <w:rsid w:val="00093B0E"/>
    <w:rsid w:val="000A000C"/>
    <w:rsid w:val="000A0B73"/>
    <w:rsid w:val="000A1F63"/>
    <w:rsid w:val="000A2287"/>
    <w:rsid w:val="000A4837"/>
    <w:rsid w:val="000A51F9"/>
    <w:rsid w:val="000A544A"/>
    <w:rsid w:val="000A624B"/>
    <w:rsid w:val="000A63F4"/>
    <w:rsid w:val="000A6EFA"/>
    <w:rsid w:val="000A76CF"/>
    <w:rsid w:val="000B0707"/>
    <w:rsid w:val="000B0947"/>
    <w:rsid w:val="000B1524"/>
    <w:rsid w:val="000B1953"/>
    <w:rsid w:val="000B250B"/>
    <w:rsid w:val="000C2F88"/>
    <w:rsid w:val="000C30E5"/>
    <w:rsid w:val="000C5753"/>
    <w:rsid w:val="000C61EC"/>
    <w:rsid w:val="000C6610"/>
    <w:rsid w:val="000D28B9"/>
    <w:rsid w:val="000D7322"/>
    <w:rsid w:val="000E320A"/>
    <w:rsid w:val="000E4113"/>
    <w:rsid w:val="000E76F5"/>
    <w:rsid w:val="000F0AF6"/>
    <w:rsid w:val="000F27FF"/>
    <w:rsid w:val="000F313A"/>
    <w:rsid w:val="000F3206"/>
    <w:rsid w:val="000F42E1"/>
    <w:rsid w:val="000F4831"/>
    <w:rsid w:val="000F54C2"/>
    <w:rsid w:val="001000B8"/>
    <w:rsid w:val="0010114D"/>
    <w:rsid w:val="00103DEA"/>
    <w:rsid w:val="00103FC8"/>
    <w:rsid w:val="0010406F"/>
    <w:rsid w:val="00104F83"/>
    <w:rsid w:val="00112226"/>
    <w:rsid w:val="00112609"/>
    <w:rsid w:val="00112931"/>
    <w:rsid w:val="00112E17"/>
    <w:rsid w:val="00113002"/>
    <w:rsid w:val="00114CB6"/>
    <w:rsid w:val="00115D7A"/>
    <w:rsid w:val="0011602E"/>
    <w:rsid w:val="0011748F"/>
    <w:rsid w:val="0012261F"/>
    <w:rsid w:val="00123AC1"/>
    <w:rsid w:val="00127A59"/>
    <w:rsid w:val="0013033F"/>
    <w:rsid w:val="001304B9"/>
    <w:rsid w:val="001307FA"/>
    <w:rsid w:val="00130D58"/>
    <w:rsid w:val="00130E8B"/>
    <w:rsid w:val="00131997"/>
    <w:rsid w:val="00131ADA"/>
    <w:rsid w:val="001326A8"/>
    <w:rsid w:val="0013387A"/>
    <w:rsid w:val="00135382"/>
    <w:rsid w:val="00136DDF"/>
    <w:rsid w:val="00136E8F"/>
    <w:rsid w:val="00137876"/>
    <w:rsid w:val="00137A3D"/>
    <w:rsid w:val="00140522"/>
    <w:rsid w:val="00141708"/>
    <w:rsid w:val="00141826"/>
    <w:rsid w:val="00141DFA"/>
    <w:rsid w:val="00141F09"/>
    <w:rsid w:val="00142630"/>
    <w:rsid w:val="001439DE"/>
    <w:rsid w:val="00143ACC"/>
    <w:rsid w:val="001458BE"/>
    <w:rsid w:val="00147D97"/>
    <w:rsid w:val="001503B3"/>
    <w:rsid w:val="001535EF"/>
    <w:rsid w:val="00153CB1"/>
    <w:rsid w:val="00153F2D"/>
    <w:rsid w:val="00160364"/>
    <w:rsid w:val="001606A2"/>
    <w:rsid w:val="001643B2"/>
    <w:rsid w:val="00165529"/>
    <w:rsid w:val="001655DA"/>
    <w:rsid w:val="00166793"/>
    <w:rsid w:val="00167700"/>
    <w:rsid w:val="00167B61"/>
    <w:rsid w:val="00170FF0"/>
    <w:rsid w:val="00171692"/>
    <w:rsid w:val="00171945"/>
    <w:rsid w:val="00171FB4"/>
    <w:rsid w:val="001772D0"/>
    <w:rsid w:val="00177B6F"/>
    <w:rsid w:val="00181A2C"/>
    <w:rsid w:val="00182901"/>
    <w:rsid w:val="00182C7E"/>
    <w:rsid w:val="00184836"/>
    <w:rsid w:val="0018553D"/>
    <w:rsid w:val="00185B8B"/>
    <w:rsid w:val="00186BF0"/>
    <w:rsid w:val="001876DA"/>
    <w:rsid w:val="001902CC"/>
    <w:rsid w:val="0019041B"/>
    <w:rsid w:val="00190735"/>
    <w:rsid w:val="001910BB"/>
    <w:rsid w:val="001935BB"/>
    <w:rsid w:val="00193626"/>
    <w:rsid w:val="00196752"/>
    <w:rsid w:val="00197358"/>
    <w:rsid w:val="00197C78"/>
    <w:rsid w:val="001A20DB"/>
    <w:rsid w:val="001A20E6"/>
    <w:rsid w:val="001A6052"/>
    <w:rsid w:val="001B143E"/>
    <w:rsid w:val="001B2523"/>
    <w:rsid w:val="001B3BB3"/>
    <w:rsid w:val="001B7A55"/>
    <w:rsid w:val="001C0072"/>
    <w:rsid w:val="001C0DAA"/>
    <w:rsid w:val="001C196F"/>
    <w:rsid w:val="001C2B52"/>
    <w:rsid w:val="001C4F22"/>
    <w:rsid w:val="001C5394"/>
    <w:rsid w:val="001C5C63"/>
    <w:rsid w:val="001C66B9"/>
    <w:rsid w:val="001C6E87"/>
    <w:rsid w:val="001C78B2"/>
    <w:rsid w:val="001D5B0A"/>
    <w:rsid w:val="001D5DD3"/>
    <w:rsid w:val="001D658E"/>
    <w:rsid w:val="001D6969"/>
    <w:rsid w:val="001D7236"/>
    <w:rsid w:val="001E1169"/>
    <w:rsid w:val="001E283D"/>
    <w:rsid w:val="001E4BE2"/>
    <w:rsid w:val="001E4EE3"/>
    <w:rsid w:val="001E54F9"/>
    <w:rsid w:val="001E69EF"/>
    <w:rsid w:val="001E6ACC"/>
    <w:rsid w:val="001F05E9"/>
    <w:rsid w:val="001F1578"/>
    <w:rsid w:val="001F182E"/>
    <w:rsid w:val="001F28E0"/>
    <w:rsid w:val="001F3CB7"/>
    <w:rsid w:val="001F3DF5"/>
    <w:rsid w:val="001F4F76"/>
    <w:rsid w:val="001F5E36"/>
    <w:rsid w:val="001F70A1"/>
    <w:rsid w:val="00202598"/>
    <w:rsid w:val="0020259B"/>
    <w:rsid w:val="00203A9C"/>
    <w:rsid w:val="0020604B"/>
    <w:rsid w:val="00206174"/>
    <w:rsid w:val="00210856"/>
    <w:rsid w:val="0021597E"/>
    <w:rsid w:val="00217AEB"/>
    <w:rsid w:val="00226A6D"/>
    <w:rsid w:val="00226F56"/>
    <w:rsid w:val="002308B5"/>
    <w:rsid w:val="0023201F"/>
    <w:rsid w:val="00233738"/>
    <w:rsid w:val="00233C99"/>
    <w:rsid w:val="00234ABD"/>
    <w:rsid w:val="00234D04"/>
    <w:rsid w:val="002353FE"/>
    <w:rsid w:val="0023559E"/>
    <w:rsid w:val="00235A8A"/>
    <w:rsid w:val="00235DF5"/>
    <w:rsid w:val="002368E5"/>
    <w:rsid w:val="00237AA5"/>
    <w:rsid w:val="00241D38"/>
    <w:rsid w:val="00242DF4"/>
    <w:rsid w:val="002441CC"/>
    <w:rsid w:val="00246A57"/>
    <w:rsid w:val="00246CDB"/>
    <w:rsid w:val="002501D5"/>
    <w:rsid w:val="00251349"/>
    <w:rsid w:val="00251E39"/>
    <w:rsid w:val="00253E8D"/>
    <w:rsid w:val="00253FD3"/>
    <w:rsid w:val="0025435E"/>
    <w:rsid w:val="00255C72"/>
    <w:rsid w:val="0026353A"/>
    <w:rsid w:val="002671AE"/>
    <w:rsid w:val="00270E6E"/>
    <w:rsid w:val="00270FC8"/>
    <w:rsid w:val="00271789"/>
    <w:rsid w:val="002743A5"/>
    <w:rsid w:val="00275559"/>
    <w:rsid w:val="00275840"/>
    <w:rsid w:val="00275F25"/>
    <w:rsid w:val="00277FD5"/>
    <w:rsid w:val="002804A1"/>
    <w:rsid w:val="00284658"/>
    <w:rsid w:val="00285488"/>
    <w:rsid w:val="0028592D"/>
    <w:rsid w:val="002862CC"/>
    <w:rsid w:val="00287B7B"/>
    <w:rsid w:val="00290F4E"/>
    <w:rsid w:val="002923A2"/>
    <w:rsid w:val="00294DF5"/>
    <w:rsid w:val="00297E12"/>
    <w:rsid w:val="002A12D2"/>
    <w:rsid w:val="002A2332"/>
    <w:rsid w:val="002A2C14"/>
    <w:rsid w:val="002A6A34"/>
    <w:rsid w:val="002B36CC"/>
    <w:rsid w:val="002B59A7"/>
    <w:rsid w:val="002B6351"/>
    <w:rsid w:val="002B6B82"/>
    <w:rsid w:val="002B6F0A"/>
    <w:rsid w:val="002C1C28"/>
    <w:rsid w:val="002C3292"/>
    <w:rsid w:val="002C5537"/>
    <w:rsid w:val="002C6D0D"/>
    <w:rsid w:val="002C6D9D"/>
    <w:rsid w:val="002C7236"/>
    <w:rsid w:val="002C7DA9"/>
    <w:rsid w:val="002D00B7"/>
    <w:rsid w:val="002D2446"/>
    <w:rsid w:val="002D3B9B"/>
    <w:rsid w:val="002D4766"/>
    <w:rsid w:val="002D4A7C"/>
    <w:rsid w:val="002D4B1E"/>
    <w:rsid w:val="002D4F11"/>
    <w:rsid w:val="002D5750"/>
    <w:rsid w:val="002D6084"/>
    <w:rsid w:val="002D74F0"/>
    <w:rsid w:val="002D7AB7"/>
    <w:rsid w:val="002E08B2"/>
    <w:rsid w:val="002E2B13"/>
    <w:rsid w:val="002E35C9"/>
    <w:rsid w:val="002E3AAE"/>
    <w:rsid w:val="002E3F0F"/>
    <w:rsid w:val="002E4D2F"/>
    <w:rsid w:val="002E51D7"/>
    <w:rsid w:val="002E591C"/>
    <w:rsid w:val="002E7252"/>
    <w:rsid w:val="002F0737"/>
    <w:rsid w:val="002F2F10"/>
    <w:rsid w:val="002F6E8E"/>
    <w:rsid w:val="002F7A11"/>
    <w:rsid w:val="003012CE"/>
    <w:rsid w:val="00302629"/>
    <w:rsid w:val="0030343C"/>
    <w:rsid w:val="00303B37"/>
    <w:rsid w:val="00306823"/>
    <w:rsid w:val="00306911"/>
    <w:rsid w:val="00307104"/>
    <w:rsid w:val="00307C10"/>
    <w:rsid w:val="00307EB5"/>
    <w:rsid w:val="003114C7"/>
    <w:rsid w:val="0031179C"/>
    <w:rsid w:val="00315085"/>
    <w:rsid w:val="00317410"/>
    <w:rsid w:val="00320258"/>
    <w:rsid w:val="00320B25"/>
    <w:rsid w:val="003247FD"/>
    <w:rsid w:val="00324F3B"/>
    <w:rsid w:val="00326067"/>
    <w:rsid w:val="00334A94"/>
    <w:rsid w:val="00335A45"/>
    <w:rsid w:val="00335B7B"/>
    <w:rsid w:val="003368CB"/>
    <w:rsid w:val="00337407"/>
    <w:rsid w:val="00337983"/>
    <w:rsid w:val="00340D82"/>
    <w:rsid w:val="00341103"/>
    <w:rsid w:val="00342C9C"/>
    <w:rsid w:val="003444D4"/>
    <w:rsid w:val="003455A2"/>
    <w:rsid w:val="003514F7"/>
    <w:rsid w:val="00351951"/>
    <w:rsid w:val="00352C33"/>
    <w:rsid w:val="00353922"/>
    <w:rsid w:val="0035426B"/>
    <w:rsid w:val="00355C24"/>
    <w:rsid w:val="0035756D"/>
    <w:rsid w:val="003607E4"/>
    <w:rsid w:val="00361110"/>
    <w:rsid w:val="00367F22"/>
    <w:rsid w:val="00370C6D"/>
    <w:rsid w:val="00370C89"/>
    <w:rsid w:val="003728DB"/>
    <w:rsid w:val="00374589"/>
    <w:rsid w:val="00375C22"/>
    <w:rsid w:val="0037664C"/>
    <w:rsid w:val="00377AA4"/>
    <w:rsid w:val="0038087E"/>
    <w:rsid w:val="00380985"/>
    <w:rsid w:val="0038217B"/>
    <w:rsid w:val="003823F7"/>
    <w:rsid w:val="00384719"/>
    <w:rsid w:val="0038523F"/>
    <w:rsid w:val="00385349"/>
    <w:rsid w:val="003858B4"/>
    <w:rsid w:val="003860E9"/>
    <w:rsid w:val="00387299"/>
    <w:rsid w:val="0039135A"/>
    <w:rsid w:val="0039307C"/>
    <w:rsid w:val="0039330B"/>
    <w:rsid w:val="0039454D"/>
    <w:rsid w:val="00395374"/>
    <w:rsid w:val="003979CA"/>
    <w:rsid w:val="003A07CA"/>
    <w:rsid w:val="003A3612"/>
    <w:rsid w:val="003A4280"/>
    <w:rsid w:val="003A6173"/>
    <w:rsid w:val="003A65BF"/>
    <w:rsid w:val="003A6868"/>
    <w:rsid w:val="003A6C05"/>
    <w:rsid w:val="003B03BB"/>
    <w:rsid w:val="003B2186"/>
    <w:rsid w:val="003B2727"/>
    <w:rsid w:val="003B29C3"/>
    <w:rsid w:val="003B3C88"/>
    <w:rsid w:val="003B6151"/>
    <w:rsid w:val="003C224E"/>
    <w:rsid w:val="003C3336"/>
    <w:rsid w:val="003C455A"/>
    <w:rsid w:val="003C4635"/>
    <w:rsid w:val="003C4688"/>
    <w:rsid w:val="003C75A5"/>
    <w:rsid w:val="003C76F4"/>
    <w:rsid w:val="003D1F49"/>
    <w:rsid w:val="003D26D9"/>
    <w:rsid w:val="003D3466"/>
    <w:rsid w:val="003D38D2"/>
    <w:rsid w:val="003D502F"/>
    <w:rsid w:val="003D5B2C"/>
    <w:rsid w:val="003E0C3A"/>
    <w:rsid w:val="003E1EDE"/>
    <w:rsid w:val="003E3198"/>
    <w:rsid w:val="003E38D6"/>
    <w:rsid w:val="003E3BAE"/>
    <w:rsid w:val="003E6BCA"/>
    <w:rsid w:val="003E7DE0"/>
    <w:rsid w:val="003F06E1"/>
    <w:rsid w:val="003F1CFC"/>
    <w:rsid w:val="003F1E42"/>
    <w:rsid w:val="003F2780"/>
    <w:rsid w:val="003F5354"/>
    <w:rsid w:val="003F54EC"/>
    <w:rsid w:val="003F71AA"/>
    <w:rsid w:val="004002FC"/>
    <w:rsid w:val="004015CE"/>
    <w:rsid w:val="00403BC1"/>
    <w:rsid w:val="004048E2"/>
    <w:rsid w:val="00405A1F"/>
    <w:rsid w:val="00406734"/>
    <w:rsid w:val="00410FEB"/>
    <w:rsid w:val="0041152A"/>
    <w:rsid w:val="0041277E"/>
    <w:rsid w:val="00414372"/>
    <w:rsid w:val="004143E7"/>
    <w:rsid w:val="00417A08"/>
    <w:rsid w:val="00421080"/>
    <w:rsid w:val="00421411"/>
    <w:rsid w:val="0042301E"/>
    <w:rsid w:val="00423674"/>
    <w:rsid w:val="00424B46"/>
    <w:rsid w:val="00426353"/>
    <w:rsid w:val="0042654C"/>
    <w:rsid w:val="0042775B"/>
    <w:rsid w:val="00430812"/>
    <w:rsid w:val="00431EA0"/>
    <w:rsid w:val="00433AB4"/>
    <w:rsid w:val="0043555E"/>
    <w:rsid w:val="00435AA3"/>
    <w:rsid w:val="004378F6"/>
    <w:rsid w:val="004401A9"/>
    <w:rsid w:val="004419D0"/>
    <w:rsid w:val="0044380B"/>
    <w:rsid w:val="004451EF"/>
    <w:rsid w:val="00446CCA"/>
    <w:rsid w:val="004526AE"/>
    <w:rsid w:val="0045296D"/>
    <w:rsid w:val="00454062"/>
    <w:rsid w:val="00454A86"/>
    <w:rsid w:val="00454B55"/>
    <w:rsid w:val="0045519E"/>
    <w:rsid w:val="0045596C"/>
    <w:rsid w:val="00456023"/>
    <w:rsid w:val="00456CE5"/>
    <w:rsid w:val="00456F5A"/>
    <w:rsid w:val="004570C8"/>
    <w:rsid w:val="00460016"/>
    <w:rsid w:val="00460AC4"/>
    <w:rsid w:val="00460AD4"/>
    <w:rsid w:val="00460EBD"/>
    <w:rsid w:val="00465C48"/>
    <w:rsid w:val="00473C76"/>
    <w:rsid w:val="00473E7C"/>
    <w:rsid w:val="00475CB3"/>
    <w:rsid w:val="00476E02"/>
    <w:rsid w:val="0048042D"/>
    <w:rsid w:val="004806C3"/>
    <w:rsid w:val="00484E8D"/>
    <w:rsid w:val="00485C7A"/>
    <w:rsid w:val="00485DA7"/>
    <w:rsid w:val="00486ABD"/>
    <w:rsid w:val="00487D67"/>
    <w:rsid w:val="0049252F"/>
    <w:rsid w:val="00492E30"/>
    <w:rsid w:val="00492EE7"/>
    <w:rsid w:val="004938E5"/>
    <w:rsid w:val="00494BD2"/>
    <w:rsid w:val="004955E8"/>
    <w:rsid w:val="004958E6"/>
    <w:rsid w:val="00496D7D"/>
    <w:rsid w:val="00497485"/>
    <w:rsid w:val="00497B44"/>
    <w:rsid w:val="00497CAE"/>
    <w:rsid w:val="00497FA3"/>
    <w:rsid w:val="004A0047"/>
    <w:rsid w:val="004A0F63"/>
    <w:rsid w:val="004A2994"/>
    <w:rsid w:val="004A5968"/>
    <w:rsid w:val="004A6DA2"/>
    <w:rsid w:val="004A7309"/>
    <w:rsid w:val="004B065C"/>
    <w:rsid w:val="004B389E"/>
    <w:rsid w:val="004B460F"/>
    <w:rsid w:val="004B49B9"/>
    <w:rsid w:val="004C053B"/>
    <w:rsid w:val="004C358D"/>
    <w:rsid w:val="004C3DC1"/>
    <w:rsid w:val="004C3E8E"/>
    <w:rsid w:val="004C49B7"/>
    <w:rsid w:val="004C4AEB"/>
    <w:rsid w:val="004D0BB3"/>
    <w:rsid w:val="004D2D27"/>
    <w:rsid w:val="004D33B5"/>
    <w:rsid w:val="004D3F6A"/>
    <w:rsid w:val="004D4435"/>
    <w:rsid w:val="004D4524"/>
    <w:rsid w:val="004D73A3"/>
    <w:rsid w:val="004E20E7"/>
    <w:rsid w:val="004E36AD"/>
    <w:rsid w:val="004E3CEF"/>
    <w:rsid w:val="004E404B"/>
    <w:rsid w:val="004F0546"/>
    <w:rsid w:val="004F21DD"/>
    <w:rsid w:val="004F37C3"/>
    <w:rsid w:val="004F5688"/>
    <w:rsid w:val="004F5BD7"/>
    <w:rsid w:val="004F6609"/>
    <w:rsid w:val="004F7C35"/>
    <w:rsid w:val="00500161"/>
    <w:rsid w:val="005009D4"/>
    <w:rsid w:val="00501007"/>
    <w:rsid w:val="00501AAE"/>
    <w:rsid w:val="00502857"/>
    <w:rsid w:val="00502B29"/>
    <w:rsid w:val="00504951"/>
    <w:rsid w:val="00504EF0"/>
    <w:rsid w:val="00506B1D"/>
    <w:rsid w:val="00506F6C"/>
    <w:rsid w:val="00511479"/>
    <w:rsid w:val="00511D1F"/>
    <w:rsid w:val="005126C6"/>
    <w:rsid w:val="00512D52"/>
    <w:rsid w:val="00513B9B"/>
    <w:rsid w:val="005142A1"/>
    <w:rsid w:val="00515B54"/>
    <w:rsid w:val="00517D71"/>
    <w:rsid w:val="00520058"/>
    <w:rsid w:val="00520973"/>
    <w:rsid w:val="00521E62"/>
    <w:rsid w:val="00521F37"/>
    <w:rsid w:val="00522664"/>
    <w:rsid w:val="00522A9F"/>
    <w:rsid w:val="00522DF7"/>
    <w:rsid w:val="00522F1F"/>
    <w:rsid w:val="00523315"/>
    <w:rsid w:val="00527D7A"/>
    <w:rsid w:val="00527DB9"/>
    <w:rsid w:val="00530156"/>
    <w:rsid w:val="00530F05"/>
    <w:rsid w:val="00533409"/>
    <w:rsid w:val="005335DF"/>
    <w:rsid w:val="00534B81"/>
    <w:rsid w:val="00535B0B"/>
    <w:rsid w:val="0053617F"/>
    <w:rsid w:val="005361C2"/>
    <w:rsid w:val="00536925"/>
    <w:rsid w:val="00536BC5"/>
    <w:rsid w:val="00537A2F"/>
    <w:rsid w:val="00541608"/>
    <w:rsid w:val="00541815"/>
    <w:rsid w:val="00543068"/>
    <w:rsid w:val="005432E1"/>
    <w:rsid w:val="00543573"/>
    <w:rsid w:val="00544B8E"/>
    <w:rsid w:val="00544FBE"/>
    <w:rsid w:val="00545140"/>
    <w:rsid w:val="00545CB3"/>
    <w:rsid w:val="00546370"/>
    <w:rsid w:val="00546565"/>
    <w:rsid w:val="00546FA6"/>
    <w:rsid w:val="005473B0"/>
    <w:rsid w:val="00547817"/>
    <w:rsid w:val="0055104E"/>
    <w:rsid w:val="00552420"/>
    <w:rsid w:val="005531DC"/>
    <w:rsid w:val="00554181"/>
    <w:rsid w:val="00555E71"/>
    <w:rsid w:val="0055729E"/>
    <w:rsid w:val="0055775E"/>
    <w:rsid w:val="00557C17"/>
    <w:rsid w:val="00557CAC"/>
    <w:rsid w:val="0056262C"/>
    <w:rsid w:val="00563C9E"/>
    <w:rsid w:val="00563DEA"/>
    <w:rsid w:val="00566BF4"/>
    <w:rsid w:val="00567666"/>
    <w:rsid w:val="00570FE1"/>
    <w:rsid w:val="005714B0"/>
    <w:rsid w:val="00574BF8"/>
    <w:rsid w:val="00575C0D"/>
    <w:rsid w:val="005808F4"/>
    <w:rsid w:val="00580E9C"/>
    <w:rsid w:val="005821BD"/>
    <w:rsid w:val="005827ED"/>
    <w:rsid w:val="00582AA3"/>
    <w:rsid w:val="0058430C"/>
    <w:rsid w:val="00584972"/>
    <w:rsid w:val="0059280D"/>
    <w:rsid w:val="0059335F"/>
    <w:rsid w:val="00594873"/>
    <w:rsid w:val="00594DEB"/>
    <w:rsid w:val="005968E4"/>
    <w:rsid w:val="00597803"/>
    <w:rsid w:val="005A1D11"/>
    <w:rsid w:val="005A25BB"/>
    <w:rsid w:val="005A2980"/>
    <w:rsid w:val="005A484A"/>
    <w:rsid w:val="005A4D6E"/>
    <w:rsid w:val="005A5B36"/>
    <w:rsid w:val="005A5BD7"/>
    <w:rsid w:val="005B17AC"/>
    <w:rsid w:val="005B247E"/>
    <w:rsid w:val="005B371C"/>
    <w:rsid w:val="005B5AF7"/>
    <w:rsid w:val="005B738A"/>
    <w:rsid w:val="005C1441"/>
    <w:rsid w:val="005C1925"/>
    <w:rsid w:val="005C1B91"/>
    <w:rsid w:val="005C2787"/>
    <w:rsid w:val="005C2957"/>
    <w:rsid w:val="005C2B1D"/>
    <w:rsid w:val="005C35F8"/>
    <w:rsid w:val="005C621E"/>
    <w:rsid w:val="005C6C2C"/>
    <w:rsid w:val="005C700A"/>
    <w:rsid w:val="005D08E5"/>
    <w:rsid w:val="005D1440"/>
    <w:rsid w:val="005D284D"/>
    <w:rsid w:val="005D5C49"/>
    <w:rsid w:val="005E0130"/>
    <w:rsid w:val="005E04C4"/>
    <w:rsid w:val="005E32DE"/>
    <w:rsid w:val="005E3826"/>
    <w:rsid w:val="005E6136"/>
    <w:rsid w:val="005E689A"/>
    <w:rsid w:val="005E766C"/>
    <w:rsid w:val="005F03A6"/>
    <w:rsid w:val="005F101D"/>
    <w:rsid w:val="005F1EFA"/>
    <w:rsid w:val="005F67D4"/>
    <w:rsid w:val="005F6B73"/>
    <w:rsid w:val="005F7F2D"/>
    <w:rsid w:val="00601F69"/>
    <w:rsid w:val="00602E4A"/>
    <w:rsid w:val="0060478A"/>
    <w:rsid w:val="006047F1"/>
    <w:rsid w:val="00604C0D"/>
    <w:rsid w:val="00607C30"/>
    <w:rsid w:val="00610D38"/>
    <w:rsid w:val="00610F39"/>
    <w:rsid w:val="00611056"/>
    <w:rsid w:val="006116D6"/>
    <w:rsid w:val="00611BD5"/>
    <w:rsid w:val="006124F2"/>
    <w:rsid w:val="006125F0"/>
    <w:rsid w:val="00612ECC"/>
    <w:rsid w:val="00613732"/>
    <w:rsid w:val="0061516A"/>
    <w:rsid w:val="006164CB"/>
    <w:rsid w:val="00621CE0"/>
    <w:rsid w:val="00622577"/>
    <w:rsid w:val="00624AEB"/>
    <w:rsid w:val="00626178"/>
    <w:rsid w:val="00631D62"/>
    <w:rsid w:val="00633C3D"/>
    <w:rsid w:val="00634E5D"/>
    <w:rsid w:val="006355C3"/>
    <w:rsid w:val="00643D11"/>
    <w:rsid w:val="00644338"/>
    <w:rsid w:val="0064574E"/>
    <w:rsid w:val="006474B2"/>
    <w:rsid w:val="006508CE"/>
    <w:rsid w:val="00651ACC"/>
    <w:rsid w:val="006533DC"/>
    <w:rsid w:val="006536BC"/>
    <w:rsid w:val="00653BCE"/>
    <w:rsid w:val="00654862"/>
    <w:rsid w:val="00655619"/>
    <w:rsid w:val="00655794"/>
    <w:rsid w:val="00656174"/>
    <w:rsid w:val="0065659B"/>
    <w:rsid w:val="006601BE"/>
    <w:rsid w:val="006603E3"/>
    <w:rsid w:val="006616E4"/>
    <w:rsid w:val="00661A54"/>
    <w:rsid w:val="00661BC5"/>
    <w:rsid w:val="00663457"/>
    <w:rsid w:val="00665096"/>
    <w:rsid w:val="00665D49"/>
    <w:rsid w:val="00666C82"/>
    <w:rsid w:val="00666DDA"/>
    <w:rsid w:val="00670149"/>
    <w:rsid w:val="006717E0"/>
    <w:rsid w:val="006726C4"/>
    <w:rsid w:val="00672E94"/>
    <w:rsid w:val="00674F81"/>
    <w:rsid w:val="006750FA"/>
    <w:rsid w:val="00675A7A"/>
    <w:rsid w:val="0067604C"/>
    <w:rsid w:val="00677068"/>
    <w:rsid w:val="006802BB"/>
    <w:rsid w:val="00682A28"/>
    <w:rsid w:val="00683324"/>
    <w:rsid w:val="006849AD"/>
    <w:rsid w:val="00685364"/>
    <w:rsid w:val="006861BC"/>
    <w:rsid w:val="006861E0"/>
    <w:rsid w:val="00686612"/>
    <w:rsid w:val="0068671B"/>
    <w:rsid w:val="00686BE3"/>
    <w:rsid w:val="00686F9E"/>
    <w:rsid w:val="006937E9"/>
    <w:rsid w:val="006956DB"/>
    <w:rsid w:val="0069772D"/>
    <w:rsid w:val="00697776"/>
    <w:rsid w:val="006A091A"/>
    <w:rsid w:val="006A1356"/>
    <w:rsid w:val="006A155B"/>
    <w:rsid w:val="006A2909"/>
    <w:rsid w:val="006A4A56"/>
    <w:rsid w:val="006A518D"/>
    <w:rsid w:val="006A6E4A"/>
    <w:rsid w:val="006A7F31"/>
    <w:rsid w:val="006B4B77"/>
    <w:rsid w:val="006B5D76"/>
    <w:rsid w:val="006C06E0"/>
    <w:rsid w:val="006C0D16"/>
    <w:rsid w:val="006C16DE"/>
    <w:rsid w:val="006C1B21"/>
    <w:rsid w:val="006C27A7"/>
    <w:rsid w:val="006C3361"/>
    <w:rsid w:val="006C39B8"/>
    <w:rsid w:val="006C5C55"/>
    <w:rsid w:val="006C6A69"/>
    <w:rsid w:val="006D09FF"/>
    <w:rsid w:val="006D0D95"/>
    <w:rsid w:val="006D146A"/>
    <w:rsid w:val="006D1907"/>
    <w:rsid w:val="006D1A05"/>
    <w:rsid w:val="006D389E"/>
    <w:rsid w:val="006D435B"/>
    <w:rsid w:val="006D4863"/>
    <w:rsid w:val="006D62C9"/>
    <w:rsid w:val="006E1524"/>
    <w:rsid w:val="006E2C0A"/>
    <w:rsid w:val="006E2C3C"/>
    <w:rsid w:val="006E47F1"/>
    <w:rsid w:val="006E4B10"/>
    <w:rsid w:val="006E4E1E"/>
    <w:rsid w:val="006E582C"/>
    <w:rsid w:val="006E7DF0"/>
    <w:rsid w:val="006F00AF"/>
    <w:rsid w:val="006F02C9"/>
    <w:rsid w:val="006F0995"/>
    <w:rsid w:val="006F3344"/>
    <w:rsid w:val="006F6935"/>
    <w:rsid w:val="006F74EE"/>
    <w:rsid w:val="006F7AAC"/>
    <w:rsid w:val="006F7D5D"/>
    <w:rsid w:val="00700F43"/>
    <w:rsid w:val="007012D8"/>
    <w:rsid w:val="00702048"/>
    <w:rsid w:val="0070262E"/>
    <w:rsid w:val="00704236"/>
    <w:rsid w:val="007068F7"/>
    <w:rsid w:val="00707812"/>
    <w:rsid w:val="00712A07"/>
    <w:rsid w:val="00714731"/>
    <w:rsid w:val="00716D3D"/>
    <w:rsid w:val="0071700D"/>
    <w:rsid w:val="00721001"/>
    <w:rsid w:val="00722E14"/>
    <w:rsid w:val="007234FC"/>
    <w:rsid w:val="0072495E"/>
    <w:rsid w:val="00726A5F"/>
    <w:rsid w:val="0072768B"/>
    <w:rsid w:val="00730E37"/>
    <w:rsid w:val="0073441B"/>
    <w:rsid w:val="00734F34"/>
    <w:rsid w:val="007372BA"/>
    <w:rsid w:val="00737D11"/>
    <w:rsid w:val="0074102F"/>
    <w:rsid w:val="0074114E"/>
    <w:rsid w:val="00741414"/>
    <w:rsid w:val="00743A96"/>
    <w:rsid w:val="0074425C"/>
    <w:rsid w:val="007457D7"/>
    <w:rsid w:val="00746276"/>
    <w:rsid w:val="007529E5"/>
    <w:rsid w:val="00752E9A"/>
    <w:rsid w:val="0075377D"/>
    <w:rsid w:val="00753885"/>
    <w:rsid w:val="00754C92"/>
    <w:rsid w:val="0075612B"/>
    <w:rsid w:val="0075656B"/>
    <w:rsid w:val="00760D95"/>
    <w:rsid w:val="00762D1B"/>
    <w:rsid w:val="007648C6"/>
    <w:rsid w:val="0076561B"/>
    <w:rsid w:val="00767DBE"/>
    <w:rsid w:val="00770400"/>
    <w:rsid w:val="007743EF"/>
    <w:rsid w:val="00774AA5"/>
    <w:rsid w:val="00774EA2"/>
    <w:rsid w:val="0077514B"/>
    <w:rsid w:val="00775234"/>
    <w:rsid w:val="00776F65"/>
    <w:rsid w:val="0077745B"/>
    <w:rsid w:val="00777960"/>
    <w:rsid w:val="00777BF6"/>
    <w:rsid w:val="0078274F"/>
    <w:rsid w:val="007855A0"/>
    <w:rsid w:val="00787F8B"/>
    <w:rsid w:val="007943F7"/>
    <w:rsid w:val="0079474E"/>
    <w:rsid w:val="00794BCB"/>
    <w:rsid w:val="00794F3D"/>
    <w:rsid w:val="00796393"/>
    <w:rsid w:val="00796BB1"/>
    <w:rsid w:val="007A03C5"/>
    <w:rsid w:val="007A1785"/>
    <w:rsid w:val="007A2390"/>
    <w:rsid w:val="007A2398"/>
    <w:rsid w:val="007A6058"/>
    <w:rsid w:val="007B0B5F"/>
    <w:rsid w:val="007B1AFE"/>
    <w:rsid w:val="007B2ADC"/>
    <w:rsid w:val="007B30C8"/>
    <w:rsid w:val="007B3899"/>
    <w:rsid w:val="007B3A5F"/>
    <w:rsid w:val="007B4C95"/>
    <w:rsid w:val="007B4FBF"/>
    <w:rsid w:val="007B5669"/>
    <w:rsid w:val="007C011A"/>
    <w:rsid w:val="007C0237"/>
    <w:rsid w:val="007C0449"/>
    <w:rsid w:val="007C0F5E"/>
    <w:rsid w:val="007C31C8"/>
    <w:rsid w:val="007C334D"/>
    <w:rsid w:val="007C3B19"/>
    <w:rsid w:val="007C4E60"/>
    <w:rsid w:val="007C6E90"/>
    <w:rsid w:val="007C7253"/>
    <w:rsid w:val="007C76C3"/>
    <w:rsid w:val="007D0468"/>
    <w:rsid w:val="007D09EA"/>
    <w:rsid w:val="007D16C3"/>
    <w:rsid w:val="007D257C"/>
    <w:rsid w:val="007D2CED"/>
    <w:rsid w:val="007D2D35"/>
    <w:rsid w:val="007D416B"/>
    <w:rsid w:val="007E471E"/>
    <w:rsid w:val="007E5F28"/>
    <w:rsid w:val="007E6820"/>
    <w:rsid w:val="007F087C"/>
    <w:rsid w:val="007F0A68"/>
    <w:rsid w:val="007F1E34"/>
    <w:rsid w:val="007F1F5A"/>
    <w:rsid w:val="007F4AB9"/>
    <w:rsid w:val="007F4CBA"/>
    <w:rsid w:val="007F660C"/>
    <w:rsid w:val="00802724"/>
    <w:rsid w:val="0080293F"/>
    <w:rsid w:val="00802EE4"/>
    <w:rsid w:val="0080322E"/>
    <w:rsid w:val="00807516"/>
    <w:rsid w:val="00807796"/>
    <w:rsid w:val="00807B08"/>
    <w:rsid w:val="00810DD1"/>
    <w:rsid w:val="00812155"/>
    <w:rsid w:val="0081257C"/>
    <w:rsid w:val="00813A60"/>
    <w:rsid w:val="008149AF"/>
    <w:rsid w:val="00814C1F"/>
    <w:rsid w:val="00815A13"/>
    <w:rsid w:val="00815E7F"/>
    <w:rsid w:val="0082073B"/>
    <w:rsid w:val="00820CC8"/>
    <w:rsid w:val="00821BB5"/>
    <w:rsid w:val="00821DC2"/>
    <w:rsid w:val="00822D45"/>
    <w:rsid w:val="008247F3"/>
    <w:rsid w:val="008266FD"/>
    <w:rsid w:val="008272EA"/>
    <w:rsid w:val="00827F5A"/>
    <w:rsid w:val="00830537"/>
    <w:rsid w:val="00832E9D"/>
    <w:rsid w:val="0083582A"/>
    <w:rsid w:val="00836143"/>
    <w:rsid w:val="00837CAC"/>
    <w:rsid w:val="00837CDD"/>
    <w:rsid w:val="00837EF5"/>
    <w:rsid w:val="00841A54"/>
    <w:rsid w:val="00847768"/>
    <w:rsid w:val="00847CC7"/>
    <w:rsid w:val="00853DF2"/>
    <w:rsid w:val="00856047"/>
    <w:rsid w:val="0085677B"/>
    <w:rsid w:val="00856A6D"/>
    <w:rsid w:val="00857447"/>
    <w:rsid w:val="00860035"/>
    <w:rsid w:val="0086009F"/>
    <w:rsid w:val="00861546"/>
    <w:rsid w:val="00862E20"/>
    <w:rsid w:val="0086362B"/>
    <w:rsid w:val="00863EE0"/>
    <w:rsid w:val="008679E6"/>
    <w:rsid w:val="008679FA"/>
    <w:rsid w:val="00870B35"/>
    <w:rsid w:val="00871545"/>
    <w:rsid w:val="00871B7F"/>
    <w:rsid w:val="00872823"/>
    <w:rsid w:val="008755CD"/>
    <w:rsid w:val="00876068"/>
    <w:rsid w:val="00876AD9"/>
    <w:rsid w:val="00877560"/>
    <w:rsid w:val="00881848"/>
    <w:rsid w:val="00883385"/>
    <w:rsid w:val="00885C36"/>
    <w:rsid w:val="0088640A"/>
    <w:rsid w:val="00891DE3"/>
    <w:rsid w:val="008970DC"/>
    <w:rsid w:val="008A26E3"/>
    <w:rsid w:val="008A3E3E"/>
    <w:rsid w:val="008A61A5"/>
    <w:rsid w:val="008A623D"/>
    <w:rsid w:val="008A63F0"/>
    <w:rsid w:val="008A6B40"/>
    <w:rsid w:val="008B107B"/>
    <w:rsid w:val="008B4015"/>
    <w:rsid w:val="008B505E"/>
    <w:rsid w:val="008C316E"/>
    <w:rsid w:val="008C3962"/>
    <w:rsid w:val="008C5651"/>
    <w:rsid w:val="008C6F44"/>
    <w:rsid w:val="008C742E"/>
    <w:rsid w:val="008C775B"/>
    <w:rsid w:val="008C7B93"/>
    <w:rsid w:val="008D011B"/>
    <w:rsid w:val="008D29AE"/>
    <w:rsid w:val="008D3331"/>
    <w:rsid w:val="008D4ACF"/>
    <w:rsid w:val="008D54AD"/>
    <w:rsid w:val="008D6FC3"/>
    <w:rsid w:val="008D7A9E"/>
    <w:rsid w:val="008D7AD7"/>
    <w:rsid w:val="008E0827"/>
    <w:rsid w:val="008E2B08"/>
    <w:rsid w:val="008E340E"/>
    <w:rsid w:val="008F113D"/>
    <w:rsid w:val="008F16B4"/>
    <w:rsid w:val="008F279B"/>
    <w:rsid w:val="008F2CF7"/>
    <w:rsid w:val="008F3866"/>
    <w:rsid w:val="008F39A2"/>
    <w:rsid w:val="008F435F"/>
    <w:rsid w:val="008F4A46"/>
    <w:rsid w:val="008F4D62"/>
    <w:rsid w:val="008F5C04"/>
    <w:rsid w:val="008F718A"/>
    <w:rsid w:val="008F768D"/>
    <w:rsid w:val="008F799D"/>
    <w:rsid w:val="00900AC3"/>
    <w:rsid w:val="00900BFE"/>
    <w:rsid w:val="00900C9D"/>
    <w:rsid w:val="00902685"/>
    <w:rsid w:val="0090355F"/>
    <w:rsid w:val="00904395"/>
    <w:rsid w:val="009111CE"/>
    <w:rsid w:val="00915212"/>
    <w:rsid w:val="00915677"/>
    <w:rsid w:val="00916838"/>
    <w:rsid w:val="00916C0F"/>
    <w:rsid w:val="00920797"/>
    <w:rsid w:val="00920B0D"/>
    <w:rsid w:val="00921E1C"/>
    <w:rsid w:val="009221D1"/>
    <w:rsid w:val="00922458"/>
    <w:rsid w:val="0092285B"/>
    <w:rsid w:val="009233E3"/>
    <w:rsid w:val="0092738E"/>
    <w:rsid w:val="009328A2"/>
    <w:rsid w:val="009333BA"/>
    <w:rsid w:val="0094181C"/>
    <w:rsid w:val="009428E4"/>
    <w:rsid w:val="00943D32"/>
    <w:rsid w:val="009443F5"/>
    <w:rsid w:val="009454CC"/>
    <w:rsid w:val="0094578A"/>
    <w:rsid w:val="00946BA4"/>
    <w:rsid w:val="00950D37"/>
    <w:rsid w:val="00951CBC"/>
    <w:rsid w:val="00952F56"/>
    <w:rsid w:val="009542E2"/>
    <w:rsid w:val="00956395"/>
    <w:rsid w:val="009625B7"/>
    <w:rsid w:val="00964C39"/>
    <w:rsid w:val="0096501F"/>
    <w:rsid w:val="009650CA"/>
    <w:rsid w:val="00967640"/>
    <w:rsid w:val="009714A2"/>
    <w:rsid w:val="0097158C"/>
    <w:rsid w:val="00975019"/>
    <w:rsid w:val="00977922"/>
    <w:rsid w:val="00977D00"/>
    <w:rsid w:val="009827E2"/>
    <w:rsid w:val="009845D0"/>
    <w:rsid w:val="00984A19"/>
    <w:rsid w:val="00984B9F"/>
    <w:rsid w:val="0098759C"/>
    <w:rsid w:val="00987628"/>
    <w:rsid w:val="00990658"/>
    <w:rsid w:val="009919C0"/>
    <w:rsid w:val="00991D0B"/>
    <w:rsid w:val="00994B37"/>
    <w:rsid w:val="00995CAC"/>
    <w:rsid w:val="00996C6C"/>
    <w:rsid w:val="009A10C7"/>
    <w:rsid w:val="009A3985"/>
    <w:rsid w:val="009A4F0B"/>
    <w:rsid w:val="009A788C"/>
    <w:rsid w:val="009B1BE7"/>
    <w:rsid w:val="009B1F14"/>
    <w:rsid w:val="009B3FD9"/>
    <w:rsid w:val="009B6E16"/>
    <w:rsid w:val="009C32B7"/>
    <w:rsid w:val="009C33D0"/>
    <w:rsid w:val="009C3757"/>
    <w:rsid w:val="009C622E"/>
    <w:rsid w:val="009D0039"/>
    <w:rsid w:val="009D536D"/>
    <w:rsid w:val="009D7C90"/>
    <w:rsid w:val="009E21F4"/>
    <w:rsid w:val="009E2C52"/>
    <w:rsid w:val="009E30C5"/>
    <w:rsid w:val="009E61BE"/>
    <w:rsid w:val="009F047C"/>
    <w:rsid w:val="009F0F4B"/>
    <w:rsid w:val="009F1FEB"/>
    <w:rsid w:val="009F2BB9"/>
    <w:rsid w:val="009F4480"/>
    <w:rsid w:val="009F4824"/>
    <w:rsid w:val="009F5066"/>
    <w:rsid w:val="009F5D1A"/>
    <w:rsid w:val="009F6A4D"/>
    <w:rsid w:val="009F7105"/>
    <w:rsid w:val="00A03FEF"/>
    <w:rsid w:val="00A04217"/>
    <w:rsid w:val="00A05903"/>
    <w:rsid w:val="00A05B1D"/>
    <w:rsid w:val="00A0677A"/>
    <w:rsid w:val="00A06F03"/>
    <w:rsid w:val="00A10CB2"/>
    <w:rsid w:val="00A10E75"/>
    <w:rsid w:val="00A11EF0"/>
    <w:rsid w:val="00A1268A"/>
    <w:rsid w:val="00A14121"/>
    <w:rsid w:val="00A26274"/>
    <w:rsid w:val="00A2697F"/>
    <w:rsid w:val="00A3035D"/>
    <w:rsid w:val="00A31D85"/>
    <w:rsid w:val="00A32B7F"/>
    <w:rsid w:val="00A33DDE"/>
    <w:rsid w:val="00A3419A"/>
    <w:rsid w:val="00A34255"/>
    <w:rsid w:val="00A36FC2"/>
    <w:rsid w:val="00A404E4"/>
    <w:rsid w:val="00A40A9A"/>
    <w:rsid w:val="00A40BE6"/>
    <w:rsid w:val="00A41F13"/>
    <w:rsid w:val="00A43071"/>
    <w:rsid w:val="00A43852"/>
    <w:rsid w:val="00A441D2"/>
    <w:rsid w:val="00A44450"/>
    <w:rsid w:val="00A455D1"/>
    <w:rsid w:val="00A45A13"/>
    <w:rsid w:val="00A4606E"/>
    <w:rsid w:val="00A46A08"/>
    <w:rsid w:val="00A46B96"/>
    <w:rsid w:val="00A46D11"/>
    <w:rsid w:val="00A514C4"/>
    <w:rsid w:val="00A514EE"/>
    <w:rsid w:val="00A51CF2"/>
    <w:rsid w:val="00A52712"/>
    <w:rsid w:val="00A53D5E"/>
    <w:rsid w:val="00A54BBD"/>
    <w:rsid w:val="00A55FE3"/>
    <w:rsid w:val="00A5762A"/>
    <w:rsid w:val="00A60A36"/>
    <w:rsid w:val="00A60A76"/>
    <w:rsid w:val="00A62965"/>
    <w:rsid w:val="00A62EBA"/>
    <w:rsid w:val="00A63090"/>
    <w:rsid w:val="00A63342"/>
    <w:rsid w:val="00A676C0"/>
    <w:rsid w:val="00A7057E"/>
    <w:rsid w:val="00A709F1"/>
    <w:rsid w:val="00A70AA8"/>
    <w:rsid w:val="00A71E7C"/>
    <w:rsid w:val="00A7269C"/>
    <w:rsid w:val="00A72A1D"/>
    <w:rsid w:val="00A7436B"/>
    <w:rsid w:val="00A7459D"/>
    <w:rsid w:val="00A7613E"/>
    <w:rsid w:val="00A777DA"/>
    <w:rsid w:val="00A83A0C"/>
    <w:rsid w:val="00A849D4"/>
    <w:rsid w:val="00A853D3"/>
    <w:rsid w:val="00A8582A"/>
    <w:rsid w:val="00A85EA9"/>
    <w:rsid w:val="00A86087"/>
    <w:rsid w:val="00A90D38"/>
    <w:rsid w:val="00A93CF3"/>
    <w:rsid w:val="00A95713"/>
    <w:rsid w:val="00AA0895"/>
    <w:rsid w:val="00AA1AFB"/>
    <w:rsid w:val="00AA3459"/>
    <w:rsid w:val="00AA4949"/>
    <w:rsid w:val="00AA676F"/>
    <w:rsid w:val="00AA73BE"/>
    <w:rsid w:val="00AB00A3"/>
    <w:rsid w:val="00AB0464"/>
    <w:rsid w:val="00AB08B4"/>
    <w:rsid w:val="00AB12EC"/>
    <w:rsid w:val="00AB2159"/>
    <w:rsid w:val="00AB329F"/>
    <w:rsid w:val="00AB3B32"/>
    <w:rsid w:val="00AB3EBA"/>
    <w:rsid w:val="00AB52DE"/>
    <w:rsid w:val="00AB5513"/>
    <w:rsid w:val="00AB5C65"/>
    <w:rsid w:val="00AB62F7"/>
    <w:rsid w:val="00AB689B"/>
    <w:rsid w:val="00AB7725"/>
    <w:rsid w:val="00AC10FE"/>
    <w:rsid w:val="00AC36F4"/>
    <w:rsid w:val="00AC3E0B"/>
    <w:rsid w:val="00AC4407"/>
    <w:rsid w:val="00AC548B"/>
    <w:rsid w:val="00AC5F5B"/>
    <w:rsid w:val="00AC6B9B"/>
    <w:rsid w:val="00AC7317"/>
    <w:rsid w:val="00AD1B98"/>
    <w:rsid w:val="00AD53E1"/>
    <w:rsid w:val="00AE0670"/>
    <w:rsid w:val="00AE1839"/>
    <w:rsid w:val="00AE1FD1"/>
    <w:rsid w:val="00AE278C"/>
    <w:rsid w:val="00AE2E89"/>
    <w:rsid w:val="00AE4338"/>
    <w:rsid w:val="00AE4346"/>
    <w:rsid w:val="00AE54AD"/>
    <w:rsid w:val="00AF07D9"/>
    <w:rsid w:val="00AF0C75"/>
    <w:rsid w:val="00AF1609"/>
    <w:rsid w:val="00AF2396"/>
    <w:rsid w:val="00AF5B95"/>
    <w:rsid w:val="00AF662F"/>
    <w:rsid w:val="00AF7613"/>
    <w:rsid w:val="00AF764C"/>
    <w:rsid w:val="00B008D1"/>
    <w:rsid w:val="00B00B4E"/>
    <w:rsid w:val="00B01F89"/>
    <w:rsid w:val="00B0200F"/>
    <w:rsid w:val="00B02371"/>
    <w:rsid w:val="00B028C7"/>
    <w:rsid w:val="00B04A4A"/>
    <w:rsid w:val="00B0513E"/>
    <w:rsid w:val="00B101F9"/>
    <w:rsid w:val="00B1072B"/>
    <w:rsid w:val="00B1115B"/>
    <w:rsid w:val="00B11A73"/>
    <w:rsid w:val="00B12C46"/>
    <w:rsid w:val="00B15894"/>
    <w:rsid w:val="00B15D3C"/>
    <w:rsid w:val="00B204A6"/>
    <w:rsid w:val="00B20899"/>
    <w:rsid w:val="00B25091"/>
    <w:rsid w:val="00B25DEA"/>
    <w:rsid w:val="00B26958"/>
    <w:rsid w:val="00B275C7"/>
    <w:rsid w:val="00B27F54"/>
    <w:rsid w:val="00B30A0A"/>
    <w:rsid w:val="00B3178F"/>
    <w:rsid w:val="00B324C7"/>
    <w:rsid w:val="00B34698"/>
    <w:rsid w:val="00B36282"/>
    <w:rsid w:val="00B37B69"/>
    <w:rsid w:val="00B41824"/>
    <w:rsid w:val="00B418E6"/>
    <w:rsid w:val="00B4341D"/>
    <w:rsid w:val="00B43685"/>
    <w:rsid w:val="00B4426D"/>
    <w:rsid w:val="00B45F2A"/>
    <w:rsid w:val="00B5593E"/>
    <w:rsid w:val="00B608F3"/>
    <w:rsid w:val="00B612E5"/>
    <w:rsid w:val="00B62108"/>
    <w:rsid w:val="00B62FC3"/>
    <w:rsid w:val="00B63DDB"/>
    <w:rsid w:val="00B64E8A"/>
    <w:rsid w:val="00B65908"/>
    <w:rsid w:val="00B66942"/>
    <w:rsid w:val="00B67B7E"/>
    <w:rsid w:val="00B72508"/>
    <w:rsid w:val="00B73AB0"/>
    <w:rsid w:val="00B750B3"/>
    <w:rsid w:val="00B76257"/>
    <w:rsid w:val="00B77C62"/>
    <w:rsid w:val="00B810A7"/>
    <w:rsid w:val="00B81F27"/>
    <w:rsid w:val="00B8277C"/>
    <w:rsid w:val="00B82C75"/>
    <w:rsid w:val="00B834D0"/>
    <w:rsid w:val="00B838DE"/>
    <w:rsid w:val="00B83E3D"/>
    <w:rsid w:val="00B840E7"/>
    <w:rsid w:val="00B84A02"/>
    <w:rsid w:val="00B85A19"/>
    <w:rsid w:val="00B902AE"/>
    <w:rsid w:val="00B90FBE"/>
    <w:rsid w:val="00B91B6B"/>
    <w:rsid w:val="00B93C58"/>
    <w:rsid w:val="00B93D25"/>
    <w:rsid w:val="00B95165"/>
    <w:rsid w:val="00B967D5"/>
    <w:rsid w:val="00B9687B"/>
    <w:rsid w:val="00B96C00"/>
    <w:rsid w:val="00B978C8"/>
    <w:rsid w:val="00BA02E7"/>
    <w:rsid w:val="00BA0E25"/>
    <w:rsid w:val="00BA2CBB"/>
    <w:rsid w:val="00BA49CB"/>
    <w:rsid w:val="00BA4DC5"/>
    <w:rsid w:val="00BA6F8F"/>
    <w:rsid w:val="00BB031A"/>
    <w:rsid w:val="00BB08F3"/>
    <w:rsid w:val="00BB2277"/>
    <w:rsid w:val="00BB2F18"/>
    <w:rsid w:val="00BB3378"/>
    <w:rsid w:val="00BB53E9"/>
    <w:rsid w:val="00BB6768"/>
    <w:rsid w:val="00BB6F85"/>
    <w:rsid w:val="00BB716D"/>
    <w:rsid w:val="00BB7EB9"/>
    <w:rsid w:val="00BC14D2"/>
    <w:rsid w:val="00BC334A"/>
    <w:rsid w:val="00BC4183"/>
    <w:rsid w:val="00BC5910"/>
    <w:rsid w:val="00BC7004"/>
    <w:rsid w:val="00BD00E9"/>
    <w:rsid w:val="00BD0F91"/>
    <w:rsid w:val="00BD2056"/>
    <w:rsid w:val="00BD2A1A"/>
    <w:rsid w:val="00BD43E5"/>
    <w:rsid w:val="00BD50B8"/>
    <w:rsid w:val="00BD675B"/>
    <w:rsid w:val="00BD7F7D"/>
    <w:rsid w:val="00BE0E27"/>
    <w:rsid w:val="00BE10A4"/>
    <w:rsid w:val="00BE3484"/>
    <w:rsid w:val="00BE3AFF"/>
    <w:rsid w:val="00BE3E09"/>
    <w:rsid w:val="00BE3FB6"/>
    <w:rsid w:val="00BE51B2"/>
    <w:rsid w:val="00BE5A6F"/>
    <w:rsid w:val="00BE6D03"/>
    <w:rsid w:val="00BE7C8F"/>
    <w:rsid w:val="00BF17E2"/>
    <w:rsid w:val="00BF3F08"/>
    <w:rsid w:val="00BF3FEC"/>
    <w:rsid w:val="00BF4182"/>
    <w:rsid w:val="00BF4A49"/>
    <w:rsid w:val="00C02B97"/>
    <w:rsid w:val="00C03C99"/>
    <w:rsid w:val="00C07672"/>
    <w:rsid w:val="00C1037F"/>
    <w:rsid w:val="00C1487E"/>
    <w:rsid w:val="00C14EDE"/>
    <w:rsid w:val="00C1545D"/>
    <w:rsid w:val="00C1613F"/>
    <w:rsid w:val="00C21118"/>
    <w:rsid w:val="00C2194E"/>
    <w:rsid w:val="00C22B85"/>
    <w:rsid w:val="00C23188"/>
    <w:rsid w:val="00C2437E"/>
    <w:rsid w:val="00C24741"/>
    <w:rsid w:val="00C25B31"/>
    <w:rsid w:val="00C270F0"/>
    <w:rsid w:val="00C3055B"/>
    <w:rsid w:val="00C30FA0"/>
    <w:rsid w:val="00C329D1"/>
    <w:rsid w:val="00C339E5"/>
    <w:rsid w:val="00C3478A"/>
    <w:rsid w:val="00C351EB"/>
    <w:rsid w:val="00C35FEB"/>
    <w:rsid w:val="00C371AF"/>
    <w:rsid w:val="00C404BC"/>
    <w:rsid w:val="00C40A59"/>
    <w:rsid w:val="00C40AA6"/>
    <w:rsid w:val="00C40B8C"/>
    <w:rsid w:val="00C41475"/>
    <w:rsid w:val="00C417A7"/>
    <w:rsid w:val="00C41B98"/>
    <w:rsid w:val="00C42587"/>
    <w:rsid w:val="00C44D60"/>
    <w:rsid w:val="00C44F8A"/>
    <w:rsid w:val="00C4786D"/>
    <w:rsid w:val="00C50B92"/>
    <w:rsid w:val="00C51DFF"/>
    <w:rsid w:val="00C56355"/>
    <w:rsid w:val="00C56F68"/>
    <w:rsid w:val="00C601A9"/>
    <w:rsid w:val="00C60C9B"/>
    <w:rsid w:val="00C617C1"/>
    <w:rsid w:val="00C6377D"/>
    <w:rsid w:val="00C6502F"/>
    <w:rsid w:val="00C6562D"/>
    <w:rsid w:val="00C70051"/>
    <w:rsid w:val="00C729D2"/>
    <w:rsid w:val="00C746FF"/>
    <w:rsid w:val="00C756C8"/>
    <w:rsid w:val="00C7669F"/>
    <w:rsid w:val="00C76B33"/>
    <w:rsid w:val="00C77D62"/>
    <w:rsid w:val="00C77DCB"/>
    <w:rsid w:val="00C80D0D"/>
    <w:rsid w:val="00C8156A"/>
    <w:rsid w:val="00C8212D"/>
    <w:rsid w:val="00C82897"/>
    <w:rsid w:val="00C85B52"/>
    <w:rsid w:val="00C86340"/>
    <w:rsid w:val="00C87BF8"/>
    <w:rsid w:val="00C9155C"/>
    <w:rsid w:val="00C93573"/>
    <w:rsid w:val="00C93976"/>
    <w:rsid w:val="00C94791"/>
    <w:rsid w:val="00C95254"/>
    <w:rsid w:val="00CA12F9"/>
    <w:rsid w:val="00CA16BB"/>
    <w:rsid w:val="00CA1AE9"/>
    <w:rsid w:val="00CA2A5A"/>
    <w:rsid w:val="00CA68A5"/>
    <w:rsid w:val="00CA6AC4"/>
    <w:rsid w:val="00CB17E3"/>
    <w:rsid w:val="00CB183D"/>
    <w:rsid w:val="00CB3F54"/>
    <w:rsid w:val="00CB437C"/>
    <w:rsid w:val="00CB6B58"/>
    <w:rsid w:val="00CC16C6"/>
    <w:rsid w:val="00CC228E"/>
    <w:rsid w:val="00CC3533"/>
    <w:rsid w:val="00CC49AB"/>
    <w:rsid w:val="00CC50F4"/>
    <w:rsid w:val="00CC5922"/>
    <w:rsid w:val="00CC5936"/>
    <w:rsid w:val="00CC6A6A"/>
    <w:rsid w:val="00CC6FCB"/>
    <w:rsid w:val="00CD3973"/>
    <w:rsid w:val="00CD3E47"/>
    <w:rsid w:val="00CD4973"/>
    <w:rsid w:val="00CD6136"/>
    <w:rsid w:val="00CD6184"/>
    <w:rsid w:val="00CD7864"/>
    <w:rsid w:val="00CE1E7C"/>
    <w:rsid w:val="00CE3EC3"/>
    <w:rsid w:val="00CE46E9"/>
    <w:rsid w:val="00CE6A8F"/>
    <w:rsid w:val="00CE7F34"/>
    <w:rsid w:val="00CF03C5"/>
    <w:rsid w:val="00CF0566"/>
    <w:rsid w:val="00CF0C98"/>
    <w:rsid w:val="00CF3573"/>
    <w:rsid w:val="00CF405E"/>
    <w:rsid w:val="00CF55C2"/>
    <w:rsid w:val="00CF5A9B"/>
    <w:rsid w:val="00CF7DA5"/>
    <w:rsid w:val="00D05182"/>
    <w:rsid w:val="00D065EF"/>
    <w:rsid w:val="00D06FC7"/>
    <w:rsid w:val="00D1038B"/>
    <w:rsid w:val="00D104A0"/>
    <w:rsid w:val="00D135CD"/>
    <w:rsid w:val="00D148E4"/>
    <w:rsid w:val="00D21475"/>
    <w:rsid w:val="00D239E3"/>
    <w:rsid w:val="00D24BA0"/>
    <w:rsid w:val="00D252D9"/>
    <w:rsid w:val="00D26DDD"/>
    <w:rsid w:val="00D27A60"/>
    <w:rsid w:val="00D27D5F"/>
    <w:rsid w:val="00D31810"/>
    <w:rsid w:val="00D32E09"/>
    <w:rsid w:val="00D33BF4"/>
    <w:rsid w:val="00D34E3B"/>
    <w:rsid w:val="00D35A79"/>
    <w:rsid w:val="00D35D04"/>
    <w:rsid w:val="00D36B49"/>
    <w:rsid w:val="00D373DF"/>
    <w:rsid w:val="00D41469"/>
    <w:rsid w:val="00D42453"/>
    <w:rsid w:val="00D433F3"/>
    <w:rsid w:val="00D4533A"/>
    <w:rsid w:val="00D4590F"/>
    <w:rsid w:val="00D507D5"/>
    <w:rsid w:val="00D51448"/>
    <w:rsid w:val="00D522C1"/>
    <w:rsid w:val="00D527E8"/>
    <w:rsid w:val="00D53D37"/>
    <w:rsid w:val="00D54213"/>
    <w:rsid w:val="00D5619B"/>
    <w:rsid w:val="00D572A9"/>
    <w:rsid w:val="00D57347"/>
    <w:rsid w:val="00D57370"/>
    <w:rsid w:val="00D57E37"/>
    <w:rsid w:val="00D57EA7"/>
    <w:rsid w:val="00D603B5"/>
    <w:rsid w:val="00D60F64"/>
    <w:rsid w:val="00D618F6"/>
    <w:rsid w:val="00D6198E"/>
    <w:rsid w:val="00D61D2D"/>
    <w:rsid w:val="00D621E2"/>
    <w:rsid w:val="00D64532"/>
    <w:rsid w:val="00D650AD"/>
    <w:rsid w:val="00D65A7C"/>
    <w:rsid w:val="00D67D0D"/>
    <w:rsid w:val="00D7256B"/>
    <w:rsid w:val="00D727E8"/>
    <w:rsid w:val="00D73B4D"/>
    <w:rsid w:val="00D74A65"/>
    <w:rsid w:val="00D77562"/>
    <w:rsid w:val="00D77A8E"/>
    <w:rsid w:val="00D83762"/>
    <w:rsid w:val="00D83F03"/>
    <w:rsid w:val="00D8462A"/>
    <w:rsid w:val="00D85161"/>
    <w:rsid w:val="00D86A72"/>
    <w:rsid w:val="00D87344"/>
    <w:rsid w:val="00D87E48"/>
    <w:rsid w:val="00D91153"/>
    <w:rsid w:val="00D919C4"/>
    <w:rsid w:val="00D93C17"/>
    <w:rsid w:val="00D93D20"/>
    <w:rsid w:val="00D954C8"/>
    <w:rsid w:val="00D957DB"/>
    <w:rsid w:val="00D96633"/>
    <w:rsid w:val="00D97A5C"/>
    <w:rsid w:val="00DA0489"/>
    <w:rsid w:val="00DA07B2"/>
    <w:rsid w:val="00DA39A5"/>
    <w:rsid w:val="00DA4E86"/>
    <w:rsid w:val="00DA5333"/>
    <w:rsid w:val="00DA69FD"/>
    <w:rsid w:val="00DB0FBF"/>
    <w:rsid w:val="00DB2EB6"/>
    <w:rsid w:val="00DB5D74"/>
    <w:rsid w:val="00DB6FD0"/>
    <w:rsid w:val="00DC0E80"/>
    <w:rsid w:val="00DC2F75"/>
    <w:rsid w:val="00DC427F"/>
    <w:rsid w:val="00DC5FF6"/>
    <w:rsid w:val="00DC6AFA"/>
    <w:rsid w:val="00DC7E25"/>
    <w:rsid w:val="00DD1E1B"/>
    <w:rsid w:val="00DD22EE"/>
    <w:rsid w:val="00DD2D61"/>
    <w:rsid w:val="00DD3411"/>
    <w:rsid w:val="00DD568E"/>
    <w:rsid w:val="00DD5DEF"/>
    <w:rsid w:val="00DD65E7"/>
    <w:rsid w:val="00DE0740"/>
    <w:rsid w:val="00DE0DD3"/>
    <w:rsid w:val="00DE1082"/>
    <w:rsid w:val="00DE11B0"/>
    <w:rsid w:val="00DE31D8"/>
    <w:rsid w:val="00DE3B0C"/>
    <w:rsid w:val="00DE434B"/>
    <w:rsid w:val="00DE4671"/>
    <w:rsid w:val="00DE467A"/>
    <w:rsid w:val="00DE4AA0"/>
    <w:rsid w:val="00DE4C23"/>
    <w:rsid w:val="00DE5B53"/>
    <w:rsid w:val="00DF272A"/>
    <w:rsid w:val="00DF2A8E"/>
    <w:rsid w:val="00DF2EDA"/>
    <w:rsid w:val="00DF6E06"/>
    <w:rsid w:val="00DF7987"/>
    <w:rsid w:val="00DF7F11"/>
    <w:rsid w:val="00E0224B"/>
    <w:rsid w:val="00E02608"/>
    <w:rsid w:val="00E02634"/>
    <w:rsid w:val="00E06276"/>
    <w:rsid w:val="00E06C84"/>
    <w:rsid w:val="00E075A8"/>
    <w:rsid w:val="00E10404"/>
    <w:rsid w:val="00E1225F"/>
    <w:rsid w:val="00E1265E"/>
    <w:rsid w:val="00E146B4"/>
    <w:rsid w:val="00E167E2"/>
    <w:rsid w:val="00E16893"/>
    <w:rsid w:val="00E207AC"/>
    <w:rsid w:val="00E20892"/>
    <w:rsid w:val="00E217D7"/>
    <w:rsid w:val="00E23860"/>
    <w:rsid w:val="00E24104"/>
    <w:rsid w:val="00E24379"/>
    <w:rsid w:val="00E24912"/>
    <w:rsid w:val="00E25032"/>
    <w:rsid w:val="00E26759"/>
    <w:rsid w:val="00E32207"/>
    <w:rsid w:val="00E34732"/>
    <w:rsid w:val="00E34949"/>
    <w:rsid w:val="00E34F9B"/>
    <w:rsid w:val="00E35E12"/>
    <w:rsid w:val="00E36BF2"/>
    <w:rsid w:val="00E37859"/>
    <w:rsid w:val="00E41144"/>
    <w:rsid w:val="00E41388"/>
    <w:rsid w:val="00E41959"/>
    <w:rsid w:val="00E42AA5"/>
    <w:rsid w:val="00E4393C"/>
    <w:rsid w:val="00E5026B"/>
    <w:rsid w:val="00E52466"/>
    <w:rsid w:val="00E54595"/>
    <w:rsid w:val="00E54921"/>
    <w:rsid w:val="00E54C01"/>
    <w:rsid w:val="00E562C6"/>
    <w:rsid w:val="00E62C53"/>
    <w:rsid w:val="00E62FBC"/>
    <w:rsid w:val="00E63313"/>
    <w:rsid w:val="00E63467"/>
    <w:rsid w:val="00E63641"/>
    <w:rsid w:val="00E6455A"/>
    <w:rsid w:val="00E65A15"/>
    <w:rsid w:val="00E666EC"/>
    <w:rsid w:val="00E66A93"/>
    <w:rsid w:val="00E67166"/>
    <w:rsid w:val="00E673D7"/>
    <w:rsid w:val="00E70054"/>
    <w:rsid w:val="00E713B1"/>
    <w:rsid w:val="00E7276F"/>
    <w:rsid w:val="00E731D4"/>
    <w:rsid w:val="00E73347"/>
    <w:rsid w:val="00E73912"/>
    <w:rsid w:val="00E74500"/>
    <w:rsid w:val="00E76BEC"/>
    <w:rsid w:val="00E76C90"/>
    <w:rsid w:val="00E776F3"/>
    <w:rsid w:val="00E77B4B"/>
    <w:rsid w:val="00E77C1A"/>
    <w:rsid w:val="00E77E06"/>
    <w:rsid w:val="00E80290"/>
    <w:rsid w:val="00E81931"/>
    <w:rsid w:val="00E84B79"/>
    <w:rsid w:val="00E84E08"/>
    <w:rsid w:val="00E90659"/>
    <w:rsid w:val="00E90703"/>
    <w:rsid w:val="00E90D5E"/>
    <w:rsid w:val="00E91862"/>
    <w:rsid w:val="00E94B1A"/>
    <w:rsid w:val="00E95992"/>
    <w:rsid w:val="00E96AB6"/>
    <w:rsid w:val="00E975FE"/>
    <w:rsid w:val="00E977A8"/>
    <w:rsid w:val="00E9786F"/>
    <w:rsid w:val="00E97EE4"/>
    <w:rsid w:val="00E97EEA"/>
    <w:rsid w:val="00EA0C36"/>
    <w:rsid w:val="00EA520F"/>
    <w:rsid w:val="00EA78FA"/>
    <w:rsid w:val="00EB0A78"/>
    <w:rsid w:val="00EB3502"/>
    <w:rsid w:val="00EB3855"/>
    <w:rsid w:val="00EB519E"/>
    <w:rsid w:val="00EB7BD8"/>
    <w:rsid w:val="00EC001E"/>
    <w:rsid w:val="00EC0551"/>
    <w:rsid w:val="00EC0A47"/>
    <w:rsid w:val="00EC25C4"/>
    <w:rsid w:val="00EC4A25"/>
    <w:rsid w:val="00EC5361"/>
    <w:rsid w:val="00EC5686"/>
    <w:rsid w:val="00ED0C36"/>
    <w:rsid w:val="00ED53D6"/>
    <w:rsid w:val="00ED5691"/>
    <w:rsid w:val="00ED67F8"/>
    <w:rsid w:val="00ED69F6"/>
    <w:rsid w:val="00ED7CBD"/>
    <w:rsid w:val="00ED7EF0"/>
    <w:rsid w:val="00EE0FB0"/>
    <w:rsid w:val="00EE1514"/>
    <w:rsid w:val="00EE2035"/>
    <w:rsid w:val="00EE2C23"/>
    <w:rsid w:val="00EE37CD"/>
    <w:rsid w:val="00EE7BFB"/>
    <w:rsid w:val="00EE7F33"/>
    <w:rsid w:val="00EF0476"/>
    <w:rsid w:val="00EF22B7"/>
    <w:rsid w:val="00EF399F"/>
    <w:rsid w:val="00EF3F97"/>
    <w:rsid w:val="00EF46D6"/>
    <w:rsid w:val="00EF4CEB"/>
    <w:rsid w:val="00EF4E7F"/>
    <w:rsid w:val="00EF624D"/>
    <w:rsid w:val="00EF6731"/>
    <w:rsid w:val="00EF7147"/>
    <w:rsid w:val="00F00378"/>
    <w:rsid w:val="00F0085B"/>
    <w:rsid w:val="00F02078"/>
    <w:rsid w:val="00F0375C"/>
    <w:rsid w:val="00F042E3"/>
    <w:rsid w:val="00F046EF"/>
    <w:rsid w:val="00F06D59"/>
    <w:rsid w:val="00F076E7"/>
    <w:rsid w:val="00F078EB"/>
    <w:rsid w:val="00F12CF6"/>
    <w:rsid w:val="00F169AB"/>
    <w:rsid w:val="00F16F12"/>
    <w:rsid w:val="00F17D2E"/>
    <w:rsid w:val="00F2037F"/>
    <w:rsid w:val="00F214D2"/>
    <w:rsid w:val="00F21943"/>
    <w:rsid w:val="00F21EEC"/>
    <w:rsid w:val="00F24599"/>
    <w:rsid w:val="00F25009"/>
    <w:rsid w:val="00F25B55"/>
    <w:rsid w:val="00F2629D"/>
    <w:rsid w:val="00F26877"/>
    <w:rsid w:val="00F26CBB"/>
    <w:rsid w:val="00F2755F"/>
    <w:rsid w:val="00F27B4A"/>
    <w:rsid w:val="00F318E7"/>
    <w:rsid w:val="00F3282C"/>
    <w:rsid w:val="00F32E11"/>
    <w:rsid w:val="00F32EEA"/>
    <w:rsid w:val="00F33EB6"/>
    <w:rsid w:val="00F347F2"/>
    <w:rsid w:val="00F35FDB"/>
    <w:rsid w:val="00F3665C"/>
    <w:rsid w:val="00F410DF"/>
    <w:rsid w:val="00F4143F"/>
    <w:rsid w:val="00F4150A"/>
    <w:rsid w:val="00F422B7"/>
    <w:rsid w:val="00F42C62"/>
    <w:rsid w:val="00F43001"/>
    <w:rsid w:val="00F44E7D"/>
    <w:rsid w:val="00F450A8"/>
    <w:rsid w:val="00F45BEE"/>
    <w:rsid w:val="00F46902"/>
    <w:rsid w:val="00F510D3"/>
    <w:rsid w:val="00F52754"/>
    <w:rsid w:val="00F52A12"/>
    <w:rsid w:val="00F530BC"/>
    <w:rsid w:val="00F53112"/>
    <w:rsid w:val="00F53230"/>
    <w:rsid w:val="00F53C0E"/>
    <w:rsid w:val="00F60A10"/>
    <w:rsid w:val="00F6289F"/>
    <w:rsid w:val="00F6357A"/>
    <w:rsid w:val="00F63A95"/>
    <w:rsid w:val="00F64ECB"/>
    <w:rsid w:val="00F65B7E"/>
    <w:rsid w:val="00F700E8"/>
    <w:rsid w:val="00F70316"/>
    <w:rsid w:val="00F713A0"/>
    <w:rsid w:val="00F72EB1"/>
    <w:rsid w:val="00F73315"/>
    <w:rsid w:val="00F73CE4"/>
    <w:rsid w:val="00F73E80"/>
    <w:rsid w:val="00F742B7"/>
    <w:rsid w:val="00F77275"/>
    <w:rsid w:val="00F800D3"/>
    <w:rsid w:val="00F80166"/>
    <w:rsid w:val="00F80FB1"/>
    <w:rsid w:val="00F81B0C"/>
    <w:rsid w:val="00F82F21"/>
    <w:rsid w:val="00F84388"/>
    <w:rsid w:val="00F8473C"/>
    <w:rsid w:val="00F858AA"/>
    <w:rsid w:val="00F8612D"/>
    <w:rsid w:val="00F86FD7"/>
    <w:rsid w:val="00F90B1E"/>
    <w:rsid w:val="00F90BD7"/>
    <w:rsid w:val="00F9136F"/>
    <w:rsid w:val="00F914C4"/>
    <w:rsid w:val="00F92CC3"/>
    <w:rsid w:val="00F9303C"/>
    <w:rsid w:val="00F937BC"/>
    <w:rsid w:val="00F9383D"/>
    <w:rsid w:val="00F93BD8"/>
    <w:rsid w:val="00F94723"/>
    <w:rsid w:val="00F94BD7"/>
    <w:rsid w:val="00FA0AFF"/>
    <w:rsid w:val="00FA139D"/>
    <w:rsid w:val="00FA1ECA"/>
    <w:rsid w:val="00FA24A4"/>
    <w:rsid w:val="00FA26B2"/>
    <w:rsid w:val="00FA4207"/>
    <w:rsid w:val="00FB1140"/>
    <w:rsid w:val="00FB25D4"/>
    <w:rsid w:val="00FB7C6A"/>
    <w:rsid w:val="00FC1830"/>
    <w:rsid w:val="00FC2425"/>
    <w:rsid w:val="00FC2C38"/>
    <w:rsid w:val="00FC2C62"/>
    <w:rsid w:val="00FC3718"/>
    <w:rsid w:val="00FC7165"/>
    <w:rsid w:val="00FC7382"/>
    <w:rsid w:val="00FD05DE"/>
    <w:rsid w:val="00FD219A"/>
    <w:rsid w:val="00FD2F92"/>
    <w:rsid w:val="00FD5964"/>
    <w:rsid w:val="00FD5EA6"/>
    <w:rsid w:val="00FD60ED"/>
    <w:rsid w:val="00FD650B"/>
    <w:rsid w:val="00FD6AF6"/>
    <w:rsid w:val="00FE0D13"/>
    <w:rsid w:val="00FE1FF2"/>
    <w:rsid w:val="00FE22FA"/>
    <w:rsid w:val="00FE2DF4"/>
    <w:rsid w:val="00FE50D5"/>
    <w:rsid w:val="00FE73EE"/>
    <w:rsid w:val="00FF0B72"/>
    <w:rsid w:val="00FF344D"/>
    <w:rsid w:val="00FF403F"/>
    <w:rsid w:val="00FF5663"/>
    <w:rsid w:val="00FF57ED"/>
    <w:rsid w:val="00FF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C4434"/>
  <w15:docId w15:val="{421693C2-1455-4A5C-B3D9-04B84B7C8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449"/>
    <w:pPr>
      <w:widowControl w:val="0"/>
      <w:ind w:firstLineChars="200" w:firstLine="200"/>
      <w:jc w:val="both"/>
    </w:pPr>
  </w:style>
  <w:style w:type="paragraph" w:styleId="1">
    <w:name w:val="heading 1"/>
    <w:next w:val="a"/>
    <w:link w:val="10"/>
    <w:uiPriority w:val="9"/>
    <w:qFormat/>
    <w:rsid w:val="005F1EFA"/>
    <w:pPr>
      <w:keepNext/>
      <w:keepLines/>
      <w:numPr>
        <w:numId w:val="1"/>
      </w:numPr>
      <w:outlineLvl w:val="0"/>
    </w:pPr>
    <w:rPr>
      <w:b/>
      <w:bCs/>
      <w:kern w:val="44"/>
      <w:sz w:val="30"/>
      <w:szCs w:val="44"/>
    </w:rPr>
  </w:style>
  <w:style w:type="paragraph" w:styleId="2">
    <w:name w:val="heading 2"/>
    <w:next w:val="a"/>
    <w:link w:val="20"/>
    <w:uiPriority w:val="9"/>
    <w:unhideWhenUsed/>
    <w:qFormat/>
    <w:rsid w:val="005F1EFA"/>
    <w:pPr>
      <w:keepNext/>
      <w:keepLines/>
      <w:numPr>
        <w:ilvl w:val="1"/>
        <w:numId w:val="1"/>
      </w:numPr>
      <w:outlineLvl w:val="1"/>
    </w:pPr>
    <w:rPr>
      <w:rFonts w:asciiTheme="majorHAnsi" w:hAnsiTheme="majorHAnsi" w:cstheme="majorBidi"/>
      <w:bCs/>
      <w:sz w:val="28"/>
      <w:szCs w:val="32"/>
    </w:rPr>
  </w:style>
  <w:style w:type="paragraph" w:styleId="3">
    <w:name w:val="heading 3"/>
    <w:next w:val="a"/>
    <w:link w:val="30"/>
    <w:uiPriority w:val="9"/>
    <w:unhideWhenUsed/>
    <w:qFormat/>
    <w:rsid w:val="009B1BE7"/>
    <w:pPr>
      <w:keepNext/>
      <w:keepLines/>
      <w:numPr>
        <w:ilvl w:val="2"/>
        <w:numId w:val="1"/>
      </w:numPr>
      <w:outlineLvl w:val="2"/>
    </w:pPr>
    <w:rPr>
      <w:bCs/>
      <w:sz w:val="24"/>
      <w:szCs w:val="32"/>
    </w:rPr>
  </w:style>
  <w:style w:type="paragraph" w:styleId="4">
    <w:name w:val="heading 4"/>
    <w:next w:val="a"/>
    <w:link w:val="40"/>
    <w:uiPriority w:val="9"/>
    <w:unhideWhenUsed/>
    <w:qFormat/>
    <w:rsid w:val="009B1BE7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Cs/>
      <w:szCs w:val="28"/>
    </w:rPr>
  </w:style>
  <w:style w:type="paragraph" w:styleId="5">
    <w:name w:val="heading 5"/>
    <w:next w:val="a"/>
    <w:link w:val="50"/>
    <w:uiPriority w:val="9"/>
    <w:unhideWhenUsed/>
    <w:qFormat/>
    <w:rsid w:val="009B1BE7"/>
    <w:pPr>
      <w:keepNext/>
      <w:keepLines/>
      <w:numPr>
        <w:ilvl w:val="4"/>
        <w:numId w:val="1"/>
      </w:numPr>
      <w:outlineLvl w:val="4"/>
    </w:pPr>
    <w:rPr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1EFA"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1EFA"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1EFA"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1EFA"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F8473C"/>
    <w:pPr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F8473C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0"/>
    <w:link w:val="1"/>
    <w:uiPriority w:val="9"/>
    <w:rsid w:val="005F1EFA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5F1EFA"/>
    <w:rPr>
      <w:rFonts w:asciiTheme="majorHAnsi" w:hAnsiTheme="majorHAnsi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9B1BE7"/>
    <w:rPr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9B1BE7"/>
    <w:rPr>
      <w:rFonts w:asciiTheme="majorHAnsi" w:eastAsiaTheme="majorEastAsia" w:hAnsiTheme="majorHAnsi" w:cstheme="majorBidi"/>
      <w:bCs/>
      <w:szCs w:val="28"/>
    </w:rPr>
  </w:style>
  <w:style w:type="character" w:customStyle="1" w:styleId="50">
    <w:name w:val="标题 5 字符"/>
    <w:basedOn w:val="a0"/>
    <w:link w:val="5"/>
    <w:uiPriority w:val="9"/>
    <w:rsid w:val="009B1BE7"/>
    <w:rPr>
      <w:bCs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F1EF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F1EFA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F1EFA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F1EFA"/>
    <w:rPr>
      <w:rFonts w:asciiTheme="majorHAnsi" w:eastAsiaTheme="majorEastAsia" w:hAnsiTheme="majorHAnsi" w:cstheme="majorBidi"/>
      <w:szCs w:val="21"/>
    </w:rPr>
  </w:style>
  <w:style w:type="paragraph" w:styleId="a5">
    <w:name w:val="header"/>
    <w:basedOn w:val="a"/>
    <w:link w:val="a6"/>
    <w:uiPriority w:val="99"/>
    <w:unhideWhenUsed/>
    <w:rsid w:val="002846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465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46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4658"/>
    <w:rPr>
      <w:sz w:val="18"/>
      <w:szCs w:val="18"/>
    </w:rPr>
  </w:style>
  <w:style w:type="paragraph" w:styleId="a9">
    <w:name w:val="Subtitle"/>
    <w:next w:val="a"/>
    <w:link w:val="aa"/>
    <w:uiPriority w:val="11"/>
    <w:qFormat/>
    <w:rsid w:val="002A12D2"/>
    <w:pPr>
      <w:jc w:val="center"/>
      <w:outlineLvl w:val="1"/>
    </w:pPr>
    <w:rPr>
      <w:rFonts w:asciiTheme="majorHAnsi" w:eastAsia="宋体" w:hAnsiTheme="majorHAnsi" w:cstheme="majorBidi"/>
      <w:bCs/>
      <w:kern w:val="28"/>
      <w:sz w:val="30"/>
      <w:szCs w:val="32"/>
    </w:rPr>
  </w:style>
  <w:style w:type="character" w:customStyle="1" w:styleId="aa">
    <w:name w:val="副标题 字符"/>
    <w:basedOn w:val="a0"/>
    <w:link w:val="a9"/>
    <w:uiPriority w:val="11"/>
    <w:rsid w:val="002A12D2"/>
    <w:rPr>
      <w:rFonts w:asciiTheme="majorHAnsi" w:eastAsia="宋体" w:hAnsiTheme="majorHAnsi" w:cstheme="majorBidi"/>
      <w:bCs/>
      <w:kern w:val="28"/>
      <w:sz w:val="30"/>
      <w:szCs w:val="32"/>
    </w:rPr>
  </w:style>
  <w:style w:type="table" w:styleId="ab">
    <w:name w:val="Table Grid"/>
    <w:basedOn w:val="a1"/>
    <w:uiPriority w:val="59"/>
    <w:rsid w:val="00911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012ACB"/>
    <w:pPr>
      <w:ind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AD1B98"/>
    <w:pPr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D1B98"/>
  </w:style>
  <w:style w:type="paragraph" w:styleId="21">
    <w:name w:val="toc 2"/>
    <w:basedOn w:val="a"/>
    <w:next w:val="a"/>
    <w:autoRedefine/>
    <w:uiPriority w:val="39"/>
    <w:unhideWhenUsed/>
    <w:rsid w:val="00AD1B9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AD1B98"/>
    <w:pPr>
      <w:ind w:leftChars="400" w:left="840"/>
    </w:pPr>
  </w:style>
  <w:style w:type="character" w:styleId="ad">
    <w:name w:val="Hyperlink"/>
    <w:basedOn w:val="a0"/>
    <w:uiPriority w:val="99"/>
    <w:unhideWhenUsed/>
    <w:rsid w:val="00AD1B98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AD1B9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AD1B98"/>
    <w:rPr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A8582A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A8582A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A8582A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8582A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A8582A"/>
    <w:rPr>
      <w:b/>
      <w:bCs/>
    </w:rPr>
  </w:style>
  <w:style w:type="paragraph" w:customStyle="1" w:styleId="af5">
    <w:name w:val="表格内容"/>
    <w:link w:val="Char"/>
    <w:qFormat/>
    <w:rsid w:val="00DC2F75"/>
    <w:rPr>
      <w:szCs w:val="18"/>
    </w:rPr>
  </w:style>
  <w:style w:type="paragraph" w:customStyle="1" w:styleId="12">
    <w:name w:val="表格标题1"/>
    <w:link w:val="1Char"/>
    <w:qFormat/>
    <w:rsid w:val="00CE7F34"/>
    <w:pPr>
      <w:jc w:val="center"/>
    </w:pPr>
    <w:rPr>
      <w:b/>
    </w:rPr>
  </w:style>
  <w:style w:type="character" w:customStyle="1" w:styleId="Char">
    <w:name w:val="表格内容 Char"/>
    <w:basedOn w:val="a0"/>
    <w:link w:val="af5"/>
    <w:rsid w:val="00DC2F75"/>
    <w:rPr>
      <w:szCs w:val="18"/>
    </w:rPr>
  </w:style>
  <w:style w:type="paragraph" w:customStyle="1" w:styleId="22">
    <w:name w:val="表格标题2"/>
    <w:link w:val="2Char"/>
    <w:qFormat/>
    <w:rsid w:val="00DC2F75"/>
    <w:pPr>
      <w:jc w:val="center"/>
      <w:textAlignment w:val="center"/>
    </w:pPr>
    <w:rPr>
      <w:szCs w:val="18"/>
    </w:rPr>
  </w:style>
  <w:style w:type="character" w:customStyle="1" w:styleId="1Char">
    <w:name w:val="表格标题1 Char"/>
    <w:basedOn w:val="a0"/>
    <w:link w:val="12"/>
    <w:rsid w:val="00CE7F34"/>
    <w:rPr>
      <w:b/>
    </w:rPr>
  </w:style>
  <w:style w:type="paragraph" w:styleId="41">
    <w:name w:val="toc 4"/>
    <w:basedOn w:val="a"/>
    <w:next w:val="a"/>
    <w:autoRedefine/>
    <w:uiPriority w:val="39"/>
    <w:unhideWhenUsed/>
    <w:rsid w:val="00294DF5"/>
    <w:pPr>
      <w:ind w:leftChars="600" w:left="1260" w:firstLineChars="0" w:firstLine="0"/>
    </w:pPr>
  </w:style>
  <w:style w:type="character" w:customStyle="1" w:styleId="2Char">
    <w:name w:val="表格标题2 Char"/>
    <w:basedOn w:val="a0"/>
    <w:link w:val="22"/>
    <w:rsid w:val="00DC2F75"/>
    <w:rPr>
      <w:szCs w:val="18"/>
    </w:rPr>
  </w:style>
  <w:style w:type="paragraph" w:styleId="51">
    <w:name w:val="toc 5"/>
    <w:basedOn w:val="a"/>
    <w:next w:val="a"/>
    <w:autoRedefine/>
    <w:uiPriority w:val="39"/>
    <w:unhideWhenUsed/>
    <w:rsid w:val="00294DF5"/>
    <w:pPr>
      <w:ind w:leftChars="800" w:left="1680" w:firstLineChars="0" w:firstLine="0"/>
    </w:pPr>
  </w:style>
  <w:style w:type="paragraph" w:styleId="61">
    <w:name w:val="toc 6"/>
    <w:basedOn w:val="a"/>
    <w:next w:val="a"/>
    <w:autoRedefine/>
    <w:uiPriority w:val="39"/>
    <w:unhideWhenUsed/>
    <w:rsid w:val="00294DF5"/>
    <w:pPr>
      <w:ind w:leftChars="1000" w:left="2100" w:firstLineChars="0" w:firstLine="0"/>
    </w:pPr>
  </w:style>
  <w:style w:type="paragraph" w:styleId="71">
    <w:name w:val="toc 7"/>
    <w:basedOn w:val="a"/>
    <w:next w:val="a"/>
    <w:autoRedefine/>
    <w:uiPriority w:val="39"/>
    <w:unhideWhenUsed/>
    <w:rsid w:val="00294DF5"/>
    <w:pPr>
      <w:ind w:leftChars="1200" w:left="2520" w:firstLineChars="0" w:firstLine="0"/>
    </w:pPr>
  </w:style>
  <w:style w:type="paragraph" w:styleId="81">
    <w:name w:val="toc 8"/>
    <w:basedOn w:val="a"/>
    <w:next w:val="a"/>
    <w:autoRedefine/>
    <w:uiPriority w:val="39"/>
    <w:unhideWhenUsed/>
    <w:rsid w:val="00294DF5"/>
    <w:pPr>
      <w:ind w:leftChars="1400" w:left="2940" w:firstLineChars="0" w:firstLine="0"/>
    </w:pPr>
  </w:style>
  <w:style w:type="paragraph" w:styleId="91">
    <w:name w:val="toc 9"/>
    <w:basedOn w:val="a"/>
    <w:next w:val="a"/>
    <w:autoRedefine/>
    <w:uiPriority w:val="39"/>
    <w:unhideWhenUsed/>
    <w:rsid w:val="00294DF5"/>
    <w:pPr>
      <w:ind w:leftChars="1600" w:left="3360" w:firstLineChars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9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19.xml"/><Relationship Id="rId21" Type="http://schemas.openxmlformats.org/officeDocument/2006/relationships/image" Target="media/image5.emf"/><Relationship Id="rId42" Type="http://schemas.openxmlformats.org/officeDocument/2006/relationships/diagramQuickStyle" Target="diagrams/quickStyle4.xml"/><Relationship Id="rId63" Type="http://schemas.openxmlformats.org/officeDocument/2006/relationships/diagramLayout" Target="diagrams/layout8.xml"/><Relationship Id="rId84" Type="http://schemas.openxmlformats.org/officeDocument/2006/relationships/diagramQuickStyle" Target="diagrams/quickStyle12.xml"/><Relationship Id="rId138" Type="http://schemas.openxmlformats.org/officeDocument/2006/relationships/diagramLayout" Target="diagrams/layout23.xml"/><Relationship Id="rId107" Type="http://schemas.openxmlformats.org/officeDocument/2006/relationships/diagramData" Target="diagrams/data17.xml"/><Relationship Id="rId11" Type="http://schemas.openxmlformats.org/officeDocument/2006/relationships/footer" Target="footer2.xml"/><Relationship Id="rId32" Type="http://schemas.openxmlformats.org/officeDocument/2006/relationships/diagramQuickStyle" Target="diagrams/quickStyle2.xml"/><Relationship Id="rId53" Type="http://schemas.openxmlformats.org/officeDocument/2006/relationships/diagramColors" Target="diagrams/colors6.xml"/><Relationship Id="rId74" Type="http://schemas.openxmlformats.org/officeDocument/2006/relationships/diagramQuickStyle" Target="diagrams/quickStyle10.xml"/><Relationship Id="rId128" Type="http://schemas.openxmlformats.org/officeDocument/2006/relationships/diagramLayout" Target="diagrams/layout21.xml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diagramColors" Target="diagrams/colors14.xml"/><Relationship Id="rId22" Type="http://schemas.openxmlformats.org/officeDocument/2006/relationships/package" Target="embeddings/Microsoft_Visio___2.vsdx"/><Relationship Id="rId27" Type="http://schemas.openxmlformats.org/officeDocument/2006/relationships/diagramQuickStyle" Target="diagrams/quickStyle1.xml"/><Relationship Id="rId43" Type="http://schemas.openxmlformats.org/officeDocument/2006/relationships/diagramColors" Target="diagrams/colors4.xml"/><Relationship Id="rId48" Type="http://schemas.openxmlformats.org/officeDocument/2006/relationships/diagramColors" Target="diagrams/colors5.xml"/><Relationship Id="rId64" Type="http://schemas.openxmlformats.org/officeDocument/2006/relationships/diagramQuickStyle" Target="diagrams/quickStyle8.xml"/><Relationship Id="rId69" Type="http://schemas.openxmlformats.org/officeDocument/2006/relationships/diagramQuickStyle" Target="diagrams/quickStyle9.xml"/><Relationship Id="rId113" Type="http://schemas.openxmlformats.org/officeDocument/2006/relationships/diagramLayout" Target="diagrams/layout18.xml"/><Relationship Id="rId118" Type="http://schemas.openxmlformats.org/officeDocument/2006/relationships/diagramLayout" Target="diagrams/layout19.xml"/><Relationship Id="rId134" Type="http://schemas.openxmlformats.org/officeDocument/2006/relationships/diagramQuickStyle" Target="diagrams/quickStyle22.xml"/><Relationship Id="rId139" Type="http://schemas.openxmlformats.org/officeDocument/2006/relationships/diagramQuickStyle" Target="diagrams/quickStyle23.xml"/><Relationship Id="rId80" Type="http://schemas.openxmlformats.org/officeDocument/2006/relationships/diagramColors" Target="diagrams/colors11.xml"/><Relationship Id="rId85" Type="http://schemas.openxmlformats.org/officeDocument/2006/relationships/diagramColors" Target="diagrams/colors12.xml"/><Relationship Id="rId150" Type="http://schemas.openxmlformats.org/officeDocument/2006/relationships/theme" Target="theme/theme1.xml"/><Relationship Id="rId12" Type="http://schemas.openxmlformats.org/officeDocument/2006/relationships/header" Target="header3.xml"/><Relationship Id="rId17" Type="http://schemas.openxmlformats.org/officeDocument/2006/relationships/package" Target="embeddings/Microsoft_Visio___.vsdx"/><Relationship Id="rId33" Type="http://schemas.openxmlformats.org/officeDocument/2006/relationships/diagramColors" Target="diagrams/colors2.xml"/><Relationship Id="rId38" Type="http://schemas.openxmlformats.org/officeDocument/2006/relationships/diagramColors" Target="diagrams/colors3.xml"/><Relationship Id="rId59" Type="http://schemas.openxmlformats.org/officeDocument/2006/relationships/diagramQuickStyle" Target="diagrams/quickStyle7.xml"/><Relationship Id="rId103" Type="http://schemas.openxmlformats.org/officeDocument/2006/relationships/diagramLayout" Target="diagrams/layout16.xml"/><Relationship Id="rId108" Type="http://schemas.openxmlformats.org/officeDocument/2006/relationships/diagramLayout" Target="diagrams/layout17.xml"/><Relationship Id="rId124" Type="http://schemas.openxmlformats.org/officeDocument/2006/relationships/diagramQuickStyle" Target="diagrams/quickStyle20.xml"/><Relationship Id="rId129" Type="http://schemas.openxmlformats.org/officeDocument/2006/relationships/diagramQuickStyle" Target="diagrams/quickStyle21.xml"/><Relationship Id="rId54" Type="http://schemas.microsoft.com/office/2007/relationships/diagramDrawing" Target="diagrams/drawing6.xml"/><Relationship Id="rId70" Type="http://schemas.openxmlformats.org/officeDocument/2006/relationships/diagramColors" Target="diagrams/colors9.xml"/><Relationship Id="rId75" Type="http://schemas.openxmlformats.org/officeDocument/2006/relationships/diagramColors" Target="diagrams/colors10.xml"/><Relationship Id="rId91" Type="http://schemas.microsoft.com/office/2007/relationships/diagramDrawing" Target="diagrams/drawing13.xml"/><Relationship Id="rId96" Type="http://schemas.microsoft.com/office/2007/relationships/diagramDrawing" Target="diagrams/drawing14.xml"/><Relationship Id="rId140" Type="http://schemas.openxmlformats.org/officeDocument/2006/relationships/diagramColors" Target="diagrams/colors23.xml"/><Relationship Id="rId145" Type="http://schemas.openxmlformats.org/officeDocument/2006/relationships/diagramColors" Target="diagrams/colors2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emf"/><Relationship Id="rId28" Type="http://schemas.openxmlformats.org/officeDocument/2006/relationships/diagramColors" Target="diagrams/colors1.xml"/><Relationship Id="rId49" Type="http://schemas.microsoft.com/office/2007/relationships/diagramDrawing" Target="diagrams/drawing5.xml"/><Relationship Id="rId114" Type="http://schemas.openxmlformats.org/officeDocument/2006/relationships/diagramQuickStyle" Target="diagrams/quickStyle18.xml"/><Relationship Id="rId119" Type="http://schemas.openxmlformats.org/officeDocument/2006/relationships/diagramQuickStyle" Target="diagrams/quickStyle19.xml"/><Relationship Id="rId44" Type="http://schemas.microsoft.com/office/2007/relationships/diagramDrawing" Target="diagrams/drawing4.xml"/><Relationship Id="rId60" Type="http://schemas.openxmlformats.org/officeDocument/2006/relationships/diagramColors" Target="diagrams/colors7.xml"/><Relationship Id="rId65" Type="http://schemas.openxmlformats.org/officeDocument/2006/relationships/diagramColors" Target="diagrams/colors8.xml"/><Relationship Id="rId81" Type="http://schemas.microsoft.com/office/2007/relationships/diagramDrawing" Target="diagrams/drawing11.xml"/><Relationship Id="rId86" Type="http://schemas.microsoft.com/office/2007/relationships/diagramDrawing" Target="diagrams/drawing12.xml"/><Relationship Id="rId130" Type="http://schemas.openxmlformats.org/officeDocument/2006/relationships/diagramColors" Target="diagrams/colors21.xml"/><Relationship Id="rId135" Type="http://schemas.openxmlformats.org/officeDocument/2006/relationships/diagramColors" Target="diagrams/colors22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9" Type="http://schemas.microsoft.com/office/2007/relationships/diagramDrawing" Target="diagrams/drawing3.xml"/><Relationship Id="rId109" Type="http://schemas.openxmlformats.org/officeDocument/2006/relationships/diagramQuickStyle" Target="diagrams/quickStyle17.xml"/><Relationship Id="rId34" Type="http://schemas.microsoft.com/office/2007/relationships/diagramDrawing" Target="diagrams/drawing2.xml"/><Relationship Id="rId50" Type="http://schemas.openxmlformats.org/officeDocument/2006/relationships/diagramData" Target="diagrams/data6.xml"/><Relationship Id="rId55" Type="http://schemas.openxmlformats.org/officeDocument/2006/relationships/image" Target="media/image7.emf"/><Relationship Id="rId76" Type="http://schemas.microsoft.com/office/2007/relationships/diagramDrawing" Target="diagrams/drawing10.xml"/><Relationship Id="rId97" Type="http://schemas.openxmlformats.org/officeDocument/2006/relationships/diagramData" Target="diagrams/data15.xml"/><Relationship Id="rId104" Type="http://schemas.openxmlformats.org/officeDocument/2006/relationships/diagramQuickStyle" Target="diagrams/quickStyle16.xml"/><Relationship Id="rId120" Type="http://schemas.openxmlformats.org/officeDocument/2006/relationships/diagramColors" Target="diagrams/colors19.xml"/><Relationship Id="rId125" Type="http://schemas.openxmlformats.org/officeDocument/2006/relationships/diagramColors" Target="diagrams/colors20.xml"/><Relationship Id="rId141" Type="http://schemas.microsoft.com/office/2007/relationships/diagramDrawing" Target="diagrams/drawing23.xml"/><Relationship Id="rId146" Type="http://schemas.microsoft.com/office/2007/relationships/diagramDrawing" Target="diagrams/drawing24.xml"/><Relationship Id="rId7" Type="http://schemas.openxmlformats.org/officeDocument/2006/relationships/endnotes" Target="endnotes.xml"/><Relationship Id="rId71" Type="http://schemas.microsoft.com/office/2007/relationships/diagramDrawing" Target="diagrams/drawing9.xml"/><Relationship Id="rId92" Type="http://schemas.openxmlformats.org/officeDocument/2006/relationships/diagramData" Target="diagrams/data14.xml"/><Relationship Id="rId2" Type="http://schemas.openxmlformats.org/officeDocument/2006/relationships/numbering" Target="numbering.xml"/><Relationship Id="rId29" Type="http://schemas.microsoft.com/office/2007/relationships/diagramDrawing" Target="diagrams/drawing1.xml"/><Relationship Id="rId24" Type="http://schemas.openxmlformats.org/officeDocument/2006/relationships/package" Target="embeddings/Microsoft_Visio___3.vsdx"/><Relationship Id="rId40" Type="http://schemas.openxmlformats.org/officeDocument/2006/relationships/diagramData" Target="diagrams/data4.xml"/><Relationship Id="rId45" Type="http://schemas.openxmlformats.org/officeDocument/2006/relationships/diagramData" Target="diagrams/data5.xml"/><Relationship Id="rId66" Type="http://schemas.microsoft.com/office/2007/relationships/diagramDrawing" Target="diagrams/drawing8.xml"/><Relationship Id="rId87" Type="http://schemas.openxmlformats.org/officeDocument/2006/relationships/diagramData" Target="diagrams/data13.xml"/><Relationship Id="rId110" Type="http://schemas.openxmlformats.org/officeDocument/2006/relationships/diagramColors" Target="diagrams/colors17.xml"/><Relationship Id="rId115" Type="http://schemas.openxmlformats.org/officeDocument/2006/relationships/diagramColors" Target="diagrams/colors18.xml"/><Relationship Id="rId131" Type="http://schemas.microsoft.com/office/2007/relationships/diagramDrawing" Target="diagrams/drawing21.xml"/><Relationship Id="rId136" Type="http://schemas.microsoft.com/office/2007/relationships/diagramDrawing" Target="diagrams/drawing22.xml"/><Relationship Id="rId61" Type="http://schemas.microsoft.com/office/2007/relationships/diagramDrawing" Target="diagrams/drawing7.xml"/><Relationship Id="rId82" Type="http://schemas.openxmlformats.org/officeDocument/2006/relationships/diagramData" Target="diagrams/data12.xml"/><Relationship Id="rId19" Type="http://schemas.openxmlformats.org/officeDocument/2006/relationships/image" Target="media/image4.emf"/><Relationship Id="rId14" Type="http://schemas.openxmlformats.org/officeDocument/2006/relationships/header" Target="header4.xml"/><Relationship Id="rId30" Type="http://schemas.openxmlformats.org/officeDocument/2006/relationships/diagramData" Target="diagrams/data2.xml"/><Relationship Id="rId35" Type="http://schemas.openxmlformats.org/officeDocument/2006/relationships/diagramData" Target="diagrams/data3.xml"/><Relationship Id="rId56" Type="http://schemas.openxmlformats.org/officeDocument/2006/relationships/oleObject" Target="embeddings/Microsoft_Visio_2003-2010___.vsd"/><Relationship Id="rId77" Type="http://schemas.openxmlformats.org/officeDocument/2006/relationships/diagramData" Target="diagrams/data11.xml"/><Relationship Id="rId100" Type="http://schemas.openxmlformats.org/officeDocument/2006/relationships/diagramColors" Target="diagrams/colors15.xml"/><Relationship Id="rId105" Type="http://schemas.openxmlformats.org/officeDocument/2006/relationships/diagramColors" Target="diagrams/colors16.xml"/><Relationship Id="rId126" Type="http://schemas.microsoft.com/office/2007/relationships/diagramDrawing" Target="diagrams/drawing20.xml"/><Relationship Id="rId147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diagramLayout" Target="diagrams/layout6.xml"/><Relationship Id="rId72" Type="http://schemas.openxmlformats.org/officeDocument/2006/relationships/diagramData" Target="diagrams/data10.xml"/><Relationship Id="rId93" Type="http://schemas.openxmlformats.org/officeDocument/2006/relationships/diagramLayout" Target="diagrams/layout14.xml"/><Relationship Id="rId98" Type="http://schemas.openxmlformats.org/officeDocument/2006/relationships/diagramLayout" Target="diagrams/layout15.xml"/><Relationship Id="rId121" Type="http://schemas.microsoft.com/office/2007/relationships/diagramDrawing" Target="diagrams/drawing19.xml"/><Relationship Id="rId142" Type="http://schemas.openxmlformats.org/officeDocument/2006/relationships/diagramData" Target="diagrams/data24.xml"/><Relationship Id="rId3" Type="http://schemas.openxmlformats.org/officeDocument/2006/relationships/styles" Target="styles.xml"/><Relationship Id="rId25" Type="http://schemas.openxmlformats.org/officeDocument/2006/relationships/diagramData" Target="diagrams/data1.xml"/><Relationship Id="rId46" Type="http://schemas.openxmlformats.org/officeDocument/2006/relationships/diagramLayout" Target="diagrams/layout5.xml"/><Relationship Id="rId67" Type="http://schemas.openxmlformats.org/officeDocument/2006/relationships/diagramData" Target="diagrams/data9.xml"/><Relationship Id="rId116" Type="http://schemas.microsoft.com/office/2007/relationships/diagramDrawing" Target="diagrams/drawing18.xml"/><Relationship Id="rId137" Type="http://schemas.openxmlformats.org/officeDocument/2006/relationships/diagramData" Target="diagrams/data23.xml"/><Relationship Id="rId20" Type="http://schemas.openxmlformats.org/officeDocument/2006/relationships/package" Target="embeddings/Microsoft_Visio___1.vsdx"/><Relationship Id="rId41" Type="http://schemas.openxmlformats.org/officeDocument/2006/relationships/diagramLayout" Target="diagrams/layout4.xml"/><Relationship Id="rId62" Type="http://schemas.openxmlformats.org/officeDocument/2006/relationships/diagramData" Target="diagrams/data8.xml"/><Relationship Id="rId83" Type="http://schemas.openxmlformats.org/officeDocument/2006/relationships/diagramLayout" Target="diagrams/layout12.xml"/><Relationship Id="rId88" Type="http://schemas.openxmlformats.org/officeDocument/2006/relationships/diagramLayout" Target="diagrams/layout13.xml"/><Relationship Id="rId111" Type="http://schemas.microsoft.com/office/2007/relationships/diagramDrawing" Target="diagrams/drawing17.xml"/><Relationship Id="rId132" Type="http://schemas.openxmlformats.org/officeDocument/2006/relationships/diagramData" Target="diagrams/data22.xml"/><Relationship Id="rId15" Type="http://schemas.openxmlformats.org/officeDocument/2006/relationships/image" Target="media/image1.jpeg"/><Relationship Id="rId36" Type="http://schemas.openxmlformats.org/officeDocument/2006/relationships/diagramLayout" Target="diagrams/layout3.xml"/><Relationship Id="rId57" Type="http://schemas.openxmlformats.org/officeDocument/2006/relationships/diagramData" Target="diagrams/data7.xml"/><Relationship Id="rId106" Type="http://schemas.microsoft.com/office/2007/relationships/diagramDrawing" Target="diagrams/drawing16.xml"/><Relationship Id="rId127" Type="http://schemas.openxmlformats.org/officeDocument/2006/relationships/diagramData" Target="diagrams/data21.xml"/><Relationship Id="rId10" Type="http://schemas.openxmlformats.org/officeDocument/2006/relationships/footer" Target="footer1.xml"/><Relationship Id="rId31" Type="http://schemas.openxmlformats.org/officeDocument/2006/relationships/diagramLayout" Target="diagrams/layout2.xml"/><Relationship Id="rId52" Type="http://schemas.openxmlformats.org/officeDocument/2006/relationships/diagramQuickStyle" Target="diagrams/quickStyle6.xml"/><Relationship Id="rId73" Type="http://schemas.openxmlformats.org/officeDocument/2006/relationships/diagramLayout" Target="diagrams/layout10.xml"/><Relationship Id="rId78" Type="http://schemas.openxmlformats.org/officeDocument/2006/relationships/diagramLayout" Target="diagrams/layout11.xml"/><Relationship Id="rId94" Type="http://schemas.openxmlformats.org/officeDocument/2006/relationships/diagramQuickStyle" Target="diagrams/quickStyle14.xml"/><Relationship Id="rId99" Type="http://schemas.openxmlformats.org/officeDocument/2006/relationships/diagramQuickStyle" Target="diagrams/quickStyle15.xml"/><Relationship Id="rId101" Type="http://schemas.microsoft.com/office/2007/relationships/diagramDrawing" Target="diagrams/drawing15.xml"/><Relationship Id="rId122" Type="http://schemas.openxmlformats.org/officeDocument/2006/relationships/diagramData" Target="diagrams/data20.xml"/><Relationship Id="rId143" Type="http://schemas.openxmlformats.org/officeDocument/2006/relationships/diagramLayout" Target="diagrams/layout24.xml"/><Relationship Id="rId148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diagramLayout" Target="diagrams/layout1.xml"/><Relationship Id="rId47" Type="http://schemas.openxmlformats.org/officeDocument/2006/relationships/diagramQuickStyle" Target="diagrams/quickStyle5.xml"/><Relationship Id="rId68" Type="http://schemas.openxmlformats.org/officeDocument/2006/relationships/diagramLayout" Target="diagrams/layout9.xml"/><Relationship Id="rId89" Type="http://schemas.openxmlformats.org/officeDocument/2006/relationships/diagramQuickStyle" Target="diagrams/quickStyle13.xml"/><Relationship Id="rId112" Type="http://schemas.openxmlformats.org/officeDocument/2006/relationships/diagramData" Target="diagrams/data18.xml"/><Relationship Id="rId133" Type="http://schemas.openxmlformats.org/officeDocument/2006/relationships/diagramLayout" Target="diagrams/layout22.xml"/><Relationship Id="rId16" Type="http://schemas.openxmlformats.org/officeDocument/2006/relationships/image" Target="media/image2.emf"/><Relationship Id="rId37" Type="http://schemas.openxmlformats.org/officeDocument/2006/relationships/diagramQuickStyle" Target="diagrams/quickStyle3.xml"/><Relationship Id="rId58" Type="http://schemas.openxmlformats.org/officeDocument/2006/relationships/diagramLayout" Target="diagrams/layout7.xml"/><Relationship Id="rId79" Type="http://schemas.openxmlformats.org/officeDocument/2006/relationships/diagramQuickStyle" Target="diagrams/quickStyle11.xml"/><Relationship Id="rId102" Type="http://schemas.openxmlformats.org/officeDocument/2006/relationships/diagramData" Target="diagrams/data16.xml"/><Relationship Id="rId123" Type="http://schemas.openxmlformats.org/officeDocument/2006/relationships/diagramLayout" Target="diagrams/layout20.xml"/><Relationship Id="rId144" Type="http://schemas.openxmlformats.org/officeDocument/2006/relationships/diagramQuickStyle" Target="diagrams/quickStyle24.xml"/><Relationship Id="rId90" Type="http://schemas.openxmlformats.org/officeDocument/2006/relationships/diagramColors" Target="diagrams/colors1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A0C35D-F7CA-4BCE-BCA7-9136B4904807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BFCEBA3-2BA4-48F2-8060-29ABC3004541}">
      <dgm:prSet phldrT="[文本]"/>
      <dgm:spPr/>
      <dgm:t>
        <a:bodyPr/>
        <a:lstStyle/>
        <a:p>
          <a:r>
            <a:rPr lang="zh-CN" altLang="en-US"/>
            <a:t>综合管理平台</a:t>
          </a:r>
        </a:p>
      </dgm:t>
    </dgm:pt>
    <dgm:pt modelId="{47B060F5-67BB-4B0D-9606-1CA7EF69D6F4}" type="parTrans" cxnId="{341096A3-812A-46DC-8546-86A4EFEB5217}">
      <dgm:prSet/>
      <dgm:spPr/>
      <dgm:t>
        <a:bodyPr/>
        <a:lstStyle/>
        <a:p>
          <a:endParaRPr lang="zh-CN" altLang="en-US"/>
        </a:p>
      </dgm:t>
    </dgm:pt>
    <dgm:pt modelId="{3EA255C1-F9EE-415E-86D2-5B5087A6CF60}" type="sibTrans" cxnId="{341096A3-812A-46DC-8546-86A4EFEB5217}">
      <dgm:prSet/>
      <dgm:spPr/>
      <dgm:t>
        <a:bodyPr/>
        <a:lstStyle/>
        <a:p>
          <a:endParaRPr lang="zh-CN" altLang="en-US"/>
        </a:p>
      </dgm:t>
    </dgm:pt>
    <dgm:pt modelId="{1F0476A4-3788-45B3-B774-14793D3C067A}">
      <dgm:prSet/>
      <dgm:spPr/>
      <dgm:t>
        <a:bodyPr/>
        <a:lstStyle/>
        <a:p>
          <a:r>
            <a:rPr lang="zh-CN" altLang="en-US"/>
            <a:t>系统操作日志</a:t>
          </a:r>
        </a:p>
      </dgm:t>
    </dgm:pt>
    <dgm:pt modelId="{CE43D400-1517-4AF2-A029-AFDDDD63D762}" type="parTrans" cxnId="{4A936809-34CE-4242-8AD7-47D00D5A06DD}">
      <dgm:prSet/>
      <dgm:spPr/>
      <dgm:t>
        <a:bodyPr/>
        <a:lstStyle/>
        <a:p>
          <a:endParaRPr lang="zh-CN" altLang="en-US"/>
        </a:p>
      </dgm:t>
    </dgm:pt>
    <dgm:pt modelId="{15F3106F-F20D-42E8-A3D7-7CBDAD1919E8}" type="sibTrans" cxnId="{4A936809-34CE-4242-8AD7-47D00D5A06DD}">
      <dgm:prSet/>
      <dgm:spPr/>
      <dgm:t>
        <a:bodyPr/>
        <a:lstStyle/>
        <a:p>
          <a:endParaRPr lang="zh-CN" altLang="en-US"/>
        </a:p>
      </dgm:t>
    </dgm:pt>
    <dgm:pt modelId="{54D13B5F-7228-48EB-ADE9-2F4392C42B5A}">
      <dgm:prSet/>
      <dgm:spPr/>
      <dgm:t>
        <a:bodyPr/>
        <a:lstStyle/>
        <a:p>
          <a:r>
            <a:rPr lang="zh-CN" altLang="en-US"/>
            <a:t>终端操作日志</a:t>
          </a:r>
        </a:p>
      </dgm:t>
    </dgm:pt>
    <dgm:pt modelId="{817E8AAE-A0E1-4676-8E1E-B5DA5269F4CC}" type="parTrans" cxnId="{EC76285E-F1A9-4F9B-A82B-C9FF6B14E6F1}">
      <dgm:prSet/>
      <dgm:spPr/>
      <dgm:t>
        <a:bodyPr/>
        <a:lstStyle/>
        <a:p>
          <a:endParaRPr lang="zh-CN" altLang="en-US"/>
        </a:p>
      </dgm:t>
    </dgm:pt>
    <dgm:pt modelId="{CB24BF15-9FCC-414D-806D-BBCE175AC7C8}" type="sibTrans" cxnId="{EC76285E-F1A9-4F9B-A82B-C9FF6B14E6F1}">
      <dgm:prSet/>
      <dgm:spPr/>
      <dgm:t>
        <a:bodyPr/>
        <a:lstStyle/>
        <a:p>
          <a:endParaRPr lang="zh-CN" altLang="en-US"/>
        </a:p>
      </dgm:t>
    </dgm:pt>
    <dgm:pt modelId="{7BA4173B-08BA-43F7-9885-716A9F5619D7}">
      <dgm:prSet/>
      <dgm:spPr/>
      <dgm:t>
        <a:bodyPr/>
        <a:lstStyle/>
        <a:p>
          <a:r>
            <a:rPr lang="zh-CN" altLang="en-US"/>
            <a:t>错误日志</a:t>
          </a:r>
        </a:p>
      </dgm:t>
    </dgm:pt>
    <dgm:pt modelId="{34D3E675-BB1C-4730-9F10-ED39E217B861}" type="parTrans" cxnId="{F37FA80F-EAA1-4D17-9EE5-94FBE52A5091}">
      <dgm:prSet/>
      <dgm:spPr/>
      <dgm:t>
        <a:bodyPr/>
        <a:lstStyle/>
        <a:p>
          <a:endParaRPr lang="zh-CN" altLang="en-US"/>
        </a:p>
      </dgm:t>
    </dgm:pt>
    <dgm:pt modelId="{5ABF00DA-D09B-48DB-B7D1-64702D823210}" type="sibTrans" cxnId="{F37FA80F-EAA1-4D17-9EE5-94FBE52A5091}">
      <dgm:prSet/>
      <dgm:spPr/>
      <dgm:t>
        <a:bodyPr/>
        <a:lstStyle/>
        <a:p>
          <a:endParaRPr lang="zh-CN" altLang="en-US"/>
        </a:p>
      </dgm:t>
    </dgm:pt>
    <dgm:pt modelId="{4CCD5EFB-FD1F-4A89-AB77-C372CB7AB321}">
      <dgm:prSet/>
      <dgm:spPr/>
      <dgm:t>
        <a:bodyPr/>
        <a:lstStyle/>
        <a:p>
          <a:r>
            <a:rPr lang="zh-CN" altLang="en-US"/>
            <a:t>帮助</a:t>
          </a:r>
        </a:p>
      </dgm:t>
    </dgm:pt>
    <dgm:pt modelId="{FBA286A0-80A1-41DE-87AF-77F3B208C7FF}" type="parTrans" cxnId="{2EAF7766-6794-4B33-B617-D09EE7FD5FB2}">
      <dgm:prSet/>
      <dgm:spPr/>
      <dgm:t>
        <a:bodyPr/>
        <a:lstStyle/>
        <a:p>
          <a:endParaRPr lang="zh-CN" altLang="en-US"/>
        </a:p>
      </dgm:t>
    </dgm:pt>
    <dgm:pt modelId="{E95CE324-FA50-45BA-9BC3-805F418EDB75}" type="sibTrans" cxnId="{2EAF7766-6794-4B33-B617-D09EE7FD5FB2}">
      <dgm:prSet/>
      <dgm:spPr/>
      <dgm:t>
        <a:bodyPr/>
        <a:lstStyle/>
        <a:p>
          <a:endParaRPr lang="zh-CN" altLang="en-US"/>
        </a:p>
      </dgm:t>
    </dgm:pt>
    <dgm:pt modelId="{7E8895CA-FBF8-423B-8B61-D726A5399949}">
      <dgm:prSet/>
      <dgm:spPr/>
      <dgm:t>
        <a:bodyPr/>
        <a:lstStyle/>
        <a:p>
          <a:r>
            <a:rPr lang="zh-CN" altLang="en-US"/>
            <a:t>日志管理</a:t>
          </a:r>
        </a:p>
      </dgm:t>
    </dgm:pt>
    <dgm:pt modelId="{DB0D4E4D-78FB-4D6C-8CA1-2D8F4258DB8D}" type="parTrans" cxnId="{420A5E5E-7EF5-4A55-9B1F-78720DB4F5C4}">
      <dgm:prSet/>
      <dgm:spPr/>
      <dgm:t>
        <a:bodyPr/>
        <a:lstStyle/>
        <a:p>
          <a:endParaRPr lang="zh-CN" altLang="en-US"/>
        </a:p>
      </dgm:t>
    </dgm:pt>
    <dgm:pt modelId="{843760B5-4548-4C6A-B7A5-76676424EA3D}" type="sibTrans" cxnId="{420A5E5E-7EF5-4A55-9B1F-78720DB4F5C4}">
      <dgm:prSet/>
      <dgm:spPr/>
      <dgm:t>
        <a:bodyPr/>
        <a:lstStyle/>
        <a:p>
          <a:endParaRPr lang="zh-CN" altLang="en-US"/>
        </a:p>
      </dgm:t>
    </dgm:pt>
    <dgm:pt modelId="{6CFD2BCF-4192-4589-AD2F-4520EB3962F7}">
      <dgm:prSet/>
      <dgm:spPr/>
      <dgm:t>
        <a:bodyPr/>
        <a:lstStyle/>
        <a:p>
          <a:r>
            <a:rPr lang="zh-CN" altLang="en-US"/>
            <a:t>软件注册</a:t>
          </a:r>
        </a:p>
      </dgm:t>
    </dgm:pt>
    <dgm:pt modelId="{30251AC4-6202-46D3-BD0C-3AA5B0493B8F}" type="parTrans" cxnId="{E2F2A891-B04A-447C-8358-12E939EC15B1}">
      <dgm:prSet/>
      <dgm:spPr/>
      <dgm:t>
        <a:bodyPr/>
        <a:lstStyle/>
        <a:p>
          <a:endParaRPr lang="zh-CN" altLang="en-US"/>
        </a:p>
      </dgm:t>
    </dgm:pt>
    <dgm:pt modelId="{140A7C14-B769-4A8B-8C02-2EE1F40CE34D}" type="sibTrans" cxnId="{E2F2A891-B04A-447C-8358-12E939EC15B1}">
      <dgm:prSet/>
      <dgm:spPr/>
      <dgm:t>
        <a:bodyPr/>
        <a:lstStyle/>
        <a:p>
          <a:endParaRPr lang="zh-CN" altLang="en-US"/>
        </a:p>
      </dgm:t>
    </dgm:pt>
    <dgm:pt modelId="{24FB2768-5BE0-47B4-B328-A037B648EDCB}">
      <dgm:prSet/>
      <dgm:spPr/>
      <dgm:t>
        <a:bodyPr/>
        <a:lstStyle/>
        <a:p>
          <a:r>
            <a:rPr lang="zh-CN" altLang="en-US"/>
            <a:t>帮助</a:t>
          </a:r>
        </a:p>
      </dgm:t>
    </dgm:pt>
    <dgm:pt modelId="{E972671C-B8B6-4C7B-9481-3434ABA050A0}" type="parTrans" cxnId="{FFB2F3A0-7E4E-4C6D-A9BE-15B0AF4469E8}">
      <dgm:prSet/>
      <dgm:spPr/>
      <dgm:t>
        <a:bodyPr/>
        <a:lstStyle/>
        <a:p>
          <a:endParaRPr lang="zh-CN" altLang="en-US"/>
        </a:p>
      </dgm:t>
    </dgm:pt>
    <dgm:pt modelId="{2F24D885-2A75-4721-A974-3B91AD68A2E3}" type="sibTrans" cxnId="{FFB2F3A0-7E4E-4C6D-A9BE-15B0AF4469E8}">
      <dgm:prSet/>
      <dgm:spPr/>
      <dgm:t>
        <a:bodyPr/>
        <a:lstStyle/>
        <a:p>
          <a:endParaRPr lang="zh-CN" altLang="en-US"/>
        </a:p>
      </dgm:t>
    </dgm:pt>
    <dgm:pt modelId="{95C14875-5945-4215-BF27-2C1C93F237AA}">
      <dgm:prSet/>
      <dgm:spPr/>
      <dgm:t>
        <a:bodyPr/>
        <a:lstStyle/>
        <a:p>
          <a:r>
            <a:rPr lang="zh-CN" altLang="en-US"/>
            <a:t>关于</a:t>
          </a:r>
        </a:p>
      </dgm:t>
    </dgm:pt>
    <dgm:pt modelId="{2D33A767-1A99-4E0F-9262-E2811F417B55}" type="parTrans" cxnId="{D4BAA055-4FA3-4E2B-90E3-3897C6C51119}">
      <dgm:prSet/>
      <dgm:spPr/>
      <dgm:t>
        <a:bodyPr/>
        <a:lstStyle/>
        <a:p>
          <a:endParaRPr lang="zh-CN" altLang="en-US"/>
        </a:p>
      </dgm:t>
    </dgm:pt>
    <dgm:pt modelId="{0D27B3CB-6F14-4DD1-BC8E-6BAED5F4BD61}" type="sibTrans" cxnId="{D4BAA055-4FA3-4E2B-90E3-3897C6C51119}">
      <dgm:prSet/>
      <dgm:spPr/>
      <dgm:t>
        <a:bodyPr/>
        <a:lstStyle/>
        <a:p>
          <a:endParaRPr lang="zh-CN" altLang="en-US"/>
        </a:p>
      </dgm:t>
    </dgm:pt>
    <dgm:pt modelId="{F6371EEA-39C1-4141-B5DA-E745C4514F39}">
      <dgm:prSet/>
      <dgm:spPr/>
      <dgm:t>
        <a:bodyPr/>
        <a:lstStyle/>
        <a:p>
          <a:r>
            <a:rPr lang="zh-CN" altLang="en-US"/>
            <a:t>常用操作说明</a:t>
          </a:r>
        </a:p>
      </dgm:t>
    </dgm:pt>
    <dgm:pt modelId="{FA850DCC-D8CB-4CC5-9F9A-2159D690F168}" type="parTrans" cxnId="{6FEA5A44-BE61-4F0E-B16D-DCF2C17E1F1F}">
      <dgm:prSet/>
      <dgm:spPr/>
      <dgm:t>
        <a:bodyPr/>
        <a:lstStyle/>
        <a:p>
          <a:endParaRPr lang="zh-CN" altLang="en-US"/>
        </a:p>
      </dgm:t>
    </dgm:pt>
    <dgm:pt modelId="{CB2395AA-4D81-4676-B0CA-3CFDC956DB7A}" type="sibTrans" cxnId="{6FEA5A44-BE61-4F0E-B16D-DCF2C17E1F1F}">
      <dgm:prSet/>
      <dgm:spPr/>
      <dgm:t>
        <a:bodyPr/>
        <a:lstStyle/>
        <a:p>
          <a:endParaRPr lang="zh-CN" altLang="en-US"/>
        </a:p>
      </dgm:t>
    </dgm:pt>
    <dgm:pt modelId="{70CBEF78-F481-4C7E-A557-E09A003CB4F6}">
      <dgm:prSet/>
      <dgm:spPr/>
      <dgm:t>
        <a:bodyPr/>
        <a:lstStyle/>
        <a:p>
          <a:r>
            <a:rPr lang="zh-CN" altLang="en-US"/>
            <a:t>系统操作说明</a:t>
          </a:r>
        </a:p>
      </dgm:t>
    </dgm:pt>
    <dgm:pt modelId="{0A20455D-5620-465F-B5DB-39F1851294F8}" type="parTrans" cxnId="{19DBCE61-8151-44DE-88C5-C07D3904608E}">
      <dgm:prSet/>
      <dgm:spPr/>
      <dgm:t>
        <a:bodyPr/>
        <a:lstStyle/>
        <a:p>
          <a:endParaRPr lang="zh-CN" altLang="en-US"/>
        </a:p>
      </dgm:t>
    </dgm:pt>
    <dgm:pt modelId="{D32D74F8-F8A1-49D3-94CD-8CE927198D52}" type="sibTrans" cxnId="{19DBCE61-8151-44DE-88C5-C07D3904608E}">
      <dgm:prSet/>
      <dgm:spPr/>
      <dgm:t>
        <a:bodyPr/>
        <a:lstStyle/>
        <a:p>
          <a:endParaRPr lang="zh-CN" altLang="en-US"/>
        </a:p>
      </dgm:t>
    </dgm:pt>
    <dgm:pt modelId="{104F848F-7CCF-4344-9632-541802A94ACC}">
      <dgm:prSet/>
      <dgm:spPr/>
      <dgm:t>
        <a:bodyPr/>
        <a:lstStyle/>
        <a:p>
          <a:r>
            <a:rPr lang="zh-CN" altLang="en-US"/>
            <a:t>常见问题处理</a:t>
          </a:r>
        </a:p>
      </dgm:t>
    </dgm:pt>
    <dgm:pt modelId="{27C67666-A207-4B55-A681-207EFD1B1011}" type="parTrans" cxnId="{B66ED391-32D0-45D3-9E77-D5A26A830427}">
      <dgm:prSet/>
      <dgm:spPr/>
      <dgm:t>
        <a:bodyPr/>
        <a:lstStyle/>
        <a:p>
          <a:endParaRPr lang="zh-CN" altLang="en-US"/>
        </a:p>
      </dgm:t>
    </dgm:pt>
    <dgm:pt modelId="{0B48BB9E-2CBC-4A2D-B928-BFE51C3DFC10}" type="sibTrans" cxnId="{B66ED391-32D0-45D3-9E77-D5A26A830427}">
      <dgm:prSet/>
      <dgm:spPr/>
      <dgm:t>
        <a:bodyPr/>
        <a:lstStyle/>
        <a:p>
          <a:endParaRPr lang="zh-CN" altLang="en-US"/>
        </a:p>
      </dgm:t>
    </dgm:pt>
    <dgm:pt modelId="{C88E909C-07AE-4FCE-83DD-31939C5EAF67}">
      <dgm:prSet/>
      <dgm:spPr/>
      <dgm:t>
        <a:bodyPr/>
        <a:lstStyle/>
        <a:p>
          <a:r>
            <a:rPr lang="zh-CN" altLang="en-US"/>
            <a:t>系统基础配置</a:t>
          </a:r>
        </a:p>
      </dgm:t>
    </dgm:pt>
    <dgm:pt modelId="{C6DB2996-E41A-4AD9-BDFC-3674D0CE274B}" type="parTrans" cxnId="{234975FB-562D-426E-9EA3-500AAC762133}">
      <dgm:prSet/>
      <dgm:spPr/>
      <dgm:t>
        <a:bodyPr/>
        <a:lstStyle/>
        <a:p>
          <a:endParaRPr lang="zh-CN" altLang="en-US"/>
        </a:p>
      </dgm:t>
    </dgm:pt>
    <dgm:pt modelId="{A5E8520E-87B2-405B-AFB7-3831AB82CFFD}" type="sibTrans" cxnId="{234975FB-562D-426E-9EA3-500AAC762133}">
      <dgm:prSet/>
      <dgm:spPr/>
      <dgm:t>
        <a:bodyPr/>
        <a:lstStyle/>
        <a:p>
          <a:endParaRPr lang="zh-CN" altLang="en-US"/>
        </a:p>
      </dgm:t>
    </dgm:pt>
    <dgm:pt modelId="{9DD4C008-909B-4CFE-A38B-11D7BDAE68A4}">
      <dgm:prSet/>
      <dgm:spPr/>
      <dgm:t>
        <a:bodyPr/>
        <a:lstStyle/>
        <a:p>
          <a:r>
            <a:rPr lang="zh-CN" altLang="en-US"/>
            <a:t>系统权限管理</a:t>
          </a:r>
        </a:p>
      </dgm:t>
    </dgm:pt>
    <dgm:pt modelId="{95C3081E-4179-471C-A050-27B0F46D4E6E}" type="parTrans" cxnId="{4A1BB932-C157-4562-8FF0-FB136F92F934}">
      <dgm:prSet/>
      <dgm:spPr/>
      <dgm:t>
        <a:bodyPr/>
        <a:lstStyle/>
        <a:p>
          <a:endParaRPr lang="zh-CN" altLang="en-US"/>
        </a:p>
      </dgm:t>
    </dgm:pt>
    <dgm:pt modelId="{00D692F3-02DA-4562-BD13-035968935BBC}" type="sibTrans" cxnId="{4A1BB932-C157-4562-8FF0-FB136F92F934}">
      <dgm:prSet/>
      <dgm:spPr/>
      <dgm:t>
        <a:bodyPr/>
        <a:lstStyle/>
        <a:p>
          <a:endParaRPr lang="zh-CN" altLang="en-US"/>
        </a:p>
      </dgm:t>
    </dgm:pt>
    <dgm:pt modelId="{DD2F16D5-1419-4B23-BA7F-8230D9F21328}">
      <dgm:prSet/>
      <dgm:spPr/>
      <dgm:t>
        <a:bodyPr/>
        <a:lstStyle/>
        <a:p>
          <a:r>
            <a:rPr lang="zh-CN" altLang="en-US"/>
            <a:t>权限管理</a:t>
          </a:r>
        </a:p>
      </dgm:t>
    </dgm:pt>
    <dgm:pt modelId="{8F196613-3E73-49E3-BC6F-58F2B018F61A}" type="parTrans" cxnId="{B1193E78-DEE2-49F9-B6FF-20DD9E08EAA0}">
      <dgm:prSet/>
      <dgm:spPr/>
      <dgm:t>
        <a:bodyPr/>
        <a:lstStyle/>
        <a:p>
          <a:endParaRPr lang="zh-CN" altLang="en-US"/>
        </a:p>
      </dgm:t>
    </dgm:pt>
    <dgm:pt modelId="{B7274E06-48E8-4395-887A-1C4508E5551D}" type="sibTrans" cxnId="{B1193E78-DEE2-49F9-B6FF-20DD9E08EAA0}">
      <dgm:prSet/>
      <dgm:spPr/>
      <dgm:t>
        <a:bodyPr/>
        <a:lstStyle/>
        <a:p>
          <a:endParaRPr lang="zh-CN" altLang="en-US"/>
        </a:p>
      </dgm:t>
    </dgm:pt>
    <dgm:pt modelId="{5E054300-CC30-4EC7-B783-B8A6A5B00983}">
      <dgm:prSet/>
      <dgm:spPr/>
      <dgm:t>
        <a:bodyPr/>
        <a:lstStyle/>
        <a:p>
          <a:r>
            <a:rPr lang="zh-CN" altLang="en-US"/>
            <a:t>校区信息管理</a:t>
          </a:r>
        </a:p>
      </dgm:t>
    </dgm:pt>
    <dgm:pt modelId="{D2CC19A1-E323-43CE-90D9-C5F4C9329819}" type="parTrans" cxnId="{E2D69D5D-B4AC-41ED-9DA0-41E7C29C2F51}">
      <dgm:prSet/>
      <dgm:spPr/>
      <dgm:t>
        <a:bodyPr/>
        <a:lstStyle/>
        <a:p>
          <a:endParaRPr lang="zh-CN" altLang="en-US"/>
        </a:p>
      </dgm:t>
    </dgm:pt>
    <dgm:pt modelId="{3437288D-0E26-46AC-938B-37A8A5D4268C}" type="sibTrans" cxnId="{E2D69D5D-B4AC-41ED-9DA0-41E7C29C2F51}">
      <dgm:prSet/>
      <dgm:spPr/>
      <dgm:t>
        <a:bodyPr/>
        <a:lstStyle/>
        <a:p>
          <a:endParaRPr lang="zh-CN" altLang="en-US"/>
        </a:p>
      </dgm:t>
    </dgm:pt>
    <dgm:pt modelId="{850CE004-6237-4194-809D-9B37494046D9}">
      <dgm:prSet/>
      <dgm:spPr/>
      <dgm:t>
        <a:bodyPr/>
        <a:lstStyle/>
        <a:p>
          <a:r>
            <a:rPr lang="zh-CN" altLang="en-US"/>
            <a:t>建筑物信息管理</a:t>
          </a:r>
        </a:p>
      </dgm:t>
    </dgm:pt>
    <dgm:pt modelId="{A1122884-50E4-4573-AEE4-D97D9AA827F2}" type="parTrans" cxnId="{39948DA0-8ECA-43A7-90DD-49F166AEFC40}">
      <dgm:prSet/>
      <dgm:spPr/>
      <dgm:t>
        <a:bodyPr/>
        <a:lstStyle/>
        <a:p>
          <a:endParaRPr lang="zh-CN" altLang="en-US"/>
        </a:p>
      </dgm:t>
    </dgm:pt>
    <dgm:pt modelId="{2D1B2180-14AE-4872-AF87-B475DD5BEFFD}" type="sibTrans" cxnId="{39948DA0-8ECA-43A7-90DD-49F166AEFC40}">
      <dgm:prSet/>
      <dgm:spPr/>
      <dgm:t>
        <a:bodyPr/>
        <a:lstStyle/>
        <a:p>
          <a:endParaRPr lang="zh-CN" altLang="en-US"/>
        </a:p>
      </dgm:t>
    </dgm:pt>
    <dgm:pt modelId="{542CD765-530B-4525-9A37-A89C8F99B1FC}">
      <dgm:prSet/>
      <dgm:spPr/>
      <dgm:t>
        <a:bodyPr/>
        <a:lstStyle/>
        <a:p>
          <a:r>
            <a:rPr lang="zh-CN" altLang="en-US"/>
            <a:t>学校数据管理</a:t>
          </a:r>
        </a:p>
      </dgm:t>
    </dgm:pt>
    <dgm:pt modelId="{D28E3085-523C-44DD-B00F-C0227E21CF77}" type="parTrans" cxnId="{C6773AC5-318A-4AAD-8266-E6FD399C3811}">
      <dgm:prSet/>
      <dgm:spPr/>
      <dgm:t>
        <a:bodyPr/>
        <a:lstStyle/>
        <a:p>
          <a:endParaRPr lang="zh-CN" altLang="en-US"/>
        </a:p>
      </dgm:t>
    </dgm:pt>
    <dgm:pt modelId="{9312ECD4-A039-47FD-A896-369F2B8B5F4D}" type="sibTrans" cxnId="{C6773AC5-318A-4AAD-8266-E6FD399C3811}">
      <dgm:prSet/>
      <dgm:spPr/>
      <dgm:t>
        <a:bodyPr/>
        <a:lstStyle/>
        <a:p>
          <a:endParaRPr lang="zh-CN" altLang="en-US"/>
        </a:p>
      </dgm:t>
    </dgm:pt>
    <dgm:pt modelId="{D3E36231-585A-4CC8-876E-3C95409176EA}">
      <dgm:prSet/>
      <dgm:spPr/>
      <dgm:t>
        <a:bodyPr/>
        <a:lstStyle/>
        <a:p>
          <a:r>
            <a:rPr lang="zh-CN" altLang="en-US"/>
            <a:t>校区数据管理</a:t>
          </a:r>
        </a:p>
      </dgm:t>
    </dgm:pt>
    <dgm:pt modelId="{515AB363-4445-44AA-8788-0D4E9AB13836}" type="parTrans" cxnId="{B7B607FF-7AA2-4662-80EF-F38C541002D9}">
      <dgm:prSet/>
      <dgm:spPr/>
      <dgm:t>
        <a:bodyPr/>
        <a:lstStyle/>
        <a:p>
          <a:endParaRPr lang="zh-CN" altLang="en-US"/>
        </a:p>
      </dgm:t>
    </dgm:pt>
    <dgm:pt modelId="{D35CB8CB-5E8B-4100-AABC-700B31036605}" type="sibTrans" cxnId="{B7B607FF-7AA2-4662-80EF-F38C541002D9}">
      <dgm:prSet/>
      <dgm:spPr/>
      <dgm:t>
        <a:bodyPr/>
        <a:lstStyle/>
        <a:p>
          <a:endParaRPr lang="zh-CN" altLang="en-US"/>
        </a:p>
      </dgm:t>
    </dgm:pt>
    <dgm:pt modelId="{94C4DC09-4137-4432-BFB2-A523920DDF1B}">
      <dgm:prSet/>
      <dgm:spPr/>
      <dgm:t>
        <a:bodyPr/>
        <a:lstStyle/>
        <a:p>
          <a:r>
            <a:rPr lang="zh-CN" altLang="en-US"/>
            <a:t>建筑物管理</a:t>
          </a:r>
        </a:p>
      </dgm:t>
    </dgm:pt>
    <dgm:pt modelId="{05E1059A-E973-4DF1-B296-9DA103A3D07E}" type="parTrans" cxnId="{FE70C82C-F97F-4C04-8E31-E70E6E300C12}">
      <dgm:prSet/>
      <dgm:spPr/>
      <dgm:t>
        <a:bodyPr/>
        <a:lstStyle/>
        <a:p>
          <a:endParaRPr lang="zh-CN" altLang="en-US"/>
        </a:p>
      </dgm:t>
    </dgm:pt>
    <dgm:pt modelId="{D2F2896C-AFF7-4B6A-A2EE-4F038213170F}" type="sibTrans" cxnId="{FE70C82C-F97F-4C04-8E31-E70E6E300C12}">
      <dgm:prSet/>
      <dgm:spPr/>
      <dgm:t>
        <a:bodyPr/>
        <a:lstStyle/>
        <a:p>
          <a:endParaRPr lang="zh-CN" altLang="en-US"/>
        </a:p>
      </dgm:t>
    </dgm:pt>
    <dgm:pt modelId="{43914984-097B-492A-AABF-E46DD03172C8}">
      <dgm:prSet/>
      <dgm:spPr/>
      <dgm:t>
        <a:bodyPr/>
        <a:lstStyle/>
        <a:p>
          <a:r>
            <a:rPr lang="zh-CN" altLang="en-US"/>
            <a:t>房间管理</a:t>
          </a:r>
        </a:p>
      </dgm:t>
    </dgm:pt>
    <dgm:pt modelId="{1B49AA8F-D6D3-4EF8-916E-A462CDD2EF4B}" type="parTrans" cxnId="{DC95CA4E-C890-48F0-AFC4-80F5B2BC0A22}">
      <dgm:prSet/>
      <dgm:spPr/>
      <dgm:t>
        <a:bodyPr/>
        <a:lstStyle/>
        <a:p>
          <a:endParaRPr lang="zh-CN" altLang="en-US"/>
        </a:p>
      </dgm:t>
    </dgm:pt>
    <dgm:pt modelId="{7E20B8C0-D1E4-4C5E-BD73-31D63D9F7A6B}" type="sibTrans" cxnId="{DC95CA4E-C890-48F0-AFC4-80F5B2BC0A22}">
      <dgm:prSet/>
      <dgm:spPr/>
      <dgm:t>
        <a:bodyPr/>
        <a:lstStyle/>
        <a:p>
          <a:endParaRPr lang="zh-CN" altLang="en-US"/>
        </a:p>
      </dgm:t>
    </dgm:pt>
    <dgm:pt modelId="{D90FB1D7-9501-45E8-B580-D09F72A398A0}">
      <dgm:prSet/>
      <dgm:spPr/>
      <dgm:t>
        <a:bodyPr/>
        <a:lstStyle/>
        <a:p>
          <a:r>
            <a:rPr lang="zh-CN" altLang="en-US"/>
            <a:t>宿舍分配</a:t>
          </a:r>
        </a:p>
      </dgm:t>
    </dgm:pt>
    <dgm:pt modelId="{29791F04-897A-4819-852A-DFE1DC2AED64}" type="parTrans" cxnId="{71E706C4-E498-40E5-913D-363A5A993F9B}">
      <dgm:prSet/>
      <dgm:spPr/>
      <dgm:t>
        <a:bodyPr/>
        <a:lstStyle/>
        <a:p>
          <a:endParaRPr lang="zh-CN" altLang="en-US"/>
        </a:p>
      </dgm:t>
    </dgm:pt>
    <dgm:pt modelId="{4474C499-0BB7-424B-974D-13FF10E6ECDA}" type="sibTrans" cxnId="{71E706C4-E498-40E5-913D-363A5A993F9B}">
      <dgm:prSet/>
      <dgm:spPr/>
      <dgm:t>
        <a:bodyPr/>
        <a:lstStyle/>
        <a:p>
          <a:endParaRPr lang="zh-CN" altLang="en-US"/>
        </a:p>
      </dgm:t>
    </dgm:pt>
    <dgm:pt modelId="{F978B366-1AD2-44AE-AF4B-495955DCCFA9}">
      <dgm:prSet/>
      <dgm:spPr/>
      <dgm:t>
        <a:bodyPr/>
        <a:lstStyle/>
        <a:p>
          <a:r>
            <a:rPr lang="zh-CN" altLang="en-US"/>
            <a:t>系统初始化向导</a:t>
          </a:r>
        </a:p>
      </dgm:t>
    </dgm:pt>
    <dgm:pt modelId="{466845A8-D4CA-4439-AD11-75411DFE8372}" type="parTrans" cxnId="{883FC77D-75F8-4C40-8369-352F19665C3E}">
      <dgm:prSet/>
      <dgm:spPr/>
      <dgm:t>
        <a:bodyPr/>
        <a:lstStyle/>
        <a:p>
          <a:endParaRPr lang="zh-CN" altLang="en-US"/>
        </a:p>
      </dgm:t>
    </dgm:pt>
    <dgm:pt modelId="{764657DE-9F41-4C0C-A88D-D58780C4A0FA}" type="sibTrans" cxnId="{883FC77D-75F8-4C40-8369-352F19665C3E}">
      <dgm:prSet/>
      <dgm:spPr/>
      <dgm:t>
        <a:bodyPr/>
        <a:lstStyle/>
        <a:p>
          <a:endParaRPr lang="zh-CN" altLang="en-US"/>
        </a:p>
      </dgm:t>
    </dgm:pt>
    <dgm:pt modelId="{86399158-3C99-47CE-8E57-F31B6E5AAD47}">
      <dgm:prSet/>
      <dgm:spPr/>
      <dgm:t>
        <a:bodyPr/>
        <a:lstStyle/>
        <a:p>
          <a:r>
            <a:rPr lang="zh-CN" altLang="en-US"/>
            <a:t>系统高级配置</a:t>
          </a:r>
        </a:p>
      </dgm:t>
    </dgm:pt>
    <dgm:pt modelId="{F525D05C-A2FC-41EB-BEF5-EB5EBB1BDE56}" type="parTrans" cxnId="{E0C318C1-D1F3-4392-A97A-B5789196D460}">
      <dgm:prSet/>
      <dgm:spPr/>
      <dgm:t>
        <a:bodyPr/>
        <a:lstStyle/>
        <a:p>
          <a:endParaRPr lang="zh-CN" altLang="en-US"/>
        </a:p>
      </dgm:t>
    </dgm:pt>
    <dgm:pt modelId="{C0CCAE65-B0E3-4643-B8B7-ED3C7306C956}" type="sibTrans" cxnId="{E0C318C1-D1F3-4392-A97A-B5789196D460}">
      <dgm:prSet/>
      <dgm:spPr/>
      <dgm:t>
        <a:bodyPr/>
        <a:lstStyle/>
        <a:p>
          <a:endParaRPr lang="zh-CN" altLang="en-US"/>
        </a:p>
      </dgm:t>
    </dgm:pt>
    <dgm:pt modelId="{F0C66CAD-11A6-4174-8ADF-82F3FD356E84}">
      <dgm:prSet/>
      <dgm:spPr/>
      <dgm:t>
        <a:bodyPr/>
        <a:lstStyle/>
        <a:p>
          <a:r>
            <a:rPr lang="zh-CN" altLang="en-US"/>
            <a:t>数据字典</a:t>
          </a:r>
        </a:p>
      </dgm:t>
    </dgm:pt>
    <dgm:pt modelId="{BB8609E6-666B-4461-A806-B167FCBEDC5B}" type="parTrans" cxnId="{C2A1F21C-548D-44CF-99FD-9D7124D14E91}">
      <dgm:prSet/>
      <dgm:spPr/>
      <dgm:t>
        <a:bodyPr/>
        <a:lstStyle/>
        <a:p>
          <a:endParaRPr lang="zh-CN" altLang="en-US"/>
        </a:p>
      </dgm:t>
    </dgm:pt>
    <dgm:pt modelId="{65B780F1-DA14-4DC6-8426-5439BA9AC8F4}" type="sibTrans" cxnId="{C2A1F21C-548D-44CF-99FD-9D7124D14E91}">
      <dgm:prSet/>
      <dgm:spPr/>
      <dgm:t>
        <a:bodyPr/>
        <a:lstStyle/>
        <a:p>
          <a:endParaRPr lang="zh-CN" altLang="en-US"/>
        </a:p>
      </dgm:t>
    </dgm:pt>
    <dgm:pt modelId="{EB4A5032-DE01-42DC-BC9B-7D784CD183CD}">
      <dgm:prSet/>
      <dgm:spPr/>
      <dgm:t>
        <a:bodyPr/>
        <a:lstStyle/>
        <a:p>
          <a:r>
            <a:rPr lang="zh-CN" altLang="en-US"/>
            <a:t>菜单管理</a:t>
          </a:r>
        </a:p>
      </dgm:t>
    </dgm:pt>
    <dgm:pt modelId="{5C48967A-805E-4085-B285-3ED316B35CCA}" type="parTrans" cxnId="{2F61D640-200F-457D-B1B6-E2B35C42A70D}">
      <dgm:prSet/>
      <dgm:spPr/>
      <dgm:t>
        <a:bodyPr/>
        <a:lstStyle/>
        <a:p>
          <a:endParaRPr lang="zh-CN" altLang="en-US"/>
        </a:p>
      </dgm:t>
    </dgm:pt>
    <dgm:pt modelId="{1644C295-5CAC-4C10-82A0-0981CE893890}" type="sibTrans" cxnId="{2F61D640-200F-457D-B1B6-E2B35C42A70D}">
      <dgm:prSet/>
      <dgm:spPr/>
      <dgm:t>
        <a:bodyPr/>
        <a:lstStyle/>
        <a:p>
          <a:endParaRPr lang="zh-CN" altLang="en-US"/>
        </a:p>
      </dgm:t>
    </dgm:pt>
    <dgm:pt modelId="{AA19D3AF-311E-4664-98F1-7918899E7B1C}">
      <dgm:prSet/>
      <dgm:spPr/>
      <dgm:t>
        <a:bodyPr/>
        <a:lstStyle/>
        <a:p>
          <a:r>
            <a:rPr lang="zh-CN" altLang="en-US"/>
            <a:t>菜单定义</a:t>
          </a:r>
        </a:p>
      </dgm:t>
    </dgm:pt>
    <dgm:pt modelId="{62F9EC6B-F630-4737-BB7D-A67E588FCF55}" type="parTrans" cxnId="{D0C012D3-D9B1-4021-8DAD-6D873B2FEBC7}">
      <dgm:prSet/>
      <dgm:spPr/>
      <dgm:t>
        <a:bodyPr/>
        <a:lstStyle/>
        <a:p>
          <a:endParaRPr lang="zh-CN" altLang="en-US"/>
        </a:p>
      </dgm:t>
    </dgm:pt>
    <dgm:pt modelId="{6F88915F-FBC3-4350-8EBB-E7DDC81B65A9}" type="sibTrans" cxnId="{D0C012D3-D9B1-4021-8DAD-6D873B2FEBC7}">
      <dgm:prSet/>
      <dgm:spPr/>
      <dgm:t>
        <a:bodyPr/>
        <a:lstStyle/>
        <a:p>
          <a:endParaRPr lang="zh-CN" altLang="en-US"/>
        </a:p>
      </dgm:t>
    </dgm:pt>
    <dgm:pt modelId="{40208FF4-FB37-4CF7-B581-EE7191F60ACA}">
      <dgm:prSet/>
      <dgm:spPr/>
      <dgm:t>
        <a:bodyPr/>
        <a:lstStyle/>
        <a:p>
          <a:r>
            <a:rPr lang="zh-CN" altLang="en-US"/>
            <a:t>菜单权限管理</a:t>
          </a:r>
        </a:p>
      </dgm:t>
    </dgm:pt>
    <dgm:pt modelId="{41BCCE9B-2D40-4D0A-A03D-603BDBBAAA8F}" type="parTrans" cxnId="{B62ADF30-5AEB-470A-8951-C4E058C42D61}">
      <dgm:prSet/>
      <dgm:spPr/>
      <dgm:t>
        <a:bodyPr/>
        <a:lstStyle/>
        <a:p>
          <a:endParaRPr lang="zh-CN" altLang="en-US"/>
        </a:p>
      </dgm:t>
    </dgm:pt>
    <dgm:pt modelId="{35E9C0AB-0D13-4B85-A736-5BC996810A12}" type="sibTrans" cxnId="{B62ADF30-5AEB-470A-8951-C4E058C42D61}">
      <dgm:prSet/>
      <dgm:spPr/>
      <dgm:t>
        <a:bodyPr/>
        <a:lstStyle/>
        <a:p>
          <a:endParaRPr lang="zh-CN" altLang="en-US"/>
        </a:p>
      </dgm:t>
    </dgm:pt>
    <dgm:pt modelId="{383B848C-5B9F-4412-98A3-8F105FF86635}">
      <dgm:prSet/>
      <dgm:spPr/>
      <dgm:t>
        <a:bodyPr/>
        <a:lstStyle/>
        <a:p>
          <a:r>
            <a:rPr lang="zh-CN" altLang="en-US"/>
            <a:t>时间信息管理</a:t>
          </a:r>
        </a:p>
      </dgm:t>
    </dgm:pt>
    <dgm:pt modelId="{A27D6CB7-A7BD-43D7-9242-374AE4DCE8A8}" type="parTrans" cxnId="{2D807190-324C-408C-BC9A-25F01C886E9C}">
      <dgm:prSet/>
      <dgm:spPr/>
      <dgm:t>
        <a:bodyPr/>
        <a:lstStyle/>
        <a:p>
          <a:endParaRPr lang="zh-CN" altLang="en-US"/>
        </a:p>
      </dgm:t>
    </dgm:pt>
    <dgm:pt modelId="{1087BA8B-8965-43B7-B4CA-ED5BDFAD5DDF}" type="sibTrans" cxnId="{2D807190-324C-408C-BC9A-25F01C886E9C}">
      <dgm:prSet/>
      <dgm:spPr/>
      <dgm:t>
        <a:bodyPr/>
        <a:lstStyle/>
        <a:p>
          <a:endParaRPr lang="zh-CN" altLang="en-US"/>
        </a:p>
      </dgm:t>
    </dgm:pt>
    <dgm:pt modelId="{182156CA-8716-4094-82FF-A56872F953C8}">
      <dgm:prSet/>
      <dgm:spPr/>
      <dgm:t>
        <a:bodyPr/>
        <a:lstStyle/>
        <a:p>
          <a:r>
            <a:rPr lang="zh-CN" altLang="en-US"/>
            <a:t>校历管理</a:t>
          </a:r>
        </a:p>
      </dgm:t>
    </dgm:pt>
    <dgm:pt modelId="{D102D740-3028-4829-8A18-5FD7FB7FFAB8}" type="parTrans" cxnId="{C127FB26-909E-433D-9FC7-93E0EBE1EE53}">
      <dgm:prSet/>
      <dgm:spPr/>
      <dgm:t>
        <a:bodyPr/>
        <a:lstStyle/>
        <a:p>
          <a:endParaRPr lang="zh-CN" altLang="en-US"/>
        </a:p>
      </dgm:t>
    </dgm:pt>
    <dgm:pt modelId="{6D5274E3-759E-42F3-8FE6-9499AED1BF98}" type="sibTrans" cxnId="{C127FB26-909E-433D-9FC7-93E0EBE1EE53}">
      <dgm:prSet/>
      <dgm:spPr/>
      <dgm:t>
        <a:bodyPr/>
        <a:lstStyle/>
        <a:p>
          <a:endParaRPr lang="zh-CN" altLang="en-US"/>
        </a:p>
      </dgm:t>
    </dgm:pt>
    <dgm:pt modelId="{3134071F-5B79-4061-AC98-3ED40C78296F}">
      <dgm:prSet/>
      <dgm:spPr/>
      <dgm:t>
        <a:bodyPr/>
        <a:lstStyle/>
        <a:p>
          <a:r>
            <a:rPr lang="zh-CN" altLang="en-US"/>
            <a:t>作息时间管理</a:t>
          </a:r>
        </a:p>
      </dgm:t>
    </dgm:pt>
    <dgm:pt modelId="{66E0546C-6136-476F-9FF7-810A44D14159}" type="parTrans" cxnId="{1DB4BA4E-F995-46AF-A760-09362FCA65E2}">
      <dgm:prSet/>
      <dgm:spPr/>
      <dgm:t>
        <a:bodyPr/>
        <a:lstStyle/>
        <a:p>
          <a:endParaRPr lang="zh-CN" altLang="en-US"/>
        </a:p>
      </dgm:t>
    </dgm:pt>
    <dgm:pt modelId="{74C30813-9CFF-4EEA-A5AC-54D55B946205}" type="sibTrans" cxnId="{1DB4BA4E-F995-46AF-A760-09362FCA65E2}">
      <dgm:prSet/>
      <dgm:spPr/>
      <dgm:t>
        <a:bodyPr/>
        <a:lstStyle/>
        <a:p>
          <a:endParaRPr lang="zh-CN" altLang="en-US"/>
        </a:p>
      </dgm:t>
    </dgm:pt>
    <dgm:pt modelId="{D5EC0F89-DACE-43D5-807E-3B790C9E0889}">
      <dgm:prSet/>
      <dgm:spPr/>
      <dgm:t>
        <a:bodyPr/>
        <a:lstStyle/>
        <a:p>
          <a:r>
            <a:rPr lang="zh-CN" altLang="en-US"/>
            <a:t>角色管理</a:t>
          </a:r>
        </a:p>
      </dgm:t>
    </dgm:pt>
    <dgm:pt modelId="{D2C9D34C-FFFC-4077-8C2D-27EE87DB8C06}" type="parTrans" cxnId="{D0E5E05B-7941-465A-A079-1DCE7DBA32F7}">
      <dgm:prSet/>
      <dgm:spPr/>
      <dgm:t>
        <a:bodyPr/>
        <a:lstStyle/>
        <a:p>
          <a:endParaRPr lang="zh-CN" altLang="en-US"/>
        </a:p>
      </dgm:t>
    </dgm:pt>
    <dgm:pt modelId="{9F616DD2-8949-48C7-A53F-B6BFD0B1BB8B}" type="sibTrans" cxnId="{D0E5E05B-7941-465A-A079-1DCE7DBA32F7}">
      <dgm:prSet/>
      <dgm:spPr/>
      <dgm:t>
        <a:bodyPr/>
        <a:lstStyle/>
        <a:p>
          <a:endParaRPr lang="zh-CN" altLang="en-US"/>
        </a:p>
      </dgm:t>
    </dgm:pt>
    <dgm:pt modelId="{7E327E6F-CEF7-4802-B2AA-F232F065E3C3}">
      <dgm:prSet/>
      <dgm:spPr/>
      <dgm:t>
        <a:bodyPr/>
        <a:lstStyle/>
        <a:p>
          <a:r>
            <a:rPr lang="zh-CN" altLang="en-US"/>
            <a:t>设备信息管理</a:t>
          </a:r>
        </a:p>
      </dgm:t>
    </dgm:pt>
    <dgm:pt modelId="{0FA953A2-088A-4616-AB74-D72512AED5D2}" type="parTrans" cxnId="{65345F50-FECF-4A7A-B573-6734A892E76F}">
      <dgm:prSet/>
      <dgm:spPr/>
      <dgm:t>
        <a:bodyPr/>
        <a:lstStyle/>
        <a:p>
          <a:endParaRPr lang="zh-CN" altLang="en-US"/>
        </a:p>
      </dgm:t>
    </dgm:pt>
    <dgm:pt modelId="{7A228037-0C24-46D9-AE35-382AECC9EDAD}" type="sibTrans" cxnId="{65345F50-FECF-4A7A-B573-6734A892E76F}">
      <dgm:prSet/>
      <dgm:spPr/>
      <dgm:t>
        <a:bodyPr/>
        <a:lstStyle/>
        <a:p>
          <a:endParaRPr lang="zh-CN" altLang="en-US"/>
        </a:p>
      </dgm:t>
    </dgm:pt>
    <dgm:pt modelId="{CEBB97E0-5C39-4BB1-893D-443916CF35C3}">
      <dgm:prSet/>
      <dgm:spPr/>
      <dgm:t>
        <a:bodyPr/>
        <a:lstStyle/>
        <a:p>
          <a:r>
            <a:rPr lang="zh-CN" altLang="en-US"/>
            <a:t>服务器</a:t>
          </a:r>
          <a:r>
            <a:rPr lang="en-US" altLang="zh-CN"/>
            <a:t>PC</a:t>
          </a:r>
          <a:r>
            <a:rPr lang="zh-CN" altLang="en-US"/>
            <a:t>设备管理</a:t>
          </a:r>
        </a:p>
      </dgm:t>
    </dgm:pt>
    <dgm:pt modelId="{807B3198-93DE-422F-95CB-41F86C016B2F}" type="parTrans" cxnId="{7008B64F-C388-4047-AF47-CD3AFB8600AD}">
      <dgm:prSet/>
      <dgm:spPr/>
      <dgm:t>
        <a:bodyPr/>
        <a:lstStyle/>
        <a:p>
          <a:endParaRPr lang="zh-CN" altLang="en-US"/>
        </a:p>
      </dgm:t>
    </dgm:pt>
    <dgm:pt modelId="{B3D5C83C-3485-4BDB-A283-ECA892F2E9D7}" type="sibTrans" cxnId="{7008B64F-C388-4047-AF47-CD3AFB8600AD}">
      <dgm:prSet/>
      <dgm:spPr/>
      <dgm:t>
        <a:bodyPr/>
        <a:lstStyle/>
        <a:p>
          <a:endParaRPr lang="zh-CN" altLang="en-US"/>
        </a:p>
      </dgm:t>
    </dgm:pt>
    <dgm:pt modelId="{9CD4DA6F-904D-4F85-81B3-B5203C682FA8}">
      <dgm:prSet/>
      <dgm:spPr/>
      <dgm:t>
        <a:bodyPr/>
        <a:lstStyle/>
        <a:p>
          <a:r>
            <a:rPr lang="zh-CN" altLang="en-US"/>
            <a:t>网关设备管理</a:t>
          </a:r>
        </a:p>
      </dgm:t>
    </dgm:pt>
    <dgm:pt modelId="{27458CCB-CDD8-4DBB-9091-929771B528DB}" type="parTrans" cxnId="{F2E64426-963A-4D15-BF41-7483F15A6898}">
      <dgm:prSet/>
      <dgm:spPr/>
      <dgm:t>
        <a:bodyPr/>
        <a:lstStyle/>
        <a:p>
          <a:endParaRPr lang="zh-CN" altLang="en-US"/>
        </a:p>
      </dgm:t>
    </dgm:pt>
    <dgm:pt modelId="{ABB7F16D-05E8-4816-8D1F-F5239B94A0A7}" type="sibTrans" cxnId="{F2E64426-963A-4D15-BF41-7483F15A6898}">
      <dgm:prSet/>
      <dgm:spPr/>
      <dgm:t>
        <a:bodyPr/>
        <a:lstStyle/>
        <a:p>
          <a:endParaRPr lang="zh-CN" altLang="en-US"/>
        </a:p>
      </dgm:t>
    </dgm:pt>
    <dgm:pt modelId="{92A30720-82AD-4FF4-A058-ECB0E4DE6D5D}">
      <dgm:prSet/>
      <dgm:spPr/>
      <dgm:t>
        <a:bodyPr/>
        <a:lstStyle/>
        <a:p>
          <a:r>
            <a:rPr lang="zh-CN" altLang="en-US"/>
            <a:t>终端机具管理</a:t>
          </a:r>
        </a:p>
      </dgm:t>
    </dgm:pt>
    <dgm:pt modelId="{E1FAF558-B29A-4F8F-86B6-4F24A0344154}" type="parTrans" cxnId="{30F2209C-D7A2-46C9-93B1-08CC94C30456}">
      <dgm:prSet/>
      <dgm:spPr/>
      <dgm:t>
        <a:bodyPr/>
        <a:lstStyle/>
        <a:p>
          <a:endParaRPr lang="zh-CN" altLang="en-US"/>
        </a:p>
      </dgm:t>
    </dgm:pt>
    <dgm:pt modelId="{B3AC1B32-E37C-4D4F-BC65-E5812A14344A}" type="sibTrans" cxnId="{30F2209C-D7A2-46C9-93B1-08CC94C30456}">
      <dgm:prSet/>
      <dgm:spPr/>
      <dgm:t>
        <a:bodyPr/>
        <a:lstStyle/>
        <a:p>
          <a:endParaRPr lang="zh-CN" altLang="en-US"/>
        </a:p>
      </dgm:t>
    </dgm:pt>
    <dgm:pt modelId="{374D36E3-5607-45CA-82F7-FBC4D74B3F5B}">
      <dgm:prSet/>
      <dgm:spPr/>
      <dgm:t>
        <a:bodyPr/>
        <a:lstStyle/>
        <a:p>
          <a:r>
            <a:rPr lang="zh-CN" altLang="en-US"/>
            <a:t>设备分配</a:t>
          </a:r>
        </a:p>
      </dgm:t>
    </dgm:pt>
    <dgm:pt modelId="{232E9123-559A-4A35-B260-9DDC9AC64AF1}" type="parTrans" cxnId="{0D5A79A1-99EF-4EB9-AA5C-963CD94E852A}">
      <dgm:prSet/>
      <dgm:spPr/>
      <dgm:t>
        <a:bodyPr/>
        <a:lstStyle/>
        <a:p>
          <a:endParaRPr lang="zh-CN" altLang="en-US"/>
        </a:p>
      </dgm:t>
    </dgm:pt>
    <dgm:pt modelId="{E09BC024-74C5-47EA-A475-DFAD88AAC129}" type="sibTrans" cxnId="{0D5A79A1-99EF-4EB9-AA5C-963CD94E852A}">
      <dgm:prSet/>
      <dgm:spPr/>
      <dgm:t>
        <a:bodyPr/>
        <a:lstStyle/>
        <a:p>
          <a:endParaRPr lang="zh-CN" altLang="en-US"/>
        </a:p>
      </dgm:t>
    </dgm:pt>
    <dgm:pt modelId="{7F8FA820-25BF-4994-9901-01C1B263AECB}">
      <dgm:prSet/>
      <dgm:spPr/>
      <dgm:t>
        <a:bodyPr/>
        <a:lstStyle/>
        <a:p>
          <a:r>
            <a:rPr lang="zh-CN" altLang="en-US"/>
            <a:t>消费时间段管理</a:t>
          </a:r>
        </a:p>
      </dgm:t>
    </dgm:pt>
    <dgm:pt modelId="{F9D6AA56-AA64-4B95-8D43-E17C2432D6A4}" type="parTrans" cxnId="{8F5B398C-F14F-4682-91BB-C19F9643062C}">
      <dgm:prSet/>
      <dgm:spPr/>
      <dgm:t>
        <a:bodyPr/>
        <a:lstStyle/>
        <a:p>
          <a:endParaRPr lang="zh-CN" altLang="en-US"/>
        </a:p>
      </dgm:t>
    </dgm:pt>
    <dgm:pt modelId="{BD3B64BF-E7E1-4582-A2C6-8CC8B0E583FE}" type="sibTrans" cxnId="{8F5B398C-F14F-4682-91BB-C19F9643062C}">
      <dgm:prSet/>
      <dgm:spPr/>
      <dgm:t>
        <a:bodyPr/>
        <a:lstStyle/>
        <a:p>
          <a:endParaRPr lang="zh-CN" altLang="en-US"/>
        </a:p>
      </dgm:t>
    </dgm:pt>
    <dgm:pt modelId="{14FA9E63-61D4-4E1C-AB4F-320D9D64AAE2}">
      <dgm:prSet/>
      <dgm:spPr/>
      <dgm:t>
        <a:bodyPr/>
        <a:lstStyle/>
        <a:p>
          <a:r>
            <a:rPr lang="zh-CN" altLang="en-US"/>
            <a:t>设备区域管理</a:t>
          </a:r>
        </a:p>
      </dgm:t>
    </dgm:pt>
    <dgm:pt modelId="{4F320FBA-2436-4411-9298-C42C67B615A4}" type="parTrans" cxnId="{53B849B5-952D-4542-91AD-5FF73070DD85}">
      <dgm:prSet/>
      <dgm:spPr/>
      <dgm:t>
        <a:bodyPr/>
        <a:lstStyle/>
        <a:p>
          <a:endParaRPr lang="zh-CN" altLang="en-US"/>
        </a:p>
      </dgm:t>
    </dgm:pt>
    <dgm:pt modelId="{D1DECB69-D6E1-4E5A-87A3-B11AF3E3F337}" type="sibTrans" cxnId="{53B849B5-952D-4542-91AD-5FF73070DD85}">
      <dgm:prSet/>
      <dgm:spPr/>
      <dgm:t>
        <a:bodyPr/>
        <a:lstStyle/>
        <a:p>
          <a:endParaRPr lang="zh-CN" altLang="en-US"/>
        </a:p>
      </dgm:t>
    </dgm:pt>
    <dgm:pt modelId="{037F639B-C931-4E1D-B13D-30A93F7DB561}">
      <dgm:prSet/>
      <dgm:spPr/>
      <dgm:t>
        <a:bodyPr/>
        <a:lstStyle/>
        <a:p>
          <a:r>
            <a:rPr lang="zh-CN" altLang="en-US"/>
            <a:t>基础参数</a:t>
          </a:r>
        </a:p>
      </dgm:t>
    </dgm:pt>
    <dgm:pt modelId="{7FF38526-3DAB-4318-AF88-53B9144D72E0}" type="parTrans" cxnId="{006A34C4-5F64-4ACE-B9A7-F652D54CD168}">
      <dgm:prSet/>
      <dgm:spPr/>
      <dgm:t>
        <a:bodyPr/>
        <a:lstStyle/>
        <a:p>
          <a:endParaRPr lang="zh-CN" altLang="en-US"/>
        </a:p>
      </dgm:t>
    </dgm:pt>
    <dgm:pt modelId="{9BB37FA1-0AA0-4ED4-B370-125980C6C718}" type="sibTrans" cxnId="{006A34C4-5F64-4ACE-B9A7-F652D54CD168}">
      <dgm:prSet/>
      <dgm:spPr/>
      <dgm:t>
        <a:bodyPr/>
        <a:lstStyle/>
        <a:p>
          <a:endParaRPr lang="zh-CN" altLang="en-US"/>
        </a:p>
      </dgm:t>
    </dgm:pt>
    <dgm:pt modelId="{20BB127C-C384-4C52-AED3-D80AA7450C37}">
      <dgm:prSet/>
      <dgm:spPr/>
      <dgm:t>
        <a:bodyPr/>
        <a:lstStyle/>
        <a:p>
          <a:r>
            <a:rPr lang="zh-CN" altLang="en-US"/>
            <a:t>卡类管理</a:t>
          </a:r>
        </a:p>
      </dgm:t>
    </dgm:pt>
    <dgm:pt modelId="{AD5282C3-ABB1-4B39-82F4-02C53573B1EC}" type="parTrans" cxnId="{F5318C15-6EEB-4B7B-9A57-9BCAECE0FD6E}">
      <dgm:prSet/>
      <dgm:spPr/>
      <dgm:t>
        <a:bodyPr/>
        <a:lstStyle/>
        <a:p>
          <a:endParaRPr lang="zh-CN" altLang="en-US"/>
        </a:p>
      </dgm:t>
    </dgm:pt>
    <dgm:pt modelId="{77462477-C7F1-4F31-9E69-B4D8D837CCCB}" type="sibTrans" cxnId="{F5318C15-6EEB-4B7B-9A57-9BCAECE0FD6E}">
      <dgm:prSet/>
      <dgm:spPr/>
      <dgm:t>
        <a:bodyPr/>
        <a:lstStyle/>
        <a:p>
          <a:endParaRPr lang="zh-CN" altLang="en-US"/>
        </a:p>
      </dgm:t>
    </dgm:pt>
    <dgm:pt modelId="{3289AD5E-EBBA-435E-8F49-41C116DE2781}">
      <dgm:prSet/>
      <dgm:spPr/>
      <dgm:t>
        <a:bodyPr/>
        <a:lstStyle/>
        <a:p>
          <a:r>
            <a:rPr lang="zh-CN" altLang="en-US"/>
            <a:t>钱包管理</a:t>
          </a:r>
        </a:p>
      </dgm:t>
    </dgm:pt>
    <dgm:pt modelId="{12EE82E9-CCC7-4C9B-8FA8-68C281405529}" type="parTrans" cxnId="{13653778-84A4-4CAF-8CB5-09A9D2A1CA80}">
      <dgm:prSet/>
      <dgm:spPr/>
      <dgm:t>
        <a:bodyPr/>
        <a:lstStyle/>
        <a:p>
          <a:endParaRPr lang="zh-CN" altLang="en-US"/>
        </a:p>
      </dgm:t>
    </dgm:pt>
    <dgm:pt modelId="{3C48A3FE-200C-4199-B324-68B630DC20F6}" type="sibTrans" cxnId="{13653778-84A4-4CAF-8CB5-09A9D2A1CA80}">
      <dgm:prSet/>
      <dgm:spPr/>
      <dgm:t>
        <a:bodyPr/>
        <a:lstStyle/>
        <a:p>
          <a:endParaRPr lang="zh-CN" altLang="en-US"/>
        </a:p>
      </dgm:t>
    </dgm:pt>
    <dgm:pt modelId="{424A15F9-05F5-4159-8AA2-58C424638DB3}">
      <dgm:prSet/>
      <dgm:spPr/>
      <dgm:t>
        <a:bodyPr/>
        <a:lstStyle/>
        <a:p>
          <a:r>
            <a:rPr lang="zh-CN" altLang="en-US"/>
            <a:t>设备结算账户管理</a:t>
          </a:r>
        </a:p>
      </dgm:t>
    </dgm:pt>
    <dgm:pt modelId="{D62A2B48-B552-44C7-BA0A-EF96F1407E7E}" type="parTrans" cxnId="{B5BC47AE-864E-477D-98FE-A969B917A4E9}">
      <dgm:prSet/>
      <dgm:spPr/>
      <dgm:t>
        <a:bodyPr/>
        <a:lstStyle/>
        <a:p>
          <a:endParaRPr lang="zh-CN" altLang="en-US"/>
        </a:p>
      </dgm:t>
    </dgm:pt>
    <dgm:pt modelId="{01378A00-5C70-40C4-86FF-3EF2E85B2B5A}" type="sibTrans" cxnId="{B5BC47AE-864E-477D-98FE-A969B917A4E9}">
      <dgm:prSet/>
      <dgm:spPr/>
      <dgm:t>
        <a:bodyPr/>
        <a:lstStyle/>
        <a:p>
          <a:endParaRPr lang="zh-CN" altLang="en-US"/>
        </a:p>
      </dgm:t>
    </dgm:pt>
    <dgm:pt modelId="{47FFC00B-3AB8-4E19-AFF1-5F1603416287}" type="pres">
      <dgm:prSet presAssocID="{27A0C35D-F7CA-4BCE-BCA7-9136B490480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80B3905D-5023-43CB-B1A9-512D1182C2CC}" type="pres">
      <dgm:prSet presAssocID="{7BFCEBA3-2BA4-48F2-8060-29ABC3004541}" presName="hierRoot1" presStyleCnt="0">
        <dgm:presLayoutVars>
          <dgm:hierBranch val="init"/>
        </dgm:presLayoutVars>
      </dgm:prSet>
      <dgm:spPr/>
    </dgm:pt>
    <dgm:pt modelId="{50E64DF9-BBC7-466F-9B94-7A774CDF7BBD}" type="pres">
      <dgm:prSet presAssocID="{7BFCEBA3-2BA4-48F2-8060-29ABC3004541}" presName="rootComposite1" presStyleCnt="0"/>
      <dgm:spPr/>
    </dgm:pt>
    <dgm:pt modelId="{89599A9C-1305-46EF-953D-FA1C79300A4B}" type="pres">
      <dgm:prSet presAssocID="{7BFCEBA3-2BA4-48F2-8060-29ABC3004541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6FE587-A3D7-4FA0-9AB3-6E529F838042}" type="pres">
      <dgm:prSet presAssocID="{7BFCEBA3-2BA4-48F2-8060-29ABC300454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799B852-268D-499C-AEBB-2B1245AA6D31}" type="pres">
      <dgm:prSet presAssocID="{7BFCEBA3-2BA4-48F2-8060-29ABC3004541}" presName="hierChild2" presStyleCnt="0"/>
      <dgm:spPr/>
    </dgm:pt>
    <dgm:pt modelId="{3F91A766-A820-4056-97D3-76536E211103}" type="pres">
      <dgm:prSet presAssocID="{466845A8-D4CA-4439-AD11-75411DFE8372}" presName="Name64" presStyleLbl="parChTrans1D2" presStyleIdx="0" presStyleCnt="10"/>
      <dgm:spPr/>
      <dgm:t>
        <a:bodyPr/>
        <a:lstStyle/>
        <a:p>
          <a:endParaRPr lang="zh-CN" altLang="en-US"/>
        </a:p>
      </dgm:t>
    </dgm:pt>
    <dgm:pt modelId="{9F16274F-1DA8-4D51-A8EB-C4EFCE5759AA}" type="pres">
      <dgm:prSet presAssocID="{F978B366-1AD2-44AE-AF4B-495955DCCFA9}" presName="hierRoot2" presStyleCnt="0">
        <dgm:presLayoutVars>
          <dgm:hierBranch val="init"/>
        </dgm:presLayoutVars>
      </dgm:prSet>
      <dgm:spPr/>
    </dgm:pt>
    <dgm:pt modelId="{656C4E9B-A46C-4EFF-892D-D5BEAE48784D}" type="pres">
      <dgm:prSet presAssocID="{F978B366-1AD2-44AE-AF4B-495955DCCFA9}" presName="rootComposite" presStyleCnt="0"/>
      <dgm:spPr/>
    </dgm:pt>
    <dgm:pt modelId="{183D506D-3A12-4369-B8A2-0B557F176B3C}" type="pres">
      <dgm:prSet presAssocID="{F978B366-1AD2-44AE-AF4B-495955DCCFA9}" presName="rootText" presStyleLbl="node2" presStyleIdx="0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24F21D8-AD9F-42DB-9886-09E429ABDB02}" type="pres">
      <dgm:prSet presAssocID="{F978B366-1AD2-44AE-AF4B-495955DCCFA9}" presName="rootConnector" presStyleLbl="node2" presStyleIdx="0" presStyleCnt="10"/>
      <dgm:spPr/>
      <dgm:t>
        <a:bodyPr/>
        <a:lstStyle/>
        <a:p>
          <a:endParaRPr lang="zh-CN" altLang="en-US"/>
        </a:p>
      </dgm:t>
    </dgm:pt>
    <dgm:pt modelId="{E9D5C7D7-9E08-4943-A8C8-07E157CB588C}" type="pres">
      <dgm:prSet presAssocID="{F978B366-1AD2-44AE-AF4B-495955DCCFA9}" presName="hierChild4" presStyleCnt="0"/>
      <dgm:spPr/>
    </dgm:pt>
    <dgm:pt modelId="{D9904B0D-38B7-4D86-B80B-7032A041B70C}" type="pres">
      <dgm:prSet presAssocID="{F978B366-1AD2-44AE-AF4B-495955DCCFA9}" presName="hierChild5" presStyleCnt="0"/>
      <dgm:spPr/>
    </dgm:pt>
    <dgm:pt modelId="{891D5CED-E83C-4389-A6D5-5E7866C6F7E4}" type="pres">
      <dgm:prSet presAssocID="{C6DB2996-E41A-4AD9-BDFC-3674D0CE274B}" presName="Name64" presStyleLbl="parChTrans1D2" presStyleIdx="1" presStyleCnt="10"/>
      <dgm:spPr/>
      <dgm:t>
        <a:bodyPr/>
        <a:lstStyle/>
        <a:p>
          <a:endParaRPr lang="zh-CN" altLang="en-US"/>
        </a:p>
      </dgm:t>
    </dgm:pt>
    <dgm:pt modelId="{52B7E313-489C-47D2-98E5-B9057B9B7DB9}" type="pres">
      <dgm:prSet presAssocID="{C88E909C-07AE-4FCE-83DD-31939C5EAF67}" presName="hierRoot2" presStyleCnt="0">
        <dgm:presLayoutVars>
          <dgm:hierBranch val="init"/>
        </dgm:presLayoutVars>
      </dgm:prSet>
      <dgm:spPr/>
    </dgm:pt>
    <dgm:pt modelId="{15CB87CC-0A0C-4C13-B635-A2E70F004B79}" type="pres">
      <dgm:prSet presAssocID="{C88E909C-07AE-4FCE-83DD-31939C5EAF67}" presName="rootComposite" presStyleCnt="0"/>
      <dgm:spPr/>
    </dgm:pt>
    <dgm:pt modelId="{400C9538-8AE0-4089-8B6D-35AD2D0E5D55}" type="pres">
      <dgm:prSet presAssocID="{C88E909C-07AE-4FCE-83DD-31939C5EAF67}" presName="rootText" presStyleLbl="node2" presStyleIdx="1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511B966-DEF3-48E8-AD67-D6585B8EE8A8}" type="pres">
      <dgm:prSet presAssocID="{C88E909C-07AE-4FCE-83DD-31939C5EAF67}" presName="rootConnector" presStyleLbl="node2" presStyleIdx="1" presStyleCnt="10"/>
      <dgm:spPr/>
      <dgm:t>
        <a:bodyPr/>
        <a:lstStyle/>
        <a:p>
          <a:endParaRPr lang="zh-CN" altLang="en-US"/>
        </a:p>
      </dgm:t>
    </dgm:pt>
    <dgm:pt modelId="{E974A154-9F15-4471-B246-527DAC27E43D}" type="pres">
      <dgm:prSet presAssocID="{C88E909C-07AE-4FCE-83DD-31939C5EAF67}" presName="hierChild4" presStyleCnt="0"/>
      <dgm:spPr/>
    </dgm:pt>
    <dgm:pt modelId="{FB073DA1-117E-401A-BC1E-4DA9F24C285C}" type="pres">
      <dgm:prSet presAssocID="{7FF38526-3DAB-4318-AF88-53B9144D72E0}" presName="Name64" presStyleLbl="parChTrans1D3" presStyleIdx="0" presStyleCnt="27"/>
      <dgm:spPr/>
      <dgm:t>
        <a:bodyPr/>
        <a:lstStyle/>
        <a:p>
          <a:endParaRPr lang="zh-CN" altLang="en-US"/>
        </a:p>
      </dgm:t>
    </dgm:pt>
    <dgm:pt modelId="{6166A508-16AF-42A9-ADFE-87DA41D34CE1}" type="pres">
      <dgm:prSet presAssocID="{037F639B-C931-4E1D-B13D-30A93F7DB561}" presName="hierRoot2" presStyleCnt="0">
        <dgm:presLayoutVars>
          <dgm:hierBranch val="init"/>
        </dgm:presLayoutVars>
      </dgm:prSet>
      <dgm:spPr/>
    </dgm:pt>
    <dgm:pt modelId="{FF4C3517-4375-4280-B83A-4CBC75E6E6FD}" type="pres">
      <dgm:prSet presAssocID="{037F639B-C931-4E1D-B13D-30A93F7DB561}" presName="rootComposite" presStyleCnt="0"/>
      <dgm:spPr/>
    </dgm:pt>
    <dgm:pt modelId="{1F542F07-2070-4247-80AB-D9EB50BA0E7D}" type="pres">
      <dgm:prSet presAssocID="{037F639B-C931-4E1D-B13D-30A93F7DB561}" presName="rootText" presStyleLbl="node3" presStyleIdx="0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DD02B03-3411-4E96-B0D9-F2C5C3EF14BD}" type="pres">
      <dgm:prSet presAssocID="{037F639B-C931-4E1D-B13D-30A93F7DB561}" presName="rootConnector" presStyleLbl="node3" presStyleIdx="0" presStyleCnt="27"/>
      <dgm:spPr/>
      <dgm:t>
        <a:bodyPr/>
        <a:lstStyle/>
        <a:p>
          <a:endParaRPr lang="zh-CN" altLang="en-US"/>
        </a:p>
      </dgm:t>
    </dgm:pt>
    <dgm:pt modelId="{95C54F29-F424-43C5-8DA2-E943AA7073A9}" type="pres">
      <dgm:prSet presAssocID="{037F639B-C931-4E1D-B13D-30A93F7DB561}" presName="hierChild4" presStyleCnt="0"/>
      <dgm:spPr/>
    </dgm:pt>
    <dgm:pt modelId="{82F7D846-66C0-4F5F-8130-77769C0201AA}" type="pres">
      <dgm:prSet presAssocID="{037F639B-C931-4E1D-B13D-30A93F7DB561}" presName="hierChild5" presStyleCnt="0"/>
      <dgm:spPr/>
    </dgm:pt>
    <dgm:pt modelId="{9E8AA9E1-2B7D-4FD6-8E83-67F95F34BD77}" type="pres">
      <dgm:prSet presAssocID="{AD5282C3-ABB1-4B39-82F4-02C53573B1EC}" presName="Name64" presStyleLbl="parChTrans1D3" presStyleIdx="1" presStyleCnt="27"/>
      <dgm:spPr/>
      <dgm:t>
        <a:bodyPr/>
        <a:lstStyle/>
        <a:p>
          <a:endParaRPr lang="zh-CN" altLang="en-US"/>
        </a:p>
      </dgm:t>
    </dgm:pt>
    <dgm:pt modelId="{972B1462-3C48-4156-B6D5-D6981F01984B}" type="pres">
      <dgm:prSet presAssocID="{20BB127C-C384-4C52-AED3-D80AA7450C37}" presName="hierRoot2" presStyleCnt="0">
        <dgm:presLayoutVars>
          <dgm:hierBranch val="init"/>
        </dgm:presLayoutVars>
      </dgm:prSet>
      <dgm:spPr/>
    </dgm:pt>
    <dgm:pt modelId="{4742B7DB-D646-463C-9C85-34CA946FA717}" type="pres">
      <dgm:prSet presAssocID="{20BB127C-C384-4C52-AED3-D80AA7450C37}" presName="rootComposite" presStyleCnt="0"/>
      <dgm:spPr/>
    </dgm:pt>
    <dgm:pt modelId="{88DF47E0-E2B6-4172-BF5F-1BF5C3266B9B}" type="pres">
      <dgm:prSet presAssocID="{20BB127C-C384-4C52-AED3-D80AA7450C37}" presName="rootText" presStyleLbl="node3" presStyleIdx="1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E4C2C6C-7632-450F-AF41-BAE0D6DF26A7}" type="pres">
      <dgm:prSet presAssocID="{20BB127C-C384-4C52-AED3-D80AA7450C37}" presName="rootConnector" presStyleLbl="node3" presStyleIdx="1" presStyleCnt="27"/>
      <dgm:spPr/>
      <dgm:t>
        <a:bodyPr/>
        <a:lstStyle/>
        <a:p>
          <a:endParaRPr lang="zh-CN" altLang="en-US"/>
        </a:p>
      </dgm:t>
    </dgm:pt>
    <dgm:pt modelId="{7D2FEC1D-4CA5-4CD9-9D6C-FEE38B877DC6}" type="pres">
      <dgm:prSet presAssocID="{20BB127C-C384-4C52-AED3-D80AA7450C37}" presName="hierChild4" presStyleCnt="0"/>
      <dgm:spPr/>
    </dgm:pt>
    <dgm:pt modelId="{106A5916-80A8-40B4-965B-2BBE5E2E428C}" type="pres">
      <dgm:prSet presAssocID="{20BB127C-C384-4C52-AED3-D80AA7450C37}" presName="hierChild5" presStyleCnt="0"/>
      <dgm:spPr/>
    </dgm:pt>
    <dgm:pt modelId="{7102813E-AEC7-4DDF-8B55-FCBF5DCB1AA0}" type="pres">
      <dgm:prSet presAssocID="{12EE82E9-CCC7-4C9B-8FA8-68C281405529}" presName="Name64" presStyleLbl="parChTrans1D3" presStyleIdx="2" presStyleCnt="27"/>
      <dgm:spPr/>
      <dgm:t>
        <a:bodyPr/>
        <a:lstStyle/>
        <a:p>
          <a:endParaRPr lang="zh-CN" altLang="en-US"/>
        </a:p>
      </dgm:t>
    </dgm:pt>
    <dgm:pt modelId="{6CE58DBF-BEC5-4616-BABE-BB1BB71E8E3C}" type="pres">
      <dgm:prSet presAssocID="{3289AD5E-EBBA-435E-8F49-41C116DE2781}" presName="hierRoot2" presStyleCnt="0">
        <dgm:presLayoutVars>
          <dgm:hierBranch val="init"/>
        </dgm:presLayoutVars>
      </dgm:prSet>
      <dgm:spPr/>
    </dgm:pt>
    <dgm:pt modelId="{C4BBBC70-95A6-4C8F-8AA7-85AD2A306057}" type="pres">
      <dgm:prSet presAssocID="{3289AD5E-EBBA-435E-8F49-41C116DE2781}" presName="rootComposite" presStyleCnt="0"/>
      <dgm:spPr/>
    </dgm:pt>
    <dgm:pt modelId="{521FBF52-3D55-4083-B84B-DFE0F5105634}" type="pres">
      <dgm:prSet presAssocID="{3289AD5E-EBBA-435E-8F49-41C116DE2781}" presName="rootText" presStyleLbl="node3" presStyleIdx="2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3252C19-39D4-4B9F-8630-D98570EBF071}" type="pres">
      <dgm:prSet presAssocID="{3289AD5E-EBBA-435E-8F49-41C116DE2781}" presName="rootConnector" presStyleLbl="node3" presStyleIdx="2" presStyleCnt="27"/>
      <dgm:spPr/>
      <dgm:t>
        <a:bodyPr/>
        <a:lstStyle/>
        <a:p>
          <a:endParaRPr lang="zh-CN" altLang="en-US"/>
        </a:p>
      </dgm:t>
    </dgm:pt>
    <dgm:pt modelId="{8A9B78BC-DA3C-4EA1-AE90-7E36448597A2}" type="pres">
      <dgm:prSet presAssocID="{3289AD5E-EBBA-435E-8F49-41C116DE2781}" presName="hierChild4" presStyleCnt="0"/>
      <dgm:spPr/>
    </dgm:pt>
    <dgm:pt modelId="{C85103A4-F151-446A-80E7-0B20E090ABBC}" type="pres">
      <dgm:prSet presAssocID="{3289AD5E-EBBA-435E-8F49-41C116DE2781}" presName="hierChild5" presStyleCnt="0"/>
      <dgm:spPr/>
    </dgm:pt>
    <dgm:pt modelId="{A9E48609-43A7-43F4-B0B8-C5A3CBE8A684}" type="pres">
      <dgm:prSet presAssocID="{C88E909C-07AE-4FCE-83DD-31939C5EAF67}" presName="hierChild5" presStyleCnt="0"/>
      <dgm:spPr/>
    </dgm:pt>
    <dgm:pt modelId="{C05F60DC-B3D1-4A33-986F-53B20E654E8C}" type="pres">
      <dgm:prSet presAssocID="{95C3081E-4179-471C-A050-27B0F46D4E6E}" presName="Name64" presStyleLbl="parChTrans1D2" presStyleIdx="2" presStyleCnt="10"/>
      <dgm:spPr/>
      <dgm:t>
        <a:bodyPr/>
        <a:lstStyle/>
        <a:p>
          <a:endParaRPr lang="zh-CN" altLang="en-US"/>
        </a:p>
      </dgm:t>
    </dgm:pt>
    <dgm:pt modelId="{73FA487C-0A68-4BF1-8823-A89938114A3E}" type="pres">
      <dgm:prSet presAssocID="{9DD4C008-909B-4CFE-A38B-11D7BDAE68A4}" presName="hierRoot2" presStyleCnt="0">
        <dgm:presLayoutVars>
          <dgm:hierBranch val="init"/>
        </dgm:presLayoutVars>
      </dgm:prSet>
      <dgm:spPr/>
    </dgm:pt>
    <dgm:pt modelId="{47DC04AD-4D48-4028-A288-7686CBC4B6AD}" type="pres">
      <dgm:prSet presAssocID="{9DD4C008-909B-4CFE-A38B-11D7BDAE68A4}" presName="rootComposite" presStyleCnt="0"/>
      <dgm:spPr/>
    </dgm:pt>
    <dgm:pt modelId="{3CF22F2A-445C-4D92-8FE3-C8B1927C4094}" type="pres">
      <dgm:prSet presAssocID="{9DD4C008-909B-4CFE-A38B-11D7BDAE68A4}" presName="rootText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737E37-5248-46C4-93A5-E6B4CDE69B75}" type="pres">
      <dgm:prSet presAssocID="{9DD4C008-909B-4CFE-A38B-11D7BDAE68A4}" presName="rootConnector" presStyleLbl="node2" presStyleIdx="2" presStyleCnt="10"/>
      <dgm:spPr/>
      <dgm:t>
        <a:bodyPr/>
        <a:lstStyle/>
        <a:p>
          <a:endParaRPr lang="zh-CN" altLang="en-US"/>
        </a:p>
      </dgm:t>
    </dgm:pt>
    <dgm:pt modelId="{BEE35F45-D5B0-498A-BF38-26C411C76825}" type="pres">
      <dgm:prSet presAssocID="{9DD4C008-909B-4CFE-A38B-11D7BDAE68A4}" presName="hierChild4" presStyleCnt="0"/>
      <dgm:spPr/>
    </dgm:pt>
    <dgm:pt modelId="{3C5B8D50-9599-4CB1-964C-E9D0CF11803E}" type="pres">
      <dgm:prSet presAssocID="{D2C9D34C-FFFC-4077-8C2D-27EE87DB8C06}" presName="Name64" presStyleLbl="parChTrans1D3" presStyleIdx="3" presStyleCnt="27"/>
      <dgm:spPr/>
      <dgm:t>
        <a:bodyPr/>
        <a:lstStyle/>
        <a:p>
          <a:endParaRPr lang="zh-CN" altLang="en-US"/>
        </a:p>
      </dgm:t>
    </dgm:pt>
    <dgm:pt modelId="{DFA4BDB8-FA93-4D23-B739-0973BF358691}" type="pres">
      <dgm:prSet presAssocID="{D5EC0F89-DACE-43D5-807E-3B790C9E0889}" presName="hierRoot2" presStyleCnt="0">
        <dgm:presLayoutVars>
          <dgm:hierBranch val="init"/>
        </dgm:presLayoutVars>
      </dgm:prSet>
      <dgm:spPr/>
    </dgm:pt>
    <dgm:pt modelId="{35982C07-C2A1-43D2-B51F-B7E529D97D3D}" type="pres">
      <dgm:prSet presAssocID="{D5EC0F89-DACE-43D5-807E-3B790C9E0889}" presName="rootComposite" presStyleCnt="0"/>
      <dgm:spPr/>
    </dgm:pt>
    <dgm:pt modelId="{E171294A-A026-4A08-9213-965F89882425}" type="pres">
      <dgm:prSet presAssocID="{D5EC0F89-DACE-43D5-807E-3B790C9E0889}" presName="rootText" presStyleLbl="node3" presStyleIdx="3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C584DC-5B4B-46BC-98FE-1053AC8B0D87}" type="pres">
      <dgm:prSet presAssocID="{D5EC0F89-DACE-43D5-807E-3B790C9E0889}" presName="rootConnector" presStyleLbl="node3" presStyleIdx="3" presStyleCnt="27"/>
      <dgm:spPr/>
      <dgm:t>
        <a:bodyPr/>
        <a:lstStyle/>
        <a:p>
          <a:endParaRPr lang="zh-CN" altLang="en-US"/>
        </a:p>
      </dgm:t>
    </dgm:pt>
    <dgm:pt modelId="{12262F97-A62C-44C6-93C4-0889665493AE}" type="pres">
      <dgm:prSet presAssocID="{D5EC0F89-DACE-43D5-807E-3B790C9E0889}" presName="hierChild4" presStyleCnt="0"/>
      <dgm:spPr/>
    </dgm:pt>
    <dgm:pt modelId="{3F3C2611-6A1E-42C9-AD9B-7BE5013B11C4}" type="pres">
      <dgm:prSet presAssocID="{D5EC0F89-DACE-43D5-807E-3B790C9E0889}" presName="hierChild5" presStyleCnt="0"/>
      <dgm:spPr/>
    </dgm:pt>
    <dgm:pt modelId="{25966499-80E6-43D5-A913-47501CE12E18}" type="pres">
      <dgm:prSet presAssocID="{8F196613-3E73-49E3-BC6F-58F2B018F61A}" presName="Name64" presStyleLbl="parChTrans1D3" presStyleIdx="4" presStyleCnt="27"/>
      <dgm:spPr/>
      <dgm:t>
        <a:bodyPr/>
        <a:lstStyle/>
        <a:p>
          <a:endParaRPr lang="zh-CN" altLang="en-US"/>
        </a:p>
      </dgm:t>
    </dgm:pt>
    <dgm:pt modelId="{D6A5FC8C-3B2C-450B-BA49-E4D89FBC1CF7}" type="pres">
      <dgm:prSet presAssocID="{DD2F16D5-1419-4B23-BA7F-8230D9F21328}" presName="hierRoot2" presStyleCnt="0">
        <dgm:presLayoutVars>
          <dgm:hierBranch val="init"/>
        </dgm:presLayoutVars>
      </dgm:prSet>
      <dgm:spPr/>
    </dgm:pt>
    <dgm:pt modelId="{6BFEB654-5E02-4421-88B7-9877667808B9}" type="pres">
      <dgm:prSet presAssocID="{DD2F16D5-1419-4B23-BA7F-8230D9F21328}" presName="rootComposite" presStyleCnt="0"/>
      <dgm:spPr/>
    </dgm:pt>
    <dgm:pt modelId="{97B58EA1-9E49-4C63-AFEB-29FB417ABF56}" type="pres">
      <dgm:prSet presAssocID="{DD2F16D5-1419-4B23-BA7F-8230D9F21328}" presName="rootText" presStyleLbl="node3" presStyleIdx="4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C4EEBE3-2725-4FA3-AFDC-0446EC433162}" type="pres">
      <dgm:prSet presAssocID="{DD2F16D5-1419-4B23-BA7F-8230D9F21328}" presName="rootConnector" presStyleLbl="node3" presStyleIdx="4" presStyleCnt="27"/>
      <dgm:spPr/>
      <dgm:t>
        <a:bodyPr/>
        <a:lstStyle/>
        <a:p>
          <a:endParaRPr lang="zh-CN" altLang="en-US"/>
        </a:p>
      </dgm:t>
    </dgm:pt>
    <dgm:pt modelId="{585BC9ED-8807-454C-8F8D-F5958FF7792E}" type="pres">
      <dgm:prSet presAssocID="{DD2F16D5-1419-4B23-BA7F-8230D9F21328}" presName="hierChild4" presStyleCnt="0"/>
      <dgm:spPr/>
    </dgm:pt>
    <dgm:pt modelId="{7CA0A853-B10F-4C26-BCA7-1FE42AE4F650}" type="pres">
      <dgm:prSet presAssocID="{DD2F16D5-1419-4B23-BA7F-8230D9F21328}" presName="hierChild5" presStyleCnt="0"/>
      <dgm:spPr/>
    </dgm:pt>
    <dgm:pt modelId="{6185B77E-C097-4270-B695-D007DB9273E9}" type="pres">
      <dgm:prSet presAssocID="{9DD4C008-909B-4CFE-A38B-11D7BDAE68A4}" presName="hierChild5" presStyleCnt="0"/>
      <dgm:spPr/>
    </dgm:pt>
    <dgm:pt modelId="{2A35F7EC-2699-420D-AE77-DFF69C8C7E42}" type="pres">
      <dgm:prSet presAssocID="{D2CC19A1-E323-43CE-90D9-C5F4C9329819}" presName="Name64" presStyleLbl="parChTrans1D2" presStyleIdx="3" presStyleCnt="10"/>
      <dgm:spPr/>
      <dgm:t>
        <a:bodyPr/>
        <a:lstStyle/>
        <a:p>
          <a:endParaRPr lang="zh-CN" altLang="en-US"/>
        </a:p>
      </dgm:t>
    </dgm:pt>
    <dgm:pt modelId="{F234F4B2-523E-4AE1-984B-1BCB51B1A321}" type="pres">
      <dgm:prSet presAssocID="{5E054300-CC30-4EC7-B783-B8A6A5B00983}" presName="hierRoot2" presStyleCnt="0">
        <dgm:presLayoutVars>
          <dgm:hierBranch val="init"/>
        </dgm:presLayoutVars>
      </dgm:prSet>
      <dgm:spPr/>
    </dgm:pt>
    <dgm:pt modelId="{B59DB90B-1C4F-41AC-AE4A-00A07516F5E0}" type="pres">
      <dgm:prSet presAssocID="{5E054300-CC30-4EC7-B783-B8A6A5B00983}" presName="rootComposite" presStyleCnt="0"/>
      <dgm:spPr/>
    </dgm:pt>
    <dgm:pt modelId="{9531EE37-CBC0-4236-8697-8DE276E2BBD5}" type="pres">
      <dgm:prSet presAssocID="{5E054300-CC30-4EC7-B783-B8A6A5B00983}" presName="rootText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B8717B7-5176-4BB5-9B3A-CE28CB509777}" type="pres">
      <dgm:prSet presAssocID="{5E054300-CC30-4EC7-B783-B8A6A5B00983}" presName="rootConnector" presStyleLbl="node2" presStyleIdx="3" presStyleCnt="10"/>
      <dgm:spPr/>
      <dgm:t>
        <a:bodyPr/>
        <a:lstStyle/>
        <a:p>
          <a:endParaRPr lang="zh-CN" altLang="en-US"/>
        </a:p>
      </dgm:t>
    </dgm:pt>
    <dgm:pt modelId="{BEA18D3E-C640-4BD5-AC29-627DCE238DEC}" type="pres">
      <dgm:prSet presAssocID="{5E054300-CC30-4EC7-B783-B8A6A5B00983}" presName="hierChild4" presStyleCnt="0"/>
      <dgm:spPr/>
    </dgm:pt>
    <dgm:pt modelId="{BE5AC5B0-8AF9-4341-B5F1-A34AFA0DBFA0}" type="pres">
      <dgm:prSet presAssocID="{D28E3085-523C-44DD-B00F-C0227E21CF77}" presName="Name64" presStyleLbl="parChTrans1D3" presStyleIdx="5" presStyleCnt="27"/>
      <dgm:spPr/>
      <dgm:t>
        <a:bodyPr/>
        <a:lstStyle/>
        <a:p>
          <a:endParaRPr lang="zh-CN" altLang="en-US"/>
        </a:p>
      </dgm:t>
    </dgm:pt>
    <dgm:pt modelId="{4691D9BC-7087-4568-8AE2-B5F38778F6F7}" type="pres">
      <dgm:prSet presAssocID="{542CD765-530B-4525-9A37-A89C8F99B1FC}" presName="hierRoot2" presStyleCnt="0">
        <dgm:presLayoutVars>
          <dgm:hierBranch val="init"/>
        </dgm:presLayoutVars>
      </dgm:prSet>
      <dgm:spPr/>
    </dgm:pt>
    <dgm:pt modelId="{E24EFD48-85D0-47D0-935D-CCB5B8D2F9C3}" type="pres">
      <dgm:prSet presAssocID="{542CD765-530B-4525-9A37-A89C8F99B1FC}" presName="rootComposite" presStyleCnt="0"/>
      <dgm:spPr/>
    </dgm:pt>
    <dgm:pt modelId="{4FEDDFF8-9B11-411E-8D0D-F1056B4A2E5B}" type="pres">
      <dgm:prSet presAssocID="{542CD765-530B-4525-9A37-A89C8F99B1FC}" presName="rootText" presStyleLbl="node3" presStyleIdx="5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EAF5AB3-D6CC-40B2-8093-9DC01D6C3AB4}" type="pres">
      <dgm:prSet presAssocID="{542CD765-530B-4525-9A37-A89C8F99B1FC}" presName="rootConnector" presStyleLbl="node3" presStyleIdx="5" presStyleCnt="27"/>
      <dgm:spPr/>
      <dgm:t>
        <a:bodyPr/>
        <a:lstStyle/>
        <a:p>
          <a:endParaRPr lang="zh-CN" altLang="en-US"/>
        </a:p>
      </dgm:t>
    </dgm:pt>
    <dgm:pt modelId="{9C993DDF-6C87-4A46-8BA5-4646B4927FF4}" type="pres">
      <dgm:prSet presAssocID="{542CD765-530B-4525-9A37-A89C8F99B1FC}" presName="hierChild4" presStyleCnt="0"/>
      <dgm:spPr/>
    </dgm:pt>
    <dgm:pt modelId="{75AE31A4-F184-4420-A27E-DA53FA9B6505}" type="pres">
      <dgm:prSet presAssocID="{542CD765-530B-4525-9A37-A89C8F99B1FC}" presName="hierChild5" presStyleCnt="0"/>
      <dgm:spPr/>
    </dgm:pt>
    <dgm:pt modelId="{ED92489B-46F7-4315-A1D4-221CC7F15155}" type="pres">
      <dgm:prSet presAssocID="{515AB363-4445-44AA-8788-0D4E9AB13836}" presName="Name64" presStyleLbl="parChTrans1D3" presStyleIdx="6" presStyleCnt="27"/>
      <dgm:spPr/>
      <dgm:t>
        <a:bodyPr/>
        <a:lstStyle/>
        <a:p>
          <a:endParaRPr lang="zh-CN" altLang="en-US"/>
        </a:p>
      </dgm:t>
    </dgm:pt>
    <dgm:pt modelId="{22E6E413-D210-4E8D-AE2B-DD41A96A0EB4}" type="pres">
      <dgm:prSet presAssocID="{D3E36231-585A-4CC8-876E-3C95409176EA}" presName="hierRoot2" presStyleCnt="0">
        <dgm:presLayoutVars>
          <dgm:hierBranch val="init"/>
        </dgm:presLayoutVars>
      </dgm:prSet>
      <dgm:spPr/>
    </dgm:pt>
    <dgm:pt modelId="{9F731336-AFEA-4BD8-AD7E-6C098B1425AE}" type="pres">
      <dgm:prSet presAssocID="{D3E36231-585A-4CC8-876E-3C95409176EA}" presName="rootComposite" presStyleCnt="0"/>
      <dgm:spPr/>
    </dgm:pt>
    <dgm:pt modelId="{D26558EC-816B-41D5-B6C5-36852A2F559A}" type="pres">
      <dgm:prSet presAssocID="{D3E36231-585A-4CC8-876E-3C95409176EA}" presName="rootText" presStyleLbl="node3" presStyleIdx="6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8E4BE4-75B9-46B3-95C3-37396C1A0A30}" type="pres">
      <dgm:prSet presAssocID="{D3E36231-585A-4CC8-876E-3C95409176EA}" presName="rootConnector" presStyleLbl="node3" presStyleIdx="6" presStyleCnt="27"/>
      <dgm:spPr/>
      <dgm:t>
        <a:bodyPr/>
        <a:lstStyle/>
        <a:p>
          <a:endParaRPr lang="zh-CN" altLang="en-US"/>
        </a:p>
      </dgm:t>
    </dgm:pt>
    <dgm:pt modelId="{EC35D1EE-188A-4A10-8969-8A0ECFECB9D1}" type="pres">
      <dgm:prSet presAssocID="{D3E36231-585A-4CC8-876E-3C95409176EA}" presName="hierChild4" presStyleCnt="0"/>
      <dgm:spPr/>
    </dgm:pt>
    <dgm:pt modelId="{5A4ABA97-6D19-4935-9761-2C41539B4A9C}" type="pres">
      <dgm:prSet presAssocID="{D3E36231-585A-4CC8-876E-3C95409176EA}" presName="hierChild5" presStyleCnt="0"/>
      <dgm:spPr/>
    </dgm:pt>
    <dgm:pt modelId="{FA7A9185-EC4A-4927-A747-96784665917F}" type="pres">
      <dgm:prSet presAssocID="{5E054300-CC30-4EC7-B783-B8A6A5B00983}" presName="hierChild5" presStyleCnt="0"/>
      <dgm:spPr/>
    </dgm:pt>
    <dgm:pt modelId="{F5F31A0D-66FB-4745-A16C-392563D10C14}" type="pres">
      <dgm:prSet presAssocID="{A1122884-50E4-4573-AEE4-D97D9AA827F2}" presName="Name64" presStyleLbl="parChTrans1D2" presStyleIdx="4" presStyleCnt="10"/>
      <dgm:spPr/>
      <dgm:t>
        <a:bodyPr/>
        <a:lstStyle/>
        <a:p>
          <a:endParaRPr lang="zh-CN" altLang="en-US"/>
        </a:p>
      </dgm:t>
    </dgm:pt>
    <dgm:pt modelId="{C8D21512-4667-48D4-822B-40D7D3834A5F}" type="pres">
      <dgm:prSet presAssocID="{850CE004-6237-4194-809D-9B37494046D9}" presName="hierRoot2" presStyleCnt="0">
        <dgm:presLayoutVars>
          <dgm:hierBranch val="init"/>
        </dgm:presLayoutVars>
      </dgm:prSet>
      <dgm:spPr/>
    </dgm:pt>
    <dgm:pt modelId="{3440CA31-6931-4D30-A1AF-E85648CF6D67}" type="pres">
      <dgm:prSet presAssocID="{850CE004-6237-4194-809D-9B37494046D9}" presName="rootComposite" presStyleCnt="0"/>
      <dgm:spPr/>
    </dgm:pt>
    <dgm:pt modelId="{2F207F27-5C63-47A9-88BD-738904E60D36}" type="pres">
      <dgm:prSet presAssocID="{850CE004-6237-4194-809D-9B37494046D9}" presName="rootText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B55107-E5A1-4466-9EE0-93BD0A759812}" type="pres">
      <dgm:prSet presAssocID="{850CE004-6237-4194-809D-9B37494046D9}" presName="rootConnector" presStyleLbl="node2" presStyleIdx="4" presStyleCnt="10"/>
      <dgm:spPr/>
      <dgm:t>
        <a:bodyPr/>
        <a:lstStyle/>
        <a:p>
          <a:endParaRPr lang="zh-CN" altLang="en-US"/>
        </a:p>
      </dgm:t>
    </dgm:pt>
    <dgm:pt modelId="{451AA06E-B8D6-4F20-AA50-CD1520430F1B}" type="pres">
      <dgm:prSet presAssocID="{850CE004-6237-4194-809D-9B37494046D9}" presName="hierChild4" presStyleCnt="0"/>
      <dgm:spPr/>
    </dgm:pt>
    <dgm:pt modelId="{3034679E-98C4-403E-8343-2A13A3914D87}" type="pres">
      <dgm:prSet presAssocID="{05E1059A-E973-4DF1-B296-9DA103A3D07E}" presName="Name64" presStyleLbl="parChTrans1D3" presStyleIdx="7" presStyleCnt="27"/>
      <dgm:spPr/>
      <dgm:t>
        <a:bodyPr/>
        <a:lstStyle/>
        <a:p>
          <a:endParaRPr lang="zh-CN" altLang="en-US"/>
        </a:p>
      </dgm:t>
    </dgm:pt>
    <dgm:pt modelId="{565017FB-B6B3-46C8-9169-689CDF295105}" type="pres">
      <dgm:prSet presAssocID="{94C4DC09-4137-4432-BFB2-A523920DDF1B}" presName="hierRoot2" presStyleCnt="0">
        <dgm:presLayoutVars>
          <dgm:hierBranch val="init"/>
        </dgm:presLayoutVars>
      </dgm:prSet>
      <dgm:spPr/>
    </dgm:pt>
    <dgm:pt modelId="{FC3B96D9-50FA-44A7-B4A4-9FC2BA2DB275}" type="pres">
      <dgm:prSet presAssocID="{94C4DC09-4137-4432-BFB2-A523920DDF1B}" presName="rootComposite" presStyleCnt="0"/>
      <dgm:spPr/>
    </dgm:pt>
    <dgm:pt modelId="{6AB834BE-E38F-4386-88E4-8600E4B00959}" type="pres">
      <dgm:prSet presAssocID="{94C4DC09-4137-4432-BFB2-A523920DDF1B}" presName="rootText" presStyleLbl="node3" presStyleIdx="7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002FC50-A7E0-40A5-897B-89BF3D731E55}" type="pres">
      <dgm:prSet presAssocID="{94C4DC09-4137-4432-BFB2-A523920DDF1B}" presName="rootConnector" presStyleLbl="node3" presStyleIdx="7" presStyleCnt="27"/>
      <dgm:spPr/>
      <dgm:t>
        <a:bodyPr/>
        <a:lstStyle/>
        <a:p>
          <a:endParaRPr lang="zh-CN" altLang="en-US"/>
        </a:p>
      </dgm:t>
    </dgm:pt>
    <dgm:pt modelId="{C92AC855-5C52-4590-961F-E0BA1209AAE8}" type="pres">
      <dgm:prSet presAssocID="{94C4DC09-4137-4432-BFB2-A523920DDF1B}" presName="hierChild4" presStyleCnt="0"/>
      <dgm:spPr/>
    </dgm:pt>
    <dgm:pt modelId="{9E0C2DE4-2794-4829-B9C5-A24624FF9C04}" type="pres">
      <dgm:prSet presAssocID="{94C4DC09-4137-4432-BFB2-A523920DDF1B}" presName="hierChild5" presStyleCnt="0"/>
      <dgm:spPr/>
    </dgm:pt>
    <dgm:pt modelId="{441D531F-28D7-4F83-A1C7-F39146F0F438}" type="pres">
      <dgm:prSet presAssocID="{1B49AA8F-D6D3-4EF8-916E-A462CDD2EF4B}" presName="Name64" presStyleLbl="parChTrans1D3" presStyleIdx="8" presStyleCnt="27"/>
      <dgm:spPr/>
      <dgm:t>
        <a:bodyPr/>
        <a:lstStyle/>
        <a:p>
          <a:endParaRPr lang="zh-CN" altLang="en-US"/>
        </a:p>
      </dgm:t>
    </dgm:pt>
    <dgm:pt modelId="{A542E9E0-3DA1-498D-AB76-82E247ED33A3}" type="pres">
      <dgm:prSet presAssocID="{43914984-097B-492A-AABF-E46DD03172C8}" presName="hierRoot2" presStyleCnt="0">
        <dgm:presLayoutVars>
          <dgm:hierBranch val="init"/>
        </dgm:presLayoutVars>
      </dgm:prSet>
      <dgm:spPr/>
    </dgm:pt>
    <dgm:pt modelId="{D55EFF31-AC71-4462-BF1F-C493038CBE0F}" type="pres">
      <dgm:prSet presAssocID="{43914984-097B-492A-AABF-E46DD03172C8}" presName="rootComposite" presStyleCnt="0"/>
      <dgm:spPr/>
    </dgm:pt>
    <dgm:pt modelId="{4850FC18-97A0-4B76-BE5B-9DC4E921380B}" type="pres">
      <dgm:prSet presAssocID="{43914984-097B-492A-AABF-E46DD03172C8}" presName="rootText" presStyleLbl="node3" presStyleIdx="8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5CB36C1-9A65-4670-A172-BC80926F9BDD}" type="pres">
      <dgm:prSet presAssocID="{43914984-097B-492A-AABF-E46DD03172C8}" presName="rootConnector" presStyleLbl="node3" presStyleIdx="8" presStyleCnt="27"/>
      <dgm:spPr/>
      <dgm:t>
        <a:bodyPr/>
        <a:lstStyle/>
        <a:p>
          <a:endParaRPr lang="zh-CN" altLang="en-US"/>
        </a:p>
      </dgm:t>
    </dgm:pt>
    <dgm:pt modelId="{E550A068-4FA6-49E9-A682-7703952D3FF3}" type="pres">
      <dgm:prSet presAssocID="{43914984-097B-492A-AABF-E46DD03172C8}" presName="hierChild4" presStyleCnt="0"/>
      <dgm:spPr/>
    </dgm:pt>
    <dgm:pt modelId="{816E5CEF-7266-47C4-A277-50126F68A61D}" type="pres">
      <dgm:prSet presAssocID="{43914984-097B-492A-AABF-E46DD03172C8}" presName="hierChild5" presStyleCnt="0"/>
      <dgm:spPr/>
    </dgm:pt>
    <dgm:pt modelId="{FEA4FFB3-6A52-43CB-9CDF-0A197C6592D4}" type="pres">
      <dgm:prSet presAssocID="{29791F04-897A-4819-852A-DFE1DC2AED64}" presName="Name64" presStyleLbl="parChTrans1D3" presStyleIdx="9" presStyleCnt="27"/>
      <dgm:spPr/>
      <dgm:t>
        <a:bodyPr/>
        <a:lstStyle/>
        <a:p>
          <a:endParaRPr lang="zh-CN" altLang="en-US"/>
        </a:p>
      </dgm:t>
    </dgm:pt>
    <dgm:pt modelId="{6F5EC06D-11A7-4ED0-8220-1F7E9150E195}" type="pres">
      <dgm:prSet presAssocID="{D90FB1D7-9501-45E8-B580-D09F72A398A0}" presName="hierRoot2" presStyleCnt="0">
        <dgm:presLayoutVars>
          <dgm:hierBranch val="init"/>
        </dgm:presLayoutVars>
      </dgm:prSet>
      <dgm:spPr/>
    </dgm:pt>
    <dgm:pt modelId="{DCE3826B-0BC1-4541-9997-A47F2626A1DC}" type="pres">
      <dgm:prSet presAssocID="{D90FB1D7-9501-45E8-B580-D09F72A398A0}" presName="rootComposite" presStyleCnt="0"/>
      <dgm:spPr/>
    </dgm:pt>
    <dgm:pt modelId="{885BC886-930C-45E1-B763-53EE3B426159}" type="pres">
      <dgm:prSet presAssocID="{D90FB1D7-9501-45E8-B580-D09F72A398A0}" presName="rootText" presStyleLbl="node3" presStyleIdx="9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47BB63F-FAF0-477E-BCDE-B4FC7322BB38}" type="pres">
      <dgm:prSet presAssocID="{D90FB1D7-9501-45E8-B580-D09F72A398A0}" presName="rootConnector" presStyleLbl="node3" presStyleIdx="9" presStyleCnt="27"/>
      <dgm:spPr/>
      <dgm:t>
        <a:bodyPr/>
        <a:lstStyle/>
        <a:p>
          <a:endParaRPr lang="zh-CN" altLang="en-US"/>
        </a:p>
      </dgm:t>
    </dgm:pt>
    <dgm:pt modelId="{C16C47E8-F1BE-4463-923F-95BB28081CB9}" type="pres">
      <dgm:prSet presAssocID="{D90FB1D7-9501-45E8-B580-D09F72A398A0}" presName="hierChild4" presStyleCnt="0"/>
      <dgm:spPr/>
    </dgm:pt>
    <dgm:pt modelId="{83E85E21-7E4F-466F-856C-66569F69C848}" type="pres">
      <dgm:prSet presAssocID="{D90FB1D7-9501-45E8-B580-D09F72A398A0}" presName="hierChild5" presStyleCnt="0"/>
      <dgm:spPr/>
    </dgm:pt>
    <dgm:pt modelId="{3D43AEEF-FFC9-4D18-B813-D8498FE2FE9C}" type="pres">
      <dgm:prSet presAssocID="{850CE004-6237-4194-809D-9B37494046D9}" presName="hierChild5" presStyleCnt="0"/>
      <dgm:spPr/>
    </dgm:pt>
    <dgm:pt modelId="{BD13952A-493E-4DC2-AB18-0D7C4FE9E5CD}" type="pres">
      <dgm:prSet presAssocID="{A27D6CB7-A7BD-43D7-9242-374AE4DCE8A8}" presName="Name64" presStyleLbl="parChTrans1D2" presStyleIdx="5" presStyleCnt="10"/>
      <dgm:spPr/>
      <dgm:t>
        <a:bodyPr/>
        <a:lstStyle/>
        <a:p>
          <a:endParaRPr lang="zh-CN" altLang="en-US"/>
        </a:p>
      </dgm:t>
    </dgm:pt>
    <dgm:pt modelId="{A74928DA-B56A-4BF2-9F83-5E59EF797C20}" type="pres">
      <dgm:prSet presAssocID="{383B848C-5B9F-4412-98A3-8F105FF86635}" presName="hierRoot2" presStyleCnt="0">
        <dgm:presLayoutVars>
          <dgm:hierBranch val="init"/>
        </dgm:presLayoutVars>
      </dgm:prSet>
      <dgm:spPr/>
    </dgm:pt>
    <dgm:pt modelId="{E175C62C-2D75-45F8-98A2-1D187A147FBA}" type="pres">
      <dgm:prSet presAssocID="{383B848C-5B9F-4412-98A3-8F105FF86635}" presName="rootComposite" presStyleCnt="0"/>
      <dgm:spPr/>
    </dgm:pt>
    <dgm:pt modelId="{652EEF2C-C4C6-4809-A456-7F294ED15494}" type="pres">
      <dgm:prSet presAssocID="{383B848C-5B9F-4412-98A3-8F105FF86635}" presName="rootText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F139CE2-0381-442C-8608-B2654B141BF3}" type="pres">
      <dgm:prSet presAssocID="{383B848C-5B9F-4412-98A3-8F105FF86635}" presName="rootConnector" presStyleLbl="node2" presStyleIdx="5" presStyleCnt="10"/>
      <dgm:spPr/>
      <dgm:t>
        <a:bodyPr/>
        <a:lstStyle/>
        <a:p>
          <a:endParaRPr lang="zh-CN" altLang="en-US"/>
        </a:p>
      </dgm:t>
    </dgm:pt>
    <dgm:pt modelId="{C1E9B2A4-9402-453D-9889-BE9B7DE08528}" type="pres">
      <dgm:prSet presAssocID="{383B848C-5B9F-4412-98A3-8F105FF86635}" presName="hierChild4" presStyleCnt="0"/>
      <dgm:spPr/>
    </dgm:pt>
    <dgm:pt modelId="{1C8798A6-898B-4E0E-A1D8-9419782355FD}" type="pres">
      <dgm:prSet presAssocID="{D102D740-3028-4829-8A18-5FD7FB7FFAB8}" presName="Name64" presStyleLbl="parChTrans1D3" presStyleIdx="10" presStyleCnt="27"/>
      <dgm:spPr/>
      <dgm:t>
        <a:bodyPr/>
        <a:lstStyle/>
        <a:p>
          <a:endParaRPr lang="zh-CN" altLang="en-US"/>
        </a:p>
      </dgm:t>
    </dgm:pt>
    <dgm:pt modelId="{A28824DE-0D7B-4CF4-8ADF-77EF8155DA93}" type="pres">
      <dgm:prSet presAssocID="{182156CA-8716-4094-82FF-A56872F953C8}" presName="hierRoot2" presStyleCnt="0">
        <dgm:presLayoutVars>
          <dgm:hierBranch val="init"/>
        </dgm:presLayoutVars>
      </dgm:prSet>
      <dgm:spPr/>
    </dgm:pt>
    <dgm:pt modelId="{3B641576-A51A-461C-B910-3461AD4EA4A9}" type="pres">
      <dgm:prSet presAssocID="{182156CA-8716-4094-82FF-A56872F953C8}" presName="rootComposite" presStyleCnt="0"/>
      <dgm:spPr/>
    </dgm:pt>
    <dgm:pt modelId="{7D48EEFD-48B2-4FF3-8242-1E9B9101D0A6}" type="pres">
      <dgm:prSet presAssocID="{182156CA-8716-4094-82FF-A56872F953C8}" presName="rootText" presStyleLbl="node3" presStyleIdx="10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251517-870E-4D98-B29E-89C9F71DE0E7}" type="pres">
      <dgm:prSet presAssocID="{182156CA-8716-4094-82FF-A56872F953C8}" presName="rootConnector" presStyleLbl="node3" presStyleIdx="10" presStyleCnt="27"/>
      <dgm:spPr/>
      <dgm:t>
        <a:bodyPr/>
        <a:lstStyle/>
        <a:p>
          <a:endParaRPr lang="zh-CN" altLang="en-US"/>
        </a:p>
      </dgm:t>
    </dgm:pt>
    <dgm:pt modelId="{F0C40C3C-AC5D-41FE-8494-F7F34C06E7C4}" type="pres">
      <dgm:prSet presAssocID="{182156CA-8716-4094-82FF-A56872F953C8}" presName="hierChild4" presStyleCnt="0"/>
      <dgm:spPr/>
    </dgm:pt>
    <dgm:pt modelId="{575D0318-F038-4BB5-8E87-FA2F73C7B815}" type="pres">
      <dgm:prSet presAssocID="{182156CA-8716-4094-82FF-A56872F953C8}" presName="hierChild5" presStyleCnt="0"/>
      <dgm:spPr/>
    </dgm:pt>
    <dgm:pt modelId="{A7031F55-A87E-4539-B3BB-7AC5E1F12C19}" type="pres">
      <dgm:prSet presAssocID="{66E0546C-6136-476F-9FF7-810A44D14159}" presName="Name64" presStyleLbl="parChTrans1D3" presStyleIdx="11" presStyleCnt="27"/>
      <dgm:spPr/>
      <dgm:t>
        <a:bodyPr/>
        <a:lstStyle/>
        <a:p>
          <a:endParaRPr lang="zh-CN" altLang="en-US"/>
        </a:p>
      </dgm:t>
    </dgm:pt>
    <dgm:pt modelId="{DB91507D-E693-4C22-B589-1E854500A047}" type="pres">
      <dgm:prSet presAssocID="{3134071F-5B79-4061-AC98-3ED40C78296F}" presName="hierRoot2" presStyleCnt="0">
        <dgm:presLayoutVars>
          <dgm:hierBranch val="init"/>
        </dgm:presLayoutVars>
      </dgm:prSet>
      <dgm:spPr/>
    </dgm:pt>
    <dgm:pt modelId="{F4EFDB80-C336-4604-873B-757944E7B66A}" type="pres">
      <dgm:prSet presAssocID="{3134071F-5B79-4061-AC98-3ED40C78296F}" presName="rootComposite" presStyleCnt="0"/>
      <dgm:spPr/>
    </dgm:pt>
    <dgm:pt modelId="{1A3CBB09-7E47-4D39-AEE7-F1058AFA5B9B}" type="pres">
      <dgm:prSet presAssocID="{3134071F-5B79-4061-AC98-3ED40C78296F}" presName="rootText" presStyleLbl="node3" presStyleIdx="11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05A429-2429-46F8-8EC8-D1AED3B33330}" type="pres">
      <dgm:prSet presAssocID="{3134071F-5B79-4061-AC98-3ED40C78296F}" presName="rootConnector" presStyleLbl="node3" presStyleIdx="11" presStyleCnt="27"/>
      <dgm:spPr/>
      <dgm:t>
        <a:bodyPr/>
        <a:lstStyle/>
        <a:p>
          <a:endParaRPr lang="zh-CN" altLang="en-US"/>
        </a:p>
      </dgm:t>
    </dgm:pt>
    <dgm:pt modelId="{53C79D7F-1EFC-4F9B-8077-36BC6CF56FC2}" type="pres">
      <dgm:prSet presAssocID="{3134071F-5B79-4061-AC98-3ED40C78296F}" presName="hierChild4" presStyleCnt="0"/>
      <dgm:spPr/>
    </dgm:pt>
    <dgm:pt modelId="{05E3FBB8-3748-4B70-AEFE-42FA793CF917}" type="pres">
      <dgm:prSet presAssocID="{3134071F-5B79-4061-AC98-3ED40C78296F}" presName="hierChild5" presStyleCnt="0"/>
      <dgm:spPr/>
    </dgm:pt>
    <dgm:pt modelId="{B8D9FF45-01CD-41CC-A53E-8AB365FDB2B1}" type="pres">
      <dgm:prSet presAssocID="{F9D6AA56-AA64-4B95-8D43-E17C2432D6A4}" presName="Name64" presStyleLbl="parChTrans1D3" presStyleIdx="12" presStyleCnt="27"/>
      <dgm:spPr/>
      <dgm:t>
        <a:bodyPr/>
        <a:lstStyle/>
        <a:p>
          <a:endParaRPr lang="zh-CN" altLang="en-US"/>
        </a:p>
      </dgm:t>
    </dgm:pt>
    <dgm:pt modelId="{5F492019-B023-45CC-B653-E2B0796A70D4}" type="pres">
      <dgm:prSet presAssocID="{7F8FA820-25BF-4994-9901-01C1B263AECB}" presName="hierRoot2" presStyleCnt="0">
        <dgm:presLayoutVars>
          <dgm:hierBranch val="init"/>
        </dgm:presLayoutVars>
      </dgm:prSet>
      <dgm:spPr/>
    </dgm:pt>
    <dgm:pt modelId="{708F6340-9FF0-475F-A2A7-B3FA50398447}" type="pres">
      <dgm:prSet presAssocID="{7F8FA820-25BF-4994-9901-01C1B263AECB}" presName="rootComposite" presStyleCnt="0"/>
      <dgm:spPr/>
    </dgm:pt>
    <dgm:pt modelId="{8716A5C2-ED42-4F44-B076-5C8E2046ACA3}" type="pres">
      <dgm:prSet presAssocID="{7F8FA820-25BF-4994-9901-01C1B263AECB}" presName="rootText" presStyleLbl="node3" presStyleIdx="12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8F0066-6E57-4F28-AB4E-C74C73016E46}" type="pres">
      <dgm:prSet presAssocID="{7F8FA820-25BF-4994-9901-01C1B263AECB}" presName="rootConnector" presStyleLbl="node3" presStyleIdx="12" presStyleCnt="27"/>
      <dgm:spPr/>
      <dgm:t>
        <a:bodyPr/>
        <a:lstStyle/>
        <a:p>
          <a:endParaRPr lang="zh-CN" altLang="en-US"/>
        </a:p>
      </dgm:t>
    </dgm:pt>
    <dgm:pt modelId="{3E53E81E-109D-4F30-A050-32F7819601BE}" type="pres">
      <dgm:prSet presAssocID="{7F8FA820-25BF-4994-9901-01C1B263AECB}" presName="hierChild4" presStyleCnt="0"/>
      <dgm:spPr/>
    </dgm:pt>
    <dgm:pt modelId="{2B0BD235-04E2-4A5D-86C2-A299D56728D0}" type="pres">
      <dgm:prSet presAssocID="{7F8FA820-25BF-4994-9901-01C1B263AECB}" presName="hierChild5" presStyleCnt="0"/>
      <dgm:spPr/>
    </dgm:pt>
    <dgm:pt modelId="{0F6A0C31-8B53-4A48-9CEB-9B6B7D9313EF}" type="pres">
      <dgm:prSet presAssocID="{383B848C-5B9F-4412-98A3-8F105FF86635}" presName="hierChild5" presStyleCnt="0"/>
      <dgm:spPr/>
    </dgm:pt>
    <dgm:pt modelId="{B3E61B47-9732-4AA8-97CB-FF1C697D84EB}" type="pres">
      <dgm:prSet presAssocID="{F525D05C-A2FC-41EB-BEF5-EB5EBB1BDE56}" presName="Name64" presStyleLbl="parChTrans1D2" presStyleIdx="6" presStyleCnt="10"/>
      <dgm:spPr/>
      <dgm:t>
        <a:bodyPr/>
        <a:lstStyle/>
        <a:p>
          <a:endParaRPr lang="zh-CN" altLang="en-US"/>
        </a:p>
      </dgm:t>
    </dgm:pt>
    <dgm:pt modelId="{96A22EEF-F417-48D2-8021-353B1A909D93}" type="pres">
      <dgm:prSet presAssocID="{86399158-3C99-47CE-8E57-F31B6E5AAD47}" presName="hierRoot2" presStyleCnt="0">
        <dgm:presLayoutVars>
          <dgm:hierBranch val="init"/>
        </dgm:presLayoutVars>
      </dgm:prSet>
      <dgm:spPr/>
    </dgm:pt>
    <dgm:pt modelId="{33B2AD03-09C2-4973-A579-B769E72A25B0}" type="pres">
      <dgm:prSet presAssocID="{86399158-3C99-47CE-8E57-F31B6E5AAD47}" presName="rootComposite" presStyleCnt="0"/>
      <dgm:spPr/>
    </dgm:pt>
    <dgm:pt modelId="{0571CD13-9F7E-4DEC-A83D-5FCB223587E9}" type="pres">
      <dgm:prSet presAssocID="{86399158-3C99-47CE-8E57-F31B6E5AAD47}" presName="rootText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53C4746-9026-498B-B7CE-34EEDAE05527}" type="pres">
      <dgm:prSet presAssocID="{86399158-3C99-47CE-8E57-F31B6E5AAD47}" presName="rootConnector" presStyleLbl="node2" presStyleIdx="6" presStyleCnt="10"/>
      <dgm:spPr/>
      <dgm:t>
        <a:bodyPr/>
        <a:lstStyle/>
        <a:p>
          <a:endParaRPr lang="zh-CN" altLang="en-US"/>
        </a:p>
      </dgm:t>
    </dgm:pt>
    <dgm:pt modelId="{61F28939-B3A8-4FF0-82CE-F017E321E5DC}" type="pres">
      <dgm:prSet presAssocID="{86399158-3C99-47CE-8E57-F31B6E5AAD47}" presName="hierChild4" presStyleCnt="0"/>
      <dgm:spPr/>
    </dgm:pt>
    <dgm:pt modelId="{2792566A-B8B1-4FC3-ADEB-954D5732D42E}" type="pres">
      <dgm:prSet presAssocID="{BB8609E6-666B-4461-A806-B167FCBEDC5B}" presName="Name64" presStyleLbl="parChTrans1D3" presStyleIdx="13" presStyleCnt="27"/>
      <dgm:spPr/>
      <dgm:t>
        <a:bodyPr/>
        <a:lstStyle/>
        <a:p>
          <a:endParaRPr lang="zh-CN" altLang="en-US"/>
        </a:p>
      </dgm:t>
    </dgm:pt>
    <dgm:pt modelId="{EFBA0A45-7A38-4CEC-82E2-A3CA80599226}" type="pres">
      <dgm:prSet presAssocID="{F0C66CAD-11A6-4174-8ADF-82F3FD356E84}" presName="hierRoot2" presStyleCnt="0">
        <dgm:presLayoutVars>
          <dgm:hierBranch val="init"/>
        </dgm:presLayoutVars>
      </dgm:prSet>
      <dgm:spPr/>
    </dgm:pt>
    <dgm:pt modelId="{D95B1EFE-A258-43CE-A071-5C0EA8BBDA31}" type="pres">
      <dgm:prSet presAssocID="{F0C66CAD-11A6-4174-8ADF-82F3FD356E84}" presName="rootComposite" presStyleCnt="0"/>
      <dgm:spPr/>
    </dgm:pt>
    <dgm:pt modelId="{65D6EC01-F92F-4689-B752-C11D6510E2E2}" type="pres">
      <dgm:prSet presAssocID="{F0C66CAD-11A6-4174-8ADF-82F3FD356E84}" presName="rootText" presStyleLbl="node3" presStyleIdx="13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93DA867-04C0-46B2-A35F-5336AB8AE875}" type="pres">
      <dgm:prSet presAssocID="{F0C66CAD-11A6-4174-8ADF-82F3FD356E84}" presName="rootConnector" presStyleLbl="node3" presStyleIdx="13" presStyleCnt="27"/>
      <dgm:spPr/>
      <dgm:t>
        <a:bodyPr/>
        <a:lstStyle/>
        <a:p>
          <a:endParaRPr lang="zh-CN" altLang="en-US"/>
        </a:p>
      </dgm:t>
    </dgm:pt>
    <dgm:pt modelId="{62C902A8-DED1-4537-A128-6C54D4EC3B44}" type="pres">
      <dgm:prSet presAssocID="{F0C66CAD-11A6-4174-8ADF-82F3FD356E84}" presName="hierChild4" presStyleCnt="0"/>
      <dgm:spPr/>
    </dgm:pt>
    <dgm:pt modelId="{6664D959-C900-4DA7-965F-1BA3D3A81482}" type="pres">
      <dgm:prSet presAssocID="{F0C66CAD-11A6-4174-8ADF-82F3FD356E84}" presName="hierChild5" presStyleCnt="0"/>
      <dgm:spPr/>
    </dgm:pt>
    <dgm:pt modelId="{0741C3CB-FD68-475C-9DBF-7411A9F64659}" type="pres">
      <dgm:prSet presAssocID="{5C48967A-805E-4085-B285-3ED316B35CCA}" presName="Name64" presStyleLbl="parChTrans1D3" presStyleIdx="14" presStyleCnt="27"/>
      <dgm:spPr/>
      <dgm:t>
        <a:bodyPr/>
        <a:lstStyle/>
        <a:p>
          <a:endParaRPr lang="zh-CN" altLang="en-US"/>
        </a:p>
      </dgm:t>
    </dgm:pt>
    <dgm:pt modelId="{0C835C2E-035B-48B0-9933-8112F83756BE}" type="pres">
      <dgm:prSet presAssocID="{EB4A5032-DE01-42DC-BC9B-7D784CD183CD}" presName="hierRoot2" presStyleCnt="0">
        <dgm:presLayoutVars>
          <dgm:hierBranch val="init"/>
        </dgm:presLayoutVars>
      </dgm:prSet>
      <dgm:spPr/>
    </dgm:pt>
    <dgm:pt modelId="{D8251E5F-4754-4E2C-A295-6DB5A2C319E9}" type="pres">
      <dgm:prSet presAssocID="{EB4A5032-DE01-42DC-BC9B-7D784CD183CD}" presName="rootComposite" presStyleCnt="0"/>
      <dgm:spPr/>
    </dgm:pt>
    <dgm:pt modelId="{5DC0C41E-E159-41AE-B72B-B0850DCA7DEE}" type="pres">
      <dgm:prSet presAssocID="{EB4A5032-DE01-42DC-BC9B-7D784CD183CD}" presName="rootText" presStyleLbl="node3" presStyleIdx="14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EBD533B-A6B7-4DFB-96E9-A8E2B791FDE2}" type="pres">
      <dgm:prSet presAssocID="{EB4A5032-DE01-42DC-BC9B-7D784CD183CD}" presName="rootConnector" presStyleLbl="node3" presStyleIdx="14" presStyleCnt="27"/>
      <dgm:spPr/>
      <dgm:t>
        <a:bodyPr/>
        <a:lstStyle/>
        <a:p>
          <a:endParaRPr lang="zh-CN" altLang="en-US"/>
        </a:p>
      </dgm:t>
    </dgm:pt>
    <dgm:pt modelId="{1D220BA6-6381-4C39-A558-3092E08906BF}" type="pres">
      <dgm:prSet presAssocID="{EB4A5032-DE01-42DC-BC9B-7D784CD183CD}" presName="hierChild4" presStyleCnt="0"/>
      <dgm:spPr/>
    </dgm:pt>
    <dgm:pt modelId="{04E1C82B-9092-4F05-A8AF-8CB093D4B837}" type="pres">
      <dgm:prSet presAssocID="{62F9EC6B-F630-4737-BB7D-A67E588FCF55}" presName="Name64" presStyleLbl="parChTrans1D4" presStyleIdx="0" presStyleCnt="5"/>
      <dgm:spPr/>
      <dgm:t>
        <a:bodyPr/>
        <a:lstStyle/>
        <a:p>
          <a:endParaRPr lang="zh-CN" altLang="en-US"/>
        </a:p>
      </dgm:t>
    </dgm:pt>
    <dgm:pt modelId="{52E129D8-5871-46B8-BAF1-AEC7ED8BCA40}" type="pres">
      <dgm:prSet presAssocID="{AA19D3AF-311E-4664-98F1-7918899E7B1C}" presName="hierRoot2" presStyleCnt="0">
        <dgm:presLayoutVars>
          <dgm:hierBranch val="init"/>
        </dgm:presLayoutVars>
      </dgm:prSet>
      <dgm:spPr/>
    </dgm:pt>
    <dgm:pt modelId="{91F3F7E6-5756-41E0-B24C-846CAB770E72}" type="pres">
      <dgm:prSet presAssocID="{AA19D3AF-311E-4664-98F1-7918899E7B1C}" presName="rootComposite" presStyleCnt="0"/>
      <dgm:spPr/>
    </dgm:pt>
    <dgm:pt modelId="{8F9FA3B0-781D-42BF-A782-14224449E7E9}" type="pres">
      <dgm:prSet presAssocID="{AA19D3AF-311E-4664-98F1-7918899E7B1C}" presName="rootText" presStyleLbl="node4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44C4794-7E68-445A-A7DC-350EE1CD7050}" type="pres">
      <dgm:prSet presAssocID="{AA19D3AF-311E-4664-98F1-7918899E7B1C}" presName="rootConnector" presStyleLbl="node4" presStyleIdx="0" presStyleCnt="5"/>
      <dgm:spPr/>
      <dgm:t>
        <a:bodyPr/>
        <a:lstStyle/>
        <a:p>
          <a:endParaRPr lang="zh-CN" altLang="en-US"/>
        </a:p>
      </dgm:t>
    </dgm:pt>
    <dgm:pt modelId="{B7C89D92-E90E-4668-B8FA-55F99AB87F5D}" type="pres">
      <dgm:prSet presAssocID="{AA19D3AF-311E-4664-98F1-7918899E7B1C}" presName="hierChild4" presStyleCnt="0"/>
      <dgm:spPr/>
    </dgm:pt>
    <dgm:pt modelId="{3C21302C-C8A9-4894-94B1-C7C4C87F7308}" type="pres">
      <dgm:prSet presAssocID="{AA19D3AF-311E-4664-98F1-7918899E7B1C}" presName="hierChild5" presStyleCnt="0"/>
      <dgm:spPr/>
    </dgm:pt>
    <dgm:pt modelId="{8EFF7777-112D-4DE1-B61B-EC71AF6951F6}" type="pres">
      <dgm:prSet presAssocID="{41BCCE9B-2D40-4D0A-A03D-603BDBBAAA8F}" presName="Name64" presStyleLbl="parChTrans1D4" presStyleIdx="1" presStyleCnt="5"/>
      <dgm:spPr/>
      <dgm:t>
        <a:bodyPr/>
        <a:lstStyle/>
        <a:p>
          <a:endParaRPr lang="zh-CN" altLang="en-US"/>
        </a:p>
      </dgm:t>
    </dgm:pt>
    <dgm:pt modelId="{600BC742-B096-4AD4-A84B-AF06C56578B3}" type="pres">
      <dgm:prSet presAssocID="{40208FF4-FB37-4CF7-B581-EE7191F60ACA}" presName="hierRoot2" presStyleCnt="0">
        <dgm:presLayoutVars>
          <dgm:hierBranch val="init"/>
        </dgm:presLayoutVars>
      </dgm:prSet>
      <dgm:spPr/>
    </dgm:pt>
    <dgm:pt modelId="{E66028F2-5CBD-418F-B298-3992A9ED8D45}" type="pres">
      <dgm:prSet presAssocID="{40208FF4-FB37-4CF7-B581-EE7191F60ACA}" presName="rootComposite" presStyleCnt="0"/>
      <dgm:spPr/>
    </dgm:pt>
    <dgm:pt modelId="{95D732B5-1C6D-46F8-9A49-136ECECF4D7C}" type="pres">
      <dgm:prSet presAssocID="{40208FF4-FB37-4CF7-B581-EE7191F60ACA}" presName="rootText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4F6ACB5-5E44-4320-BE27-FB277075E1EC}" type="pres">
      <dgm:prSet presAssocID="{40208FF4-FB37-4CF7-B581-EE7191F60ACA}" presName="rootConnector" presStyleLbl="node4" presStyleIdx="1" presStyleCnt="5"/>
      <dgm:spPr/>
      <dgm:t>
        <a:bodyPr/>
        <a:lstStyle/>
        <a:p>
          <a:endParaRPr lang="zh-CN" altLang="en-US"/>
        </a:p>
      </dgm:t>
    </dgm:pt>
    <dgm:pt modelId="{A7547B1E-8120-4AB1-A09A-D97BD56B546A}" type="pres">
      <dgm:prSet presAssocID="{40208FF4-FB37-4CF7-B581-EE7191F60ACA}" presName="hierChild4" presStyleCnt="0"/>
      <dgm:spPr/>
    </dgm:pt>
    <dgm:pt modelId="{44225ACA-299D-4ECD-A7FA-EF081B8DED18}" type="pres">
      <dgm:prSet presAssocID="{40208FF4-FB37-4CF7-B581-EE7191F60ACA}" presName="hierChild5" presStyleCnt="0"/>
      <dgm:spPr/>
    </dgm:pt>
    <dgm:pt modelId="{CF286C7E-26E1-41F7-963E-F14C328CE2D2}" type="pres">
      <dgm:prSet presAssocID="{EB4A5032-DE01-42DC-BC9B-7D784CD183CD}" presName="hierChild5" presStyleCnt="0"/>
      <dgm:spPr/>
    </dgm:pt>
    <dgm:pt modelId="{CC759064-010A-496F-BD4D-5435FA8D8A1A}" type="pres">
      <dgm:prSet presAssocID="{86399158-3C99-47CE-8E57-F31B6E5AAD47}" presName="hierChild5" presStyleCnt="0"/>
      <dgm:spPr/>
    </dgm:pt>
    <dgm:pt modelId="{672F50AF-6300-4BFA-A332-C4CDE14EB9A6}" type="pres">
      <dgm:prSet presAssocID="{0FA953A2-088A-4616-AB74-D72512AED5D2}" presName="Name64" presStyleLbl="parChTrans1D2" presStyleIdx="7" presStyleCnt="10"/>
      <dgm:spPr/>
      <dgm:t>
        <a:bodyPr/>
        <a:lstStyle/>
        <a:p>
          <a:endParaRPr lang="zh-CN" altLang="en-US"/>
        </a:p>
      </dgm:t>
    </dgm:pt>
    <dgm:pt modelId="{61791CB4-F129-4F92-B2E6-6DE5EF32CCCB}" type="pres">
      <dgm:prSet presAssocID="{7E327E6F-CEF7-4802-B2AA-F232F065E3C3}" presName="hierRoot2" presStyleCnt="0">
        <dgm:presLayoutVars>
          <dgm:hierBranch val="init"/>
        </dgm:presLayoutVars>
      </dgm:prSet>
      <dgm:spPr/>
    </dgm:pt>
    <dgm:pt modelId="{43F2A94C-25DF-4D78-B10E-9A9E2913A400}" type="pres">
      <dgm:prSet presAssocID="{7E327E6F-CEF7-4802-B2AA-F232F065E3C3}" presName="rootComposite" presStyleCnt="0"/>
      <dgm:spPr/>
    </dgm:pt>
    <dgm:pt modelId="{1CF34644-8AC6-4649-AD50-4634D8911E83}" type="pres">
      <dgm:prSet presAssocID="{7E327E6F-CEF7-4802-B2AA-F232F065E3C3}" presName="rootText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071C021-6B65-454D-93CD-E24C8555C0F0}" type="pres">
      <dgm:prSet presAssocID="{7E327E6F-CEF7-4802-B2AA-F232F065E3C3}" presName="rootConnector" presStyleLbl="node2" presStyleIdx="7" presStyleCnt="10"/>
      <dgm:spPr/>
      <dgm:t>
        <a:bodyPr/>
        <a:lstStyle/>
        <a:p>
          <a:endParaRPr lang="zh-CN" altLang="en-US"/>
        </a:p>
      </dgm:t>
    </dgm:pt>
    <dgm:pt modelId="{BD0863FA-5D77-43D5-BA84-8AF4157E12BF}" type="pres">
      <dgm:prSet presAssocID="{7E327E6F-CEF7-4802-B2AA-F232F065E3C3}" presName="hierChild4" presStyleCnt="0"/>
      <dgm:spPr/>
    </dgm:pt>
    <dgm:pt modelId="{AF243CC3-A993-4D8F-BF6E-98F9BA1EDC65}" type="pres">
      <dgm:prSet presAssocID="{807B3198-93DE-422F-95CB-41F86C016B2F}" presName="Name64" presStyleLbl="parChTrans1D3" presStyleIdx="15" presStyleCnt="27"/>
      <dgm:spPr/>
      <dgm:t>
        <a:bodyPr/>
        <a:lstStyle/>
        <a:p>
          <a:endParaRPr lang="zh-CN" altLang="en-US"/>
        </a:p>
      </dgm:t>
    </dgm:pt>
    <dgm:pt modelId="{1DA86FEE-CD56-4974-9FCB-C94BD3B19939}" type="pres">
      <dgm:prSet presAssocID="{CEBB97E0-5C39-4BB1-893D-443916CF35C3}" presName="hierRoot2" presStyleCnt="0">
        <dgm:presLayoutVars>
          <dgm:hierBranch val="init"/>
        </dgm:presLayoutVars>
      </dgm:prSet>
      <dgm:spPr/>
    </dgm:pt>
    <dgm:pt modelId="{E6CFAB60-F04D-475B-8979-6302FB515A05}" type="pres">
      <dgm:prSet presAssocID="{CEBB97E0-5C39-4BB1-893D-443916CF35C3}" presName="rootComposite" presStyleCnt="0"/>
      <dgm:spPr/>
    </dgm:pt>
    <dgm:pt modelId="{A04D1646-224D-45BB-A2C5-4A9FE0BC0074}" type="pres">
      <dgm:prSet presAssocID="{CEBB97E0-5C39-4BB1-893D-443916CF35C3}" presName="rootText" presStyleLbl="node3" presStyleIdx="15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6DB2262-5D5A-4311-8BD5-8CF2F8D8AF16}" type="pres">
      <dgm:prSet presAssocID="{CEBB97E0-5C39-4BB1-893D-443916CF35C3}" presName="rootConnector" presStyleLbl="node3" presStyleIdx="15" presStyleCnt="27"/>
      <dgm:spPr/>
      <dgm:t>
        <a:bodyPr/>
        <a:lstStyle/>
        <a:p>
          <a:endParaRPr lang="zh-CN" altLang="en-US"/>
        </a:p>
      </dgm:t>
    </dgm:pt>
    <dgm:pt modelId="{73317DB4-771B-4018-B0FD-9C07007AB4F4}" type="pres">
      <dgm:prSet presAssocID="{CEBB97E0-5C39-4BB1-893D-443916CF35C3}" presName="hierChild4" presStyleCnt="0"/>
      <dgm:spPr/>
    </dgm:pt>
    <dgm:pt modelId="{E89CB7BA-5FBA-4CE1-8FF9-325DF53B571D}" type="pres">
      <dgm:prSet presAssocID="{CEBB97E0-5C39-4BB1-893D-443916CF35C3}" presName="hierChild5" presStyleCnt="0"/>
      <dgm:spPr/>
    </dgm:pt>
    <dgm:pt modelId="{6B4B057A-EA71-49F4-A4E6-EAE0B95E097C}" type="pres">
      <dgm:prSet presAssocID="{4F320FBA-2436-4411-9298-C42C67B615A4}" presName="Name64" presStyleLbl="parChTrans1D3" presStyleIdx="16" presStyleCnt="27"/>
      <dgm:spPr/>
      <dgm:t>
        <a:bodyPr/>
        <a:lstStyle/>
        <a:p>
          <a:endParaRPr lang="zh-CN" altLang="en-US"/>
        </a:p>
      </dgm:t>
    </dgm:pt>
    <dgm:pt modelId="{63A33361-6CA0-4BB0-8892-E6CA0D62DC9F}" type="pres">
      <dgm:prSet presAssocID="{14FA9E63-61D4-4E1C-AB4F-320D9D64AAE2}" presName="hierRoot2" presStyleCnt="0">
        <dgm:presLayoutVars>
          <dgm:hierBranch val="init"/>
        </dgm:presLayoutVars>
      </dgm:prSet>
      <dgm:spPr/>
    </dgm:pt>
    <dgm:pt modelId="{6AF4E940-07BF-42A9-B140-3EB5E116AA8A}" type="pres">
      <dgm:prSet presAssocID="{14FA9E63-61D4-4E1C-AB4F-320D9D64AAE2}" presName="rootComposite" presStyleCnt="0"/>
      <dgm:spPr/>
    </dgm:pt>
    <dgm:pt modelId="{6DA5F44F-0BD8-4D46-9625-8326BE13128E}" type="pres">
      <dgm:prSet presAssocID="{14FA9E63-61D4-4E1C-AB4F-320D9D64AAE2}" presName="rootText" presStyleLbl="node3" presStyleIdx="16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F8AD11C-9E1D-4746-B289-F684E8CB5406}" type="pres">
      <dgm:prSet presAssocID="{14FA9E63-61D4-4E1C-AB4F-320D9D64AAE2}" presName="rootConnector" presStyleLbl="node3" presStyleIdx="16" presStyleCnt="27"/>
      <dgm:spPr/>
      <dgm:t>
        <a:bodyPr/>
        <a:lstStyle/>
        <a:p>
          <a:endParaRPr lang="zh-CN" altLang="en-US"/>
        </a:p>
      </dgm:t>
    </dgm:pt>
    <dgm:pt modelId="{038DD7BB-84A2-418C-A33D-E40ED481F6AA}" type="pres">
      <dgm:prSet presAssocID="{14FA9E63-61D4-4E1C-AB4F-320D9D64AAE2}" presName="hierChild4" presStyleCnt="0"/>
      <dgm:spPr/>
    </dgm:pt>
    <dgm:pt modelId="{BBAD8753-D8CF-4C35-9030-5F9C809827C7}" type="pres">
      <dgm:prSet presAssocID="{14FA9E63-61D4-4E1C-AB4F-320D9D64AAE2}" presName="hierChild5" presStyleCnt="0"/>
      <dgm:spPr/>
    </dgm:pt>
    <dgm:pt modelId="{20E8377A-928F-43C0-A673-CA3BF5B275CD}" type="pres">
      <dgm:prSet presAssocID="{D62A2B48-B552-44C7-BA0A-EF96F1407E7E}" presName="Name64" presStyleLbl="parChTrans1D3" presStyleIdx="17" presStyleCnt="27"/>
      <dgm:spPr/>
      <dgm:t>
        <a:bodyPr/>
        <a:lstStyle/>
        <a:p>
          <a:endParaRPr lang="zh-CN" altLang="en-US"/>
        </a:p>
      </dgm:t>
    </dgm:pt>
    <dgm:pt modelId="{B8C12396-9885-41C6-9D16-8B03D7317B27}" type="pres">
      <dgm:prSet presAssocID="{424A15F9-05F5-4159-8AA2-58C424638DB3}" presName="hierRoot2" presStyleCnt="0">
        <dgm:presLayoutVars>
          <dgm:hierBranch val="init"/>
        </dgm:presLayoutVars>
      </dgm:prSet>
      <dgm:spPr/>
    </dgm:pt>
    <dgm:pt modelId="{3421F37E-50CD-4DC4-9F79-875D02F385C3}" type="pres">
      <dgm:prSet presAssocID="{424A15F9-05F5-4159-8AA2-58C424638DB3}" presName="rootComposite" presStyleCnt="0"/>
      <dgm:spPr/>
    </dgm:pt>
    <dgm:pt modelId="{BE745A96-2A84-4ED3-80B7-DA7354FFD2EC}" type="pres">
      <dgm:prSet presAssocID="{424A15F9-05F5-4159-8AA2-58C424638DB3}" presName="rootText" presStyleLbl="node3" presStyleIdx="17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12D6455-3909-4B1C-8F80-7504D2186B95}" type="pres">
      <dgm:prSet presAssocID="{424A15F9-05F5-4159-8AA2-58C424638DB3}" presName="rootConnector" presStyleLbl="node3" presStyleIdx="17" presStyleCnt="27"/>
      <dgm:spPr/>
      <dgm:t>
        <a:bodyPr/>
        <a:lstStyle/>
        <a:p>
          <a:endParaRPr lang="zh-CN" altLang="en-US"/>
        </a:p>
      </dgm:t>
    </dgm:pt>
    <dgm:pt modelId="{89C273B0-EE4D-43A9-BBE9-EE7A06C11985}" type="pres">
      <dgm:prSet presAssocID="{424A15F9-05F5-4159-8AA2-58C424638DB3}" presName="hierChild4" presStyleCnt="0"/>
      <dgm:spPr/>
    </dgm:pt>
    <dgm:pt modelId="{660BDD3B-F66B-4F1F-A830-83C86D4D9A00}" type="pres">
      <dgm:prSet presAssocID="{424A15F9-05F5-4159-8AA2-58C424638DB3}" presName="hierChild5" presStyleCnt="0"/>
      <dgm:spPr/>
    </dgm:pt>
    <dgm:pt modelId="{52D967B4-A872-4DFE-8A2C-A0D22E6A628E}" type="pres">
      <dgm:prSet presAssocID="{27458CCB-CDD8-4DBB-9091-929771B528DB}" presName="Name64" presStyleLbl="parChTrans1D3" presStyleIdx="18" presStyleCnt="27"/>
      <dgm:spPr/>
      <dgm:t>
        <a:bodyPr/>
        <a:lstStyle/>
        <a:p>
          <a:endParaRPr lang="zh-CN" altLang="en-US"/>
        </a:p>
      </dgm:t>
    </dgm:pt>
    <dgm:pt modelId="{9DAD31B5-DF98-42D8-A6B3-CB3225DD6B30}" type="pres">
      <dgm:prSet presAssocID="{9CD4DA6F-904D-4F85-81B3-B5203C682FA8}" presName="hierRoot2" presStyleCnt="0">
        <dgm:presLayoutVars>
          <dgm:hierBranch val="init"/>
        </dgm:presLayoutVars>
      </dgm:prSet>
      <dgm:spPr/>
    </dgm:pt>
    <dgm:pt modelId="{BE4407E3-44A9-4448-ACEE-B936E5D345FE}" type="pres">
      <dgm:prSet presAssocID="{9CD4DA6F-904D-4F85-81B3-B5203C682FA8}" presName="rootComposite" presStyleCnt="0"/>
      <dgm:spPr/>
    </dgm:pt>
    <dgm:pt modelId="{2A54A4F3-E72E-4BB4-8FB8-208E80827DEC}" type="pres">
      <dgm:prSet presAssocID="{9CD4DA6F-904D-4F85-81B3-B5203C682FA8}" presName="rootText" presStyleLbl="node3" presStyleIdx="18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754FD86-022C-406D-AA53-B4FCF912BE29}" type="pres">
      <dgm:prSet presAssocID="{9CD4DA6F-904D-4F85-81B3-B5203C682FA8}" presName="rootConnector" presStyleLbl="node3" presStyleIdx="18" presStyleCnt="27"/>
      <dgm:spPr/>
      <dgm:t>
        <a:bodyPr/>
        <a:lstStyle/>
        <a:p>
          <a:endParaRPr lang="zh-CN" altLang="en-US"/>
        </a:p>
      </dgm:t>
    </dgm:pt>
    <dgm:pt modelId="{6CB2D7E8-0566-4B10-AFCE-4E6AE94EA254}" type="pres">
      <dgm:prSet presAssocID="{9CD4DA6F-904D-4F85-81B3-B5203C682FA8}" presName="hierChild4" presStyleCnt="0"/>
      <dgm:spPr/>
    </dgm:pt>
    <dgm:pt modelId="{D9E8331B-DCA7-49A9-9C89-FA619CE27987}" type="pres">
      <dgm:prSet presAssocID="{9CD4DA6F-904D-4F85-81B3-B5203C682FA8}" presName="hierChild5" presStyleCnt="0"/>
      <dgm:spPr/>
    </dgm:pt>
    <dgm:pt modelId="{44687B4B-58CF-4126-BBFD-0F9064F34270}" type="pres">
      <dgm:prSet presAssocID="{E1FAF558-B29A-4F8F-86B6-4F24A0344154}" presName="Name64" presStyleLbl="parChTrans1D3" presStyleIdx="19" presStyleCnt="27"/>
      <dgm:spPr/>
      <dgm:t>
        <a:bodyPr/>
        <a:lstStyle/>
        <a:p>
          <a:endParaRPr lang="zh-CN" altLang="en-US"/>
        </a:p>
      </dgm:t>
    </dgm:pt>
    <dgm:pt modelId="{79FC3EA7-7DCD-408A-A854-1D268E5673BC}" type="pres">
      <dgm:prSet presAssocID="{92A30720-82AD-4FF4-A058-ECB0E4DE6D5D}" presName="hierRoot2" presStyleCnt="0">
        <dgm:presLayoutVars>
          <dgm:hierBranch val="init"/>
        </dgm:presLayoutVars>
      </dgm:prSet>
      <dgm:spPr/>
    </dgm:pt>
    <dgm:pt modelId="{ADE3C54F-0881-4867-96C8-27E553E86E01}" type="pres">
      <dgm:prSet presAssocID="{92A30720-82AD-4FF4-A058-ECB0E4DE6D5D}" presName="rootComposite" presStyleCnt="0"/>
      <dgm:spPr/>
    </dgm:pt>
    <dgm:pt modelId="{AFD0B1E5-D8BB-4F29-A1E4-3C511F9D1D78}" type="pres">
      <dgm:prSet presAssocID="{92A30720-82AD-4FF4-A058-ECB0E4DE6D5D}" presName="rootText" presStyleLbl="node3" presStyleIdx="19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8799D15-8A2E-411B-8AAB-4FF9B593DC35}" type="pres">
      <dgm:prSet presAssocID="{92A30720-82AD-4FF4-A058-ECB0E4DE6D5D}" presName="rootConnector" presStyleLbl="node3" presStyleIdx="19" presStyleCnt="27"/>
      <dgm:spPr/>
      <dgm:t>
        <a:bodyPr/>
        <a:lstStyle/>
        <a:p>
          <a:endParaRPr lang="zh-CN" altLang="en-US"/>
        </a:p>
      </dgm:t>
    </dgm:pt>
    <dgm:pt modelId="{238FDCAE-19AF-4677-A98A-40D8760C3D17}" type="pres">
      <dgm:prSet presAssocID="{92A30720-82AD-4FF4-A058-ECB0E4DE6D5D}" presName="hierChild4" presStyleCnt="0"/>
      <dgm:spPr/>
    </dgm:pt>
    <dgm:pt modelId="{5525CDF9-D85C-4589-96AB-47E11EC9A1DA}" type="pres">
      <dgm:prSet presAssocID="{92A30720-82AD-4FF4-A058-ECB0E4DE6D5D}" presName="hierChild5" presStyleCnt="0"/>
      <dgm:spPr/>
    </dgm:pt>
    <dgm:pt modelId="{F3E5165A-95B8-4B57-97A2-53066BD7A9A6}" type="pres">
      <dgm:prSet presAssocID="{232E9123-559A-4A35-B260-9DDC9AC64AF1}" presName="Name64" presStyleLbl="parChTrans1D3" presStyleIdx="20" presStyleCnt="27"/>
      <dgm:spPr/>
      <dgm:t>
        <a:bodyPr/>
        <a:lstStyle/>
        <a:p>
          <a:endParaRPr lang="zh-CN" altLang="en-US"/>
        </a:p>
      </dgm:t>
    </dgm:pt>
    <dgm:pt modelId="{BD041AF5-0C9F-40E6-8FC7-755DB4C7FDD9}" type="pres">
      <dgm:prSet presAssocID="{374D36E3-5607-45CA-82F7-FBC4D74B3F5B}" presName="hierRoot2" presStyleCnt="0">
        <dgm:presLayoutVars>
          <dgm:hierBranch val="init"/>
        </dgm:presLayoutVars>
      </dgm:prSet>
      <dgm:spPr/>
    </dgm:pt>
    <dgm:pt modelId="{358A8AD3-1954-4EC7-B7B0-7AC19659F58F}" type="pres">
      <dgm:prSet presAssocID="{374D36E3-5607-45CA-82F7-FBC4D74B3F5B}" presName="rootComposite" presStyleCnt="0"/>
      <dgm:spPr/>
    </dgm:pt>
    <dgm:pt modelId="{5EE6EE1D-D742-4C1E-9936-6E3D965148FB}" type="pres">
      <dgm:prSet presAssocID="{374D36E3-5607-45CA-82F7-FBC4D74B3F5B}" presName="rootText" presStyleLbl="node3" presStyleIdx="20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4FDCECC-3AD8-4589-B896-EA4555118BA1}" type="pres">
      <dgm:prSet presAssocID="{374D36E3-5607-45CA-82F7-FBC4D74B3F5B}" presName="rootConnector" presStyleLbl="node3" presStyleIdx="20" presStyleCnt="27"/>
      <dgm:spPr/>
      <dgm:t>
        <a:bodyPr/>
        <a:lstStyle/>
        <a:p>
          <a:endParaRPr lang="zh-CN" altLang="en-US"/>
        </a:p>
      </dgm:t>
    </dgm:pt>
    <dgm:pt modelId="{2C869F50-910A-4AEC-909C-02C0A2C6D0F1}" type="pres">
      <dgm:prSet presAssocID="{374D36E3-5607-45CA-82F7-FBC4D74B3F5B}" presName="hierChild4" presStyleCnt="0"/>
      <dgm:spPr/>
    </dgm:pt>
    <dgm:pt modelId="{C47D7C53-A688-4165-A696-ADD4EE5A69FC}" type="pres">
      <dgm:prSet presAssocID="{374D36E3-5607-45CA-82F7-FBC4D74B3F5B}" presName="hierChild5" presStyleCnt="0"/>
      <dgm:spPr/>
    </dgm:pt>
    <dgm:pt modelId="{5FC3D85D-5BA7-485E-846C-54C0246393DD}" type="pres">
      <dgm:prSet presAssocID="{7E327E6F-CEF7-4802-B2AA-F232F065E3C3}" presName="hierChild5" presStyleCnt="0"/>
      <dgm:spPr/>
    </dgm:pt>
    <dgm:pt modelId="{9D627613-6482-409A-A4E8-D0CA0206B946}" type="pres">
      <dgm:prSet presAssocID="{DB0D4E4D-78FB-4D6C-8CA1-2D8F4258DB8D}" presName="Name64" presStyleLbl="parChTrans1D2" presStyleIdx="8" presStyleCnt="10"/>
      <dgm:spPr/>
      <dgm:t>
        <a:bodyPr/>
        <a:lstStyle/>
        <a:p>
          <a:endParaRPr lang="zh-CN" altLang="en-US"/>
        </a:p>
      </dgm:t>
    </dgm:pt>
    <dgm:pt modelId="{D4E65521-78AC-47DE-A13C-FE260DC74228}" type="pres">
      <dgm:prSet presAssocID="{7E8895CA-FBF8-423B-8B61-D726A5399949}" presName="hierRoot2" presStyleCnt="0">
        <dgm:presLayoutVars>
          <dgm:hierBranch val="init"/>
        </dgm:presLayoutVars>
      </dgm:prSet>
      <dgm:spPr/>
    </dgm:pt>
    <dgm:pt modelId="{3F9D48FC-C60D-4015-B96C-0ACA8F95AAE5}" type="pres">
      <dgm:prSet presAssocID="{7E8895CA-FBF8-423B-8B61-D726A5399949}" presName="rootComposite" presStyleCnt="0"/>
      <dgm:spPr/>
    </dgm:pt>
    <dgm:pt modelId="{C40F9FC2-AD96-4671-9A4A-5E60493C85AD}" type="pres">
      <dgm:prSet presAssocID="{7E8895CA-FBF8-423B-8B61-D726A5399949}" presName="rootText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BF9C3A9-E595-424B-9DC4-A3956F7603CA}" type="pres">
      <dgm:prSet presAssocID="{7E8895CA-FBF8-423B-8B61-D726A5399949}" presName="rootConnector" presStyleLbl="node2" presStyleIdx="8" presStyleCnt="10"/>
      <dgm:spPr/>
      <dgm:t>
        <a:bodyPr/>
        <a:lstStyle/>
        <a:p>
          <a:endParaRPr lang="zh-CN" altLang="en-US"/>
        </a:p>
      </dgm:t>
    </dgm:pt>
    <dgm:pt modelId="{B18B5EFB-2A64-41AB-A459-5C645F66286C}" type="pres">
      <dgm:prSet presAssocID="{7E8895CA-FBF8-423B-8B61-D726A5399949}" presName="hierChild4" presStyleCnt="0"/>
      <dgm:spPr/>
    </dgm:pt>
    <dgm:pt modelId="{2C7C0C3C-85D1-4BA2-9F5E-329E05B67B5E}" type="pres">
      <dgm:prSet presAssocID="{CE43D400-1517-4AF2-A029-AFDDDD63D762}" presName="Name64" presStyleLbl="parChTrans1D3" presStyleIdx="21" presStyleCnt="27"/>
      <dgm:spPr/>
      <dgm:t>
        <a:bodyPr/>
        <a:lstStyle/>
        <a:p>
          <a:endParaRPr lang="zh-CN" altLang="en-US"/>
        </a:p>
      </dgm:t>
    </dgm:pt>
    <dgm:pt modelId="{FEC27017-7140-4695-A071-D1675BB648E1}" type="pres">
      <dgm:prSet presAssocID="{1F0476A4-3788-45B3-B774-14793D3C067A}" presName="hierRoot2" presStyleCnt="0">
        <dgm:presLayoutVars>
          <dgm:hierBranch val="init"/>
        </dgm:presLayoutVars>
      </dgm:prSet>
      <dgm:spPr/>
    </dgm:pt>
    <dgm:pt modelId="{23293727-6534-42C6-B1A5-31023B022886}" type="pres">
      <dgm:prSet presAssocID="{1F0476A4-3788-45B3-B774-14793D3C067A}" presName="rootComposite" presStyleCnt="0"/>
      <dgm:spPr/>
    </dgm:pt>
    <dgm:pt modelId="{E698BBBE-5624-4B5B-A5AF-75CC46B4139B}" type="pres">
      <dgm:prSet presAssocID="{1F0476A4-3788-45B3-B774-14793D3C067A}" presName="rootText" presStyleLbl="node3" presStyleIdx="21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102C3F2-B478-4A6E-88C6-63DD6BB30D05}" type="pres">
      <dgm:prSet presAssocID="{1F0476A4-3788-45B3-B774-14793D3C067A}" presName="rootConnector" presStyleLbl="node3" presStyleIdx="21" presStyleCnt="27"/>
      <dgm:spPr/>
      <dgm:t>
        <a:bodyPr/>
        <a:lstStyle/>
        <a:p>
          <a:endParaRPr lang="zh-CN" altLang="en-US"/>
        </a:p>
      </dgm:t>
    </dgm:pt>
    <dgm:pt modelId="{41384DCE-DB86-46E0-8D0A-E792265D97DF}" type="pres">
      <dgm:prSet presAssocID="{1F0476A4-3788-45B3-B774-14793D3C067A}" presName="hierChild4" presStyleCnt="0"/>
      <dgm:spPr/>
    </dgm:pt>
    <dgm:pt modelId="{BA8422FA-5DF3-481A-8362-A1BF481A1A4B}" type="pres">
      <dgm:prSet presAssocID="{1F0476A4-3788-45B3-B774-14793D3C067A}" presName="hierChild5" presStyleCnt="0"/>
      <dgm:spPr/>
    </dgm:pt>
    <dgm:pt modelId="{682BA3CF-1600-4B02-994E-E24829090C25}" type="pres">
      <dgm:prSet presAssocID="{817E8AAE-A0E1-4676-8E1E-B5DA5269F4CC}" presName="Name64" presStyleLbl="parChTrans1D3" presStyleIdx="22" presStyleCnt="27"/>
      <dgm:spPr/>
      <dgm:t>
        <a:bodyPr/>
        <a:lstStyle/>
        <a:p>
          <a:endParaRPr lang="zh-CN" altLang="en-US"/>
        </a:p>
      </dgm:t>
    </dgm:pt>
    <dgm:pt modelId="{66E332A6-A685-4B57-9283-6A531AD1FD6A}" type="pres">
      <dgm:prSet presAssocID="{54D13B5F-7228-48EB-ADE9-2F4392C42B5A}" presName="hierRoot2" presStyleCnt="0">
        <dgm:presLayoutVars>
          <dgm:hierBranch val="init"/>
        </dgm:presLayoutVars>
      </dgm:prSet>
      <dgm:spPr/>
    </dgm:pt>
    <dgm:pt modelId="{95D70B02-D200-44DF-8371-E6FEBC616CBE}" type="pres">
      <dgm:prSet presAssocID="{54D13B5F-7228-48EB-ADE9-2F4392C42B5A}" presName="rootComposite" presStyleCnt="0"/>
      <dgm:spPr/>
    </dgm:pt>
    <dgm:pt modelId="{5F54F58F-173E-48F7-8678-AA646AA8F5B3}" type="pres">
      <dgm:prSet presAssocID="{54D13B5F-7228-48EB-ADE9-2F4392C42B5A}" presName="rootText" presStyleLbl="node3" presStyleIdx="22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8F9C9B7-3830-4ADE-80F5-EC6FF4F9C42F}" type="pres">
      <dgm:prSet presAssocID="{54D13B5F-7228-48EB-ADE9-2F4392C42B5A}" presName="rootConnector" presStyleLbl="node3" presStyleIdx="22" presStyleCnt="27"/>
      <dgm:spPr/>
      <dgm:t>
        <a:bodyPr/>
        <a:lstStyle/>
        <a:p>
          <a:endParaRPr lang="zh-CN" altLang="en-US"/>
        </a:p>
      </dgm:t>
    </dgm:pt>
    <dgm:pt modelId="{9CAE21D4-C31E-4637-B111-282BBA866CA4}" type="pres">
      <dgm:prSet presAssocID="{54D13B5F-7228-48EB-ADE9-2F4392C42B5A}" presName="hierChild4" presStyleCnt="0"/>
      <dgm:spPr/>
    </dgm:pt>
    <dgm:pt modelId="{0F8B9473-4F40-4055-85FA-8C1965A87A77}" type="pres">
      <dgm:prSet presAssocID="{54D13B5F-7228-48EB-ADE9-2F4392C42B5A}" presName="hierChild5" presStyleCnt="0"/>
      <dgm:spPr/>
    </dgm:pt>
    <dgm:pt modelId="{BCED45D9-B6F2-4F00-8B43-8CA3EF900CAE}" type="pres">
      <dgm:prSet presAssocID="{34D3E675-BB1C-4730-9F10-ED39E217B861}" presName="Name64" presStyleLbl="parChTrans1D3" presStyleIdx="23" presStyleCnt="27"/>
      <dgm:spPr/>
      <dgm:t>
        <a:bodyPr/>
        <a:lstStyle/>
        <a:p>
          <a:endParaRPr lang="zh-CN" altLang="en-US"/>
        </a:p>
      </dgm:t>
    </dgm:pt>
    <dgm:pt modelId="{D093EA60-C985-44D6-A7F4-BFB21D611819}" type="pres">
      <dgm:prSet presAssocID="{7BA4173B-08BA-43F7-9885-716A9F5619D7}" presName="hierRoot2" presStyleCnt="0">
        <dgm:presLayoutVars>
          <dgm:hierBranch val="init"/>
        </dgm:presLayoutVars>
      </dgm:prSet>
      <dgm:spPr/>
    </dgm:pt>
    <dgm:pt modelId="{A672D087-BC20-41E5-B6A3-6B69AC936E83}" type="pres">
      <dgm:prSet presAssocID="{7BA4173B-08BA-43F7-9885-716A9F5619D7}" presName="rootComposite" presStyleCnt="0"/>
      <dgm:spPr/>
    </dgm:pt>
    <dgm:pt modelId="{4A6AE363-57F9-4E51-9625-362E9739CBEC}" type="pres">
      <dgm:prSet presAssocID="{7BA4173B-08BA-43F7-9885-716A9F5619D7}" presName="rootText" presStyleLbl="node3" presStyleIdx="23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CC3B6EA-2428-4E60-B300-ABBAEE388BF6}" type="pres">
      <dgm:prSet presAssocID="{7BA4173B-08BA-43F7-9885-716A9F5619D7}" presName="rootConnector" presStyleLbl="node3" presStyleIdx="23" presStyleCnt="27"/>
      <dgm:spPr/>
      <dgm:t>
        <a:bodyPr/>
        <a:lstStyle/>
        <a:p>
          <a:endParaRPr lang="zh-CN" altLang="en-US"/>
        </a:p>
      </dgm:t>
    </dgm:pt>
    <dgm:pt modelId="{1D2ACF96-553C-47D8-9FA4-A30278A5F44A}" type="pres">
      <dgm:prSet presAssocID="{7BA4173B-08BA-43F7-9885-716A9F5619D7}" presName="hierChild4" presStyleCnt="0"/>
      <dgm:spPr/>
    </dgm:pt>
    <dgm:pt modelId="{4DE575FA-8F97-4803-90A6-21F550B18DDC}" type="pres">
      <dgm:prSet presAssocID="{7BA4173B-08BA-43F7-9885-716A9F5619D7}" presName="hierChild5" presStyleCnt="0"/>
      <dgm:spPr/>
    </dgm:pt>
    <dgm:pt modelId="{C8C2CE99-9024-4EE2-82F2-706E8367A286}" type="pres">
      <dgm:prSet presAssocID="{7E8895CA-FBF8-423B-8B61-D726A5399949}" presName="hierChild5" presStyleCnt="0"/>
      <dgm:spPr/>
    </dgm:pt>
    <dgm:pt modelId="{956A5826-A85A-433B-8262-3408CBC3A2B7}" type="pres">
      <dgm:prSet presAssocID="{FBA286A0-80A1-41DE-87AF-77F3B208C7FF}" presName="Name64" presStyleLbl="parChTrans1D2" presStyleIdx="9" presStyleCnt="10"/>
      <dgm:spPr/>
      <dgm:t>
        <a:bodyPr/>
        <a:lstStyle/>
        <a:p>
          <a:endParaRPr lang="zh-CN" altLang="en-US"/>
        </a:p>
      </dgm:t>
    </dgm:pt>
    <dgm:pt modelId="{F4FBEED1-C0D3-420A-AC92-397FA826FCF2}" type="pres">
      <dgm:prSet presAssocID="{4CCD5EFB-FD1F-4A89-AB77-C372CB7AB321}" presName="hierRoot2" presStyleCnt="0">
        <dgm:presLayoutVars>
          <dgm:hierBranch val="init"/>
        </dgm:presLayoutVars>
      </dgm:prSet>
      <dgm:spPr/>
    </dgm:pt>
    <dgm:pt modelId="{5606488C-AAD6-49A5-A6C3-2089437BF547}" type="pres">
      <dgm:prSet presAssocID="{4CCD5EFB-FD1F-4A89-AB77-C372CB7AB321}" presName="rootComposite" presStyleCnt="0"/>
      <dgm:spPr/>
    </dgm:pt>
    <dgm:pt modelId="{BF3D460C-D93E-4F8C-931E-A4FC2D26AAC9}" type="pres">
      <dgm:prSet presAssocID="{4CCD5EFB-FD1F-4A89-AB77-C372CB7AB321}" presName="rootText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533587B-B1A0-41E5-AE70-9BCEB90E8A80}" type="pres">
      <dgm:prSet presAssocID="{4CCD5EFB-FD1F-4A89-AB77-C372CB7AB321}" presName="rootConnector" presStyleLbl="node2" presStyleIdx="9" presStyleCnt="10"/>
      <dgm:spPr/>
      <dgm:t>
        <a:bodyPr/>
        <a:lstStyle/>
        <a:p>
          <a:endParaRPr lang="zh-CN" altLang="en-US"/>
        </a:p>
      </dgm:t>
    </dgm:pt>
    <dgm:pt modelId="{508B84C3-F39F-43A5-AEA9-F845CF358F99}" type="pres">
      <dgm:prSet presAssocID="{4CCD5EFB-FD1F-4A89-AB77-C372CB7AB321}" presName="hierChild4" presStyleCnt="0"/>
      <dgm:spPr/>
    </dgm:pt>
    <dgm:pt modelId="{F5E1BA38-9059-477B-9213-84C26A318EFC}" type="pres">
      <dgm:prSet presAssocID="{30251AC4-6202-46D3-BD0C-3AA5B0493B8F}" presName="Name64" presStyleLbl="parChTrans1D3" presStyleIdx="24" presStyleCnt="27"/>
      <dgm:spPr/>
      <dgm:t>
        <a:bodyPr/>
        <a:lstStyle/>
        <a:p>
          <a:endParaRPr lang="zh-CN" altLang="en-US"/>
        </a:p>
      </dgm:t>
    </dgm:pt>
    <dgm:pt modelId="{E41FAC67-2FD6-42ED-9503-EAE4288C2036}" type="pres">
      <dgm:prSet presAssocID="{6CFD2BCF-4192-4589-AD2F-4520EB3962F7}" presName="hierRoot2" presStyleCnt="0">
        <dgm:presLayoutVars>
          <dgm:hierBranch val="init"/>
        </dgm:presLayoutVars>
      </dgm:prSet>
      <dgm:spPr/>
    </dgm:pt>
    <dgm:pt modelId="{38FC76E2-8C6D-45D8-B7B8-2D21E2946F6B}" type="pres">
      <dgm:prSet presAssocID="{6CFD2BCF-4192-4589-AD2F-4520EB3962F7}" presName="rootComposite" presStyleCnt="0"/>
      <dgm:spPr/>
    </dgm:pt>
    <dgm:pt modelId="{1A9CD1CC-FD00-40B3-B819-BE0FEA9BF31D}" type="pres">
      <dgm:prSet presAssocID="{6CFD2BCF-4192-4589-AD2F-4520EB3962F7}" presName="rootText" presStyleLbl="node3" presStyleIdx="24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7A677E7-BEAE-4311-9D13-850D76AC646C}" type="pres">
      <dgm:prSet presAssocID="{6CFD2BCF-4192-4589-AD2F-4520EB3962F7}" presName="rootConnector" presStyleLbl="node3" presStyleIdx="24" presStyleCnt="27"/>
      <dgm:spPr/>
      <dgm:t>
        <a:bodyPr/>
        <a:lstStyle/>
        <a:p>
          <a:endParaRPr lang="zh-CN" altLang="en-US"/>
        </a:p>
      </dgm:t>
    </dgm:pt>
    <dgm:pt modelId="{7E25D9B5-800E-481B-9A8C-873DCBC810E6}" type="pres">
      <dgm:prSet presAssocID="{6CFD2BCF-4192-4589-AD2F-4520EB3962F7}" presName="hierChild4" presStyleCnt="0"/>
      <dgm:spPr/>
    </dgm:pt>
    <dgm:pt modelId="{C9CAF63F-3AC1-42D7-ABC7-5B27A11B4EF9}" type="pres">
      <dgm:prSet presAssocID="{6CFD2BCF-4192-4589-AD2F-4520EB3962F7}" presName="hierChild5" presStyleCnt="0"/>
      <dgm:spPr/>
    </dgm:pt>
    <dgm:pt modelId="{1A5118D3-7060-4CC9-968B-5A0D52366494}" type="pres">
      <dgm:prSet presAssocID="{E972671C-B8B6-4C7B-9481-3434ABA050A0}" presName="Name64" presStyleLbl="parChTrans1D3" presStyleIdx="25" presStyleCnt="27"/>
      <dgm:spPr/>
      <dgm:t>
        <a:bodyPr/>
        <a:lstStyle/>
        <a:p>
          <a:endParaRPr lang="zh-CN" altLang="en-US"/>
        </a:p>
      </dgm:t>
    </dgm:pt>
    <dgm:pt modelId="{77CF2992-BFDD-48A5-8ED7-9353A459458C}" type="pres">
      <dgm:prSet presAssocID="{24FB2768-5BE0-47B4-B328-A037B648EDCB}" presName="hierRoot2" presStyleCnt="0">
        <dgm:presLayoutVars>
          <dgm:hierBranch val="init"/>
        </dgm:presLayoutVars>
      </dgm:prSet>
      <dgm:spPr/>
    </dgm:pt>
    <dgm:pt modelId="{B83A9027-790F-46A6-B7DF-7A7C97ACB116}" type="pres">
      <dgm:prSet presAssocID="{24FB2768-5BE0-47B4-B328-A037B648EDCB}" presName="rootComposite" presStyleCnt="0"/>
      <dgm:spPr/>
    </dgm:pt>
    <dgm:pt modelId="{434941BF-3653-4478-8CA2-4CF1D755428A}" type="pres">
      <dgm:prSet presAssocID="{24FB2768-5BE0-47B4-B328-A037B648EDCB}" presName="rootText" presStyleLbl="node3" presStyleIdx="25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436325-E876-42DF-A891-B6806D866942}" type="pres">
      <dgm:prSet presAssocID="{24FB2768-5BE0-47B4-B328-A037B648EDCB}" presName="rootConnector" presStyleLbl="node3" presStyleIdx="25" presStyleCnt="27"/>
      <dgm:spPr/>
      <dgm:t>
        <a:bodyPr/>
        <a:lstStyle/>
        <a:p>
          <a:endParaRPr lang="zh-CN" altLang="en-US"/>
        </a:p>
      </dgm:t>
    </dgm:pt>
    <dgm:pt modelId="{5B7BDB37-53B9-47AE-B158-D9F447F4FFEB}" type="pres">
      <dgm:prSet presAssocID="{24FB2768-5BE0-47B4-B328-A037B648EDCB}" presName="hierChild4" presStyleCnt="0"/>
      <dgm:spPr/>
    </dgm:pt>
    <dgm:pt modelId="{35198A2E-4031-462A-8C3F-46594AB63289}" type="pres">
      <dgm:prSet presAssocID="{FA850DCC-D8CB-4CC5-9F9A-2159D690F168}" presName="Name64" presStyleLbl="parChTrans1D4" presStyleIdx="2" presStyleCnt="5"/>
      <dgm:spPr/>
      <dgm:t>
        <a:bodyPr/>
        <a:lstStyle/>
        <a:p>
          <a:endParaRPr lang="zh-CN" altLang="en-US"/>
        </a:p>
      </dgm:t>
    </dgm:pt>
    <dgm:pt modelId="{9778FE00-F24F-43B1-BB8A-2534D177C2B5}" type="pres">
      <dgm:prSet presAssocID="{F6371EEA-39C1-4141-B5DA-E745C4514F39}" presName="hierRoot2" presStyleCnt="0">
        <dgm:presLayoutVars>
          <dgm:hierBranch val="init"/>
        </dgm:presLayoutVars>
      </dgm:prSet>
      <dgm:spPr/>
    </dgm:pt>
    <dgm:pt modelId="{36BE36B3-E07F-412A-8189-3B6B987C60E1}" type="pres">
      <dgm:prSet presAssocID="{F6371EEA-39C1-4141-B5DA-E745C4514F39}" presName="rootComposite" presStyleCnt="0"/>
      <dgm:spPr/>
    </dgm:pt>
    <dgm:pt modelId="{68241D73-30FC-4396-81A4-5951A8498E81}" type="pres">
      <dgm:prSet presAssocID="{F6371EEA-39C1-4141-B5DA-E745C4514F39}" presName="rootText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4732AEA-9E54-4B6B-8B48-A8EFBF3175AD}" type="pres">
      <dgm:prSet presAssocID="{F6371EEA-39C1-4141-B5DA-E745C4514F39}" presName="rootConnector" presStyleLbl="node4" presStyleIdx="2" presStyleCnt="5"/>
      <dgm:spPr/>
      <dgm:t>
        <a:bodyPr/>
        <a:lstStyle/>
        <a:p>
          <a:endParaRPr lang="zh-CN" altLang="en-US"/>
        </a:p>
      </dgm:t>
    </dgm:pt>
    <dgm:pt modelId="{DCFA58B2-F8F8-4E8D-8C3C-0DC4D1015A26}" type="pres">
      <dgm:prSet presAssocID="{F6371EEA-39C1-4141-B5DA-E745C4514F39}" presName="hierChild4" presStyleCnt="0"/>
      <dgm:spPr/>
    </dgm:pt>
    <dgm:pt modelId="{2F8CCEDE-2D5E-42FE-A76E-4F216B0929E8}" type="pres">
      <dgm:prSet presAssocID="{F6371EEA-39C1-4141-B5DA-E745C4514F39}" presName="hierChild5" presStyleCnt="0"/>
      <dgm:spPr/>
    </dgm:pt>
    <dgm:pt modelId="{CFBFDE2D-D02B-42F2-BE13-96881593E43D}" type="pres">
      <dgm:prSet presAssocID="{0A20455D-5620-465F-B5DB-39F1851294F8}" presName="Name64" presStyleLbl="parChTrans1D4" presStyleIdx="3" presStyleCnt="5"/>
      <dgm:spPr/>
      <dgm:t>
        <a:bodyPr/>
        <a:lstStyle/>
        <a:p>
          <a:endParaRPr lang="zh-CN" altLang="en-US"/>
        </a:p>
      </dgm:t>
    </dgm:pt>
    <dgm:pt modelId="{58BDA666-D4E7-4A02-A701-35072193F195}" type="pres">
      <dgm:prSet presAssocID="{70CBEF78-F481-4C7E-A557-E09A003CB4F6}" presName="hierRoot2" presStyleCnt="0">
        <dgm:presLayoutVars>
          <dgm:hierBranch val="init"/>
        </dgm:presLayoutVars>
      </dgm:prSet>
      <dgm:spPr/>
    </dgm:pt>
    <dgm:pt modelId="{4359FFBF-EA64-4922-A13E-E2032795AA3E}" type="pres">
      <dgm:prSet presAssocID="{70CBEF78-F481-4C7E-A557-E09A003CB4F6}" presName="rootComposite" presStyleCnt="0"/>
      <dgm:spPr/>
    </dgm:pt>
    <dgm:pt modelId="{DB75AF2C-BB0A-4C74-82F1-A1A9D1C999B4}" type="pres">
      <dgm:prSet presAssocID="{70CBEF78-F481-4C7E-A557-E09A003CB4F6}" presName="rootText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CF3FE30-02BA-417C-BB6D-FEFC87CB5492}" type="pres">
      <dgm:prSet presAssocID="{70CBEF78-F481-4C7E-A557-E09A003CB4F6}" presName="rootConnector" presStyleLbl="node4" presStyleIdx="3" presStyleCnt="5"/>
      <dgm:spPr/>
      <dgm:t>
        <a:bodyPr/>
        <a:lstStyle/>
        <a:p>
          <a:endParaRPr lang="zh-CN" altLang="en-US"/>
        </a:p>
      </dgm:t>
    </dgm:pt>
    <dgm:pt modelId="{9EFFDB3C-6388-4487-B91A-E91FFB2718C0}" type="pres">
      <dgm:prSet presAssocID="{70CBEF78-F481-4C7E-A557-E09A003CB4F6}" presName="hierChild4" presStyleCnt="0"/>
      <dgm:spPr/>
    </dgm:pt>
    <dgm:pt modelId="{CF356A09-F56A-403F-91D5-4D117334157A}" type="pres">
      <dgm:prSet presAssocID="{70CBEF78-F481-4C7E-A557-E09A003CB4F6}" presName="hierChild5" presStyleCnt="0"/>
      <dgm:spPr/>
    </dgm:pt>
    <dgm:pt modelId="{30991696-314E-4913-9C07-9FADA212BE66}" type="pres">
      <dgm:prSet presAssocID="{27C67666-A207-4B55-A681-207EFD1B1011}" presName="Name64" presStyleLbl="parChTrans1D4" presStyleIdx="4" presStyleCnt="5"/>
      <dgm:spPr/>
      <dgm:t>
        <a:bodyPr/>
        <a:lstStyle/>
        <a:p>
          <a:endParaRPr lang="zh-CN" altLang="en-US"/>
        </a:p>
      </dgm:t>
    </dgm:pt>
    <dgm:pt modelId="{32D3D43B-8E2A-4FB4-BECF-3769E80A767E}" type="pres">
      <dgm:prSet presAssocID="{104F848F-7CCF-4344-9632-541802A94ACC}" presName="hierRoot2" presStyleCnt="0">
        <dgm:presLayoutVars>
          <dgm:hierBranch val="init"/>
        </dgm:presLayoutVars>
      </dgm:prSet>
      <dgm:spPr/>
    </dgm:pt>
    <dgm:pt modelId="{A16A666C-EDEB-4A8E-9DAD-5695936998F3}" type="pres">
      <dgm:prSet presAssocID="{104F848F-7CCF-4344-9632-541802A94ACC}" presName="rootComposite" presStyleCnt="0"/>
      <dgm:spPr/>
    </dgm:pt>
    <dgm:pt modelId="{8D0D50E7-BEC6-48F7-A06C-D8E6BF550F35}" type="pres">
      <dgm:prSet presAssocID="{104F848F-7CCF-4344-9632-541802A94ACC}" presName="rootText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F30952-031A-4E05-BF84-640968D0BF71}" type="pres">
      <dgm:prSet presAssocID="{104F848F-7CCF-4344-9632-541802A94ACC}" presName="rootConnector" presStyleLbl="node4" presStyleIdx="4" presStyleCnt="5"/>
      <dgm:spPr/>
      <dgm:t>
        <a:bodyPr/>
        <a:lstStyle/>
        <a:p>
          <a:endParaRPr lang="zh-CN" altLang="en-US"/>
        </a:p>
      </dgm:t>
    </dgm:pt>
    <dgm:pt modelId="{E94E119A-A6C4-4868-A685-C355590D5974}" type="pres">
      <dgm:prSet presAssocID="{104F848F-7CCF-4344-9632-541802A94ACC}" presName="hierChild4" presStyleCnt="0"/>
      <dgm:spPr/>
    </dgm:pt>
    <dgm:pt modelId="{75B20510-F555-45CB-B451-3F9114F7F5CA}" type="pres">
      <dgm:prSet presAssocID="{104F848F-7CCF-4344-9632-541802A94ACC}" presName="hierChild5" presStyleCnt="0"/>
      <dgm:spPr/>
    </dgm:pt>
    <dgm:pt modelId="{E4EB1B87-EF3C-4519-9C01-7311995E630B}" type="pres">
      <dgm:prSet presAssocID="{24FB2768-5BE0-47B4-B328-A037B648EDCB}" presName="hierChild5" presStyleCnt="0"/>
      <dgm:spPr/>
    </dgm:pt>
    <dgm:pt modelId="{33BF5298-9B62-47C7-B6D0-5D4B97EF858F}" type="pres">
      <dgm:prSet presAssocID="{2D33A767-1A99-4E0F-9262-E2811F417B55}" presName="Name64" presStyleLbl="parChTrans1D3" presStyleIdx="26" presStyleCnt="27"/>
      <dgm:spPr/>
      <dgm:t>
        <a:bodyPr/>
        <a:lstStyle/>
        <a:p>
          <a:endParaRPr lang="zh-CN" altLang="en-US"/>
        </a:p>
      </dgm:t>
    </dgm:pt>
    <dgm:pt modelId="{93730925-2C0C-496F-9AE4-5E0DC2E1BD83}" type="pres">
      <dgm:prSet presAssocID="{95C14875-5945-4215-BF27-2C1C93F237AA}" presName="hierRoot2" presStyleCnt="0">
        <dgm:presLayoutVars>
          <dgm:hierBranch val="init"/>
        </dgm:presLayoutVars>
      </dgm:prSet>
      <dgm:spPr/>
    </dgm:pt>
    <dgm:pt modelId="{364A2DB1-FF39-473C-951C-B9424B28AA19}" type="pres">
      <dgm:prSet presAssocID="{95C14875-5945-4215-BF27-2C1C93F237AA}" presName="rootComposite" presStyleCnt="0"/>
      <dgm:spPr/>
    </dgm:pt>
    <dgm:pt modelId="{E3CE3D44-9ECF-497C-B929-FEA07BCA1090}" type="pres">
      <dgm:prSet presAssocID="{95C14875-5945-4215-BF27-2C1C93F237AA}" presName="rootText" presStyleLbl="node3" presStyleIdx="26" presStyleCnt="2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F2B2801-4F5B-40AB-8BEB-F7C36C813969}" type="pres">
      <dgm:prSet presAssocID="{95C14875-5945-4215-BF27-2C1C93F237AA}" presName="rootConnector" presStyleLbl="node3" presStyleIdx="26" presStyleCnt="27"/>
      <dgm:spPr/>
      <dgm:t>
        <a:bodyPr/>
        <a:lstStyle/>
        <a:p>
          <a:endParaRPr lang="zh-CN" altLang="en-US"/>
        </a:p>
      </dgm:t>
    </dgm:pt>
    <dgm:pt modelId="{DD51C769-FF94-4484-AAD1-A3DA731E6FB0}" type="pres">
      <dgm:prSet presAssocID="{95C14875-5945-4215-BF27-2C1C93F237AA}" presName="hierChild4" presStyleCnt="0"/>
      <dgm:spPr/>
    </dgm:pt>
    <dgm:pt modelId="{FEEB611D-6B0A-43F0-A5E4-42D05E61EF02}" type="pres">
      <dgm:prSet presAssocID="{95C14875-5945-4215-BF27-2C1C93F237AA}" presName="hierChild5" presStyleCnt="0"/>
      <dgm:spPr/>
    </dgm:pt>
    <dgm:pt modelId="{16CA4CC5-2564-481D-995F-E57BBC133A2F}" type="pres">
      <dgm:prSet presAssocID="{4CCD5EFB-FD1F-4A89-AB77-C372CB7AB321}" presName="hierChild5" presStyleCnt="0"/>
      <dgm:spPr/>
    </dgm:pt>
    <dgm:pt modelId="{1268B469-6A23-437B-BF6A-0CAB15C73A1C}" type="pres">
      <dgm:prSet presAssocID="{7BFCEBA3-2BA4-48F2-8060-29ABC3004541}" presName="hierChild3" presStyleCnt="0"/>
      <dgm:spPr/>
    </dgm:pt>
  </dgm:ptLst>
  <dgm:cxnLst>
    <dgm:cxn modelId="{5459AF99-DBC5-4888-BAEB-57DD9C8E15C7}" type="presOf" srcId="{182156CA-8716-4094-82FF-A56872F953C8}" destId="{50251517-870E-4D98-B29E-89C9F71DE0E7}" srcOrd="1" destOrd="0" presId="urn:microsoft.com/office/officeart/2009/3/layout/HorizontalOrganizationChart"/>
    <dgm:cxn modelId="{19DBCE61-8151-44DE-88C5-C07D3904608E}" srcId="{24FB2768-5BE0-47B4-B328-A037B648EDCB}" destId="{70CBEF78-F481-4C7E-A557-E09A003CB4F6}" srcOrd="1" destOrd="0" parTransId="{0A20455D-5620-465F-B5DB-39F1851294F8}" sibTransId="{D32D74F8-F8A1-49D3-94CD-8CE927198D52}"/>
    <dgm:cxn modelId="{E494C46D-63A5-4264-86F4-920B334A9339}" type="presOf" srcId="{C88E909C-07AE-4FCE-83DD-31939C5EAF67}" destId="{3511B966-DEF3-48E8-AD67-D6585B8EE8A8}" srcOrd="1" destOrd="0" presId="urn:microsoft.com/office/officeart/2009/3/layout/HorizontalOrganizationChart"/>
    <dgm:cxn modelId="{F3E9939A-F15A-40B1-B878-FD25B78DF4E1}" type="presOf" srcId="{182156CA-8716-4094-82FF-A56872F953C8}" destId="{7D48EEFD-48B2-4FF3-8242-1E9B9101D0A6}" srcOrd="0" destOrd="0" presId="urn:microsoft.com/office/officeart/2009/3/layout/HorizontalOrganizationChart"/>
    <dgm:cxn modelId="{3D10A640-BFF6-4EC7-A14B-F07DC255184E}" type="presOf" srcId="{424A15F9-05F5-4159-8AA2-58C424638DB3}" destId="{BE745A96-2A84-4ED3-80B7-DA7354FFD2EC}" srcOrd="0" destOrd="0" presId="urn:microsoft.com/office/officeart/2009/3/layout/HorizontalOrganizationChart"/>
    <dgm:cxn modelId="{223190AE-77EC-48BB-B396-ABC0D8E96773}" type="presOf" srcId="{BB8609E6-666B-4461-A806-B167FCBEDC5B}" destId="{2792566A-B8B1-4FC3-ADEB-954D5732D42E}" srcOrd="0" destOrd="0" presId="urn:microsoft.com/office/officeart/2009/3/layout/HorizontalOrganizationChart"/>
    <dgm:cxn modelId="{81F570E1-62AB-496C-A346-ECF8E52D295E}" type="presOf" srcId="{D90FB1D7-9501-45E8-B580-D09F72A398A0}" destId="{885BC886-930C-45E1-B763-53EE3B426159}" srcOrd="0" destOrd="0" presId="urn:microsoft.com/office/officeart/2009/3/layout/HorizontalOrganizationChart"/>
    <dgm:cxn modelId="{17D69DA7-AFFE-45B0-9FF1-3F2BBE1BA446}" type="presOf" srcId="{FBA286A0-80A1-41DE-87AF-77F3B208C7FF}" destId="{956A5826-A85A-433B-8262-3408CBC3A2B7}" srcOrd="0" destOrd="0" presId="urn:microsoft.com/office/officeart/2009/3/layout/HorizontalOrganizationChart"/>
    <dgm:cxn modelId="{04BFFB33-B216-40C9-8716-6EE4079FE34A}" type="presOf" srcId="{374D36E3-5607-45CA-82F7-FBC4D74B3F5B}" destId="{5EE6EE1D-D742-4C1E-9936-6E3D965148FB}" srcOrd="0" destOrd="0" presId="urn:microsoft.com/office/officeart/2009/3/layout/HorizontalOrganizationChart"/>
    <dgm:cxn modelId="{D99E6176-1F97-4E43-8DDB-4B047F36B3E0}" type="presOf" srcId="{F6371EEA-39C1-4141-B5DA-E745C4514F39}" destId="{68241D73-30FC-4396-81A4-5951A8498E81}" srcOrd="0" destOrd="0" presId="urn:microsoft.com/office/officeart/2009/3/layout/HorizontalOrganizationChart"/>
    <dgm:cxn modelId="{234975FB-562D-426E-9EA3-500AAC762133}" srcId="{7BFCEBA3-2BA4-48F2-8060-29ABC3004541}" destId="{C88E909C-07AE-4FCE-83DD-31939C5EAF67}" srcOrd="1" destOrd="0" parTransId="{C6DB2996-E41A-4AD9-BDFC-3674D0CE274B}" sibTransId="{A5E8520E-87B2-405B-AFB7-3831AB82CFFD}"/>
    <dgm:cxn modelId="{88DC4C24-CCDD-4ED8-90B1-BE41A13A334F}" type="presOf" srcId="{40208FF4-FB37-4CF7-B581-EE7191F60ACA}" destId="{54F6ACB5-5E44-4320-BE27-FB277075E1EC}" srcOrd="1" destOrd="0" presId="urn:microsoft.com/office/officeart/2009/3/layout/HorizontalOrganizationChart"/>
    <dgm:cxn modelId="{004C0FAE-AAD8-4F0B-B01E-7E4F104A3B4A}" type="presOf" srcId="{D5EC0F89-DACE-43D5-807E-3B790C9E0889}" destId="{D2C584DC-5B4B-46BC-98FE-1053AC8B0D87}" srcOrd="1" destOrd="0" presId="urn:microsoft.com/office/officeart/2009/3/layout/HorizontalOrganizationChart"/>
    <dgm:cxn modelId="{ED0E8577-718B-40C0-A765-5BE144630337}" type="presOf" srcId="{6CFD2BCF-4192-4589-AD2F-4520EB3962F7}" destId="{B7A677E7-BEAE-4311-9D13-850D76AC646C}" srcOrd="1" destOrd="0" presId="urn:microsoft.com/office/officeart/2009/3/layout/HorizontalOrganizationChart"/>
    <dgm:cxn modelId="{30F2209C-D7A2-46C9-93B1-08CC94C30456}" srcId="{7E327E6F-CEF7-4802-B2AA-F232F065E3C3}" destId="{92A30720-82AD-4FF4-A058-ECB0E4DE6D5D}" srcOrd="4" destOrd="0" parTransId="{E1FAF558-B29A-4F8F-86B6-4F24A0344154}" sibTransId="{B3AC1B32-E37C-4D4F-BC65-E5812A14344A}"/>
    <dgm:cxn modelId="{EC76285E-F1A9-4F9B-A82B-C9FF6B14E6F1}" srcId="{7E8895CA-FBF8-423B-8B61-D726A5399949}" destId="{54D13B5F-7228-48EB-ADE9-2F4392C42B5A}" srcOrd="1" destOrd="0" parTransId="{817E8AAE-A0E1-4676-8E1E-B5DA5269F4CC}" sibTransId="{CB24BF15-9FCC-414D-806D-BBCE175AC7C8}"/>
    <dgm:cxn modelId="{341096A3-812A-46DC-8546-86A4EFEB5217}" srcId="{27A0C35D-F7CA-4BCE-BCA7-9136B4904807}" destId="{7BFCEBA3-2BA4-48F2-8060-29ABC3004541}" srcOrd="0" destOrd="0" parTransId="{47B060F5-67BB-4B0D-9606-1CA7EF69D6F4}" sibTransId="{3EA255C1-F9EE-415E-86D2-5B5087A6CF60}"/>
    <dgm:cxn modelId="{D27DDA42-0F04-4515-ABA0-C1C5B2F7EFD3}" type="presOf" srcId="{D2CC19A1-E323-43CE-90D9-C5F4C9329819}" destId="{2A35F7EC-2699-420D-AE77-DFF69C8C7E42}" srcOrd="0" destOrd="0" presId="urn:microsoft.com/office/officeart/2009/3/layout/HorizontalOrganizationChart"/>
    <dgm:cxn modelId="{B8FB5F62-524C-4681-94C2-6123F1CFC6C4}" type="presOf" srcId="{037F639B-C931-4E1D-B13D-30A93F7DB561}" destId="{1F542F07-2070-4247-80AB-D9EB50BA0E7D}" srcOrd="0" destOrd="0" presId="urn:microsoft.com/office/officeart/2009/3/layout/HorizontalOrganizationChart"/>
    <dgm:cxn modelId="{FAF8A019-7547-43DC-8536-806BDA85541F}" type="presOf" srcId="{27458CCB-CDD8-4DBB-9091-929771B528DB}" destId="{52D967B4-A872-4DFE-8A2C-A0D22E6A628E}" srcOrd="0" destOrd="0" presId="urn:microsoft.com/office/officeart/2009/3/layout/HorizontalOrganizationChart"/>
    <dgm:cxn modelId="{6BD2FA1D-3967-42B9-A032-B55358E85A6D}" type="presOf" srcId="{A1122884-50E4-4573-AEE4-D97D9AA827F2}" destId="{F5F31A0D-66FB-4745-A16C-392563D10C14}" srcOrd="0" destOrd="0" presId="urn:microsoft.com/office/officeart/2009/3/layout/HorizontalOrganizationChart"/>
    <dgm:cxn modelId="{AF16A4EA-9E66-4640-B2E3-E12A7C348675}" type="presOf" srcId="{C6DB2996-E41A-4AD9-BDFC-3674D0CE274B}" destId="{891D5CED-E83C-4389-A6D5-5E7866C6F7E4}" srcOrd="0" destOrd="0" presId="urn:microsoft.com/office/officeart/2009/3/layout/HorizontalOrganizationChart"/>
    <dgm:cxn modelId="{2F61D640-200F-457D-B1B6-E2B35C42A70D}" srcId="{86399158-3C99-47CE-8E57-F31B6E5AAD47}" destId="{EB4A5032-DE01-42DC-BC9B-7D784CD183CD}" srcOrd="1" destOrd="0" parTransId="{5C48967A-805E-4085-B285-3ED316B35CCA}" sibTransId="{1644C295-5CAC-4C10-82A0-0981CE893890}"/>
    <dgm:cxn modelId="{7A440B8F-F541-4E89-802A-67EB8609EDBE}" type="presOf" srcId="{383B848C-5B9F-4412-98A3-8F105FF86635}" destId="{CF139CE2-0381-442C-8608-B2654B141BF3}" srcOrd="1" destOrd="0" presId="urn:microsoft.com/office/officeart/2009/3/layout/HorizontalOrganizationChart"/>
    <dgm:cxn modelId="{E2D69D5D-B4AC-41ED-9DA0-41E7C29C2F51}" srcId="{7BFCEBA3-2BA4-48F2-8060-29ABC3004541}" destId="{5E054300-CC30-4EC7-B783-B8A6A5B00983}" srcOrd="3" destOrd="0" parTransId="{D2CC19A1-E323-43CE-90D9-C5F4C9329819}" sibTransId="{3437288D-0E26-46AC-938B-37A8A5D4268C}"/>
    <dgm:cxn modelId="{E0CDA1AE-8BA8-46E0-B1FC-C6373BF6832D}" type="presOf" srcId="{383B848C-5B9F-4412-98A3-8F105FF86635}" destId="{652EEF2C-C4C6-4809-A456-7F294ED15494}" srcOrd="0" destOrd="0" presId="urn:microsoft.com/office/officeart/2009/3/layout/HorizontalOrganizationChart"/>
    <dgm:cxn modelId="{A9285F17-1A21-4AED-8732-65958A9A02C2}" type="presOf" srcId="{1F0476A4-3788-45B3-B774-14793D3C067A}" destId="{9102C3F2-B478-4A6E-88C6-63DD6BB30D05}" srcOrd="1" destOrd="0" presId="urn:microsoft.com/office/officeart/2009/3/layout/HorizontalOrganizationChart"/>
    <dgm:cxn modelId="{5D93B0E0-143F-4348-82FF-98FB488D2A59}" type="presOf" srcId="{7FF38526-3DAB-4318-AF88-53B9144D72E0}" destId="{FB073DA1-117E-401A-BC1E-4DA9F24C285C}" srcOrd="0" destOrd="0" presId="urn:microsoft.com/office/officeart/2009/3/layout/HorizontalOrganizationChart"/>
    <dgm:cxn modelId="{2D807190-324C-408C-BC9A-25F01C886E9C}" srcId="{7BFCEBA3-2BA4-48F2-8060-29ABC3004541}" destId="{383B848C-5B9F-4412-98A3-8F105FF86635}" srcOrd="5" destOrd="0" parTransId="{A27D6CB7-A7BD-43D7-9242-374AE4DCE8A8}" sibTransId="{1087BA8B-8965-43B7-B4CA-ED5BDFAD5DDF}"/>
    <dgm:cxn modelId="{07BB2D40-069F-4718-9ABB-F838E3184816}" type="presOf" srcId="{466845A8-D4CA-4439-AD11-75411DFE8372}" destId="{3F91A766-A820-4056-97D3-76536E211103}" srcOrd="0" destOrd="0" presId="urn:microsoft.com/office/officeart/2009/3/layout/HorizontalOrganizationChart"/>
    <dgm:cxn modelId="{8567198F-0E3C-4DFD-8C33-D19B13366CCA}" type="presOf" srcId="{D28E3085-523C-44DD-B00F-C0227E21CF77}" destId="{BE5AC5B0-8AF9-4341-B5F1-A34AFA0DBFA0}" srcOrd="0" destOrd="0" presId="urn:microsoft.com/office/officeart/2009/3/layout/HorizontalOrganizationChart"/>
    <dgm:cxn modelId="{CE013966-ECB1-4E2A-B65D-911C10297FFB}" type="presOf" srcId="{24FB2768-5BE0-47B4-B328-A037B648EDCB}" destId="{99436325-E876-42DF-A891-B6806D866942}" srcOrd="1" destOrd="0" presId="urn:microsoft.com/office/officeart/2009/3/layout/HorizontalOrganizationChart"/>
    <dgm:cxn modelId="{F5318C15-6EEB-4B7B-9A57-9BCAECE0FD6E}" srcId="{C88E909C-07AE-4FCE-83DD-31939C5EAF67}" destId="{20BB127C-C384-4C52-AED3-D80AA7450C37}" srcOrd="1" destOrd="0" parTransId="{AD5282C3-ABB1-4B39-82F4-02C53573B1EC}" sibTransId="{77462477-C7F1-4F31-9E69-B4D8D837CCCB}"/>
    <dgm:cxn modelId="{B91F3E00-28E6-4DEF-B203-647D9CCF0780}" type="presOf" srcId="{94C4DC09-4137-4432-BFB2-A523920DDF1B}" destId="{8002FC50-A7E0-40A5-897B-89BF3D731E55}" srcOrd="1" destOrd="0" presId="urn:microsoft.com/office/officeart/2009/3/layout/HorizontalOrganizationChart"/>
    <dgm:cxn modelId="{816627E2-5164-4118-9699-297057583D14}" type="presOf" srcId="{3289AD5E-EBBA-435E-8F49-41C116DE2781}" destId="{F3252C19-39D4-4B9F-8630-D98570EBF071}" srcOrd="1" destOrd="0" presId="urn:microsoft.com/office/officeart/2009/3/layout/HorizontalOrganizationChart"/>
    <dgm:cxn modelId="{006A34C4-5F64-4ACE-B9A7-F652D54CD168}" srcId="{C88E909C-07AE-4FCE-83DD-31939C5EAF67}" destId="{037F639B-C931-4E1D-B13D-30A93F7DB561}" srcOrd="0" destOrd="0" parTransId="{7FF38526-3DAB-4318-AF88-53B9144D72E0}" sibTransId="{9BB37FA1-0AA0-4ED4-B370-125980C6C718}"/>
    <dgm:cxn modelId="{7D27B3AE-D34B-46BE-9503-FB487260598B}" type="presOf" srcId="{5E054300-CC30-4EC7-B783-B8A6A5B00983}" destId="{9531EE37-CBC0-4236-8697-8DE276E2BBD5}" srcOrd="0" destOrd="0" presId="urn:microsoft.com/office/officeart/2009/3/layout/HorizontalOrganizationChart"/>
    <dgm:cxn modelId="{5EE6C03D-9863-4505-830A-3AD8F8CB2503}" type="presOf" srcId="{807B3198-93DE-422F-95CB-41F86C016B2F}" destId="{AF243CC3-A993-4D8F-BF6E-98F9BA1EDC65}" srcOrd="0" destOrd="0" presId="urn:microsoft.com/office/officeart/2009/3/layout/HorizontalOrganizationChart"/>
    <dgm:cxn modelId="{9B828BB0-C521-42FB-89F8-E441D9B094E9}" type="presOf" srcId="{D2C9D34C-FFFC-4077-8C2D-27EE87DB8C06}" destId="{3C5B8D50-9599-4CB1-964C-E9D0CF11803E}" srcOrd="0" destOrd="0" presId="urn:microsoft.com/office/officeart/2009/3/layout/HorizontalOrganizationChart"/>
    <dgm:cxn modelId="{FE70C82C-F97F-4C04-8E31-E70E6E300C12}" srcId="{850CE004-6237-4194-809D-9B37494046D9}" destId="{94C4DC09-4137-4432-BFB2-A523920DDF1B}" srcOrd="0" destOrd="0" parTransId="{05E1059A-E973-4DF1-B296-9DA103A3D07E}" sibTransId="{D2F2896C-AFF7-4B6A-A2EE-4F038213170F}"/>
    <dgm:cxn modelId="{F3831A97-C689-45FA-8566-85AC3EEC6A34}" type="presOf" srcId="{F0C66CAD-11A6-4174-8ADF-82F3FD356E84}" destId="{65D6EC01-F92F-4689-B752-C11D6510E2E2}" srcOrd="0" destOrd="0" presId="urn:microsoft.com/office/officeart/2009/3/layout/HorizontalOrganizationChart"/>
    <dgm:cxn modelId="{DE425041-3D7C-4BD8-83EA-6517C6F05153}" type="presOf" srcId="{14FA9E63-61D4-4E1C-AB4F-320D9D64AAE2}" destId="{6DA5F44F-0BD8-4D46-9625-8326BE13128E}" srcOrd="0" destOrd="0" presId="urn:microsoft.com/office/officeart/2009/3/layout/HorizontalOrganizationChart"/>
    <dgm:cxn modelId="{5EF6FB8C-E3FA-4C70-AC2B-058ABBCB2A23}" type="presOf" srcId="{94C4DC09-4137-4432-BFB2-A523920DDF1B}" destId="{6AB834BE-E38F-4386-88E4-8600E4B00959}" srcOrd="0" destOrd="0" presId="urn:microsoft.com/office/officeart/2009/3/layout/HorizontalOrganizationChart"/>
    <dgm:cxn modelId="{B02349D4-8224-4C5B-89AF-49636D91E510}" type="presOf" srcId="{14FA9E63-61D4-4E1C-AB4F-320D9D64AAE2}" destId="{5F8AD11C-9E1D-4746-B289-F684E8CB5406}" srcOrd="1" destOrd="0" presId="urn:microsoft.com/office/officeart/2009/3/layout/HorizontalOrganizationChart"/>
    <dgm:cxn modelId="{3C94B4B6-883B-4402-B0F1-91B40724C2BF}" type="presOf" srcId="{0FA953A2-088A-4616-AB74-D72512AED5D2}" destId="{672F50AF-6300-4BFA-A332-C4CDE14EB9A6}" srcOrd="0" destOrd="0" presId="urn:microsoft.com/office/officeart/2009/3/layout/HorizontalOrganizationChart"/>
    <dgm:cxn modelId="{C2A1F21C-548D-44CF-99FD-9D7124D14E91}" srcId="{86399158-3C99-47CE-8E57-F31B6E5AAD47}" destId="{F0C66CAD-11A6-4174-8ADF-82F3FD356E84}" srcOrd="0" destOrd="0" parTransId="{BB8609E6-666B-4461-A806-B167FCBEDC5B}" sibTransId="{65B780F1-DA14-4DC6-8426-5439BA9AC8F4}"/>
    <dgm:cxn modelId="{8F5B398C-F14F-4682-91BB-C19F9643062C}" srcId="{383B848C-5B9F-4412-98A3-8F105FF86635}" destId="{7F8FA820-25BF-4994-9901-01C1B263AECB}" srcOrd="2" destOrd="0" parTransId="{F9D6AA56-AA64-4B95-8D43-E17C2432D6A4}" sibTransId="{BD3B64BF-E7E1-4582-A2C6-8CC8B0E583FE}"/>
    <dgm:cxn modelId="{21362977-372A-408F-92B7-809F6EDDCC9B}" type="presOf" srcId="{54D13B5F-7228-48EB-ADE9-2F4392C42B5A}" destId="{B8F9C9B7-3830-4ADE-80F5-EC6FF4F9C42F}" srcOrd="1" destOrd="0" presId="urn:microsoft.com/office/officeart/2009/3/layout/HorizontalOrganizationChart"/>
    <dgm:cxn modelId="{13F20778-C5BC-4BD5-BCCE-1094C0088208}" type="presOf" srcId="{95C14875-5945-4215-BF27-2C1C93F237AA}" destId="{E3CE3D44-9ECF-497C-B929-FEA07BCA1090}" srcOrd="0" destOrd="0" presId="urn:microsoft.com/office/officeart/2009/3/layout/HorizontalOrganizationChart"/>
    <dgm:cxn modelId="{4A1BB932-C157-4562-8FF0-FB136F92F934}" srcId="{7BFCEBA3-2BA4-48F2-8060-29ABC3004541}" destId="{9DD4C008-909B-4CFE-A38B-11D7BDAE68A4}" srcOrd="2" destOrd="0" parTransId="{95C3081E-4179-471C-A050-27B0F46D4E6E}" sibTransId="{00D692F3-02DA-4562-BD13-035968935BBC}"/>
    <dgm:cxn modelId="{B5BC47AE-864E-477D-98FE-A969B917A4E9}" srcId="{7E327E6F-CEF7-4802-B2AA-F232F065E3C3}" destId="{424A15F9-05F5-4159-8AA2-58C424638DB3}" srcOrd="2" destOrd="0" parTransId="{D62A2B48-B552-44C7-BA0A-EF96F1407E7E}" sibTransId="{01378A00-5C70-40C4-86FF-3EF2E85B2B5A}"/>
    <dgm:cxn modelId="{65345F50-FECF-4A7A-B573-6734A892E76F}" srcId="{7BFCEBA3-2BA4-48F2-8060-29ABC3004541}" destId="{7E327E6F-CEF7-4802-B2AA-F232F065E3C3}" srcOrd="7" destOrd="0" parTransId="{0FA953A2-088A-4616-AB74-D72512AED5D2}" sibTransId="{7A228037-0C24-46D9-AE35-382AECC9EDAD}"/>
    <dgm:cxn modelId="{549A130D-1DE4-43E2-BB0B-A7D7644B2410}" type="presOf" srcId="{374D36E3-5607-45CA-82F7-FBC4D74B3F5B}" destId="{C4FDCECC-3AD8-4589-B896-EA4555118BA1}" srcOrd="1" destOrd="0" presId="urn:microsoft.com/office/officeart/2009/3/layout/HorizontalOrganizationChart"/>
    <dgm:cxn modelId="{F5578090-9238-42E5-A171-7FBC922B4175}" type="presOf" srcId="{AD5282C3-ABB1-4B39-82F4-02C53573B1EC}" destId="{9E8AA9E1-2B7D-4FD6-8E83-67F95F34BD77}" srcOrd="0" destOrd="0" presId="urn:microsoft.com/office/officeart/2009/3/layout/HorizontalOrganizationChart"/>
    <dgm:cxn modelId="{B31C3C81-5DA3-4E35-ABF9-42141D67D6E4}" type="presOf" srcId="{3134071F-5B79-4061-AC98-3ED40C78296F}" destId="{1A3CBB09-7E47-4D39-AEE7-F1058AFA5B9B}" srcOrd="0" destOrd="0" presId="urn:microsoft.com/office/officeart/2009/3/layout/HorizontalOrganizationChart"/>
    <dgm:cxn modelId="{4521F8BE-0873-4CFC-BC39-08DB992737AB}" type="presOf" srcId="{43914984-097B-492A-AABF-E46DD03172C8}" destId="{A5CB36C1-9A65-4670-A172-BC80926F9BDD}" srcOrd="1" destOrd="0" presId="urn:microsoft.com/office/officeart/2009/3/layout/HorizontalOrganizationChart"/>
    <dgm:cxn modelId="{C6773AC5-318A-4AAD-8266-E6FD399C3811}" srcId="{5E054300-CC30-4EC7-B783-B8A6A5B00983}" destId="{542CD765-530B-4525-9A37-A89C8F99B1FC}" srcOrd="0" destOrd="0" parTransId="{D28E3085-523C-44DD-B00F-C0227E21CF77}" sibTransId="{9312ECD4-A039-47FD-A896-369F2B8B5F4D}"/>
    <dgm:cxn modelId="{6D923F47-D5B8-4530-BB17-A1A2276B1BBE}" type="presOf" srcId="{3289AD5E-EBBA-435E-8F49-41C116DE2781}" destId="{521FBF52-3D55-4083-B84B-DFE0F5105634}" srcOrd="0" destOrd="0" presId="urn:microsoft.com/office/officeart/2009/3/layout/HorizontalOrganizationChart"/>
    <dgm:cxn modelId="{29B22C0E-8885-4833-B294-42492F3D26BA}" type="presOf" srcId="{24FB2768-5BE0-47B4-B328-A037B648EDCB}" destId="{434941BF-3653-4478-8CA2-4CF1D755428A}" srcOrd="0" destOrd="0" presId="urn:microsoft.com/office/officeart/2009/3/layout/HorizontalOrganizationChart"/>
    <dgm:cxn modelId="{D8A771E0-60BF-4313-955B-9C4F003CE217}" type="presOf" srcId="{D5EC0F89-DACE-43D5-807E-3B790C9E0889}" destId="{E171294A-A026-4A08-9213-965F89882425}" srcOrd="0" destOrd="0" presId="urn:microsoft.com/office/officeart/2009/3/layout/HorizontalOrganizationChart"/>
    <dgm:cxn modelId="{73570B23-9C26-4167-AFB6-E2836C1160E1}" type="presOf" srcId="{D90FB1D7-9501-45E8-B580-D09F72A398A0}" destId="{247BB63F-FAF0-477E-BCDE-B4FC7322BB38}" srcOrd="1" destOrd="0" presId="urn:microsoft.com/office/officeart/2009/3/layout/HorizontalOrganizationChart"/>
    <dgm:cxn modelId="{420A5E5E-7EF5-4A55-9B1F-78720DB4F5C4}" srcId="{7BFCEBA3-2BA4-48F2-8060-29ABC3004541}" destId="{7E8895CA-FBF8-423B-8B61-D726A5399949}" srcOrd="8" destOrd="0" parTransId="{DB0D4E4D-78FB-4D6C-8CA1-2D8F4258DB8D}" sibTransId="{843760B5-4548-4C6A-B7A5-76676424EA3D}"/>
    <dgm:cxn modelId="{71E706C4-E498-40E5-913D-363A5A993F9B}" srcId="{850CE004-6237-4194-809D-9B37494046D9}" destId="{D90FB1D7-9501-45E8-B580-D09F72A398A0}" srcOrd="2" destOrd="0" parTransId="{29791F04-897A-4819-852A-DFE1DC2AED64}" sibTransId="{4474C499-0BB7-424B-974D-13FF10E6ECDA}"/>
    <dgm:cxn modelId="{CE4D1DAA-6B9C-4897-8C53-9D56256158D1}" type="presOf" srcId="{EB4A5032-DE01-42DC-BC9B-7D784CD183CD}" destId="{BEBD533B-A6B7-4DFB-96E9-A8E2B791FDE2}" srcOrd="1" destOrd="0" presId="urn:microsoft.com/office/officeart/2009/3/layout/HorizontalOrganizationChart"/>
    <dgm:cxn modelId="{1BF62123-5954-4ED5-9059-109A7A9676B0}" type="presOf" srcId="{CE43D400-1517-4AF2-A029-AFDDDD63D762}" destId="{2C7C0C3C-85D1-4BA2-9F5E-329E05B67B5E}" srcOrd="0" destOrd="0" presId="urn:microsoft.com/office/officeart/2009/3/layout/HorizontalOrganizationChart"/>
    <dgm:cxn modelId="{DE86F166-720D-4843-953D-0E3C402F9425}" type="presOf" srcId="{66E0546C-6136-476F-9FF7-810A44D14159}" destId="{A7031F55-A87E-4539-B3BB-7AC5E1F12C19}" srcOrd="0" destOrd="0" presId="urn:microsoft.com/office/officeart/2009/3/layout/HorizontalOrganizationChart"/>
    <dgm:cxn modelId="{2597685F-4313-4962-BC6F-508211A23FC2}" type="presOf" srcId="{850CE004-6237-4194-809D-9B37494046D9}" destId="{65B55107-E5A1-4466-9EE0-93BD0A759812}" srcOrd="1" destOrd="0" presId="urn:microsoft.com/office/officeart/2009/3/layout/HorizontalOrganizationChart"/>
    <dgm:cxn modelId="{C127FB26-909E-433D-9FC7-93E0EBE1EE53}" srcId="{383B848C-5B9F-4412-98A3-8F105FF86635}" destId="{182156CA-8716-4094-82FF-A56872F953C8}" srcOrd="0" destOrd="0" parTransId="{D102D740-3028-4829-8A18-5FD7FB7FFAB8}" sibTransId="{6D5274E3-759E-42F3-8FE6-9499AED1BF98}"/>
    <dgm:cxn modelId="{6ED9B914-9E71-4080-8B23-CF4051AFA5B3}" type="presOf" srcId="{F978B366-1AD2-44AE-AF4B-495955DCCFA9}" destId="{183D506D-3A12-4369-B8A2-0B557F176B3C}" srcOrd="0" destOrd="0" presId="urn:microsoft.com/office/officeart/2009/3/layout/HorizontalOrganizationChart"/>
    <dgm:cxn modelId="{851B9947-7096-4020-AE35-9B651C301628}" type="presOf" srcId="{AA19D3AF-311E-4664-98F1-7918899E7B1C}" destId="{8F9FA3B0-781D-42BF-A782-14224449E7E9}" srcOrd="0" destOrd="0" presId="urn:microsoft.com/office/officeart/2009/3/layout/HorizontalOrganizationChart"/>
    <dgm:cxn modelId="{F2E64426-963A-4D15-BF41-7483F15A6898}" srcId="{7E327E6F-CEF7-4802-B2AA-F232F065E3C3}" destId="{9CD4DA6F-904D-4F85-81B3-B5203C682FA8}" srcOrd="3" destOrd="0" parTransId="{27458CCB-CDD8-4DBB-9091-929771B528DB}" sibTransId="{ABB7F16D-05E8-4816-8D1F-F5239B94A0A7}"/>
    <dgm:cxn modelId="{43885EF5-F29B-422A-AF2A-E8AEB7231ED0}" type="presOf" srcId="{104F848F-7CCF-4344-9632-541802A94ACC}" destId="{8D0D50E7-BEC6-48F7-A06C-D8E6BF550F35}" srcOrd="0" destOrd="0" presId="urn:microsoft.com/office/officeart/2009/3/layout/HorizontalOrganizationChart"/>
    <dgm:cxn modelId="{ED54D30B-6D79-458A-92DC-DB8865B90449}" type="presOf" srcId="{F978B366-1AD2-44AE-AF4B-495955DCCFA9}" destId="{E24F21D8-AD9F-42DB-9886-09E429ABDB02}" srcOrd="1" destOrd="0" presId="urn:microsoft.com/office/officeart/2009/3/layout/HorizontalOrganizationChart"/>
    <dgm:cxn modelId="{31F01FD5-1247-4B96-9FE6-94697AB4F37E}" type="presOf" srcId="{8F196613-3E73-49E3-BC6F-58F2B018F61A}" destId="{25966499-80E6-43D5-A913-47501CE12E18}" srcOrd="0" destOrd="0" presId="urn:microsoft.com/office/officeart/2009/3/layout/HorizontalOrganizationChart"/>
    <dgm:cxn modelId="{DFA917F1-AD07-4ACC-B996-D18676C0EFE6}" type="presOf" srcId="{DD2F16D5-1419-4B23-BA7F-8230D9F21328}" destId="{8C4EEBE3-2725-4FA3-AFDC-0446EC433162}" srcOrd="1" destOrd="0" presId="urn:microsoft.com/office/officeart/2009/3/layout/HorizontalOrganizationChart"/>
    <dgm:cxn modelId="{B62ADF30-5AEB-470A-8951-C4E058C42D61}" srcId="{EB4A5032-DE01-42DC-BC9B-7D784CD183CD}" destId="{40208FF4-FB37-4CF7-B581-EE7191F60ACA}" srcOrd="1" destOrd="0" parTransId="{41BCCE9B-2D40-4D0A-A03D-603BDBBAAA8F}" sibTransId="{35E9C0AB-0D13-4B85-A736-5BC996810A12}"/>
    <dgm:cxn modelId="{D42FA24D-05CE-485A-81D6-6BB2C06A687F}" type="presOf" srcId="{DD2F16D5-1419-4B23-BA7F-8230D9F21328}" destId="{97B58EA1-9E49-4C63-AFEB-29FB417ABF56}" srcOrd="0" destOrd="0" presId="urn:microsoft.com/office/officeart/2009/3/layout/HorizontalOrganizationChart"/>
    <dgm:cxn modelId="{50FF214E-6F2E-49C7-AE01-B20696D781C1}" type="presOf" srcId="{515AB363-4445-44AA-8788-0D4E9AB13836}" destId="{ED92489B-46F7-4315-A1D4-221CC7F15155}" srcOrd="0" destOrd="0" presId="urn:microsoft.com/office/officeart/2009/3/layout/HorizontalOrganizationChart"/>
    <dgm:cxn modelId="{9411FC89-9F15-4A03-BAAD-E480992CAFDC}" type="presOf" srcId="{F9D6AA56-AA64-4B95-8D43-E17C2432D6A4}" destId="{B8D9FF45-01CD-41CC-A53E-8AB365FDB2B1}" srcOrd="0" destOrd="0" presId="urn:microsoft.com/office/officeart/2009/3/layout/HorizontalOrganizationChart"/>
    <dgm:cxn modelId="{0CA607C1-A44E-477F-AE80-96EEBFD49281}" type="presOf" srcId="{D3E36231-585A-4CC8-876E-3C95409176EA}" destId="{E98E4BE4-75B9-46B3-95C3-37396C1A0A30}" srcOrd="1" destOrd="0" presId="urn:microsoft.com/office/officeart/2009/3/layout/HorizontalOrganizationChart"/>
    <dgm:cxn modelId="{2EAF7766-6794-4B33-B617-D09EE7FD5FB2}" srcId="{7BFCEBA3-2BA4-48F2-8060-29ABC3004541}" destId="{4CCD5EFB-FD1F-4A89-AB77-C372CB7AB321}" srcOrd="9" destOrd="0" parTransId="{FBA286A0-80A1-41DE-87AF-77F3B208C7FF}" sibTransId="{E95CE324-FA50-45BA-9BC3-805F418EDB75}"/>
    <dgm:cxn modelId="{C14D5551-D2C0-467F-957C-C6E8E23286F6}" type="presOf" srcId="{9CD4DA6F-904D-4F85-81B3-B5203C682FA8}" destId="{3754FD86-022C-406D-AA53-B4FCF912BE29}" srcOrd="1" destOrd="0" presId="urn:microsoft.com/office/officeart/2009/3/layout/HorizontalOrganizationChart"/>
    <dgm:cxn modelId="{B7B607FF-7AA2-4662-80EF-F38C541002D9}" srcId="{5E054300-CC30-4EC7-B783-B8A6A5B00983}" destId="{D3E36231-585A-4CC8-876E-3C95409176EA}" srcOrd="1" destOrd="0" parTransId="{515AB363-4445-44AA-8788-0D4E9AB13836}" sibTransId="{D35CB8CB-5E8B-4100-AABC-700B31036605}"/>
    <dgm:cxn modelId="{163E01AF-7D35-4C56-9820-3E9FCF947FBF}" type="presOf" srcId="{7E8895CA-FBF8-423B-8B61-D726A5399949}" destId="{EBF9C3A9-E595-424B-9DC4-A3956F7603CA}" srcOrd="1" destOrd="0" presId="urn:microsoft.com/office/officeart/2009/3/layout/HorizontalOrganizationChart"/>
    <dgm:cxn modelId="{E2F2A891-B04A-447C-8358-12E939EC15B1}" srcId="{4CCD5EFB-FD1F-4A89-AB77-C372CB7AB321}" destId="{6CFD2BCF-4192-4589-AD2F-4520EB3962F7}" srcOrd="0" destOrd="0" parTransId="{30251AC4-6202-46D3-BD0C-3AA5B0493B8F}" sibTransId="{140A7C14-B769-4A8B-8C02-2EE1F40CE34D}"/>
    <dgm:cxn modelId="{C58EC7C3-DA2C-4B97-A4A7-5FC3AA9F2996}" type="presOf" srcId="{4CCD5EFB-FD1F-4A89-AB77-C372CB7AB321}" destId="{BF3D460C-D93E-4F8C-931E-A4FC2D26AAC9}" srcOrd="0" destOrd="0" presId="urn:microsoft.com/office/officeart/2009/3/layout/HorizontalOrganizationChart"/>
    <dgm:cxn modelId="{DF099EFA-A1B3-4BC8-BB2D-9D491991DAB4}" type="presOf" srcId="{92A30720-82AD-4FF4-A058-ECB0E4DE6D5D}" destId="{AFD0B1E5-D8BB-4F29-A1E4-3C511F9D1D78}" srcOrd="0" destOrd="0" presId="urn:microsoft.com/office/officeart/2009/3/layout/HorizontalOrganizationChart"/>
    <dgm:cxn modelId="{1EA622D5-29F4-4F96-8B00-665585015DA2}" type="presOf" srcId="{12EE82E9-CCC7-4C9B-8FA8-68C281405529}" destId="{7102813E-AEC7-4DDF-8B55-FCBF5DCB1AA0}" srcOrd="0" destOrd="0" presId="urn:microsoft.com/office/officeart/2009/3/layout/HorizontalOrganizationChart"/>
    <dgm:cxn modelId="{1F6929D3-6A30-4175-96A2-307F4F98F53E}" type="presOf" srcId="{424A15F9-05F5-4159-8AA2-58C424638DB3}" destId="{912D6455-3909-4B1C-8F80-7504D2186B95}" srcOrd="1" destOrd="0" presId="urn:microsoft.com/office/officeart/2009/3/layout/HorizontalOrganizationChart"/>
    <dgm:cxn modelId="{B66ED391-32D0-45D3-9E77-D5A26A830427}" srcId="{24FB2768-5BE0-47B4-B328-A037B648EDCB}" destId="{104F848F-7CCF-4344-9632-541802A94ACC}" srcOrd="2" destOrd="0" parTransId="{27C67666-A207-4B55-A681-207EFD1B1011}" sibTransId="{0B48BB9E-2CBC-4A2D-B928-BFE51C3DFC10}"/>
    <dgm:cxn modelId="{2A80C92C-BE6A-49A0-9BB2-2CDC4CE1710C}" type="presOf" srcId="{7BFCEBA3-2BA4-48F2-8060-29ABC3004541}" destId="{FA6FE587-A3D7-4FA0-9AB3-6E529F838042}" srcOrd="1" destOrd="0" presId="urn:microsoft.com/office/officeart/2009/3/layout/HorizontalOrganizationChart"/>
    <dgm:cxn modelId="{1634F29D-D40E-4887-8912-2FBA330A95D1}" type="presOf" srcId="{05E1059A-E973-4DF1-B296-9DA103A3D07E}" destId="{3034679E-98C4-403E-8343-2A13A3914D87}" srcOrd="0" destOrd="0" presId="urn:microsoft.com/office/officeart/2009/3/layout/HorizontalOrganizationChart"/>
    <dgm:cxn modelId="{6A51DE9E-88E3-446A-9FCD-FE9329402246}" type="presOf" srcId="{1F0476A4-3788-45B3-B774-14793D3C067A}" destId="{E698BBBE-5624-4B5B-A5AF-75CC46B4139B}" srcOrd="0" destOrd="0" presId="urn:microsoft.com/office/officeart/2009/3/layout/HorizontalOrganizationChart"/>
    <dgm:cxn modelId="{13653778-84A4-4CAF-8CB5-09A9D2A1CA80}" srcId="{C88E909C-07AE-4FCE-83DD-31939C5EAF67}" destId="{3289AD5E-EBBA-435E-8F49-41C116DE2781}" srcOrd="2" destOrd="0" parTransId="{12EE82E9-CCC7-4C9B-8FA8-68C281405529}" sibTransId="{3C48A3FE-200C-4199-B324-68B630DC20F6}"/>
    <dgm:cxn modelId="{ED5EBF54-0C65-46AF-A4B3-690522C9DBF7}" type="presOf" srcId="{104F848F-7CCF-4344-9632-541802A94ACC}" destId="{76F30952-031A-4E05-BF84-640968D0BF71}" srcOrd="1" destOrd="0" presId="urn:microsoft.com/office/officeart/2009/3/layout/HorizontalOrganizationChart"/>
    <dgm:cxn modelId="{0FCC4420-D9AD-471B-9149-6F21FB274C11}" type="presOf" srcId="{62F9EC6B-F630-4737-BB7D-A67E588FCF55}" destId="{04E1C82B-9092-4F05-A8AF-8CB093D4B837}" srcOrd="0" destOrd="0" presId="urn:microsoft.com/office/officeart/2009/3/layout/HorizontalOrganizationChart"/>
    <dgm:cxn modelId="{39948DA0-8ECA-43A7-90DD-49F166AEFC40}" srcId="{7BFCEBA3-2BA4-48F2-8060-29ABC3004541}" destId="{850CE004-6237-4194-809D-9B37494046D9}" srcOrd="4" destOrd="0" parTransId="{A1122884-50E4-4573-AEE4-D97D9AA827F2}" sibTransId="{2D1B2180-14AE-4872-AF87-B475DD5BEFFD}"/>
    <dgm:cxn modelId="{A5CB30D7-C643-4C99-8811-31A0BF38792C}" type="presOf" srcId="{817E8AAE-A0E1-4676-8E1E-B5DA5269F4CC}" destId="{682BA3CF-1600-4B02-994E-E24829090C25}" srcOrd="0" destOrd="0" presId="urn:microsoft.com/office/officeart/2009/3/layout/HorizontalOrganizationChart"/>
    <dgm:cxn modelId="{B40018CB-3668-46CB-A8C0-F3AC49E07E8E}" type="presOf" srcId="{40208FF4-FB37-4CF7-B581-EE7191F60ACA}" destId="{95D732B5-1C6D-46F8-9A49-136ECECF4D7C}" srcOrd="0" destOrd="0" presId="urn:microsoft.com/office/officeart/2009/3/layout/HorizontalOrganizationChart"/>
    <dgm:cxn modelId="{C51E795B-833E-4C68-B32F-C8A85854A3A0}" type="presOf" srcId="{7F8FA820-25BF-4994-9901-01C1B263AECB}" destId="{8716A5C2-ED42-4F44-B076-5C8E2046ACA3}" srcOrd="0" destOrd="0" presId="urn:microsoft.com/office/officeart/2009/3/layout/HorizontalOrganizationChart"/>
    <dgm:cxn modelId="{FD07A00E-B732-49BC-986B-A8C5702F4E29}" type="presOf" srcId="{95C3081E-4179-471C-A050-27B0F46D4E6E}" destId="{C05F60DC-B3D1-4A33-986F-53B20E654E8C}" srcOrd="0" destOrd="0" presId="urn:microsoft.com/office/officeart/2009/3/layout/HorizontalOrganizationChart"/>
    <dgm:cxn modelId="{B899C3B8-AA33-4EB5-BAA5-DF28DD272A0B}" type="presOf" srcId="{43914984-097B-492A-AABF-E46DD03172C8}" destId="{4850FC18-97A0-4B76-BE5B-9DC4E921380B}" srcOrd="0" destOrd="0" presId="urn:microsoft.com/office/officeart/2009/3/layout/HorizontalOrganizationChart"/>
    <dgm:cxn modelId="{5652DD8A-6244-47D0-95D4-22FCD8ABA662}" type="presOf" srcId="{2D33A767-1A99-4E0F-9262-E2811F417B55}" destId="{33BF5298-9B62-47C7-B6D0-5D4B97EF858F}" srcOrd="0" destOrd="0" presId="urn:microsoft.com/office/officeart/2009/3/layout/HorizontalOrganizationChart"/>
    <dgm:cxn modelId="{BE7BB055-2821-4227-8522-4DF16EBD7A2B}" type="presOf" srcId="{54D13B5F-7228-48EB-ADE9-2F4392C42B5A}" destId="{5F54F58F-173E-48F7-8678-AA646AA8F5B3}" srcOrd="0" destOrd="0" presId="urn:microsoft.com/office/officeart/2009/3/layout/HorizontalOrganizationChart"/>
    <dgm:cxn modelId="{4C129BD7-01A2-4A39-AA01-AC6D710AEA88}" type="presOf" srcId="{7BFCEBA3-2BA4-48F2-8060-29ABC3004541}" destId="{89599A9C-1305-46EF-953D-FA1C79300A4B}" srcOrd="0" destOrd="0" presId="urn:microsoft.com/office/officeart/2009/3/layout/HorizontalOrganizationChart"/>
    <dgm:cxn modelId="{20A68979-AF40-40E6-8966-72710982B53A}" type="presOf" srcId="{34D3E675-BB1C-4730-9F10-ED39E217B861}" destId="{BCED45D9-B6F2-4F00-8B43-8CA3EF900CAE}" srcOrd="0" destOrd="0" presId="urn:microsoft.com/office/officeart/2009/3/layout/HorizontalOrganizationChart"/>
    <dgm:cxn modelId="{5BB44E3B-44C5-46AF-8BBC-FC11BB864F56}" type="presOf" srcId="{6CFD2BCF-4192-4589-AD2F-4520EB3962F7}" destId="{1A9CD1CC-FD00-40B3-B819-BE0FEA9BF31D}" srcOrd="0" destOrd="0" presId="urn:microsoft.com/office/officeart/2009/3/layout/HorizontalOrganizationChart"/>
    <dgm:cxn modelId="{013530E3-47F7-4345-9F4B-D1A650999B00}" type="presOf" srcId="{7BA4173B-08BA-43F7-9885-716A9F5619D7}" destId="{4A6AE363-57F9-4E51-9625-362E9739CBEC}" srcOrd="0" destOrd="0" presId="urn:microsoft.com/office/officeart/2009/3/layout/HorizontalOrganizationChart"/>
    <dgm:cxn modelId="{60051813-0167-42C7-9B6A-2ECC4A9BD5C5}" type="presOf" srcId="{7BA4173B-08BA-43F7-9885-716A9F5619D7}" destId="{DCC3B6EA-2428-4E60-B300-ABBAEE388BF6}" srcOrd="1" destOrd="0" presId="urn:microsoft.com/office/officeart/2009/3/layout/HorizontalOrganizationChart"/>
    <dgm:cxn modelId="{17C27D40-5605-4F9D-94D2-A0E03CA0B94A}" type="presOf" srcId="{20BB127C-C384-4C52-AED3-D80AA7450C37}" destId="{3E4C2C6C-7632-450F-AF41-BAE0D6DF26A7}" srcOrd="1" destOrd="0" presId="urn:microsoft.com/office/officeart/2009/3/layout/HorizontalOrganizationChart"/>
    <dgm:cxn modelId="{541B587D-D28E-421F-9FEA-7A380CBA2011}" type="presOf" srcId="{232E9123-559A-4A35-B260-9DDC9AC64AF1}" destId="{F3E5165A-95B8-4B57-97A2-53066BD7A9A6}" srcOrd="0" destOrd="0" presId="urn:microsoft.com/office/officeart/2009/3/layout/HorizontalOrganizationChart"/>
    <dgm:cxn modelId="{FCF0F7F1-0C01-4473-BD4F-1AEBB6A8DC11}" type="presOf" srcId="{EB4A5032-DE01-42DC-BC9B-7D784CD183CD}" destId="{5DC0C41E-E159-41AE-B72B-B0850DCA7DEE}" srcOrd="0" destOrd="0" presId="urn:microsoft.com/office/officeart/2009/3/layout/HorizontalOrganizationChart"/>
    <dgm:cxn modelId="{D4BAA055-4FA3-4E2B-90E3-3897C6C51119}" srcId="{4CCD5EFB-FD1F-4A89-AB77-C372CB7AB321}" destId="{95C14875-5945-4215-BF27-2C1C93F237AA}" srcOrd="2" destOrd="0" parTransId="{2D33A767-1A99-4E0F-9262-E2811F417B55}" sibTransId="{0D27B3CB-6F14-4DD1-BC8E-6BAED5F4BD61}"/>
    <dgm:cxn modelId="{F37FA80F-EAA1-4D17-9EE5-94FBE52A5091}" srcId="{7E8895CA-FBF8-423B-8B61-D726A5399949}" destId="{7BA4173B-08BA-43F7-9885-716A9F5619D7}" srcOrd="2" destOrd="0" parTransId="{34D3E675-BB1C-4730-9F10-ED39E217B861}" sibTransId="{5ABF00DA-D09B-48DB-B7D1-64702D823210}"/>
    <dgm:cxn modelId="{BF8CA7D8-7F5E-4857-AA30-8138BB3ABDE8}" type="presOf" srcId="{F6371EEA-39C1-4141-B5DA-E745C4514F39}" destId="{D4732AEA-9E54-4B6B-8B48-A8EFBF3175AD}" srcOrd="1" destOrd="0" presId="urn:microsoft.com/office/officeart/2009/3/layout/HorizontalOrganizationChart"/>
    <dgm:cxn modelId="{8649D6D3-1638-41E9-94DB-024087D9C38F}" type="presOf" srcId="{F0C66CAD-11A6-4174-8ADF-82F3FD356E84}" destId="{B93DA867-04C0-46B2-A35F-5336AB8AE875}" srcOrd="1" destOrd="0" presId="urn:microsoft.com/office/officeart/2009/3/layout/HorizontalOrganizationChart"/>
    <dgm:cxn modelId="{6FCD748A-0A0C-45CB-AA6B-FA6DC16155A7}" type="presOf" srcId="{DB0D4E4D-78FB-4D6C-8CA1-2D8F4258DB8D}" destId="{9D627613-6482-409A-A4E8-D0CA0206B946}" srcOrd="0" destOrd="0" presId="urn:microsoft.com/office/officeart/2009/3/layout/HorizontalOrganizationChart"/>
    <dgm:cxn modelId="{F60A3193-F730-4B83-AAEB-11424884B8B3}" type="presOf" srcId="{1B49AA8F-D6D3-4EF8-916E-A462CDD2EF4B}" destId="{441D531F-28D7-4F83-A1C7-F39146F0F438}" srcOrd="0" destOrd="0" presId="urn:microsoft.com/office/officeart/2009/3/layout/HorizontalOrganizationChart"/>
    <dgm:cxn modelId="{FA2FFA2D-4081-42F3-BBEE-9FFE4C8F5B4B}" type="presOf" srcId="{27A0C35D-F7CA-4BCE-BCA7-9136B4904807}" destId="{47FFC00B-3AB8-4E19-AFF1-5F1603416287}" srcOrd="0" destOrd="0" presId="urn:microsoft.com/office/officeart/2009/3/layout/HorizontalOrganizationChart"/>
    <dgm:cxn modelId="{B61E2824-B985-48BD-9BD1-8C7BAB20A851}" type="presOf" srcId="{86399158-3C99-47CE-8E57-F31B6E5AAD47}" destId="{0571CD13-9F7E-4DEC-A83D-5FCB223587E9}" srcOrd="0" destOrd="0" presId="urn:microsoft.com/office/officeart/2009/3/layout/HorizontalOrganizationChart"/>
    <dgm:cxn modelId="{72EE8387-6F0E-46C6-9DF3-6EE6CEAA647A}" type="presOf" srcId="{5C48967A-805E-4085-B285-3ED316B35CCA}" destId="{0741C3CB-FD68-475C-9DBF-7411A9F64659}" srcOrd="0" destOrd="0" presId="urn:microsoft.com/office/officeart/2009/3/layout/HorizontalOrganizationChart"/>
    <dgm:cxn modelId="{D94AF96A-81AA-432B-ABC5-02D79B545A1A}" type="presOf" srcId="{0A20455D-5620-465F-B5DB-39F1851294F8}" destId="{CFBFDE2D-D02B-42F2-BE13-96881593E43D}" srcOrd="0" destOrd="0" presId="urn:microsoft.com/office/officeart/2009/3/layout/HorizontalOrganizationChart"/>
    <dgm:cxn modelId="{906C8028-F30A-4A6A-B29D-9F143C2EAEBF}" type="presOf" srcId="{850CE004-6237-4194-809D-9B37494046D9}" destId="{2F207F27-5C63-47A9-88BD-738904E60D36}" srcOrd="0" destOrd="0" presId="urn:microsoft.com/office/officeart/2009/3/layout/HorizontalOrganizationChart"/>
    <dgm:cxn modelId="{21E91680-5E0E-4B16-99C8-E19A44FA519C}" type="presOf" srcId="{CEBB97E0-5C39-4BB1-893D-443916CF35C3}" destId="{A04D1646-224D-45BB-A2C5-4A9FE0BC0074}" srcOrd="0" destOrd="0" presId="urn:microsoft.com/office/officeart/2009/3/layout/HorizontalOrganizationChart"/>
    <dgm:cxn modelId="{6C5D682E-6509-4C1E-B59A-5A2D388278F4}" type="presOf" srcId="{5E054300-CC30-4EC7-B783-B8A6A5B00983}" destId="{1B8717B7-5176-4BB5-9B3A-CE28CB509777}" srcOrd="1" destOrd="0" presId="urn:microsoft.com/office/officeart/2009/3/layout/HorizontalOrganizationChart"/>
    <dgm:cxn modelId="{73DFDA7E-17F1-4098-ABCE-95C1431B564F}" type="presOf" srcId="{7F8FA820-25BF-4994-9901-01C1B263AECB}" destId="{538F0066-6E57-4F28-AB4E-C74C73016E46}" srcOrd="1" destOrd="0" presId="urn:microsoft.com/office/officeart/2009/3/layout/HorizontalOrganizationChart"/>
    <dgm:cxn modelId="{6FF2D5A7-6351-4A7B-A76C-3F9E651D4565}" type="presOf" srcId="{542CD765-530B-4525-9A37-A89C8F99B1FC}" destId="{CEAF5AB3-D6CC-40B2-8093-9DC01D6C3AB4}" srcOrd="1" destOrd="0" presId="urn:microsoft.com/office/officeart/2009/3/layout/HorizontalOrganizationChart"/>
    <dgm:cxn modelId="{56203DAD-AB68-408C-A340-1D7F6867D503}" type="presOf" srcId="{F525D05C-A2FC-41EB-BEF5-EB5EBB1BDE56}" destId="{B3E61B47-9732-4AA8-97CB-FF1C697D84EB}" srcOrd="0" destOrd="0" presId="urn:microsoft.com/office/officeart/2009/3/layout/HorizontalOrganizationChart"/>
    <dgm:cxn modelId="{C04B12C0-AF75-481A-B6FB-CDA9083C62F0}" type="presOf" srcId="{27C67666-A207-4B55-A681-207EFD1B1011}" destId="{30991696-314E-4913-9C07-9FADA212BE66}" srcOrd="0" destOrd="0" presId="urn:microsoft.com/office/officeart/2009/3/layout/HorizontalOrganizationChart"/>
    <dgm:cxn modelId="{C4C4574F-2CE3-42DC-B1CF-8CABE8F3D882}" type="presOf" srcId="{E1FAF558-B29A-4F8F-86B6-4F24A0344154}" destId="{44687B4B-58CF-4126-BBFD-0F9064F34270}" srcOrd="0" destOrd="0" presId="urn:microsoft.com/office/officeart/2009/3/layout/HorizontalOrganizationChart"/>
    <dgm:cxn modelId="{726CA7BA-4190-47E0-9AF9-0B94A3F92629}" type="presOf" srcId="{70CBEF78-F481-4C7E-A557-E09A003CB4F6}" destId="{DB75AF2C-BB0A-4C74-82F1-A1A9D1C999B4}" srcOrd="0" destOrd="0" presId="urn:microsoft.com/office/officeart/2009/3/layout/HorizontalOrganizationChart"/>
    <dgm:cxn modelId="{D0C012D3-D9B1-4021-8DAD-6D873B2FEBC7}" srcId="{EB4A5032-DE01-42DC-BC9B-7D784CD183CD}" destId="{AA19D3AF-311E-4664-98F1-7918899E7B1C}" srcOrd="0" destOrd="0" parTransId="{62F9EC6B-F630-4737-BB7D-A67E588FCF55}" sibTransId="{6F88915F-FBC3-4350-8EBB-E7DDC81B65A9}"/>
    <dgm:cxn modelId="{53B849B5-952D-4542-91AD-5FF73070DD85}" srcId="{7E327E6F-CEF7-4802-B2AA-F232F065E3C3}" destId="{14FA9E63-61D4-4E1C-AB4F-320D9D64AAE2}" srcOrd="1" destOrd="0" parTransId="{4F320FBA-2436-4411-9298-C42C67B615A4}" sibTransId="{D1DECB69-D6E1-4E5A-87A3-B11AF3E3F337}"/>
    <dgm:cxn modelId="{30C39FBC-1FCB-45FB-97E3-879449CE7547}" type="presOf" srcId="{3134071F-5B79-4061-AC98-3ED40C78296F}" destId="{5B05A429-2429-46F8-8EC8-D1AED3B33330}" srcOrd="1" destOrd="0" presId="urn:microsoft.com/office/officeart/2009/3/layout/HorizontalOrganizationChart"/>
    <dgm:cxn modelId="{CAE79AAD-5487-4FAC-A6B5-2F8BF8347E04}" type="presOf" srcId="{41BCCE9B-2D40-4D0A-A03D-603BDBBAAA8F}" destId="{8EFF7777-112D-4DE1-B61B-EC71AF6951F6}" srcOrd="0" destOrd="0" presId="urn:microsoft.com/office/officeart/2009/3/layout/HorizontalOrganizationChart"/>
    <dgm:cxn modelId="{883FC77D-75F8-4C40-8369-352F19665C3E}" srcId="{7BFCEBA3-2BA4-48F2-8060-29ABC3004541}" destId="{F978B366-1AD2-44AE-AF4B-495955DCCFA9}" srcOrd="0" destOrd="0" parTransId="{466845A8-D4CA-4439-AD11-75411DFE8372}" sibTransId="{764657DE-9F41-4C0C-A88D-D58780C4A0FA}"/>
    <dgm:cxn modelId="{1DB4BA4E-F995-46AF-A760-09362FCA65E2}" srcId="{383B848C-5B9F-4412-98A3-8F105FF86635}" destId="{3134071F-5B79-4061-AC98-3ED40C78296F}" srcOrd="1" destOrd="0" parTransId="{66E0546C-6136-476F-9FF7-810A44D14159}" sibTransId="{74C30813-9CFF-4EEA-A5AC-54D55B946205}"/>
    <dgm:cxn modelId="{D01B2799-64DE-4FD6-892D-7B5D9F51A77F}" type="presOf" srcId="{7E327E6F-CEF7-4802-B2AA-F232F065E3C3}" destId="{1CF34644-8AC6-4649-AD50-4634D8911E83}" srcOrd="0" destOrd="0" presId="urn:microsoft.com/office/officeart/2009/3/layout/HorizontalOrganizationChart"/>
    <dgm:cxn modelId="{E6D171D4-5735-4C21-AF52-EB58221D1B4E}" type="presOf" srcId="{20BB127C-C384-4C52-AED3-D80AA7450C37}" destId="{88DF47E0-E2B6-4172-BF5F-1BF5C3266B9B}" srcOrd="0" destOrd="0" presId="urn:microsoft.com/office/officeart/2009/3/layout/HorizontalOrganizationChart"/>
    <dgm:cxn modelId="{B85DE241-461D-41F1-81BF-9050EF4A5DFD}" type="presOf" srcId="{70CBEF78-F481-4C7E-A557-E09A003CB4F6}" destId="{0CF3FE30-02BA-417C-BB6D-FEFC87CB5492}" srcOrd="1" destOrd="0" presId="urn:microsoft.com/office/officeart/2009/3/layout/HorizontalOrganizationChart"/>
    <dgm:cxn modelId="{89AE293E-F8F4-4CBE-B9C8-4ADAB12A5A23}" type="presOf" srcId="{9CD4DA6F-904D-4F85-81B3-B5203C682FA8}" destId="{2A54A4F3-E72E-4BB4-8FB8-208E80827DEC}" srcOrd="0" destOrd="0" presId="urn:microsoft.com/office/officeart/2009/3/layout/HorizontalOrganizationChart"/>
    <dgm:cxn modelId="{47A86A54-8E08-43D4-A3AC-33B1ADCF12E7}" type="presOf" srcId="{542CD765-530B-4525-9A37-A89C8F99B1FC}" destId="{4FEDDFF8-9B11-411E-8D0D-F1056B4A2E5B}" srcOrd="0" destOrd="0" presId="urn:microsoft.com/office/officeart/2009/3/layout/HorizontalOrganizationChart"/>
    <dgm:cxn modelId="{A44FCEB4-31F1-4581-931E-948AD52184A4}" type="presOf" srcId="{037F639B-C931-4E1D-B13D-30A93F7DB561}" destId="{7DD02B03-3411-4E96-B0D9-F2C5C3EF14BD}" srcOrd="1" destOrd="0" presId="urn:microsoft.com/office/officeart/2009/3/layout/HorizontalOrganizationChart"/>
    <dgm:cxn modelId="{9E6EE863-F7E2-4A8E-B478-EB47CD49EBED}" type="presOf" srcId="{9DD4C008-909B-4CFE-A38B-11D7BDAE68A4}" destId="{1F737E37-5248-46C4-93A5-E6B4CDE69B75}" srcOrd="1" destOrd="0" presId="urn:microsoft.com/office/officeart/2009/3/layout/HorizontalOrganizationChart"/>
    <dgm:cxn modelId="{A6A87485-E0DA-41EB-A6C2-A69E1FEDD4C4}" type="presOf" srcId="{92A30720-82AD-4FF4-A058-ECB0E4DE6D5D}" destId="{A8799D15-8A2E-411B-8AAB-4FF9B593DC35}" srcOrd="1" destOrd="0" presId="urn:microsoft.com/office/officeart/2009/3/layout/HorizontalOrganizationChart"/>
    <dgm:cxn modelId="{B1193E78-DEE2-49F9-B6FF-20DD9E08EAA0}" srcId="{9DD4C008-909B-4CFE-A38B-11D7BDAE68A4}" destId="{DD2F16D5-1419-4B23-BA7F-8230D9F21328}" srcOrd="1" destOrd="0" parTransId="{8F196613-3E73-49E3-BC6F-58F2B018F61A}" sibTransId="{B7274E06-48E8-4395-887A-1C4508E5551D}"/>
    <dgm:cxn modelId="{586149E5-CC7A-49DF-B2EC-EBA1A823E3A3}" type="presOf" srcId="{29791F04-897A-4819-852A-DFE1DC2AED64}" destId="{FEA4FFB3-6A52-43CB-9CDF-0A197C6592D4}" srcOrd="0" destOrd="0" presId="urn:microsoft.com/office/officeart/2009/3/layout/HorizontalOrganizationChart"/>
    <dgm:cxn modelId="{5DE4F887-B50E-40B7-B377-1DD41CF7B123}" type="presOf" srcId="{4CCD5EFB-FD1F-4A89-AB77-C372CB7AB321}" destId="{0533587B-B1A0-41E5-AE70-9BCEB90E8A80}" srcOrd="1" destOrd="0" presId="urn:microsoft.com/office/officeart/2009/3/layout/HorizontalOrganizationChart"/>
    <dgm:cxn modelId="{DA9C0A60-7B51-4D77-B2B9-54D18AF708E6}" type="presOf" srcId="{FA850DCC-D8CB-4CC5-9F9A-2159D690F168}" destId="{35198A2E-4031-462A-8C3F-46594AB63289}" srcOrd="0" destOrd="0" presId="urn:microsoft.com/office/officeart/2009/3/layout/HorizontalOrganizationChart"/>
    <dgm:cxn modelId="{4FD1CB72-D345-44A2-B9BE-68FFCA65D58D}" type="presOf" srcId="{7E327E6F-CEF7-4802-B2AA-F232F065E3C3}" destId="{6071C021-6B65-454D-93CD-E24C8555C0F0}" srcOrd="1" destOrd="0" presId="urn:microsoft.com/office/officeart/2009/3/layout/HorizontalOrganizationChart"/>
    <dgm:cxn modelId="{570040FA-614A-49DB-B28B-01498EA72FD2}" type="presOf" srcId="{95C14875-5945-4215-BF27-2C1C93F237AA}" destId="{CF2B2801-4F5B-40AB-8BEB-F7C36C813969}" srcOrd="1" destOrd="0" presId="urn:microsoft.com/office/officeart/2009/3/layout/HorizontalOrganizationChart"/>
    <dgm:cxn modelId="{42CD185E-485A-4B2C-9211-E58A1DDC17EF}" type="presOf" srcId="{E972671C-B8B6-4C7B-9481-3434ABA050A0}" destId="{1A5118D3-7060-4CC9-968B-5A0D52366494}" srcOrd="0" destOrd="0" presId="urn:microsoft.com/office/officeart/2009/3/layout/HorizontalOrganizationChart"/>
    <dgm:cxn modelId="{90FC3F53-26F3-4F7A-A421-335DE35B3A97}" type="presOf" srcId="{9DD4C008-909B-4CFE-A38B-11D7BDAE68A4}" destId="{3CF22F2A-445C-4D92-8FE3-C8B1927C4094}" srcOrd="0" destOrd="0" presId="urn:microsoft.com/office/officeart/2009/3/layout/HorizontalOrganizationChart"/>
    <dgm:cxn modelId="{7A156CEC-2BD5-4A0E-894C-79276923583B}" type="presOf" srcId="{C88E909C-07AE-4FCE-83DD-31939C5EAF67}" destId="{400C9538-8AE0-4089-8B6D-35AD2D0E5D55}" srcOrd="0" destOrd="0" presId="urn:microsoft.com/office/officeart/2009/3/layout/HorizontalOrganizationChart"/>
    <dgm:cxn modelId="{DC95CA4E-C890-48F0-AFC4-80F5B2BC0A22}" srcId="{850CE004-6237-4194-809D-9B37494046D9}" destId="{43914984-097B-492A-AABF-E46DD03172C8}" srcOrd="1" destOrd="0" parTransId="{1B49AA8F-D6D3-4EF8-916E-A462CDD2EF4B}" sibTransId="{7E20B8C0-D1E4-4C5E-BD73-31D63D9F7A6B}"/>
    <dgm:cxn modelId="{0D5A79A1-99EF-4EB9-AA5C-963CD94E852A}" srcId="{7E327E6F-CEF7-4802-B2AA-F232F065E3C3}" destId="{374D36E3-5607-45CA-82F7-FBC4D74B3F5B}" srcOrd="5" destOrd="0" parTransId="{232E9123-559A-4A35-B260-9DDC9AC64AF1}" sibTransId="{E09BC024-74C5-47EA-A475-DFAD88AAC129}"/>
    <dgm:cxn modelId="{FFB2F3A0-7E4E-4C6D-A9BE-15B0AF4469E8}" srcId="{4CCD5EFB-FD1F-4A89-AB77-C372CB7AB321}" destId="{24FB2768-5BE0-47B4-B328-A037B648EDCB}" srcOrd="1" destOrd="0" parTransId="{E972671C-B8B6-4C7B-9481-3434ABA050A0}" sibTransId="{2F24D885-2A75-4721-A974-3B91AD68A2E3}"/>
    <dgm:cxn modelId="{15C5EE00-A7DE-48B0-BD98-1328C52CFF33}" type="presOf" srcId="{4F320FBA-2436-4411-9298-C42C67B615A4}" destId="{6B4B057A-EA71-49F4-A4E6-EAE0B95E097C}" srcOrd="0" destOrd="0" presId="urn:microsoft.com/office/officeart/2009/3/layout/HorizontalOrganizationChart"/>
    <dgm:cxn modelId="{57C5B2E7-3CBC-4140-877F-B38E438BA0CE}" type="presOf" srcId="{86399158-3C99-47CE-8E57-F31B6E5AAD47}" destId="{A53C4746-9026-498B-B7CE-34EEDAE05527}" srcOrd="1" destOrd="0" presId="urn:microsoft.com/office/officeart/2009/3/layout/HorizontalOrganizationChart"/>
    <dgm:cxn modelId="{76359758-639D-4AD8-9356-AE65C16AE6D4}" type="presOf" srcId="{AA19D3AF-311E-4664-98F1-7918899E7B1C}" destId="{444C4794-7E68-445A-A7DC-350EE1CD7050}" srcOrd="1" destOrd="0" presId="urn:microsoft.com/office/officeart/2009/3/layout/HorizontalOrganizationChart"/>
    <dgm:cxn modelId="{31489A6B-907D-4F2E-B949-8C399F6E0D6D}" type="presOf" srcId="{7E8895CA-FBF8-423B-8B61-D726A5399949}" destId="{C40F9FC2-AD96-4671-9A4A-5E60493C85AD}" srcOrd="0" destOrd="0" presId="urn:microsoft.com/office/officeart/2009/3/layout/HorizontalOrganizationChart"/>
    <dgm:cxn modelId="{812925A9-4049-4D22-9779-DF237F745298}" type="presOf" srcId="{A27D6CB7-A7BD-43D7-9242-374AE4DCE8A8}" destId="{BD13952A-493E-4DC2-AB18-0D7C4FE9E5CD}" srcOrd="0" destOrd="0" presId="urn:microsoft.com/office/officeart/2009/3/layout/HorizontalOrganizationChart"/>
    <dgm:cxn modelId="{56C99321-5B28-4A6C-85FE-07F757A690B1}" type="presOf" srcId="{CEBB97E0-5C39-4BB1-893D-443916CF35C3}" destId="{16DB2262-5D5A-4311-8BD5-8CF2F8D8AF16}" srcOrd="1" destOrd="0" presId="urn:microsoft.com/office/officeart/2009/3/layout/HorizontalOrganizationChart"/>
    <dgm:cxn modelId="{5EDF2E75-06EA-4B75-85EB-8940C0D7C6BA}" type="presOf" srcId="{D3E36231-585A-4CC8-876E-3C95409176EA}" destId="{D26558EC-816B-41D5-B6C5-36852A2F559A}" srcOrd="0" destOrd="0" presId="urn:microsoft.com/office/officeart/2009/3/layout/HorizontalOrganizationChart"/>
    <dgm:cxn modelId="{FD31D7C5-5478-4F23-BD9C-9351CA3E6F89}" type="presOf" srcId="{D62A2B48-B552-44C7-BA0A-EF96F1407E7E}" destId="{20E8377A-928F-43C0-A673-CA3BF5B275CD}" srcOrd="0" destOrd="0" presId="urn:microsoft.com/office/officeart/2009/3/layout/HorizontalOrganizationChart"/>
    <dgm:cxn modelId="{E0C318C1-D1F3-4392-A97A-B5789196D460}" srcId="{7BFCEBA3-2BA4-48F2-8060-29ABC3004541}" destId="{86399158-3C99-47CE-8E57-F31B6E5AAD47}" srcOrd="6" destOrd="0" parTransId="{F525D05C-A2FC-41EB-BEF5-EB5EBB1BDE56}" sibTransId="{C0CCAE65-B0E3-4643-B8B7-ED3C7306C956}"/>
    <dgm:cxn modelId="{C630FFAF-842A-4DD0-8AA9-06A5C2123322}" type="presOf" srcId="{30251AC4-6202-46D3-BD0C-3AA5B0493B8F}" destId="{F5E1BA38-9059-477B-9213-84C26A318EFC}" srcOrd="0" destOrd="0" presId="urn:microsoft.com/office/officeart/2009/3/layout/HorizontalOrganizationChart"/>
    <dgm:cxn modelId="{93F8AEBA-00CC-49F2-AA8E-13A82B068569}" type="presOf" srcId="{D102D740-3028-4829-8A18-5FD7FB7FFAB8}" destId="{1C8798A6-898B-4E0E-A1D8-9419782355FD}" srcOrd="0" destOrd="0" presId="urn:microsoft.com/office/officeart/2009/3/layout/HorizontalOrganizationChart"/>
    <dgm:cxn modelId="{4A936809-34CE-4242-8AD7-47D00D5A06DD}" srcId="{7E8895CA-FBF8-423B-8B61-D726A5399949}" destId="{1F0476A4-3788-45B3-B774-14793D3C067A}" srcOrd="0" destOrd="0" parTransId="{CE43D400-1517-4AF2-A029-AFDDDD63D762}" sibTransId="{15F3106F-F20D-42E8-A3D7-7CBDAD1919E8}"/>
    <dgm:cxn modelId="{6FEA5A44-BE61-4F0E-B16D-DCF2C17E1F1F}" srcId="{24FB2768-5BE0-47B4-B328-A037B648EDCB}" destId="{F6371EEA-39C1-4141-B5DA-E745C4514F39}" srcOrd="0" destOrd="0" parTransId="{FA850DCC-D8CB-4CC5-9F9A-2159D690F168}" sibTransId="{CB2395AA-4D81-4676-B0CA-3CFDC956DB7A}"/>
    <dgm:cxn modelId="{7008B64F-C388-4047-AF47-CD3AFB8600AD}" srcId="{7E327E6F-CEF7-4802-B2AA-F232F065E3C3}" destId="{CEBB97E0-5C39-4BB1-893D-443916CF35C3}" srcOrd="0" destOrd="0" parTransId="{807B3198-93DE-422F-95CB-41F86C016B2F}" sibTransId="{B3D5C83C-3485-4BDB-A283-ECA892F2E9D7}"/>
    <dgm:cxn modelId="{D0E5E05B-7941-465A-A079-1DCE7DBA32F7}" srcId="{9DD4C008-909B-4CFE-A38B-11D7BDAE68A4}" destId="{D5EC0F89-DACE-43D5-807E-3B790C9E0889}" srcOrd="0" destOrd="0" parTransId="{D2C9D34C-FFFC-4077-8C2D-27EE87DB8C06}" sibTransId="{9F616DD2-8949-48C7-A53F-B6BFD0B1BB8B}"/>
    <dgm:cxn modelId="{39D4BF2D-8F20-464B-9F6C-4B3800642FDA}" type="presParOf" srcId="{47FFC00B-3AB8-4E19-AFF1-5F1603416287}" destId="{80B3905D-5023-43CB-B1A9-512D1182C2CC}" srcOrd="0" destOrd="0" presId="urn:microsoft.com/office/officeart/2009/3/layout/HorizontalOrganizationChart"/>
    <dgm:cxn modelId="{ACC9F14B-5806-479F-ACED-791BEE977FD7}" type="presParOf" srcId="{80B3905D-5023-43CB-B1A9-512D1182C2CC}" destId="{50E64DF9-BBC7-466F-9B94-7A774CDF7BBD}" srcOrd="0" destOrd="0" presId="urn:microsoft.com/office/officeart/2009/3/layout/HorizontalOrganizationChart"/>
    <dgm:cxn modelId="{9CC0C71F-C225-4749-A3EA-08668240F57F}" type="presParOf" srcId="{50E64DF9-BBC7-466F-9B94-7A774CDF7BBD}" destId="{89599A9C-1305-46EF-953D-FA1C79300A4B}" srcOrd="0" destOrd="0" presId="urn:microsoft.com/office/officeart/2009/3/layout/HorizontalOrganizationChart"/>
    <dgm:cxn modelId="{724C58C9-DE71-4BD7-BCA4-8FE0C726D884}" type="presParOf" srcId="{50E64DF9-BBC7-466F-9B94-7A774CDF7BBD}" destId="{FA6FE587-A3D7-4FA0-9AB3-6E529F838042}" srcOrd="1" destOrd="0" presId="urn:microsoft.com/office/officeart/2009/3/layout/HorizontalOrganizationChart"/>
    <dgm:cxn modelId="{099C3EA4-98EA-453B-A7FC-E4305A7670D6}" type="presParOf" srcId="{80B3905D-5023-43CB-B1A9-512D1182C2CC}" destId="{9799B852-268D-499C-AEBB-2B1245AA6D31}" srcOrd="1" destOrd="0" presId="urn:microsoft.com/office/officeart/2009/3/layout/HorizontalOrganizationChart"/>
    <dgm:cxn modelId="{8E55023B-E54B-4299-B573-AA49774A2692}" type="presParOf" srcId="{9799B852-268D-499C-AEBB-2B1245AA6D31}" destId="{3F91A766-A820-4056-97D3-76536E211103}" srcOrd="0" destOrd="0" presId="urn:microsoft.com/office/officeart/2009/3/layout/HorizontalOrganizationChart"/>
    <dgm:cxn modelId="{FCC40775-488E-4D84-AA5A-019B5CE29D40}" type="presParOf" srcId="{9799B852-268D-499C-AEBB-2B1245AA6D31}" destId="{9F16274F-1DA8-4D51-A8EB-C4EFCE5759AA}" srcOrd="1" destOrd="0" presId="urn:microsoft.com/office/officeart/2009/3/layout/HorizontalOrganizationChart"/>
    <dgm:cxn modelId="{E539A127-EC87-424F-809E-2D789ABD72C2}" type="presParOf" srcId="{9F16274F-1DA8-4D51-A8EB-C4EFCE5759AA}" destId="{656C4E9B-A46C-4EFF-892D-D5BEAE48784D}" srcOrd="0" destOrd="0" presId="urn:microsoft.com/office/officeart/2009/3/layout/HorizontalOrganizationChart"/>
    <dgm:cxn modelId="{E468C2C0-A9CC-4276-829A-8F95A302F97B}" type="presParOf" srcId="{656C4E9B-A46C-4EFF-892D-D5BEAE48784D}" destId="{183D506D-3A12-4369-B8A2-0B557F176B3C}" srcOrd="0" destOrd="0" presId="urn:microsoft.com/office/officeart/2009/3/layout/HorizontalOrganizationChart"/>
    <dgm:cxn modelId="{35FB44F0-DE23-4317-B9E9-B705B0DB1824}" type="presParOf" srcId="{656C4E9B-A46C-4EFF-892D-D5BEAE48784D}" destId="{E24F21D8-AD9F-42DB-9886-09E429ABDB02}" srcOrd="1" destOrd="0" presId="urn:microsoft.com/office/officeart/2009/3/layout/HorizontalOrganizationChart"/>
    <dgm:cxn modelId="{9B37C5CB-9EAD-4B3B-A2E0-1C1B72349A83}" type="presParOf" srcId="{9F16274F-1DA8-4D51-A8EB-C4EFCE5759AA}" destId="{E9D5C7D7-9E08-4943-A8C8-07E157CB588C}" srcOrd="1" destOrd="0" presId="urn:microsoft.com/office/officeart/2009/3/layout/HorizontalOrganizationChart"/>
    <dgm:cxn modelId="{FA0364E2-0AFD-464C-9724-6975BC4534D3}" type="presParOf" srcId="{9F16274F-1DA8-4D51-A8EB-C4EFCE5759AA}" destId="{D9904B0D-38B7-4D86-B80B-7032A041B70C}" srcOrd="2" destOrd="0" presId="urn:microsoft.com/office/officeart/2009/3/layout/HorizontalOrganizationChart"/>
    <dgm:cxn modelId="{D65F119F-B00F-4738-8BFF-006AF923935A}" type="presParOf" srcId="{9799B852-268D-499C-AEBB-2B1245AA6D31}" destId="{891D5CED-E83C-4389-A6D5-5E7866C6F7E4}" srcOrd="2" destOrd="0" presId="urn:microsoft.com/office/officeart/2009/3/layout/HorizontalOrganizationChart"/>
    <dgm:cxn modelId="{B66FB4DC-D61F-48E3-907B-53449AFD63D0}" type="presParOf" srcId="{9799B852-268D-499C-AEBB-2B1245AA6D31}" destId="{52B7E313-489C-47D2-98E5-B9057B9B7DB9}" srcOrd="3" destOrd="0" presId="urn:microsoft.com/office/officeart/2009/3/layout/HorizontalOrganizationChart"/>
    <dgm:cxn modelId="{649ADFC4-B5FB-4C3D-948F-3005F29EA0E1}" type="presParOf" srcId="{52B7E313-489C-47D2-98E5-B9057B9B7DB9}" destId="{15CB87CC-0A0C-4C13-B635-A2E70F004B79}" srcOrd="0" destOrd="0" presId="urn:microsoft.com/office/officeart/2009/3/layout/HorizontalOrganizationChart"/>
    <dgm:cxn modelId="{F6F3A5AC-5355-459D-B294-382E0C2F4F49}" type="presParOf" srcId="{15CB87CC-0A0C-4C13-B635-A2E70F004B79}" destId="{400C9538-8AE0-4089-8B6D-35AD2D0E5D55}" srcOrd="0" destOrd="0" presId="urn:microsoft.com/office/officeart/2009/3/layout/HorizontalOrganizationChart"/>
    <dgm:cxn modelId="{8A40AA6D-DF78-4FA8-B5AD-E5445AD144AD}" type="presParOf" srcId="{15CB87CC-0A0C-4C13-B635-A2E70F004B79}" destId="{3511B966-DEF3-48E8-AD67-D6585B8EE8A8}" srcOrd="1" destOrd="0" presId="urn:microsoft.com/office/officeart/2009/3/layout/HorizontalOrganizationChart"/>
    <dgm:cxn modelId="{8CB2EF0B-53B4-456B-AF71-6B512B9FE59C}" type="presParOf" srcId="{52B7E313-489C-47D2-98E5-B9057B9B7DB9}" destId="{E974A154-9F15-4471-B246-527DAC27E43D}" srcOrd="1" destOrd="0" presId="urn:microsoft.com/office/officeart/2009/3/layout/HorizontalOrganizationChart"/>
    <dgm:cxn modelId="{019E926D-89CB-44DC-96EF-76B59ED6F44D}" type="presParOf" srcId="{E974A154-9F15-4471-B246-527DAC27E43D}" destId="{FB073DA1-117E-401A-BC1E-4DA9F24C285C}" srcOrd="0" destOrd="0" presId="urn:microsoft.com/office/officeart/2009/3/layout/HorizontalOrganizationChart"/>
    <dgm:cxn modelId="{916296A5-467F-4FAB-9AF3-888F533BCA0D}" type="presParOf" srcId="{E974A154-9F15-4471-B246-527DAC27E43D}" destId="{6166A508-16AF-42A9-ADFE-87DA41D34CE1}" srcOrd="1" destOrd="0" presId="urn:microsoft.com/office/officeart/2009/3/layout/HorizontalOrganizationChart"/>
    <dgm:cxn modelId="{ADCD5005-7A45-4146-A817-566432412687}" type="presParOf" srcId="{6166A508-16AF-42A9-ADFE-87DA41D34CE1}" destId="{FF4C3517-4375-4280-B83A-4CBC75E6E6FD}" srcOrd="0" destOrd="0" presId="urn:microsoft.com/office/officeart/2009/3/layout/HorizontalOrganizationChart"/>
    <dgm:cxn modelId="{DEEDB131-6AFD-431E-A53B-A0C728404E71}" type="presParOf" srcId="{FF4C3517-4375-4280-B83A-4CBC75E6E6FD}" destId="{1F542F07-2070-4247-80AB-D9EB50BA0E7D}" srcOrd="0" destOrd="0" presId="urn:microsoft.com/office/officeart/2009/3/layout/HorizontalOrganizationChart"/>
    <dgm:cxn modelId="{9590F2EF-809A-410B-B172-33C36F18469D}" type="presParOf" srcId="{FF4C3517-4375-4280-B83A-4CBC75E6E6FD}" destId="{7DD02B03-3411-4E96-B0D9-F2C5C3EF14BD}" srcOrd="1" destOrd="0" presId="urn:microsoft.com/office/officeart/2009/3/layout/HorizontalOrganizationChart"/>
    <dgm:cxn modelId="{F9EC1BAB-5748-4DC8-A48C-A1B8B1187C87}" type="presParOf" srcId="{6166A508-16AF-42A9-ADFE-87DA41D34CE1}" destId="{95C54F29-F424-43C5-8DA2-E943AA7073A9}" srcOrd="1" destOrd="0" presId="urn:microsoft.com/office/officeart/2009/3/layout/HorizontalOrganizationChart"/>
    <dgm:cxn modelId="{4162283C-81A4-4689-A205-CF57BFEB9D38}" type="presParOf" srcId="{6166A508-16AF-42A9-ADFE-87DA41D34CE1}" destId="{82F7D846-66C0-4F5F-8130-77769C0201AA}" srcOrd="2" destOrd="0" presId="urn:microsoft.com/office/officeart/2009/3/layout/HorizontalOrganizationChart"/>
    <dgm:cxn modelId="{6496D7B2-DF3E-4F4D-B52B-72BC3E451B59}" type="presParOf" srcId="{E974A154-9F15-4471-B246-527DAC27E43D}" destId="{9E8AA9E1-2B7D-4FD6-8E83-67F95F34BD77}" srcOrd="2" destOrd="0" presId="urn:microsoft.com/office/officeart/2009/3/layout/HorizontalOrganizationChart"/>
    <dgm:cxn modelId="{AF390D5F-7907-4705-8D88-F2A2AF11924A}" type="presParOf" srcId="{E974A154-9F15-4471-B246-527DAC27E43D}" destId="{972B1462-3C48-4156-B6D5-D6981F01984B}" srcOrd="3" destOrd="0" presId="urn:microsoft.com/office/officeart/2009/3/layout/HorizontalOrganizationChart"/>
    <dgm:cxn modelId="{459B011D-E001-414B-A6EA-B3A4FCF50339}" type="presParOf" srcId="{972B1462-3C48-4156-B6D5-D6981F01984B}" destId="{4742B7DB-D646-463C-9C85-34CA946FA717}" srcOrd="0" destOrd="0" presId="urn:microsoft.com/office/officeart/2009/3/layout/HorizontalOrganizationChart"/>
    <dgm:cxn modelId="{81B56D39-DFEF-4EBE-85E3-9A846D8F0ED9}" type="presParOf" srcId="{4742B7DB-D646-463C-9C85-34CA946FA717}" destId="{88DF47E0-E2B6-4172-BF5F-1BF5C3266B9B}" srcOrd="0" destOrd="0" presId="urn:microsoft.com/office/officeart/2009/3/layout/HorizontalOrganizationChart"/>
    <dgm:cxn modelId="{4F2E2557-96B9-4C3E-B78A-7CB82906E0AB}" type="presParOf" srcId="{4742B7DB-D646-463C-9C85-34CA946FA717}" destId="{3E4C2C6C-7632-450F-AF41-BAE0D6DF26A7}" srcOrd="1" destOrd="0" presId="urn:microsoft.com/office/officeart/2009/3/layout/HorizontalOrganizationChart"/>
    <dgm:cxn modelId="{B143ADB0-5559-45BD-8371-AF209DDE057F}" type="presParOf" srcId="{972B1462-3C48-4156-B6D5-D6981F01984B}" destId="{7D2FEC1D-4CA5-4CD9-9D6C-FEE38B877DC6}" srcOrd="1" destOrd="0" presId="urn:microsoft.com/office/officeart/2009/3/layout/HorizontalOrganizationChart"/>
    <dgm:cxn modelId="{CEAF3453-F784-4439-BEB1-9DFEBBCB4CDE}" type="presParOf" srcId="{972B1462-3C48-4156-B6D5-D6981F01984B}" destId="{106A5916-80A8-40B4-965B-2BBE5E2E428C}" srcOrd="2" destOrd="0" presId="urn:microsoft.com/office/officeart/2009/3/layout/HorizontalOrganizationChart"/>
    <dgm:cxn modelId="{BFA36BFE-CE80-4BC5-936F-2FC1CD695CD0}" type="presParOf" srcId="{E974A154-9F15-4471-B246-527DAC27E43D}" destId="{7102813E-AEC7-4DDF-8B55-FCBF5DCB1AA0}" srcOrd="4" destOrd="0" presId="urn:microsoft.com/office/officeart/2009/3/layout/HorizontalOrganizationChart"/>
    <dgm:cxn modelId="{A06241BC-CC38-4AB5-A2D1-23D189C4B58F}" type="presParOf" srcId="{E974A154-9F15-4471-B246-527DAC27E43D}" destId="{6CE58DBF-BEC5-4616-BABE-BB1BB71E8E3C}" srcOrd="5" destOrd="0" presId="urn:microsoft.com/office/officeart/2009/3/layout/HorizontalOrganizationChart"/>
    <dgm:cxn modelId="{C6B193BD-0E99-4385-B15C-4234044CD727}" type="presParOf" srcId="{6CE58DBF-BEC5-4616-BABE-BB1BB71E8E3C}" destId="{C4BBBC70-95A6-4C8F-8AA7-85AD2A306057}" srcOrd="0" destOrd="0" presId="urn:microsoft.com/office/officeart/2009/3/layout/HorizontalOrganizationChart"/>
    <dgm:cxn modelId="{0FCB4B6B-5461-4A32-B186-F3BFE28E0208}" type="presParOf" srcId="{C4BBBC70-95A6-4C8F-8AA7-85AD2A306057}" destId="{521FBF52-3D55-4083-B84B-DFE0F5105634}" srcOrd="0" destOrd="0" presId="urn:microsoft.com/office/officeart/2009/3/layout/HorizontalOrganizationChart"/>
    <dgm:cxn modelId="{97DF253F-2BF4-42A7-A324-F749354867CF}" type="presParOf" srcId="{C4BBBC70-95A6-4C8F-8AA7-85AD2A306057}" destId="{F3252C19-39D4-4B9F-8630-D98570EBF071}" srcOrd="1" destOrd="0" presId="urn:microsoft.com/office/officeart/2009/3/layout/HorizontalOrganizationChart"/>
    <dgm:cxn modelId="{FD6D50E5-7B08-4455-AE21-CC9EB41489E5}" type="presParOf" srcId="{6CE58DBF-BEC5-4616-BABE-BB1BB71E8E3C}" destId="{8A9B78BC-DA3C-4EA1-AE90-7E36448597A2}" srcOrd="1" destOrd="0" presId="urn:microsoft.com/office/officeart/2009/3/layout/HorizontalOrganizationChart"/>
    <dgm:cxn modelId="{A14AC294-447C-4866-BBEC-A92D4837B2D6}" type="presParOf" srcId="{6CE58DBF-BEC5-4616-BABE-BB1BB71E8E3C}" destId="{C85103A4-F151-446A-80E7-0B20E090ABBC}" srcOrd="2" destOrd="0" presId="urn:microsoft.com/office/officeart/2009/3/layout/HorizontalOrganizationChart"/>
    <dgm:cxn modelId="{9018AC33-2E03-4383-AC86-8A523B0FB224}" type="presParOf" srcId="{52B7E313-489C-47D2-98E5-B9057B9B7DB9}" destId="{A9E48609-43A7-43F4-B0B8-C5A3CBE8A684}" srcOrd="2" destOrd="0" presId="urn:microsoft.com/office/officeart/2009/3/layout/HorizontalOrganizationChart"/>
    <dgm:cxn modelId="{294E450E-1238-41E4-BFE8-7B04D19A740F}" type="presParOf" srcId="{9799B852-268D-499C-AEBB-2B1245AA6D31}" destId="{C05F60DC-B3D1-4A33-986F-53B20E654E8C}" srcOrd="4" destOrd="0" presId="urn:microsoft.com/office/officeart/2009/3/layout/HorizontalOrganizationChart"/>
    <dgm:cxn modelId="{DAC52F30-2DBC-433B-8E51-5E7C9B5D2F65}" type="presParOf" srcId="{9799B852-268D-499C-AEBB-2B1245AA6D31}" destId="{73FA487C-0A68-4BF1-8823-A89938114A3E}" srcOrd="5" destOrd="0" presId="urn:microsoft.com/office/officeart/2009/3/layout/HorizontalOrganizationChart"/>
    <dgm:cxn modelId="{90CADA63-0463-4B4F-880B-A4592E72531C}" type="presParOf" srcId="{73FA487C-0A68-4BF1-8823-A89938114A3E}" destId="{47DC04AD-4D48-4028-A288-7686CBC4B6AD}" srcOrd="0" destOrd="0" presId="urn:microsoft.com/office/officeart/2009/3/layout/HorizontalOrganizationChart"/>
    <dgm:cxn modelId="{9ADBB13C-6434-411D-AF85-DD20F0CC0A8C}" type="presParOf" srcId="{47DC04AD-4D48-4028-A288-7686CBC4B6AD}" destId="{3CF22F2A-445C-4D92-8FE3-C8B1927C4094}" srcOrd="0" destOrd="0" presId="urn:microsoft.com/office/officeart/2009/3/layout/HorizontalOrganizationChart"/>
    <dgm:cxn modelId="{B0F9E92F-F3B2-47A8-A9B2-EC00992568AB}" type="presParOf" srcId="{47DC04AD-4D48-4028-A288-7686CBC4B6AD}" destId="{1F737E37-5248-46C4-93A5-E6B4CDE69B75}" srcOrd="1" destOrd="0" presId="urn:microsoft.com/office/officeart/2009/3/layout/HorizontalOrganizationChart"/>
    <dgm:cxn modelId="{459CAE23-2D32-4E58-8CF8-39A2C5711F74}" type="presParOf" srcId="{73FA487C-0A68-4BF1-8823-A89938114A3E}" destId="{BEE35F45-D5B0-498A-BF38-26C411C76825}" srcOrd="1" destOrd="0" presId="urn:microsoft.com/office/officeart/2009/3/layout/HorizontalOrganizationChart"/>
    <dgm:cxn modelId="{6653123A-8EC2-42FA-ACDE-180944EB5D7B}" type="presParOf" srcId="{BEE35F45-D5B0-498A-BF38-26C411C76825}" destId="{3C5B8D50-9599-4CB1-964C-E9D0CF11803E}" srcOrd="0" destOrd="0" presId="urn:microsoft.com/office/officeart/2009/3/layout/HorizontalOrganizationChart"/>
    <dgm:cxn modelId="{F5E8A970-AF41-45FA-8C81-C272EBC2ACEF}" type="presParOf" srcId="{BEE35F45-D5B0-498A-BF38-26C411C76825}" destId="{DFA4BDB8-FA93-4D23-B739-0973BF358691}" srcOrd="1" destOrd="0" presId="urn:microsoft.com/office/officeart/2009/3/layout/HorizontalOrganizationChart"/>
    <dgm:cxn modelId="{D983C060-6816-4E85-ACAB-C62E7BE6FC5A}" type="presParOf" srcId="{DFA4BDB8-FA93-4D23-B739-0973BF358691}" destId="{35982C07-C2A1-43D2-B51F-B7E529D97D3D}" srcOrd="0" destOrd="0" presId="urn:microsoft.com/office/officeart/2009/3/layout/HorizontalOrganizationChart"/>
    <dgm:cxn modelId="{69A17EC3-7340-43B2-BB09-68D2388AD425}" type="presParOf" srcId="{35982C07-C2A1-43D2-B51F-B7E529D97D3D}" destId="{E171294A-A026-4A08-9213-965F89882425}" srcOrd="0" destOrd="0" presId="urn:microsoft.com/office/officeart/2009/3/layout/HorizontalOrganizationChart"/>
    <dgm:cxn modelId="{C74F24D0-7F0C-479D-9420-32AACE9792B0}" type="presParOf" srcId="{35982C07-C2A1-43D2-B51F-B7E529D97D3D}" destId="{D2C584DC-5B4B-46BC-98FE-1053AC8B0D87}" srcOrd="1" destOrd="0" presId="urn:microsoft.com/office/officeart/2009/3/layout/HorizontalOrganizationChart"/>
    <dgm:cxn modelId="{25D5F33C-87E8-4FCC-BDF6-F3DDF91CE2EE}" type="presParOf" srcId="{DFA4BDB8-FA93-4D23-B739-0973BF358691}" destId="{12262F97-A62C-44C6-93C4-0889665493AE}" srcOrd="1" destOrd="0" presId="urn:microsoft.com/office/officeart/2009/3/layout/HorizontalOrganizationChart"/>
    <dgm:cxn modelId="{384F582C-165B-4A11-BDA8-C7E395F106BC}" type="presParOf" srcId="{DFA4BDB8-FA93-4D23-B739-0973BF358691}" destId="{3F3C2611-6A1E-42C9-AD9B-7BE5013B11C4}" srcOrd="2" destOrd="0" presId="urn:microsoft.com/office/officeart/2009/3/layout/HorizontalOrganizationChart"/>
    <dgm:cxn modelId="{04FCFDAD-DFD7-4AEF-8DDF-809B75AB4928}" type="presParOf" srcId="{BEE35F45-D5B0-498A-BF38-26C411C76825}" destId="{25966499-80E6-43D5-A913-47501CE12E18}" srcOrd="2" destOrd="0" presId="urn:microsoft.com/office/officeart/2009/3/layout/HorizontalOrganizationChart"/>
    <dgm:cxn modelId="{23BCE01F-E49F-4885-9019-D3CEA09E243D}" type="presParOf" srcId="{BEE35F45-D5B0-498A-BF38-26C411C76825}" destId="{D6A5FC8C-3B2C-450B-BA49-E4D89FBC1CF7}" srcOrd="3" destOrd="0" presId="urn:microsoft.com/office/officeart/2009/3/layout/HorizontalOrganizationChart"/>
    <dgm:cxn modelId="{33B92CC1-007A-4737-B0CF-7749D8EDF522}" type="presParOf" srcId="{D6A5FC8C-3B2C-450B-BA49-E4D89FBC1CF7}" destId="{6BFEB654-5E02-4421-88B7-9877667808B9}" srcOrd="0" destOrd="0" presId="urn:microsoft.com/office/officeart/2009/3/layout/HorizontalOrganizationChart"/>
    <dgm:cxn modelId="{D62FC94A-C017-496B-BFE7-7073C20DFECA}" type="presParOf" srcId="{6BFEB654-5E02-4421-88B7-9877667808B9}" destId="{97B58EA1-9E49-4C63-AFEB-29FB417ABF56}" srcOrd="0" destOrd="0" presId="urn:microsoft.com/office/officeart/2009/3/layout/HorizontalOrganizationChart"/>
    <dgm:cxn modelId="{ADEC56E5-0EAA-4264-80AE-48F3D06800A8}" type="presParOf" srcId="{6BFEB654-5E02-4421-88B7-9877667808B9}" destId="{8C4EEBE3-2725-4FA3-AFDC-0446EC433162}" srcOrd="1" destOrd="0" presId="urn:microsoft.com/office/officeart/2009/3/layout/HorizontalOrganizationChart"/>
    <dgm:cxn modelId="{523791CE-197A-4D89-BF4F-D46F52C8CCF1}" type="presParOf" srcId="{D6A5FC8C-3B2C-450B-BA49-E4D89FBC1CF7}" destId="{585BC9ED-8807-454C-8F8D-F5958FF7792E}" srcOrd="1" destOrd="0" presId="urn:microsoft.com/office/officeart/2009/3/layout/HorizontalOrganizationChart"/>
    <dgm:cxn modelId="{62EEA7AB-D1CA-4686-894D-CC16C9139F12}" type="presParOf" srcId="{D6A5FC8C-3B2C-450B-BA49-E4D89FBC1CF7}" destId="{7CA0A853-B10F-4C26-BCA7-1FE42AE4F650}" srcOrd="2" destOrd="0" presId="urn:microsoft.com/office/officeart/2009/3/layout/HorizontalOrganizationChart"/>
    <dgm:cxn modelId="{035B04F6-60D6-4E28-B4A1-AF35DE924416}" type="presParOf" srcId="{73FA487C-0A68-4BF1-8823-A89938114A3E}" destId="{6185B77E-C097-4270-B695-D007DB9273E9}" srcOrd="2" destOrd="0" presId="urn:microsoft.com/office/officeart/2009/3/layout/HorizontalOrganizationChart"/>
    <dgm:cxn modelId="{DED21C71-C02F-42F8-911B-D9B4AA50C461}" type="presParOf" srcId="{9799B852-268D-499C-AEBB-2B1245AA6D31}" destId="{2A35F7EC-2699-420D-AE77-DFF69C8C7E42}" srcOrd="6" destOrd="0" presId="urn:microsoft.com/office/officeart/2009/3/layout/HorizontalOrganizationChart"/>
    <dgm:cxn modelId="{8524691F-F801-4E1A-95FD-14CD0B66A760}" type="presParOf" srcId="{9799B852-268D-499C-AEBB-2B1245AA6D31}" destId="{F234F4B2-523E-4AE1-984B-1BCB51B1A321}" srcOrd="7" destOrd="0" presId="urn:microsoft.com/office/officeart/2009/3/layout/HorizontalOrganizationChart"/>
    <dgm:cxn modelId="{28E3DB06-3031-4896-BE68-47AEF2704908}" type="presParOf" srcId="{F234F4B2-523E-4AE1-984B-1BCB51B1A321}" destId="{B59DB90B-1C4F-41AC-AE4A-00A07516F5E0}" srcOrd="0" destOrd="0" presId="urn:microsoft.com/office/officeart/2009/3/layout/HorizontalOrganizationChart"/>
    <dgm:cxn modelId="{3C9F297E-A120-4266-AE44-8BEA6B82086A}" type="presParOf" srcId="{B59DB90B-1C4F-41AC-AE4A-00A07516F5E0}" destId="{9531EE37-CBC0-4236-8697-8DE276E2BBD5}" srcOrd="0" destOrd="0" presId="urn:microsoft.com/office/officeart/2009/3/layout/HorizontalOrganizationChart"/>
    <dgm:cxn modelId="{31DD86B1-2FCE-4B2F-94BF-41108169102C}" type="presParOf" srcId="{B59DB90B-1C4F-41AC-AE4A-00A07516F5E0}" destId="{1B8717B7-5176-4BB5-9B3A-CE28CB509777}" srcOrd="1" destOrd="0" presId="urn:microsoft.com/office/officeart/2009/3/layout/HorizontalOrganizationChart"/>
    <dgm:cxn modelId="{B1430D68-780C-4707-A38D-FCB0722D3D44}" type="presParOf" srcId="{F234F4B2-523E-4AE1-984B-1BCB51B1A321}" destId="{BEA18D3E-C640-4BD5-AC29-627DCE238DEC}" srcOrd="1" destOrd="0" presId="urn:microsoft.com/office/officeart/2009/3/layout/HorizontalOrganizationChart"/>
    <dgm:cxn modelId="{D2C1A72E-C2C5-4B44-8356-42A9C9352014}" type="presParOf" srcId="{BEA18D3E-C640-4BD5-AC29-627DCE238DEC}" destId="{BE5AC5B0-8AF9-4341-B5F1-A34AFA0DBFA0}" srcOrd="0" destOrd="0" presId="urn:microsoft.com/office/officeart/2009/3/layout/HorizontalOrganizationChart"/>
    <dgm:cxn modelId="{7FD5D75D-641A-41C6-B474-4283031F7F9A}" type="presParOf" srcId="{BEA18D3E-C640-4BD5-AC29-627DCE238DEC}" destId="{4691D9BC-7087-4568-8AE2-B5F38778F6F7}" srcOrd="1" destOrd="0" presId="urn:microsoft.com/office/officeart/2009/3/layout/HorizontalOrganizationChart"/>
    <dgm:cxn modelId="{64A66FD1-274B-493B-A3C8-DE26729E5B2D}" type="presParOf" srcId="{4691D9BC-7087-4568-8AE2-B5F38778F6F7}" destId="{E24EFD48-85D0-47D0-935D-CCB5B8D2F9C3}" srcOrd="0" destOrd="0" presId="urn:microsoft.com/office/officeart/2009/3/layout/HorizontalOrganizationChart"/>
    <dgm:cxn modelId="{E7DF90A6-AD5C-4839-8D5C-42BD01DB2400}" type="presParOf" srcId="{E24EFD48-85D0-47D0-935D-CCB5B8D2F9C3}" destId="{4FEDDFF8-9B11-411E-8D0D-F1056B4A2E5B}" srcOrd="0" destOrd="0" presId="urn:microsoft.com/office/officeart/2009/3/layout/HorizontalOrganizationChart"/>
    <dgm:cxn modelId="{176F6602-FA66-41FA-B352-7A9CDE9CD648}" type="presParOf" srcId="{E24EFD48-85D0-47D0-935D-CCB5B8D2F9C3}" destId="{CEAF5AB3-D6CC-40B2-8093-9DC01D6C3AB4}" srcOrd="1" destOrd="0" presId="urn:microsoft.com/office/officeart/2009/3/layout/HorizontalOrganizationChart"/>
    <dgm:cxn modelId="{44F89376-52B7-45B2-ABE3-57407F5D445B}" type="presParOf" srcId="{4691D9BC-7087-4568-8AE2-B5F38778F6F7}" destId="{9C993DDF-6C87-4A46-8BA5-4646B4927FF4}" srcOrd="1" destOrd="0" presId="urn:microsoft.com/office/officeart/2009/3/layout/HorizontalOrganizationChart"/>
    <dgm:cxn modelId="{61FF7851-6E3F-4FEA-ACE2-AA2D1965F106}" type="presParOf" srcId="{4691D9BC-7087-4568-8AE2-B5F38778F6F7}" destId="{75AE31A4-F184-4420-A27E-DA53FA9B6505}" srcOrd="2" destOrd="0" presId="urn:microsoft.com/office/officeart/2009/3/layout/HorizontalOrganizationChart"/>
    <dgm:cxn modelId="{EDC2A2FC-8590-4F7D-B339-3B9665ED3600}" type="presParOf" srcId="{BEA18D3E-C640-4BD5-AC29-627DCE238DEC}" destId="{ED92489B-46F7-4315-A1D4-221CC7F15155}" srcOrd="2" destOrd="0" presId="urn:microsoft.com/office/officeart/2009/3/layout/HorizontalOrganizationChart"/>
    <dgm:cxn modelId="{7FAEAE9B-A02B-4F89-93C4-62CA736C7A5A}" type="presParOf" srcId="{BEA18D3E-C640-4BD5-AC29-627DCE238DEC}" destId="{22E6E413-D210-4E8D-AE2B-DD41A96A0EB4}" srcOrd="3" destOrd="0" presId="urn:microsoft.com/office/officeart/2009/3/layout/HorizontalOrganizationChart"/>
    <dgm:cxn modelId="{CF4C56FF-0D66-42EB-B7EB-40CEB18DCC8B}" type="presParOf" srcId="{22E6E413-D210-4E8D-AE2B-DD41A96A0EB4}" destId="{9F731336-AFEA-4BD8-AD7E-6C098B1425AE}" srcOrd="0" destOrd="0" presId="urn:microsoft.com/office/officeart/2009/3/layout/HorizontalOrganizationChart"/>
    <dgm:cxn modelId="{DDA040E9-4E10-45C9-87D3-DCAB645B7170}" type="presParOf" srcId="{9F731336-AFEA-4BD8-AD7E-6C098B1425AE}" destId="{D26558EC-816B-41D5-B6C5-36852A2F559A}" srcOrd="0" destOrd="0" presId="urn:microsoft.com/office/officeart/2009/3/layout/HorizontalOrganizationChart"/>
    <dgm:cxn modelId="{1F798298-E0A5-4AF5-90B8-D9A4AB8F1919}" type="presParOf" srcId="{9F731336-AFEA-4BD8-AD7E-6C098B1425AE}" destId="{E98E4BE4-75B9-46B3-95C3-37396C1A0A30}" srcOrd="1" destOrd="0" presId="urn:microsoft.com/office/officeart/2009/3/layout/HorizontalOrganizationChart"/>
    <dgm:cxn modelId="{B92B5203-7995-4D2D-BBD8-6B9D67AFC7EA}" type="presParOf" srcId="{22E6E413-D210-4E8D-AE2B-DD41A96A0EB4}" destId="{EC35D1EE-188A-4A10-8969-8A0ECFECB9D1}" srcOrd="1" destOrd="0" presId="urn:microsoft.com/office/officeart/2009/3/layout/HorizontalOrganizationChart"/>
    <dgm:cxn modelId="{4F72FDC2-A03B-4073-829A-D0AABA280777}" type="presParOf" srcId="{22E6E413-D210-4E8D-AE2B-DD41A96A0EB4}" destId="{5A4ABA97-6D19-4935-9761-2C41539B4A9C}" srcOrd="2" destOrd="0" presId="urn:microsoft.com/office/officeart/2009/3/layout/HorizontalOrganizationChart"/>
    <dgm:cxn modelId="{B78BE904-45AA-4DC8-8056-1A0E784D08E3}" type="presParOf" srcId="{F234F4B2-523E-4AE1-984B-1BCB51B1A321}" destId="{FA7A9185-EC4A-4927-A747-96784665917F}" srcOrd="2" destOrd="0" presId="urn:microsoft.com/office/officeart/2009/3/layout/HorizontalOrganizationChart"/>
    <dgm:cxn modelId="{EB570D61-9E51-443D-95DA-145D7007902C}" type="presParOf" srcId="{9799B852-268D-499C-AEBB-2B1245AA6D31}" destId="{F5F31A0D-66FB-4745-A16C-392563D10C14}" srcOrd="8" destOrd="0" presId="urn:microsoft.com/office/officeart/2009/3/layout/HorizontalOrganizationChart"/>
    <dgm:cxn modelId="{3C9B7C2D-CE32-426E-8590-3E639732A687}" type="presParOf" srcId="{9799B852-268D-499C-AEBB-2B1245AA6D31}" destId="{C8D21512-4667-48D4-822B-40D7D3834A5F}" srcOrd="9" destOrd="0" presId="urn:microsoft.com/office/officeart/2009/3/layout/HorizontalOrganizationChart"/>
    <dgm:cxn modelId="{80B0575D-7A70-4193-A5E5-B49E4868C99B}" type="presParOf" srcId="{C8D21512-4667-48D4-822B-40D7D3834A5F}" destId="{3440CA31-6931-4D30-A1AF-E85648CF6D67}" srcOrd="0" destOrd="0" presId="urn:microsoft.com/office/officeart/2009/3/layout/HorizontalOrganizationChart"/>
    <dgm:cxn modelId="{4ABD1F8F-9EE9-430D-A5B5-3618823DB6B1}" type="presParOf" srcId="{3440CA31-6931-4D30-A1AF-E85648CF6D67}" destId="{2F207F27-5C63-47A9-88BD-738904E60D36}" srcOrd="0" destOrd="0" presId="urn:microsoft.com/office/officeart/2009/3/layout/HorizontalOrganizationChart"/>
    <dgm:cxn modelId="{4C0E87BF-7793-4A9E-9A8C-AB1CC767E1B0}" type="presParOf" srcId="{3440CA31-6931-4D30-A1AF-E85648CF6D67}" destId="{65B55107-E5A1-4466-9EE0-93BD0A759812}" srcOrd="1" destOrd="0" presId="urn:microsoft.com/office/officeart/2009/3/layout/HorizontalOrganizationChart"/>
    <dgm:cxn modelId="{2D20F725-9660-4058-AB4C-239AD59D79C8}" type="presParOf" srcId="{C8D21512-4667-48D4-822B-40D7D3834A5F}" destId="{451AA06E-B8D6-4F20-AA50-CD1520430F1B}" srcOrd="1" destOrd="0" presId="urn:microsoft.com/office/officeart/2009/3/layout/HorizontalOrganizationChart"/>
    <dgm:cxn modelId="{1BCC2157-BFA5-4BCF-8551-0250F18CE7B5}" type="presParOf" srcId="{451AA06E-B8D6-4F20-AA50-CD1520430F1B}" destId="{3034679E-98C4-403E-8343-2A13A3914D87}" srcOrd="0" destOrd="0" presId="urn:microsoft.com/office/officeart/2009/3/layout/HorizontalOrganizationChart"/>
    <dgm:cxn modelId="{2F080124-4D06-4758-B96E-41EB4F13B9E7}" type="presParOf" srcId="{451AA06E-B8D6-4F20-AA50-CD1520430F1B}" destId="{565017FB-B6B3-46C8-9169-689CDF295105}" srcOrd="1" destOrd="0" presId="urn:microsoft.com/office/officeart/2009/3/layout/HorizontalOrganizationChart"/>
    <dgm:cxn modelId="{153AE4F0-F950-456F-B95B-EE5AAD33EB91}" type="presParOf" srcId="{565017FB-B6B3-46C8-9169-689CDF295105}" destId="{FC3B96D9-50FA-44A7-B4A4-9FC2BA2DB275}" srcOrd="0" destOrd="0" presId="urn:microsoft.com/office/officeart/2009/3/layout/HorizontalOrganizationChart"/>
    <dgm:cxn modelId="{0D60C0FB-63E8-4262-89AB-6914328EC47E}" type="presParOf" srcId="{FC3B96D9-50FA-44A7-B4A4-9FC2BA2DB275}" destId="{6AB834BE-E38F-4386-88E4-8600E4B00959}" srcOrd="0" destOrd="0" presId="urn:microsoft.com/office/officeart/2009/3/layout/HorizontalOrganizationChart"/>
    <dgm:cxn modelId="{4584DD99-4512-41C5-961D-933F9C24BA1A}" type="presParOf" srcId="{FC3B96D9-50FA-44A7-B4A4-9FC2BA2DB275}" destId="{8002FC50-A7E0-40A5-897B-89BF3D731E55}" srcOrd="1" destOrd="0" presId="urn:microsoft.com/office/officeart/2009/3/layout/HorizontalOrganizationChart"/>
    <dgm:cxn modelId="{DA03B763-7390-4516-A7E3-297AD101C41B}" type="presParOf" srcId="{565017FB-B6B3-46C8-9169-689CDF295105}" destId="{C92AC855-5C52-4590-961F-E0BA1209AAE8}" srcOrd="1" destOrd="0" presId="urn:microsoft.com/office/officeart/2009/3/layout/HorizontalOrganizationChart"/>
    <dgm:cxn modelId="{9637387C-8B89-4FB0-AF09-BEB9D3F89591}" type="presParOf" srcId="{565017FB-B6B3-46C8-9169-689CDF295105}" destId="{9E0C2DE4-2794-4829-B9C5-A24624FF9C04}" srcOrd="2" destOrd="0" presId="urn:microsoft.com/office/officeart/2009/3/layout/HorizontalOrganizationChart"/>
    <dgm:cxn modelId="{7899D451-F706-4268-B9C5-DC97CEBB92F4}" type="presParOf" srcId="{451AA06E-B8D6-4F20-AA50-CD1520430F1B}" destId="{441D531F-28D7-4F83-A1C7-F39146F0F438}" srcOrd="2" destOrd="0" presId="urn:microsoft.com/office/officeart/2009/3/layout/HorizontalOrganizationChart"/>
    <dgm:cxn modelId="{F124AB8A-4BA9-47D1-A5E7-0867C861AE0A}" type="presParOf" srcId="{451AA06E-B8D6-4F20-AA50-CD1520430F1B}" destId="{A542E9E0-3DA1-498D-AB76-82E247ED33A3}" srcOrd="3" destOrd="0" presId="urn:microsoft.com/office/officeart/2009/3/layout/HorizontalOrganizationChart"/>
    <dgm:cxn modelId="{09AC75C3-D881-4A9D-8447-67C0FD5783B2}" type="presParOf" srcId="{A542E9E0-3DA1-498D-AB76-82E247ED33A3}" destId="{D55EFF31-AC71-4462-BF1F-C493038CBE0F}" srcOrd="0" destOrd="0" presId="urn:microsoft.com/office/officeart/2009/3/layout/HorizontalOrganizationChart"/>
    <dgm:cxn modelId="{743033F7-5426-498D-8B7A-F1742CFC822D}" type="presParOf" srcId="{D55EFF31-AC71-4462-BF1F-C493038CBE0F}" destId="{4850FC18-97A0-4B76-BE5B-9DC4E921380B}" srcOrd="0" destOrd="0" presId="urn:microsoft.com/office/officeart/2009/3/layout/HorizontalOrganizationChart"/>
    <dgm:cxn modelId="{2975755D-3752-4DD2-AEAC-CC7C88060D96}" type="presParOf" srcId="{D55EFF31-AC71-4462-BF1F-C493038CBE0F}" destId="{A5CB36C1-9A65-4670-A172-BC80926F9BDD}" srcOrd="1" destOrd="0" presId="urn:microsoft.com/office/officeart/2009/3/layout/HorizontalOrganizationChart"/>
    <dgm:cxn modelId="{DF04BC3F-14A2-452A-91C5-259FACA0DA23}" type="presParOf" srcId="{A542E9E0-3DA1-498D-AB76-82E247ED33A3}" destId="{E550A068-4FA6-49E9-A682-7703952D3FF3}" srcOrd="1" destOrd="0" presId="urn:microsoft.com/office/officeart/2009/3/layout/HorizontalOrganizationChart"/>
    <dgm:cxn modelId="{CB7B400F-6543-454C-837B-E76A629CA4D6}" type="presParOf" srcId="{A542E9E0-3DA1-498D-AB76-82E247ED33A3}" destId="{816E5CEF-7266-47C4-A277-50126F68A61D}" srcOrd="2" destOrd="0" presId="urn:microsoft.com/office/officeart/2009/3/layout/HorizontalOrganizationChart"/>
    <dgm:cxn modelId="{E6858DF3-3BC1-4691-8BAE-1EF195F725F0}" type="presParOf" srcId="{451AA06E-B8D6-4F20-AA50-CD1520430F1B}" destId="{FEA4FFB3-6A52-43CB-9CDF-0A197C6592D4}" srcOrd="4" destOrd="0" presId="urn:microsoft.com/office/officeart/2009/3/layout/HorizontalOrganizationChart"/>
    <dgm:cxn modelId="{59E1FBBB-F648-45ED-8B12-2B0332E7E228}" type="presParOf" srcId="{451AA06E-B8D6-4F20-AA50-CD1520430F1B}" destId="{6F5EC06D-11A7-4ED0-8220-1F7E9150E195}" srcOrd="5" destOrd="0" presId="urn:microsoft.com/office/officeart/2009/3/layout/HorizontalOrganizationChart"/>
    <dgm:cxn modelId="{497B7CD9-5C8D-4D5A-BD6F-7A6AD8D1C18F}" type="presParOf" srcId="{6F5EC06D-11A7-4ED0-8220-1F7E9150E195}" destId="{DCE3826B-0BC1-4541-9997-A47F2626A1DC}" srcOrd="0" destOrd="0" presId="urn:microsoft.com/office/officeart/2009/3/layout/HorizontalOrganizationChart"/>
    <dgm:cxn modelId="{EED6EE54-00FA-4452-8180-ACB8F9EFFD79}" type="presParOf" srcId="{DCE3826B-0BC1-4541-9997-A47F2626A1DC}" destId="{885BC886-930C-45E1-B763-53EE3B426159}" srcOrd="0" destOrd="0" presId="urn:microsoft.com/office/officeart/2009/3/layout/HorizontalOrganizationChart"/>
    <dgm:cxn modelId="{C2AD004A-453C-4693-9B0B-78C25AF90B41}" type="presParOf" srcId="{DCE3826B-0BC1-4541-9997-A47F2626A1DC}" destId="{247BB63F-FAF0-477E-BCDE-B4FC7322BB38}" srcOrd="1" destOrd="0" presId="urn:microsoft.com/office/officeart/2009/3/layout/HorizontalOrganizationChart"/>
    <dgm:cxn modelId="{16BF8910-CADF-4CAE-8B41-FB73D2482C6B}" type="presParOf" srcId="{6F5EC06D-11A7-4ED0-8220-1F7E9150E195}" destId="{C16C47E8-F1BE-4463-923F-95BB28081CB9}" srcOrd="1" destOrd="0" presId="urn:microsoft.com/office/officeart/2009/3/layout/HorizontalOrganizationChart"/>
    <dgm:cxn modelId="{EBC7C207-9FE5-4EC2-9BC2-5741E3A5644B}" type="presParOf" srcId="{6F5EC06D-11A7-4ED0-8220-1F7E9150E195}" destId="{83E85E21-7E4F-466F-856C-66569F69C848}" srcOrd="2" destOrd="0" presId="urn:microsoft.com/office/officeart/2009/3/layout/HorizontalOrganizationChart"/>
    <dgm:cxn modelId="{72CFF3DB-4482-461E-ACB7-BAF49496948A}" type="presParOf" srcId="{C8D21512-4667-48D4-822B-40D7D3834A5F}" destId="{3D43AEEF-FFC9-4D18-B813-D8498FE2FE9C}" srcOrd="2" destOrd="0" presId="urn:microsoft.com/office/officeart/2009/3/layout/HorizontalOrganizationChart"/>
    <dgm:cxn modelId="{471AFBC2-D07D-45D6-9675-3F42B6022A83}" type="presParOf" srcId="{9799B852-268D-499C-AEBB-2B1245AA6D31}" destId="{BD13952A-493E-4DC2-AB18-0D7C4FE9E5CD}" srcOrd="10" destOrd="0" presId="urn:microsoft.com/office/officeart/2009/3/layout/HorizontalOrganizationChart"/>
    <dgm:cxn modelId="{437D3A68-F0F8-427E-BF89-B6128DA036B5}" type="presParOf" srcId="{9799B852-268D-499C-AEBB-2B1245AA6D31}" destId="{A74928DA-B56A-4BF2-9F83-5E59EF797C20}" srcOrd="11" destOrd="0" presId="urn:microsoft.com/office/officeart/2009/3/layout/HorizontalOrganizationChart"/>
    <dgm:cxn modelId="{A7880E07-AD88-459C-9E42-4A11762868EB}" type="presParOf" srcId="{A74928DA-B56A-4BF2-9F83-5E59EF797C20}" destId="{E175C62C-2D75-45F8-98A2-1D187A147FBA}" srcOrd="0" destOrd="0" presId="urn:microsoft.com/office/officeart/2009/3/layout/HorizontalOrganizationChart"/>
    <dgm:cxn modelId="{FAABE65B-EBCF-4AD1-AAC6-62FB094A697E}" type="presParOf" srcId="{E175C62C-2D75-45F8-98A2-1D187A147FBA}" destId="{652EEF2C-C4C6-4809-A456-7F294ED15494}" srcOrd="0" destOrd="0" presId="urn:microsoft.com/office/officeart/2009/3/layout/HorizontalOrganizationChart"/>
    <dgm:cxn modelId="{557AA941-8EFC-41A6-B39A-EBE6E0E13D2F}" type="presParOf" srcId="{E175C62C-2D75-45F8-98A2-1D187A147FBA}" destId="{CF139CE2-0381-442C-8608-B2654B141BF3}" srcOrd="1" destOrd="0" presId="urn:microsoft.com/office/officeart/2009/3/layout/HorizontalOrganizationChart"/>
    <dgm:cxn modelId="{0ED4E85C-F2E3-4084-B1B8-B481D6D7C6FC}" type="presParOf" srcId="{A74928DA-B56A-4BF2-9F83-5E59EF797C20}" destId="{C1E9B2A4-9402-453D-9889-BE9B7DE08528}" srcOrd="1" destOrd="0" presId="urn:microsoft.com/office/officeart/2009/3/layout/HorizontalOrganizationChart"/>
    <dgm:cxn modelId="{C76DD3DB-D728-4EDD-83F7-3DF0D0CB45B6}" type="presParOf" srcId="{C1E9B2A4-9402-453D-9889-BE9B7DE08528}" destId="{1C8798A6-898B-4E0E-A1D8-9419782355FD}" srcOrd="0" destOrd="0" presId="urn:microsoft.com/office/officeart/2009/3/layout/HorizontalOrganizationChart"/>
    <dgm:cxn modelId="{630EC600-F7D8-4DEE-AAD9-5B9AEE4B841C}" type="presParOf" srcId="{C1E9B2A4-9402-453D-9889-BE9B7DE08528}" destId="{A28824DE-0D7B-4CF4-8ADF-77EF8155DA93}" srcOrd="1" destOrd="0" presId="urn:microsoft.com/office/officeart/2009/3/layout/HorizontalOrganizationChart"/>
    <dgm:cxn modelId="{6E4D9A23-00F9-4647-810A-60BFAA69A6CB}" type="presParOf" srcId="{A28824DE-0D7B-4CF4-8ADF-77EF8155DA93}" destId="{3B641576-A51A-461C-B910-3461AD4EA4A9}" srcOrd="0" destOrd="0" presId="urn:microsoft.com/office/officeart/2009/3/layout/HorizontalOrganizationChart"/>
    <dgm:cxn modelId="{C9998E05-E0F1-4F9E-8587-5DAE50774C65}" type="presParOf" srcId="{3B641576-A51A-461C-B910-3461AD4EA4A9}" destId="{7D48EEFD-48B2-4FF3-8242-1E9B9101D0A6}" srcOrd="0" destOrd="0" presId="urn:microsoft.com/office/officeart/2009/3/layout/HorizontalOrganizationChart"/>
    <dgm:cxn modelId="{D490D00A-C263-4575-ABDA-22A41C4EE484}" type="presParOf" srcId="{3B641576-A51A-461C-B910-3461AD4EA4A9}" destId="{50251517-870E-4D98-B29E-89C9F71DE0E7}" srcOrd="1" destOrd="0" presId="urn:microsoft.com/office/officeart/2009/3/layout/HorizontalOrganizationChart"/>
    <dgm:cxn modelId="{E509D92F-4D39-4BBE-BBAC-84091AFC83ED}" type="presParOf" srcId="{A28824DE-0D7B-4CF4-8ADF-77EF8155DA93}" destId="{F0C40C3C-AC5D-41FE-8494-F7F34C06E7C4}" srcOrd="1" destOrd="0" presId="urn:microsoft.com/office/officeart/2009/3/layout/HorizontalOrganizationChart"/>
    <dgm:cxn modelId="{62630601-0697-4554-9F59-1DB6C395D0B5}" type="presParOf" srcId="{A28824DE-0D7B-4CF4-8ADF-77EF8155DA93}" destId="{575D0318-F038-4BB5-8E87-FA2F73C7B815}" srcOrd="2" destOrd="0" presId="urn:microsoft.com/office/officeart/2009/3/layout/HorizontalOrganizationChart"/>
    <dgm:cxn modelId="{9FF50CAF-F3FA-4504-8560-7ED9F03FC0C2}" type="presParOf" srcId="{C1E9B2A4-9402-453D-9889-BE9B7DE08528}" destId="{A7031F55-A87E-4539-B3BB-7AC5E1F12C19}" srcOrd="2" destOrd="0" presId="urn:microsoft.com/office/officeart/2009/3/layout/HorizontalOrganizationChart"/>
    <dgm:cxn modelId="{06A2CC24-6B8E-4056-9366-804B670CAFD8}" type="presParOf" srcId="{C1E9B2A4-9402-453D-9889-BE9B7DE08528}" destId="{DB91507D-E693-4C22-B589-1E854500A047}" srcOrd="3" destOrd="0" presId="urn:microsoft.com/office/officeart/2009/3/layout/HorizontalOrganizationChart"/>
    <dgm:cxn modelId="{4E9E1EFC-02F0-4F85-A50E-94E4B5FE124E}" type="presParOf" srcId="{DB91507D-E693-4C22-B589-1E854500A047}" destId="{F4EFDB80-C336-4604-873B-757944E7B66A}" srcOrd="0" destOrd="0" presId="urn:microsoft.com/office/officeart/2009/3/layout/HorizontalOrganizationChart"/>
    <dgm:cxn modelId="{5DF62BBB-F38A-47B7-A72C-A283B5EE7C7D}" type="presParOf" srcId="{F4EFDB80-C336-4604-873B-757944E7B66A}" destId="{1A3CBB09-7E47-4D39-AEE7-F1058AFA5B9B}" srcOrd="0" destOrd="0" presId="urn:microsoft.com/office/officeart/2009/3/layout/HorizontalOrganizationChart"/>
    <dgm:cxn modelId="{DAE7BD50-9588-4886-9372-93ECE99470E8}" type="presParOf" srcId="{F4EFDB80-C336-4604-873B-757944E7B66A}" destId="{5B05A429-2429-46F8-8EC8-D1AED3B33330}" srcOrd="1" destOrd="0" presId="urn:microsoft.com/office/officeart/2009/3/layout/HorizontalOrganizationChart"/>
    <dgm:cxn modelId="{DB714110-E055-49C8-B0C3-925C7C5C64A1}" type="presParOf" srcId="{DB91507D-E693-4C22-B589-1E854500A047}" destId="{53C79D7F-1EFC-4F9B-8077-36BC6CF56FC2}" srcOrd="1" destOrd="0" presId="urn:microsoft.com/office/officeart/2009/3/layout/HorizontalOrganizationChart"/>
    <dgm:cxn modelId="{14E78919-304E-499B-BB01-7CB2EC203F18}" type="presParOf" srcId="{DB91507D-E693-4C22-B589-1E854500A047}" destId="{05E3FBB8-3748-4B70-AEFE-42FA793CF917}" srcOrd="2" destOrd="0" presId="urn:microsoft.com/office/officeart/2009/3/layout/HorizontalOrganizationChart"/>
    <dgm:cxn modelId="{F8D71E74-EF08-4148-A3E7-05BDDE5CB932}" type="presParOf" srcId="{C1E9B2A4-9402-453D-9889-BE9B7DE08528}" destId="{B8D9FF45-01CD-41CC-A53E-8AB365FDB2B1}" srcOrd="4" destOrd="0" presId="urn:microsoft.com/office/officeart/2009/3/layout/HorizontalOrganizationChart"/>
    <dgm:cxn modelId="{11A9C800-2156-43B7-8126-46162102AD33}" type="presParOf" srcId="{C1E9B2A4-9402-453D-9889-BE9B7DE08528}" destId="{5F492019-B023-45CC-B653-E2B0796A70D4}" srcOrd="5" destOrd="0" presId="urn:microsoft.com/office/officeart/2009/3/layout/HorizontalOrganizationChart"/>
    <dgm:cxn modelId="{5A0C8FD4-D1EE-42A0-8FD8-9F95E36ABFE3}" type="presParOf" srcId="{5F492019-B023-45CC-B653-E2B0796A70D4}" destId="{708F6340-9FF0-475F-A2A7-B3FA50398447}" srcOrd="0" destOrd="0" presId="urn:microsoft.com/office/officeart/2009/3/layout/HorizontalOrganizationChart"/>
    <dgm:cxn modelId="{1093F682-FE75-44D0-9A14-01152C462978}" type="presParOf" srcId="{708F6340-9FF0-475F-A2A7-B3FA50398447}" destId="{8716A5C2-ED42-4F44-B076-5C8E2046ACA3}" srcOrd="0" destOrd="0" presId="urn:microsoft.com/office/officeart/2009/3/layout/HorizontalOrganizationChart"/>
    <dgm:cxn modelId="{67382277-D8BC-4DBB-9DBB-B02BDA1421EB}" type="presParOf" srcId="{708F6340-9FF0-475F-A2A7-B3FA50398447}" destId="{538F0066-6E57-4F28-AB4E-C74C73016E46}" srcOrd="1" destOrd="0" presId="urn:microsoft.com/office/officeart/2009/3/layout/HorizontalOrganizationChart"/>
    <dgm:cxn modelId="{48676537-521B-4C22-94DC-F7B9B2098182}" type="presParOf" srcId="{5F492019-B023-45CC-B653-E2B0796A70D4}" destId="{3E53E81E-109D-4F30-A050-32F7819601BE}" srcOrd="1" destOrd="0" presId="urn:microsoft.com/office/officeart/2009/3/layout/HorizontalOrganizationChart"/>
    <dgm:cxn modelId="{87A92640-EEFF-468E-8974-A278322AEA9F}" type="presParOf" srcId="{5F492019-B023-45CC-B653-E2B0796A70D4}" destId="{2B0BD235-04E2-4A5D-86C2-A299D56728D0}" srcOrd="2" destOrd="0" presId="urn:microsoft.com/office/officeart/2009/3/layout/HorizontalOrganizationChart"/>
    <dgm:cxn modelId="{6911BD05-7203-4193-B6B2-9A7370EB66DB}" type="presParOf" srcId="{A74928DA-B56A-4BF2-9F83-5E59EF797C20}" destId="{0F6A0C31-8B53-4A48-9CEB-9B6B7D9313EF}" srcOrd="2" destOrd="0" presId="urn:microsoft.com/office/officeart/2009/3/layout/HorizontalOrganizationChart"/>
    <dgm:cxn modelId="{67C004F0-FCE6-4DC2-BC9B-CBB8B6C4B68C}" type="presParOf" srcId="{9799B852-268D-499C-AEBB-2B1245AA6D31}" destId="{B3E61B47-9732-4AA8-97CB-FF1C697D84EB}" srcOrd="12" destOrd="0" presId="urn:microsoft.com/office/officeart/2009/3/layout/HorizontalOrganizationChart"/>
    <dgm:cxn modelId="{8B160738-F4A5-4C0A-9B5C-601E6EC5084C}" type="presParOf" srcId="{9799B852-268D-499C-AEBB-2B1245AA6D31}" destId="{96A22EEF-F417-48D2-8021-353B1A909D93}" srcOrd="13" destOrd="0" presId="urn:microsoft.com/office/officeart/2009/3/layout/HorizontalOrganizationChart"/>
    <dgm:cxn modelId="{A5521CB2-C9E5-4386-8BAC-59472765AB64}" type="presParOf" srcId="{96A22EEF-F417-48D2-8021-353B1A909D93}" destId="{33B2AD03-09C2-4973-A579-B769E72A25B0}" srcOrd="0" destOrd="0" presId="urn:microsoft.com/office/officeart/2009/3/layout/HorizontalOrganizationChart"/>
    <dgm:cxn modelId="{1BA410D7-25C4-41B9-A032-2AB7C681F3B2}" type="presParOf" srcId="{33B2AD03-09C2-4973-A579-B769E72A25B0}" destId="{0571CD13-9F7E-4DEC-A83D-5FCB223587E9}" srcOrd="0" destOrd="0" presId="urn:microsoft.com/office/officeart/2009/3/layout/HorizontalOrganizationChart"/>
    <dgm:cxn modelId="{9F2F0C45-63B6-4E7E-908D-A7DD11D99F7C}" type="presParOf" srcId="{33B2AD03-09C2-4973-A579-B769E72A25B0}" destId="{A53C4746-9026-498B-B7CE-34EEDAE05527}" srcOrd="1" destOrd="0" presId="urn:microsoft.com/office/officeart/2009/3/layout/HorizontalOrganizationChart"/>
    <dgm:cxn modelId="{54C020D3-0730-4C11-AEA3-978BE8382EF3}" type="presParOf" srcId="{96A22EEF-F417-48D2-8021-353B1A909D93}" destId="{61F28939-B3A8-4FF0-82CE-F017E321E5DC}" srcOrd="1" destOrd="0" presId="urn:microsoft.com/office/officeart/2009/3/layout/HorizontalOrganizationChart"/>
    <dgm:cxn modelId="{41446B5B-74FA-4CA3-A8E6-EF4C6A9C3E42}" type="presParOf" srcId="{61F28939-B3A8-4FF0-82CE-F017E321E5DC}" destId="{2792566A-B8B1-4FC3-ADEB-954D5732D42E}" srcOrd="0" destOrd="0" presId="urn:microsoft.com/office/officeart/2009/3/layout/HorizontalOrganizationChart"/>
    <dgm:cxn modelId="{C83D4581-9A88-40D9-A8E2-84BCA36947E9}" type="presParOf" srcId="{61F28939-B3A8-4FF0-82CE-F017E321E5DC}" destId="{EFBA0A45-7A38-4CEC-82E2-A3CA80599226}" srcOrd="1" destOrd="0" presId="urn:microsoft.com/office/officeart/2009/3/layout/HorizontalOrganizationChart"/>
    <dgm:cxn modelId="{870D8220-63A6-462A-BE31-B30677B63CF1}" type="presParOf" srcId="{EFBA0A45-7A38-4CEC-82E2-A3CA80599226}" destId="{D95B1EFE-A258-43CE-A071-5C0EA8BBDA31}" srcOrd="0" destOrd="0" presId="urn:microsoft.com/office/officeart/2009/3/layout/HorizontalOrganizationChart"/>
    <dgm:cxn modelId="{3F735C3D-F9EE-4408-A1B2-78FA186B646B}" type="presParOf" srcId="{D95B1EFE-A258-43CE-A071-5C0EA8BBDA31}" destId="{65D6EC01-F92F-4689-B752-C11D6510E2E2}" srcOrd="0" destOrd="0" presId="urn:microsoft.com/office/officeart/2009/3/layout/HorizontalOrganizationChart"/>
    <dgm:cxn modelId="{52C17E32-20B8-40DA-8987-A576A45353BE}" type="presParOf" srcId="{D95B1EFE-A258-43CE-A071-5C0EA8BBDA31}" destId="{B93DA867-04C0-46B2-A35F-5336AB8AE875}" srcOrd="1" destOrd="0" presId="urn:microsoft.com/office/officeart/2009/3/layout/HorizontalOrganizationChart"/>
    <dgm:cxn modelId="{088FD417-83F7-4BB3-B3B3-7F435E23818E}" type="presParOf" srcId="{EFBA0A45-7A38-4CEC-82E2-A3CA80599226}" destId="{62C902A8-DED1-4537-A128-6C54D4EC3B44}" srcOrd="1" destOrd="0" presId="urn:microsoft.com/office/officeart/2009/3/layout/HorizontalOrganizationChart"/>
    <dgm:cxn modelId="{41D8AC5D-D4C8-4E6E-985A-4309CCE92A99}" type="presParOf" srcId="{EFBA0A45-7A38-4CEC-82E2-A3CA80599226}" destId="{6664D959-C900-4DA7-965F-1BA3D3A81482}" srcOrd="2" destOrd="0" presId="urn:microsoft.com/office/officeart/2009/3/layout/HorizontalOrganizationChart"/>
    <dgm:cxn modelId="{921DE619-1AC9-4710-92B0-149B9FC72D07}" type="presParOf" srcId="{61F28939-B3A8-4FF0-82CE-F017E321E5DC}" destId="{0741C3CB-FD68-475C-9DBF-7411A9F64659}" srcOrd="2" destOrd="0" presId="urn:microsoft.com/office/officeart/2009/3/layout/HorizontalOrganizationChart"/>
    <dgm:cxn modelId="{E1BDCE13-28B0-4FD8-A54E-6FFB34B0D078}" type="presParOf" srcId="{61F28939-B3A8-4FF0-82CE-F017E321E5DC}" destId="{0C835C2E-035B-48B0-9933-8112F83756BE}" srcOrd="3" destOrd="0" presId="urn:microsoft.com/office/officeart/2009/3/layout/HorizontalOrganizationChart"/>
    <dgm:cxn modelId="{E433B99D-0507-49D5-A025-696EE536356D}" type="presParOf" srcId="{0C835C2E-035B-48B0-9933-8112F83756BE}" destId="{D8251E5F-4754-4E2C-A295-6DB5A2C319E9}" srcOrd="0" destOrd="0" presId="urn:microsoft.com/office/officeart/2009/3/layout/HorizontalOrganizationChart"/>
    <dgm:cxn modelId="{28B3A042-89A8-473B-8576-F05E0130C734}" type="presParOf" srcId="{D8251E5F-4754-4E2C-A295-6DB5A2C319E9}" destId="{5DC0C41E-E159-41AE-B72B-B0850DCA7DEE}" srcOrd="0" destOrd="0" presId="urn:microsoft.com/office/officeart/2009/3/layout/HorizontalOrganizationChart"/>
    <dgm:cxn modelId="{2187F7D0-CCBD-4B65-8426-E8C4D73A2FAA}" type="presParOf" srcId="{D8251E5F-4754-4E2C-A295-6DB5A2C319E9}" destId="{BEBD533B-A6B7-4DFB-96E9-A8E2B791FDE2}" srcOrd="1" destOrd="0" presId="urn:microsoft.com/office/officeart/2009/3/layout/HorizontalOrganizationChart"/>
    <dgm:cxn modelId="{82338051-8A61-4E2F-8C35-7ADDA644EB24}" type="presParOf" srcId="{0C835C2E-035B-48B0-9933-8112F83756BE}" destId="{1D220BA6-6381-4C39-A558-3092E08906BF}" srcOrd="1" destOrd="0" presId="urn:microsoft.com/office/officeart/2009/3/layout/HorizontalOrganizationChart"/>
    <dgm:cxn modelId="{1B914C58-4B60-42BD-A03B-24B0AB7FC7DE}" type="presParOf" srcId="{1D220BA6-6381-4C39-A558-3092E08906BF}" destId="{04E1C82B-9092-4F05-A8AF-8CB093D4B837}" srcOrd="0" destOrd="0" presId="urn:microsoft.com/office/officeart/2009/3/layout/HorizontalOrganizationChart"/>
    <dgm:cxn modelId="{7A211D5B-D5CC-4208-8936-F0A2D97B8AC8}" type="presParOf" srcId="{1D220BA6-6381-4C39-A558-3092E08906BF}" destId="{52E129D8-5871-46B8-BAF1-AEC7ED8BCA40}" srcOrd="1" destOrd="0" presId="urn:microsoft.com/office/officeart/2009/3/layout/HorizontalOrganizationChart"/>
    <dgm:cxn modelId="{288E7A05-16AD-4968-B56A-F0ABDA142A07}" type="presParOf" srcId="{52E129D8-5871-46B8-BAF1-AEC7ED8BCA40}" destId="{91F3F7E6-5756-41E0-B24C-846CAB770E72}" srcOrd="0" destOrd="0" presId="urn:microsoft.com/office/officeart/2009/3/layout/HorizontalOrganizationChart"/>
    <dgm:cxn modelId="{7457C910-8D90-4287-9740-CEE5A6185ACB}" type="presParOf" srcId="{91F3F7E6-5756-41E0-B24C-846CAB770E72}" destId="{8F9FA3B0-781D-42BF-A782-14224449E7E9}" srcOrd="0" destOrd="0" presId="urn:microsoft.com/office/officeart/2009/3/layout/HorizontalOrganizationChart"/>
    <dgm:cxn modelId="{E4D9A7CB-D5A8-4F60-A06F-F101B66B79A0}" type="presParOf" srcId="{91F3F7E6-5756-41E0-B24C-846CAB770E72}" destId="{444C4794-7E68-445A-A7DC-350EE1CD7050}" srcOrd="1" destOrd="0" presId="urn:microsoft.com/office/officeart/2009/3/layout/HorizontalOrganizationChart"/>
    <dgm:cxn modelId="{40922C50-E743-48DF-A281-8D3D4606CAA7}" type="presParOf" srcId="{52E129D8-5871-46B8-BAF1-AEC7ED8BCA40}" destId="{B7C89D92-E90E-4668-B8FA-55F99AB87F5D}" srcOrd="1" destOrd="0" presId="urn:microsoft.com/office/officeart/2009/3/layout/HorizontalOrganizationChart"/>
    <dgm:cxn modelId="{CDF33DE7-9EA5-472F-AA7E-3723C0FF9A32}" type="presParOf" srcId="{52E129D8-5871-46B8-BAF1-AEC7ED8BCA40}" destId="{3C21302C-C8A9-4894-94B1-C7C4C87F7308}" srcOrd="2" destOrd="0" presId="urn:microsoft.com/office/officeart/2009/3/layout/HorizontalOrganizationChart"/>
    <dgm:cxn modelId="{9983A562-3444-46E1-9515-9C5D2909DD4B}" type="presParOf" srcId="{1D220BA6-6381-4C39-A558-3092E08906BF}" destId="{8EFF7777-112D-4DE1-B61B-EC71AF6951F6}" srcOrd="2" destOrd="0" presId="urn:microsoft.com/office/officeart/2009/3/layout/HorizontalOrganizationChart"/>
    <dgm:cxn modelId="{83D2B77C-C6F2-483B-837E-0D20FEC7F80B}" type="presParOf" srcId="{1D220BA6-6381-4C39-A558-3092E08906BF}" destId="{600BC742-B096-4AD4-A84B-AF06C56578B3}" srcOrd="3" destOrd="0" presId="urn:microsoft.com/office/officeart/2009/3/layout/HorizontalOrganizationChart"/>
    <dgm:cxn modelId="{4DF44BF4-A498-4894-A398-913CB1768F79}" type="presParOf" srcId="{600BC742-B096-4AD4-A84B-AF06C56578B3}" destId="{E66028F2-5CBD-418F-B298-3992A9ED8D45}" srcOrd="0" destOrd="0" presId="urn:microsoft.com/office/officeart/2009/3/layout/HorizontalOrganizationChart"/>
    <dgm:cxn modelId="{3013E5C4-56E0-46B1-9B3D-1C05BD3F5C1B}" type="presParOf" srcId="{E66028F2-5CBD-418F-B298-3992A9ED8D45}" destId="{95D732B5-1C6D-46F8-9A49-136ECECF4D7C}" srcOrd="0" destOrd="0" presId="urn:microsoft.com/office/officeart/2009/3/layout/HorizontalOrganizationChart"/>
    <dgm:cxn modelId="{B24B0B8C-D68E-4C32-BF3D-AF7B7348BA43}" type="presParOf" srcId="{E66028F2-5CBD-418F-B298-3992A9ED8D45}" destId="{54F6ACB5-5E44-4320-BE27-FB277075E1EC}" srcOrd="1" destOrd="0" presId="urn:microsoft.com/office/officeart/2009/3/layout/HorizontalOrganizationChart"/>
    <dgm:cxn modelId="{783047B2-E1E9-4593-B7C4-6E7884B85DF9}" type="presParOf" srcId="{600BC742-B096-4AD4-A84B-AF06C56578B3}" destId="{A7547B1E-8120-4AB1-A09A-D97BD56B546A}" srcOrd="1" destOrd="0" presId="urn:microsoft.com/office/officeart/2009/3/layout/HorizontalOrganizationChart"/>
    <dgm:cxn modelId="{A775F3CD-98B7-489D-9133-F532951EA2C9}" type="presParOf" srcId="{600BC742-B096-4AD4-A84B-AF06C56578B3}" destId="{44225ACA-299D-4ECD-A7FA-EF081B8DED18}" srcOrd="2" destOrd="0" presId="urn:microsoft.com/office/officeart/2009/3/layout/HorizontalOrganizationChart"/>
    <dgm:cxn modelId="{598E16BC-28F2-4375-B3AC-BD1E6A457FDE}" type="presParOf" srcId="{0C835C2E-035B-48B0-9933-8112F83756BE}" destId="{CF286C7E-26E1-41F7-963E-F14C328CE2D2}" srcOrd="2" destOrd="0" presId="urn:microsoft.com/office/officeart/2009/3/layout/HorizontalOrganizationChart"/>
    <dgm:cxn modelId="{2FEADD09-3AB1-4802-9F35-CECAFE42CB33}" type="presParOf" srcId="{96A22EEF-F417-48D2-8021-353B1A909D93}" destId="{CC759064-010A-496F-BD4D-5435FA8D8A1A}" srcOrd="2" destOrd="0" presId="urn:microsoft.com/office/officeart/2009/3/layout/HorizontalOrganizationChart"/>
    <dgm:cxn modelId="{DD6CC34D-83F5-4078-AAF2-C4FD33F13755}" type="presParOf" srcId="{9799B852-268D-499C-AEBB-2B1245AA6D31}" destId="{672F50AF-6300-4BFA-A332-C4CDE14EB9A6}" srcOrd="14" destOrd="0" presId="urn:microsoft.com/office/officeart/2009/3/layout/HorizontalOrganizationChart"/>
    <dgm:cxn modelId="{9435977A-900D-4969-AE0B-9DFD6CC79A18}" type="presParOf" srcId="{9799B852-268D-499C-AEBB-2B1245AA6D31}" destId="{61791CB4-F129-4F92-B2E6-6DE5EF32CCCB}" srcOrd="15" destOrd="0" presId="urn:microsoft.com/office/officeart/2009/3/layout/HorizontalOrganizationChart"/>
    <dgm:cxn modelId="{6AC5AECB-8206-42C5-92B0-D39B7616D10D}" type="presParOf" srcId="{61791CB4-F129-4F92-B2E6-6DE5EF32CCCB}" destId="{43F2A94C-25DF-4D78-B10E-9A9E2913A400}" srcOrd="0" destOrd="0" presId="urn:microsoft.com/office/officeart/2009/3/layout/HorizontalOrganizationChart"/>
    <dgm:cxn modelId="{9C6AEC38-D2A4-42C7-854B-4F7053B1ABB9}" type="presParOf" srcId="{43F2A94C-25DF-4D78-B10E-9A9E2913A400}" destId="{1CF34644-8AC6-4649-AD50-4634D8911E83}" srcOrd="0" destOrd="0" presId="urn:microsoft.com/office/officeart/2009/3/layout/HorizontalOrganizationChart"/>
    <dgm:cxn modelId="{F80367EA-44FF-44E8-8F00-E5946048C01B}" type="presParOf" srcId="{43F2A94C-25DF-4D78-B10E-9A9E2913A400}" destId="{6071C021-6B65-454D-93CD-E24C8555C0F0}" srcOrd="1" destOrd="0" presId="urn:microsoft.com/office/officeart/2009/3/layout/HorizontalOrganizationChart"/>
    <dgm:cxn modelId="{6D766071-D628-45D3-9D53-EF164886EE9D}" type="presParOf" srcId="{61791CB4-F129-4F92-B2E6-6DE5EF32CCCB}" destId="{BD0863FA-5D77-43D5-BA84-8AF4157E12BF}" srcOrd="1" destOrd="0" presId="urn:microsoft.com/office/officeart/2009/3/layout/HorizontalOrganizationChart"/>
    <dgm:cxn modelId="{8A74716D-2B72-4520-A387-5BCA725E8D0F}" type="presParOf" srcId="{BD0863FA-5D77-43D5-BA84-8AF4157E12BF}" destId="{AF243CC3-A993-4D8F-BF6E-98F9BA1EDC65}" srcOrd="0" destOrd="0" presId="urn:microsoft.com/office/officeart/2009/3/layout/HorizontalOrganizationChart"/>
    <dgm:cxn modelId="{46E386B2-9564-4D6A-8D12-DE960DAE46D4}" type="presParOf" srcId="{BD0863FA-5D77-43D5-BA84-8AF4157E12BF}" destId="{1DA86FEE-CD56-4974-9FCB-C94BD3B19939}" srcOrd="1" destOrd="0" presId="urn:microsoft.com/office/officeart/2009/3/layout/HorizontalOrganizationChart"/>
    <dgm:cxn modelId="{BB597268-BD92-4AFE-8A6A-F65B6DD502E9}" type="presParOf" srcId="{1DA86FEE-CD56-4974-9FCB-C94BD3B19939}" destId="{E6CFAB60-F04D-475B-8979-6302FB515A05}" srcOrd="0" destOrd="0" presId="urn:microsoft.com/office/officeart/2009/3/layout/HorizontalOrganizationChart"/>
    <dgm:cxn modelId="{BA4197CA-2645-4385-AF2D-EEB1DA2BB754}" type="presParOf" srcId="{E6CFAB60-F04D-475B-8979-6302FB515A05}" destId="{A04D1646-224D-45BB-A2C5-4A9FE0BC0074}" srcOrd="0" destOrd="0" presId="urn:microsoft.com/office/officeart/2009/3/layout/HorizontalOrganizationChart"/>
    <dgm:cxn modelId="{210419A6-9ADE-4F43-86D0-E08FFA811D1F}" type="presParOf" srcId="{E6CFAB60-F04D-475B-8979-6302FB515A05}" destId="{16DB2262-5D5A-4311-8BD5-8CF2F8D8AF16}" srcOrd="1" destOrd="0" presId="urn:microsoft.com/office/officeart/2009/3/layout/HorizontalOrganizationChart"/>
    <dgm:cxn modelId="{4C4643D7-B7CE-4086-8DBA-47A2924F1FE9}" type="presParOf" srcId="{1DA86FEE-CD56-4974-9FCB-C94BD3B19939}" destId="{73317DB4-771B-4018-B0FD-9C07007AB4F4}" srcOrd="1" destOrd="0" presId="urn:microsoft.com/office/officeart/2009/3/layout/HorizontalOrganizationChart"/>
    <dgm:cxn modelId="{55D81414-6A03-4FAA-A8BC-89C27117338B}" type="presParOf" srcId="{1DA86FEE-CD56-4974-9FCB-C94BD3B19939}" destId="{E89CB7BA-5FBA-4CE1-8FF9-325DF53B571D}" srcOrd="2" destOrd="0" presId="urn:microsoft.com/office/officeart/2009/3/layout/HorizontalOrganizationChart"/>
    <dgm:cxn modelId="{A52363DE-F4A1-4891-B44F-3F9258145FC7}" type="presParOf" srcId="{BD0863FA-5D77-43D5-BA84-8AF4157E12BF}" destId="{6B4B057A-EA71-49F4-A4E6-EAE0B95E097C}" srcOrd="2" destOrd="0" presId="urn:microsoft.com/office/officeart/2009/3/layout/HorizontalOrganizationChart"/>
    <dgm:cxn modelId="{02D39583-FA5A-44E8-8CA0-EFF87429373B}" type="presParOf" srcId="{BD0863FA-5D77-43D5-BA84-8AF4157E12BF}" destId="{63A33361-6CA0-4BB0-8892-E6CA0D62DC9F}" srcOrd="3" destOrd="0" presId="urn:microsoft.com/office/officeart/2009/3/layout/HorizontalOrganizationChart"/>
    <dgm:cxn modelId="{7D7E684D-B34E-4EEA-9DAE-4E8D0B4D4FDF}" type="presParOf" srcId="{63A33361-6CA0-4BB0-8892-E6CA0D62DC9F}" destId="{6AF4E940-07BF-42A9-B140-3EB5E116AA8A}" srcOrd="0" destOrd="0" presId="urn:microsoft.com/office/officeart/2009/3/layout/HorizontalOrganizationChart"/>
    <dgm:cxn modelId="{16387F2F-3081-40D4-AABF-006E61F383B4}" type="presParOf" srcId="{6AF4E940-07BF-42A9-B140-3EB5E116AA8A}" destId="{6DA5F44F-0BD8-4D46-9625-8326BE13128E}" srcOrd="0" destOrd="0" presId="urn:microsoft.com/office/officeart/2009/3/layout/HorizontalOrganizationChart"/>
    <dgm:cxn modelId="{1B6551F2-A4DA-486C-B354-A8E30F753175}" type="presParOf" srcId="{6AF4E940-07BF-42A9-B140-3EB5E116AA8A}" destId="{5F8AD11C-9E1D-4746-B289-F684E8CB5406}" srcOrd="1" destOrd="0" presId="urn:microsoft.com/office/officeart/2009/3/layout/HorizontalOrganizationChart"/>
    <dgm:cxn modelId="{E151CD1B-67AC-480F-9737-4D296808EAF8}" type="presParOf" srcId="{63A33361-6CA0-4BB0-8892-E6CA0D62DC9F}" destId="{038DD7BB-84A2-418C-A33D-E40ED481F6AA}" srcOrd="1" destOrd="0" presId="urn:microsoft.com/office/officeart/2009/3/layout/HorizontalOrganizationChart"/>
    <dgm:cxn modelId="{C7A86C7F-FDDE-42D5-9181-7CD8C2A482A1}" type="presParOf" srcId="{63A33361-6CA0-4BB0-8892-E6CA0D62DC9F}" destId="{BBAD8753-D8CF-4C35-9030-5F9C809827C7}" srcOrd="2" destOrd="0" presId="urn:microsoft.com/office/officeart/2009/3/layout/HorizontalOrganizationChart"/>
    <dgm:cxn modelId="{8344E336-7D9C-422A-981A-8CC99A1B2BF9}" type="presParOf" srcId="{BD0863FA-5D77-43D5-BA84-8AF4157E12BF}" destId="{20E8377A-928F-43C0-A673-CA3BF5B275CD}" srcOrd="4" destOrd="0" presId="urn:microsoft.com/office/officeart/2009/3/layout/HorizontalOrganizationChart"/>
    <dgm:cxn modelId="{84991BBF-E9E7-4ADA-9D81-7E988F1A2555}" type="presParOf" srcId="{BD0863FA-5D77-43D5-BA84-8AF4157E12BF}" destId="{B8C12396-9885-41C6-9D16-8B03D7317B27}" srcOrd="5" destOrd="0" presId="urn:microsoft.com/office/officeart/2009/3/layout/HorizontalOrganizationChart"/>
    <dgm:cxn modelId="{62A3E8EA-1962-43E2-BF20-7662A67F6A4C}" type="presParOf" srcId="{B8C12396-9885-41C6-9D16-8B03D7317B27}" destId="{3421F37E-50CD-4DC4-9F79-875D02F385C3}" srcOrd="0" destOrd="0" presId="urn:microsoft.com/office/officeart/2009/3/layout/HorizontalOrganizationChart"/>
    <dgm:cxn modelId="{599D6B2C-E450-4A21-A4D2-B42ECB82A607}" type="presParOf" srcId="{3421F37E-50CD-4DC4-9F79-875D02F385C3}" destId="{BE745A96-2A84-4ED3-80B7-DA7354FFD2EC}" srcOrd="0" destOrd="0" presId="urn:microsoft.com/office/officeart/2009/3/layout/HorizontalOrganizationChart"/>
    <dgm:cxn modelId="{1CFD47AD-B56D-4BF3-B8F7-76ED6E3B4EBD}" type="presParOf" srcId="{3421F37E-50CD-4DC4-9F79-875D02F385C3}" destId="{912D6455-3909-4B1C-8F80-7504D2186B95}" srcOrd="1" destOrd="0" presId="urn:microsoft.com/office/officeart/2009/3/layout/HorizontalOrganizationChart"/>
    <dgm:cxn modelId="{8633C19D-45FB-48DC-8538-7991418F5FE0}" type="presParOf" srcId="{B8C12396-9885-41C6-9D16-8B03D7317B27}" destId="{89C273B0-EE4D-43A9-BBE9-EE7A06C11985}" srcOrd="1" destOrd="0" presId="urn:microsoft.com/office/officeart/2009/3/layout/HorizontalOrganizationChart"/>
    <dgm:cxn modelId="{9D89454B-0D83-4F76-B793-2A536F928D0E}" type="presParOf" srcId="{B8C12396-9885-41C6-9D16-8B03D7317B27}" destId="{660BDD3B-F66B-4F1F-A830-83C86D4D9A00}" srcOrd="2" destOrd="0" presId="urn:microsoft.com/office/officeart/2009/3/layout/HorizontalOrganizationChart"/>
    <dgm:cxn modelId="{0B782494-19F6-4001-843C-5889074D132D}" type="presParOf" srcId="{BD0863FA-5D77-43D5-BA84-8AF4157E12BF}" destId="{52D967B4-A872-4DFE-8A2C-A0D22E6A628E}" srcOrd="6" destOrd="0" presId="urn:microsoft.com/office/officeart/2009/3/layout/HorizontalOrganizationChart"/>
    <dgm:cxn modelId="{36CD0ADE-2995-4C63-A21A-E617F5253526}" type="presParOf" srcId="{BD0863FA-5D77-43D5-BA84-8AF4157E12BF}" destId="{9DAD31B5-DF98-42D8-A6B3-CB3225DD6B30}" srcOrd="7" destOrd="0" presId="urn:microsoft.com/office/officeart/2009/3/layout/HorizontalOrganizationChart"/>
    <dgm:cxn modelId="{4EFF695C-F8B1-4F3F-99FB-2D5459EA3166}" type="presParOf" srcId="{9DAD31B5-DF98-42D8-A6B3-CB3225DD6B30}" destId="{BE4407E3-44A9-4448-ACEE-B936E5D345FE}" srcOrd="0" destOrd="0" presId="urn:microsoft.com/office/officeart/2009/3/layout/HorizontalOrganizationChart"/>
    <dgm:cxn modelId="{92C53EF9-66E0-4CCB-AC71-98036E2B87F6}" type="presParOf" srcId="{BE4407E3-44A9-4448-ACEE-B936E5D345FE}" destId="{2A54A4F3-E72E-4BB4-8FB8-208E80827DEC}" srcOrd="0" destOrd="0" presId="urn:microsoft.com/office/officeart/2009/3/layout/HorizontalOrganizationChart"/>
    <dgm:cxn modelId="{56189DFC-470B-4174-9518-CB18D2262D0A}" type="presParOf" srcId="{BE4407E3-44A9-4448-ACEE-B936E5D345FE}" destId="{3754FD86-022C-406D-AA53-B4FCF912BE29}" srcOrd="1" destOrd="0" presId="urn:microsoft.com/office/officeart/2009/3/layout/HorizontalOrganizationChart"/>
    <dgm:cxn modelId="{DFBCAC12-97CB-4CF1-87DA-ED73B26BD142}" type="presParOf" srcId="{9DAD31B5-DF98-42D8-A6B3-CB3225DD6B30}" destId="{6CB2D7E8-0566-4B10-AFCE-4E6AE94EA254}" srcOrd="1" destOrd="0" presId="urn:microsoft.com/office/officeart/2009/3/layout/HorizontalOrganizationChart"/>
    <dgm:cxn modelId="{6E80A2F4-E204-4D8B-B387-2987F5D19EEC}" type="presParOf" srcId="{9DAD31B5-DF98-42D8-A6B3-CB3225DD6B30}" destId="{D9E8331B-DCA7-49A9-9C89-FA619CE27987}" srcOrd="2" destOrd="0" presId="urn:microsoft.com/office/officeart/2009/3/layout/HorizontalOrganizationChart"/>
    <dgm:cxn modelId="{9351CBD9-979D-4E1D-B035-FC6FDA46D7E3}" type="presParOf" srcId="{BD0863FA-5D77-43D5-BA84-8AF4157E12BF}" destId="{44687B4B-58CF-4126-BBFD-0F9064F34270}" srcOrd="8" destOrd="0" presId="urn:microsoft.com/office/officeart/2009/3/layout/HorizontalOrganizationChart"/>
    <dgm:cxn modelId="{5A3916C7-8187-4DF1-9686-5753184F629C}" type="presParOf" srcId="{BD0863FA-5D77-43D5-BA84-8AF4157E12BF}" destId="{79FC3EA7-7DCD-408A-A854-1D268E5673BC}" srcOrd="9" destOrd="0" presId="urn:microsoft.com/office/officeart/2009/3/layout/HorizontalOrganizationChart"/>
    <dgm:cxn modelId="{077F81CF-EAC3-4D9B-84B7-9FF366402360}" type="presParOf" srcId="{79FC3EA7-7DCD-408A-A854-1D268E5673BC}" destId="{ADE3C54F-0881-4867-96C8-27E553E86E01}" srcOrd="0" destOrd="0" presId="urn:microsoft.com/office/officeart/2009/3/layout/HorizontalOrganizationChart"/>
    <dgm:cxn modelId="{01675A7F-482A-4B9F-937B-81EC6203E496}" type="presParOf" srcId="{ADE3C54F-0881-4867-96C8-27E553E86E01}" destId="{AFD0B1E5-D8BB-4F29-A1E4-3C511F9D1D78}" srcOrd="0" destOrd="0" presId="urn:microsoft.com/office/officeart/2009/3/layout/HorizontalOrganizationChart"/>
    <dgm:cxn modelId="{543D3780-EECA-4BAD-93D1-04134C75CA0F}" type="presParOf" srcId="{ADE3C54F-0881-4867-96C8-27E553E86E01}" destId="{A8799D15-8A2E-411B-8AAB-4FF9B593DC35}" srcOrd="1" destOrd="0" presId="urn:microsoft.com/office/officeart/2009/3/layout/HorizontalOrganizationChart"/>
    <dgm:cxn modelId="{375BC9DF-A0DE-41D7-B015-ED9574BCB06C}" type="presParOf" srcId="{79FC3EA7-7DCD-408A-A854-1D268E5673BC}" destId="{238FDCAE-19AF-4677-A98A-40D8760C3D17}" srcOrd="1" destOrd="0" presId="urn:microsoft.com/office/officeart/2009/3/layout/HorizontalOrganizationChart"/>
    <dgm:cxn modelId="{A7B2031F-840A-4EC1-A1A0-8AE0CE352532}" type="presParOf" srcId="{79FC3EA7-7DCD-408A-A854-1D268E5673BC}" destId="{5525CDF9-D85C-4589-96AB-47E11EC9A1DA}" srcOrd="2" destOrd="0" presId="urn:microsoft.com/office/officeart/2009/3/layout/HorizontalOrganizationChart"/>
    <dgm:cxn modelId="{6D77A4FF-A61F-4E66-A83C-B01E921DC044}" type="presParOf" srcId="{BD0863FA-5D77-43D5-BA84-8AF4157E12BF}" destId="{F3E5165A-95B8-4B57-97A2-53066BD7A9A6}" srcOrd="10" destOrd="0" presId="urn:microsoft.com/office/officeart/2009/3/layout/HorizontalOrganizationChart"/>
    <dgm:cxn modelId="{310792BC-28CE-47DA-BE58-9BCF68C7A778}" type="presParOf" srcId="{BD0863FA-5D77-43D5-BA84-8AF4157E12BF}" destId="{BD041AF5-0C9F-40E6-8FC7-755DB4C7FDD9}" srcOrd="11" destOrd="0" presId="urn:microsoft.com/office/officeart/2009/3/layout/HorizontalOrganizationChart"/>
    <dgm:cxn modelId="{D28C1C8A-D38C-4763-844C-23EBE462FE64}" type="presParOf" srcId="{BD041AF5-0C9F-40E6-8FC7-755DB4C7FDD9}" destId="{358A8AD3-1954-4EC7-B7B0-7AC19659F58F}" srcOrd="0" destOrd="0" presId="urn:microsoft.com/office/officeart/2009/3/layout/HorizontalOrganizationChart"/>
    <dgm:cxn modelId="{6A87F4CE-A042-41DE-A09B-4819DA495B9A}" type="presParOf" srcId="{358A8AD3-1954-4EC7-B7B0-7AC19659F58F}" destId="{5EE6EE1D-D742-4C1E-9936-6E3D965148FB}" srcOrd="0" destOrd="0" presId="urn:microsoft.com/office/officeart/2009/3/layout/HorizontalOrganizationChart"/>
    <dgm:cxn modelId="{45DCF58E-356D-4F9F-BEA6-550B48863744}" type="presParOf" srcId="{358A8AD3-1954-4EC7-B7B0-7AC19659F58F}" destId="{C4FDCECC-3AD8-4589-B896-EA4555118BA1}" srcOrd="1" destOrd="0" presId="urn:microsoft.com/office/officeart/2009/3/layout/HorizontalOrganizationChart"/>
    <dgm:cxn modelId="{FF73D689-3A7F-4E3E-A7FC-8CF520A15A63}" type="presParOf" srcId="{BD041AF5-0C9F-40E6-8FC7-755DB4C7FDD9}" destId="{2C869F50-910A-4AEC-909C-02C0A2C6D0F1}" srcOrd="1" destOrd="0" presId="urn:microsoft.com/office/officeart/2009/3/layout/HorizontalOrganizationChart"/>
    <dgm:cxn modelId="{00891AE8-9C85-46EC-8835-953D1A4A45EA}" type="presParOf" srcId="{BD041AF5-0C9F-40E6-8FC7-755DB4C7FDD9}" destId="{C47D7C53-A688-4165-A696-ADD4EE5A69FC}" srcOrd="2" destOrd="0" presId="urn:microsoft.com/office/officeart/2009/3/layout/HorizontalOrganizationChart"/>
    <dgm:cxn modelId="{D84E065F-320A-4D88-A82A-C14D4C3D30E0}" type="presParOf" srcId="{61791CB4-F129-4F92-B2E6-6DE5EF32CCCB}" destId="{5FC3D85D-5BA7-485E-846C-54C0246393DD}" srcOrd="2" destOrd="0" presId="urn:microsoft.com/office/officeart/2009/3/layout/HorizontalOrganizationChart"/>
    <dgm:cxn modelId="{68BE7467-DEFA-473B-9FAE-FA55EA26931F}" type="presParOf" srcId="{9799B852-268D-499C-AEBB-2B1245AA6D31}" destId="{9D627613-6482-409A-A4E8-D0CA0206B946}" srcOrd="16" destOrd="0" presId="urn:microsoft.com/office/officeart/2009/3/layout/HorizontalOrganizationChart"/>
    <dgm:cxn modelId="{04452E9C-0765-4749-A684-0DEE41DD4603}" type="presParOf" srcId="{9799B852-268D-499C-AEBB-2B1245AA6D31}" destId="{D4E65521-78AC-47DE-A13C-FE260DC74228}" srcOrd="17" destOrd="0" presId="urn:microsoft.com/office/officeart/2009/3/layout/HorizontalOrganizationChart"/>
    <dgm:cxn modelId="{40263FEF-960A-4898-8405-830CBA6AE391}" type="presParOf" srcId="{D4E65521-78AC-47DE-A13C-FE260DC74228}" destId="{3F9D48FC-C60D-4015-B96C-0ACA8F95AAE5}" srcOrd="0" destOrd="0" presId="urn:microsoft.com/office/officeart/2009/3/layout/HorizontalOrganizationChart"/>
    <dgm:cxn modelId="{56E59E57-2879-4516-8566-389D6825E790}" type="presParOf" srcId="{3F9D48FC-C60D-4015-B96C-0ACA8F95AAE5}" destId="{C40F9FC2-AD96-4671-9A4A-5E60493C85AD}" srcOrd="0" destOrd="0" presId="urn:microsoft.com/office/officeart/2009/3/layout/HorizontalOrganizationChart"/>
    <dgm:cxn modelId="{4D66DBEC-08CD-4438-9952-E2A0533B9D4D}" type="presParOf" srcId="{3F9D48FC-C60D-4015-B96C-0ACA8F95AAE5}" destId="{EBF9C3A9-E595-424B-9DC4-A3956F7603CA}" srcOrd="1" destOrd="0" presId="urn:microsoft.com/office/officeart/2009/3/layout/HorizontalOrganizationChart"/>
    <dgm:cxn modelId="{56621DAF-A306-4549-B630-EFF7D345DA71}" type="presParOf" srcId="{D4E65521-78AC-47DE-A13C-FE260DC74228}" destId="{B18B5EFB-2A64-41AB-A459-5C645F66286C}" srcOrd="1" destOrd="0" presId="urn:microsoft.com/office/officeart/2009/3/layout/HorizontalOrganizationChart"/>
    <dgm:cxn modelId="{6679F08A-8F3C-4126-ABBC-F1D995ADFDD9}" type="presParOf" srcId="{B18B5EFB-2A64-41AB-A459-5C645F66286C}" destId="{2C7C0C3C-85D1-4BA2-9F5E-329E05B67B5E}" srcOrd="0" destOrd="0" presId="urn:microsoft.com/office/officeart/2009/3/layout/HorizontalOrganizationChart"/>
    <dgm:cxn modelId="{407B400D-837C-4A0F-BF5A-1FC87E6AD269}" type="presParOf" srcId="{B18B5EFB-2A64-41AB-A459-5C645F66286C}" destId="{FEC27017-7140-4695-A071-D1675BB648E1}" srcOrd="1" destOrd="0" presId="urn:microsoft.com/office/officeart/2009/3/layout/HorizontalOrganizationChart"/>
    <dgm:cxn modelId="{2F8D7D5C-8691-437D-A62B-9436D5EFF72F}" type="presParOf" srcId="{FEC27017-7140-4695-A071-D1675BB648E1}" destId="{23293727-6534-42C6-B1A5-31023B022886}" srcOrd="0" destOrd="0" presId="urn:microsoft.com/office/officeart/2009/3/layout/HorizontalOrganizationChart"/>
    <dgm:cxn modelId="{ABB52F65-153B-4E89-8BB5-B92AF5981AA1}" type="presParOf" srcId="{23293727-6534-42C6-B1A5-31023B022886}" destId="{E698BBBE-5624-4B5B-A5AF-75CC46B4139B}" srcOrd="0" destOrd="0" presId="urn:microsoft.com/office/officeart/2009/3/layout/HorizontalOrganizationChart"/>
    <dgm:cxn modelId="{B1DB6638-B749-4706-A15B-7476FA81AA48}" type="presParOf" srcId="{23293727-6534-42C6-B1A5-31023B022886}" destId="{9102C3F2-B478-4A6E-88C6-63DD6BB30D05}" srcOrd="1" destOrd="0" presId="urn:microsoft.com/office/officeart/2009/3/layout/HorizontalOrganizationChart"/>
    <dgm:cxn modelId="{D941384B-2F4F-4D96-8F2C-197F07F51D86}" type="presParOf" srcId="{FEC27017-7140-4695-A071-D1675BB648E1}" destId="{41384DCE-DB86-46E0-8D0A-E792265D97DF}" srcOrd="1" destOrd="0" presId="urn:microsoft.com/office/officeart/2009/3/layout/HorizontalOrganizationChart"/>
    <dgm:cxn modelId="{966E2D38-68EB-44E8-AE02-680D4DC1E2EE}" type="presParOf" srcId="{FEC27017-7140-4695-A071-D1675BB648E1}" destId="{BA8422FA-5DF3-481A-8362-A1BF481A1A4B}" srcOrd="2" destOrd="0" presId="urn:microsoft.com/office/officeart/2009/3/layout/HorizontalOrganizationChart"/>
    <dgm:cxn modelId="{F5E28030-8F73-4782-9597-1406B162688B}" type="presParOf" srcId="{B18B5EFB-2A64-41AB-A459-5C645F66286C}" destId="{682BA3CF-1600-4B02-994E-E24829090C25}" srcOrd="2" destOrd="0" presId="urn:microsoft.com/office/officeart/2009/3/layout/HorizontalOrganizationChart"/>
    <dgm:cxn modelId="{D6AD1A4D-6649-4E41-A718-89B696A3C7B6}" type="presParOf" srcId="{B18B5EFB-2A64-41AB-A459-5C645F66286C}" destId="{66E332A6-A685-4B57-9283-6A531AD1FD6A}" srcOrd="3" destOrd="0" presId="urn:microsoft.com/office/officeart/2009/3/layout/HorizontalOrganizationChart"/>
    <dgm:cxn modelId="{D43AFBAE-97D6-4049-A182-6B9083E8EBD0}" type="presParOf" srcId="{66E332A6-A685-4B57-9283-6A531AD1FD6A}" destId="{95D70B02-D200-44DF-8371-E6FEBC616CBE}" srcOrd="0" destOrd="0" presId="urn:microsoft.com/office/officeart/2009/3/layout/HorizontalOrganizationChart"/>
    <dgm:cxn modelId="{49927882-35F0-46E2-8591-57C69097F396}" type="presParOf" srcId="{95D70B02-D200-44DF-8371-E6FEBC616CBE}" destId="{5F54F58F-173E-48F7-8678-AA646AA8F5B3}" srcOrd="0" destOrd="0" presId="urn:microsoft.com/office/officeart/2009/3/layout/HorizontalOrganizationChart"/>
    <dgm:cxn modelId="{D87CC21C-88CF-4830-AF37-48CADE2C49B7}" type="presParOf" srcId="{95D70B02-D200-44DF-8371-E6FEBC616CBE}" destId="{B8F9C9B7-3830-4ADE-80F5-EC6FF4F9C42F}" srcOrd="1" destOrd="0" presId="urn:microsoft.com/office/officeart/2009/3/layout/HorizontalOrganizationChart"/>
    <dgm:cxn modelId="{5A281284-8B05-42DE-AA70-4BFDB98B003C}" type="presParOf" srcId="{66E332A6-A685-4B57-9283-6A531AD1FD6A}" destId="{9CAE21D4-C31E-4637-B111-282BBA866CA4}" srcOrd="1" destOrd="0" presId="urn:microsoft.com/office/officeart/2009/3/layout/HorizontalOrganizationChart"/>
    <dgm:cxn modelId="{1AD8B7D3-A29A-4F70-9B42-BAB75AAE561D}" type="presParOf" srcId="{66E332A6-A685-4B57-9283-6A531AD1FD6A}" destId="{0F8B9473-4F40-4055-85FA-8C1965A87A77}" srcOrd="2" destOrd="0" presId="urn:microsoft.com/office/officeart/2009/3/layout/HorizontalOrganizationChart"/>
    <dgm:cxn modelId="{8EA72071-2C7A-46C3-BD43-8AA106CBBBD3}" type="presParOf" srcId="{B18B5EFB-2A64-41AB-A459-5C645F66286C}" destId="{BCED45D9-B6F2-4F00-8B43-8CA3EF900CAE}" srcOrd="4" destOrd="0" presId="urn:microsoft.com/office/officeart/2009/3/layout/HorizontalOrganizationChart"/>
    <dgm:cxn modelId="{7F243E75-FD35-49D1-A33C-90C755D59F72}" type="presParOf" srcId="{B18B5EFB-2A64-41AB-A459-5C645F66286C}" destId="{D093EA60-C985-44D6-A7F4-BFB21D611819}" srcOrd="5" destOrd="0" presId="urn:microsoft.com/office/officeart/2009/3/layout/HorizontalOrganizationChart"/>
    <dgm:cxn modelId="{DC8F13B0-C3F4-4ADE-8076-D882F0AE28C2}" type="presParOf" srcId="{D093EA60-C985-44D6-A7F4-BFB21D611819}" destId="{A672D087-BC20-41E5-B6A3-6B69AC936E83}" srcOrd="0" destOrd="0" presId="urn:microsoft.com/office/officeart/2009/3/layout/HorizontalOrganizationChart"/>
    <dgm:cxn modelId="{BF70A4FB-9423-4C53-B46B-AAD398185ECF}" type="presParOf" srcId="{A672D087-BC20-41E5-B6A3-6B69AC936E83}" destId="{4A6AE363-57F9-4E51-9625-362E9739CBEC}" srcOrd="0" destOrd="0" presId="urn:microsoft.com/office/officeart/2009/3/layout/HorizontalOrganizationChart"/>
    <dgm:cxn modelId="{6983E722-D1A9-436A-8A71-6A31632B8D55}" type="presParOf" srcId="{A672D087-BC20-41E5-B6A3-6B69AC936E83}" destId="{DCC3B6EA-2428-4E60-B300-ABBAEE388BF6}" srcOrd="1" destOrd="0" presId="urn:microsoft.com/office/officeart/2009/3/layout/HorizontalOrganizationChart"/>
    <dgm:cxn modelId="{8A3FB437-830A-42D1-9F5C-7EF8A4EE2C86}" type="presParOf" srcId="{D093EA60-C985-44D6-A7F4-BFB21D611819}" destId="{1D2ACF96-553C-47D8-9FA4-A30278A5F44A}" srcOrd="1" destOrd="0" presId="urn:microsoft.com/office/officeart/2009/3/layout/HorizontalOrganizationChart"/>
    <dgm:cxn modelId="{1E2D1A47-755F-4E87-AB63-FA34964DEFAD}" type="presParOf" srcId="{D093EA60-C985-44D6-A7F4-BFB21D611819}" destId="{4DE575FA-8F97-4803-90A6-21F550B18DDC}" srcOrd="2" destOrd="0" presId="urn:microsoft.com/office/officeart/2009/3/layout/HorizontalOrganizationChart"/>
    <dgm:cxn modelId="{EFE9D2AD-A38C-414A-9A7F-DB87801AA495}" type="presParOf" srcId="{D4E65521-78AC-47DE-A13C-FE260DC74228}" destId="{C8C2CE99-9024-4EE2-82F2-706E8367A286}" srcOrd="2" destOrd="0" presId="urn:microsoft.com/office/officeart/2009/3/layout/HorizontalOrganizationChart"/>
    <dgm:cxn modelId="{21C6C5B6-4C4D-4059-8A05-D8D4686E552C}" type="presParOf" srcId="{9799B852-268D-499C-AEBB-2B1245AA6D31}" destId="{956A5826-A85A-433B-8262-3408CBC3A2B7}" srcOrd="18" destOrd="0" presId="urn:microsoft.com/office/officeart/2009/3/layout/HorizontalOrganizationChart"/>
    <dgm:cxn modelId="{D160AA6D-BCE5-40FB-996A-9190AB576B85}" type="presParOf" srcId="{9799B852-268D-499C-AEBB-2B1245AA6D31}" destId="{F4FBEED1-C0D3-420A-AC92-397FA826FCF2}" srcOrd="19" destOrd="0" presId="urn:microsoft.com/office/officeart/2009/3/layout/HorizontalOrganizationChart"/>
    <dgm:cxn modelId="{DE06052E-5476-4CC2-A932-6B589A9BE0EE}" type="presParOf" srcId="{F4FBEED1-C0D3-420A-AC92-397FA826FCF2}" destId="{5606488C-AAD6-49A5-A6C3-2089437BF547}" srcOrd="0" destOrd="0" presId="urn:microsoft.com/office/officeart/2009/3/layout/HorizontalOrganizationChart"/>
    <dgm:cxn modelId="{242C94E3-1829-4C03-B4C6-5FDC507494B9}" type="presParOf" srcId="{5606488C-AAD6-49A5-A6C3-2089437BF547}" destId="{BF3D460C-D93E-4F8C-931E-A4FC2D26AAC9}" srcOrd="0" destOrd="0" presId="urn:microsoft.com/office/officeart/2009/3/layout/HorizontalOrganizationChart"/>
    <dgm:cxn modelId="{6C6D5F64-F069-4F50-B22F-35982C3B034A}" type="presParOf" srcId="{5606488C-AAD6-49A5-A6C3-2089437BF547}" destId="{0533587B-B1A0-41E5-AE70-9BCEB90E8A80}" srcOrd="1" destOrd="0" presId="urn:microsoft.com/office/officeart/2009/3/layout/HorizontalOrganizationChart"/>
    <dgm:cxn modelId="{CE7D0AD2-79F2-4330-B870-FA0EF9714D58}" type="presParOf" srcId="{F4FBEED1-C0D3-420A-AC92-397FA826FCF2}" destId="{508B84C3-F39F-43A5-AEA9-F845CF358F99}" srcOrd="1" destOrd="0" presId="urn:microsoft.com/office/officeart/2009/3/layout/HorizontalOrganizationChart"/>
    <dgm:cxn modelId="{C7FBA1EF-2B29-41AE-A46D-4AA7E86C04AC}" type="presParOf" srcId="{508B84C3-F39F-43A5-AEA9-F845CF358F99}" destId="{F5E1BA38-9059-477B-9213-84C26A318EFC}" srcOrd="0" destOrd="0" presId="urn:microsoft.com/office/officeart/2009/3/layout/HorizontalOrganizationChart"/>
    <dgm:cxn modelId="{DE1F66AD-5038-4AA1-945B-CD1769ED9070}" type="presParOf" srcId="{508B84C3-F39F-43A5-AEA9-F845CF358F99}" destId="{E41FAC67-2FD6-42ED-9503-EAE4288C2036}" srcOrd="1" destOrd="0" presId="urn:microsoft.com/office/officeart/2009/3/layout/HorizontalOrganizationChart"/>
    <dgm:cxn modelId="{8F70E4D5-66F2-4DD5-9BB6-0845BE848ABD}" type="presParOf" srcId="{E41FAC67-2FD6-42ED-9503-EAE4288C2036}" destId="{38FC76E2-8C6D-45D8-B7B8-2D21E2946F6B}" srcOrd="0" destOrd="0" presId="urn:microsoft.com/office/officeart/2009/3/layout/HorizontalOrganizationChart"/>
    <dgm:cxn modelId="{A726A7F9-7FB3-43B5-8DE7-ACC924B09A05}" type="presParOf" srcId="{38FC76E2-8C6D-45D8-B7B8-2D21E2946F6B}" destId="{1A9CD1CC-FD00-40B3-B819-BE0FEA9BF31D}" srcOrd="0" destOrd="0" presId="urn:microsoft.com/office/officeart/2009/3/layout/HorizontalOrganizationChart"/>
    <dgm:cxn modelId="{4E216139-7D45-4E02-BF53-E1A499FDE3DD}" type="presParOf" srcId="{38FC76E2-8C6D-45D8-B7B8-2D21E2946F6B}" destId="{B7A677E7-BEAE-4311-9D13-850D76AC646C}" srcOrd="1" destOrd="0" presId="urn:microsoft.com/office/officeart/2009/3/layout/HorizontalOrganizationChart"/>
    <dgm:cxn modelId="{918DBE5E-B916-4A9A-ADEB-5B55AB9C6A69}" type="presParOf" srcId="{E41FAC67-2FD6-42ED-9503-EAE4288C2036}" destId="{7E25D9B5-800E-481B-9A8C-873DCBC810E6}" srcOrd="1" destOrd="0" presId="urn:microsoft.com/office/officeart/2009/3/layout/HorizontalOrganizationChart"/>
    <dgm:cxn modelId="{99D7CCB5-CE18-4D71-AFF8-93DD585B4C53}" type="presParOf" srcId="{E41FAC67-2FD6-42ED-9503-EAE4288C2036}" destId="{C9CAF63F-3AC1-42D7-ABC7-5B27A11B4EF9}" srcOrd="2" destOrd="0" presId="urn:microsoft.com/office/officeart/2009/3/layout/HorizontalOrganizationChart"/>
    <dgm:cxn modelId="{F1608234-8A62-4736-93F5-6FC9D70FD0EE}" type="presParOf" srcId="{508B84C3-F39F-43A5-AEA9-F845CF358F99}" destId="{1A5118D3-7060-4CC9-968B-5A0D52366494}" srcOrd="2" destOrd="0" presId="urn:microsoft.com/office/officeart/2009/3/layout/HorizontalOrganizationChart"/>
    <dgm:cxn modelId="{CAFE5BF4-F951-4733-A61F-479A428075F7}" type="presParOf" srcId="{508B84C3-F39F-43A5-AEA9-F845CF358F99}" destId="{77CF2992-BFDD-48A5-8ED7-9353A459458C}" srcOrd="3" destOrd="0" presId="urn:microsoft.com/office/officeart/2009/3/layout/HorizontalOrganizationChart"/>
    <dgm:cxn modelId="{4B87B577-F873-4274-9DCD-FA27211F0FE0}" type="presParOf" srcId="{77CF2992-BFDD-48A5-8ED7-9353A459458C}" destId="{B83A9027-790F-46A6-B7DF-7A7C97ACB116}" srcOrd="0" destOrd="0" presId="urn:microsoft.com/office/officeart/2009/3/layout/HorizontalOrganizationChart"/>
    <dgm:cxn modelId="{644FD965-F5DE-42AE-AA5C-3C0DC03A7DA7}" type="presParOf" srcId="{B83A9027-790F-46A6-B7DF-7A7C97ACB116}" destId="{434941BF-3653-4478-8CA2-4CF1D755428A}" srcOrd="0" destOrd="0" presId="urn:microsoft.com/office/officeart/2009/3/layout/HorizontalOrganizationChart"/>
    <dgm:cxn modelId="{F911C5F8-6902-4366-8BCA-B72FA92B0A64}" type="presParOf" srcId="{B83A9027-790F-46A6-B7DF-7A7C97ACB116}" destId="{99436325-E876-42DF-A891-B6806D866942}" srcOrd="1" destOrd="0" presId="urn:microsoft.com/office/officeart/2009/3/layout/HorizontalOrganizationChart"/>
    <dgm:cxn modelId="{FC8F5C03-15A6-4A16-8E4D-6D51B8296431}" type="presParOf" srcId="{77CF2992-BFDD-48A5-8ED7-9353A459458C}" destId="{5B7BDB37-53B9-47AE-B158-D9F447F4FFEB}" srcOrd="1" destOrd="0" presId="urn:microsoft.com/office/officeart/2009/3/layout/HorizontalOrganizationChart"/>
    <dgm:cxn modelId="{D5841BC3-1314-49D9-B447-8641996FE24D}" type="presParOf" srcId="{5B7BDB37-53B9-47AE-B158-D9F447F4FFEB}" destId="{35198A2E-4031-462A-8C3F-46594AB63289}" srcOrd="0" destOrd="0" presId="urn:microsoft.com/office/officeart/2009/3/layout/HorizontalOrganizationChart"/>
    <dgm:cxn modelId="{9F89B220-D05A-484D-AB46-F804217DA20F}" type="presParOf" srcId="{5B7BDB37-53B9-47AE-B158-D9F447F4FFEB}" destId="{9778FE00-F24F-43B1-BB8A-2534D177C2B5}" srcOrd="1" destOrd="0" presId="urn:microsoft.com/office/officeart/2009/3/layout/HorizontalOrganizationChart"/>
    <dgm:cxn modelId="{61EB7BC5-5862-4215-96FC-DBB328B21742}" type="presParOf" srcId="{9778FE00-F24F-43B1-BB8A-2534D177C2B5}" destId="{36BE36B3-E07F-412A-8189-3B6B987C60E1}" srcOrd="0" destOrd="0" presId="urn:microsoft.com/office/officeart/2009/3/layout/HorizontalOrganizationChart"/>
    <dgm:cxn modelId="{9BCAE48A-A8B1-4508-BAF5-882643998BDE}" type="presParOf" srcId="{36BE36B3-E07F-412A-8189-3B6B987C60E1}" destId="{68241D73-30FC-4396-81A4-5951A8498E81}" srcOrd="0" destOrd="0" presId="urn:microsoft.com/office/officeart/2009/3/layout/HorizontalOrganizationChart"/>
    <dgm:cxn modelId="{AC0FE427-E030-4B28-A134-5385F75E2DA8}" type="presParOf" srcId="{36BE36B3-E07F-412A-8189-3B6B987C60E1}" destId="{D4732AEA-9E54-4B6B-8B48-A8EFBF3175AD}" srcOrd="1" destOrd="0" presId="urn:microsoft.com/office/officeart/2009/3/layout/HorizontalOrganizationChart"/>
    <dgm:cxn modelId="{D47E764F-3FE1-4A3D-8649-F4CCE930DD4D}" type="presParOf" srcId="{9778FE00-F24F-43B1-BB8A-2534D177C2B5}" destId="{DCFA58B2-F8F8-4E8D-8C3C-0DC4D1015A26}" srcOrd="1" destOrd="0" presId="urn:microsoft.com/office/officeart/2009/3/layout/HorizontalOrganizationChart"/>
    <dgm:cxn modelId="{F4F169FE-B82C-4A62-8A4A-78DBD63F6D59}" type="presParOf" srcId="{9778FE00-F24F-43B1-BB8A-2534D177C2B5}" destId="{2F8CCEDE-2D5E-42FE-A76E-4F216B0929E8}" srcOrd="2" destOrd="0" presId="urn:microsoft.com/office/officeart/2009/3/layout/HorizontalOrganizationChart"/>
    <dgm:cxn modelId="{EE954CC5-4A89-4513-A6AE-56EB71A196D3}" type="presParOf" srcId="{5B7BDB37-53B9-47AE-B158-D9F447F4FFEB}" destId="{CFBFDE2D-D02B-42F2-BE13-96881593E43D}" srcOrd="2" destOrd="0" presId="urn:microsoft.com/office/officeart/2009/3/layout/HorizontalOrganizationChart"/>
    <dgm:cxn modelId="{8D58F6F6-4B21-4E89-8F07-B853EBE2997F}" type="presParOf" srcId="{5B7BDB37-53B9-47AE-B158-D9F447F4FFEB}" destId="{58BDA666-D4E7-4A02-A701-35072193F195}" srcOrd="3" destOrd="0" presId="urn:microsoft.com/office/officeart/2009/3/layout/HorizontalOrganizationChart"/>
    <dgm:cxn modelId="{9C36E85E-F63B-452F-B5B7-F73093427551}" type="presParOf" srcId="{58BDA666-D4E7-4A02-A701-35072193F195}" destId="{4359FFBF-EA64-4922-A13E-E2032795AA3E}" srcOrd="0" destOrd="0" presId="urn:microsoft.com/office/officeart/2009/3/layout/HorizontalOrganizationChart"/>
    <dgm:cxn modelId="{8F153A33-0078-4ABF-85A6-83A874EED090}" type="presParOf" srcId="{4359FFBF-EA64-4922-A13E-E2032795AA3E}" destId="{DB75AF2C-BB0A-4C74-82F1-A1A9D1C999B4}" srcOrd="0" destOrd="0" presId="urn:microsoft.com/office/officeart/2009/3/layout/HorizontalOrganizationChart"/>
    <dgm:cxn modelId="{C2D21F7D-44EE-4112-9AEF-4F0F2B15FD08}" type="presParOf" srcId="{4359FFBF-EA64-4922-A13E-E2032795AA3E}" destId="{0CF3FE30-02BA-417C-BB6D-FEFC87CB5492}" srcOrd="1" destOrd="0" presId="urn:microsoft.com/office/officeart/2009/3/layout/HorizontalOrganizationChart"/>
    <dgm:cxn modelId="{79D5F7F6-C3F4-4911-A3FE-89951C49B905}" type="presParOf" srcId="{58BDA666-D4E7-4A02-A701-35072193F195}" destId="{9EFFDB3C-6388-4487-B91A-E91FFB2718C0}" srcOrd="1" destOrd="0" presId="urn:microsoft.com/office/officeart/2009/3/layout/HorizontalOrganizationChart"/>
    <dgm:cxn modelId="{25B4E972-85D7-4631-82CA-DF51CAD3E375}" type="presParOf" srcId="{58BDA666-D4E7-4A02-A701-35072193F195}" destId="{CF356A09-F56A-403F-91D5-4D117334157A}" srcOrd="2" destOrd="0" presId="urn:microsoft.com/office/officeart/2009/3/layout/HorizontalOrganizationChart"/>
    <dgm:cxn modelId="{C5997D66-446E-4CCF-B0F0-767C3BC36177}" type="presParOf" srcId="{5B7BDB37-53B9-47AE-B158-D9F447F4FFEB}" destId="{30991696-314E-4913-9C07-9FADA212BE66}" srcOrd="4" destOrd="0" presId="urn:microsoft.com/office/officeart/2009/3/layout/HorizontalOrganizationChart"/>
    <dgm:cxn modelId="{31698027-4DF6-4331-A03B-D87E53ABA277}" type="presParOf" srcId="{5B7BDB37-53B9-47AE-B158-D9F447F4FFEB}" destId="{32D3D43B-8E2A-4FB4-BECF-3769E80A767E}" srcOrd="5" destOrd="0" presId="urn:microsoft.com/office/officeart/2009/3/layout/HorizontalOrganizationChart"/>
    <dgm:cxn modelId="{3C792369-E1EF-48E2-8236-0CCC78EBE3E8}" type="presParOf" srcId="{32D3D43B-8E2A-4FB4-BECF-3769E80A767E}" destId="{A16A666C-EDEB-4A8E-9DAD-5695936998F3}" srcOrd="0" destOrd="0" presId="urn:microsoft.com/office/officeart/2009/3/layout/HorizontalOrganizationChart"/>
    <dgm:cxn modelId="{74D5CC88-6356-4E57-9999-52D72772DF97}" type="presParOf" srcId="{A16A666C-EDEB-4A8E-9DAD-5695936998F3}" destId="{8D0D50E7-BEC6-48F7-A06C-D8E6BF550F35}" srcOrd="0" destOrd="0" presId="urn:microsoft.com/office/officeart/2009/3/layout/HorizontalOrganizationChart"/>
    <dgm:cxn modelId="{DA18810A-65BF-44E7-BA6C-F2897F6AA4BD}" type="presParOf" srcId="{A16A666C-EDEB-4A8E-9DAD-5695936998F3}" destId="{76F30952-031A-4E05-BF84-640968D0BF71}" srcOrd="1" destOrd="0" presId="urn:microsoft.com/office/officeart/2009/3/layout/HorizontalOrganizationChart"/>
    <dgm:cxn modelId="{EEE5D890-F80E-4C1F-A72B-E2126DCA86B5}" type="presParOf" srcId="{32D3D43B-8E2A-4FB4-BECF-3769E80A767E}" destId="{E94E119A-A6C4-4868-A685-C355590D5974}" srcOrd="1" destOrd="0" presId="urn:microsoft.com/office/officeart/2009/3/layout/HorizontalOrganizationChart"/>
    <dgm:cxn modelId="{B34972BD-BA0E-4CF0-9CCC-89C5B96B755D}" type="presParOf" srcId="{32D3D43B-8E2A-4FB4-BECF-3769E80A767E}" destId="{75B20510-F555-45CB-B451-3F9114F7F5CA}" srcOrd="2" destOrd="0" presId="urn:microsoft.com/office/officeart/2009/3/layout/HorizontalOrganizationChart"/>
    <dgm:cxn modelId="{527245A4-F74E-4CAB-8F62-DB5F515DAD02}" type="presParOf" srcId="{77CF2992-BFDD-48A5-8ED7-9353A459458C}" destId="{E4EB1B87-EF3C-4519-9C01-7311995E630B}" srcOrd="2" destOrd="0" presId="urn:microsoft.com/office/officeart/2009/3/layout/HorizontalOrganizationChart"/>
    <dgm:cxn modelId="{94104D39-193F-4FBB-9E81-2C897DAAEF1E}" type="presParOf" srcId="{508B84C3-F39F-43A5-AEA9-F845CF358F99}" destId="{33BF5298-9B62-47C7-B6D0-5D4B97EF858F}" srcOrd="4" destOrd="0" presId="urn:microsoft.com/office/officeart/2009/3/layout/HorizontalOrganizationChart"/>
    <dgm:cxn modelId="{B2CAD8A6-212A-4DF1-B716-AAB9E8EC5347}" type="presParOf" srcId="{508B84C3-F39F-43A5-AEA9-F845CF358F99}" destId="{93730925-2C0C-496F-9AE4-5E0DC2E1BD83}" srcOrd="5" destOrd="0" presId="urn:microsoft.com/office/officeart/2009/3/layout/HorizontalOrganizationChart"/>
    <dgm:cxn modelId="{7AE3D9C3-382D-446E-AF94-8D090C90B273}" type="presParOf" srcId="{93730925-2C0C-496F-9AE4-5E0DC2E1BD83}" destId="{364A2DB1-FF39-473C-951C-B9424B28AA19}" srcOrd="0" destOrd="0" presId="urn:microsoft.com/office/officeart/2009/3/layout/HorizontalOrganizationChart"/>
    <dgm:cxn modelId="{B000DC54-E726-4ABE-AD71-8B3BA7E1AA04}" type="presParOf" srcId="{364A2DB1-FF39-473C-951C-B9424B28AA19}" destId="{E3CE3D44-9ECF-497C-B929-FEA07BCA1090}" srcOrd="0" destOrd="0" presId="urn:microsoft.com/office/officeart/2009/3/layout/HorizontalOrganizationChart"/>
    <dgm:cxn modelId="{E4098A22-1C9B-46AC-B44D-EC779867F6C0}" type="presParOf" srcId="{364A2DB1-FF39-473C-951C-B9424B28AA19}" destId="{CF2B2801-4F5B-40AB-8BEB-F7C36C813969}" srcOrd="1" destOrd="0" presId="urn:microsoft.com/office/officeart/2009/3/layout/HorizontalOrganizationChart"/>
    <dgm:cxn modelId="{A404726C-260E-4BEE-A20C-7D3B3DF50970}" type="presParOf" srcId="{93730925-2C0C-496F-9AE4-5E0DC2E1BD83}" destId="{DD51C769-FF94-4484-AAD1-A3DA731E6FB0}" srcOrd="1" destOrd="0" presId="urn:microsoft.com/office/officeart/2009/3/layout/HorizontalOrganizationChart"/>
    <dgm:cxn modelId="{8DBD4FBB-9BC7-4F5A-B2CB-95D9149E1BD7}" type="presParOf" srcId="{93730925-2C0C-496F-9AE4-5E0DC2E1BD83}" destId="{FEEB611D-6B0A-43F0-A5E4-42D05E61EF02}" srcOrd="2" destOrd="0" presId="urn:microsoft.com/office/officeart/2009/3/layout/HorizontalOrganizationChart"/>
    <dgm:cxn modelId="{0CB83C64-398A-4451-B9F3-9E090D8C3571}" type="presParOf" srcId="{F4FBEED1-C0D3-420A-AC92-397FA826FCF2}" destId="{16CA4CC5-2564-481D-995F-E57BBC133A2F}" srcOrd="2" destOrd="0" presId="urn:microsoft.com/office/officeart/2009/3/layout/HorizontalOrganizationChart"/>
    <dgm:cxn modelId="{00DD06AA-E2D5-4749-9B5B-88D800B2400E}" type="presParOf" srcId="{80B3905D-5023-43CB-B1A9-512D1182C2CC}" destId="{1268B469-6A23-437B-BF6A-0CAB15C73A1C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AC18935-A291-4B15-81A5-87A9ED77C54C}">
      <dgm:prSet phldrT="[文本]"/>
      <dgm:spPr/>
      <dgm:t>
        <a:bodyPr/>
        <a:lstStyle/>
        <a:p>
          <a:r>
            <a:rPr lang="zh-CN" altLang="en-US"/>
            <a:t>电梯管理系统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/>
        </a:p>
      </dgm:t>
    </dgm:pt>
    <dgm:pt modelId="{4C4DBD4A-EEA6-477F-B8B3-FF1B865225E1}">
      <dgm:prSet/>
      <dgm:spPr/>
      <dgm:t>
        <a:bodyPr/>
        <a:lstStyle/>
        <a:p>
          <a:r>
            <a:rPr lang="zh-CN" altLang="en-US"/>
            <a:t>系统参数管理</a:t>
          </a:r>
        </a:p>
      </dgm:t>
    </dgm:pt>
    <dgm:pt modelId="{69517651-2D48-4A41-A824-F93D04210069}" type="parTrans" cxnId="{17B6CB16-7A18-41C6-952D-F519DFAA7CD2}">
      <dgm:prSet/>
      <dgm:spPr/>
      <dgm:t>
        <a:bodyPr/>
        <a:lstStyle/>
        <a:p>
          <a:endParaRPr lang="zh-CN" altLang="en-US"/>
        </a:p>
      </dgm:t>
    </dgm:pt>
    <dgm:pt modelId="{46F9A42F-86B4-4021-99D2-C73F01E11230}" type="sibTrans" cxnId="{17B6CB16-7A18-41C6-952D-F519DFAA7CD2}">
      <dgm:prSet/>
      <dgm:spPr/>
      <dgm:t>
        <a:bodyPr/>
        <a:lstStyle/>
        <a:p>
          <a:endParaRPr lang="zh-CN" altLang="en-US"/>
        </a:p>
      </dgm:t>
    </dgm:pt>
    <dgm:pt modelId="{9F7F8B9C-C680-45AE-B681-E29A15D2418E}">
      <dgm:prSet/>
      <dgm:spPr/>
      <dgm:t>
        <a:bodyPr/>
        <a:lstStyle/>
        <a:p>
          <a:r>
            <a:rPr lang="zh-CN" altLang="en-US"/>
            <a:t>电梯管理</a:t>
          </a:r>
        </a:p>
      </dgm:t>
    </dgm:pt>
    <dgm:pt modelId="{A13FBE43-D95F-4D16-B8D7-1B6D125D814F}" type="parTrans" cxnId="{8ED52310-B561-4F38-9494-0178E9E280E4}">
      <dgm:prSet/>
      <dgm:spPr/>
      <dgm:t>
        <a:bodyPr/>
        <a:lstStyle/>
        <a:p>
          <a:endParaRPr lang="zh-CN" altLang="en-US"/>
        </a:p>
      </dgm:t>
    </dgm:pt>
    <dgm:pt modelId="{252A9075-0D61-4E92-9154-67FF12DDD4E6}" type="sibTrans" cxnId="{8ED52310-B561-4F38-9494-0178E9E280E4}">
      <dgm:prSet/>
      <dgm:spPr/>
      <dgm:t>
        <a:bodyPr/>
        <a:lstStyle/>
        <a:p>
          <a:endParaRPr lang="zh-CN" altLang="en-US"/>
        </a:p>
      </dgm:t>
    </dgm:pt>
    <dgm:pt modelId="{11D10016-1F83-4545-B5F0-E2AFF97EC3C7}">
      <dgm:prSet/>
      <dgm:spPr/>
      <dgm:t>
        <a:bodyPr/>
        <a:lstStyle/>
        <a:p>
          <a:r>
            <a:rPr lang="zh-CN" altLang="en-US"/>
            <a:t>权限管理</a:t>
          </a:r>
        </a:p>
      </dgm:t>
    </dgm:pt>
    <dgm:pt modelId="{106B3106-9CC3-494F-B6A2-2BE668096F0E}" type="parTrans" cxnId="{FF5950BC-FF42-480B-84CB-4BF00855F202}">
      <dgm:prSet/>
      <dgm:spPr/>
      <dgm:t>
        <a:bodyPr/>
        <a:lstStyle/>
        <a:p>
          <a:endParaRPr lang="zh-CN" altLang="en-US"/>
        </a:p>
      </dgm:t>
    </dgm:pt>
    <dgm:pt modelId="{05DE686D-30CF-4856-8F61-C4281EA6F53D}" type="sibTrans" cxnId="{FF5950BC-FF42-480B-84CB-4BF00855F202}">
      <dgm:prSet/>
      <dgm:spPr/>
      <dgm:t>
        <a:bodyPr/>
        <a:lstStyle/>
        <a:p>
          <a:endParaRPr lang="zh-CN" altLang="en-US"/>
        </a:p>
      </dgm:t>
    </dgm:pt>
    <dgm:pt modelId="{1BF09102-0759-4CED-857F-645B9C85D99F}">
      <dgm:prSet/>
      <dgm:spPr/>
      <dgm:t>
        <a:bodyPr/>
        <a:lstStyle/>
        <a:p>
          <a:r>
            <a:rPr lang="zh-CN" altLang="en-US"/>
            <a:t>设备操作</a:t>
          </a:r>
        </a:p>
      </dgm:t>
    </dgm:pt>
    <dgm:pt modelId="{AB25F51D-331A-4889-AE59-A60FD8611C15}" type="parTrans" cxnId="{802633B7-ED32-4D82-9651-4D26F91E200E}">
      <dgm:prSet/>
      <dgm:spPr/>
      <dgm:t>
        <a:bodyPr/>
        <a:lstStyle/>
        <a:p>
          <a:endParaRPr lang="zh-CN" altLang="en-US"/>
        </a:p>
      </dgm:t>
    </dgm:pt>
    <dgm:pt modelId="{3D84F0D9-60B2-4431-BE1F-C21A5A8A22FC}" type="sibTrans" cxnId="{802633B7-ED32-4D82-9651-4D26F91E200E}">
      <dgm:prSet/>
      <dgm:spPr/>
      <dgm:t>
        <a:bodyPr/>
        <a:lstStyle/>
        <a:p>
          <a:endParaRPr lang="zh-CN" altLang="en-US"/>
        </a:p>
      </dgm:t>
    </dgm:pt>
    <dgm:pt modelId="{17EB4D53-A60C-440C-95CE-3CD00A830DA5}">
      <dgm:prSet/>
      <dgm:spPr/>
      <dgm:t>
        <a:bodyPr/>
        <a:lstStyle/>
        <a:p>
          <a:r>
            <a:rPr lang="zh-CN" altLang="en-US"/>
            <a:t>数据查询</a:t>
          </a:r>
        </a:p>
      </dgm:t>
    </dgm:pt>
    <dgm:pt modelId="{CED90D8F-B4BA-4A66-8FA6-E4FC0DF90A9B}" type="parTrans" cxnId="{14F02C46-00AA-4715-8C28-F3DFF30F4973}">
      <dgm:prSet/>
      <dgm:spPr/>
      <dgm:t>
        <a:bodyPr/>
        <a:lstStyle/>
        <a:p>
          <a:endParaRPr lang="zh-CN" altLang="en-US"/>
        </a:p>
      </dgm:t>
    </dgm:pt>
    <dgm:pt modelId="{598A3CC9-B015-460F-9A0D-C93F25AC36EE}" type="sibTrans" cxnId="{14F02C46-00AA-4715-8C28-F3DFF30F4973}">
      <dgm:prSet/>
      <dgm:spPr/>
      <dgm:t>
        <a:bodyPr/>
        <a:lstStyle/>
        <a:p>
          <a:endParaRPr lang="zh-CN" altLang="en-US"/>
        </a:p>
      </dgm:t>
    </dgm:pt>
    <dgm:pt modelId="{AD79FB85-A452-4B81-8A30-E266F28CC422}">
      <dgm:prSet/>
      <dgm:spPr/>
      <dgm:t>
        <a:bodyPr/>
        <a:lstStyle/>
        <a:p>
          <a:r>
            <a:rPr lang="zh-CN" altLang="en-US"/>
            <a:t>权限查询</a:t>
          </a:r>
        </a:p>
      </dgm:t>
    </dgm:pt>
    <dgm:pt modelId="{0C253CEA-ED17-47A1-9FCF-80B239123E52}" type="parTrans" cxnId="{7B1383F7-2C98-4A94-B40C-488005401028}">
      <dgm:prSet/>
      <dgm:spPr/>
      <dgm:t>
        <a:bodyPr/>
        <a:lstStyle/>
        <a:p>
          <a:endParaRPr lang="zh-CN" altLang="en-US"/>
        </a:p>
      </dgm:t>
    </dgm:pt>
    <dgm:pt modelId="{E8D55DD8-4A7F-4BA4-830F-098ADDA029D7}" type="sibTrans" cxnId="{7B1383F7-2C98-4A94-B40C-488005401028}">
      <dgm:prSet/>
      <dgm:spPr/>
      <dgm:t>
        <a:bodyPr/>
        <a:lstStyle/>
        <a:p>
          <a:endParaRPr lang="zh-CN" altLang="en-US"/>
        </a:p>
      </dgm:t>
    </dgm:pt>
    <dgm:pt modelId="{35616C38-5395-4C54-A67F-B22FABA5859E}">
      <dgm:prSet/>
      <dgm:spPr/>
      <dgm:t>
        <a:bodyPr/>
        <a:lstStyle/>
        <a:p>
          <a:r>
            <a:rPr lang="zh-CN" altLang="en-US"/>
            <a:t>明细记录查询</a:t>
          </a:r>
        </a:p>
      </dgm:t>
    </dgm:pt>
    <dgm:pt modelId="{D743DE60-14EB-4C93-87A3-2658E3AA3A2B}" type="parTrans" cxnId="{C579C64B-C5C1-4501-9362-5B9F1C2FAF05}">
      <dgm:prSet/>
      <dgm:spPr/>
      <dgm:t>
        <a:bodyPr/>
        <a:lstStyle/>
        <a:p>
          <a:endParaRPr lang="zh-CN" altLang="en-US"/>
        </a:p>
      </dgm:t>
    </dgm:pt>
    <dgm:pt modelId="{D2578DCE-3975-4E99-9A71-D73C1CC8F2C8}" type="sibTrans" cxnId="{C579C64B-C5C1-4501-9362-5B9F1C2FAF05}">
      <dgm:prSet/>
      <dgm:spPr/>
      <dgm:t>
        <a:bodyPr/>
        <a:lstStyle/>
        <a:p>
          <a:endParaRPr lang="zh-CN" altLang="en-US"/>
        </a:p>
      </dgm:t>
    </dgm:pt>
    <dgm:pt modelId="{2C40F794-988E-4E79-8911-6911F9ABF362}">
      <dgm:prSet/>
      <dgm:spPr/>
      <dgm:t>
        <a:bodyPr/>
        <a:lstStyle/>
        <a:p>
          <a:r>
            <a:rPr lang="zh-CN" altLang="en-US"/>
            <a:t>统计数据查询</a:t>
          </a:r>
        </a:p>
      </dgm:t>
    </dgm:pt>
    <dgm:pt modelId="{3D48C482-D905-4D39-A68A-253653E2C6D3}" type="parTrans" cxnId="{071AAF93-584B-4899-ADD0-13CFDEB9ED2A}">
      <dgm:prSet/>
      <dgm:spPr/>
      <dgm:t>
        <a:bodyPr/>
        <a:lstStyle/>
        <a:p>
          <a:endParaRPr lang="zh-CN" altLang="en-US"/>
        </a:p>
      </dgm:t>
    </dgm:pt>
    <dgm:pt modelId="{E2493CC9-3484-4BF0-B149-D6A7D9C6167D}" type="sibTrans" cxnId="{071AAF93-584B-4899-ADD0-13CFDEB9ED2A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EF325E21-C584-4F67-AC60-7FE7014B0281}" type="pres">
      <dgm:prSet presAssocID="{AAC18935-A291-4B15-81A5-87A9ED77C54C}" presName="rootComposite1" presStyleCnt="0"/>
      <dgm:spPr/>
      <dgm:t>
        <a:bodyPr/>
        <a:lstStyle/>
        <a:p>
          <a:endParaRPr lang="zh-CN" altLang="en-US"/>
        </a:p>
      </dgm:t>
    </dgm:pt>
    <dgm:pt modelId="{788C2950-B590-4293-81D0-AD842E4D6E06}" type="pres">
      <dgm:prSet presAssocID="{AAC18935-A291-4B15-81A5-87A9ED77C54C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  <dgm:t>
        <a:bodyPr/>
        <a:lstStyle/>
        <a:p>
          <a:endParaRPr lang="zh-CN" altLang="en-US"/>
        </a:p>
      </dgm:t>
    </dgm:pt>
    <dgm:pt modelId="{063CF0A7-443B-4F77-B764-1002A56923C4}" type="pres">
      <dgm:prSet presAssocID="{69517651-2D48-4A41-A824-F93D04210069}" presName="Name64" presStyleLbl="parChTrans1D2" presStyleIdx="0" presStyleCnt="5"/>
      <dgm:spPr/>
      <dgm:t>
        <a:bodyPr/>
        <a:lstStyle/>
        <a:p>
          <a:endParaRPr lang="zh-CN" altLang="en-US"/>
        </a:p>
      </dgm:t>
    </dgm:pt>
    <dgm:pt modelId="{94F4C7CF-2822-4C2F-B2BE-086F9A9687E4}" type="pres">
      <dgm:prSet presAssocID="{4C4DBD4A-EEA6-477F-B8B3-FF1B865225E1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AD54698E-2E60-4082-8D87-A686C69C0858}" type="pres">
      <dgm:prSet presAssocID="{4C4DBD4A-EEA6-477F-B8B3-FF1B865225E1}" presName="rootComposite" presStyleCnt="0"/>
      <dgm:spPr/>
      <dgm:t>
        <a:bodyPr/>
        <a:lstStyle/>
        <a:p>
          <a:endParaRPr lang="zh-CN" altLang="en-US"/>
        </a:p>
      </dgm:t>
    </dgm:pt>
    <dgm:pt modelId="{E95813AB-2614-4F87-8A44-F8F953EAA3CD}" type="pres">
      <dgm:prSet presAssocID="{4C4DBD4A-EEA6-477F-B8B3-FF1B865225E1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D54C95-B2D6-4F0E-9AB0-4E3507EACB0B}" type="pres">
      <dgm:prSet presAssocID="{4C4DBD4A-EEA6-477F-B8B3-FF1B865225E1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2CE7165A-EB92-4E4F-8761-A77EB7B395CA}" type="pres">
      <dgm:prSet presAssocID="{4C4DBD4A-EEA6-477F-B8B3-FF1B865225E1}" presName="hierChild4" presStyleCnt="0"/>
      <dgm:spPr/>
      <dgm:t>
        <a:bodyPr/>
        <a:lstStyle/>
        <a:p>
          <a:endParaRPr lang="zh-CN" altLang="en-US"/>
        </a:p>
      </dgm:t>
    </dgm:pt>
    <dgm:pt modelId="{38D1D356-1929-4E8B-B04D-5F5BB1FD8555}" type="pres">
      <dgm:prSet presAssocID="{4C4DBD4A-EEA6-477F-B8B3-FF1B865225E1}" presName="hierChild5" presStyleCnt="0"/>
      <dgm:spPr/>
      <dgm:t>
        <a:bodyPr/>
        <a:lstStyle/>
        <a:p>
          <a:endParaRPr lang="zh-CN" altLang="en-US"/>
        </a:p>
      </dgm:t>
    </dgm:pt>
    <dgm:pt modelId="{F436C10C-3F00-414D-B8DF-3C6B6119F87F}" type="pres">
      <dgm:prSet presAssocID="{A13FBE43-D95F-4D16-B8D7-1B6D125D814F}" presName="Name64" presStyleLbl="parChTrans1D2" presStyleIdx="1" presStyleCnt="5"/>
      <dgm:spPr/>
      <dgm:t>
        <a:bodyPr/>
        <a:lstStyle/>
        <a:p>
          <a:endParaRPr lang="zh-CN" altLang="en-US"/>
        </a:p>
      </dgm:t>
    </dgm:pt>
    <dgm:pt modelId="{F5E52BAB-6997-43E9-95D9-B8037D6F72D6}" type="pres">
      <dgm:prSet presAssocID="{9F7F8B9C-C680-45AE-B681-E29A15D2418E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8F6D74A3-7089-4B9F-9AF8-F940F17D5993}" type="pres">
      <dgm:prSet presAssocID="{9F7F8B9C-C680-45AE-B681-E29A15D2418E}" presName="rootComposite" presStyleCnt="0"/>
      <dgm:spPr/>
      <dgm:t>
        <a:bodyPr/>
        <a:lstStyle/>
        <a:p>
          <a:endParaRPr lang="zh-CN" altLang="en-US"/>
        </a:p>
      </dgm:t>
    </dgm:pt>
    <dgm:pt modelId="{C9C5B5C3-10C6-4460-B8D2-CECC7D09D3BA}" type="pres">
      <dgm:prSet presAssocID="{9F7F8B9C-C680-45AE-B681-E29A15D2418E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82A6233-D131-4B08-8011-8A03B90393BA}" type="pres">
      <dgm:prSet presAssocID="{9F7F8B9C-C680-45AE-B681-E29A15D2418E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97698A6B-D256-41A8-9FD6-B676067D293F}" type="pres">
      <dgm:prSet presAssocID="{9F7F8B9C-C680-45AE-B681-E29A15D2418E}" presName="hierChild4" presStyleCnt="0"/>
      <dgm:spPr/>
      <dgm:t>
        <a:bodyPr/>
        <a:lstStyle/>
        <a:p>
          <a:endParaRPr lang="zh-CN" altLang="en-US"/>
        </a:p>
      </dgm:t>
    </dgm:pt>
    <dgm:pt modelId="{23E3ED40-D41D-4E47-82B8-1B563C9C6E31}" type="pres">
      <dgm:prSet presAssocID="{9F7F8B9C-C680-45AE-B681-E29A15D2418E}" presName="hierChild5" presStyleCnt="0"/>
      <dgm:spPr/>
      <dgm:t>
        <a:bodyPr/>
        <a:lstStyle/>
        <a:p>
          <a:endParaRPr lang="zh-CN" altLang="en-US"/>
        </a:p>
      </dgm:t>
    </dgm:pt>
    <dgm:pt modelId="{3373D0B8-830C-409F-BA2F-306742DE4B14}" type="pres">
      <dgm:prSet presAssocID="{106B3106-9CC3-494F-B6A2-2BE668096F0E}" presName="Name64" presStyleLbl="parChTrans1D2" presStyleIdx="2" presStyleCnt="5"/>
      <dgm:spPr/>
      <dgm:t>
        <a:bodyPr/>
        <a:lstStyle/>
        <a:p>
          <a:endParaRPr lang="zh-CN" altLang="en-US"/>
        </a:p>
      </dgm:t>
    </dgm:pt>
    <dgm:pt modelId="{83CAE8C0-0FA1-4052-9723-13C20E440971}" type="pres">
      <dgm:prSet presAssocID="{11D10016-1F83-4545-B5F0-E2AFF97EC3C7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F2F90EBB-0152-401E-B09C-95576E35992E}" type="pres">
      <dgm:prSet presAssocID="{11D10016-1F83-4545-B5F0-E2AFF97EC3C7}" presName="rootComposite" presStyleCnt="0"/>
      <dgm:spPr/>
      <dgm:t>
        <a:bodyPr/>
        <a:lstStyle/>
        <a:p>
          <a:endParaRPr lang="zh-CN" altLang="en-US"/>
        </a:p>
      </dgm:t>
    </dgm:pt>
    <dgm:pt modelId="{8987574B-9AEA-4AAA-AC75-5639985B857E}" type="pres">
      <dgm:prSet presAssocID="{11D10016-1F83-4545-B5F0-E2AFF97EC3C7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F1FBEA3-436E-4185-AD66-DDC6E5FC07D8}" type="pres">
      <dgm:prSet presAssocID="{11D10016-1F83-4545-B5F0-E2AFF97EC3C7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98BA4E72-A1CE-415E-9AE2-3099C3768442}" type="pres">
      <dgm:prSet presAssocID="{11D10016-1F83-4545-B5F0-E2AFF97EC3C7}" presName="hierChild4" presStyleCnt="0"/>
      <dgm:spPr/>
      <dgm:t>
        <a:bodyPr/>
        <a:lstStyle/>
        <a:p>
          <a:endParaRPr lang="zh-CN" altLang="en-US"/>
        </a:p>
      </dgm:t>
    </dgm:pt>
    <dgm:pt modelId="{002DB9F5-FB73-4FB0-AF90-EF137760D629}" type="pres">
      <dgm:prSet presAssocID="{11D10016-1F83-4545-B5F0-E2AFF97EC3C7}" presName="hierChild5" presStyleCnt="0"/>
      <dgm:spPr/>
      <dgm:t>
        <a:bodyPr/>
        <a:lstStyle/>
        <a:p>
          <a:endParaRPr lang="zh-CN" altLang="en-US"/>
        </a:p>
      </dgm:t>
    </dgm:pt>
    <dgm:pt modelId="{A3F71374-2D51-4572-89E7-C61154E8ACD1}" type="pres">
      <dgm:prSet presAssocID="{AB25F51D-331A-4889-AE59-A60FD8611C15}" presName="Name64" presStyleLbl="parChTrans1D2" presStyleIdx="3" presStyleCnt="5"/>
      <dgm:spPr/>
      <dgm:t>
        <a:bodyPr/>
        <a:lstStyle/>
        <a:p>
          <a:endParaRPr lang="zh-CN" altLang="en-US"/>
        </a:p>
      </dgm:t>
    </dgm:pt>
    <dgm:pt modelId="{22B1EA59-F663-4400-A622-43DA4669B327}" type="pres">
      <dgm:prSet presAssocID="{1BF09102-0759-4CED-857F-645B9C85D99F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0B5D30F9-91D1-4347-B52F-ABB704E1C5F0}" type="pres">
      <dgm:prSet presAssocID="{1BF09102-0759-4CED-857F-645B9C85D99F}" presName="rootComposite" presStyleCnt="0"/>
      <dgm:spPr/>
      <dgm:t>
        <a:bodyPr/>
        <a:lstStyle/>
        <a:p>
          <a:endParaRPr lang="zh-CN" altLang="en-US"/>
        </a:p>
      </dgm:t>
    </dgm:pt>
    <dgm:pt modelId="{A294B3CE-67DD-42F4-A0C5-347C26D93EFF}" type="pres">
      <dgm:prSet presAssocID="{1BF09102-0759-4CED-857F-645B9C85D99F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1DDE975-22F3-4B55-ABB2-5CB97537AE53}" type="pres">
      <dgm:prSet presAssocID="{1BF09102-0759-4CED-857F-645B9C85D99F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624AE30A-43C0-4358-8561-97CC1B18B8EA}" type="pres">
      <dgm:prSet presAssocID="{1BF09102-0759-4CED-857F-645B9C85D99F}" presName="hierChild4" presStyleCnt="0"/>
      <dgm:spPr/>
      <dgm:t>
        <a:bodyPr/>
        <a:lstStyle/>
        <a:p>
          <a:endParaRPr lang="zh-CN" altLang="en-US"/>
        </a:p>
      </dgm:t>
    </dgm:pt>
    <dgm:pt modelId="{42EE2F80-900E-494F-8926-01557B87F253}" type="pres">
      <dgm:prSet presAssocID="{1BF09102-0759-4CED-857F-645B9C85D99F}" presName="hierChild5" presStyleCnt="0"/>
      <dgm:spPr/>
      <dgm:t>
        <a:bodyPr/>
        <a:lstStyle/>
        <a:p>
          <a:endParaRPr lang="zh-CN" altLang="en-US"/>
        </a:p>
      </dgm:t>
    </dgm:pt>
    <dgm:pt modelId="{81950AF4-38CA-4781-95E5-41FBF090364D}" type="pres">
      <dgm:prSet presAssocID="{CED90D8F-B4BA-4A66-8FA6-E4FC0DF90A9B}" presName="Name64" presStyleLbl="parChTrans1D2" presStyleIdx="4" presStyleCnt="5"/>
      <dgm:spPr/>
      <dgm:t>
        <a:bodyPr/>
        <a:lstStyle/>
        <a:p>
          <a:endParaRPr lang="zh-CN" altLang="en-US"/>
        </a:p>
      </dgm:t>
    </dgm:pt>
    <dgm:pt modelId="{0A43006F-9FDD-496B-A076-210719AA17C0}" type="pres">
      <dgm:prSet presAssocID="{17EB4D53-A60C-440C-95CE-3CD00A830DA5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48722C09-5B26-4F2C-829D-265DAD3221F6}" type="pres">
      <dgm:prSet presAssocID="{17EB4D53-A60C-440C-95CE-3CD00A830DA5}" presName="rootComposite" presStyleCnt="0"/>
      <dgm:spPr/>
      <dgm:t>
        <a:bodyPr/>
        <a:lstStyle/>
        <a:p>
          <a:endParaRPr lang="zh-CN" altLang="en-US"/>
        </a:p>
      </dgm:t>
    </dgm:pt>
    <dgm:pt modelId="{41E56323-0AFE-4743-B264-084E12521124}" type="pres">
      <dgm:prSet presAssocID="{17EB4D53-A60C-440C-95CE-3CD00A830DA5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A5A9114-9BFD-47E5-8831-483D8B77F36D}" type="pres">
      <dgm:prSet presAssocID="{17EB4D53-A60C-440C-95CE-3CD00A830DA5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32702181-CC9F-4C7F-B786-3197FC2BC8D5}" type="pres">
      <dgm:prSet presAssocID="{17EB4D53-A60C-440C-95CE-3CD00A830DA5}" presName="hierChild4" presStyleCnt="0"/>
      <dgm:spPr/>
      <dgm:t>
        <a:bodyPr/>
        <a:lstStyle/>
        <a:p>
          <a:endParaRPr lang="zh-CN" altLang="en-US"/>
        </a:p>
      </dgm:t>
    </dgm:pt>
    <dgm:pt modelId="{9C4606F8-5FC4-4912-98B8-7973F4E8EA65}" type="pres">
      <dgm:prSet presAssocID="{0C253CEA-ED17-47A1-9FCF-80B239123E52}" presName="Name64" presStyleLbl="parChTrans1D3" presStyleIdx="0" presStyleCnt="3"/>
      <dgm:spPr/>
      <dgm:t>
        <a:bodyPr/>
        <a:lstStyle/>
        <a:p>
          <a:endParaRPr lang="zh-CN" altLang="en-US"/>
        </a:p>
      </dgm:t>
    </dgm:pt>
    <dgm:pt modelId="{4E910D89-EB7C-4A91-9C44-27A81E52A234}" type="pres">
      <dgm:prSet presAssocID="{AD79FB85-A452-4B81-8A30-E266F28CC422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9C33DBEA-5A91-4F60-A4E7-682A34922380}" type="pres">
      <dgm:prSet presAssocID="{AD79FB85-A452-4B81-8A30-E266F28CC422}" presName="rootComposite" presStyleCnt="0"/>
      <dgm:spPr/>
      <dgm:t>
        <a:bodyPr/>
        <a:lstStyle/>
        <a:p>
          <a:endParaRPr lang="zh-CN" altLang="en-US"/>
        </a:p>
      </dgm:t>
    </dgm:pt>
    <dgm:pt modelId="{47FAF1E5-7137-4F64-A797-6F881A99E281}" type="pres">
      <dgm:prSet presAssocID="{AD79FB85-A452-4B81-8A30-E266F28CC422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5D4484A-F05E-4469-924D-A3EC48322A64}" type="pres">
      <dgm:prSet presAssocID="{AD79FB85-A452-4B81-8A30-E266F28CC422}" presName="rootConnector" presStyleLbl="node3" presStyleIdx="0" presStyleCnt="3"/>
      <dgm:spPr/>
      <dgm:t>
        <a:bodyPr/>
        <a:lstStyle/>
        <a:p>
          <a:endParaRPr lang="zh-CN" altLang="en-US"/>
        </a:p>
      </dgm:t>
    </dgm:pt>
    <dgm:pt modelId="{830CB17F-B5EA-408C-8050-B024DECB2148}" type="pres">
      <dgm:prSet presAssocID="{AD79FB85-A452-4B81-8A30-E266F28CC422}" presName="hierChild4" presStyleCnt="0"/>
      <dgm:spPr/>
      <dgm:t>
        <a:bodyPr/>
        <a:lstStyle/>
        <a:p>
          <a:endParaRPr lang="zh-CN" altLang="en-US"/>
        </a:p>
      </dgm:t>
    </dgm:pt>
    <dgm:pt modelId="{2BBE7E6F-0404-4ED5-A641-726FF56EC1E0}" type="pres">
      <dgm:prSet presAssocID="{AD79FB85-A452-4B81-8A30-E266F28CC422}" presName="hierChild5" presStyleCnt="0"/>
      <dgm:spPr/>
      <dgm:t>
        <a:bodyPr/>
        <a:lstStyle/>
        <a:p>
          <a:endParaRPr lang="zh-CN" altLang="en-US"/>
        </a:p>
      </dgm:t>
    </dgm:pt>
    <dgm:pt modelId="{DC95E41C-740E-4DB4-8711-2D9A6A504569}" type="pres">
      <dgm:prSet presAssocID="{D743DE60-14EB-4C93-87A3-2658E3AA3A2B}" presName="Name64" presStyleLbl="parChTrans1D3" presStyleIdx="1" presStyleCnt="3"/>
      <dgm:spPr/>
      <dgm:t>
        <a:bodyPr/>
        <a:lstStyle/>
        <a:p>
          <a:endParaRPr lang="zh-CN" altLang="en-US"/>
        </a:p>
      </dgm:t>
    </dgm:pt>
    <dgm:pt modelId="{A9385C12-9373-46B6-9B25-D8D6BF980678}" type="pres">
      <dgm:prSet presAssocID="{35616C38-5395-4C54-A67F-B22FABA5859E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5ECB4E49-A24D-4C99-92F5-E582ED0EB609}" type="pres">
      <dgm:prSet presAssocID="{35616C38-5395-4C54-A67F-B22FABA5859E}" presName="rootComposite" presStyleCnt="0"/>
      <dgm:spPr/>
      <dgm:t>
        <a:bodyPr/>
        <a:lstStyle/>
        <a:p>
          <a:endParaRPr lang="zh-CN" altLang="en-US"/>
        </a:p>
      </dgm:t>
    </dgm:pt>
    <dgm:pt modelId="{7ABD1D45-58E7-4C2D-A773-CB6DC1E1B2D9}" type="pres">
      <dgm:prSet presAssocID="{35616C38-5395-4C54-A67F-B22FABA5859E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553903-C9AE-41B9-BE3C-BB5C7C998AE7}" type="pres">
      <dgm:prSet presAssocID="{35616C38-5395-4C54-A67F-B22FABA5859E}" presName="rootConnector" presStyleLbl="node3" presStyleIdx="1" presStyleCnt="3"/>
      <dgm:spPr/>
      <dgm:t>
        <a:bodyPr/>
        <a:lstStyle/>
        <a:p>
          <a:endParaRPr lang="zh-CN" altLang="en-US"/>
        </a:p>
      </dgm:t>
    </dgm:pt>
    <dgm:pt modelId="{A1936C5F-E6A0-4CAD-B4CB-F0EA477E1545}" type="pres">
      <dgm:prSet presAssocID="{35616C38-5395-4C54-A67F-B22FABA5859E}" presName="hierChild4" presStyleCnt="0"/>
      <dgm:spPr/>
      <dgm:t>
        <a:bodyPr/>
        <a:lstStyle/>
        <a:p>
          <a:endParaRPr lang="zh-CN" altLang="en-US"/>
        </a:p>
      </dgm:t>
    </dgm:pt>
    <dgm:pt modelId="{53212159-5095-4224-8D74-C3944B8DB703}" type="pres">
      <dgm:prSet presAssocID="{35616C38-5395-4C54-A67F-B22FABA5859E}" presName="hierChild5" presStyleCnt="0"/>
      <dgm:spPr/>
      <dgm:t>
        <a:bodyPr/>
        <a:lstStyle/>
        <a:p>
          <a:endParaRPr lang="zh-CN" altLang="en-US"/>
        </a:p>
      </dgm:t>
    </dgm:pt>
    <dgm:pt modelId="{D1582A73-54E4-4A28-92F8-C6D0F60BC65C}" type="pres">
      <dgm:prSet presAssocID="{3D48C482-D905-4D39-A68A-253653E2C6D3}" presName="Name64" presStyleLbl="parChTrans1D3" presStyleIdx="2" presStyleCnt="3"/>
      <dgm:spPr/>
      <dgm:t>
        <a:bodyPr/>
        <a:lstStyle/>
        <a:p>
          <a:endParaRPr lang="zh-CN" altLang="en-US"/>
        </a:p>
      </dgm:t>
    </dgm:pt>
    <dgm:pt modelId="{6353781F-794C-4908-80E6-DF71B6DF2F48}" type="pres">
      <dgm:prSet presAssocID="{2C40F794-988E-4E79-8911-6911F9ABF362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6B471E38-412A-4A21-A927-1855116EB84B}" type="pres">
      <dgm:prSet presAssocID="{2C40F794-988E-4E79-8911-6911F9ABF362}" presName="rootComposite" presStyleCnt="0"/>
      <dgm:spPr/>
      <dgm:t>
        <a:bodyPr/>
        <a:lstStyle/>
        <a:p>
          <a:endParaRPr lang="zh-CN" altLang="en-US"/>
        </a:p>
      </dgm:t>
    </dgm:pt>
    <dgm:pt modelId="{0F903E27-4BDE-4DB8-9383-F4D4A5CD72E3}" type="pres">
      <dgm:prSet presAssocID="{2C40F794-988E-4E79-8911-6911F9ABF362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184D1DF-0D72-4382-AF79-3317DDCA9BF2}" type="pres">
      <dgm:prSet presAssocID="{2C40F794-988E-4E79-8911-6911F9ABF362}" presName="rootConnector" presStyleLbl="node3" presStyleIdx="2" presStyleCnt="3"/>
      <dgm:spPr/>
      <dgm:t>
        <a:bodyPr/>
        <a:lstStyle/>
        <a:p>
          <a:endParaRPr lang="zh-CN" altLang="en-US"/>
        </a:p>
      </dgm:t>
    </dgm:pt>
    <dgm:pt modelId="{B5ED075C-49AF-4F92-AB51-ADD758D4B696}" type="pres">
      <dgm:prSet presAssocID="{2C40F794-988E-4E79-8911-6911F9ABF362}" presName="hierChild4" presStyleCnt="0"/>
      <dgm:spPr/>
      <dgm:t>
        <a:bodyPr/>
        <a:lstStyle/>
        <a:p>
          <a:endParaRPr lang="zh-CN" altLang="en-US"/>
        </a:p>
      </dgm:t>
    </dgm:pt>
    <dgm:pt modelId="{2B9F2DF0-F4F4-4140-A0A0-A4ADBE4EBB25}" type="pres">
      <dgm:prSet presAssocID="{2C40F794-988E-4E79-8911-6911F9ABF362}" presName="hierChild5" presStyleCnt="0"/>
      <dgm:spPr/>
      <dgm:t>
        <a:bodyPr/>
        <a:lstStyle/>
        <a:p>
          <a:endParaRPr lang="zh-CN" altLang="en-US"/>
        </a:p>
      </dgm:t>
    </dgm:pt>
    <dgm:pt modelId="{E0E5D787-85D6-4D6F-B62B-BC4CEB357E74}" type="pres">
      <dgm:prSet presAssocID="{17EB4D53-A60C-440C-95CE-3CD00A830DA5}" presName="hierChild5" presStyleCnt="0"/>
      <dgm:spPr/>
      <dgm:t>
        <a:bodyPr/>
        <a:lstStyle/>
        <a:p>
          <a:endParaRPr lang="zh-CN" altLang="en-US"/>
        </a:p>
      </dgm:t>
    </dgm:pt>
    <dgm:pt modelId="{D70F22E6-2DCA-484A-AFB0-341ED5CC9567}" type="pres">
      <dgm:prSet presAssocID="{AAC18935-A291-4B15-81A5-87A9ED77C54C}" presName="hierChild3" presStyleCnt="0"/>
      <dgm:spPr/>
      <dgm:t>
        <a:bodyPr/>
        <a:lstStyle/>
        <a:p>
          <a:endParaRPr lang="zh-CN" altLang="en-US"/>
        </a:p>
      </dgm:t>
    </dgm:pt>
  </dgm:ptLst>
  <dgm:cxnLst>
    <dgm:cxn modelId="{3EC6DBF8-A6ED-44F7-A52C-DC1773D4F26E}" type="presOf" srcId="{11D10016-1F83-4545-B5F0-E2AFF97EC3C7}" destId="{BF1FBEA3-436E-4185-AD66-DDC6E5FC07D8}" srcOrd="1" destOrd="0" presId="urn:microsoft.com/office/officeart/2009/3/layout/HorizontalOrganizationChart"/>
    <dgm:cxn modelId="{4D7B42B2-8BD1-4F86-AC91-7585E9F48D75}" type="presOf" srcId="{9F7F8B9C-C680-45AE-B681-E29A15D2418E}" destId="{382A6233-D131-4B08-8011-8A03B90393BA}" srcOrd="1" destOrd="0" presId="urn:microsoft.com/office/officeart/2009/3/layout/HorizontalOrganizationChart"/>
    <dgm:cxn modelId="{6D1A60C9-EEDD-46FF-BADF-7F4AE1113466}" type="presOf" srcId="{AB25F51D-331A-4889-AE59-A60FD8611C15}" destId="{A3F71374-2D51-4572-89E7-C61154E8ACD1}" srcOrd="0" destOrd="0" presId="urn:microsoft.com/office/officeart/2009/3/layout/HorizontalOrganizationChart"/>
    <dgm:cxn modelId="{46BF2850-A3D2-4D2D-999C-299F83087B14}" type="presOf" srcId="{AD79FB85-A452-4B81-8A30-E266F28CC422}" destId="{05D4484A-F05E-4469-924D-A3EC48322A64}" srcOrd="1" destOrd="0" presId="urn:microsoft.com/office/officeart/2009/3/layout/HorizontalOrganizationChart"/>
    <dgm:cxn modelId="{88A1E3CA-5DB0-4EA9-AF6E-1A297696DD97}" type="presOf" srcId="{9F7F8B9C-C680-45AE-B681-E29A15D2418E}" destId="{C9C5B5C3-10C6-4460-B8D2-CECC7D09D3BA}" srcOrd="0" destOrd="0" presId="urn:microsoft.com/office/officeart/2009/3/layout/HorizontalOrganizationChart"/>
    <dgm:cxn modelId="{11AFC7D9-4631-4FFD-9B6B-E9C569AA4BA6}" type="presOf" srcId="{17EB4D53-A60C-440C-95CE-3CD00A830DA5}" destId="{41E56323-0AFE-4743-B264-084E12521124}" srcOrd="0" destOrd="0" presId="urn:microsoft.com/office/officeart/2009/3/layout/HorizontalOrganizationChart"/>
    <dgm:cxn modelId="{C579C64B-C5C1-4501-9362-5B9F1C2FAF05}" srcId="{17EB4D53-A60C-440C-95CE-3CD00A830DA5}" destId="{35616C38-5395-4C54-A67F-B22FABA5859E}" srcOrd="1" destOrd="0" parTransId="{D743DE60-14EB-4C93-87A3-2658E3AA3A2B}" sibTransId="{D2578DCE-3975-4E99-9A71-D73C1CC8F2C8}"/>
    <dgm:cxn modelId="{F849C387-65D4-4C96-83CE-32F4725C8712}" type="presOf" srcId="{2C40F794-988E-4E79-8911-6911F9ABF362}" destId="{5184D1DF-0D72-4382-AF79-3317DDCA9BF2}" srcOrd="1" destOrd="0" presId="urn:microsoft.com/office/officeart/2009/3/layout/HorizontalOrganizationChart"/>
    <dgm:cxn modelId="{FF5950BC-FF42-480B-84CB-4BF00855F202}" srcId="{AAC18935-A291-4B15-81A5-87A9ED77C54C}" destId="{11D10016-1F83-4545-B5F0-E2AFF97EC3C7}" srcOrd="2" destOrd="0" parTransId="{106B3106-9CC3-494F-B6A2-2BE668096F0E}" sibTransId="{05DE686D-30CF-4856-8F61-C4281EA6F53D}"/>
    <dgm:cxn modelId="{B13F6156-83FA-4BFC-8E53-B7F8B393EE1E}" type="presOf" srcId="{A13FBE43-D95F-4D16-B8D7-1B6D125D814F}" destId="{F436C10C-3F00-414D-B8DF-3C6B6119F87F}" srcOrd="0" destOrd="0" presId="urn:microsoft.com/office/officeart/2009/3/layout/HorizontalOrganizationChart"/>
    <dgm:cxn modelId="{B1B14C49-2BC5-412C-B63B-A86126BE8652}" type="presOf" srcId="{35616C38-5395-4C54-A67F-B22FABA5859E}" destId="{0E553903-C9AE-41B9-BE3C-BB5C7C998AE7}" srcOrd="1" destOrd="0" presId="urn:microsoft.com/office/officeart/2009/3/layout/HorizontalOrganizationChart"/>
    <dgm:cxn modelId="{A4A22830-9947-47B0-A31F-45B6BC7484E1}" type="presOf" srcId="{35616C38-5395-4C54-A67F-B22FABA5859E}" destId="{7ABD1D45-58E7-4C2D-A773-CB6DC1E1B2D9}" srcOrd="0" destOrd="0" presId="urn:microsoft.com/office/officeart/2009/3/layout/HorizontalOrganizationChart"/>
    <dgm:cxn modelId="{C774EDDF-AE4A-40E1-9646-B57452BC5D65}" type="presOf" srcId="{D743DE60-14EB-4C93-87A3-2658E3AA3A2B}" destId="{DC95E41C-740E-4DB4-8711-2D9A6A504569}" srcOrd="0" destOrd="0" presId="urn:microsoft.com/office/officeart/2009/3/layout/HorizontalOrganizationChart"/>
    <dgm:cxn modelId="{C5180979-8634-46DE-842D-65C34584AD6E}" type="presOf" srcId="{1BF09102-0759-4CED-857F-645B9C85D99F}" destId="{A294B3CE-67DD-42F4-A0C5-347C26D93EFF}" srcOrd="0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AD0B6870-8034-4C86-BB04-63DF4D92CD33}" type="presOf" srcId="{17EB4D53-A60C-440C-95CE-3CD00A830DA5}" destId="{6A5A9114-9BFD-47E5-8831-483D8B77F36D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4456D50F-814F-4F1C-BC82-69466022118B}" type="presOf" srcId="{69517651-2D48-4A41-A824-F93D04210069}" destId="{063CF0A7-443B-4F77-B764-1002A56923C4}" srcOrd="0" destOrd="0" presId="urn:microsoft.com/office/officeart/2009/3/layout/HorizontalOrganizationChart"/>
    <dgm:cxn modelId="{23E4C8C2-B797-45CD-9078-A7B7881DDAAE}" type="presOf" srcId="{106B3106-9CC3-494F-B6A2-2BE668096F0E}" destId="{3373D0B8-830C-409F-BA2F-306742DE4B14}" srcOrd="0" destOrd="0" presId="urn:microsoft.com/office/officeart/2009/3/layout/HorizontalOrganizationChart"/>
    <dgm:cxn modelId="{7B1383F7-2C98-4A94-B40C-488005401028}" srcId="{17EB4D53-A60C-440C-95CE-3CD00A830DA5}" destId="{AD79FB85-A452-4B81-8A30-E266F28CC422}" srcOrd="0" destOrd="0" parTransId="{0C253CEA-ED17-47A1-9FCF-80B239123E52}" sibTransId="{E8D55DD8-4A7F-4BA4-830F-098ADDA029D7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071AAF93-584B-4899-ADD0-13CFDEB9ED2A}" srcId="{17EB4D53-A60C-440C-95CE-3CD00A830DA5}" destId="{2C40F794-988E-4E79-8911-6911F9ABF362}" srcOrd="2" destOrd="0" parTransId="{3D48C482-D905-4D39-A68A-253653E2C6D3}" sibTransId="{E2493CC9-3484-4BF0-B149-D6A7D9C6167D}"/>
    <dgm:cxn modelId="{A239D90C-2931-43D7-AA52-A425085E4FB4}" type="presOf" srcId="{4C4DBD4A-EEA6-477F-B8B3-FF1B865225E1}" destId="{E95813AB-2614-4F87-8A44-F8F953EAA3CD}" srcOrd="0" destOrd="0" presId="urn:microsoft.com/office/officeart/2009/3/layout/HorizontalOrganizationChart"/>
    <dgm:cxn modelId="{02B8AF49-001A-4089-BD39-71EFF2277FBD}" type="presOf" srcId="{3D48C482-D905-4D39-A68A-253653E2C6D3}" destId="{D1582A73-54E4-4A28-92F8-C6D0F60BC65C}" srcOrd="0" destOrd="0" presId="urn:microsoft.com/office/officeart/2009/3/layout/HorizontalOrganizationChart"/>
    <dgm:cxn modelId="{2F524598-84A6-4821-A79C-E09570888180}" type="presOf" srcId="{11D10016-1F83-4545-B5F0-E2AFF97EC3C7}" destId="{8987574B-9AEA-4AAA-AC75-5639985B857E}" srcOrd="0" destOrd="0" presId="urn:microsoft.com/office/officeart/2009/3/layout/HorizontalOrganizationChart"/>
    <dgm:cxn modelId="{9ED7E454-85B6-4E44-A885-DDFC71D34FAA}" type="presOf" srcId="{AD79FB85-A452-4B81-8A30-E266F28CC422}" destId="{47FAF1E5-7137-4F64-A797-6F881A99E281}" srcOrd="0" destOrd="0" presId="urn:microsoft.com/office/officeart/2009/3/layout/HorizontalOrganizationChart"/>
    <dgm:cxn modelId="{146E3DE3-5543-4494-950B-187A91DD2606}" type="presOf" srcId="{0C253CEA-ED17-47A1-9FCF-80B239123E52}" destId="{9C4606F8-5FC4-4912-98B8-7973F4E8EA65}" srcOrd="0" destOrd="0" presId="urn:microsoft.com/office/officeart/2009/3/layout/HorizontalOrganizationChart"/>
    <dgm:cxn modelId="{13F104F3-CE8B-497F-8F60-4B6DDECE1172}" type="presOf" srcId="{1BF09102-0759-4CED-857F-645B9C85D99F}" destId="{F1DDE975-22F3-4B55-ABB2-5CB97537AE53}" srcOrd="1" destOrd="0" presId="urn:microsoft.com/office/officeart/2009/3/layout/HorizontalOrganizationChart"/>
    <dgm:cxn modelId="{14F02C46-00AA-4715-8C28-F3DFF30F4973}" srcId="{AAC18935-A291-4B15-81A5-87A9ED77C54C}" destId="{17EB4D53-A60C-440C-95CE-3CD00A830DA5}" srcOrd="4" destOrd="0" parTransId="{CED90D8F-B4BA-4A66-8FA6-E4FC0DF90A9B}" sibTransId="{598A3CC9-B015-460F-9A0D-C93F25AC36EE}"/>
    <dgm:cxn modelId="{B6F22AC6-A491-4409-BAF7-A7FA13CD5D9B}" type="presOf" srcId="{CED90D8F-B4BA-4A66-8FA6-E4FC0DF90A9B}" destId="{81950AF4-38CA-4781-95E5-41FBF090364D}" srcOrd="0" destOrd="0" presId="urn:microsoft.com/office/officeart/2009/3/layout/HorizontalOrganizationChart"/>
    <dgm:cxn modelId="{660B08FC-178C-4894-8151-0931CF243E00}" type="presOf" srcId="{2C40F794-988E-4E79-8911-6911F9ABF362}" destId="{0F903E27-4BDE-4DB8-9383-F4D4A5CD72E3}" srcOrd="0" destOrd="0" presId="urn:microsoft.com/office/officeart/2009/3/layout/HorizontalOrganizationChart"/>
    <dgm:cxn modelId="{8ED52310-B561-4F38-9494-0178E9E280E4}" srcId="{AAC18935-A291-4B15-81A5-87A9ED77C54C}" destId="{9F7F8B9C-C680-45AE-B681-E29A15D2418E}" srcOrd="1" destOrd="0" parTransId="{A13FBE43-D95F-4D16-B8D7-1B6D125D814F}" sibTransId="{252A9075-0D61-4E92-9154-67FF12DDD4E6}"/>
    <dgm:cxn modelId="{17B6CB16-7A18-41C6-952D-F519DFAA7CD2}" srcId="{AAC18935-A291-4B15-81A5-87A9ED77C54C}" destId="{4C4DBD4A-EEA6-477F-B8B3-FF1B865225E1}" srcOrd="0" destOrd="0" parTransId="{69517651-2D48-4A41-A824-F93D04210069}" sibTransId="{46F9A42F-86B4-4021-99D2-C73F01E11230}"/>
    <dgm:cxn modelId="{802633B7-ED32-4D82-9651-4D26F91E200E}" srcId="{AAC18935-A291-4B15-81A5-87A9ED77C54C}" destId="{1BF09102-0759-4CED-857F-645B9C85D99F}" srcOrd="3" destOrd="0" parTransId="{AB25F51D-331A-4889-AE59-A60FD8611C15}" sibTransId="{3D84F0D9-60B2-4431-BE1F-C21A5A8A22FC}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6B8F01D9-5FA6-4B64-BFBA-23725A1E2D0D}" type="presOf" srcId="{4C4DBD4A-EEA6-477F-B8B3-FF1B865225E1}" destId="{9AD54C95-B2D6-4F0E-9AB0-4E3507EACB0B}" srcOrd="1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F5E1DA7C-F6D8-4D2F-A2A3-3BD29DAC0798}" type="presParOf" srcId="{FF23E6CF-717D-491C-BDA9-D707496445DF}" destId="{063CF0A7-443B-4F77-B764-1002A56923C4}" srcOrd="0" destOrd="0" presId="urn:microsoft.com/office/officeart/2009/3/layout/HorizontalOrganizationChart"/>
    <dgm:cxn modelId="{F82A928D-C2C0-4559-AA78-17D9850D59D8}" type="presParOf" srcId="{FF23E6CF-717D-491C-BDA9-D707496445DF}" destId="{94F4C7CF-2822-4C2F-B2BE-086F9A9687E4}" srcOrd="1" destOrd="0" presId="urn:microsoft.com/office/officeart/2009/3/layout/HorizontalOrganizationChart"/>
    <dgm:cxn modelId="{35DC6FA5-BB1A-4E64-B872-D74C6728F6B8}" type="presParOf" srcId="{94F4C7CF-2822-4C2F-B2BE-086F9A9687E4}" destId="{AD54698E-2E60-4082-8D87-A686C69C0858}" srcOrd="0" destOrd="0" presId="urn:microsoft.com/office/officeart/2009/3/layout/HorizontalOrganizationChart"/>
    <dgm:cxn modelId="{2C2ADF60-D385-4BF9-92B3-EAED5FBB2238}" type="presParOf" srcId="{AD54698E-2E60-4082-8D87-A686C69C0858}" destId="{E95813AB-2614-4F87-8A44-F8F953EAA3CD}" srcOrd="0" destOrd="0" presId="urn:microsoft.com/office/officeart/2009/3/layout/HorizontalOrganizationChart"/>
    <dgm:cxn modelId="{E0422271-3221-4DC9-8230-8D806246B1CB}" type="presParOf" srcId="{AD54698E-2E60-4082-8D87-A686C69C0858}" destId="{9AD54C95-B2D6-4F0E-9AB0-4E3507EACB0B}" srcOrd="1" destOrd="0" presId="urn:microsoft.com/office/officeart/2009/3/layout/HorizontalOrganizationChart"/>
    <dgm:cxn modelId="{19663E10-0276-4A8B-8037-A751D14B3A5F}" type="presParOf" srcId="{94F4C7CF-2822-4C2F-B2BE-086F9A9687E4}" destId="{2CE7165A-EB92-4E4F-8761-A77EB7B395CA}" srcOrd="1" destOrd="0" presId="urn:microsoft.com/office/officeart/2009/3/layout/HorizontalOrganizationChart"/>
    <dgm:cxn modelId="{DB4268E1-4214-432F-BCEE-E8093374309F}" type="presParOf" srcId="{94F4C7CF-2822-4C2F-B2BE-086F9A9687E4}" destId="{38D1D356-1929-4E8B-B04D-5F5BB1FD8555}" srcOrd="2" destOrd="0" presId="urn:microsoft.com/office/officeart/2009/3/layout/HorizontalOrganizationChart"/>
    <dgm:cxn modelId="{4C068A17-1319-4874-8446-61D2FCFD07E5}" type="presParOf" srcId="{FF23E6CF-717D-491C-BDA9-D707496445DF}" destId="{F436C10C-3F00-414D-B8DF-3C6B6119F87F}" srcOrd="2" destOrd="0" presId="urn:microsoft.com/office/officeart/2009/3/layout/HorizontalOrganizationChart"/>
    <dgm:cxn modelId="{7126E041-2FE5-407F-94DB-94C8F2C0C9CA}" type="presParOf" srcId="{FF23E6CF-717D-491C-BDA9-D707496445DF}" destId="{F5E52BAB-6997-43E9-95D9-B8037D6F72D6}" srcOrd="3" destOrd="0" presId="urn:microsoft.com/office/officeart/2009/3/layout/HorizontalOrganizationChart"/>
    <dgm:cxn modelId="{759FA0DC-4D48-4056-9138-65D4FD34E7E7}" type="presParOf" srcId="{F5E52BAB-6997-43E9-95D9-B8037D6F72D6}" destId="{8F6D74A3-7089-4B9F-9AF8-F940F17D5993}" srcOrd="0" destOrd="0" presId="urn:microsoft.com/office/officeart/2009/3/layout/HorizontalOrganizationChart"/>
    <dgm:cxn modelId="{30BB8C60-0031-443C-9820-288F34FEB325}" type="presParOf" srcId="{8F6D74A3-7089-4B9F-9AF8-F940F17D5993}" destId="{C9C5B5C3-10C6-4460-B8D2-CECC7D09D3BA}" srcOrd="0" destOrd="0" presId="urn:microsoft.com/office/officeart/2009/3/layout/HorizontalOrganizationChart"/>
    <dgm:cxn modelId="{FD49622E-E7DD-4273-BEF8-ABE41B3085A9}" type="presParOf" srcId="{8F6D74A3-7089-4B9F-9AF8-F940F17D5993}" destId="{382A6233-D131-4B08-8011-8A03B90393BA}" srcOrd="1" destOrd="0" presId="urn:microsoft.com/office/officeart/2009/3/layout/HorizontalOrganizationChart"/>
    <dgm:cxn modelId="{7CBAA0BC-61DC-4746-8368-9FFFB79E1BF9}" type="presParOf" srcId="{F5E52BAB-6997-43E9-95D9-B8037D6F72D6}" destId="{97698A6B-D256-41A8-9FD6-B676067D293F}" srcOrd="1" destOrd="0" presId="urn:microsoft.com/office/officeart/2009/3/layout/HorizontalOrganizationChart"/>
    <dgm:cxn modelId="{1354C8C2-C766-432A-AC8B-157B683ABCDD}" type="presParOf" srcId="{F5E52BAB-6997-43E9-95D9-B8037D6F72D6}" destId="{23E3ED40-D41D-4E47-82B8-1B563C9C6E31}" srcOrd="2" destOrd="0" presId="urn:microsoft.com/office/officeart/2009/3/layout/HorizontalOrganizationChart"/>
    <dgm:cxn modelId="{6ADFD033-4594-4223-A086-1FB18CC73A71}" type="presParOf" srcId="{FF23E6CF-717D-491C-BDA9-D707496445DF}" destId="{3373D0B8-830C-409F-BA2F-306742DE4B14}" srcOrd="4" destOrd="0" presId="urn:microsoft.com/office/officeart/2009/3/layout/HorizontalOrganizationChart"/>
    <dgm:cxn modelId="{C52A6DE3-54C3-49CD-AF78-03396B3CED37}" type="presParOf" srcId="{FF23E6CF-717D-491C-BDA9-D707496445DF}" destId="{83CAE8C0-0FA1-4052-9723-13C20E440971}" srcOrd="5" destOrd="0" presId="urn:microsoft.com/office/officeart/2009/3/layout/HorizontalOrganizationChart"/>
    <dgm:cxn modelId="{92A6BA57-7773-41FC-A8C3-30F5E5BDE586}" type="presParOf" srcId="{83CAE8C0-0FA1-4052-9723-13C20E440971}" destId="{F2F90EBB-0152-401E-B09C-95576E35992E}" srcOrd="0" destOrd="0" presId="urn:microsoft.com/office/officeart/2009/3/layout/HorizontalOrganizationChart"/>
    <dgm:cxn modelId="{E1A0A0D3-A960-47E6-AABB-0D568858080A}" type="presParOf" srcId="{F2F90EBB-0152-401E-B09C-95576E35992E}" destId="{8987574B-9AEA-4AAA-AC75-5639985B857E}" srcOrd="0" destOrd="0" presId="urn:microsoft.com/office/officeart/2009/3/layout/HorizontalOrganizationChart"/>
    <dgm:cxn modelId="{143536C1-990D-48BE-9FFF-A8166F4C0C47}" type="presParOf" srcId="{F2F90EBB-0152-401E-B09C-95576E35992E}" destId="{BF1FBEA3-436E-4185-AD66-DDC6E5FC07D8}" srcOrd="1" destOrd="0" presId="urn:microsoft.com/office/officeart/2009/3/layout/HorizontalOrganizationChart"/>
    <dgm:cxn modelId="{169FB217-CE5F-4E97-A4B6-DC9413A8002F}" type="presParOf" srcId="{83CAE8C0-0FA1-4052-9723-13C20E440971}" destId="{98BA4E72-A1CE-415E-9AE2-3099C3768442}" srcOrd="1" destOrd="0" presId="urn:microsoft.com/office/officeart/2009/3/layout/HorizontalOrganizationChart"/>
    <dgm:cxn modelId="{13BD2AEB-32F4-4EAA-AF34-181D6C43EEF1}" type="presParOf" srcId="{83CAE8C0-0FA1-4052-9723-13C20E440971}" destId="{002DB9F5-FB73-4FB0-AF90-EF137760D629}" srcOrd="2" destOrd="0" presId="urn:microsoft.com/office/officeart/2009/3/layout/HorizontalOrganizationChart"/>
    <dgm:cxn modelId="{0F9E10CB-B08C-40BF-AEAD-631457E46D32}" type="presParOf" srcId="{FF23E6CF-717D-491C-BDA9-D707496445DF}" destId="{A3F71374-2D51-4572-89E7-C61154E8ACD1}" srcOrd="6" destOrd="0" presId="urn:microsoft.com/office/officeart/2009/3/layout/HorizontalOrganizationChart"/>
    <dgm:cxn modelId="{67BEE378-6583-4B77-BED5-D38A3CA7914F}" type="presParOf" srcId="{FF23E6CF-717D-491C-BDA9-D707496445DF}" destId="{22B1EA59-F663-4400-A622-43DA4669B327}" srcOrd="7" destOrd="0" presId="urn:microsoft.com/office/officeart/2009/3/layout/HorizontalOrganizationChart"/>
    <dgm:cxn modelId="{7AC9923F-CEF9-4C6E-B59C-D8E38CD2EDDB}" type="presParOf" srcId="{22B1EA59-F663-4400-A622-43DA4669B327}" destId="{0B5D30F9-91D1-4347-B52F-ABB704E1C5F0}" srcOrd="0" destOrd="0" presId="urn:microsoft.com/office/officeart/2009/3/layout/HorizontalOrganizationChart"/>
    <dgm:cxn modelId="{0E403667-6C46-45F0-9A25-06E3FA798207}" type="presParOf" srcId="{0B5D30F9-91D1-4347-B52F-ABB704E1C5F0}" destId="{A294B3CE-67DD-42F4-A0C5-347C26D93EFF}" srcOrd="0" destOrd="0" presId="urn:microsoft.com/office/officeart/2009/3/layout/HorizontalOrganizationChart"/>
    <dgm:cxn modelId="{62653C5B-A6EE-4B98-85DA-FC154032230E}" type="presParOf" srcId="{0B5D30F9-91D1-4347-B52F-ABB704E1C5F0}" destId="{F1DDE975-22F3-4B55-ABB2-5CB97537AE53}" srcOrd="1" destOrd="0" presId="urn:microsoft.com/office/officeart/2009/3/layout/HorizontalOrganizationChart"/>
    <dgm:cxn modelId="{0FC9E12C-CE93-428B-ABB5-F2E1599FE21E}" type="presParOf" srcId="{22B1EA59-F663-4400-A622-43DA4669B327}" destId="{624AE30A-43C0-4358-8561-97CC1B18B8EA}" srcOrd="1" destOrd="0" presId="urn:microsoft.com/office/officeart/2009/3/layout/HorizontalOrganizationChart"/>
    <dgm:cxn modelId="{06977FE8-6134-4D78-86C4-FA1E9AEA9AD8}" type="presParOf" srcId="{22B1EA59-F663-4400-A622-43DA4669B327}" destId="{42EE2F80-900E-494F-8926-01557B87F253}" srcOrd="2" destOrd="0" presId="urn:microsoft.com/office/officeart/2009/3/layout/HorizontalOrganizationChart"/>
    <dgm:cxn modelId="{A254DB45-2499-4750-BDD9-235642F65CC8}" type="presParOf" srcId="{FF23E6CF-717D-491C-BDA9-D707496445DF}" destId="{81950AF4-38CA-4781-95E5-41FBF090364D}" srcOrd="8" destOrd="0" presId="urn:microsoft.com/office/officeart/2009/3/layout/HorizontalOrganizationChart"/>
    <dgm:cxn modelId="{4DD35F96-B15E-43F0-8772-F807C11DE775}" type="presParOf" srcId="{FF23E6CF-717D-491C-BDA9-D707496445DF}" destId="{0A43006F-9FDD-496B-A076-210719AA17C0}" srcOrd="9" destOrd="0" presId="urn:microsoft.com/office/officeart/2009/3/layout/HorizontalOrganizationChart"/>
    <dgm:cxn modelId="{4BD16941-3DF9-4753-8488-FBDAB3AE3726}" type="presParOf" srcId="{0A43006F-9FDD-496B-A076-210719AA17C0}" destId="{48722C09-5B26-4F2C-829D-265DAD3221F6}" srcOrd="0" destOrd="0" presId="urn:microsoft.com/office/officeart/2009/3/layout/HorizontalOrganizationChart"/>
    <dgm:cxn modelId="{BE660BC8-E235-4378-8F4C-FD69FE1DB1E7}" type="presParOf" srcId="{48722C09-5B26-4F2C-829D-265DAD3221F6}" destId="{41E56323-0AFE-4743-B264-084E12521124}" srcOrd="0" destOrd="0" presId="urn:microsoft.com/office/officeart/2009/3/layout/HorizontalOrganizationChart"/>
    <dgm:cxn modelId="{6A865BBC-0737-4A8E-A076-5FA1BFE1E439}" type="presParOf" srcId="{48722C09-5B26-4F2C-829D-265DAD3221F6}" destId="{6A5A9114-9BFD-47E5-8831-483D8B77F36D}" srcOrd="1" destOrd="0" presId="urn:microsoft.com/office/officeart/2009/3/layout/HorizontalOrganizationChart"/>
    <dgm:cxn modelId="{4C626D78-F025-49EC-9779-1D1150CA5C2F}" type="presParOf" srcId="{0A43006F-9FDD-496B-A076-210719AA17C0}" destId="{32702181-CC9F-4C7F-B786-3197FC2BC8D5}" srcOrd="1" destOrd="0" presId="urn:microsoft.com/office/officeart/2009/3/layout/HorizontalOrganizationChart"/>
    <dgm:cxn modelId="{72A4B529-89E3-419D-9B0E-9C55BFDF757D}" type="presParOf" srcId="{32702181-CC9F-4C7F-B786-3197FC2BC8D5}" destId="{9C4606F8-5FC4-4912-98B8-7973F4E8EA65}" srcOrd="0" destOrd="0" presId="urn:microsoft.com/office/officeart/2009/3/layout/HorizontalOrganizationChart"/>
    <dgm:cxn modelId="{92E3E613-C25C-41C6-92EA-AAF0BF10A98C}" type="presParOf" srcId="{32702181-CC9F-4C7F-B786-3197FC2BC8D5}" destId="{4E910D89-EB7C-4A91-9C44-27A81E52A234}" srcOrd="1" destOrd="0" presId="urn:microsoft.com/office/officeart/2009/3/layout/HorizontalOrganizationChart"/>
    <dgm:cxn modelId="{F6FCD0C6-C7B0-4E5A-A95B-6188D1783DF2}" type="presParOf" srcId="{4E910D89-EB7C-4A91-9C44-27A81E52A234}" destId="{9C33DBEA-5A91-4F60-A4E7-682A34922380}" srcOrd="0" destOrd="0" presId="urn:microsoft.com/office/officeart/2009/3/layout/HorizontalOrganizationChart"/>
    <dgm:cxn modelId="{74023897-0B7D-449C-8CF9-531B489ACEEA}" type="presParOf" srcId="{9C33DBEA-5A91-4F60-A4E7-682A34922380}" destId="{47FAF1E5-7137-4F64-A797-6F881A99E281}" srcOrd="0" destOrd="0" presId="urn:microsoft.com/office/officeart/2009/3/layout/HorizontalOrganizationChart"/>
    <dgm:cxn modelId="{403F928D-8729-485A-B757-ACE54AE2F183}" type="presParOf" srcId="{9C33DBEA-5A91-4F60-A4E7-682A34922380}" destId="{05D4484A-F05E-4469-924D-A3EC48322A64}" srcOrd="1" destOrd="0" presId="urn:microsoft.com/office/officeart/2009/3/layout/HorizontalOrganizationChart"/>
    <dgm:cxn modelId="{C5741960-8A10-40D8-A80D-CF772A0A4AC4}" type="presParOf" srcId="{4E910D89-EB7C-4A91-9C44-27A81E52A234}" destId="{830CB17F-B5EA-408C-8050-B024DECB2148}" srcOrd="1" destOrd="0" presId="urn:microsoft.com/office/officeart/2009/3/layout/HorizontalOrganizationChart"/>
    <dgm:cxn modelId="{A39E8328-A5C0-44E1-9AAA-A8E0393EC75E}" type="presParOf" srcId="{4E910D89-EB7C-4A91-9C44-27A81E52A234}" destId="{2BBE7E6F-0404-4ED5-A641-726FF56EC1E0}" srcOrd="2" destOrd="0" presId="urn:microsoft.com/office/officeart/2009/3/layout/HorizontalOrganizationChart"/>
    <dgm:cxn modelId="{AA5438F9-C6A5-4DB9-99A9-1BC3626E22FE}" type="presParOf" srcId="{32702181-CC9F-4C7F-B786-3197FC2BC8D5}" destId="{DC95E41C-740E-4DB4-8711-2D9A6A504569}" srcOrd="2" destOrd="0" presId="urn:microsoft.com/office/officeart/2009/3/layout/HorizontalOrganizationChart"/>
    <dgm:cxn modelId="{CC872BE3-60C8-4173-8F8C-1F262D309D9B}" type="presParOf" srcId="{32702181-CC9F-4C7F-B786-3197FC2BC8D5}" destId="{A9385C12-9373-46B6-9B25-D8D6BF980678}" srcOrd="3" destOrd="0" presId="urn:microsoft.com/office/officeart/2009/3/layout/HorizontalOrganizationChart"/>
    <dgm:cxn modelId="{FCE434E0-5842-4E7B-8059-F39FBABCE23A}" type="presParOf" srcId="{A9385C12-9373-46B6-9B25-D8D6BF980678}" destId="{5ECB4E49-A24D-4C99-92F5-E582ED0EB609}" srcOrd="0" destOrd="0" presId="urn:microsoft.com/office/officeart/2009/3/layout/HorizontalOrganizationChart"/>
    <dgm:cxn modelId="{41E11D81-074C-480E-A2F0-ECAE1FBCF61A}" type="presParOf" srcId="{5ECB4E49-A24D-4C99-92F5-E582ED0EB609}" destId="{7ABD1D45-58E7-4C2D-A773-CB6DC1E1B2D9}" srcOrd="0" destOrd="0" presId="urn:microsoft.com/office/officeart/2009/3/layout/HorizontalOrganizationChart"/>
    <dgm:cxn modelId="{75E9E368-F483-46AB-A680-39215C3ACBB4}" type="presParOf" srcId="{5ECB4E49-A24D-4C99-92F5-E582ED0EB609}" destId="{0E553903-C9AE-41B9-BE3C-BB5C7C998AE7}" srcOrd="1" destOrd="0" presId="urn:microsoft.com/office/officeart/2009/3/layout/HorizontalOrganizationChart"/>
    <dgm:cxn modelId="{67B2F815-B740-4EE0-80C5-771C86D5877E}" type="presParOf" srcId="{A9385C12-9373-46B6-9B25-D8D6BF980678}" destId="{A1936C5F-E6A0-4CAD-B4CB-F0EA477E1545}" srcOrd="1" destOrd="0" presId="urn:microsoft.com/office/officeart/2009/3/layout/HorizontalOrganizationChart"/>
    <dgm:cxn modelId="{2096C5F7-A241-4265-91FD-EBD422C2F763}" type="presParOf" srcId="{A9385C12-9373-46B6-9B25-D8D6BF980678}" destId="{53212159-5095-4224-8D74-C3944B8DB703}" srcOrd="2" destOrd="0" presId="urn:microsoft.com/office/officeart/2009/3/layout/HorizontalOrganizationChart"/>
    <dgm:cxn modelId="{655AF6A1-41A5-4FB3-94D3-0C4707DD3776}" type="presParOf" srcId="{32702181-CC9F-4C7F-B786-3197FC2BC8D5}" destId="{D1582A73-54E4-4A28-92F8-C6D0F60BC65C}" srcOrd="4" destOrd="0" presId="urn:microsoft.com/office/officeart/2009/3/layout/HorizontalOrganizationChart"/>
    <dgm:cxn modelId="{3FC574AA-F4D6-4B38-9986-10B47EA82F15}" type="presParOf" srcId="{32702181-CC9F-4C7F-B786-3197FC2BC8D5}" destId="{6353781F-794C-4908-80E6-DF71B6DF2F48}" srcOrd="5" destOrd="0" presId="urn:microsoft.com/office/officeart/2009/3/layout/HorizontalOrganizationChart"/>
    <dgm:cxn modelId="{F66980B3-BB76-4B0D-8D30-C6C60FBD6B52}" type="presParOf" srcId="{6353781F-794C-4908-80E6-DF71B6DF2F48}" destId="{6B471E38-412A-4A21-A927-1855116EB84B}" srcOrd="0" destOrd="0" presId="urn:microsoft.com/office/officeart/2009/3/layout/HorizontalOrganizationChart"/>
    <dgm:cxn modelId="{100DC1CA-DDAC-49F9-AD8E-43E0AE6423E8}" type="presParOf" srcId="{6B471E38-412A-4A21-A927-1855116EB84B}" destId="{0F903E27-4BDE-4DB8-9383-F4D4A5CD72E3}" srcOrd="0" destOrd="0" presId="urn:microsoft.com/office/officeart/2009/3/layout/HorizontalOrganizationChart"/>
    <dgm:cxn modelId="{10ACF6CE-AC29-4BCE-9602-19016F328D33}" type="presParOf" srcId="{6B471E38-412A-4A21-A927-1855116EB84B}" destId="{5184D1DF-0D72-4382-AF79-3317DDCA9BF2}" srcOrd="1" destOrd="0" presId="urn:microsoft.com/office/officeart/2009/3/layout/HorizontalOrganizationChart"/>
    <dgm:cxn modelId="{F0FC5336-BD78-48BB-AFE4-B92943A1A44B}" type="presParOf" srcId="{6353781F-794C-4908-80E6-DF71B6DF2F48}" destId="{B5ED075C-49AF-4F92-AB51-ADD758D4B696}" srcOrd="1" destOrd="0" presId="urn:microsoft.com/office/officeart/2009/3/layout/HorizontalOrganizationChart"/>
    <dgm:cxn modelId="{9B15D082-8F42-44D2-90A5-FCDED13BED12}" type="presParOf" srcId="{6353781F-794C-4908-80E6-DF71B6DF2F48}" destId="{2B9F2DF0-F4F4-4140-A0A0-A4ADBE4EBB25}" srcOrd="2" destOrd="0" presId="urn:microsoft.com/office/officeart/2009/3/layout/HorizontalOrganizationChart"/>
    <dgm:cxn modelId="{17733D24-7CF0-44F2-956E-9AB8FF6378C1}" type="presParOf" srcId="{0A43006F-9FDD-496B-A076-210719AA17C0}" destId="{E0E5D787-85D6-4D6F-B62B-BC4CEB357E74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F5208552-6574-4B4F-807B-923484AD52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A0C8A142-62E1-45E3-8810-0378815D8096}" type="parTrans" cxnId="{05A60128-1B22-488D-980E-B89C4D137E24}">
      <dgm:prSet/>
      <dgm:spPr/>
      <dgm:t>
        <a:bodyPr/>
        <a:lstStyle/>
        <a:p>
          <a:endParaRPr lang="zh-CN" altLang="en-US"/>
        </a:p>
      </dgm:t>
    </dgm:pt>
    <dgm:pt modelId="{5AE27CCB-1416-4C10-9361-B15CB7D056AC}" type="sibTrans" cxnId="{05A60128-1B22-488D-980E-B89C4D137E24}">
      <dgm:prSet/>
      <dgm:spPr/>
      <dgm:t>
        <a:bodyPr/>
        <a:lstStyle/>
        <a:p>
          <a:endParaRPr lang="zh-CN" altLang="en-US"/>
        </a:p>
      </dgm:t>
    </dgm:pt>
    <dgm:pt modelId="{19202B06-3B78-43B4-81E2-214768F79E3D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99589E77-5A8D-4CB4-B47E-40D953474F86}" type="parTrans" cxnId="{985C8144-8715-4ED7-8DE8-1B2F0C7F6BFB}">
      <dgm:prSet/>
      <dgm:spPr/>
      <dgm:t>
        <a:bodyPr/>
        <a:lstStyle/>
        <a:p>
          <a:endParaRPr lang="zh-CN" altLang="en-US" sz="900"/>
        </a:p>
      </dgm:t>
    </dgm:pt>
    <dgm:pt modelId="{B25E8CE9-0249-4C2F-887D-0BF87C0948A1}" type="sibTrans" cxnId="{985C8144-8715-4ED7-8DE8-1B2F0C7F6BFB}">
      <dgm:prSet/>
      <dgm:spPr/>
      <dgm:t>
        <a:bodyPr/>
        <a:lstStyle/>
        <a:p>
          <a:endParaRPr lang="zh-CN" altLang="en-US"/>
        </a:p>
      </dgm:t>
    </dgm:pt>
    <dgm:pt modelId="{6F803061-1057-4ECE-A6E1-8AFBAD83B83A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3C9A8AB3-C387-4C0F-B673-766C72181D62}" type="parTrans" cxnId="{E405D71E-7E35-4FDB-BD5C-629C91607CC6}">
      <dgm:prSet/>
      <dgm:spPr/>
      <dgm:t>
        <a:bodyPr/>
        <a:lstStyle/>
        <a:p>
          <a:endParaRPr lang="zh-CN" altLang="en-US"/>
        </a:p>
      </dgm:t>
    </dgm:pt>
    <dgm:pt modelId="{A20637E9-FA04-4F21-A0F5-80F3282F0E74}" type="sibTrans" cxnId="{E405D71E-7E35-4FDB-BD5C-629C91607CC6}">
      <dgm:prSet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商户区域管理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/>
        </a:p>
      </dgm:t>
    </dgm:pt>
    <dgm:pt modelId="{C18F3A55-E4EF-4445-A5DC-05CFBF373CA3}">
      <dgm:prSet phldrT="[文本]" custT="1"/>
      <dgm:spPr/>
      <dgm:t>
        <a:bodyPr/>
        <a:lstStyle/>
        <a:p>
          <a:r>
            <a:rPr lang="zh-CN" altLang="en-US" sz="900"/>
            <a:t>充值补助管理</a:t>
          </a:r>
        </a:p>
      </dgm:t>
    </dgm:pt>
    <dgm:pt modelId="{C762BEBE-3A6B-4600-ADCC-DA12D484737F}" type="parTrans" cxnId="{C782BFD7-A800-4B91-BFE4-86F71E41932B}">
      <dgm:prSet/>
      <dgm:spPr/>
      <dgm:t>
        <a:bodyPr/>
        <a:lstStyle/>
        <a:p>
          <a:endParaRPr lang="zh-CN" altLang="en-US"/>
        </a:p>
      </dgm:t>
    </dgm:pt>
    <dgm:pt modelId="{5ABC474C-C776-48F0-9F48-C1478793D610}" type="sibTrans" cxnId="{C782BFD7-A800-4B91-BFE4-86F71E41932B}">
      <dgm:prSet/>
      <dgm:spPr/>
      <dgm:t>
        <a:bodyPr/>
        <a:lstStyle/>
        <a:p>
          <a:endParaRPr lang="zh-CN" altLang="en-US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商户管理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/>
        </a:p>
      </dgm:t>
    </dgm:pt>
    <dgm:pt modelId="{BA485467-9EA0-4F53-A715-ECECA4F7C9EE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57DE5F9B-C333-4689-B4ED-3B8EC7C5CAF8}" type="parTrans" cxnId="{C84FC084-0601-47D3-9A83-6E0414E527B1}">
      <dgm:prSet/>
      <dgm:spPr/>
      <dgm:t>
        <a:bodyPr/>
        <a:lstStyle/>
        <a:p>
          <a:endParaRPr lang="zh-CN" altLang="en-US" sz="900"/>
        </a:p>
      </dgm:t>
    </dgm:pt>
    <dgm:pt modelId="{5A9CC4C2-B7DC-4E1B-89F5-1CFC84726EBF}" type="sibTrans" cxnId="{C84FC084-0601-47D3-9A83-6E0414E527B1}">
      <dgm:prSet/>
      <dgm:spPr/>
      <dgm:t>
        <a:bodyPr/>
        <a:lstStyle/>
        <a:p>
          <a:endParaRPr lang="zh-CN" altLang="en-US"/>
        </a:p>
      </dgm:t>
    </dgm:pt>
    <dgm:pt modelId="{0F20F993-4AE7-4D11-B5BE-BB2CDB86EF32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534048-20CF-479D-801D-8E77AC190AE8}" type="parTrans" cxnId="{68BACD4D-34B7-479C-ACD4-431C3866B194}">
      <dgm:prSet/>
      <dgm:spPr/>
      <dgm:t>
        <a:bodyPr/>
        <a:lstStyle/>
        <a:p>
          <a:endParaRPr lang="zh-CN" altLang="en-US" sz="900"/>
        </a:p>
      </dgm:t>
    </dgm:pt>
    <dgm:pt modelId="{0F6A06DD-1C9C-4BEF-99F5-8C10BDE89C88}" type="sibTrans" cxnId="{68BACD4D-34B7-479C-ACD4-431C3866B194}">
      <dgm:prSet/>
      <dgm:spPr/>
      <dgm:t>
        <a:bodyPr/>
        <a:lstStyle/>
        <a:p>
          <a:endParaRPr lang="zh-CN" altLang="en-US"/>
        </a:p>
      </dgm:t>
    </dgm:pt>
    <dgm:pt modelId="{0214209E-CA1C-4F37-B56C-B52282A7FE15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6C3FB73C-4B95-41CC-A0BB-58A560C5DCAA}" type="parTrans" cxnId="{7F549668-0292-44A0-A8C7-86F68988098B}">
      <dgm:prSet/>
      <dgm:spPr/>
      <dgm:t>
        <a:bodyPr/>
        <a:lstStyle/>
        <a:p>
          <a:endParaRPr lang="zh-CN" altLang="en-US" sz="900"/>
        </a:p>
      </dgm:t>
    </dgm:pt>
    <dgm:pt modelId="{47A8FC8C-B8D3-4186-A5EF-6CE1F7E22A1E}" type="sibTrans" cxnId="{7F549668-0292-44A0-A8C7-86F68988098B}">
      <dgm:prSet/>
      <dgm:spPr/>
      <dgm:t>
        <a:bodyPr/>
        <a:lstStyle/>
        <a:p>
          <a:endParaRPr lang="zh-CN" altLang="en-US"/>
        </a:p>
      </dgm:t>
    </dgm:pt>
    <dgm:pt modelId="{EA8F1639-6258-42E2-AD4C-3E95D3609322}">
      <dgm:prSet phldrT="[文本]" custT="1"/>
      <dgm:spPr/>
      <dgm:t>
        <a:bodyPr/>
        <a:lstStyle/>
        <a:p>
          <a:r>
            <a:rPr lang="zh-CN" altLang="en-US" sz="900"/>
            <a:t>机具重启</a:t>
          </a:r>
        </a:p>
      </dgm:t>
    </dgm:pt>
    <dgm:pt modelId="{AFA5F947-115A-48D9-BC55-79FCBD2F3939}" type="parTrans" cxnId="{93811B73-7AFD-4BF4-AC4D-BEBC962FB6D7}">
      <dgm:prSet/>
      <dgm:spPr/>
      <dgm:t>
        <a:bodyPr/>
        <a:lstStyle/>
        <a:p>
          <a:endParaRPr lang="zh-CN" altLang="en-US" sz="900"/>
        </a:p>
      </dgm:t>
    </dgm:pt>
    <dgm:pt modelId="{0D4D4648-0A67-4EC2-BDD7-54167A6B3265}" type="sibTrans" cxnId="{93811B73-7AFD-4BF4-AC4D-BEBC962FB6D7}">
      <dgm:prSet/>
      <dgm:spPr/>
      <dgm:t>
        <a:bodyPr/>
        <a:lstStyle/>
        <a:p>
          <a:endParaRPr lang="zh-CN" altLang="en-US"/>
        </a:p>
      </dgm:t>
    </dgm:pt>
    <dgm:pt modelId="{162AC86D-E473-41E6-B096-A2F009686660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5D3F674B-817F-4404-8690-CC400BD6A7CD}" type="parTrans" cxnId="{AB576D3C-A149-4543-AB03-97147AED6297}">
      <dgm:prSet/>
      <dgm:spPr/>
      <dgm:t>
        <a:bodyPr/>
        <a:lstStyle/>
        <a:p>
          <a:endParaRPr lang="zh-CN" altLang="en-US" sz="900"/>
        </a:p>
      </dgm:t>
    </dgm:pt>
    <dgm:pt modelId="{F13C888E-AAEE-4681-8E14-5F10A264E1FA}" type="sibTrans" cxnId="{AB576D3C-A149-4543-AB03-97147AED6297}">
      <dgm:prSet/>
      <dgm:spPr/>
      <dgm:t>
        <a:bodyPr/>
        <a:lstStyle/>
        <a:p>
          <a:endParaRPr lang="zh-CN" altLang="en-US"/>
        </a:p>
      </dgm:t>
    </dgm:pt>
    <dgm:pt modelId="{F2C37D76-02EF-4F5A-AD7C-1CBF0FF21F17}">
      <dgm:prSet phldrT="[文本]" custT="1"/>
      <dgm:spPr/>
      <dgm:t>
        <a:bodyPr/>
        <a:lstStyle/>
        <a:p>
          <a:r>
            <a:rPr lang="zh-CN" altLang="en-US" sz="900"/>
            <a:t>补助名单导入导出</a:t>
          </a:r>
        </a:p>
      </dgm:t>
    </dgm:pt>
    <dgm:pt modelId="{16ED3E2B-C4B1-40EC-836F-C954C8798708}" type="parTrans" cxnId="{055343E4-7CBF-44FA-92A5-5F6245FF439F}">
      <dgm:prSet/>
      <dgm:spPr/>
      <dgm:t>
        <a:bodyPr/>
        <a:lstStyle/>
        <a:p>
          <a:endParaRPr lang="zh-CN" altLang="en-US" sz="900"/>
        </a:p>
      </dgm:t>
    </dgm:pt>
    <dgm:pt modelId="{7141EB25-7999-4DC8-8DD5-86FACDA6AEA8}" type="sibTrans" cxnId="{055343E4-7CBF-44FA-92A5-5F6245FF439F}">
      <dgm:prSet/>
      <dgm:spPr/>
      <dgm:t>
        <a:bodyPr/>
        <a:lstStyle/>
        <a:p>
          <a:endParaRPr lang="zh-CN" altLang="en-US"/>
        </a:p>
      </dgm:t>
    </dgm:pt>
    <dgm:pt modelId="{31B1E993-DBB5-4BA2-90C2-1E4B39852970}">
      <dgm:prSet phldrT="[文本]" custT="1"/>
      <dgm:spPr/>
      <dgm:t>
        <a:bodyPr/>
        <a:lstStyle/>
        <a:p>
          <a:r>
            <a:rPr lang="zh-CN" altLang="en-US" sz="900"/>
            <a:t>补助信息管理</a:t>
          </a:r>
        </a:p>
      </dgm:t>
    </dgm:pt>
    <dgm:pt modelId="{960F9701-7333-4FCA-BAE9-12A6BAB59DD4}" type="parTrans" cxnId="{62C28F1A-8B8A-4EFF-A269-13E5EF651EAD}">
      <dgm:prSet/>
      <dgm:spPr/>
      <dgm:t>
        <a:bodyPr/>
        <a:lstStyle/>
        <a:p>
          <a:endParaRPr lang="zh-CN" altLang="en-US" sz="900"/>
        </a:p>
      </dgm:t>
    </dgm:pt>
    <dgm:pt modelId="{9389E943-F11A-4CD9-A594-CF7E8424B227}" type="sibTrans" cxnId="{62C28F1A-8B8A-4EFF-A269-13E5EF651EAD}">
      <dgm:prSet/>
      <dgm:spPr/>
      <dgm:t>
        <a:bodyPr/>
        <a:lstStyle/>
        <a:p>
          <a:endParaRPr lang="zh-CN" altLang="en-US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/>
        </a:p>
      </dgm:t>
    </dgm:pt>
    <dgm:pt modelId="{6475F98E-3632-4017-A487-536CD27D2CF1}">
      <dgm:prSet phldrT="[文本]" custT="1"/>
      <dgm:spPr/>
      <dgm:t>
        <a:bodyPr/>
        <a:lstStyle/>
        <a:p>
          <a:r>
            <a:rPr lang="zh-CN" altLang="en-US" sz="900"/>
            <a:t>财务类报表</a:t>
          </a:r>
        </a:p>
      </dgm:t>
    </dgm:pt>
    <dgm:pt modelId="{F8ACC0E1-75D1-4547-AFB2-409C177FAAB1}" type="parTrans" cxnId="{9B314C62-44E3-4534-B210-A669DA256547}">
      <dgm:prSet/>
      <dgm:spPr/>
      <dgm:t>
        <a:bodyPr/>
        <a:lstStyle/>
        <a:p>
          <a:endParaRPr lang="zh-CN" altLang="en-US" sz="900"/>
        </a:p>
      </dgm:t>
    </dgm:pt>
    <dgm:pt modelId="{B9DEEFA0-7762-4A1B-B66F-FE37076D8A23}" type="sibTrans" cxnId="{9B314C62-44E3-4534-B210-A669DA256547}">
      <dgm:prSet/>
      <dgm:spPr/>
      <dgm:t>
        <a:bodyPr/>
        <a:lstStyle/>
        <a:p>
          <a:endParaRPr lang="zh-CN" altLang="en-US"/>
        </a:p>
      </dgm:t>
    </dgm:pt>
    <dgm:pt modelId="{88AD1745-A6C8-434B-A6AA-38804BCC6F61}">
      <dgm:prSet phldrT="[文本]" custT="1"/>
      <dgm:spPr/>
      <dgm:t>
        <a:bodyPr/>
        <a:lstStyle/>
        <a:p>
          <a:r>
            <a:rPr lang="zh-CN" altLang="en-US" sz="900"/>
            <a:t>自定义报表</a:t>
          </a:r>
        </a:p>
      </dgm:t>
    </dgm:pt>
    <dgm:pt modelId="{89118CB8-2DD8-4EF5-872F-E189BC37921E}" type="parTrans" cxnId="{50C98B25-BEAA-4703-ACA5-928F7DECB1BC}">
      <dgm:prSet/>
      <dgm:spPr/>
      <dgm:t>
        <a:bodyPr/>
        <a:lstStyle/>
        <a:p>
          <a:endParaRPr lang="zh-CN" altLang="en-US" sz="900"/>
        </a:p>
      </dgm:t>
    </dgm:pt>
    <dgm:pt modelId="{C7BDEE92-607A-45CC-8404-2511AC446562}" type="sibTrans" cxnId="{50C98B25-BEAA-4703-ACA5-928F7DECB1BC}">
      <dgm:prSet/>
      <dgm:spPr/>
      <dgm:t>
        <a:bodyPr/>
        <a:lstStyle/>
        <a:p>
          <a:endParaRPr lang="zh-CN" altLang="en-US"/>
        </a:p>
      </dgm:t>
    </dgm:pt>
    <dgm:pt modelId="{CB5A336C-28A3-480D-8C70-BE4B3AB4846D}">
      <dgm:prSet phldrT="[文本]" custT="1"/>
      <dgm:spPr/>
      <dgm:t>
        <a:bodyPr/>
        <a:lstStyle/>
        <a:p>
          <a:r>
            <a:rPr lang="zh-CN" altLang="en-US" sz="900"/>
            <a:t>充值员管理</a:t>
          </a:r>
        </a:p>
      </dgm:t>
    </dgm:pt>
    <dgm:pt modelId="{80543FA6-D0DD-474E-9ECC-49A89351BD4E}" type="parTrans" cxnId="{51023505-D1D6-4648-96FD-435C4C7959B6}">
      <dgm:prSet/>
      <dgm:spPr/>
      <dgm:t>
        <a:bodyPr/>
        <a:lstStyle/>
        <a:p>
          <a:endParaRPr lang="zh-CN" altLang="en-US" sz="900"/>
        </a:p>
      </dgm:t>
    </dgm:pt>
    <dgm:pt modelId="{6C12FAF5-8D00-4681-8076-661FB9F2ACCE}" type="sibTrans" cxnId="{51023505-D1D6-4648-96FD-435C4C7959B6}">
      <dgm:prSet/>
      <dgm:spPr/>
      <dgm:t>
        <a:bodyPr/>
        <a:lstStyle/>
        <a:p>
          <a:endParaRPr lang="zh-CN" altLang="en-US"/>
        </a:p>
      </dgm:t>
    </dgm:pt>
    <dgm:pt modelId="{214B337F-A9A4-408D-9F41-EBF7CC48525C}">
      <dgm:prSet phldrT="[文本]" custT="1"/>
      <dgm:spPr/>
      <dgm:t>
        <a:bodyPr/>
        <a:lstStyle/>
        <a:p>
          <a:r>
            <a:rPr lang="zh-CN" altLang="en-US" sz="900"/>
            <a:t>充值员信息管理</a:t>
          </a:r>
        </a:p>
      </dgm:t>
    </dgm:pt>
    <dgm:pt modelId="{99CB44DC-A9A8-4E00-9760-335955EB267F}" type="parTrans" cxnId="{0E60FE3E-346A-4AF7-81AC-0AF30D993003}">
      <dgm:prSet/>
      <dgm:spPr/>
      <dgm:t>
        <a:bodyPr/>
        <a:lstStyle/>
        <a:p>
          <a:endParaRPr lang="zh-CN" altLang="en-US" sz="900"/>
        </a:p>
      </dgm:t>
    </dgm:pt>
    <dgm:pt modelId="{250F056A-7CEA-4560-A078-EB620D2D624D}" type="sibTrans" cxnId="{0E60FE3E-346A-4AF7-81AC-0AF30D993003}">
      <dgm:prSet/>
      <dgm:spPr/>
      <dgm:t>
        <a:bodyPr/>
        <a:lstStyle/>
        <a:p>
          <a:endParaRPr lang="zh-CN" altLang="en-US"/>
        </a:p>
      </dgm:t>
    </dgm:pt>
    <dgm:pt modelId="{D10CE702-9EF5-4EC9-A70A-5C45599BD91B}">
      <dgm:prSet phldrT="[文本]" custT="1"/>
      <dgm:spPr/>
      <dgm:t>
        <a:bodyPr/>
        <a:lstStyle/>
        <a:p>
          <a:r>
            <a:rPr lang="zh-CN" altLang="en-US" sz="900"/>
            <a:t>充值员操作员卡管理</a:t>
          </a:r>
        </a:p>
      </dgm:t>
    </dgm:pt>
    <dgm:pt modelId="{F41BAA09-F9E0-4271-9A17-67AE7C84D4A8}" type="parTrans" cxnId="{0B731A9E-769A-48A6-8213-38EE5CD5556F}">
      <dgm:prSet/>
      <dgm:spPr/>
      <dgm:t>
        <a:bodyPr/>
        <a:lstStyle/>
        <a:p>
          <a:endParaRPr lang="zh-CN" altLang="en-US" sz="900"/>
        </a:p>
      </dgm:t>
    </dgm:pt>
    <dgm:pt modelId="{E1FBF29A-E6F8-4134-A230-29BA30895D81}" type="sibTrans" cxnId="{0B731A9E-769A-48A6-8213-38EE5CD5556F}">
      <dgm:prSet/>
      <dgm:spPr/>
      <dgm:t>
        <a:bodyPr/>
        <a:lstStyle/>
        <a:p>
          <a:endParaRPr lang="zh-CN" altLang="en-US"/>
        </a:p>
      </dgm:t>
    </dgm:pt>
    <dgm:pt modelId="{071ABF58-4695-4CD7-BD06-7511AAE5D933}">
      <dgm:prSet phldrT="[文本]" custT="1"/>
      <dgm:spPr/>
      <dgm:t>
        <a:bodyPr/>
        <a:lstStyle/>
        <a:p>
          <a:r>
            <a:rPr lang="zh-CN" altLang="en-US" sz="900"/>
            <a:t>账务处理</a:t>
          </a:r>
        </a:p>
      </dgm:t>
    </dgm:pt>
    <dgm:pt modelId="{C8CD0A34-CAF3-4288-9356-6A7B38CCB6E7}" type="parTrans" cxnId="{8441317A-D35B-4454-BA45-099FFB2B051B}">
      <dgm:prSet/>
      <dgm:spPr/>
      <dgm:t>
        <a:bodyPr/>
        <a:lstStyle/>
        <a:p>
          <a:endParaRPr lang="zh-CN" altLang="en-US"/>
        </a:p>
      </dgm:t>
    </dgm:pt>
    <dgm:pt modelId="{43873E1F-EA2C-48B6-B1EE-E70453661CB1}" type="sibTrans" cxnId="{8441317A-D35B-4454-BA45-099FFB2B051B}">
      <dgm:prSet/>
      <dgm:spPr/>
      <dgm:t>
        <a:bodyPr/>
        <a:lstStyle/>
        <a:p>
          <a:endParaRPr lang="zh-CN" altLang="en-US"/>
        </a:p>
      </dgm:t>
    </dgm:pt>
    <dgm:pt modelId="{68B6EA9F-D98D-493D-B70A-9ACBC3978717}">
      <dgm:prSet phldrT="[文本]" custT="1"/>
      <dgm:spPr/>
      <dgm:t>
        <a:bodyPr/>
        <a:lstStyle/>
        <a:p>
          <a:r>
            <a:rPr lang="zh-CN" altLang="en-US" sz="900"/>
            <a:t>错扣补款</a:t>
          </a:r>
        </a:p>
      </dgm:t>
    </dgm:pt>
    <dgm:pt modelId="{7EEB9943-7590-47A6-AD4B-6FD08DEFF776}" type="parTrans" cxnId="{EABE0B34-E72B-46FB-9E92-3684A3E7889B}">
      <dgm:prSet/>
      <dgm:spPr/>
      <dgm:t>
        <a:bodyPr/>
        <a:lstStyle/>
        <a:p>
          <a:endParaRPr lang="zh-CN" altLang="en-US" sz="900"/>
        </a:p>
      </dgm:t>
    </dgm:pt>
    <dgm:pt modelId="{488DD4F3-CAC9-4BDD-9789-2770D6D10A5A}" type="sibTrans" cxnId="{EABE0B34-E72B-46FB-9E92-3684A3E7889B}">
      <dgm:prSet/>
      <dgm:spPr/>
      <dgm:t>
        <a:bodyPr/>
        <a:lstStyle/>
        <a:p>
          <a:endParaRPr lang="zh-CN" altLang="en-US"/>
        </a:p>
      </dgm:t>
    </dgm:pt>
    <dgm:pt modelId="{F4DA3AAB-1531-4729-A38A-EAAE3C257446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D5025EDC-5444-487F-AFC0-83D3EEF8119C}" type="parTrans" cxnId="{2CF3B2DA-5650-47EF-8D37-876BDDC91862}">
      <dgm:prSet/>
      <dgm:spPr/>
      <dgm:t>
        <a:bodyPr/>
        <a:lstStyle/>
        <a:p>
          <a:endParaRPr lang="zh-CN" altLang="en-US" sz="900"/>
        </a:p>
      </dgm:t>
    </dgm:pt>
    <dgm:pt modelId="{170F9CCC-1A57-42B1-B54E-0DB06BFD0D85}" type="sibTrans" cxnId="{2CF3B2DA-5650-47EF-8D37-876BDDC91862}">
      <dgm:prSet/>
      <dgm:spPr/>
      <dgm:t>
        <a:bodyPr/>
        <a:lstStyle/>
        <a:p>
          <a:endParaRPr lang="zh-CN" altLang="en-US"/>
        </a:p>
      </dgm:t>
    </dgm:pt>
    <dgm:pt modelId="{3F29EAF9-1953-427F-B03D-59CEFA13E6E9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2D4456FB-B6C7-485E-9B95-6D8C43AC233E}" type="parTrans" cxnId="{43D7D062-151F-4A18-A5F3-C411A368DEBA}">
      <dgm:prSet/>
      <dgm:spPr/>
      <dgm:t>
        <a:bodyPr/>
        <a:lstStyle/>
        <a:p>
          <a:endParaRPr lang="zh-CN" altLang="en-US" sz="900"/>
        </a:p>
      </dgm:t>
    </dgm:pt>
    <dgm:pt modelId="{31C86649-7643-48C8-9D95-3B817C6F29D9}" type="sibTrans" cxnId="{43D7D062-151F-4A18-A5F3-C411A368DEBA}">
      <dgm:prSet/>
      <dgm:spPr/>
      <dgm:t>
        <a:bodyPr/>
        <a:lstStyle/>
        <a:p>
          <a:endParaRPr lang="zh-CN" altLang="en-US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区域管理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/>
        </a:p>
      </dgm:t>
    </dgm:pt>
    <dgm:pt modelId="{7DEC6A1C-0A1D-4078-A5D8-F049DB42781F}">
      <dgm:prSet phldrT="[文本]" custT="1"/>
      <dgm:spPr/>
      <dgm:t>
        <a:bodyPr/>
        <a:lstStyle/>
        <a:p>
          <a:r>
            <a:rPr lang="zh-CN" altLang="en-US" sz="900"/>
            <a:t>商户信息管理</a:t>
          </a:r>
        </a:p>
      </dgm:t>
    </dgm:pt>
    <dgm:pt modelId="{4E84F607-A66A-488E-95BF-ABBE40B88A76}" type="parTrans" cxnId="{E49B2F93-3D61-4DC8-816F-91854A0E2400}">
      <dgm:prSet/>
      <dgm:spPr/>
      <dgm:t>
        <a:bodyPr/>
        <a:lstStyle/>
        <a:p>
          <a:endParaRPr lang="zh-CN" altLang="en-US" sz="900"/>
        </a:p>
      </dgm:t>
    </dgm:pt>
    <dgm:pt modelId="{07B60C7B-B170-480E-ABE8-D1DDD92EDF4E}" type="sibTrans" cxnId="{E49B2F93-3D61-4DC8-816F-91854A0E2400}">
      <dgm:prSet/>
      <dgm:spPr/>
      <dgm:t>
        <a:bodyPr/>
        <a:lstStyle/>
        <a:p>
          <a:endParaRPr lang="zh-CN" altLang="en-US"/>
        </a:p>
      </dgm:t>
    </dgm:pt>
    <dgm:pt modelId="{A134F109-ABB5-46A7-8FE4-3BEA5EEB86FE}">
      <dgm:prSet phldrT="[文本]" custT="1"/>
      <dgm:spPr/>
      <dgm:t>
        <a:bodyPr/>
        <a:lstStyle/>
        <a:p>
          <a:r>
            <a:rPr lang="zh-CN" altLang="en-US" sz="900"/>
            <a:t>商户操作员卡管理</a:t>
          </a:r>
        </a:p>
      </dgm:t>
    </dgm:pt>
    <dgm:pt modelId="{B02ADB12-1EE4-4833-B75D-7FC9FE91F7BC}" type="parTrans" cxnId="{909A0CFF-96AD-46F0-8B4E-B6103F802C14}">
      <dgm:prSet/>
      <dgm:spPr/>
      <dgm:t>
        <a:bodyPr/>
        <a:lstStyle/>
        <a:p>
          <a:endParaRPr lang="zh-CN" altLang="en-US" sz="900"/>
        </a:p>
      </dgm:t>
    </dgm:pt>
    <dgm:pt modelId="{DF3E2D51-C484-4A9C-9142-73BBFBD04630}" type="sibTrans" cxnId="{909A0CFF-96AD-46F0-8B4E-B6103F802C14}">
      <dgm:prSet/>
      <dgm:spPr/>
      <dgm:t>
        <a:bodyPr/>
        <a:lstStyle/>
        <a:p>
          <a:endParaRPr lang="zh-CN" altLang="en-US"/>
        </a:p>
      </dgm:t>
    </dgm:pt>
    <dgm:pt modelId="{AAF32E84-9AB9-45C5-8439-6C93777AA48A}">
      <dgm:prSet phldrT="[文本]" custT="1"/>
      <dgm:spPr/>
      <dgm:t>
        <a:bodyPr/>
        <a:lstStyle/>
        <a:p>
          <a:r>
            <a:rPr lang="zh-CN" altLang="en-US" sz="900"/>
            <a:t>区域信息管理</a:t>
          </a:r>
        </a:p>
      </dgm:t>
    </dgm:pt>
    <dgm:pt modelId="{DE5184A8-FFC8-4A27-B6B5-66CB75499B71}" type="parTrans" cxnId="{A1957EF9-F048-4F3F-9C1D-1785A4618C08}">
      <dgm:prSet/>
      <dgm:spPr/>
      <dgm:t>
        <a:bodyPr/>
        <a:lstStyle/>
        <a:p>
          <a:endParaRPr lang="zh-CN" altLang="en-US" sz="900"/>
        </a:p>
      </dgm:t>
    </dgm:pt>
    <dgm:pt modelId="{FD5E3FB6-8AED-44AB-B119-4BADD4D29714}" type="sibTrans" cxnId="{A1957EF9-F048-4F3F-9C1D-1785A4618C08}">
      <dgm:prSet/>
      <dgm:spPr/>
      <dgm:t>
        <a:bodyPr/>
        <a:lstStyle/>
        <a:p>
          <a:endParaRPr lang="zh-CN" altLang="en-US"/>
        </a:p>
      </dgm:t>
    </dgm:pt>
    <dgm:pt modelId="{6DE983D6-9B7A-4A61-B286-9A5929AB853D}">
      <dgm:prSet phldrT="[文本]" custT="1"/>
      <dgm:spPr/>
      <dgm:t>
        <a:bodyPr/>
        <a:lstStyle/>
        <a:p>
          <a:r>
            <a:rPr lang="zh-CN" altLang="en-US" sz="900"/>
            <a:t>区域信息查询打印</a:t>
          </a:r>
        </a:p>
      </dgm:t>
    </dgm:pt>
    <dgm:pt modelId="{870DD35B-6CAF-4016-83B0-858A4C2C59F4}" type="parTrans" cxnId="{9074E9C7-5FC8-4B2C-89B1-765A64F8BD2D}">
      <dgm:prSet/>
      <dgm:spPr/>
      <dgm:t>
        <a:bodyPr/>
        <a:lstStyle/>
        <a:p>
          <a:endParaRPr lang="zh-CN" altLang="en-US" sz="900"/>
        </a:p>
      </dgm:t>
    </dgm:pt>
    <dgm:pt modelId="{E35A9BF5-00D3-425C-97D7-46F94503FD13}" type="sibTrans" cxnId="{9074E9C7-5FC8-4B2C-89B1-765A64F8BD2D}">
      <dgm:prSet/>
      <dgm:spPr/>
      <dgm:t>
        <a:bodyPr/>
        <a:lstStyle/>
        <a:p>
          <a:endParaRPr lang="zh-CN" altLang="en-US"/>
        </a:p>
      </dgm:t>
    </dgm:pt>
    <dgm:pt modelId="{47D6EDF3-0C66-4014-B1F9-1BDC570D7F5D}">
      <dgm:prSet phldrT="[文本]" custT="1"/>
      <dgm:spPr/>
      <dgm:t>
        <a:bodyPr/>
        <a:lstStyle/>
        <a:p>
          <a:r>
            <a:rPr lang="zh-CN" altLang="en-US" sz="900"/>
            <a:t>商户信息查询打印</a:t>
          </a:r>
        </a:p>
      </dgm:t>
    </dgm:pt>
    <dgm:pt modelId="{1E878DDF-4A70-48B7-9ACA-4F3FA2788EE9}" type="parTrans" cxnId="{56F39914-5F59-4356-B4A7-BB8AC6A13A72}">
      <dgm:prSet/>
      <dgm:spPr/>
      <dgm:t>
        <a:bodyPr/>
        <a:lstStyle/>
        <a:p>
          <a:endParaRPr lang="zh-CN" altLang="en-US" sz="900"/>
        </a:p>
      </dgm:t>
    </dgm:pt>
    <dgm:pt modelId="{264DE98A-C5B6-4192-B5D3-C99038999066}" type="sibTrans" cxnId="{56F39914-5F59-4356-B4A7-BB8AC6A13A72}">
      <dgm:prSet/>
      <dgm:spPr/>
      <dgm:t>
        <a:bodyPr/>
        <a:lstStyle/>
        <a:p>
          <a:endParaRPr lang="zh-CN" altLang="en-US"/>
        </a:p>
      </dgm:t>
    </dgm:pt>
    <dgm:pt modelId="{36A7ED89-12B5-459C-8B20-2482A673A5E4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158F9746-EFAB-4E15-A732-0BA02F819382}" type="parTrans" cxnId="{7648D0E0-0B07-4C66-8118-6F2699F8AFAD}">
      <dgm:prSet/>
      <dgm:spPr/>
      <dgm:t>
        <a:bodyPr/>
        <a:lstStyle/>
        <a:p>
          <a:endParaRPr lang="zh-CN" altLang="en-US" sz="900"/>
        </a:p>
      </dgm:t>
    </dgm:pt>
    <dgm:pt modelId="{57A04D34-4BB3-4599-9B99-3E14129A8508}" type="sibTrans" cxnId="{7648D0E0-0B07-4C66-8118-6F2699F8AFAD}">
      <dgm:prSet/>
      <dgm:spPr/>
      <dgm:t>
        <a:bodyPr/>
        <a:lstStyle/>
        <a:p>
          <a:endParaRPr lang="zh-CN" altLang="en-US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/>
        </a:p>
      </dgm:t>
    </dgm:pt>
    <dgm:pt modelId="{1EF78A3D-4787-4B49-BA24-F4138B302B4D}">
      <dgm:prSet phldrT="[文本]" custT="1"/>
      <dgm:spPr/>
      <dgm:t>
        <a:bodyPr/>
        <a:lstStyle/>
        <a:p>
          <a:r>
            <a:rPr lang="zh-CN" altLang="en-US" sz="900"/>
            <a:t>终端操作日志</a:t>
          </a:r>
        </a:p>
      </dgm:t>
    </dgm:pt>
    <dgm:pt modelId="{7B9C6262-F4E1-450E-B988-F6DEE308DD2E}" type="parTrans" cxnId="{A1EC8A43-B46A-44FD-8790-FA067C30BF3B}">
      <dgm:prSet/>
      <dgm:spPr/>
      <dgm:t>
        <a:bodyPr/>
        <a:lstStyle/>
        <a:p>
          <a:endParaRPr lang="zh-CN" altLang="en-US" sz="900"/>
        </a:p>
      </dgm:t>
    </dgm:pt>
    <dgm:pt modelId="{AD6CD809-A850-4B40-A274-3AFF8C619F4D}" type="sibTrans" cxnId="{A1EC8A43-B46A-44FD-8790-FA067C30BF3B}">
      <dgm:prSet/>
      <dgm:spPr/>
      <dgm:t>
        <a:bodyPr/>
        <a:lstStyle/>
        <a:p>
          <a:endParaRPr lang="zh-CN" altLang="en-US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/>
        </a:p>
      </dgm:t>
    </dgm:pt>
    <dgm:pt modelId="{16CCB3C7-7D36-4117-B562-708598A8382E}">
      <dgm:prSet phldrT="[文本]" custT="1"/>
      <dgm:spPr/>
      <dgm:t>
        <a:bodyPr/>
        <a:lstStyle/>
        <a:p>
          <a:r>
            <a:rPr lang="zh-CN" altLang="en-US" sz="900"/>
            <a:t>直连设备操作</a:t>
          </a:r>
        </a:p>
      </dgm:t>
    </dgm:pt>
    <dgm:pt modelId="{100357B6-BDC9-44AB-9B04-2374388BA69C}" type="parTrans" cxnId="{39F2F57F-DCE7-40E4-A48A-E9C7AEB45F63}">
      <dgm:prSet/>
      <dgm:spPr/>
      <dgm:t>
        <a:bodyPr/>
        <a:lstStyle/>
        <a:p>
          <a:endParaRPr lang="zh-CN" altLang="en-US" sz="900"/>
        </a:p>
      </dgm:t>
    </dgm:pt>
    <dgm:pt modelId="{8EEDC2C9-D2F9-444D-B012-42657DDDBCAF}" type="sibTrans" cxnId="{39F2F57F-DCE7-40E4-A48A-E9C7AEB45F63}">
      <dgm:prSet/>
      <dgm:spPr/>
      <dgm:t>
        <a:bodyPr/>
        <a:lstStyle/>
        <a:p>
          <a:endParaRPr lang="zh-CN" altLang="en-US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/>
        </a:p>
      </dgm:t>
    </dgm:pt>
    <dgm:pt modelId="{1E60CD81-61DA-49C6-BB35-3E5C17DC9710}">
      <dgm:prSet phldrT="[文本]" custT="1"/>
      <dgm:spPr/>
      <dgm:t>
        <a:bodyPr/>
        <a:lstStyle/>
        <a:p>
          <a:r>
            <a:rPr lang="zh-CN" altLang="en-US" sz="900"/>
            <a:t>批量扣款</a:t>
          </a:r>
        </a:p>
      </dgm:t>
    </dgm:pt>
    <dgm:pt modelId="{0E761D0B-0418-4D9D-A0CE-A19EF62446CC}" type="parTrans" cxnId="{D133EF64-5229-4DDC-A3D7-914C72DDC063}">
      <dgm:prSet/>
      <dgm:spPr/>
      <dgm:t>
        <a:bodyPr/>
        <a:lstStyle/>
        <a:p>
          <a:endParaRPr lang="zh-CN" altLang="en-US"/>
        </a:p>
      </dgm:t>
    </dgm:pt>
    <dgm:pt modelId="{AF50AB56-0B23-4C7E-B383-0D27BDB940F3}" type="sibTrans" cxnId="{D133EF64-5229-4DDC-A3D7-914C72DDC063}">
      <dgm:prSet/>
      <dgm:spPr/>
      <dgm:t>
        <a:bodyPr/>
        <a:lstStyle/>
        <a:p>
          <a:endParaRPr lang="zh-CN" altLang="en-US"/>
        </a:p>
      </dgm:t>
    </dgm:pt>
    <dgm:pt modelId="{1631E5FF-C6EF-40DE-8604-B9A78FA80D68}">
      <dgm:prSet phldrT="[文本]" custT="1"/>
      <dgm:spPr/>
      <dgm:t>
        <a:bodyPr/>
        <a:lstStyle/>
        <a:p>
          <a:r>
            <a:rPr lang="zh-CN" altLang="en-US" sz="900"/>
            <a:t>自动转账管理</a:t>
          </a:r>
        </a:p>
      </dgm:t>
    </dgm:pt>
    <dgm:pt modelId="{D6639AF1-4C7E-499A-86BC-AC715C54EC7A}" type="parTrans" cxnId="{B11CDD34-6DFF-4CCF-882B-674FE7BFAA5A}">
      <dgm:prSet/>
      <dgm:spPr/>
      <dgm:t>
        <a:bodyPr/>
        <a:lstStyle/>
        <a:p>
          <a:endParaRPr lang="zh-CN" altLang="en-US"/>
        </a:p>
      </dgm:t>
    </dgm:pt>
    <dgm:pt modelId="{4592FBA3-1117-4F3D-B37F-530A6F660335}" type="sibTrans" cxnId="{B11CDD34-6DFF-4CCF-882B-674FE7BFAA5A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0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0" presStyleCnt="24" custSzX="1440009" custSzY="162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0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0" presStyleCnt="24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722DE953-76C4-40BB-AD80-DC294D704CA1}" type="pres">
      <dgm:prSet presAssocID="{4E84F607-A66A-488E-95BF-ABBE40B88A76}" presName="Name64" presStyleLbl="parChTrans1D3" presStyleIdx="0" presStyleCnt="9" custSzX="1440009" custSzY="162000"/>
      <dgm:spPr/>
      <dgm:t>
        <a:bodyPr/>
        <a:lstStyle/>
        <a:p>
          <a:endParaRPr lang="zh-CN" altLang="en-US"/>
        </a:p>
      </dgm:t>
    </dgm:pt>
    <dgm:pt modelId="{D66E02D7-E7D9-40ED-8266-202ED738E51C}" type="pres">
      <dgm:prSet presAssocID="{7DEC6A1C-0A1D-4078-A5D8-F049DB42781F}" presName="hierRoot2" presStyleCnt="0">
        <dgm:presLayoutVars>
          <dgm:hierBranch val="init"/>
        </dgm:presLayoutVars>
      </dgm:prSet>
      <dgm:spPr/>
    </dgm:pt>
    <dgm:pt modelId="{D58AD938-964C-4921-A9C0-450960CCBFC4}" type="pres">
      <dgm:prSet presAssocID="{7DEC6A1C-0A1D-4078-A5D8-F049DB42781F}" presName="rootComposite" presStyleCnt="0"/>
      <dgm:spPr/>
    </dgm:pt>
    <dgm:pt modelId="{0D8E7792-F284-49B6-A3F3-9737FE41D58D}" type="pres">
      <dgm:prSet presAssocID="{7DEC6A1C-0A1D-4078-A5D8-F049DB42781F}" presName="rootText" presStyleLbl="node3" presStyleIdx="0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15F916-01F0-4C31-9AFD-D0B964C9CF9B}" type="pres">
      <dgm:prSet presAssocID="{7DEC6A1C-0A1D-4078-A5D8-F049DB42781F}" presName="rootConnector" presStyleLbl="node3" presStyleIdx="0" presStyleCnt="9"/>
      <dgm:spPr/>
      <dgm:t>
        <a:bodyPr/>
        <a:lstStyle/>
        <a:p>
          <a:endParaRPr lang="zh-CN" altLang="en-US"/>
        </a:p>
      </dgm:t>
    </dgm:pt>
    <dgm:pt modelId="{A3E7625C-FFF1-45AE-AC26-B81242DDFFF9}" type="pres">
      <dgm:prSet presAssocID="{7DEC6A1C-0A1D-4078-A5D8-F049DB42781F}" presName="hierChild4" presStyleCnt="0"/>
      <dgm:spPr/>
    </dgm:pt>
    <dgm:pt modelId="{F5650D80-671F-4A1C-8E76-4FFA7EEA91C5}" type="pres">
      <dgm:prSet presAssocID="{7DEC6A1C-0A1D-4078-A5D8-F049DB42781F}" presName="hierChild5" presStyleCnt="0"/>
      <dgm:spPr/>
    </dgm:pt>
    <dgm:pt modelId="{A111407B-92FC-43A5-AC18-DC624A8DCF58}" type="pres">
      <dgm:prSet presAssocID="{1E878DDF-4A70-48B7-9ACA-4F3FA2788EE9}" presName="Name64" presStyleLbl="parChTrans1D3" presStyleIdx="1" presStyleCnt="9" custSzX="1440009" custSzY="162000"/>
      <dgm:spPr/>
      <dgm:t>
        <a:bodyPr/>
        <a:lstStyle/>
        <a:p>
          <a:endParaRPr lang="zh-CN" altLang="en-US"/>
        </a:p>
      </dgm:t>
    </dgm:pt>
    <dgm:pt modelId="{BC05A463-44DC-4496-95E5-42C703965868}" type="pres">
      <dgm:prSet presAssocID="{47D6EDF3-0C66-4014-B1F9-1BDC570D7F5D}" presName="hierRoot2" presStyleCnt="0">
        <dgm:presLayoutVars>
          <dgm:hierBranch val="init"/>
        </dgm:presLayoutVars>
      </dgm:prSet>
      <dgm:spPr/>
    </dgm:pt>
    <dgm:pt modelId="{59D49A35-B2FE-47F6-B843-E93044BC1C84}" type="pres">
      <dgm:prSet presAssocID="{47D6EDF3-0C66-4014-B1F9-1BDC570D7F5D}" presName="rootComposite" presStyleCnt="0"/>
      <dgm:spPr/>
    </dgm:pt>
    <dgm:pt modelId="{BACE110C-D272-4A3B-9074-061F1E488381}" type="pres">
      <dgm:prSet presAssocID="{47D6EDF3-0C66-4014-B1F9-1BDC570D7F5D}" presName="rootText" presStyleLbl="node3" presStyleIdx="1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45DC30-E013-46F7-89EB-209BDA5CDF65}" type="pres">
      <dgm:prSet presAssocID="{47D6EDF3-0C66-4014-B1F9-1BDC570D7F5D}" presName="rootConnector" presStyleLbl="node3" presStyleIdx="1" presStyleCnt="9"/>
      <dgm:spPr/>
      <dgm:t>
        <a:bodyPr/>
        <a:lstStyle/>
        <a:p>
          <a:endParaRPr lang="zh-CN" altLang="en-US"/>
        </a:p>
      </dgm:t>
    </dgm:pt>
    <dgm:pt modelId="{E4D3F931-BFF4-45A7-AB69-2104B95DAC53}" type="pres">
      <dgm:prSet presAssocID="{47D6EDF3-0C66-4014-B1F9-1BDC570D7F5D}" presName="hierChild4" presStyleCnt="0"/>
      <dgm:spPr/>
    </dgm:pt>
    <dgm:pt modelId="{CCAF6B32-BD0F-4092-8D23-1E248546CEDA}" type="pres">
      <dgm:prSet presAssocID="{47D6EDF3-0C66-4014-B1F9-1BDC570D7F5D}" presName="hierChild5" presStyleCnt="0"/>
      <dgm:spPr/>
    </dgm:pt>
    <dgm:pt modelId="{DE8615AC-81E1-4901-8481-9F03F752382D}" type="pres">
      <dgm:prSet presAssocID="{B02ADB12-1EE4-4833-B75D-7FC9FE91F7BC}" presName="Name64" presStyleLbl="parChTrans1D3" presStyleIdx="2" presStyleCnt="9" custSzX="1440009" custSzY="162000"/>
      <dgm:spPr/>
      <dgm:t>
        <a:bodyPr/>
        <a:lstStyle/>
        <a:p>
          <a:endParaRPr lang="zh-CN" altLang="en-US"/>
        </a:p>
      </dgm:t>
    </dgm:pt>
    <dgm:pt modelId="{891E69C7-C15A-4962-B86E-722BC7B182F0}" type="pres">
      <dgm:prSet presAssocID="{A134F109-ABB5-46A7-8FE4-3BEA5EEB86FE}" presName="hierRoot2" presStyleCnt="0">
        <dgm:presLayoutVars>
          <dgm:hierBranch val="init"/>
        </dgm:presLayoutVars>
      </dgm:prSet>
      <dgm:spPr/>
    </dgm:pt>
    <dgm:pt modelId="{5499B537-68E6-40BA-A426-462E8DED4DEA}" type="pres">
      <dgm:prSet presAssocID="{A134F109-ABB5-46A7-8FE4-3BEA5EEB86FE}" presName="rootComposite" presStyleCnt="0"/>
      <dgm:spPr/>
    </dgm:pt>
    <dgm:pt modelId="{DFFAFA21-DFAF-4AD1-849D-ECC2C2951BB2}" type="pres">
      <dgm:prSet presAssocID="{A134F109-ABB5-46A7-8FE4-3BEA5EEB86FE}" presName="rootText" presStyleLbl="node3" presStyleIdx="2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FEE38AA-CD42-4489-9655-55E32107C2AD}" type="pres">
      <dgm:prSet presAssocID="{A134F109-ABB5-46A7-8FE4-3BEA5EEB86FE}" presName="rootConnector" presStyleLbl="node3" presStyleIdx="2" presStyleCnt="9"/>
      <dgm:spPr/>
      <dgm:t>
        <a:bodyPr/>
        <a:lstStyle/>
        <a:p>
          <a:endParaRPr lang="zh-CN" altLang="en-US"/>
        </a:p>
      </dgm:t>
    </dgm:pt>
    <dgm:pt modelId="{2AC7F07A-7216-4000-BD69-1C74300CAE54}" type="pres">
      <dgm:prSet presAssocID="{A134F109-ABB5-46A7-8FE4-3BEA5EEB86FE}" presName="hierChild4" presStyleCnt="0"/>
      <dgm:spPr/>
    </dgm:pt>
    <dgm:pt modelId="{9DC39A3B-C229-4C94-AD02-F65007DCC0B7}" type="pres">
      <dgm:prSet presAssocID="{A134F109-ABB5-46A7-8FE4-3BEA5EEB86FE}" presName="hierChild5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" presStyleCnt="24" custSzX="1440009" custSzY="162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" presStyleCnt="24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302BF28A-F35C-4CB5-93CD-478F67C814A2}" type="pres">
      <dgm:prSet presAssocID="{DE5184A8-FFC8-4A27-B6B5-66CB75499B71}" presName="Name64" presStyleLbl="parChTrans1D3" presStyleIdx="3" presStyleCnt="9" custSzX="1440009" custSzY="162000"/>
      <dgm:spPr/>
      <dgm:t>
        <a:bodyPr/>
        <a:lstStyle/>
        <a:p>
          <a:endParaRPr lang="zh-CN" altLang="en-US"/>
        </a:p>
      </dgm:t>
    </dgm:pt>
    <dgm:pt modelId="{BEF755E1-FE67-4D7C-B0D3-CDB32E7C280D}" type="pres">
      <dgm:prSet presAssocID="{AAF32E84-9AB9-45C5-8439-6C93777AA48A}" presName="hierRoot2" presStyleCnt="0">
        <dgm:presLayoutVars>
          <dgm:hierBranch val="init"/>
        </dgm:presLayoutVars>
      </dgm:prSet>
      <dgm:spPr/>
    </dgm:pt>
    <dgm:pt modelId="{DECFAE8F-0B8F-499A-AFC0-C91C3DE4C75F}" type="pres">
      <dgm:prSet presAssocID="{AAF32E84-9AB9-45C5-8439-6C93777AA48A}" presName="rootComposite" presStyleCnt="0"/>
      <dgm:spPr/>
    </dgm:pt>
    <dgm:pt modelId="{ABFC348C-2A90-46D3-80FA-846BDF03F001}" type="pres">
      <dgm:prSet presAssocID="{AAF32E84-9AB9-45C5-8439-6C93777AA48A}" presName="rootText" presStyleLbl="node3" presStyleIdx="3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548AD6-065F-4B2C-AB90-E74ADE2B2A89}" type="pres">
      <dgm:prSet presAssocID="{AAF32E84-9AB9-45C5-8439-6C93777AA48A}" presName="rootConnector" presStyleLbl="node3" presStyleIdx="3" presStyleCnt="9"/>
      <dgm:spPr/>
      <dgm:t>
        <a:bodyPr/>
        <a:lstStyle/>
        <a:p>
          <a:endParaRPr lang="zh-CN" altLang="en-US"/>
        </a:p>
      </dgm:t>
    </dgm:pt>
    <dgm:pt modelId="{3F4807C2-D0AA-44AE-B70D-0583450BF1FE}" type="pres">
      <dgm:prSet presAssocID="{AAF32E84-9AB9-45C5-8439-6C93777AA48A}" presName="hierChild4" presStyleCnt="0"/>
      <dgm:spPr/>
    </dgm:pt>
    <dgm:pt modelId="{534136A1-9F19-4677-811C-21A2B14CB662}" type="pres">
      <dgm:prSet presAssocID="{AAF32E84-9AB9-45C5-8439-6C93777AA48A}" presName="hierChild5" presStyleCnt="0"/>
      <dgm:spPr/>
    </dgm:pt>
    <dgm:pt modelId="{FD505503-7AB7-4A9E-BF14-AEEB2CB128B0}" type="pres">
      <dgm:prSet presAssocID="{870DD35B-6CAF-4016-83B0-858A4C2C59F4}" presName="Name64" presStyleLbl="parChTrans1D3" presStyleIdx="4" presStyleCnt="9" custSzX="1440009" custSzY="162000"/>
      <dgm:spPr/>
      <dgm:t>
        <a:bodyPr/>
        <a:lstStyle/>
        <a:p>
          <a:endParaRPr lang="zh-CN" altLang="en-US"/>
        </a:p>
      </dgm:t>
    </dgm:pt>
    <dgm:pt modelId="{E83C430D-7EA0-4EF9-899F-C82480FA2139}" type="pres">
      <dgm:prSet presAssocID="{6DE983D6-9B7A-4A61-B286-9A5929AB853D}" presName="hierRoot2" presStyleCnt="0">
        <dgm:presLayoutVars>
          <dgm:hierBranch val="init"/>
        </dgm:presLayoutVars>
      </dgm:prSet>
      <dgm:spPr/>
    </dgm:pt>
    <dgm:pt modelId="{93F591A2-8B21-43EE-8E5C-25CF85A0E56B}" type="pres">
      <dgm:prSet presAssocID="{6DE983D6-9B7A-4A61-B286-9A5929AB853D}" presName="rootComposite" presStyleCnt="0"/>
      <dgm:spPr/>
    </dgm:pt>
    <dgm:pt modelId="{4DEC794A-3F50-41E9-B8C7-0911CBF62ADC}" type="pres">
      <dgm:prSet presAssocID="{6DE983D6-9B7A-4A61-B286-9A5929AB853D}" presName="rootText" presStyleLbl="node3" presStyleIdx="4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EBBCF82-1BD5-46F6-88AE-622E7A0941CD}" type="pres">
      <dgm:prSet presAssocID="{6DE983D6-9B7A-4A61-B286-9A5929AB853D}" presName="rootConnector" presStyleLbl="node3" presStyleIdx="4" presStyleCnt="9"/>
      <dgm:spPr/>
      <dgm:t>
        <a:bodyPr/>
        <a:lstStyle/>
        <a:p>
          <a:endParaRPr lang="zh-CN" altLang="en-US"/>
        </a:p>
      </dgm:t>
    </dgm:pt>
    <dgm:pt modelId="{B2476084-61C0-4890-A106-32F80E121786}" type="pres">
      <dgm:prSet presAssocID="{6DE983D6-9B7A-4A61-B286-9A5929AB853D}" presName="hierChild4" presStyleCnt="0"/>
      <dgm:spPr/>
    </dgm:pt>
    <dgm:pt modelId="{BD999D32-44AF-4431-95EC-1A0F6EE09EDD}" type="pres">
      <dgm:prSet presAssocID="{6DE983D6-9B7A-4A61-B286-9A5929AB853D}" presName="hierChild5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78E6FD82-413A-4893-AA4E-7937AFBC2A4E}" type="pres">
      <dgm:prSet presAssocID="{F5208552-6574-4B4F-807B-923484AD52E2}" presName="hierRoot1" presStyleCnt="0">
        <dgm:presLayoutVars>
          <dgm:hierBranch val="init"/>
        </dgm:presLayoutVars>
      </dgm:prSet>
      <dgm:spPr/>
    </dgm:pt>
    <dgm:pt modelId="{EC317DA7-67CD-497C-9AAB-47C89A7C2CDF}" type="pres">
      <dgm:prSet presAssocID="{F5208552-6574-4B4F-807B-923484AD52E2}" presName="rootComposite1" presStyleCnt="0"/>
      <dgm:spPr/>
    </dgm:pt>
    <dgm:pt modelId="{6BCA7F17-C6D1-48E3-B88A-1BC19785476A}" type="pres">
      <dgm:prSet presAssocID="{F5208552-6574-4B4F-807B-923484AD52E2}" presName="rootText1" presStyleLbl="node0" presStyleIdx="1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8ED4AD4-517B-409A-B6FC-1DDFE4C47D2F}" type="pres">
      <dgm:prSet presAssocID="{F5208552-6574-4B4F-807B-923484AD52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CE57CB8-24BB-4624-AA68-1AC2E751DBC4}" type="pres">
      <dgm:prSet presAssocID="{F5208552-6574-4B4F-807B-923484AD52E2}" presName="hierChild2" presStyleCnt="0"/>
      <dgm:spPr/>
    </dgm:pt>
    <dgm:pt modelId="{F8F55CDF-60B2-45DA-B0E7-7958A1769F24}" type="pres">
      <dgm:prSet presAssocID="{D5025EDC-5444-487F-AFC0-83D3EEF8119C}" presName="Name64" presStyleLbl="parChTrans1D2" presStyleIdx="2" presStyleCnt="24" custSzX="1440009" custSzY="162000"/>
      <dgm:spPr/>
      <dgm:t>
        <a:bodyPr/>
        <a:lstStyle/>
        <a:p>
          <a:endParaRPr lang="zh-CN" altLang="en-US"/>
        </a:p>
      </dgm:t>
    </dgm:pt>
    <dgm:pt modelId="{726BB576-400B-40EA-8F4B-41D475D08608}" type="pres">
      <dgm:prSet presAssocID="{F4DA3AAB-1531-4729-A38A-EAAE3C257446}" presName="hierRoot2" presStyleCnt="0">
        <dgm:presLayoutVars>
          <dgm:hierBranch val="init"/>
        </dgm:presLayoutVars>
      </dgm:prSet>
      <dgm:spPr/>
    </dgm:pt>
    <dgm:pt modelId="{92F4FD93-EB6B-4DB9-9B5B-EF1A2B830E84}" type="pres">
      <dgm:prSet presAssocID="{F4DA3AAB-1531-4729-A38A-EAAE3C257446}" presName="rootComposite" presStyleCnt="0"/>
      <dgm:spPr/>
    </dgm:pt>
    <dgm:pt modelId="{B8911FB3-C333-4B8F-B5FB-CB04D8B5BECF}" type="pres">
      <dgm:prSet presAssocID="{F4DA3AAB-1531-4729-A38A-EAAE3C257446}" presName="rootText" presStyleLbl="node2" presStyleIdx="2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B5A979-CA53-4BEE-9A49-2F1E683E2233}" type="pres">
      <dgm:prSet presAssocID="{F4DA3AAB-1531-4729-A38A-EAAE3C257446}" presName="rootConnector" presStyleLbl="node2" presStyleIdx="2" presStyleCnt="24"/>
      <dgm:spPr/>
      <dgm:t>
        <a:bodyPr/>
        <a:lstStyle/>
        <a:p>
          <a:endParaRPr lang="zh-CN" altLang="en-US"/>
        </a:p>
      </dgm:t>
    </dgm:pt>
    <dgm:pt modelId="{A57146E4-F72D-48DA-9B9D-A7B7AE7277D5}" type="pres">
      <dgm:prSet presAssocID="{F4DA3AAB-1531-4729-A38A-EAAE3C257446}" presName="hierChild4" presStyleCnt="0"/>
      <dgm:spPr/>
    </dgm:pt>
    <dgm:pt modelId="{4E916015-D8CA-43C3-9E73-45828EE585DD}" type="pres">
      <dgm:prSet presAssocID="{158F9746-EFAB-4E15-A732-0BA02F819382}" presName="Name64" presStyleLbl="parChTrans1D3" presStyleIdx="5" presStyleCnt="9" custSzX="1440009" custSzY="162000"/>
      <dgm:spPr/>
      <dgm:t>
        <a:bodyPr/>
        <a:lstStyle/>
        <a:p>
          <a:endParaRPr lang="zh-CN" altLang="en-US"/>
        </a:p>
      </dgm:t>
    </dgm:pt>
    <dgm:pt modelId="{0990A635-DAC7-4C6A-B803-C37ACDE0F74C}" type="pres">
      <dgm:prSet presAssocID="{36A7ED89-12B5-459C-8B20-2482A673A5E4}" presName="hierRoot2" presStyleCnt="0">
        <dgm:presLayoutVars>
          <dgm:hierBranch val="init"/>
        </dgm:presLayoutVars>
      </dgm:prSet>
      <dgm:spPr/>
    </dgm:pt>
    <dgm:pt modelId="{E643A810-2E7A-40AD-8223-58083E13B9FD}" type="pres">
      <dgm:prSet presAssocID="{36A7ED89-12B5-459C-8B20-2482A673A5E4}" presName="rootComposite" presStyleCnt="0"/>
      <dgm:spPr/>
    </dgm:pt>
    <dgm:pt modelId="{09EC721E-CF78-435A-AC29-7AA18628DA50}" type="pres">
      <dgm:prSet presAssocID="{36A7ED89-12B5-459C-8B20-2482A673A5E4}" presName="rootText" presStyleLbl="node3" presStyleIdx="5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1632B90-115B-4100-9EB5-73A8D03A182A}" type="pres">
      <dgm:prSet presAssocID="{36A7ED89-12B5-459C-8B20-2482A673A5E4}" presName="rootConnector" presStyleLbl="node3" presStyleIdx="5" presStyleCnt="9"/>
      <dgm:spPr/>
      <dgm:t>
        <a:bodyPr/>
        <a:lstStyle/>
        <a:p>
          <a:endParaRPr lang="zh-CN" altLang="en-US"/>
        </a:p>
      </dgm:t>
    </dgm:pt>
    <dgm:pt modelId="{9AA31C7B-DA06-4BD5-9E86-93AD93190781}" type="pres">
      <dgm:prSet presAssocID="{36A7ED89-12B5-459C-8B20-2482A673A5E4}" presName="hierChild4" presStyleCnt="0"/>
      <dgm:spPr/>
    </dgm:pt>
    <dgm:pt modelId="{0F2399AA-9DB6-405B-B6C1-B5F47859B27C}" type="pres">
      <dgm:prSet presAssocID="{36A7ED89-12B5-459C-8B20-2482A673A5E4}" presName="hierChild5" presStyleCnt="0"/>
      <dgm:spPr/>
    </dgm:pt>
    <dgm:pt modelId="{581C77AD-ED16-4F45-8F7C-6BCAA269D554}" type="pres">
      <dgm:prSet presAssocID="{2D4456FB-B6C7-485E-9B95-6D8C43AC233E}" presName="Name64" presStyleLbl="parChTrans1D3" presStyleIdx="6" presStyleCnt="9" custSzX="1440009" custSzY="162000"/>
      <dgm:spPr/>
      <dgm:t>
        <a:bodyPr/>
        <a:lstStyle/>
        <a:p>
          <a:endParaRPr lang="zh-CN" altLang="en-US"/>
        </a:p>
      </dgm:t>
    </dgm:pt>
    <dgm:pt modelId="{6EA4F37E-5DD7-4933-9B04-96A301032D0C}" type="pres">
      <dgm:prSet presAssocID="{3F29EAF9-1953-427F-B03D-59CEFA13E6E9}" presName="hierRoot2" presStyleCnt="0">
        <dgm:presLayoutVars>
          <dgm:hierBranch val="init"/>
        </dgm:presLayoutVars>
      </dgm:prSet>
      <dgm:spPr/>
    </dgm:pt>
    <dgm:pt modelId="{A2F85090-4C32-402A-A829-77DCDF8DF68E}" type="pres">
      <dgm:prSet presAssocID="{3F29EAF9-1953-427F-B03D-59CEFA13E6E9}" presName="rootComposite" presStyleCnt="0"/>
      <dgm:spPr/>
    </dgm:pt>
    <dgm:pt modelId="{B901B392-5587-4052-A0E5-BCBC2FE1DE38}" type="pres">
      <dgm:prSet presAssocID="{3F29EAF9-1953-427F-B03D-59CEFA13E6E9}" presName="rootText" presStyleLbl="node3" presStyleIdx="6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7ECD932-35B4-4DCB-ABDB-BEC4707AA438}" type="pres">
      <dgm:prSet presAssocID="{3F29EAF9-1953-427F-B03D-59CEFA13E6E9}" presName="rootConnector" presStyleLbl="node3" presStyleIdx="6" presStyleCnt="9"/>
      <dgm:spPr/>
      <dgm:t>
        <a:bodyPr/>
        <a:lstStyle/>
        <a:p>
          <a:endParaRPr lang="zh-CN" altLang="en-US"/>
        </a:p>
      </dgm:t>
    </dgm:pt>
    <dgm:pt modelId="{17F15872-5283-4303-828C-E5CBB8E2D73E}" type="pres">
      <dgm:prSet presAssocID="{3F29EAF9-1953-427F-B03D-59CEFA13E6E9}" presName="hierChild4" presStyleCnt="0"/>
      <dgm:spPr/>
    </dgm:pt>
    <dgm:pt modelId="{F72B5E44-F7D9-4300-B968-1C0BB853BD9A}" type="pres">
      <dgm:prSet presAssocID="{3F29EAF9-1953-427F-B03D-59CEFA13E6E9}" presName="hierChild5" presStyleCnt="0"/>
      <dgm:spPr/>
    </dgm:pt>
    <dgm:pt modelId="{9DA9636E-F647-40D6-8CBF-86F5AC312A42}" type="pres">
      <dgm:prSet presAssocID="{F4DA3AAB-1531-4729-A38A-EAAE3C257446}" presName="hierChild5" presStyleCnt="0"/>
      <dgm:spPr/>
    </dgm:pt>
    <dgm:pt modelId="{11CA0358-0A7D-4616-A5AE-1676CA4082C1}" type="pres">
      <dgm:prSet presAssocID="{99589E77-5A8D-4CB4-B47E-40D953474F86}" presName="Name64" presStyleLbl="parChTrans1D2" presStyleIdx="3" presStyleCnt="24" custSzX="1440009" custSzY="162000"/>
      <dgm:spPr/>
      <dgm:t>
        <a:bodyPr/>
        <a:lstStyle/>
        <a:p>
          <a:endParaRPr lang="zh-CN" altLang="en-US"/>
        </a:p>
      </dgm:t>
    </dgm:pt>
    <dgm:pt modelId="{129DF17C-130B-458A-BB59-331CC9F83D3E}" type="pres">
      <dgm:prSet presAssocID="{19202B06-3B78-43B4-81E2-214768F79E3D}" presName="hierRoot2" presStyleCnt="0">
        <dgm:presLayoutVars>
          <dgm:hierBranch val="init"/>
        </dgm:presLayoutVars>
      </dgm:prSet>
      <dgm:spPr/>
    </dgm:pt>
    <dgm:pt modelId="{41C560CF-0361-4B1A-B9D0-C73A16A70D54}" type="pres">
      <dgm:prSet presAssocID="{19202B06-3B78-43B4-81E2-214768F79E3D}" presName="rootComposite" presStyleCnt="0"/>
      <dgm:spPr/>
    </dgm:pt>
    <dgm:pt modelId="{06BDA8E2-1EC4-4278-A813-A57F9BB0AA65}" type="pres">
      <dgm:prSet presAssocID="{19202B06-3B78-43B4-81E2-214768F79E3D}" presName="rootText" presStyleLbl="node2" presStyleIdx="3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BC2E490-6A33-479E-952C-F618E1B10AFD}" type="pres">
      <dgm:prSet presAssocID="{19202B06-3B78-43B4-81E2-214768F79E3D}" presName="rootConnector" presStyleLbl="node2" presStyleIdx="3" presStyleCnt="24"/>
      <dgm:spPr/>
      <dgm:t>
        <a:bodyPr/>
        <a:lstStyle/>
        <a:p>
          <a:endParaRPr lang="zh-CN" altLang="en-US"/>
        </a:p>
      </dgm:t>
    </dgm:pt>
    <dgm:pt modelId="{FDA62CA8-F0E7-4667-87AB-50FCA40A70D2}" type="pres">
      <dgm:prSet presAssocID="{19202B06-3B78-43B4-81E2-214768F79E3D}" presName="hierChild4" presStyleCnt="0"/>
      <dgm:spPr/>
    </dgm:pt>
    <dgm:pt modelId="{DA02E325-5553-47A8-81CB-C2D64C203606}" type="pres">
      <dgm:prSet presAssocID="{19202B06-3B78-43B4-81E2-214768F79E3D}" presName="hierChild5" presStyleCnt="0"/>
      <dgm:spPr/>
    </dgm:pt>
    <dgm:pt modelId="{86BCA2E9-6FDD-483E-86AA-9DF2401637DF}" type="pres">
      <dgm:prSet presAssocID="{6C3FB73C-4B95-41CC-A0BB-58A560C5DCAA}" presName="Name64" presStyleLbl="parChTrans1D2" presStyleIdx="4" presStyleCnt="24" custSzX="1440009" custSzY="162000"/>
      <dgm:spPr/>
      <dgm:t>
        <a:bodyPr/>
        <a:lstStyle/>
        <a:p>
          <a:endParaRPr lang="zh-CN" altLang="en-US"/>
        </a:p>
      </dgm:t>
    </dgm:pt>
    <dgm:pt modelId="{4D26BAFB-128F-4B90-8AFB-CE6EEFA57CED}" type="pres">
      <dgm:prSet presAssocID="{0214209E-CA1C-4F37-B56C-B52282A7FE15}" presName="hierRoot2" presStyleCnt="0">
        <dgm:presLayoutVars>
          <dgm:hierBranch val="init"/>
        </dgm:presLayoutVars>
      </dgm:prSet>
      <dgm:spPr/>
    </dgm:pt>
    <dgm:pt modelId="{602E30FA-225C-4B04-B841-208EC6BF211F}" type="pres">
      <dgm:prSet presAssocID="{0214209E-CA1C-4F37-B56C-B52282A7FE15}" presName="rootComposite" presStyleCnt="0"/>
      <dgm:spPr/>
    </dgm:pt>
    <dgm:pt modelId="{304B8136-02ED-4350-A72B-35BD329A8FD8}" type="pres">
      <dgm:prSet presAssocID="{0214209E-CA1C-4F37-B56C-B52282A7FE15}" presName="rootText" presStyleLbl="node2" presStyleIdx="4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8A00A2-FA68-4090-9EB7-7BADF1CA8B7D}" type="pres">
      <dgm:prSet presAssocID="{0214209E-CA1C-4F37-B56C-B52282A7FE15}" presName="rootConnector" presStyleLbl="node2" presStyleIdx="4" presStyleCnt="24"/>
      <dgm:spPr/>
      <dgm:t>
        <a:bodyPr/>
        <a:lstStyle/>
        <a:p>
          <a:endParaRPr lang="zh-CN" altLang="en-US"/>
        </a:p>
      </dgm:t>
    </dgm:pt>
    <dgm:pt modelId="{12AC5B3E-7010-47B4-8521-787FD60883F6}" type="pres">
      <dgm:prSet presAssocID="{0214209E-CA1C-4F37-B56C-B52282A7FE15}" presName="hierChild4" presStyleCnt="0"/>
      <dgm:spPr/>
    </dgm:pt>
    <dgm:pt modelId="{FAAC1691-A7FE-44D3-9AC5-9F8EBA26403B}" type="pres">
      <dgm:prSet presAssocID="{0214209E-CA1C-4F37-B56C-B52282A7FE15}" presName="hierChild5" presStyleCnt="0"/>
      <dgm:spPr/>
    </dgm:pt>
    <dgm:pt modelId="{0D76ECD3-C723-49DE-B415-8A693ED64650}" type="pres">
      <dgm:prSet presAssocID="{F5208552-6574-4B4F-807B-923484AD52E2}" presName="hierChild3" presStyleCnt="0"/>
      <dgm:spPr/>
    </dgm:pt>
    <dgm:pt modelId="{B8B4A989-4466-4370-95F1-BF712B6193AA}" type="pres">
      <dgm:prSet presAssocID="{6F803061-1057-4ECE-A6E1-8AFBAD83B83A}" presName="hierRoot1" presStyleCnt="0">
        <dgm:presLayoutVars>
          <dgm:hierBranch val="init"/>
        </dgm:presLayoutVars>
      </dgm:prSet>
      <dgm:spPr/>
    </dgm:pt>
    <dgm:pt modelId="{EC1450E3-75D9-4B3C-9F45-2EE4C3747C34}" type="pres">
      <dgm:prSet presAssocID="{6F803061-1057-4ECE-A6E1-8AFBAD83B83A}" presName="rootComposite1" presStyleCnt="0"/>
      <dgm:spPr/>
    </dgm:pt>
    <dgm:pt modelId="{0EC43A44-77E2-4456-90CF-C9263FDA6B01}" type="pres">
      <dgm:prSet presAssocID="{6F803061-1057-4ECE-A6E1-8AFBAD83B83A}" presName="rootText1" presStyleLbl="node0" presStyleIdx="2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9B7FE2-0FE5-46EE-A10D-3FA4CDD7ACE5}" type="pres">
      <dgm:prSet presAssocID="{6F803061-1057-4ECE-A6E1-8AFBAD83B83A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A4F9E43-7390-448B-97B2-342BE98E8F39}" type="pres">
      <dgm:prSet presAssocID="{6F803061-1057-4ECE-A6E1-8AFBAD83B83A}" presName="hierChild2" presStyleCnt="0"/>
      <dgm:spPr/>
    </dgm:pt>
    <dgm:pt modelId="{1BB83BE4-325D-44EF-A8F6-CD65B1645194}" type="pres">
      <dgm:prSet presAssocID="{57DE5F9B-C333-4689-B4ED-3B8EC7C5CAF8}" presName="Name64" presStyleLbl="parChTrans1D2" presStyleIdx="5" presStyleCnt="24" custSzX="1440009" custSzY="162000"/>
      <dgm:spPr/>
      <dgm:t>
        <a:bodyPr/>
        <a:lstStyle/>
        <a:p>
          <a:endParaRPr lang="zh-CN" altLang="en-US"/>
        </a:p>
      </dgm:t>
    </dgm:pt>
    <dgm:pt modelId="{81FF8479-129F-4DEC-AF7B-C3897DBCEEEC}" type="pres">
      <dgm:prSet presAssocID="{BA485467-9EA0-4F53-A715-ECECA4F7C9EE}" presName="hierRoot2" presStyleCnt="0">
        <dgm:presLayoutVars>
          <dgm:hierBranch val="init"/>
        </dgm:presLayoutVars>
      </dgm:prSet>
      <dgm:spPr/>
    </dgm:pt>
    <dgm:pt modelId="{AE9CD13B-BC90-4F94-90C0-A55EC7431029}" type="pres">
      <dgm:prSet presAssocID="{BA485467-9EA0-4F53-A715-ECECA4F7C9EE}" presName="rootComposite" presStyleCnt="0"/>
      <dgm:spPr/>
    </dgm:pt>
    <dgm:pt modelId="{335B4081-0252-4E9C-8F3C-8EEBC7E39513}" type="pres">
      <dgm:prSet presAssocID="{BA485467-9EA0-4F53-A715-ECECA4F7C9EE}" presName="rootText" presStyleLbl="node2" presStyleIdx="5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383CCF5-5FDA-4DA7-B72C-DB4B3ED3813C}" type="pres">
      <dgm:prSet presAssocID="{BA485467-9EA0-4F53-A715-ECECA4F7C9EE}" presName="rootConnector" presStyleLbl="node2" presStyleIdx="5" presStyleCnt="24"/>
      <dgm:spPr/>
      <dgm:t>
        <a:bodyPr/>
        <a:lstStyle/>
        <a:p>
          <a:endParaRPr lang="zh-CN" altLang="en-US"/>
        </a:p>
      </dgm:t>
    </dgm:pt>
    <dgm:pt modelId="{4F10F99A-FCC1-4BDB-A6A2-BB4338F53D0E}" type="pres">
      <dgm:prSet presAssocID="{BA485467-9EA0-4F53-A715-ECECA4F7C9EE}" presName="hierChild4" presStyleCnt="0"/>
      <dgm:spPr/>
    </dgm:pt>
    <dgm:pt modelId="{5277C428-E754-4AB7-B266-71AAD58D3C46}" type="pres">
      <dgm:prSet presAssocID="{BA485467-9EA0-4F53-A715-ECECA4F7C9EE}" presName="hierChild5" presStyleCnt="0"/>
      <dgm:spPr/>
    </dgm:pt>
    <dgm:pt modelId="{78FE3CE2-32AD-4B94-A293-C3E51BC9AEDD}" type="pres">
      <dgm:prSet presAssocID="{91534048-20CF-479D-801D-8E77AC190AE8}" presName="Name64" presStyleLbl="parChTrans1D2" presStyleIdx="6" presStyleCnt="24" custSzX="1440009" custSzY="162000"/>
      <dgm:spPr/>
      <dgm:t>
        <a:bodyPr/>
        <a:lstStyle/>
        <a:p>
          <a:endParaRPr lang="zh-CN" altLang="en-US"/>
        </a:p>
      </dgm:t>
    </dgm:pt>
    <dgm:pt modelId="{80769FC9-180A-436D-BB66-7AE2D0616A2C}" type="pres">
      <dgm:prSet presAssocID="{0F20F993-4AE7-4D11-B5BE-BB2CDB86EF32}" presName="hierRoot2" presStyleCnt="0">
        <dgm:presLayoutVars>
          <dgm:hierBranch val="init"/>
        </dgm:presLayoutVars>
      </dgm:prSet>
      <dgm:spPr/>
    </dgm:pt>
    <dgm:pt modelId="{B49BE35F-B44D-4F2F-8371-E6840D0EFE7C}" type="pres">
      <dgm:prSet presAssocID="{0F20F993-4AE7-4D11-B5BE-BB2CDB86EF32}" presName="rootComposite" presStyleCnt="0"/>
      <dgm:spPr/>
    </dgm:pt>
    <dgm:pt modelId="{A194FC90-9CCE-4F40-B6D5-0DBF0A0DCA80}" type="pres">
      <dgm:prSet presAssocID="{0F20F993-4AE7-4D11-B5BE-BB2CDB86EF32}" presName="rootText" presStyleLbl="node2" presStyleIdx="6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5FA107E-A69A-4E7E-A95B-314872F393FC}" type="pres">
      <dgm:prSet presAssocID="{0F20F993-4AE7-4D11-B5BE-BB2CDB86EF32}" presName="rootConnector" presStyleLbl="node2" presStyleIdx="6" presStyleCnt="24"/>
      <dgm:spPr/>
      <dgm:t>
        <a:bodyPr/>
        <a:lstStyle/>
        <a:p>
          <a:endParaRPr lang="zh-CN" altLang="en-US"/>
        </a:p>
      </dgm:t>
    </dgm:pt>
    <dgm:pt modelId="{6C9E58C2-C6BD-4D64-A2AE-4D82CDC678A1}" type="pres">
      <dgm:prSet presAssocID="{0F20F993-4AE7-4D11-B5BE-BB2CDB86EF32}" presName="hierChild4" presStyleCnt="0"/>
      <dgm:spPr/>
    </dgm:pt>
    <dgm:pt modelId="{1E9CE57B-4852-449C-A0DB-0C5F6C4740E0}" type="pres">
      <dgm:prSet presAssocID="{0F20F993-4AE7-4D11-B5BE-BB2CDB86EF32}" presName="hierChild5" presStyleCnt="0"/>
      <dgm:spPr/>
    </dgm:pt>
    <dgm:pt modelId="{0697DB60-5F8B-413C-B983-D4A739A16428}" type="pres">
      <dgm:prSet presAssocID="{AFA5F947-115A-48D9-BC55-79FCBD2F3939}" presName="Name64" presStyleLbl="parChTrans1D2" presStyleIdx="7" presStyleCnt="24" custSzX="1440009" custSzY="162000"/>
      <dgm:spPr/>
      <dgm:t>
        <a:bodyPr/>
        <a:lstStyle/>
        <a:p>
          <a:endParaRPr lang="zh-CN" altLang="en-US"/>
        </a:p>
      </dgm:t>
    </dgm:pt>
    <dgm:pt modelId="{C0E2AA23-B53E-40C3-A443-3C13780644FD}" type="pres">
      <dgm:prSet presAssocID="{EA8F1639-6258-42E2-AD4C-3E95D3609322}" presName="hierRoot2" presStyleCnt="0">
        <dgm:presLayoutVars>
          <dgm:hierBranch val="init"/>
        </dgm:presLayoutVars>
      </dgm:prSet>
      <dgm:spPr/>
    </dgm:pt>
    <dgm:pt modelId="{BAF340FD-4E79-4EB8-A28E-B5314DFB9473}" type="pres">
      <dgm:prSet presAssocID="{EA8F1639-6258-42E2-AD4C-3E95D3609322}" presName="rootComposite" presStyleCnt="0"/>
      <dgm:spPr/>
    </dgm:pt>
    <dgm:pt modelId="{7351624C-C85C-4BC4-BF6F-F2F4E47EFE4A}" type="pres">
      <dgm:prSet presAssocID="{EA8F1639-6258-42E2-AD4C-3E95D3609322}" presName="rootText" presStyleLbl="node2" presStyleIdx="7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5F84C9C-A2D4-4E37-B314-CD79CFBC2288}" type="pres">
      <dgm:prSet presAssocID="{EA8F1639-6258-42E2-AD4C-3E95D3609322}" presName="rootConnector" presStyleLbl="node2" presStyleIdx="7" presStyleCnt="24"/>
      <dgm:spPr/>
      <dgm:t>
        <a:bodyPr/>
        <a:lstStyle/>
        <a:p>
          <a:endParaRPr lang="zh-CN" altLang="en-US"/>
        </a:p>
      </dgm:t>
    </dgm:pt>
    <dgm:pt modelId="{EBDD7084-C598-496D-A3EC-B563226D5804}" type="pres">
      <dgm:prSet presAssocID="{EA8F1639-6258-42E2-AD4C-3E95D3609322}" presName="hierChild4" presStyleCnt="0"/>
      <dgm:spPr/>
    </dgm:pt>
    <dgm:pt modelId="{5E3A2567-A1A0-41CB-8BCB-CF91651BAC19}" type="pres">
      <dgm:prSet presAssocID="{EA8F1639-6258-42E2-AD4C-3E95D3609322}" presName="hierChild5" presStyleCnt="0"/>
      <dgm:spPr/>
    </dgm:pt>
    <dgm:pt modelId="{ADA7E3A5-C31A-412E-878B-9D961FEA214B}" type="pres">
      <dgm:prSet presAssocID="{100357B6-BDC9-44AB-9B04-2374388BA69C}" presName="Name64" presStyleLbl="parChTrans1D2" presStyleIdx="8" presStyleCnt="24" custSzX="1440009" custSzY="162000"/>
      <dgm:spPr/>
      <dgm:t>
        <a:bodyPr/>
        <a:lstStyle/>
        <a:p>
          <a:endParaRPr lang="zh-CN" altLang="en-US"/>
        </a:p>
      </dgm:t>
    </dgm:pt>
    <dgm:pt modelId="{08A4F0CA-19BD-4221-A96A-180EFED986CE}" type="pres">
      <dgm:prSet presAssocID="{16CCB3C7-7D36-4117-B562-708598A8382E}" presName="hierRoot2" presStyleCnt="0">
        <dgm:presLayoutVars>
          <dgm:hierBranch val="init"/>
        </dgm:presLayoutVars>
      </dgm:prSet>
      <dgm:spPr/>
    </dgm:pt>
    <dgm:pt modelId="{2E9B90CE-9A90-4F55-A179-1310E413B0F6}" type="pres">
      <dgm:prSet presAssocID="{16CCB3C7-7D36-4117-B562-708598A8382E}" presName="rootComposite" presStyleCnt="0"/>
      <dgm:spPr/>
    </dgm:pt>
    <dgm:pt modelId="{8CC1D239-824A-4109-A068-0CCCD130B18B}" type="pres">
      <dgm:prSet presAssocID="{16CCB3C7-7D36-4117-B562-708598A8382E}" presName="rootText" presStyleLbl="node2" presStyleIdx="8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26B8749-88AD-45B2-8CCE-8E75FAEEE51F}" type="pres">
      <dgm:prSet presAssocID="{16CCB3C7-7D36-4117-B562-708598A8382E}" presName="rootConnector" presStyleLbl="node2" presStyleIdx="8" presStyleCnt="24"/>
      <dgm:spPr/>
      <dgm:t>
        <a:bodyPr/>
        <a:lstStyle/>
        <a:p>
          <a:endParaRPr lang="zh-CN" altLang="en-US"/>
        </a:p>
      </dgm:t>
    </dgm:pt>
    <dgm:pt modelId="{3FEB61E0-3D71-4B82-8B10-1A64EE5AA1F1}" type="pres">
      <dgm:prSet presAssocID="{16CCB3C7-7D36-4117-B562-708598A8382E}" presName="hierChild4" presStyleCnt="0"/>
      <dgm:spPr/>
    </dgm:pt>
    <dgm:pt modelId="{FB82455F-32C6-4EE1-A88F-8BF21839C3CB}" type="pres">
      <dgm:prSet presAssocID="{16CCB3C7-7D36-4117-B562-708598A8382E}" presName="hierChild5" presStyleCnt="0"/>
      <dgm:spPr/>
    </dgm:pt>
    <dgm:pt modelId="{6E5AD6DC-B89E-40A2-B3A1-6A4C0D0CD49B}" type="pres">
      <dgm:prSet presAssocID="{5D3F674B-817F-4404-8690-CC400BD6A7CD}" presName="Name64" presStyleLbl="parChTrans1D2" presStyleIdx="9" presStyleCnt="24" custSzX="1440009" custSzY="162000"/>
      <dgm:spPr/>
      <dgm:t>
        <a:bodyPr/>
        <a:lstStyle/>
        <a:p>
          <a:endParaRPr lang="zh-CN" altLang="en-US"/>
        </a:p>
      </dgm:t>
    </dgm:pt>
    <dgm:pt modelId="{1E4A18CE-6670-4927-8F24-8EDF89010E8D}" type="pres">
      <dgm:prSet presAssocID="{162AC86D-E473-41E6-B096-A2F009686660}" presName="hierRoot2" presStyleCnt="0">
        <dgm:presLayoutVars>
          <dgm:hierBranch val="init"/>
        </dgm:presLayoutVars>
      </dgm:prSet>
      <dgm:spPr/>
    </dgm:pt>
    <dgm:pt modelId="{9EECC704-40E8-41D0-9226-59EA06DE6E2F}" type="pres">
      <dgm:prSet presAssocID="{162AC86D-E473-41E6-B096-A2F009686660}" presName="rootComposite" presStyleCnt="0"/>
      <dgm:spPr/>
    </dgm:pt>
    <dgm:pt modelId="{A28CCC98-7D75-4F56-BCAA-1DA92AE3765B}" type="pres">
      <dgm:prSet presAssocID="{162AC86D-E473-41E6-B096-A2F009686660}" presName="rootText" presStyleLbl="node2" presStyleIdx="9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4539E6-03D1-40C6-B842-C32929E92BC2}" type="pres">
      <dgm:prSet presAssocID="{162AC86D-E473-41E6-B096-A2F009686660}" presName="rootConnector" presStyleLbl="node2" presStyleIdx="9" presStyleCnt="24"/>
      <dgm:spPr/>
      <dgm:t>
        <a:bodyPr/>
        <a:lstStyle/>
        <a:p>
          <a:endParaRPr lang="zh-CN" altLang="en-US"/>
        </a:p>
      </dgm:t>
    </dgm:pt>
    <dgm:pt modelId="{2A1133B0-E182-4ECE-8623-B9157D4CD770}" type="pres">
      <dgm:prSet presAssocID="{162AC86D-E473-41E6-B096-A2F009686660}" presName="hierChild4" presStyleCnt="0"/>
      <dgm:spPr/>
    </dgm:pt>
    <dgm:pt modelId="{87679AA0-F41A-4186-9ADE-1B91E316218B}" type="pres">
      <dgm:prSet presAssocID="{162AC86D-E473-41E6-B096-A2F009686660}" presName="hierChild5" presStyleCnt="0"/>
      <dgm:spPr/>
    </dgm:pt>
    <dgm:pt modelId="{CDD61449-D1BD-4D30-A0E7-001993DB2544}" type="pres">
      <dgm:prSet presAssocID="{6F803061-1057-4ECE-A6E1-8AFBAD83B83A}" presName="hierChild3" presStyleCnt="0"/>
      <dgm:spPr/>
    </dgm:pt>
    <dgm:pt modelId="{7873058B-9F1B-46B1-9653-143F0A24F56E}" type="pres">
      <dgm:prSet presAssocID="{C18F3A55-E4EF-4445-A5DC-05CFBF373CA3}" presName="hierRoot1" presStyleCnt="0">
        <dgm:presLayoutVars>
          <dgm:hierBranch val="init"/>
        </dgm:presLayoutVars>
      </dgm:prSet>
      <dgm:spPr/>
    </dgm:pt>
    <dgm:pt modelId="{9BFD6EE4-DB5B-40CD-BC9B-57ABD155E505}" type="pres">
      <dgm:prSet presAssocID="{C18F3A55-E4EF-4445-A5DC-05CFBF373CA3}" presName="rootComposite1" presStyleCnt="0"/>
      <dgm:spPr/>
    </dgm:pt>
    <dgm:pt modelId="{5D82DB50-3298-4B9D-9F34-6D5B64786E0E}" type="pres">
      <dgm:prSet presAssocID="{C18F3A55-E4EF-4445-A5DC-05CFBF373CA3}" presName="rootText1" presStyleLbl="node0" presStyleIdx="3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58D4CE8-728F-4A79-9BF4-B678A373F525}" type="pres">
      <dgm:prSet presAssocID="{C18F3A55-E4EF-4445-A5DC-05CFBF373CA3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CC61E87-F8E7-4F4C-8CB0-332CF7399441}" type="pres">
      <dgm:prSet presAssocID="{C18F3A55-E4EF-4445-A5DC-05CFBF373CA3}" presName="hierChild2" presStyleCnt="0"/>
      <dgm:spPr/>
    </dgm:pt>
    <dgm:pt modelId="{6C61F5EA-26FF-462E-8196-11741D94E131}" type="pres">
      <dgm:prSet presAssocID="{80543FA6-D0DD-474E-9ECC-49A89351BD4E}" presName="Name64" presStyleLbl="parChTrans1D2" presStyleIdx="10" presStyleCnt="24" custSzX="1440009" custSzY="162000"/>
      <dgm:spPr/>
      <dgm:t>
        <a:bodyPr/>
        <a:lstStyle/>
        <a:p>
          <a:endParaRPr lang="zh-CN" altLang="en-US"/>
        </a:p>
      </dgm:t>
    </dgm:pt>
    <dgm:pt modelId="{616E5FB2-1CCF-4172-A3A0-52774122C96F}" type="pres">
      <dgm:prSet presAssocID="{CB5A336C-28A3-480D-8C70-BE4B3AB4846D}" presName="hierRoot2" presStyleCnt="0">
        <dgm:presLayoutVars>
          <dgm:hierBranch val="init"/>
        </dgm:presLayoutVars>
      </dgm:prSet>
      <dgm:spPr/>
    </dgm:pt>
    <dgm:pt modelId="{3C73BFF9-E24D-482B-8764-5F10EC9F398A}" type="pres">
      <dgm:prSet presAssocID="{CB5A336C-28A3-480D-8C70-BE4B3AB4846D}" presName="rootComposite" presStyleCnt="0"/>
      <dgm:spPr/>
    </dgm:pt>
    <dgm:pt modelId="{7043CBC5-1A3F-4217-989C-E23A96022C83}" type="pres">
      <dgm:prSet presAssocID="{CB5A336C-28A3-480D-8C70-BE4B3AB4846D}" presName="rootText" presStyleLbl="node2" presStyleIdx="10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EC8FCC-4753-484B-8B8C-6F40143714E5}" type="pres">
      <dgm:prSet presAssocID="{CB5A336C-28A3-480D-8C70-BE4B3AB4846D}" presName="rootConnector" presStyleLbl="node2" presStyleIdx="10" presStyleCnt="24"/>
      <dgm:spPr/>
      <dgm:t>
        <a:bodyPr/>
        <a:lstStyle/>
        <a:p>
          <a:endParaRPr lang="zh-CN" altLang="en-US"/>
        </a:p>
      </dgm:t>
    </dgm:pt>
    <dgm:pt modelId="{7CC73E65-8A06-44A7-B068-D2BCEB3BEA72}" type="pres">
      <dgm:prSet presAssocID="{CB5A336C-28A3-480D-8C70-BE4B3AB4846D}" presName="hierChild4" presStyleCnt="0"/>
      <dgm:spPr/>
    </dgm:pt>
    <dgm:pt modelId="{D7FB9359-A9B6-4725-8966-34E66D69C68C}" type="pres">
      <dgm:prSet presAssocID="{99CB44DC-A9A8-4E00-9760-335955EB267F}" presName="Name64" presStyleLbl="parChTrans1D3" presStyleIdx="7" presStyleCnt="9" custSzX="1440009" custSzY="162000"/>
      <dgm:spPr/>
      <dgm:t>
        <a:bodyPr/>
        <a:lstStyle/>
        <a:p>
          <a:endParaRPr lang="zh-CN" altLang="en-US"/>
        </a:p>
      </dgm:t>
    </dgm:pt>
    <dgm:pt modelId="{643642FE-99C7-4481-B589-38D00345BCD1}" type="pres">
      <dgm:prSet presAssocID="{214B337F-A9A4-408D-9F41-EBF7CC48525C}" presName="hierRoot2" presStyleCnt="0">
        <dgm:presLayoutVars>
          <dgm:hierBranch val="init"/>
        </dgm:presLayoutVars>
      </dgm:prSet>
      <dgm:spPr/>
    </dgm:pt>
    <dgm:pt modelId="{BA85B31F-F2D5-4C95-953C-993EA44DB20D}" type="pres">
      <dgm:prSet presAssocID="{214B337F-A9A4-408D-9F41-EBF7CC48525C}" presName="rootComposite" presStyleCnt="0"/>
      <dgm:spPr/>
    </dgm:pt>
    <dgm:pt modelId="{21CD4DE0-70EA-4E97-A666-7F10C354B894}" type="pres">
      <dgm:prSet presAssocID="{214B337F-A9A4-408D-9F41-EBF7CC48525C}" presName="rootText" presStyleLbl="node3" presStyleIdx="7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BEB2332-0586-448F-B945-228E9B97CF7E}" type="pres">
      <dgm:prSet presAssocID="{214B337F-A9A4-408D-9F41-EBF7CC48525C}" presName="rootConnector" presStyleLbl="node3" presStyleIdx="7" presStyleCnt="9"/>
      <dgm:spPr/>
      <dgm:t>
        <a:bodyPr/>
        <a:lstStyle/>
        <a:p>
          <a:endParaRPr lang="zh-CN" altLang="en-US"/>
        </a:p>
      </dgm:t>
    </dgm:pt>
    <dgm:pt modelId="{610BBE4C-DB98-4EA7-80AF-7F3D26545600}" type="pres">
      <dgm:prSet presAssocID="{214B337F-A9A4-408D-9F41-EBF7CC48525C}" presName="hierChild4" presStyleCnt="0"/>
      <dgm:spPr/>
    </dgm:pt>
    <dgm:pt modelId="{1A140DFD-59A0-4142-9464-043D0D241DDB}" type="pres">
      <dgm:prSet presAssocID="{214B337F-A9A4-408D-9F41-EBF7CC48525C}" presName="hierChild5" presStyleCnt="0"/>
      <dgm:spPr/>
    </dgm:pt>
    <dgm:pt modelId="{772BF062-B2B9-4273-8466-AF0F730E1296}" type="pres">
      <dgm:prSet presAssocID="{F41BAA09-F9E0-4271-9A17-67AE7C84D4A8}" presName="Name64" presStyleLbl="parChTrans1D3" presStyleIdx="8" presStyleCnt="9" custSzX="1440009" custSzY="162000"/>
      <dgm:spPr/>
      <dgm:t>
        <a:bodyPr/>
        <a:lstStyle/>
        <a:p>
          <a:endParaRPr lang="zh-CN" altLang="en-US"/>
        </a:p>
      </dgm:t>
    </dgm:pt>
    <dgm:pt modelId="{EB937CFA-FC19-4073-B755-50A1C8C249B3}" type="pres">
      <dgm:prSet presAssocID="{D10CE702-9EF5-4EC9-A70A-5C45599BD91B}" presName="hierRoot2" presStyleCnt="0">
        <dgm:presLayoutVars>
          <dgm:hierBranch val="init"/>
        </dgm:presLayoutVars>
      </dgm:prSet>
      <dgm:spPr/>
    </dgm:pt>
    <dgm:pt modelId="{9F18739E-22CF-445B-888F-A892DF727280}" type="pres">
      <dgm:prSet presAssocID="{D10CE702-9EF5-4EC9-A70A-5C45599BD91B}" presName="rootComposite" presStyleCnt="0"/>
      <dgm:spPr/>
    </dgm:pt>
    <dgm:pt modelId="{AE35B0C6-C1BC-417B-A381-981BB7BB4CA3}" type="pres">
      <dgm:prSet presAssocID="{D10CE702-9EF5-4EC9-A70A-5C45599BD91B}" presName="rootText" presStyleLbl="node3" presStyleIdx="8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14D2931-B86C-4525-86E8-89C2C3373249}" type="pres">
      <dgm:prSet presAssocID="{D10CE702-9EF5-4EC9-A70A-5C45599BD91B}" presName="rootConnector" presStyleLbl="node3" presStyleIdx="8" presStyleCnt="9"/>
      <dgm:spPr/>
      <dgm:t>
        <a:bodyPr/>
        <a:lstStyle/>
        <a:p>
          <a:endParaRPr lang="zh-CN" altLang="en-US"/>
        </a:p>
      </dgm:t>
    </dgm:pt>
    <dgm:pt modelId="{57FB8C23-1CA7-486C-8527-7D180F95902D}" type="pres">
      <dgm:prSet presAssocID="{D10CE702-9EF5-4EC9-A70A-5C45599BD91B}" presName="hierChild4" presStyleCnt="0"/>
      <dgm:spPr/>
    </dgm:pt>
    <dgm:pt modelId="{103CF54B-E69C-4867-AC95-8C0E72924117}" type="pres">
      <dgm:prSet presAssocID="{D10CE702-9EF5-4EC9-A70A-5C45599BD91B}" presName="hierChild5" presStyleCnt="0"/>
      <dgm:spPr/>
    </dgm:pt>
    <dgm:pt modelId="{722D9868-6925-452C-AFC9-5E293AD295C2}" type="pres">
      <dgm:prSet presAssocID="{CB5A336C-28A3-480D-8C70-BE4B3AB4846D}" presName="hierChild5" presStyleCnt="0"/>
      <dgm:spPr/>
    </dgm:pt>
    <dgm:pt modelId="{6F9287E4-37CA-4C27-9304-24A6795D85BC}" type="pres">
      <dgm:prSet presAssocID="{16ED3E2B-C4B1-40EC-836F-C954C8798708}" presName="Name64" presStyleLbl="parChTrans1D2" presStyleIdx="11" presStyleCnt="24" custSzX="1440009" custSzY="162000"/>
      <dgm:spPr/>
      <dgm:t>
        <a:bodyPr/>
        <a:lstStyle/>
        <a:p>
          <a:endParaRPr lang="zh-CN" altLang="en-US"/>
        </a:p>
      </dgm:t>
    </dgm:pt>
    <dgm:pt modelId="{06AC4757-7C2B-4400-B614-4ED0146FCB44}" type="pres">
      <dgm:prSet presAssocID="{F2C37D76-02EF-4F5A-AD7C-1CBF0FF21F17}" presName="hierRoot2" presStyleCnt="0">
        <dgm:presLayoutVars>
          <dgm:hierBranch val="init"/>
        </dgm:presLayoutVars>
      </dgm:prSet>
      <dgm:spPr/>
    </dgm:pt>
    <dgm:pt modelId="{33E0775B-1A3C-4F4B-A0EC-D860FC9CDB52}" type="pres">
      <dgm:prSet presAssocID="{F2C37D76-02EF-4F5A-AD7C-1CBF0FF21F17}" presName="rootComposite" presStyleCnt="0"/>
      <dgm:spPr/>
    </dgm:pt>
    <dgm:pt modelId="{4968C0C3-BCC1-42E2-81D9-408E42FD2195}" type="pres">
      <dgm:prSet presAssocID="{F2C37D76-02EF-4F5A-AD7C-1CBF0FF21F17}" presName="rootText" presStyleLbl="node2" presStyleIdx="11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01DDE86-D173-4CFE-9C62-9853334F32B3}" type="pres">
      <dgm:prSet presAssocID="{F2C37D76-02EF-4F5A-AD7C-1CBF0FF21F17}" presName="rootConnector" presStyleLbl="node2" presStyleIdx="11" presStyleCnt="24"/>
      <dgm:spPr/>
      <dgm:t>
        <a:bodyPr/>
        <a:lstStyle/>
        <a:p>
          <a:endParaRPr lang="zh-CN" altLang="en-US"/>
        </a:p>
      </dgm:t>
    </dgm:pt>
    <dgm:pt modelId="{1AA4B2CA-8DDC-49BF-A7A5-13160F72463D}" type="pres">
      <dgm:prSet presAssocID="{F2C37D76-02EF-4F5A-AD7C-1CBF0FF21F17}" presName="hierChild4" presStyleCnt="0"/>
      <dgm:spPr/>
    </dgm:pt>
    <dgm:pt modelId="{2B340530-A09A-4B6A-B33D-D47B7CE0C292}" type="pres">
      <dgm:prSet presAssocID="{F2C37D76-02EF-4F5A-AD7C-1CBF0FF21F17}" presName="hierChild5" presStyleCnt="0"/>
      <dgm:spPr/>
    </dgm:pt>
    <dgm:pt modelId="{B482C45A-8180-4A76-BFA8-2CAE9E49A4A6}" type="pres">
      <dgm:prSet presAssocID="{960F9701-7333-4FCA-BAE9-12A6BAB59DD4}" presName="Name64" presStyleLbl="parChTrans1D2" presStyleIdx="12" presStyleCnt="24" custSzX="1440009" custSzY="162000"/>
      <dgm:spPr/>
      <dgm:t>
        <a:bodyPr/>
        <a:lstStyle/>
        <a:p>
          <a:endParaRPr lang="zh-CN" altLang="en-US"/>
        </a:p>
      </dgm:t>
    </dgm:pt>
    <dgm:pt modelId="{E6E13EB6-C808-4626-876D-A24166F730A0}" type="pres">
      <dgm:prSet presAssocID="{31B1E993-DBB5-4BA2-90C2-1E4B39852970}" presName="hierRoot2" presStyleCnt="0">
        <dgm:presLayoutVars>
          <dgm:hierBranch val="init"/>
        </dgm:presLayoutVars>
      </dgm:prSet>
      <dgm:spPr/>
    </dgm:pt>
    <dgm:pt modelId="{F07EC868-C49B-4225-BDFA-BC61878CA1FF}" type="pres">
      <dgm:prSet presAssocID="{31B1E993-DBB5-4BA2-90C2-1E4B39852970}" presName="rootComposite" presStyleCnt="0"/>
      <dgm:spPr/>
    </dgm:pt>
    <dgm:pt modelId="{95E7FC04-F287-4970-AADC-EEB6C07E52CD}" type="pres">
      <dgm:prSet presAssocID="{31B1E993-DBB5-4BA2-90C2-1E4B39852970}" presName="rootText" presStyleLbl="node2" presStyleIdx="12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BF857D-909B-41BB-A1D4-CBABF8E66CDB}" type="pres">
      <dgm:prSet presAssocID="{31B1E993-DBB5-4BA2-90C2-1E4B39852970}" presName="rootConnector" presStyleLbl="node2" presStyleIdx="12" presStyleCnt="24"/>
      <dgm:spPr/>
      <dgm:t>
        <a:bodyPr/>
        <a:lstStyle/>
        <a:p>
          <a:endParaRPr lang="zh-CN" altLang="en-US"/>
        </a:p>
      </dgm:t>
    </dgm:pt>
    <dgm:pt modelId="{0482D233-EA5B-4EBF-A55A-DAEE51107AC2}" type="pres">
      <dgm:prSet presAssocID="{31B1E993-DBB5-4BA2-90C2-1E4B39852970}" presName="hierChild4" presStyleCnt="0"/>
      <dgm:spPr/>
    </dgm:pt>
    <dgm:pt modelId="{6E9A1261-D8C1-461F-A229-A0B7D11986F5}" type="pres">
      <dgm:prSet presAssocID="{31B1E993-DBB5-4BA2-90C2-1E4B39852970}" presName="hierChild5" presStyleCnt="0"/>
      <dgm:spPr/>
    </dgm:pt>
    <dgm:pt modelId="{C86BBEC0-21D6-4DCD-A479-756523A1495A}" type="pres">
      <dgm:prSet presAssocID="{D6639AF1-4C7E-499A-86BC-AC715C54EC7A}" presName="Name64" presStyleLbl="parChTrans1D2" presStyleIdx="13" presStyleCnt="24"/>
      <dgm:spPr/>
      <dgm:t>
        <a:bodyPr/>
        <a:lstStyle/>
        <a:p>
          <a:endParaRPr lang="zh-CN" altLang="en-US"/>
        </a:p>
      </dgm:t>
    </dgm:pt>
    <dgm:pt modelId="{1F87B6FF-102C-4814-8B24-57F7FC3966E3}" type="pres">
      <dgm:prSet presAssocID="{1631E5FF-C6EF-40DE-8604-B9A78FA80D68}" presName="hierRoot2" presStyleCnt="0">
        <dgm:presLayoutVars>
          <dgm:hierBranch val="init"/>
        </dgm:presLayoutVars>
      </dgm:prSet>
      <dgm:spPr/>
    </dgm:pt>
    <dgm:pt modelId="{4D47E501-4D15-4896-9617-83E409BFE1C7}" type="pres">
      <dgm:prSet presAssocID="{1631E5FF-C6EF-40DE-8604-B9A78FA80D68}" presName="rootComposite" presStyleCnt="0"/>
      <dgm:spPr/>
    </dgm:pt>
    <dgm:pt modelId="{0AE98EC0-A50F-4A44-96B0-B73F8A12A0D6}" type="pres">
      <dgm:prSet presAssocID="{1631E5FF-C6EF-40DE-8604-B9A78FA80D68}" presName="rootText" presStyleLbl="node2" presStyleIdx="13" presStyleCnt="24" custScaleX="219532" custScaleY="9956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9CAF6C2-17BF-429F-8A39-22F6C73B9216}" type="pres">
      <dgm:prSet presAssocID="{1631E5FF-C6EF-40DE-8604-B9A78FA80D68}" presName="rootConnector" presStyleLbl="node2" presStyleIdx="13" presStyleCnt="24"/>
      <dgm:spPr/>
      <dgm:t>
        <a:bodyPr/>
        <a:lstStyle/>
        <a:p>
          <a:endParaRPr lang="zh-CN" altLang="en-US"/>
        </a:p>
      </dgm:t>
    </dgm:pt>
    <dgm:pt modelId="{7BDB6055-B08F-454F-9DD3-FF93A8353651}" type="pres">
      <dgm:prSet presAssocID="{1631E5FF-C6EF-40DE-8604-B9A78FA80D68}" presName="hierChild4" presStyleCnt="0"/>
      <dgm:spPr/>
    </dgm:pt>
    <dgm:pt modelId="{6D4E697F-67D9-4ED8-A951-73F8224338C2}" type="pres">
      <dgm:prSet presAssocID="{1631E5FF-C6EF-40DE-8604-B9A78FA80D68}" presName="hierChild5" presStyleCnt="0"/>
      <dgm:spPr/>
    </dgm:pt>
    <dgm:pt modelId="{1A9875DC-17F3-4F5E-B157-598F2CD0F554}" type="pres">
      <dgm:prSet presAssocID="{C18F3A55-E4EF-4445-A5DC-05CFBF373CA3}" presName="hierChild3" presStyleCnt="0"/>
      <dgm:spPr/>
    </dgm:pt>
    <dgm:pt modelId="{48E031D2-4EC6-4260-83E7-941D330AFE66}" type="pres">
      <dgm:prSet presAssocID="{071ABF58-4695-4CD7-BD06-7511AAE5D933}" presName="hierRoot1" presStyleCnt="0">
        <dgm:presLayoutVars>
          <dgm:hierBranch val="init"/>
        </dgm:presLayoutVars>
      </dgm:prSet>
      <dgm:spPr/>
    </dgm:pt>
    <dgm:pt modelId="{FE03C93D-BD2F-4F71-A263-8276F7861027}" type="pres">
      <dgm:prSet presAssocID="{071ABF58-4695-4CD7-BD06-7511AAE5D933}" presName="rootComposite1" presStyleCnt="0"/>
      <dgm:spPr/>
    </dgm:pt>
    <dgm:pt modelId="{7F96080A-C520-4367-9634-5237FB256189}" type="pres">
      <dgm:prSet presAssocID="{071ABF58-4695-4CD7-BD06-7511AAE5D933}" presName="rootText1" presStyleLbl="node0" presStyleIdx="4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12C6BB2-4377-4287-A5C2-9BAAAC2F9328}" type="pres">
      <dgm:prSet presAssocID="{071ABF58-4695-4CD7-BD06-7511AAE5D933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D781597A-6D66-4208-A6E7-9089FC395DB2}" type="pres">
      <dgm:prSet presAssocID="{071ABF58-4695-4CD7-BD06-7511AAE5D933}" presName="hierChild2" presStyleCnt="0"/>
      <dgm:spPr/>
    </dgm:pt>
    <dgm:pt modelId="{E7AE8E8B-0891-4C95-BE79-F791242CF848}" type="pres">
      <dgm:prSet presAssocID="{7EEB9943-7590-47A6-AD4B-6FD08DEFF776}" presName="Name64" presStyleLbl="parChTrans1D2" presStyleIdx="14" presStyleCnt="24" custSzX="1440009" custSzY="162000"/>
      <dgm:spPr/>
      <dgm:t>
        <a:bodyPr/>
        <a:lstStyle/>
        <a:p>
          <a:endParaRPr lang="zh-CN" altLang="en-US"/>
        </a:p>
      </dgm:t>
    </dgm:pt>
    <dgm:pt modelId="{D822D14D-3CBB-4B3E-B63D-80BCCE9A419C}" type="pres">
      <dgm:prSet presAssocID="{68B6EA9F-D98D-493D-B70A-9ACBC3978717}" presName="hierRoot2" presStyleCnt="0">
        <dgm:presLayoutVars>
          <dgm:hierBranch val="init"/>
        </dgm:presLayoutVars>
      </dgm:prSet>
      <dgm:spPr/>
    </dgm:pt>
    <dgm:pt modelId="{4F89D11C-DB78-4806-95CF-D46008EB76FD}" type="pres">
      <dgm:prSet presAssocID="{68B6EA9F-D98D-493D-B70A-9ACBC3978717}" presName="rootComposite" presStyleCnt="0"/>
      <dgm:spPr/>
    </dgm:pt>
    <dgm:pt modelId="{97B273D0-A795-44C0-A62A-94B64973BC22}" type="pres">
      <dgm:prSet presAssocID="{68B6EA9F-D98D-493D-B70A-9ACBC3978717}" presName="rootText" presStyleLbl="node2" presStyleIdx="14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BFB1E9-A1B6-4311-8A41-C9E66F6509DF}" type="pres">
      <dgm:prSet presAssocID="{68B6EA9F-D98D-493D-B70A-9ACBC3978717}" presName="rootConnector" presStyleLbl="node2" presStyleIdx="14" presStyleCnt="24"/>
      <dgm:spPr/>
      <dgm:t>
        <a:bodyPr/>
        <a:lstStyle/>
        <a:p>
          <a:endParaRPr lang="zh-CN" altLang="en-US"/>
        </a:p>
      </dgm:t>
    </dgm:pt>
    <dgm:pt modelId="{7AC0D4BE-A1D5-4969-A54C-E0A267F660CC}" type="pres">
      <dgm:prSet presAssocID="{68B6EA9F-D98D-493D-B70A-9ACBC3978717}" presName="hierChild4" presStyleCnt="0"/>
      <dgm:spPr/>
    </dgm:pt>
    <dgm:pt modelId="{FE776D9F-F6BC-4527-8562-41E9BF8840CD}" type="pres">
      <dgm:prSet presAssocID="{68B6EA9F-D98D-493D-B70A-9ACBC3978717}" presName="hierChild5" presStyleCnt="0"/>
      <dgm:spPr/>
    </dgm:pt>
    <dgm:pt modelId="{FDD5B1D6-36CA-47BD-B69C-460A82AF0098}" type="pres">
      <dgm:prSet presAssocID="{0E761D0B-0418-4D9D-A0CE-A19EF62446CC}" presName="Name64" presStyleLbl="parChTrans1D2" presStyleIdx="15" presStyleCnt="24"/>
      <dgm:spPr/>
      <dgm:t>
        <a:bodyPr/>
        <a:lstStyle/>
        <a:p>
          <a:endParaRPr lang="zh-CN" altLang="en-US"/>
        </a:p>
      </dgm:t>
    </dgm:pt>
    <dgm:pt modelId="{7CE2D77F-B093-4DE2-9D6D-C534DDB3FD3D}" type="pres">
      <dgm:prSet presAssocID="{1E60CD81-61DA-49C6-BB35-3E5C17DC9710}" presName="hierRoot2" presStyleCnt="0">
        <dgm:presLayoutVars>
          <dgm:hierBranch val="init"/>
        </dgm:presLayoutVars>
      </dgm:prSet>
      <dgm:spPr/>
    </dgm:pt>
    <dgm:pt modelId="{5D847A1D-A20A-44A0-9C8D-3491774F8B66}" type="pres">
      <dgm:prSet presAssocID="{1E60CD81-61DA-49C6-BB35-3E5C17DC9710}" presName="rootComposite" presStyleCnt="0"/>
      <dgm:spPr/>
    </dgm:pt>
    <dgm:pt modelId="{5E2FDE5E-BDCE-4D09-AD75-B5FA016D9FEE}" type="pres">
      <dgm:prSet presAssocID="{1E60CD81-61DA-49C6-BB35-3E5C17DC9710}" presName="rootText" presStyleLbl="node2" presStyleIdx="15" presStyleCnt="24" custScaleX="219532" custScaleY="8110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E53972-5CD1-4D0F-AEB3-A53AEC1926B1}" type="pres">
      <dgm:prSet presAssocID="{1E60CD81-61DA-49C6-BB35-3E5C17DC9710}" presName="rootConnector" presStyleLbl="node2" presStyleIdx="15" presStyleCnt="24"/>
      <dgm:spPr/>
      <dgm:t>
        <a:bodyPr/>
        <a:lstStyle/>
        <a:p>
          <a:endParaRPr lang="zh-CN" altLang="en-US"/>
        </a:p>
      </dgm:t>
    </dgm:pt>
    <dgm:pt modelId="{D3E1FE01-A243-4C93-AD92-998AF7341C0B}" type="pres">
      <dgm:prSet presAssocID="{1E60CD81-61DA-49C6-BB35-3E5C17DC9710}" presName="hierChild4" presStyleCnt="0"/>
      <dgm:spPr/>
    </dgm:pt>
    <dgm:pt modelId="{A8692C30-57FC-4E14-AFA9-A73DACD1BA0C}" type="pres">
      <dgm:prSet presAssocID="{1E60CD81-61DA-49C6-BB35-3E5C17DC9710}" presName="hierChild5" presStyleCnt="0"/>
      <dgm:spPr/>
    </dgm:pt>
    <dgm:pt modelId="{71F8968B-5289-4D76-BD2D-14EB671BFD5C}" type="pres">
      <dgm:prSet presAssocID="{071ABF58-4695-4CD7-BD06-7511AAE5D933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5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4" custSzX="1440009" custSzY="162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4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4" custSzX="1440009" custSzY="162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4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B894BD64-3409-4255-B073-80F33BE53C38}" type="pres">
      <dgm:prSet presAssocID="{F8ACC0E1-75D1-4547-AFB2-409C177FAAB1}" presName="Name64" presStyleLbl="parChTrans1D2" presStyleIdx="18" presStyleCnt="24" custSzX="1440009" custSzY="162000"/>
      <dgm:spPr/>
      <dgm:t>
        <a:bodyPr/>
        <a:lstStyle/>
        <a:p>
          <a:endParaRPr lang="zh-CN" altLang="en-US"/>
        </a:p>
      </dgm:t>
    </dgm:pt>
    <dgm:pt modelId="{20F1E7A8-3E87-47EA-8431-17DDFC5E6C28}" type="pres">
      <dgm:prSet presAssocID="{6475F98E-3632-4017-A487-536CD27D2CF1}" presName="hierRoot2" presStyleCnt="0">
        <dgm:presLayoutVars>
          <dgm:hierBranch val="init"/>
        </dgm:presLayoutVars>
      </dgm:prSet>
      <dgm:spPr/>
    </dgm:pt>
    <dgm:pt modelId="{B298D0BE-EB67-49B3-B246-69290148A4BA}" type="pres">
      <dgm:prSet presAssocID="{6475F98E-3632-4017-A487-536CD27D2CF1}" presName="rootComposite" presStyleCnt="0"/>
      <dgm:spPr/>
    </dgm:pt>
    <dgm:pt modelId="{8BC08E2C-7D16-436F-9280-3511A145B147}" type="pres">
      <dgm:prSet presAssocID="{6475F98E-3632-4017-A487-536CD27D2CF1}" presName="rootText" presStyleLbl="node2" presStyleIdx="18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B1B9ABF-4F88-47FC-BFD9-BD168C1D18A2}" type="pres">
      <dgm:prSet presAssocID="{6475F98E-3632-4017-A487-536CD27D2CF1}" presName="rootConnector" presStyleLbl="node2" presStyleIdx="18" presStyleCnt="24"/>
      <dgm:spPr/>
      <dgm:t>
        <a:bodyPr/>
        <a:lstStyle/>
        <a:p>
          <a:endParaRPr lang="zh-CN" altLang="en-US"/>
        </a:p>
      </dgm:t>
    </dgm:pt>
    <dgm:pt modelId="{E555C807-5531-443D-A07A-B41771BA718C}" type="pres">
      <dgm:prSet presAssocID="{6475F98E-3632-4017-A487-536CD27D2CF1}" presName="hierChild4" presStyleCnt="0"/>
      <dgm:spPr/>
    </dgm:pt>
    <dgm:pt modelId="{6F4DB003-40A8-4635-A067-9F01188DBB37}" type="pres">
      <dgm:prSet presAssocID="{6475F98E-3632-4017-A487-536CD27D2CF1}" presName="hierChild5" presStyleCnt="0"/>
      <dgm:spPr/>
    </dgm:pt>
    <dgm:pt modelId="{54573F2D-4658-4A76-91B7-DCF0401F67BB}" type="pres">
      <dgm:prSet presAssocID="{89118CB8-2DD8-4EF5-872F-E189BC37921E}" presName="Name64" presStyleLbl="parChTrans1D2" presStyleIdx="19" presStyleCnt="24" custSzX="1440009" custSzY="162000"/>
      <dgm:spPr/>
      <dgm:t>
        <a:bodyPr/>
        <a:lstStyle/>
        <a:p>
          <a:endParaRPr lang="zh-CN" altLang="en-US"/>
        </a:p>
      </dgm:t>
    </dgm:pt>
    <dgm:pt modelId="{1A85DF75-EBC0-404B-B637-70279739E6FB}" type="pres">
      <dgm:prSet presAssocID="{88AD1745-A6C8-434B-A6AA-38804BCC6F61}" presName="hierRoot2" presStyleCnt="0">
        <dgm:presLayoutVars>
          <dgm:hierBranch val="init"/>
        </dgm:presLayoutVars>
      </dgm:prSet>
      <dgm:spPr/>
    </dgm:pt>
    <dgm:pt modelId="{3563A403-9EE4-4ED9-9072-418CA5DF85BF}" type="pres">
      <dgm:prSet presAssocID="{88AD1745-A6C8-434B-A6AA-38804BCC6F61}" presName="rootComposite" presStyleCnt="0"/>
      <dgm:spPr/>
    </dgm:pt>
    <dgm:pt modelId="{CAE8FC6E-A376-4080-81AD-E8F9A7E46847}" type="pres">
      <dgm:prSet presAssocID="{88AD1745-A6C8-434B-A6AA-38804BCC6F61}" presName="rootText" presStyleLbl="node2" presStyleIdx="19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1F273BA-9642-42CE-8807-989115BBF012}" type="pres">
      <dgm:prSet presAssocID="{88AD1745-A6C8-434B-A6AA-38804BCC6F61}" presName="rootConnector" presStyleLbl="node2" presStyleIdx="19" presStyleCnt="24"/>
      <dgm:spPr/>
      <dgm:t>
        <a:bodyPr/>
        <a:lstStyle/>
        <a:p>
          <a:endParaRPr lang="zh-CN" altLang="en-US"/>
        </a:p>
      </dgm:t>
    </dgm:pt>
    <dgm:pt modelId="{A0D8DE36-158D-465A-84BA-4C1351BA8E6A}" type="pres">
      <dgm:prSet presAssocID="{88AD1745-A6C8-434B-A6AA-38804BCC6F61}" presName="hierChild4" presStyleCnt="0"/>
      <dgm:spPr/>
    </dgm:pt>
    <dgm:pt modelId="{BBF197D1-0BEE-4A8D-A652-63ED481E1FE4}" type="pres">
      <dgm:prSet presAssocID="{88AD1745-A6C8-434B-A6AA-38804BCC6F61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20" presStyleCnt="24" custSzX="1440009" custSzY="162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20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20" presStyleCnt="24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6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21" presStyleCnt="24" custSzX="1440009" custSzY="162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21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21" presStyleCnt="24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A9A52CE2-36E8-4BB2-A338-49F6E14D60C3}" type="pres">
      <dgm:prSet presAssocID="{7B9C6262-F4E1-450E-B988-F6DEE308DD2E}" presName="Name64" presStyleLbl="parChTrans1D2" presStyleIdx="22" presStyleCnt="24" custSzX="1440009" custSzY="162000"/>
      <dgm:spPr/>
      <dgm:t>
        <a:bodyPr/>
        <a:lstStyle/>
        <a:p>
          <a:endParaRPr lang="zh-CN" altLang="en-US"/>
        </a:p>
      </dgm:t>
    </dgm:pt>
    <dgm:pt modelId="{15EC4423-F827-4BF3-ADEF-72763A8B1159}" type="pres">
      <dgm:prSet presAssocID="{1EF78A3D-4787-4B49-BA24-F4138B302B4D}" presName="hierRoot2" presStyleCnt="0">
        <dgm:presLayoutVars>
          <dgm:hierBranch val="init"/>
        </dgm:presLayoutVars>
      </dgm:prSet>
      <dgm:spPr/>
    </dgm:pt>
    <dgm:pt modelId="{9C7D6299-BB25-4B90-A33C-B02962EA00A9}" type="pres">
      <dgm:prSet presAssocID="{1EF78A3D-4787-4B49-BA24-F4138B302B4D}" presName="rootComposite" presStyleCnt="0"/>
      <dgm:spPr/>
    </dgm:pt>
    <dgm:pt modelId="{6827FC98-FC08-49B9-A588-2717D7E52117}" type="pres">
      <dgm:prSet presAssocID="{1EF78A3D-4787-4B49-BA24-F4138B302B4D}" presName="rootText" presStyleLbl="node2" presStyleIdx="22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00F6F7-2554-4C91-874C-90DCBEED77E9}" type="pres">
      <dgm:prSet presAssocID="{1EF78A3D-4787-4B49-BA24-F4138B302B4D}" presName="rootConnector" presStyleLbl="node2" presStyleIdx="22" presStyleCnt="24"/>
      <dgm:spPr/>
      <dgm:t>
        <a:bodyPr/>
        <a:lstStyle/>
        <a:p>
          <a:endParaRPr lang="zh-CN" altLang="en-US"/>
        </a:p>
      </dgm:t>
    </dgm:pt>
    <dgm:pt modelId="{45EEB000-6FAB-49F0-932C-786CCA1C1D36}" type="pres">
      <dgm:prSet presAssocID="{1EF78A3D-4787-4B49-BA24-F4138B302B4D}" presName="hierChild4" presStyleCnt="0"/>
      <dgm:spPr/>
    </dgm:pt>
    <dgm:pt modelId="{4AF28315-F008-4384-8B0A-11ADB55E1A33}" type="pres">
      <dgm:prSet presAssocID="{1EF78A3D-4787-4B49-BA24-F4138B302B4D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3" presStyleCnt="24" custSzX="1440009" custSzY="162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3" presStyleCnt="24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3" presStyleCnt="24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7" presStyleCnt="9" custScaleX="219707" custScaleY="8103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8" presStyleCnt="9" custScaleX="218692" custScaleY="8173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116329FD-8E80-498C-9BE3-FCE344C28834}" type="presOf" srcId="{F41BAA09-F9E0-4271-9A17-67AE7C84D4A8}" destId="{772BF062-B2B9-4273-8466-AF0F730E1296}" srcOrd="0" destOrd="0" presId="urn:microsoft.com/office/officeart/2009/3/layout/HorizontalOrganizationChart"/>
    <dgm:cxn modelId="{2CF3B2DA-5650-47EF-8D37-876BDDC91862}" srcId="{F5208552-6574-4B4F-807B-923484AD52E2}" destId="{F4DA3AAB-1531-4729-A38A-EAAE3C257446}" srcOrd="0" destOrd="0" parTransId="{D5025EDC-5444-487F-AFC0-83D3EEF8119C}" sibTransId="{170F9CCC-1A57-42B1-B54E-0DB06BFD0D85}"/>
    <dgm:cxn modelId="{01C6E88F-BA1D-486B-BEE6-E358E4FCD887}" type="presOf" srcId="{E8DEA00B-2C5B-44B1-8221-CFAD896D7A30}" destId="{BA84DA3D-F480-429A-A1DC-1D5B226E87BF}" srcOrd="0" destOrd="0" presId="urn:microsoft.com/office/officeart/2009/3/layout/HorizontalOrganizationChart"/>
    <dgm:cxn modelId="{19ECF2EB-C919-4F03-AA26-1B1B6D297E77}" type="presOf" srcId="{3E6A25C1-3213-488E-8FFA-5F7F959CDD68}" destId="{78DA3F29-1475-4A8A-A756-35EDBEBCB715}" srcOrd="0" destOrd="0" presId="urn:microsoft.com/office/officeart/2009/3/layout/HorizontalOrganizationChart"/>
    <dgm:cxn modelId="{9B314C62-44E3-4534-B210-A669DA256547}" srcId="{57F4EF57-3652-4177-8C7C-7EFAD25ADC11}" destId="{6475F98E-3632-4017-A487-536CD27D2CF1}" srcOrd="2" destOrd="0" parTransId="{F8ACC0E1-75D1-4547-AFB2-409C177FAAB1}" sibTransId="{B9DEEFA0-7762-4A1B-B66F-FE37076D8A23}"/>
    <dgm:cxn modelId="{1E199F82-5B71-4E74-A2BF-65CCD1CC7887}" type="presOf" srcId="{E22B458D-7B3B-4065-8003-6EB53CA611B7}" destId="{7A004E65-A361-40CF-8BE6-2464573420BC}" srcOrd="1" destOrd="0" presId="urn:microsoft.com/office/officeart/2009/3/layout/HorizontalOrganizationChart"/>
    <dgm:cxn modelId="{7D34EE08-7C3C-4FC8-9DEB-EF4FD0CC60D7}" type="presOf" srcId="{6475F98E-3632-4017-A487-536CD27D2CF1}" destId="{8BC08E2C-7D16-436F-9280-3511A145B147}" srcOrd="0" destOrd="0" presId="urn:microsoft.com/office/officeart/2009/3/layout/HorizontalOrganizationChart"/>
    <dgm:cxn modelId="{B5D4FEF7-9E97-4BDB-8957-A1FA42EBCB12}" type="presOf" srcId="{68B6EA9F-D98D-493D-B70A-9ACBC3978717}" destId="{47BFB1E9-A1B6-4311-8A41-C9E66F6509DF}" srcOrd="1" destOrd="0" presId="urn:microsoft.com/office/officeart/2009/3/layout/HorizontalOrganizationChart"/>
    <dgm:cxn modelId="{AD3500C8-9612-46DA-9602-1F7513A5064B}" type="presOf" srcId="{100357B6-BDC9-44AB-9B04-2374388BA69C}" destId="{ADA7E3A5-C31A-412E-878B-9D961FEA214B}" srcOrd="0" destOrd="0" presId="urn:microsoft.com/office/officeart/2009/3/layout/HorizontalOrganizationChart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A21D44C6-90D0-49E2-B2E5-1F5D4177C547}" type="presOf" srcId="{AAF32E84-9AB9-45C5-8439-6C93777AA48A}" destId="{B5548AD6-065F-4B2C-AB90-E74ADE2B2A89}" srcOrd="1" destOrd="0" presId="urn:microsoft.com/office/officeart/2009/3/layout/HorizontalOrganizationChart"/>
    <dgm:cxn modelId="{E405D71E-7E35-4FDB-BD5C-629C91607CC6}" srcId="{D11A13FE-817A-4BD7-A95E-03A972836075}" destId="{6F803061-1057-4ECE-A6E1-8AFBAD83B83A}" srcOrd="2" destOrd="0" parTransId="{3C9A8AB3-C387-4C0F-B673-766C72181D62}" sibTransId="{A20637E9-FA04-4F21-A0F5-80F3282F0E74}"/>
    <dgm:cxn modelId="{9074E9C7-5FC8-4B2C-89B1-765A64F8BD2D}" srcId="{A54555D5-E9E6-4D61-B2CF-1571E6A6CA73}" destId="{6DE983D6-9B7A-4A61-B286-9A5929AB853D}" srcOrd="1" destOrd="0" parTransId="{870DD35B-6CAF-4016-83B0-858A4C2C59F4}" sibTransId="{E35A9BF5-00D3-425C-97D7-46F94503FD13}"/>
    <dgm:cxn modelId="{ADD4E173-1103-4148-BE74-DDD0BA5E5F2F}" type="presOf" srcId="{89118CB8-2DD8-4EF5-872F-E189BC37921E}" destId="{54573F2D-4658-4A76-91B7-DCF0401F67BB}" srcOrd="0" destOrd="0" presId="urn:microsoft.com/office/officeart/2009/3/layout/HorizontalOrganizationChart"/>
    <dgm:cxn modelId="{22D72604-AE53-4F29-9CE2-B10C0C5D3227}" type="presOf" srcId="{16CCB3C7-7D36-4117-B562-708598A8382E}" destId="{026B8749-88AD-45B2-8CCE-8E75FAEEE51F}" srcOrd="1" destOrd="0" presId="urn:microsoft.com/office/officeart/2009/3/layout/HorizontalOrganizationChart"/>
    <dgm:cxn modelId="{7648D0E0-0B07-4C66-8118-6F2699F8AFAD}" srcId="{F4DA3AAB-1531-4729-A38A-EAAE3C257446}" destId="{36A7ED89-12B5-459C-8B20-2482A673A5E4}" srcOrd="0" destOrd="0" parTransId="{158F9746-EFAB-4E15-A732-0BA02F819382}" sibTransId="{57A04D34-4BB3-4599-9B99-3E14129A8508}"/>
    <dgm:cxn modelId="{48FF2C8F-9BCE-4BB9-AA9F-7E6670E4DFC4}" type="presOf" srcId="{162AC86D-E473-41E6-B096-A2F009686660}" destId="{A28CCC98-7D75-4F56-BCAA-1DA92AE3765B}" srcOrd="0" destOrd="0" presId="urn:microsoft.com/office/officeart/2009/3/layout/HorizontalOrganizationChart"/>
    <dgm:cxn modelId="{B1F1ECCF-2297-445B-96BB-BF79406A6495}" type="presOf" srcId="{B02ADB12-1EE4-4833-B75D-7FC9FE91F7BC}" destId="{DE8615AC-81E1-4901-8481-9F03F752382D}" srcOrd="0" destOrd="0" presId="urn:microsoft.com/office/officeart/2009/3/layout/HorizontalOrganizationChart"/>
    <dgm:cxn modelId="{68BACD4D-34B7-479C-ACD4-431C3866B194}" srcId="{6F803061-1057-4ECE-A6E1-8AFBAD83B83A}" destId="{0F20F993-4AE7-4D11-B5BE-BB2CDB86EF32}" srcOrd="1" destOrd="0" parTransId="{91534048-20CF-479D-801D-8E77AC190AE8}" sibTransId="{0F6A06DD-1C9C-4BEF-99F5-8C10BDE89C88}"/>
    <dgm:cxn modelId="{BBA909DC-B1D3-4BA1-8A85-C6FD134AB718}" type="presOf" srcId="{F8ACC0E1-75D1-4547-AFB2-409C177FAAB1}" destId="{B894BD64-3409-4255-B073-80F33BE53C38}" srcOrd="0" destOrd="0" presId="urn:microsoft.com/office/officeart/2009/3/layout/HorizontalOrganizationChart"/>
    <dgm:cxn modelId="{20368496-25F5-4E9C-B1C4-347D953CDBFD}" type="presOf" srcId="{3F29EAF9-1953-427F-B03D-59CEFA13E6E9}" destId="{27ECD932-35B4-4DCB-ABDB-BEC4707AA438}" srcOrd="1" destOrd="0" presId="urn:microsoft.com/office/officeart/2009/3/layout/HorizontalOrganizationChart"/>
    <dgm:cxn modelId="{3E2C9498-3BCE-4FBB-9612-C51F3A3A3FE6}" srcId="{C26F7B81-7505-494E-9AFF-30EE6B88660F}" destId="{A54555D5-E9E6-4D61-B2CF-1571E6A6CA73}" srcOrd="1" destOrd="0" parTransId="{AF8459B8-B813-4396-8386-C1BBCBA8E008}" sibTransId="{3782CDB3-21D3-4940-8103-E860402B5B33}"/>
    <dgm:cxn modelId="{DD2F209B-E8E9-4313-B45D-594A37528438}" type="presOf" srcId="{88AD1745-A6C8-434B-A6AA-38804BCC6F61}" destId="{CAE8FC6E-A376-4080-81AD-E8F9A7E46847}" srcOrd="0" destOrd="0" presId="urn:microsoft.com/office/officeart/2009/3/layout/HorizontalOrganizationChart"/>
    <dgm:cxn modelId="{6604D6A5-E6FA-42E8-9751-02555D3A8BA2}" type="presOf" srcId="{6F803061-1057-4ECE-A6E1-8AFBAD83B83A}" destId="{6B9B7FE2-0FE5-46EE-A10D-3FA4CDD7ACE5}" srcOrd="1" destOrd="0" presId="urn:microsoft.com/office/officeart/2009/3/layout/HorizontalOrganizationChart"/>
    <dgm:cxn modelId="{3DCD8B08-758E-43BF-B768-97FDE10E7D10}" type="presOf" srcId="{F2C37D76-02EF-4F5A-AD7C-1CBF0FF21F17}" destId="{301DDE86-D173-4CFE-9C62-9853334F32B3}" srcOrd="1" destOrd="0" presId="urn:microsoft.com/office/officeart/2009/3/layout/HorizontalOrganizationChart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292719A1-2199-4886-B35A-057C536C1E0B}" type="presOf" srcId="{8342D3A2-5132-46DF-A85A-2D6BC5ECFDEA}" destId="{2F8EFB07-E8FF-4AF0-8485-922B49783F75}" srcOrd="0" destOrd="0" presId="urn:microsoft.com/office/officeart/2009/3/layout/HorizontalOrganizationChart"/>
    <dgm:cxn modelId="{9504DFF8-9B34-4BC0-A542-EBACE554C033}" type="presOf" srcId="{4E84F607-A66A-488E-95BF-ABBE40B88A76}" destId="{722DE953-76C4-40BB-AD80-DC294D704CA1}" srcOrd="0" destOrd="0" presId="urn:microsoft.com/office/officeart/2009/3/layout/HorizontalOrganizationChart"/>
    <dgm:cxn modelId="{86521B92-8075-4398-8658-85DFEA9F85F4}" type="presOf" srcId="{E8DEA00B-2C5B-44B1-8221-CFAD896D7A30}" destId="{8BC7E8F6-5D8B-4C84-9B8D-C314893B9C23}" srcOrd="1" destOrd="0" presId="urn:microsoft.com/office/officeart/2009/3/layout/HorizontalOrganizationChart"/>
    <dgm:cxn modelId="{77D6249B-BDE6-4B03-9B3B-15C6602E4FD2}" type="presOf" srcId="{99589E77-5A8D-4CB4-B47E-40D953474F86}" destId="{11CA0358-0A7D-4616-A5AE-1676CA4082C1}" srcOrd="0" destOrd="0" presId="urn:microsoft.com/office/officeart/2009/3/layout/HorizontalOrganizationChart"/>
    <dgm:cxn modelId="{C782BFD7-A800-4B91-BFE4-86F71E41932B}" srcId="{D11A13FE-817A-4BD7-A95E-03A972836075}" destId="{C18F3A55-E4EF-4445-A5DC-05CFBF373CA3}" srcOrd="3" destOrd="0" parTransId="{C762BEBE-3A6B-4600-ADCC-DA12D484737F}" sibTransId="{5ABC474C-C776-48F0-9F48-C1478793D610}"/>
    <dgm:cxn modelId="{32426ECD-BCFC-4377-8F3A-8C2589799E87}" type="presOf" srcId="{3E6A25C1-3213-488E-8FFA-5F7F959CDD68}" destId="{D3519AC6-870C-4454-A5AD-4CE094858E7D}" srcOrd="1" destOrd="0" presId="urn:microsoft.com/office/officeart/2009/3/layout/HorizontalOrganizationChart"/>
    <dgm:cxn modelId="{479728CD-FA04-47AE-A863-917F64C44A45}" type="presOf" srcId="{36A7ED89-12B5-459C-8B20-2482A673A5E4}" destId="{09EC721E-CF78-435A-AC29-7AA18628DA50}" srcOrd="0" destOrd="0" presId="urn:microsoft.com/office/officeart/2009/3/layout/HorizontalOrganizationChart"/>
    <dgm:cxn modelId="{8E36EA6B-5164-4F34-8217-42AE864EFCEE}" type="presOf" srcId="{6DE983D6-9B7A-4A61-B286-9A5929AB853D}" destId="{4DEC794A-3F50-41E9-B8C7-0911CBF62ADC}" srcOrd="0" destOrd="0" presId="urn:microsoft.com/office/officeart/2009/3/layout/HorizontalOrganizationChart"/>
    <dgm:cxn modelId="{D3043F56-C984-4446-A435-F89676E6A5BE}" type="presOf" srcId="{47D6EDF3-0C66-4014-B1F9-1BDC570D7F5D}" destId="{BACE110C-D272-4A3B-9074-061F1E488381}" srcOrd="0" destOrd="0" presId="urn:microsoft.com/office/officeart/2009/3/layout/HorizontalOrganizationChart"/>
    <dgm:cxn modelId="{7F549668-0292-44A0-A8C7-86F68988098B}" srcId="{F5208552-6574-4B4F-807B-923484AD52E2}" destId="{0214209E-CA1C-4F37-B56C-B52282A7FE15}" srcOrd="2" destOrd="0" parTransId="{6C3FB73C-4B95-41CC-A0BB-58A560C5DCAA}" sibTransId="{47A8FC8C-B8D3-4186-A5EF-6CE1F7E22A1E}"/>
    <dgm:cxn modelId="{68699A18-03F8-4771-ADEE-15D64621E3FA}" type="presOf" srcId="{36A7ED89-12B5-459C-8B20-2482A673A5E4}" destId="{51632B90-115B-4100-9EB5-73A8D03A182A}" srcOrd="1" destOrd="0" presId="urn:microsoft.com/office/officeart/2009/3/layout/HorizontalOrganizationChart"/>
    <dgm:cxn modelId="{A1957EF9-F048-4F3F-9C1D-1785A4618C08}" srcId="{A54555D5-E9E6-4D61-B2CF-1571E6A6CA73}" destId="{AAF32E84-9AB9-45C5-8439-6C93777AA48A}" srcOrd="0" destOrd="0" parTransId="{DE5184A8-FFC8-4A27-B6B5-66CB75499B71}" sibTransId="{FD5E3FB6-8AED-44AB-B119-4BADD4D29714}"/>
    <dgm:cxn modelId="{4C8FBA7C-BAD6-4D7C-8B61-9D9F796155F5}" type="presOf" srcId="{F5208552-6574-4B4F-807B-923484AD52E2}" destId="{6BCA7F17-C6D1-48E3-B88A-1BC19785476A}" srcOrd="0" destOrd="0" presId="urn:microsoft.com/office/officeart/2009/3/layout/HorizontalOrganizationChart"/>
    <dgm:cxn modelId="{53E82E72-54C5-4C3D-9E3C-2A38AC98741B}" type="presOf" srcId="{E4BB9AAA-0D97-4992-9179-82614503A59E}" destId="{A465D658-B6AD-418B-9CE8-A6E61BCFD7AD}" srcOrd="1" destOrd="0" presId="urn:microsoft.com/office/officeart/2009/3/layout/HorizontalOrganizationChart"/>
    <dgm:cxn modelId="{9513DE3E-09E7-44AC-8602-F2F3228A5EC2}" type="presOf" srcId="{19202B06-3B78-43B4-81E2-214768F79E3D}" destId="{06BDA8E2-1EC4-4278-A813-A57F9BB0AA65}" srcOrd="0" destOrd="0" presId="urn:microsoft.com/office/officeart/2009/3/layout/HorizontalOrganizationChart"/>
    <dgm:cxn modelId="{5CF210C4-F2E5-41AE-BAD7-1460C5816E05}" type="presOf" srcId="{E4BB9AAA-0D97-4992-9179-82614503A59E}" destId="{5AAFAECC-8181-46BE-8781-A11A0ECB3DF9}" srcOrd="0" destOrd="0" presId="urn:microsoft.com/office/officeart/2009/3/layout/HorizontalOrganizationChart"/>
    <dgm:cxn modelId="{055343E4-7CBF-44FA-92A5-5F6245FF439F}" srcId="{C18F3A55-E4EF-4445-A5DC-05CFBF373CA3}" destId="{F2C37D76-02EF-4F5A-AD7C-1CBF0FF21F17}" srcOrd="1" destOrd="0" parTransId="{16ED3E2B-C4B1-40EC-836F-C954C8798708}" sibTransId="{7141EB25-7999-4DC8-8DD5-86FACDA6AEA8}"/>
    <dgm:cxn modelId="{2E31A307-F287-4523-87C4-F638DFD241FE}" type="presOf" srcId="{EA8F1639-6258-42E2-AD4C-3E95D3609322}" destId="{35F84C9C-A2D4-4E37-B314-CD79CFBC2288}" srcOrd="1" destOrd="0" presId="urn:microsoft.com/office/officeart/2009/3/layout/HorizontalOrganizationChart"/>
    <dgm:cxn modelId="{90626757-6C1D-4A7C-A8E9-E5E58D87EFBB}" type="presOf" srcId="{C26F7B81-7505-494E-9AFF-30EE6B88660F}" destId="{F7F5DB5C-EC3B-45D0-8920-CB7562915BF7}" srcOrd="1" destOrd="0" presId="urn:microsoft.com/office/officeart/2009/3/layout/HorizontalOrganizationChart"/>
    <dgm:cxn modelId="{D7C8FD2E-B8B9-4492-8DE3-42604D555BDF}" type="presOf" srcId="{0214209E-CA1C-4F37-B56C-B52282A7FE15}" destId="{304B8136-02ED-4350-A72B-35BD329A8FD8}" srcOrd="0" destOrd="0" presId="urn:microsoft.com/office/officeart/2009/3/layout/HorizontalOrganizationChart"/>
    <dgm:cxn modelId="{276DC1ED-57FA-43A3-97DB-FAA25A92C0AD}" type="presOf" srcId="{C26F7B81-7505-494E-9AFF-30EE6B88660F}" destId="{6362467E-FB07-4CD5-B711-C37DA288C54F}" srcOrd="0" destOrd="0" presId="urn:microsoft.com/office/officeart/2009/3/layout/HorizontalOrganizationChart"/>
    <dgm:cxn modelId="{05A60128-1B22-488D-980E-B89C4D137E24}" srcId="{D11A13FE-817A-4BD7-A95E-03A972836075}" destId="{F5208552-6574-4B4F-807B-923484AD52E2}" srcOrd="1" destOrd="0" parTransId="{A0C8A142-62E1-45E3-8810-0378815D8096}" sibTransId="{5AE27CCB-1416-4C10-9361-B15CB7D056AC}"/>
    <dgm:cxn modelId="{E2E9BFE9-E5FF-4C7A-B6F9-E4CF6EF233EA}" type="presOf" srcId="{1EF78A3D-4787-4B49-BA24-F4138B302B4D}" destId="{BA00F6F7-2554-4C91-874C-90DCBEED77E9}" srcOrd="1" destOrd="0" presId="urn:microsoft.com/office/officeart/2009/3/layout/HorizontalOrganizationChart"/>
    <dgm:cxn modelId="{A04A2CAA-A183-43AA-9CCC-D9B50C506494}" type="presOf" srcId="{6C3FB73C-4B95-41CC-A0BB-58A560C5DCAA}" destId="{86BCA2E9-6FDD-483E-86AA-9DF2401637DF}" srcOrd="0" destOrd="0" presId="urn:microsoft.com/office/officeart/2009/3/layout/HorizontalOrganizationChart"/>
    <dgm:cxn modelId="{747B6A7F-5DF1-4AE3-BB1B-24E8B7E0F189}" type="presOf" srcId="{D6BDD811-B908-4C25-8C87-C81EE68F2808}" destId="{E1CECD30-6FD6-4251-B5FC-F1AECB4FA243}" srcOrd="0" destOrd="0" presId="urn:microsoft.com/office/officeart/2009/3/layout/HorizontalOrganizationChart"/>
    <dgm:cxn modelId="{9EDD687D-14E0-4419-9BA3-D663940C991D}" type="presOf" srcId="{EA8F1639-6258-42E2-AD4C-3E95D3609322}" destId="{7351624C-C85C-4BC4-BF6F-F2F4E47EFE4A}" srcOrd="0" destOrd="0" presId="urn:microsoft.com/office/officeart/2009/3/layout/HorizontalOrganizationChart"/>
    <dgm:cxn modelId="{A52727A3-B76E-4B5D-85C3-93136C8E35FA}" type="presOf" srcId="{D5025EDC-5444-487F-AFC0-83D3EEF8119C}" destId="{F8F55CDF-60B2-45DA-B0E7-7958A1769F24}" srcOrd="0" destOrd="0" presId="urn:microsoft.com/office/officeart/2009/3/layout/HorizontalOrganizationChart"/>
    <dgm:cxn modelId="{EABE0B34-E72B-46FB-9E92-3684A3E7889B}" srcId="{071ABF58-4695-4CD7-BD06-7511AAE5D933}" destId="{68B6EA9F-D98D-493D-B70A-9ACBC3978717}" srcOrd="0" destOrd="0" parTransId="{7EEB9943-7590-47A6-AD4B-6FD08DEFF776}" sibTransId="{488DD4F3-CAC9-4BDD-9789-2770D6D10A5A}"/>
    <dgm:cxn modelId="{379D5F2E-4F0B-4E11-AD9C-CDFECB2DB7D3}" type="presOf" srcId="{D10CE702-9EF5-4EC9-A70A-5C45599BD91B}" destId="{C14D2931-B86C-4525-86E8-89C2C3373249}" srcOrd="1" destOrd="0" presId="urn:microsoft.com/office/officeart/2009/3/layout/HorizontalOrganizationChart"/>
    <dgm:cxn modelId="{52540C39-75DF-410F-A469-9748906E4C88}" srcId="{D11A13FE-817A-4BD7-A95E-03A972836075}" destId="{57F4EF57-3652-4177-8C7C-7EFAD25ADC11}" srcOrd="5" destOrd="0" parTransId="{A1ECD89E-F2B3-4C45-8A63-7FCF5F0D1B50}" sibTransId="{7B2C959B-BB8F-4976-9D38-A5FB6524FA16}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BD6D6849-6489-4B20-BF58-D7B9D91A6839}" type="presOf" srcId="{16CCB3C7-7D36-4117-B562-708598A8382E}" destId="{8CC1D239-824A-4109-A068-0CCCD130B18B}" srcOrd="0" destOrd="0" presId="urn:microsoft.com/office/officeart/2009/3/layout/HorizontalOrganizationChart"/>
    <dgm:cxn modelId="{31CB0BFA-88CE-433E-9845-361816EAC68F}" type="presOf" srcId="{31B1E993-DBB5-4BA2-90C2-1E4B39852970}" destId="{1DBF857D-909B-41BB-A1D4-CBABF8E66CDB}" srcOrd="1" destOrd="0" presId="urn:microsoft.com/office/officeart/2009/3/layout/HorizontalOrganizationChart"/>
    <dgm:cxn modelId="{775D7FCC-0709-4742-BFD0-8F3D20C89D6D}" type="presOf" srcId="{57DE5F9B-C333-4689-B4ED-3B8EC7C5CAF8}" destId="{1BB83BE4-325D-44EF-A8F6-CD65B1645194}" srcOrd="0" destOrd="0" presId="urn:microsoft.com/office/officeart/2009/3/layout/HorizontalOrganizationChart"/>
    <dgm:cxn modelId="{76005F0E-047C-41B2-B27D-B3B4A4C46BF2}" type="presOf" srcId="{C18F3A55-E4EF-4445-A5DC-05CFBF373CA3}" destId="{5D82DB50-3298-4B9D-9F34-6D5B64786E0E}" srcOrd="0" destOrd="0" presId="urn:microsoft.com/office/officeart/2009/3/layout/HorizontalOrganizationChart"/>
    <dgm:cxn modelId="{9BE6EFB7-5CD1-4768-9EDD-E198DE279E29}" type="presOf" srcId="{DE5184A8-FFC8-4A27-B6B5-66CB75499B71}" destId="{302BF28A-F35C-4CB5-93CD-478F67C814A2}" srcOrd="0" destOrd="0" presId="urn:microsoft.com/office/officeart/2009/3/layout/HorizontalOrganizationChart"/>
    <dgm:cxn modelId="{2BEBB14E-DD68-4676-A148-E7E60909DBEF}" type="presOf" srcId="{6F803061-1057-4ECE-A6E1-8AFBAD83B83A}" destId="{0EC43A44-77E2-4456-90CF-C9263FDA6B01}" srcOrd="0" destOrd="0" presId="urn:microsoft.com/office/officeart/2009/3/layout/HorizontalOrganizationChart"/>
    <dgm:cxn modelId="{C1968DF3-CEDC-4388-9A61-E5622B48DB8C}" type="presOf" srcId="{19202B06-3B78-43B4-81E2-214768F79E3D}" destId="{EBC2E490-6A33-479E-952C-F618E1B10AFD}" srcOrd="1" destOrd="0" presId="urn:microsoft.com/office/officeart/2009/3/layout/HorizontalOrganizationChart"/>
    <dgm:cxn modelId="{51023505-D1D6-4648-96FD-435C4C7959B6}" srcId="{C18F3A55-E4EF-4445-A5DC-05CFBF373CA3}" destId="{CB5A336C-28A3-480D-8C70-BE4B3AB4846D}" srcOrd="0" destOrd="0" parTransId="{80543FA6-D0DD-474E-9ECC-49A89351BD4E}" sibTransId="{6C12FAF5-8D00-4681-8076-661FB9F2ACCE}"/>
    <dgm:cxn modelId="{260610E3-46A9-4709-A296-D95D852E81C0}" type="presOf" srcId="{6309827C-C9D5-4D10-AEF4-A6C2587AD581}" destId="{273C741A-8199-4102-ABD6-C7DBEE800ED3}" srcOrd="0" destOrd="0" presId="urn:microsoft.com/office/officeart/2009/3/layout/HorizontalOrganizationChart"/>
    <dgm:cxn modelId="{96F6B278-FF99-4F5F-BC2D-3DAC216D2067}" type="presOf" srcId="{3F29EAF9-1953-427F-B03D-59CEFA13E6E9}" destId="{B901B392-5587-4052-A0E5-BCBC2FE1DE38}" srcOrd="0" destOrd="0" presId="urn:microsoft.com/office/officeart/2009/3/layout/HorizontalOrganizationChart"/>
    <dgm:cxn modelId="{3EA130D6-37F4-456D-8615-292C6D9474E1}" srcId="{E8DEA00B-2C5B-44B1-8221-CFAD896D7A30}" destId="{40308DEB-C107-47A9-80CD-92D0D39288CB}" srcOrd="2" destOrd="0" parTransId="{20D679B5-294B-44A4-99B7-F6FE208C8570}" sibTransId="{BC870B88-60A3-4D38-9DDD-A3DC8CA61D4A}"/>
    <dgm:cxn modelId="{4F8E09C4-701A-4ADD-BB57-4EEBC35D70DA}" type="presOf" srcId="{1E60CD81-61DA-49C6-BB35-3E5C17DC9710}" destId="{B5E53972-5CD1-4D0F-AEB3-A53AEC1926B1}" srcOrd="1" destOrd="0" presId="urn:microsoft.com/office/officeart/2009/3/layout/HorizontalOrganizationChart"/>
    <dgm:cxn modelId="{FDCF4C9A-5785-4941-87FE-40620111C0C6}" type="presOf" srcId="{162AC86D-E473-41E6-B096-A2F009686660}" destId="{924539E6-03D1-40C6-B842-C32929E92BC2}" srcOrd="1" destOrd="0" presId="urn:microsoft.com/office/officeart/2009/3/layout/HorizontalOrganizationChart"/>
    <dgm:cxn modelId="{50C98B25-BEAA-4703-ACA5-928F7DECB1BC}" srcId="{57F4EF57-3652-4177-8C7C-7EFAD25ADC11}" destId="{88AD1745-A6C8-434B-A6AA-38804BCC6F61}" srcOrd="3" destOrd="0" parTransId="{89118CB8-2DD8-4EF5-872F-E189BC37921E}" sibTransId="{C7BDEE92-607A-45CC-8404-2511AC446562}"/>
    <dgm:cxn modelId="{D2F3F2A7-8FD7-450E-BACF-5E5F69850A17}" type="presOf" srcId="{99CB44DC-A9A8-4E00-9760-335955EB267F}" destId="{D7FB9359-A9B6-4725-8966-34E66D69C68C}" srcOrd="0" destOrd="0" presId="urn:microsoft.com/office/officeart/2009/3/layout/HorizontalOrganizationChart"/>
    <dgm:cxn modelId="{2889AA06-4B4E-4B25-A0CB-54A8B956E56C}" srcId="{D11A13FE-817A-4BD7-A95E-03A972836075}" destId="{C26F7B81-7505-494E-9AFF-30EE6B88660F}" srcOrd="0" destOrd="0" parTransId="{B95F391D-B956-452A-AEDA-BC4CDD127C67}" sibTransId="{06F7DE10-2078-4098-AA07-518A09B17833}"/>
    <dgm:cxn modelId="{E924B353-D2B2-4661-AF92-5F71F9FF39CE}" type="presOf" srcId="{158F9746-EFAB-4E15-A732-0BA02F819382}" destId="{4E916015-D8CA-43C3-9E73-45828EE585DD}" srcOrd="0" destOrd="0" presId="urn:microsoft.com/office/officeart/2009/3/layout/HorizontalOrganizationChart"/>
    <dgm:cxn modelId="{0B731A9E-769A-48A6-8213-38EE5CD5556F}" srcId="{CB5A336C-28A3-480D-8C70-BE4B3AB4846D}" destId="{D10CE702-9EF5-4EC9-A70A-5C45599BD91B}" srcOrd="1" destOrd="0" parTransId="{F41BAA09-F9E0-4271-9A17-67AE7C84D4A8}" sibTransId="{E1FBF29A-E6F8-4134-A230-29BA30895D81}"/>
    <dgm:cxn modelId="{E2BF5D9E-E3F9-4523-A53C-0631F7E7CE80}" type="presOf" srcId="{E5B8C0C0-DCC7-4DDC-9B66-62D0EA58B258}" destId="{A6397F2D-785D-4DAF-863C-B7C00BEF33A3}" srcOrd="1" destOrd="0" presId="urn:microsoft.com/office/officeart/2009/3/layout/HorizontalOrganizationChart"/>
    <dgm:cxn modelId="{84EC4552-A0C0-4CEC-88FE-95606A3A37DB}" type="presOf" srcId="{7EEB9943-7590-47A6-AD4B-6FD08DEFF776}" destId="{E7AE8E8B-0891-4C95-BE79-F791242CF848}" srcOrd="0" destOrd="0" presId="urn:microsoft.com/office/officeart/2009/3/layout/HorizontalOrganizationChart"/>
    <dgm:cxn modelId="{AC2925BF-A169-4147-A481-33F15D953770}" type="presOf" srcId="{1EF78A3D-4787-4B49-BA24-F4138B302B4D}" destId="{6827FC98-FC08-49B9-A588-2717D7E52117}" srcOrd="0" destOrd="0" presId="urn:microsoft.com/office/officeart/2009/3/layout/HorizontalOrganizationChart"/>
    <dgm:cxn modelId="{8E96060E-46B4-4FCE-BD9C-1CF6EA3B57CE}" type="presOf" srcId="{3D1D2390-0D1E-4A50-A515-870C358342FC}" destId="{5972E6B5-B126-4078-AF84-24A4770A2486}" srcOrd="0" destOrd="0" presId="urn:microsoft.com/office/officeart/2009/3/layout/HorizontalOrganizationChart"/>
    <dgm:cxn modelId="{421330BF-24A6-4E72-A181-2F834445EBF2}" type="presOf" srcId="{AFA5F947-115A-48D9-BC55-79FCBD2F3939}" destId="{0697DB60-5F8B-413C-B983-D4A739A16428}" srcOrd="0" destOrd="0" presId="urn:microsoft.com/office/officeart/2009/3/layout/HorizontalOrganizationChart"/>
    <dgm:cxn modelId="{9596A7AC-7320-4196-9F60-A7F6BA79CC89}" type="presOf" srcId="{3D1D2390-0D1E-4A50-A515-870C358342FC}" destId="{C38680B8-5C66-464C-853E-C6CB85A81DDF}" srcOrd="1" destOrd="0" presId="urn:microsoft.com/office/officeart/2009/3/layout/HorizontalOrganizationChart"/>
    <dgm:cxn modelId="{48474E96-5B3F-4E4A-9BFA-03AD89A733BA}" type="presOf" srcId="{8342D3A2-5132-46DF-A85A-2D6BC5ECFDEA}" destId="{A74DF797-570D-4FF4-B70D-8320FC5C9C48}" srcOrd="1" destOrd="0" presId="urn:microsoft.com/office/officeart/2009/3/layout/HorizontalOrganizationChart"/>
    <dgm:cxn modelId="{7CDA3266-D282-4B9B-B2D3-16FFB7C7DA06}" type="presOf" srcId="{80543FA6-D0DD-474E-9ECC-49A89351BD4E}" destId="{6C61F5EA-26FF-462E-8196-11741D94E131}" srcOrd="0" destOrd="0" presId="urn:microsoft.com/office/officeart/2009/3/layout/HorizontalOrganizationChart"/>
    <dgm:cxn modelId="{56F39914-5F59-4356-B4A7-BB8AC6A13A72}" srcId="{E22B458D-7B3B-4065-8003-6EB53CA611B7}" destId="{47D6EDF3-0C66-4014-B1F9-1BDC570D7F5D}" srcOrd="1" destOrd="0" parTransId="{1E878DDF-4A70-48B7-9ACA-4F3FA2788EE9}" sibTransId="{264DE98A-C5B6-4192-B5D3-C99038999066}"/>
    <dgm:cxn modelId="{41637ABD-D246-4C93-AEB5-08D9EF7AD4A6}" type="presOf" srcId="{2D4456FB-B6C7-485E-9B95-6D8C43AC233E}" destId="{581C77AD-ED16-4F45-8F7C-6BCAA269D554}" srcOrd="0" destOrd="0" presId="urn:microsoft.com/office/officeart/2009/3/layout/HorizontalOrganizationChart"/>
    <dgm:cxn modelId="{163B9A13-4500-48D8-B5B6-FD516A8A3E97}" type="presOf" srcId="{6DE983D6-9B7A-4A61-B286-9A5929AB853D}" destId="{1EBBCF82-1BD5-46F6-88AE-622E7A0941CD}" srcOrd="1" destOrd="0" presId="urn:microsoft.com/office/officeart/2009/3/layout/HorizontalOrganizationChart"/>
    <dgm:cxn modelId="{C84FC084-0601-47D3-9A83-6E0414E527B1}" srcId="{6F803061-1057-4ECE-A6E1-8AFBAD83B83A}" destId="{BA485467-9EA0-4F53-A715-ECECA4F7C9EE}" srcOrd="0" destOrd="0" parTransId="{57DE5F9B-C333-4689-B4ED-3B8EC7C5CAF8}" sibTransId="{5A9CC4C2-B7DC-4E1B-89F5-1CFC84726EBF}"/>
    <dgm:cxn modelId="{95D5D23E-9FA1-4075-BDFC-AED4527E8A91}" type="presOf" srcId="{31B1E993-DBB5-4BA2-90C2-1E4B39852970}" destId="{95E7FC04-F287-4970-AADC-EEB6C07E52CD}" srcOrd="0" destOrd="0" presId="urn:microsoft.com/office/officeart/2009/3/layout/HorizontalOrganizationChart"/>
    <dgm:cxn modelId="{0E60FE3E-346A-4AF7-81AC-0AF30D993003}" srcId="{CB5A336C-28A3-480D-8C70-BE4B3AB4846D}" destId="{214B337F-A9A4-408D-9F41-EBF7CC48525C}" srcOrd="0" destOrd="0" parTransId="{99CB44DC-A9A8-4E00-9760-335955EB267F}" sibTransId="{250F056A-7CEA-4560-A078-EB620D2D624D}"/>
    <dgm:cxn modelId="{CF9D7AAA-4EDC-47D0-9207-4704755257A8}" type="presOf" srcId="{A54555D5-E9E6-4D61-B2CF-1571E6A6CA73}" destId="{2E09D3E7-023B-494F-9456-7CAF8365DB1F}" srcOrd="0" destOrd="0" presId="urn:microsoft.com/office/officeart/2009/3/layout/HorizontalOrganizationChart"/>
    <dgm:cxn modelId="{1FE52471-B042-4315-80BB-966AF757C95E}" type="presOf" srcId="{214B337F-A9A4-408D-9F41-EBF7CC48525C}" destId="{21CD4DE0-70EA-4E97-A666-7F10C354B894}" srcOrd="0" destOrd="0" presId="urn:microsoft.com/office/officeart/2009/3/layout/HorizontalOrganizationChart"/>
    <dgm:cxn modelId="{3D24BA64-3AC1-4F41-8393-FBA230C55692}" type="presOf" srcId="{BA485467-9EA0-4F53-A715-ECECA4F7C9EE}" destId="{E383CCF5-5FDA-4DA7-B72C-DB4B3ED3813C}" srcOrd="1" destOrd="0" presId="urn:microsoft.com/office/officeart/2009/3/layout/HorizontalOrganizationChart"/>
    <dgm:cxn modelId="{AB601355-B3A2-4EAF-B877-831AE669A9C0}" type="presOf" srcId="{88AD1745-A6C8-434B-A6AA-38804BCC6F61}" destId="{F1F273BA-9642-42CE-8807-989115BBF012}" srcOrd="1" destOrd="0" presId="urn:microsoft.com/office/officeart/2009/3/layout/HorizontalOrganizationChart"/>
    <dgm:cxn modelId="{BD32E036-1361-4A3A-9827-028F973E99A8}" type="presOf" srcId="{1631E5FF-C6EF-40DE-8604-B9A78FA80D68}" destId="{0AE98EC0-A50F-4A44-96B0-B73F8A12A0D6}" srcOrd="0" destOrd="0" presId="urn:microsoft.com/office/officeart/2009/3/layout/HorizontalOrganizationChart"/>
    <dgm:cxn modelId="{B11CDD34-6DFF-4CCF-882B-674FE7BFAA5A}" srcId="{C18F3A55-E4EF-4445-A5DC-05CFBF373CA3}" destId="{1631E5FF-C6EF-40DE-8604-B9A78FA80D68}" srcOrd="3" destOrd="0" parTransId="{D6639AF1-4C7E-499A-86BC-AC715C54EC7A}" sibTransId="{4592FBA3-1117-4F3D-B37F-530A6F660335}"/>
    <dgm:cxn modelId="{8E992D8C-9950-40A3-BFED-AF7290746DE5}" type="presOf" srcId="{F2C37D76-02EF-4F5A-AD7C-1CBF0FF21F17}" destId="{4968C0C3-BCC1-42E2-81D9-408E42FD2195}" srcOrd="0" destOrd="0" presId="urn:microsoft.com/office/officeart/2009/3/layout/HorizontalOrganizationChart"/>
    <dgm:cxn modelId="{AA5E527F-5A29-487F-BC70-02B3464AC32E}" type="presOf" srcId="{91534048-20CF-479D-801D-8E77AC190AE8}" destId="{78FE3CE2-32AD-4B94-A293-C3E51BC9AEDD}" srcOrd="0" destOrd="0" presId="urn:microsoft.com/office/officeart/2009/3/layout/HorizontalOrganizationChart"/>
    <dgm:cxn modelId="{06DFA262-D0FE-4EBA-A5E1-3E19E1830974}" srcId="{D11A13FE-817A-4BD7-A95E-03A972836075}" destId="{3E6A25C1-3213-488E-8FFA-5F7F959CDD68}" srcOrd="7" destOrd="0" parTransId="{E05D6BE1-4638-49E0-BFBB-25C23AA3079A}" sibTransId="{DA0D1862-C9E6-45FC-A830-2A08B53B779B}"/>
    <dgm:cxn modelId="{6CA027CB-CB4C-4B28-A481-EA66250E3571}" srcId="{57F4EF57-3652-4177-8C7C-7EFAD25ADC11}" destId="{E4BB9AAA-0D97-4992-9179-82614503A59E}" srcOrd="4" destOrd="0" parTransId="{249D44EF-C304-4584-B8FA-11CB50FC0A9C}" sibTransId="{9C8958B2-6BA0-4830-BC9C-92F60D9782D8}"/>
    <dgm:cxn modelId="{5B0F4AA4-8847-4A5E-BEF9-142A6195FEFA}" type="presOf" srcId="{A134F109-ABB5-46A7-8FE4-3BEA5EEB86FE}" destId="{DFFAFA21-DFAF-4AD1-849D-ECC2C2951BB2}" srcOrd="0" destOrd="0" presId="urn:microsoft.com/office/officeart/2009/3/layout/HorizontalOrganizationChart"/>
    <dgm:cxn modelId="{BFB9C591-806F-4628-B573-890EBD27901F}" type="presOf" srcId="{6475F98E-3632-4017-A487-536CD27D2CF1}" destId="{2B1B9ABF-4F88-47FC-BFD9-BD168C1D18A2}" srcOrd="1" destOrd="0" presId="urn:microsoft.com/office/officeart/2009/3/layout/HorizontalOrganizationChart"/>
    <dgm:cxn modelId="{79C86AFF-B3BE-43D9-8054-2ED60B4434C0}" type="presOf" srcId="{0E761D0B-0418-4D9D-A0CE-A19EF62446CC}" destId="{FDD5B1D6-36CA-47BD-B69C-460A82AF0098}" srcOrd="0" destOrd="0" presId="urn:microsoft.com/office/officeart/2009/3/layout/HorizontalOrganizationChart"/>
    <dgm:cxn modelId="{C6835F00-9AD3-405B-B21A-2AB15F5116F5}" type="presOf" srcId="{68B6EA9F-D98D-493D-B70A-9ACBC3978717}" destId="{97B273D0-A795-44C0-A62A-94B64973BC22}" srcOrd="0" destOrd="0" presId="urn:microsoft.com/office/officeart/2009/3/layout/HorizontalOrganizationChart"/>
    <dgm:cxn modelId="{985C8144-8715-4ED7-8DE8-1B2F0C7F6BFB}" srcId="{F5208552-6574-4B4F-807B-923484AD52E2}" destId="{19202B06-3B78-43B4-81E2-214768F79E3D}" srcOrd="1" destOrd="0" parTransId="{99589E77-5A8D-4CB4-B47E-40D953474F86}" sibTransId="{B25E8CE9-0249-4C2F-887D-0BF87C0948A1}"/>
    <dgm:cxn modelId="{5F4318BA-28F0-46A7-90B6-656778701124}" type="presOf" srcId="{1E878DDF-4A70-48B7-9ACA-4F3FA2788EE9}" destId="{A111407B-92FC-43A5-AC18-DC624A8DCF58}" srcOrd="0" destOrd="0" presId="urn:microsoft.com/office/officeart/2009/3/layout/HorizontalOrganizationChart"/>
    <dgm:cxn modelId="{53D7F5C3-46B4-46FD-B2A8-4AEE3249E967}" type="presOf" srcId="{870DD35B-6CAF-4016-83B0-858A4C2C59F4}" destId="{FD505503-7AB7-4A9E-BF14-AEEB2CB128B0}" srcOrd="0" destOrd="0" presId="urn:microsoft.com/office/officeart/2009/3/layout/HorizontalOrganizationChart"/>
    <dgm:cxn modelId="{909A0CFF-96AD-46F0-8B4E-B6103F802C14}" srcId="{E22B458D-7B3B-4065-8003-6EB53CA611B7}" destId="{A134F109-ABB5-46A7-8FE4-3BEA5EEB86FE}" srcOrd="2" destOrd="0" parTransId="{B02ADB12-1EE4-4833-B75D-7FC9FE91F7BC}" sibTransId="{DF3E2D51-C484-4A9C-9142-73BBFBD04630}"/>
    <dgm:cxn modelId="{F3E05715-8E28-40B2-AAE2-1D06FEE27FB5}" type="presOf" srcId="{EDF78BBD-2E33-4285-8AF2-0656F8E35CD8}" destId="{C1CA5A63-D203-48A9-B9DF-BAF36E55D7A8}" srcOrd="0" destOrd="0" presId="urn:microsoft.com/office/officeart/2009/3/layout/HorizontalOrganizationChart"/>
    <dgm:cxn modelId="{AB91F986-E3CC-467B-975D-BA5146164CFC}" type="presOf" srcId="{47D6EDF3-0C66-4014-B1F9-1BDC570D7F5D}" destId="{A445DC30-E013-46F7-89EB-209BDA5CDF65}" srcOrd="1" destOrd="0" presId="urn:microsoft.com/office/officeart/2009/3/layout/HorizontalOrganizationChart"/>
    <dgm:cxn modelId="{43D7D062-151F-4A18-A5F3-C411A368DEBA}" srcId="{F4DA3AAB-1531-4729-A38A-EAAE3C257446}" destId="{3F29EAF9-1953-427F-B03D-59CEFA13E6E9}" srcOrd="1" destOrd="0" parTransId="{2D4456FB-B6C7-485E-9B95-6D8C43AC233E}" sibTransId="{31C86649-7643-48C8-9D95-3B817C6F29D9}"/>
    <dgm:cxn modelId="{A57D1E4C-7981-409F-9875-E492B637EC35}" type="presOf" srcId="{7DEC6A1C-0A1D-4078-A5D8-F049DB42781F}" destId="{0D8E7792-F284-49B6-A3F3-9737FE41D58D}" srcOrd="0" destOrd="0" presId="urn:microsoft.com/office/officeart/2009/3/layout/HorizontalOrganizationChart"/>
    <dgm:cxn modelId="{E5D4538E-40F6-436B-BA74-06D190CB621C}" type="presOf" srcId="{AF8459B8-B813-4396-8386-C1BBCBA8E008}" destId="{C98AD39D-5BCA-40BC-B78B-D8AC3F01E5D8}" srcOrd="0" destOrd="0" presId="urn:microsoft.com/office/officeart/2009/3/layout/HorizontalOrganizationChart"/>
    <dgm:cxn modelId="{E4BCF147-FAFA-4EDE-AD9F-CFA744C1E1E6}" type="presOf" srcId="{0F20F993-4AE7-4D11-B5BE-BB2CDB86EF32}" destId="{A194FC90-9CCE-4F40-B6D5-0DBF0A0DCA80}" srcOrd="0" destOrd="0" presId="urn:microsoft.com/office/officeart/2009/3/layout/HorizontalOrganizationChart"/>
    <dgm:cxn modelId="{1153BE67-7B5E-4845-986E-A66790651F54}" type="presOf" srcId="{40308DEB-C107-47A9-80CD-92D0D39288CB}" destId="{C555CF26-BFEC-4EC8-9FD9-2DBA780D8CF5}" srcOrd="0" destOrd="0" presId="urn:microsoft.com/office/officeart/2009/3/layout/HorizontalOrganizationChart"/>
    <dgm:cxn modelId="{8441317A-D35B-4454-BA45-099FFB2B051B}" srcId="{D11A13FE-817A-4BD7-A95E-03A972836075}" destId="{071ABF58-4695-4CD7-BD06-7511AAE5D933}" srcOrd="4" destOrd="0" parTransId="{C8CD0A34-CAF3-4288-9356-6A7B38CCB6E7}" sibTransId="{43873E1F-EA2C-48B6-B1EE-E70453661CB1}"/>
    <dgm:cxn modelId="{739CA5EB-217D-4EEA-8170-D9D6B7037B4C}" type="presOf" srcId="{57F4EF57-3652-4177-8C7C-7EFAD25ADC11}" destId="{2BD982CF-2B67-42C5-8912-C0DA27AE357A}" srcOrd="0" destOrd="0" presId="urn:microsoft.com/office/officeart/2009/3/layout/HorizontalOrganizationChart"/>
    <dgm:cxn modelId="{3A93D6B6-A88C-4471-B882-70F9DC5E74D4}" type="presOf" srcId="{CB5A336C-28A3-480D-8C70-BE4B3AB4846D}" destId="{FAEC8FCC-4753-484B-8B8C-6F40143714E5}" srcOrd="1" destOrd="0" presId="urn:microsoft.com/office/officeart/2009/3/layout/HorizontalOrganizationChart"/>
    <dgm:cxn modelId="{BCD57675-5AF4-4489-BED9-E524BB906793}" type="presOf" srcId="{57F4EF57-3652-4177-8C7C-7EFAD25ADC11}" destId="{9908FC62-066A-453E-B228-EA87E53C1540}" srcOrd="1" destOrd="0" presId="urn:microsoft.com/office/officeart/2009/3/layout/HorizontalOrganizationChart"/>
    <dgm:cxn modelId="{53A7C307-8AA9-4038-A2EE-CE18F87FE59A}" type="presOf" srcId="{071ABF58-4695-4CD7-BD06-7511AAE5D933}" destId="{7F96080A-C520-4367-9634-5237FB256189}" srcOrd="0" destOrd="0" presId="urn:microsoft.com/office/officeart/2009/3/layout/HorizontalOrganizationChart"/>
    <dgm:cxn modelId="{D133EF64-5229-4DDC-A3D7-914C72DDC063}" srcId="{071ABF58-4695-4CD7-BD06-7511AAE5D933}" destId="{1E60CD81-61DA-49C6-BB35-3E5C17DC9710}" srcOrd="1" destOrd="0" parTransId="{0E761D0B-0418-4D9D-A0CE-A19EF62446CC}" sibTransId="{AF50AB56-0B23-4C7E-B383-0D27BDB940F3}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D7CDB159-B10F-4498-AC6A-8B1FC7F2EACF}" type="presOf" srcId="{249D44EF-C304-4584-B8FA-11CB50FC0A9C}" destId="{81E602F2-A926-43DA-88DD-A38503C110D4}" srcOrd="0" destOrd="0" presId="urn:microsoft.com/office/officeart/2009/3/layout/HorizontalOrganizationChart"/>
    <dgm:cxn modelId="{A1EC8A43-B46A-44FD-8790-FA067C30BF3B}" srcId="{E8DEA00B-2C5B-44B1-8221-CFAD896D7A30}" destId="{1EF78A3D-4787-4B49-BA24-F4138B302B4D}" srcOrd="1" destOrd="0" parTransId="{7B9C6262-F4E1-450E-B988-F6DEE308DD2E}" sibTransId="{AD6CD809-A850-4B40-A274-3AFF8C619F4D}"/>
    <dgm:cxn modelId="{D180F008-9F85-430A-8C83-0AC566E3F174}" type="presOf" srcId="{7B9C6262-F4E1-450E-B988-F6DEE308DD2E}" destId="{A9A52CE2-36E8-4BB2-A338-49F6E14D60C3}" srcOrd="0" destOrd="0" presId="urn:microsoft.com/office/officeart/2009/3/layout/HorizontalOrganizationChart"/>
    <dgm:cxn modelId="{B06340A2-222E-4981-A437-4D0BFA75A41F}" type="presOf" srcId="{A134F109-ABB5-46A7-8FE4-3BEA5EEB86FE}" destId="{2FEE38AA-CD42-4489-9655-55E32107C2AD}" srcOrd="1" destOrd="0" presId="urn:microsoft.com/office/officeart/2009/3/layout/HorizontalOrganizationChart"/>
    <dgm:cxn modelId="{675D7E11-B042-4539-B9F4-33D11B690D12}" srcId="{D11A13FE-817A-4BD7-A95E-03A972836075}" destId="{E8DEA00B-2C5B-44B1-8221-CFAD896D7A30}" srcOrd="6" destOrd="0" parTransId="{D5D25925-7545-4675-8429-5398275494E5}" sibTransId="{38917810-82E9-48BE-8624-AD7F42EAFE99}"/>
    <dgm:cxn modelId="{5432F615-16EB-4426-B6AE-8B6407471FB2}" type="presOf" srcId="{CB5A336C-28A3-480D-8C70-BE4B3AB4846D}" destId="{7043CBC5-1A3F-4217-989C-E23A96022C83}" srcOrd="0" destOrd="0" presId="urn:microsoft.com/office/officeart/2009/3/layout/HorizontalOrganizationChart"/>
    <dgm:cxn modelId="{62C28F1A-8B8A-4EFF-A269-13E5EF651EAD}" srcId="{C18F3A55-E4EF-4445-A5DC-05CFBF373CA3}" destId="{31B1E993-DBB5-4BA2-90C2-1E4B39852970}" srcOrd="2" destOrd="0" parTransId="{960F9701-7333-4FCA-BAE9-12A6BAB59DD4}" sibTransId="{9389E943-F11A-4CD9-A594-CF7E8424B227}"/>
    <dgm:cxn modelId="{C85D6974-59FE-4D65-81CE-6D8D15510B3C}" type="presOf" srcId="{960F9701-7333-4FCA-BAE9-12A6BAB59DD4}" destId="{B482C45A-8180-4A76-BFA8-2CAE9E49A4A6}" srcOrd="0" destOrd="0" presId="urn:microsoft.com/office/officeart/2009/3/layout/HorizontalOrganizationChart"/>
    <dgm:cxn modelId="{39F2F57F-DCE7-40E4-A48A-E9C7AEB45F63}" srcId="{6F803061-1057-4ECE-A6E1-8AFBAD83B83A}" destId="{16CCB3C7-7D36-4117-B562-708598A8382E}" srcOrd="3" destOrd="0" parTransId="{100357B6-BDC9-44AB-9B04-2374388BA69C}" sibTransId="{8EEDC2C9-D2F9-444D-B012-42657DDDBCAF}"/>
    <dgm:cxn modelId="{B3481B2C-F5DE-4FA6-84C1-3856B522D00A}" type="presOf" srcId="{E5B8C0C0-DCC7-4DDC-9B66-62D0EA58B258}" destId="{E6DC6178-58D9-4E5A-BD69-D52A52283231}" srcOrd="0" destOrd="0" presId="urn:microsoft.com/office/officeart/2009/3/layout/HorizontalOrganizationChart"/>
    <dgm:cxn modelId="{5891C144-09B2-4715-BEDE-FE171D1AAA20}" type="presOf" srcId="{D10CE702-9EF5-4EC9-A70A-5C45599BD91B}" destId="{AE35B0C6-C1BC-417B-A381-981BB7BB4CA3}" srcOrd="0" destOrd="0" presId="urn:microsoft.com/office/officeart/2009/3/layout/HorizontalOrganizationChart"/>
    <dgm:cxn modelId="{E825BCD1-EDFC-4840-9B24-69449E842980}" type="presOf" srcId="{5D3F674B-817F-4404-8690-CC400BD6A7CD}" destId="{6E5AD6DC-B89E-40A2-B3A1-6A4C0D0CD49B}" srcOrd="0" destOrd="0" presId="urn:microsoft.com/office/officeart/2009/3/layout/HorizontalOrganizationChart"/>
    <dgm:cxn modelId="{6B04802C-6E1A-4594-A9E3-4198DD3C167E}" type="presOf" srcId="{16ED3E2B-C4B1-40EC-836F-C954C8798708}" destId="{6F9287E4-37CA-4C27-9304-24A6795D85BC}" srcOrd="0" destOrd="0" presId="urn:microsoft.com/office/officeart/2009/3/layout/HorizontalOrganizationChart"/>
    <dgm:cxn modelId="{407E1D7E-8DFD-46A6-A199-3E196826CDFA}" type="presOf" srcId="{E22B458D-7B3B-4065-8003-6EB53CA611B7}" destId="{524F5963-AF45-42D3-BB98-EBAC0C20B3F8}" srcOrd="0" destOrd="0" presId="urn:microsoft.com/office/officeart/2009/3/layout/HorizontalOrganizationChart"/>
    <dgm:cxn modelId="{48DB228E-0C19-45D1-B318-F456F4D607DE}" type="presOf" srcId="{A54555D5-E9E6-4D61-B2CF-1571E6A6CA73}" destId="{AFF6A94D-F057-498A-93D4-D6AD9247399A}" srcOrd="1" destOrd="0" presId="urn:microsoft.com/office/officeart/2009/3/layout/HorizontalOrganizationChart"/>
    <dgm:cxn modelId="{ABBDC149-F6CC-4676-A9DA-DEE825D58969}" type="presOf" srcId="{1631E5FF-C6EF-40DE-8604-B9A78FA80D68}" destId="{89CAF6C2-17BF-429F-8A39-22F6C73B9216}" srcOrd="1" destOrd="0" presId="urn:microsoft.com/office/officeart/2009/3/layout/HorizontalOrganizationChart"/>
    <dgm:cxn modelId="{A6E84E11-548E-46B0-AFB5-3D9A3D0FF3E3}" srcId="{D11A13FE-817A-4BD7-A95E-03A972836075}" destId="{E5B8C0C0-DCC7-4DDC-9B66-62D0EA58B258}" srcOrd="8" destOrd="0" parTransId="{BA84C226-7815-4797-9BBF-C8115DD3CF94}" sibTransId="{50715C27-4CC5-4B65-AB62-0F4722B49834}"/>
    <dgm:cxn modelId="{F88267DC-6753-47C8-8590-FDC14797B168}" type="presOf" srcId="{0214209E-CA1C-4F37-B56C-B52282A7FE15}" destId="{478A00A2-FA68-4090-9EB7-7BADF1CA8B7D}" srcOrd="1" destOrd="0" presId="urn:microsoft.com/office/officeart/2009/3/layout/HorizontalOrganizationChart"/>
    <dgm:cxn modelId="{37532B82-24C0-41AE-B120-D982E00A1045}" type="presOf" srcId="{D6639AF1-4C7E-499A-86BC-AC715C54EC7A}" destId="{C86BBEC0-21D6-4DCD-A479-756523A1495A}" srcOrd="0" destOrd="0" presId="urn:microsoft.com/office/officeart/2009/3/layout/HorizontalOrganizationChart"/>
    <dgm:cxn modelId="{79CA5B7C-D2FF-4B0F-95A2-5C0274C21CD7}" type="presOf" srcId="{BA485467-9EA0-4F53-A715-ECECA4F7C9EE}" destId="{335B4081-0252-4E9C-8F3C-8EEBC7E39513}" srcOrd="0" destOrd="0" presId="urn:microsoft.com/office/officeart/2009/3/layout/HorizontalOrganizationChart"/>
    <dgm:cxn modelId="{0133106B-7B9D-483F-A81E-1ADA3F48FD61}" type="presOf" srcId="{20D679B5-294B-44A4-99B7-F6FE208C8570}" destId="{0CB23DA7-D37D-4F02-A9AF-856A061EEF31}" srcOrd="0" destOrd="0" presId="urn:microsoft.com/office/officeart/2009/3/layout/HorizontalOrganizationChart"/>
    <dgm:cxn modelId="{212ECF3B-9D26-4502-87FE-80F406C9DA47}" type="presOf" srcId="{1E60CD81-61DA-49C6-BB35-3E5C17DC9710}" destId="{5E2FDE5E-BDCE-4D09-AD75-B5FA016D9FEE}" srcOrd="0" destOrd="0" presId="urn:microsoft.com/office/officeart/2009/3/layout/HorizontalOrganizationChart"/>
    <dgm:cxn modelId="{0B3B39BD-CC71-45C3-821E-3243E73193BF}" type="presOf" srcId="{AAF32E84-9AB9-45C5-8439-6C93777AA48A}" destId="{ABFC348C-2A90-46D3-80FA-846BDF03F001}" srcOrd="0" destOrd="0" presId="urn:microsoft.com/office/officeart/2009/3/layout/HorizontalOrganizationChart"/>
    <dgm:cxn modelId="{93811B73-7AFD-4BF4-AC4D-BEBC962FB6D7}" srcId="{6F803061-1057-4ECE-A6E1-8AFBAD83B83A}" destId="{EA8F1639-6258-42E2-AD4C-3E95D3609322}" srcOrd="2" destOrd="0" parTransId="{AFA5F947-115A-48D9-BC55-79FCBD2F3939}" sibTransId="{0D4D4648-0A67-4EC2-BDD7-54167A6B3265}"/>
    <dgm:cxn modelId="{E1454D49-C4EB-46C2-93E2-4C162151909B}" type="presOf" srcId="{D11A13FE-817A-4BD7-A95E-03A972836075}" destId="{7AEB6DAA-FC4C-4A79-A600-21B27F488735}" srcOrd="0" destOrd="0" presId="urn:microsoft.com/office/officeart/2009/3/layout/HorizontalOrganizationChart"/>
    <dgm:cxn modelId="{F8167342-4B99-4813-A2AF-7230BEDD83FF}" type="presOf" srcId="{214B337F-A9A4-408D-9F41-EBF7CC48525C}" destId="{ABEB2332-0586-448F-B945-228E9B97CF7E}" srcOrd="1" destOrd="0" presId="urn:microsoft.com/office/officeart/2009/3/layout/HorizontalOrganizationChart"/>
    <dgm:cxn modelId="{96655506-6447-49C5-ABBD-4427899674A3}" type="presOf" srcId="{40308DEB-C107-47A9-80CD-92D0D39288CB}" destId="{8DCE3F1A-AD6A-4DF0-AE27-3C45F27D7C86}" srcOrd="1" destOrd="0" presId="urn:microsoft.com/office/officeart/2009/3/layout/HorizontalOrganizationChart"/>
    <dgm:cxn modelId="{E49B2F93-3D61-4DC8-816F-91854A0E2400}" srcId="{E22B458D-7B3B-4065-8003-6EB53CA611B7}" destId="{7DEC6A1C-0A1D-4078-A5D8-F049DB42781F}" srcOrd="0" destOrd="0" parTransId="{4E84F607-A66A-488E-95BF-ABBE40B88A76}" sibTransId="{07B60C7B-B170-480E-ABE8-D1DDD92EDF4E}"/>
    <dgm:cxn modelId="{38DADEF4-AADC-42E3-BE37-83AF1DD1D112}" type="presOf" srcId="{F4DA3AAB-1531-4729-A38A-EAAE3C257446}" destId="{65B5A979-CA53-4BEE-9A49-2F1E683E2233}" srcOrd="1" destOrd="0" presId="urn:microsoft.com/office/officeart/2009/3/layout/HorizontalOrganizationChart"/>
    <dgm:cxn modelId="{6DA85CCE-CC95-4B8D-9CFD-24D8FFC7BE14}" type="presOf" srcId="{103EC5A1-42BC-4E9F-AE3C-EFE3A109478A}" destId="{EDD6AD17-768B-4493-80D1-8FF73D02F8AA}" srcOrd="0" destOrd="0" presId="urn:microsoft.com/office/officeart/2009/3/layout/HorizontalOrganizationChart"/>
    <dgm:cxn modelId="{EF001FBF-94F6-4CC1-86E8-C7249E8BBF42}" type="presOf" srcId="{0841F62A-C4CF-4017-B809-13AC746273A4}" destId="{18BBE3F5-6BBE-485B-AF33-8C0E135B2E66}" srcOrd="0" destOrd="0" presId="urn:microsoft.com/office/officeart/2009/3/layout/HorizontalOrganizationChart"/>
    <dgm:cxn modelId="{651AC764-8089-4530-88D9-F6D72B12DFE9}" type="presOf" srcId="{7DEC6A1C-0A1D-4078-A5D8-F049DB42781F}" destId="{C915F916-01F0-4C31-9AFD-D0B964C9CF9B}" srcOrd="1" destOrd="0" presId="urn:microsoft.com/office/officeart/2009/3/layout/HorizontalOrganizationChart"/>
    <dgm:cxn modelId="{E740179B-7BE8-4969-9428-F08BEBDB45BF}" type="presOf" srcId="{071ABF58-4695-4CD7-BD06-7511AAE5D933}" destId="{F12C6BB2-4377-4287-A5C2-9BAAAC2F9328}" srcOrd="1" destOrd="0" presId="urn:microsoft.com/office/officeart/2009/3/layout/HorizontalOrganizationChart"/>
    <dgm:cxn modelId="{314A4A3D-8598-4B60-865C-8CBBCBB9CB82}" type="presOf" srcId="{0841F62A-C4CF-4017-B809-13AC746273A4}" destId="{9C033125-6904-4ADB-854F-D5DDB04ECE94}" srcOrd="1" destOrd="0" presId="urn:microsoft.com/office/officeart/2009/3/layout/HorizontalOrganizationChart"/>
    <dgm:cxn modelId="{CEE20F36-D703-40F7-BDF2-ECA7E0ED80E9}" type="presOf" srcId="{0F20F993-4AE7-4D11-B5BE-BB2CDB86EF32}" destId="{D5FA107E-A69A-4E7E-A95B-314872F393FC}" srcOrd="1" destOrd="0" presId="urn:microsoft.com/office/officeart/2009/3/layout/HorizontalOrganizationChart"/>
    <dgm:cxn modelId="{AB576D3C-A149-4543-AB03-97147AED6297}" srcId="{6F803061-1057-4ECE-A6E1-8AFBAD83B83A}" destId="{162AC86D-E473-41E6-B096-A2F009686660}" srcOrd="4" destOrd="0" parTransId="{5D3F674B-817F-4404-8690-CC400BD6A7CD}" sibTransId="{F13C888E-AAEE-4681-8E14-5F10A264E1FA}"/>
    <dgm:cxn modelId="{E9C8E44A-4440-42B6-A444-6949AE80BAA3}" type="presOf" srcId="{F5208552-6574-4B4F-807B-923484AD52E2}" destId="{58ED4AD4-517B-409A-B6FC-1DDFE4C47D2F}" srcOrd="1" destOrd="0" presId="urn:microsoft.com/office/officeart/2009/3/layout/HorizontalOrganizationChart"/>
    <dgm:cxn modelId="{2DBC1532-D029-4D20-8BEB-2F6F3A320CD6}" type="presOf" srcId="{C18F3A55-E4EF-4445-A5DC-05CFBF373CA3}" destId="{058D4CE8-728F-4A79-9BF4-B678A373F525}" srcOrd="1" destOrd="0" presId="urn:microsoft.com/office/officeart/2009/3/layout/HorizontalOrganizationChart"/>
    <dgm:cxn modelId="{1D51C844-0063-4C07-BB55-00716F81C8F2}" type="presOf" srcId="{F4DA3AAB-1531-4729-A38A-EAAE3C257446}" destId="{B8911FB3-C333-4B8F-B5FB-CB04D8B5BECF}" srcOrd="0" destOrd="0" presId="urn:microsoft.com/office/officeart/2009/3/layout/HorizontalOrganizationChart"/>
    <dgm:cxn modelId="{0524BE1E-9885-4438-8425-CC0641A3378E}" type="presParOf" srcId="{7AEB6DAA-FC4C-4A79-A600-21B27F488735}" destId="{6642D5F1-59DB-4505-BE54-D41CE2418DF0}" srcOrd="0" destOrd="0" presId="urn:microsoft.com/office/officeart/2009/3/layout/HorizontalOrganizationChart"/>
    <dgm:cxn modelId="{7832B22D-1286-4A92-938F-E3D38B0B28A1}" type="presParOf" srcId="{6642D5F1-59DB-4505-BE54-D41CE2418DF0}" destId="{C037B29C-EE0F-4E30-B16B-EA176F013CA3}" srcOrd="0" destOrd="0" presId="urn:microsoft.com/office/officeart/2009/3/layout/HorizontalOrganizationChart"/>
    <dgm:cxn modelId="{A7426AFE-1F73-42E3-AB12-464A84556685}" type="presParOf" srcId="{C037B29C-EE0F-4E30-B16B-EA176F013CA3}" destId="{6362467E-FB07-4CD5-B711-C37DA288C54F}" srcOrd="0" destOrd="0" presId="urn:microsoft.com/office/officeart/2009/3/layout/HorizontalOrganizationChart"/>
    <dgm:cxn modelId="{F7267F73-772A-4A94-9B72-DE9B49C047E2}" type="presParOf" srcId="{C037B29C-EE0F-4E30-B16B-EA176F013CA3}" destId="{F7F5DB5C-EC3B-45D0-8920-CB7562915BF7}" srcOrd="1" destOrd="0" presId="urn:microsoft.com/office/officeart/2009/3/layout/HorizontalOrganizationChart"/>
    <dgm:cxn modelId="{99303653-B05C-40CC-83BA-75F30A742154}" type="presParOf" srcId="{6642D5F1-59DB-4505-BE54-D41CE2418DF0}" destId="{9DD640E5-FA02-4C3F-B338-BA00A0913979}" srcOrd="1" destOrd="0" presId="urn:microsoft.com/office/officeart/2009/3/layout/HorizontalOrganizationChart"/>
    <dgm:cxn modelId="{5A8153DC-ABED-4269-8787-CCCCC8A80BD9}" type="presParOf" srcId="{9DD640E5-FA02-4C3F-B338-BA00A0913979}" destId="{273C741A-8199-4102-ABD6-C7DBEE800ED3}" srcOrd="0" destOrd="0" presId="urn:microsoft.com/office/officeart/2009/3/layout/HorizontalOrganizationChart"/>
    <dgm:cxn modelId="{FF554D7C-A7D6-4CCF-878F-BE01664178B7}" type="presParOf" srcId="{9DD640E5-FA02-4C3F-B338-BA00A0913979}" destId="{896F4566-D143-4302-A1B4-1EFCCBD64776}" srcOrd="1" destOrd="0" presId="urn:microsoft.com/office/officeart/2009/3/layout/HorizontalOrganizationChart"/>
    <dgm:cxn modelId="{F1B74023-B759-42A9-8E57-5B01F43DB822}" type="presParOf" srcId="{896F4566-D143-4302-A1B4-1EFCCBD64776}" destId="{1E4B28F6-386F-4F6B-AC52-468C0F827C2A}" srcOrd="0" destOrd="0" presId="urn:microsoft.com/office/officeart/2009/3/layout/HorizontalOrganizationChart"/>
    <dgm:cxn modelId="{3BE978A3-93B3-4764-A251-A7498712E665}" type="presParOf" srcId="{1E4B28F6-386F-4F6B-AC52-468C0F827C2A}" destId="{524F5963-AF45-42D3-BB98-EBAC0C20B3F8}" srcOrd="0" destOrd="0" presId="urn:microsoft.com/office/officeart/2009/3/layout/HorizontalOrganizationChart"/>
    <dgm:cxn modelId="{BF97A652-271A-4B89-9CAA-4F45CE3D599F}" type="presParOf" srcId="{1E4B28F6-386F-4F6B-AC52-468C0F827C2A}" destId="{7A004E65-A361-40CF-8BE6-2464573420BC}" srcOrd="1" destOrd="0" presId="urn:microsoft.com/office/officeart/2009/3/layout/HorizontalOrganizationChart"/>
    <dgm:cxn modelId="{8B077D67-8885-47D0-A19B-1CF862FF68B9}" type="presParOf" srcId="{896F4566-D143-4302-A1B4-1EFCCBD64776}" destId="{2D796EB0-DDA1-4F00-9B86-E5D6F05F34C1}" srcOrd="1" destOrd="0" presId="urn:microsoft.com/office/officeart/2009/3/layout/HorizontalOrganizationChart"/>
    <dgm:cxn modelId="{E28AB8CA-D7CA-43E3-8A13-AA2F405B4EE0}" type="presParOf" srcId="{2D796EB0-DDA1-4F00-9B86-E5D6F05F34C1}" destId="{722DE953-76C4-40BB-AD80-DC294D704CA1}" srcOrd="0" destOrd="0" presId="urn:microsoft.com/office/officeart/2009/3/layout/HorizontalOrganizationChart"/>
    <dgm:cxn modelId="{FB5FEC5C-D601-4447-BBEE-65BB53C0283A}" type="presParOf" srcId="{2D796EB0-DDA1-4F00-9B86-E5D6F05F34C1}" destId="{D66E02D7-E7D9-40ED-8266-202ED738E51C}" srcOrd="1" destOrd="0" presId="urn:microsoft.com/office/officeart/2009/3/layout/HorizontalOrganizationChart"/>
    <dgm:cxn modelId="{89792A66-F2C8-44FC-B7B7-D9C44D6D3DDB}" type="presParOf" srcId="{D66E02D7-E7D9-40ED-8266-202ED738E51C}" destId="{D58AD938-964C-4921-A9C0-450960CCBFC4}" srcOrd="0" destOrd="0" presId="urn:microsoft.com/office/officeart/2009/3/layout/HorizontalOrganizationChart"/>
    <dgm:cxn modelId="{9A2151A5-3E51-48AD-9465-FAE70C9AF10A}" type="presParOf" srcId="{D58AD938-964C-4921-A9C0-450960CCBFC4}" destId="{0D8E7792-F284-49B6-A3F3-9737FE41D58D}" srcOrd="0" destOrd="0" presId="urn:microsoft.com/office/officeart/2009/3/layout/HorizontalOrganizationChart"/>
    <dgm:cxn modelId="{CFFC89A0-CB84-40C8-A13B-51E1D5BB7DA3}" type="presParOf" srcId="{D58AD938-964C-4921-A9C0-450960CCBFC4}" destId="{C915F916-01F0-4C31-9AFD-D0B964C9CF9B}" srcOrd="1" destOrd="0" presId="urn:microsoft.com/office/officeart/2009/3/layout/HorizontalOrganizationChart"/>
    <dgm:cxn modelId="{55F9E6F0-4C19-4C92-AC16-AF1D67B19637}" type="presParOf" srcId="{D66E02D7-E7D9-40ED-8266-202ED738E51C}" destId="{A3E7625C-FFF1-45AE-AC26-B81242DDFFF9}" srcOrd="1" destOrd="0" presId="urn:microsoft.com/office/officeart/2009/3/layout/HorizontalOrganizationChart"/>
    <dgm:cxn modelId="{3B2CC72F-5FEE-4A5E-B6B4-76B1908D9374}" type="presParOf" srcId="{D66E02D7-E7D9-40ED-8266-202ED738E51C}" destId="{F5650D80-671F-4A1C-8E76-4FFA7EEA91C5}" srcOrd="2" destOrd="0" presId="urn:microsoft.com/office/officeart/2009/3/layout/HorizontalOrganizationChart"/>
    <dgm:cxn modelId="{06EE079A-F669-4369-9F71-2BF4B63BA869}" type="presParOf" srcId="{2D796EB0-DDA1-4F00-9B86-E5D6F05F34C1}" destId="{A111407B-92FC-43A5-AC18-DC624A8DCF58}" srcOrd="2" destOrd="0" presId="urn:microsoft.com/office/officeart/2009/3/layout/HorizontalOrganizationChart"/>
    <dgm:cxn modelId="{0912F168-236E-42A2-BFA8-885FFBB9DD4A}" type="presParOf" srcId="{2D796EB0-DDA1-4F00-9B86-E5D6F05F34C1}" destId="{BC05A463-44DC-4496-95E5-42C703965868}" srcOrd="3" destOrd="0" presId="urn:microsoft.com/office/officeart/2009/3/layout/HorizontalOrganizationChart"/>
    <dgm:cxn modelId="{1289DBC1-6588-4B82-B5E3-D66FF8509CE6}" type="presParOf" srcId="{BC05A463-44DC-4496-95E5-42C703965868}" destId="{59D49A35-B2FE-47F6-B843-E93044BC1C84}" srcOrd="0" destOrd="0" presId="urn:microsoft.com/office/officeart/2009/3/layout/HorizontalOrganizationChart"/>
    <dgm:cxn modelId="{F5C5D5EF-232D-4990-BBFF-461068D0A982}" type="presParOf" srcId="{59D49A35-B2FE-47F6-B843-E93044BC1C84}" destId="{BACE110C-D272-4A3B-9074-061F1E488381}" srcOrd="0" destOrd="0" presId="urn:microsoft.com/office/officeart/2009/3/layout/HorizontalOrganizationChart"/>
    <dgm:cxn modelId="{0C05E293-C7AF-4169-BED4-EC7A28DA4BC4}" type="presParOf" srcId="{59D49A35-B2FE-47F6-B843-E93044BC1C84}" destId="{A445DC30-E013-46F7-89EB-209BDA5CDF65}" srcOrd="1" destOrd="0" presId="urn:microsoft.com/office/officeart/2009/3/layout/HorizontalOrganizationChart"/>
    <dgm:cxn modelId="{802AF502-08F0-4B9A-9FEC-C872B5DD58E7}" type="presParOf" srcId="{BC05A463-44DC-4496-95E5-42C703965868}" destId="{E4D3F931-BFF4-45A7-AB69-2104B95DAC53}" srcOrd="1" destOrd="0" presId="urn:microsoft.com/office/officeart/2009/3/layout/HorizontalOrganizationChart"/>
    <dgm:cxn modelId="{3485A67A-412B-432F-9502-57045B05B4C1}" type="presParOf" srcId="{BC05A463-44DC-4496-95E5-42C703965868}" destId="{CCAF6B32-BD0F-4092-8D23-1E248546CEDA}" srcOrd="2" destOrd="0" presId="urn:microsoft.com/office/officeart/2009/3/layout/HorizontalOrganizationChart"/>
    <dgm:cxn modelId="{5F48BFB5-6C5F-4834-84D1-005C883892C9}" type="presParOf" srcId="{2D796EB0-DDA1-4F00-9B86-E5D6F05F34C1}" destId="{DE8615AC-81E1-4901-8481-9F03F752382D}" srcOrd="4" destOrd="0" presId="urn:microsoft.com/office/officeart/2009/3/layout/HorizontalOrganizationChart"/>
    <dgm:cxn modelId="{ECAE59E6-B53F-4B1F-BBB6-9C0852646171}" type="presParOf" srcId="{2D796EB0-DDA1-4F00-9B86-E5D6F05F34C1}" destId="{891E69C7-C15A-4962-B86E-722BC7B182F0}" srcOrd="5" destOrd="0" presId="urn:microsoft.com/office/officeart/2009/3/layout/HorizontalOrganizationChart"/>
    <dgm:cxn modelId="{0C87F8A0-B78E-4B02-BD82-A7FF29A28557}" type="presParOf" srcId="{891E69C7-C15A-4962-B86E-722BC7B182F0}" destId="{5499B537-68E6-40BA-A426-462E8DED4DEA}" srcOrd="0" destOrd="0" presId="urn:microsoft.com/office/officeart/2009/3/layout/HorizontalOrganizationChart"/>
    <dgm:cxn modelId="{FEC54E64-7619-4EE7-A997-395A6DF403E6}" type="presParOf" srcId="{5499B537-68E6-40BA-A426-462E8DED4DEA}" destId="{DFFAFA21-DFAF-4AD1-849D-ECC2C2951BB2}" srcOrd="0" destOrd="0" presId="urn:microsoft.com/office/officeart/2009/3/layout/HorizontalOrganizationChart"/>
    <dgm:cxn modelId="{BDDBEDC4-DFE0-497D-A5FF-848D428C2D81}" type="presParOf" srcId="{5499B537-68E6-40BA-A426-462E8DED4DEA}" destId="{2FEE38AA-CD42-4489-9655-55E32107C2AD}" srcOrd="1" destOrd="0" presId="urn:microsoft.com/office/officeart/2009/3/layout/HorizontalOrganizationChart"/>
    <dgm:cxn modelId="{069DAE50-91A5-4319-A1B6-32E69F31C490}" type="presParOf" srcId="{891E69C7-C15A-4962-B86E-722BC7B182F0}" destId="{2AC7F07A-7216-4000-BD69-1C74300CAE54}" srcOrd="1" destOrd="0" presId="urn:microsoft.com/office/officeart/2009/3/layout/HorizontalOrganizationChart"/>
    <dgm:cxn modelId="{94477DEB-2498-4D65-88D7-AD252543FE63}" type="presParOf" srcId="{891E69C7-C15A-4962-B86E-722BC7B182F0}" destId="{9DC39A3B-C229-4C94-AD02-F65007DCC0B7}" srcOrd="2" destOrd="0" presId="urn:microsoft.com/office/officeart/2009/3/layout/HorizontalOrganizationChart"/>
    <dgm:cxn modelId="{9D82F200-E9A1-4392-B718-12C4FD2E5051}" type="presParOf" srcId="{896F4566-D143-4302-A1B4-1EFCCBD64776}" destId="{FCC8261E-28BA-4EC1-ABAE-55BB7C25ED40}" srcOrd="2" destOrd="0" presId="urn:microsoft.com/office/officeart/2009/3/layout/HorizontalOrganizationChart"/>
    <dgm:cxn modelId="{AC4BA80D-8A88-47B6-A6E6-DF8E79F96BB1}" type="presParOf" srcId="{9DD640E5-FA02-4C3F-B338-BA00A0913979}" destId="{C98AD39D-5BCA-40BC-B78B-D8AC3F01E5D8}" srcOrd="2" destOrd="0" presId="urn:microsoft.com/office/officeart/2009/3/layout/HorizontalOrganizationChart"/>
    <dgm:cxn modelId="{381E7EFE-2AD7-43D4-BECD-A47876B91CCF}" type="presParOf" srcId="{9DD640E5-FA02-4C3F-B338-BA00A0913979}" destId="{A3E2DE2B-3955-44B0-8293-92F31109B9E4}" srcOrd="3" destOrd="0" presId="urn:microsoft.com/office/officeart/2009/3/layout/HorizontalOrganizationChart"/>
    <dgm:cxn modelId="{4F624806-6989-4EA5-AF44-91FBD340A182}" type="presParOf" srcId="{A3E2DE2B-3955-44B0-8293-92F31109B9E4}" destId="{23ACF0FC-95F6-42FF-BCB5-175944520126}" srcOrd="0" destOrd="0" presId="urn:microsoft.com/office/officeart/2009/3/layout/HorizontalOrganizationChart"/>
    <dgm:cxn modelId="{CBE60E3B-2B4D-4426-9AEF-90F29F9D2069}" type="presParOf" srcId="{23ACF0FC-95F6-42FF-BCB5-175944520126}" destId="{2E09D3E7-023B-494F-9456-7CAF8365DB1F}" srcOrd="0" destOrd="0" presId="urn:microsoft.com/office/officeart/2009/3/layout/HorizontalOrganizationChart"/>
    <dgm:cxn modelId="{FFB4D160-82BF-49BA-B46F-685BD702374B}" type="presParOf" srcId="{23ACF0FC-95F6-42FF-BCB5-175944520126}" destId="{AFF6A94D-F057-498A-93D4-D6AD9247399A}" srcOrd="1" destOrd="0" presId="urn:microsoft.com/office/officeart/2009/3/layout/HorizontalOrganizationChart"/>
    <dgm:cxn modelId="{5FE01928-EC33-4071-9FE1-FA768B287910}" type="presParOf" srcId="{A3E2DE2B-3955-44B0-8293-92F31109B9E4}" destId="{D3DAC2AE-F8CA-4666-B9A4-4D6E62AF68FC}" srcOrd="1" destOrd="0" presId="urn:microsoft.com/office/officeart/2009/3/layout/HorizontalOrganizationChart"/>
    <dgm:cxn modelId="{9DCCDC65-DED3-4DE6-A6AE-618E00E208AA}" type="presParOf" srcId="{D3DAC2AE-F8CA-4666-B9A4-4D6E62AF68FC}" destId="{302BF28A-F35C-4CB5-93CD-478F67C814A2}" srcOrd="0" destOrd="0" presId="urn:microsoft.com/office/officeart/2009/3/layout/HorizontalOrganizationChart"/>
    <dgm:cxn modelId="{1BD86032-E2CA-4989-AD96-6968A9D0287F}" type="presParOf" srcId="{D3DAC2AE-F8CA-4666-B9A4-4D6E62AF68FC}" destId="{BEF755E1-FE67-4D7C-B0D3-CDB32E7C280D}" srcOrd="1" destOrd="0" presId="urn:microsoft.com/office/officeart/2009/3/layout/HorizontalOrganizationChart"/>
    <dgm:cxn modelId="{7F91A665-8540-48A0-8015-D4733C8E7CDA}" type="presParOf" srcId="{BEF755E1-FE67-4D7C-B0D3-CDB32E7C280D}" destId="{DECFAE8F-0B8F-499A-AFC0-C91C3DE4C75F}" srcOrd="0" destOrd="0" presId="urn:microsoft.com/office/officeart/2009/3/layout/HorizontalOrganizationChart"/>
    <dgm:cxn modelId="{6AD8E20E-EC45-4B2D-AE70-CC33BA083005}" type="presParOf" srcId="{DECFAE8F-0B8F-499A-AFC0-C91C3DE4C75F}" destId="{ABFC348C-2A90-46D3-80FA-846BDF03F001}" srcOrd="0" destOrd="0" presId="urn:microsoft.com/office/officeart/2009/3/layout/HorizontalOrganizationChart"/>
    <dgm:cxn modelId="{941EF9DD-1189-4B6D-B29D-9E4FCCBC5823}" type="presParOf" srcId="{DECFAE8F-0B8F-499A-AFC0-C91C3DE4C75F}" destId="{B5548AD6-065F-4B2C-AB90-E74ADE2B2A89}" srcOrd="1" destOrd="0" presId="urn:microsoft.com/office/officeart/2009/3/layout/HorizontalOrganizationChart"/>
    <dgm:cxn modelId="{1A4A3865-9DB0-48A5-BC85-889C3961FA71}" type="presParOf" srcId="{BEF755E1-FE67-4D7C-B0D3-CDB32E7C280D}" destId="{3F4807C2-D0AA-44AE-B70D-0583450BF1FE}" srcOrd="1" destOrd="0" presId="urn:microsoft.com/office/officeart/2009/3/layout/HorizontalOrganizationChart"/>
    <dgm:cxn modelId="{E27CEA07-B220-43D8-B845-B1EF06351D5D}" type="presParOf" srcId="{BEF755E1-FE67-4D7C-B0D3-CDB32E7C280D}" destId="{534136A1-9F19-4677-811C-21A2B14CB662}" srcOrd="2" destOrd="0" presId="urn:microsoft.com/office/officeart/2009/3/layout/HorizontalOrganizationChart"/>
    <dgm:cxn modelId="{BD69D5A8-3959-47D8-B8B9-EC85DBD1A9F2}" type="presParOf" srcId="{D3DAC2AE-F8CA-4666-B9A4-4D6E62AF68FC}" destId="{FD505503-7AB7-4A9E-BF14-AEEB2CB128B0}" srcOrd="2" destOrd="0" presId="urn:microsoft.com/office/officeart/2009/3/layout/HorizontalOrganizationChart"/>
    <dgm:cxn modelId="{5F2BFD63-37FB-491B-BB87-A7B3EFE2270E}" type="presParOf" srcId="{D3DAC2AE-F8CA-4666-B9A4-4D6E62AF68FC}" destId="{E83C430D-7EA0-4EF9-899F-C82480FA2139}" srcOrd="3" destOrd="0" presId="urn:microsoft.com/office/officeart/2009/3/layout/HorizontalOrganizationChart"/>
    <dgm:cxn modelId="{2292B89F-3F98-4C89-AB96-8FE46EB25CE4}" type="presParOf" srcId="{E83C430D-7EA0-4EF9-899F-C82480FA2139}" destId="{93F591A2-8B21-43EE-8E5C-25CF85A0E56B}" srcOrd="0" destOrd="0" presId="urn:microsoft.com/office/officeart/2009/3/layout/HorizontalOrganizationChart"/>
    <dgm:cxn modelId="{7D26865E-B257-4A89-8AE5-3047052F4650}" type="presParOf" srcId="{93F591A2-8B21-43EE-8E5C-25CF85A0E56B}" destId="{4DEC794A-3F50-41E9-B8C7-0911CBF62ADC}" srcOrd="0" destOrd="0" presId="urn:microsoft.com/office/officeart/2009/3/layout/HorizontalOrganizationChart"/>
    <dgm:cxn modelId="{4637CF2E-616F-4811-B3BE-80EE88E7AF7D}" type="presParOf" srcId="{93F591A2-8B21-43EE-8E5C-25CF85A0E56B}" destId="{1EBBCF82-1BD5-46F6-88AE-622E7A0941CD}" srcOrd="1" destOrd="0" presId="urn:microsoft.com/office/officeart/2009/3/layout/HorizontalOrganizationChart"/>
    <dgm:cxn modelId="{89D2614D-D535-49BC-8B35-FD970CF4FA6D}" type="presParOf" srcId="{E83C430D-7EA0-4EF9-899F-C82480FA2139}" destId="{B2476084-61C0-4890-A106-32F80E121786}" srcOrd="1" destOrd="0" presId="urn:microsoft.com/office/officeart/2009/3/layout/HorizontalOrganizationChart"/>
    <dgm:cxn modelId="{F36E5FDD-E589-4A40-95EF-C1AFF7FBE29E}" type="presParOf" srcId="{E83C430D-7EA0-4EF9-899F-C82480FA2139}" destId="{BD999D32-44AF-4431-95EC-1A0F6EE09EDD}" srcOrd="2" destOrd="0" presId="urn:microsoft.com/office/officeart/2009/3/layout/HorizontalOrganizationChart"/>
    <dgm:cxn modelId="{B35A2902-D636-4DA6-96E4-ADEFE0D75D6A}" type="presParOf" srcId="{A3E2DE2B-3955-44B0-8293-92F31109B9E4}" destId="{6E8100EE-72B9-4E32-A0E4-C2A205A11163}" srcOrd="2" destOrd="0" presId="urn:microsoft.com/office/officeart/2009/3/layout/HorizontalOrganizationChart"/>
    <dgm:cxn modelId="{1337D072-4636-44DD-B586-F173B6FBD720}" type="presParOf" srcId="{6642D5F1-59DB-4505-BE54-D41CE2418DF0}" destId="{90E806CC-C96A-4669-AD25-DAB85FE10ACF}" srcOrd="2" destOrd="0" presId="urn:microsoft.com/office/officeart/2009/3/layout/HorizontalOrganizationChart"/>
    <dgm:cxn modelId="{E794F8FA-05CF-4EF0-B820-D7F9F440941B}" type="presParOf" srcId="{7AEB6DAA-FC4C-4A79-A600-21B27F488735}" destId="{78E6FD82-413A-4893-AA4E-7937AFBC2A4E}" srcOrd="1" destOrd="0" presId="urn:microsoft.com/office/officeart/2009/3/layout/HorizontalOrganizationChart"/>
    <dgm:cxn modelId="{3CA5C9D7-EC71-48E3-99F9-C534AFC00859}" type="presParOf" srcId="{78E6FD82-413A-4893-AA4E-7937AFBC2A4E}" destId="{EC317DA7-67CD-497C-9AAB-47C89A7C2CDF}" srcOrd="0" destOrd="0" presId="urn:microsoft.com/office/officeart/2009/3/layout/HorizontalOrganizationChart"/>
    <dgm:cxn modelId="{A13042EC-D823-4F8D-81B7-12EDB987C1D4}" type="presParOf" srcId="{EC317DA7-67CD-497C-9AAB-47C89A7C2CDF}" destId="{6BCA7F17-C6D1-48E3-B88A-1BC19785476A}" srcOrd="0" destOrd="0" presId="urn:microsoft.com/office/officeart/2009/3/layout/HorizontalOrganizationChart"/>
    <dgm:cxn modelId="{54BD4E27-7D34-4909-8DD7-324A4E5142C2}" type="presParOf" srcId="{EC317DA7-67CD-497C-9AAB-47C89A7C2CDF}" destId="{58ED4AD4-517B-409A-B6FC-1DDFE4C47D2F}" srcOrd="1" destOrd="0" presId="urn:microsoft.com/office/officeart/2009/3/layout/HorizontalOrganizationChart"/>
    <dgm:cxn modelId="{6C4E0DA7-78E1-427C-9E36-20C710D20B2D}" type="presParOf" srcId="{78E6FD82-413A-4893-AA4E-7937AFBC2A4E}" destId="{CCE57CB8-24BB-4624-AA68-1AC2E751DBC4}" srcOrd="1" destOrd="0" presId="urn:microsoft.com/office/officeart/2009/3/layout/HorizontalOrganizationChart"/>
    <dgm:cxn modelId="{D2060595-56F8-4B85-8DC5-EC060A9179C2}" type="presParOf" srcId="{CCE57CB8-24BB-4624-AA68-1AC2E751DBC4}" destId="{F8F55CDF-60B2-45DA-B0E7-7958A1769F24}" srcOrd="0" destOrd="0" presId="urn:microsoft.com/office/officeart/2009/3/layout/HorizontalOrganizationChart"/>
    <dgm:cxn modelId="{8851E7B3-45C3-4F2E-B51B-B7B3947A5C4E}" type="presParOf" srcId="{CCE57CB8-24BB-4624-AA68-1AC2E751DBC4}" destId="{726BB576-400B-40EA-8F4B-41D475D08608}" srcOrd="1" destOrd="0" presId="urn:microsoft.com/office/officeart/2009/3/layout/HorizontalOrganizationChart"/>
    <dgm:cxn modelId="{82436997-F8ED-4A96-BA91-EE24CE18A80D}" type="presParOf" srcId="{726BB576-400B-40EA-8F4B-41D475D08608}" destId="{92F4FD93-EB6B-4DB9-9B5B-EF1A2B830E84}" srcOrd="0" destOrd="0" presId="urn:microsoft.com/office/officeart/2009/3/layout/HorizontalOrganizationChart"/>
    <dgm:cxn modelId="{208673BF-EF44-4BD8-A869-39D5789652A7}" type="presParOf" srcId="{92F4FD93-EB6B-4DB9-9B5B-EF1A2B830E84}" destId="{B8911FB3-C333-4B8F-B5FB-CB04D8B5BECF}" srcOrd="0" destOrd="0" presId="urn:microsoft.com/office/officeart/2009/3/layout/HorizontalOrganizationChart"/>
    <dgm:cxn modelId="{D239956B-BC63-42F2-8C30-72059DC3DB4B}" type="presParOf" srcId="{92F4FD93-EB6B-4DB9-9B5B-EF1A2B830E84}" destId="{65B5A979-CA53-4BEE-9A49-2F1E683E2233}" srcOrd="1" destOrd="0" presId="urn:microsoft.com/office/officeart/2009/3/layout/HorizontalOrganizationChart"/>
    <dgm:cxn modelId="{1E060DB7-0AE8-48BA-8EB8-51A75E459417}" type="presParOf" srcId="{726BB576-400B-40EA-8F4B-41D475D08608}" destId="{A57146E4-F72D-48DA-9B9D-A7B7AE7277D5}" srcOrd="1" destOrd="0" presId="urn:microsoft.com/office/officeart/2009/3/layout/HorizontalOrganizationChart"/>
    <dgm:cxn modelId="{23605DB8-28CD-4407-94CF-EFC24046FC00}" type="presParOf" srcId="{A57146E4-F72D-48DA-9B9D-A7B7AE7277D5}" destId="{4E916015-D8CA-43C3-9E73-45828EE585DD}" srcOrd="0" destOrd="0" presId="urn:microsoft.com/office/officeart/2009/3/layout/HorizontalOrganizationChart"/>
    <dgm:cxn modelId="{01EE5EEE-0159-44F2-B012-7E593BA39B7D}" type="presParOf" srcId="{A57146E4-F72D-48DA-9B9D-A7B7AE7277D5}" destId="{0990A635-DAC7-4C6A-B803-C37ACDE0F74C}" srcOrd="1" destOrd="0" presId="urn:microsoft.com/office/officeart/2009/3/layout/HorizontalOrganizationChart"/>
    <dgm:cxn modelId="{284CA548-6C3A-4BE4-9D25-665CF535584F}" type="presParOf" srcId="{0990A635-DAC7-4C6A-B803-C37ACDE0F74C}" destId="{E643A810-2E7A-40AD-8223-58083E13B9FD}" srcOrd="0" destOrd="0" presId="urn:microsoft.com/office/officeart/2009/3/layout/HorizontalOrganizationChart"/>
    <dgm:cxn modelId="{96A6EA91-7CE3-4DBF-BB41-D3D689C4D2B5}" type="presParOf" srcId="{E643A810-2E7A-40AD-8223-58083E13B9FD}" destId="{09EC721E-CF78-435A-AC29-7AA18628DA50}" srcOrd="0" destOrd="0" presId="urn:microsoft.com/office/officeart/2009/3/layout/HorizontalOrganizationChart"/>
    <dgm:cxn modelId="{1AA0FF27-7FD9-4096-86C4-CCBBAF031B82}" type="presParOf" srcId="{E643A810-2E7A-40AD-8223-58083E13B9FD}" destId="{51632B90-115B-4100-9EB5-73A8D03A182A}" srcOrd="1" destOrd="0" presId="urn:microsoft.com/office/officeart/2009/3/layout/HorizontalOrganizationChart"/>
    <dgm:cxn modelId="{2855D8A6-5DDD-42BA-8CA2-24B3AF678C2D}" type="presParOf" srcId="{0990A635-DAC7-4C6A-B803-C37ACDE0F74C}" destId="{9AA31C7B-DA06-4BD5-9E86-93AD93190781}" srcOrd="1" destOrd="0" presId="urn:microsoft.com/office/officeart/2009/3/layout/HorizontalOrganizationChart"/>
    <dgm:cxn modelId="{55BC9F3C-64EE-47E8-B297-FF761064229A}" type="presParOf" srcId="{0990A635-DAC7-4C6A-B803-C37ACDE0F74C}" destId="{0F2399AA-9DB6-405B-B6C1-B5F47859B27C}" srcOrd="2" destOrd="0" presId="urn:microsoft.com/office/officeart/2009/3/layout/HorizontalOrganizationChart"/>
    <dgm:cxn modelId="{7DE61AC7-95AF-4175-AA40-886B19EE3762}" type="presParOf" srcId="{A57146E4-F72D-48DA-9B9D-A7B7AE7277D5}" destId="{581C77AD-ED16-4F45-8F7C-6BCAA269D554}" srcOrd="2" destOrd="0" presId="urn:microsoft.com/office/officeart/2009/3/layout/HorizontalOrganizationChart"/>
    <dgm:cxn modelId="{8298C52B-9C0F-4D54-A3C8-35D292A7D7C6}" type="presParOf" srcId="{A57146E4-F72D-48DA-9B9D-A7B7AE7277D5}" destId="{6EA4F37E-5DD7-4933-9B04-96A301032D0C}" srcOrd="3" destOrd="0" presId="urn:microsoft.com/office/officeart/2009/3/layout/HorizontalOrganizationChart"/>
    <dgm:cxn modelId="{8146AAAF-3DC0-491E-B5ED-133F481A2B3F}" type="presParOf" srcId="{6EA4F37E-5DD7-4933-9B04-96A301032D0C}" destId="{A2F85090-4C32-402A-A829-77DCDF8DF68E}" srcOrd="0" destOrd="0" presId="urn:microsoft.com/office/officeart/2009/3/layout/HorizontalOrganizationChart"/>
    <dgm:cxn modelId="{4A649301-516A-47EB-9A68-6E8A4CA4B761}" type="presParOf" srcId="{A2F85090-4C32-402A-A829-77DCDF8DF68E}" destId="{B901B392-5587-4052-A0E5-BCBC2FE1DE38}" srcOrd="0" destOrd="0" presId="urn:microsoft.com/office/officeart/2009/3/layout/HorizontalOrganizationChart"/>
    <dgm:cxn modelId="{8F0867CB-244B-48B0-9924-10643570EA1D}" type="presParOf" srcId="{A2F85090-4C32-402A-A829-77DCDF8DF68E}" destId="{27ECD932-35B4-4DCB-ABDB-BEC4707AA438}" srcOrd="1" destOrd="0" presId="urn:microsoft.com/office/officeart/2009/3/layout/HorizontalOrganizationChart"/>
    <dgm:cxn modelId="{B5C7A86E-6E1F-4C50-8C27-429141A5BFB6}" type="presParOf" srcId="{6EA4F37E-5DD7-4933-9B04-96A301032D0C}" destId="{17F15872-5283-4303-828C-E5CBB8E2D73E}" srcOrd="1" destOrd="0" presId="urn:microsoft.com/office/officeart/2009/3/layout/HorizontalOrganizationChart"/>
    <dgm:cxn modelId="{0C57C1F0-242E-41DF-B607-8376DD74B2F1}" type="presParOf" srcId="{6EA4F37E-5DD7-4933-9B04-96A301032D0C}" destId="{F72B5E44-F7D9-4300-B968-1C0BB853BD9A}" srcOrd="2" destOrd="0" presId="urn:microsoft.com/office/officeart/2009/3/layout/HorizontalOrganizationChart"/>
    <dgm:cxn modelId="{910A645D-3348-4573-AD62-FD7B7EAD1635}" type="presParOf" srcId="{726BB576-400B-40EA-8F4B-41D475D08608}" destId="{9DA9636E-F647-40D6-8CBF-86F5AC312A42}" srcOrd="2" destOrd="0" presId="urn:microsoft.com/office/officeart/2009/3/layout/HorizontalOrganizationChart"/>
    <dgm:cxn modelId="{DBE498C7-7683-4730-B886-C1AC77629DF6}" type="presParOf" srcId="{CCE57CB8-24BB-4624-AA68-1AC2E751DBC4}" destId="{11CA0358-0A7D-4616-A5AE-1676CA4082C1}" srcOrd="2" destOrd="0" presId="urn:microsoft.com/office/officeart/2009/3/layout/HorizontalOrganizationChart"/>
    <dgm:cxn modelId="{C68A05D8-2CBA-4B0A-B85B-A4A9ACE695E6}" type="presParOf" srcId="{CCE57CB8-24BB-4624-AA68-1AC2E751DBC4}" destId="{129DF17C-130B-458A-BB59-331CC9F83D3E}" srcOrd="3" destOrd="0" presId="urn:microsoft.com/office/officeart/2009/3/layout/HorizontalOrganizationChart"/>
    <dgm:cxn modelId="{FB7CA9FB-E941-457B-8445-B24F40C820FB}" type="presParOf" srcId="{129DF17C-130B-458A-BB59-331CC9F83D3E}" destId="{41C560CF-0361-4B1A-B9D0-C73A16A70D54}" srcOrd="0" destOrd="0" presId="urn:microsoft.com/office/officeart/2009/3/layout/HorizontalOrganizationChart"/>
    <dgm:cxn modelId="{5BB5FE5C-CF00-4AD2-97F0-A189FCDF5430}" type="presParOf" srcId="{41C560CF-0361-4B1A-B9D0-C73A16A70D54}" destId="{06BDA8E2-1EC4-4278-A813-A57F9BB0AA65}" srcOrd="0" destOrd="0" presId="urn:microsoft.com/office/officeart/2009/3/layout/HorizontalOrganizationChart"/>
    <dgm:cxn modelId="{6B766D17-2FE4-477E-BC00-6E59210A3E5C}" type="presParOf" srcId="{41C560CF-0361-4B1A-B9D0-C73A16A70D54}" destId="{EBC2E490-6A33-479E-952C-F618E1B10AFD}" srcOrd="1" destOrd="0" presId="urn:microsoft.com/office/officeart/2009/3/layout/HorizontalOrganizationChart"/>
    <dgm:cxn modelId="{9A5B0294-A0FD-494D-AD0D-7BAF7BE7E382}" type="presParOf" srcId="{129DF17C-130B-458A-BB59-331CC9F83D3E}" destId="{FDA62CA8-F0E7-4667-87AB-50FCA40A70D2}" srcOrd="1" destOrd="0" presId="urn:microsoft.com/office/officeart/2009/3/layout/HorizontalOrganizationChart"/>
    <dgm:cxn modelId="{17A821BD-6D8C-438D-B844-F54EDE5265EA}" type="presParOf" srcId="{129DF17C-130B-458A-BB59-331CC9F83D3E}" destId="{DA02E325-5553-47A8-81CB-C2D64C203606}" srcOrd="2" destOrd="0" presId="urn:microsoft.com/office/officeart/2009/3/layout/HorizontalOrganizationChart"/>
    <dgm:cxn modelId="{651F9670-8891-4F02-8C23-327249B1791B}" type="presParOf" srcId="{CCE57CB8-24BB-4624-AA68-1AC2E751DBC4}" destId="{86BCA2E9-6FDD-483E-86AA-9DF2401637DF}" srcOrd="4" destOrd="0" presId="urn:microsoft.com/office/officeart/2009/3/layout/HorizontalOrganizationChart"/>
    <dgm:cxn modelId="{AAC7D61F-A727-42E1-A568-5D85E2C89E54}" type="presParOf" srcId="{CCE57CB8-24BB-4624-AA68-1AC2E751DBC4}" destId="{4D26BAFB-128F-4B90-8AFB-CE6EEFA57CED}" srcOrd="5" destOrd="0" presId="urn:microsoft.com/office/officeart/2009/3/layout/HorizontalOrganizationChart"/>
    <dgm:cxn modelId="{EE7DDD8C-52E7-43CC-A849-A43F474E8C6E}" type="presParOf" srcId="{4D26BAFB-128F-4B90-8AFB-CE6EEFA57CED}" destId="{602E30FA-225C-4B04-B841-208EC6BF211F}" srcOrd="0" destOrd="0" presId="urn:microsoft.com/office/officeart/2009/3/layout/HorizontalOrganizationChart"/>
    <dgm:cxn modelId="{535F3DD7-8021-41E4-BF91-B6381083577E}" type="presParOf" srcId="{602E30FA-225C-4B04-B841-208EC6BF211F}" destId="{304B8136-02ED-4350-A72B-35BD329A8FD8}" srcOrd="0" destOrd="0" presId="urn:microsoft.com/office/officeart/2009/3/layout/HorizontalOrganizationChart"/>
    <dgm:cxn modelId="{E98353A7-2226-40B2-8FAE-C2D33CD0FA02}" type="presParOf" srcId="{602E30FA-225C-4B04-B841-208EC6BF211F}" destId="{478A00A2-FA68-4090-9EB7-7BADF1CA8B7D}" srcOrd="1" destOrd="0" presId="urn:microsoft.com/office/officeart/2009/3/layout/HorizontalOrganizationChart"/>
    <dgm:cxn modelId="{4CA9A808-5CC6-4F5D-A85F-C4E84D130CE3}" type="presParOf" srcId="{4D26BAFB-128F-4B90-8AFB-CE6EEFA57CED}" destId="{12AC5B3E-7010-47B4-8521-787FD60883F6}" srcOrd="1" destOrd="0" presId="urn:microsoft.com/office/officeart/2009/3/layout/HorizontalOrganizationChart"/>
    <dgm:cxn modelId="{61CC8BF5-6E70-4257-A7E8-1B5039C58730}" type="presParOf" srcId="{4D26BAFB-128F-4B90-8AFB-CE6EEFA57CED}" destId="{FAAC1691-A7FE-44D3-9AC5-9F8EBA26403B}" srcOrd="2" destOrd="0" presId="urn:microsoft.com/office/officeart/2009/3/layout/HorizontalOrganizationChart"/>
    <dgm:cxn modelId="{8AE3D8C3-3556-4B91-B15E-BA52CE2D3A31}" type="presParOf" srcId="{78E6FD82-413A-4893-AA4E-7937AFBC2A4E}" destId="{0D76ECD3-C723-49DE-B415-8A693ED64650}" srcOrd="2" destOrd="0" presId="urn:microsoft.com/office/officeart/2009/3/layout/HorizontalOrganizationChart"/>
    <dgm:cxn modelId="{B604B59A-E847-4962-9E46-ABFF2303F9DB}" type="presParOf" srcId="{7AEB6DAA-FC4C-4A79-A600-21B27F488735}" destId="{B8B4A989-4466-4370-95F1-BF712B6193AA}" srcOrd="2" destOrd="0" presId="urn:microsoft.com/office/officeart/2009/3/layout/HorizontalOrganizationChart"/>
    <dgm:cxn modelId="{C896FACE-A7C4-4883-B962-542C1E285EFA}" type="presParOf" srcId="{B8B4A989-4466-4370-95F1-BF712B6193AA}" destId="{EC1450E3-75D9-4B3C-9F45-2EE4C3747C34}" srcOrd="0" destOrd="0" presId="urn:microsoft.com/office/officeart/2009/3/layout/HorizontalOrganizationChart"/>
    <dgm:cxn modelId="{EA74BE34-6C90-487B-BBC2-B75915B77399}" type="presParOf" srcId="{EC1450E3-75D9-4B3C-9F45-2EE4C3747C34}" destId="{0EC43A44-77E2-4456-90CF-C9263FDA6B01}" srcOrd="0" destOrd="0" presId="urn:microsoft.com/office/officeart/2009/3/layout/HorizontalOrganizationChart"/>
    <dgm:cxn modelId="{ADEFBC4D-3EA3-4DA9-A9ED-2694C8462939}" type="presParOf" srcId="{EC1450E3-75D9-4B3C-9F45-2EE4C3747C34}" destId="{6B9B7FE2-0FE5-46EE-A10D-3FA4CDD7ACE5}" srcOrd="1" destOrd="0" presId="urn:microsoft.com/office/officeart/2009/3/layout/HorizontalOrganizationChart"/>
    <dgm:cxn modelId="{5F404B3C-CDE2-47D7-9177-F9ABB1A52D57}" type="presParOf" srcId="{B8B4A989-4466-4370-95F1-BF712B6193AA}" destId="{9A4F9E43-7390-448B-97B2-342BE98E8F39}" srcOrd="1" destOrd="0" presId="urn:microsoft.com/office/officeart/2009/3/layout/HorizontalOrganizationChart"/>
    <dgm:cxn modelId="{13464C93-7290-41A8-BEEC-E2EB3F257D54}" type="presParOf" srcId="{9A4F9E43-7390-448B-97B2-342BE98E8F39}" destId="{1BB83BE4-325D-44EF-A8F6-CD65B1645194}" srcOrd="0" destOrd="0" presId="urn:microsoft.com/office/officeart/2009/3/layout/HorizontalOrganizationChart"/>
    <dgm:cxn modelId="{36322D7A-1B2D-4E63-870D-56576B369987}" type="presParOf" srcId="{9A4F9E43-7390-448B-97B2-342BE98E8F39}" destId="{81FF8479-129F-4DEC-AF7B-C3897DBCEEEC}" srcOrd="1" destOrd="0" presId="urn:microsoft.com/office/officeart/2009/3/layout/HorizontalOrganizationChart"/>
    <dgm:cxn modelId="{07445B8B-1AA4-4429-ADDA-F4A475913B81}" type="presParOf" srcId="{81FF8479-129F-4DEC-AF7B-C3897DBCEEEC}" destId="{AE9CD13B-BC90-4F94-90C0-A55EC7431029}" srcOrd="0" destOrd="0" presId="urn:microsoft.com/office/officeart/2009/3/layout/HorizontalOrganizationChart"/>
    <dgm:cxn modelId="{5093115D-0BE0-4F19-B3B8-6EA0EA4DED3C}" type="presParOf" srcId="{AE9CD13B-BC90-4F94-90C0-A55EC7431029}" destId="{335B4081-0252-4E9C-8F3C-8EEBC7E39513}" srcOrd="0" destOrd="0" presId="urn:microsoft.com/office/officeart/2009/3/layout/HorizontalOrganizationChart"/>
    <dgm:cxn modelId="{AB175ECA-ADD2-4B7D-8714-CB290B155233}" type="presParOf" srcId="{AE9CD13B-BC90-4F94-90C0-A55EC7431029}" destId="{E383CCF5-5FDA-4DA7-B72C-DB4B3ED3813C}" srcOrd="1" destOrd="0" presId="urn:microsoft.com/office/officeart/2009/3/layout/HorizontalOrganizationChart"/>
    <dgm:cxn modelId="{E35E2E27-2EF6-425A-8B8E-051D32ABA4F9}" type="presParOf" srcId="{81FF8479-129F-4DEC-AF7B-C3897DBCEEEC}" destId="{4F10F99A-FCC1-4BDB-A6A2-BB4338F53D0E}" srcOrd="1" destOrd="0" presId="urn:microsoft.com/office/officeart/2009/3/layout/HorizontalOrganizationChart"/>
    <dgm:cxn modelId="{18555889-B996-42B2-BA62-04653786842A}" type="presParOf" srcId="{81FF8479-129F-4DEC-AF7B-C3897DBCEEEC}" destId="{5277C428-E754-4AB7-B266-71AAD58D3C46}" srcOrd="2" destOrd="0" presId="urn:microsoft.com/office/officeart/2009/3/layout/HorizontalOrganizationChart"/>
    <dgm:cxn modelId="{4B171395-F880-44B5-9A17-F1B6C166F663}" type="presParOf" srcId="{9A4F9E43-7390-448B-97B2-342BE98E8F39}" destId="{78FE3CE2-32AD-4B94-A293-C3E51BC9AEDD}" srcOrd="2" destOrd="0" presId="urn:microsoft.com/office/officeart/2009/3/layout/HorizontalOrganizationChart"/>
    <dgm:cxn modelId="{6973E710-4AF4-4190-859C-B422BCC40E95}" type="presParOf" srcId="{9A4F9E43-7390-448B-97B2-342BE98E8F39}" destId="{80769FC9-180A-436D-BB66-7AE2D0616A2C}" srcOrd="3" destOrd="0" presId="urn:microsoft.com/office/officeart/2009/3/layout/HorizontalOrganizationChart"/>
    <dgm:cxn modelId="{C61DC0A0-DB3C-4E1F-AED6-1A3D1D06A3BA}" type="presParOf" srcId="{80769FC9-180A-436D-BB66-7AE2D0616A2C}" destId="{B49BE35F-B44D-4F2F-8371-E6840D0EFE7C}" srcOrd="0" destOrd="0" presId="urn:microsoft.com/office/officeart/2009/3/layout/HorizontalOrganizationChart"/>
    <dgm:cxn modelId="{CFC242C0-FB5D-4009-914F-33C0C504B5E7}" type="presParOf" srcId="{B49BE35F-B44D-4F2F-8371-E6840D0EFE7C}" destId="{A194FC90-9CCE-4F40-B6D5-0DBF0A0DCA80}" srcOrd="0" destOrd="0" presId="urn:microsoft.com/office/officeart/2009/3/layout/HorizontalOrganizationChart"/>
    <dgm:cxn modelId="{7A50AF6E-338F-41EB-A6E8-D16E20328684}" type="presParOf" srcId="{B49BE35F-B44D-4F2F-8371-E6840D0EFE7C}" destId="{D5FA107E-A69A-4E7E-A95B-314872F393FC}" srcOrd="1" destOrd="0" presId="urn:microsoft.com/office/officeart/2009/3/layout/HorizontalOrganizationChart"/>
    <dgm:cxn modelId="{DCAAC237-9D33-4DA6-80A2-20FD3B5A355B}" type="presParOf" srcId="{80769FC9-180A-436D-BB66-7AE2D0616A2C}" destId="{6C9E58C2-C6BD-4D64-A2AE-4D82CDC678A1}" srcOrd="1" destOrd="0" presId="urn:microsoft.com/office/officeart/2009/3/layout/HorizontalOrganizationChart"/>
    <dgm:cxn modelId="{232BCE07-66F9-4995-BBF6-1B9FE07581A8}" type="presParOf" srcId="{80769FC9-180A-436D-BB66-7AE2D0616A2C}" destId="{1E9CE57B-4852-449C-A0DB-0C5F6C4740E0}" srcOrd="2" destOrd="0" presId="urn:microsoft.com/office/officeart/2009/3/layout/HorizontalOrganizationChart"/>
    <dgm:cxn modelId="{5F50042D-9F54-4106-9A70-8479C2AA99D4}" type="presParOf" srcId="{9A4F9E43-7390-448B-97B2-342BE98E8F39}" destId="{0697DB60-5F8B-413C-B983-D4A739A16428}" srcOrd="4" destOrd="0" presId="urn:microsoft.com/office/officeart/2009/3/layout/HorizontalOrganizationChart"/>
    <dgm:cxn modelId="{793E4CBD-C60B-4B4C-AD5B-82DB5F7167C7}" type="presParOf" srcId="{9A4F9E43-7390-448B-97B2-342BE98E8F39}" destId="{C0E2AA23-B53E-40C3-A443-3C13780644FD}" srcOrd="5" destOrd="0" presId="urn:microsoft.com/office/officeart/2009/3/layout/HorizontalOrganizationChart"/>
    <dgm:cxn modelId="{AA8F5083-B2E9-44D7-9503-060BB562F802}" type="presParOf" srcId="{C0E2AA23-B53E-40C3-A443-3C13780644FD}" destId="{BAF340FD-4E79-4EB8-A28E-B5314DFB9473}" srcOrd="0" destOrd="0" presId="urn:microsoft.com/office/officeart/2009/3/layout/HorizontalOrganizationChart"/>
    <dgm:cxn modelId="{E4162806-0EC4-4078-B820-CF98F984AB9A}" type="presParOf" srcId="{BAF340FD-4E79-4EB8-A28E-B5314DFB9473}" destId="{7351624C-C85C-4BC4-BF6F-F2F4E47EFE4A}" srcOrd="0" destOrd="0" presId="urn:microsoft.com/office/officeart/2009/3/layout/HorizontalOrganizationChart"/>
    <dgm:cxn modelId="{6C3B3EAE-FF76-46E6-889C-0B0DC22FEBC5}" type="presParOf" srcId="{BAF340FD-4E79-4EB8-A28E-B5314DFB9473}" destId="{35F84C9C-A2D4-4E37-B314-CD79CFBC2288}" srcOrd="1" destOrd="0" presId="urn:microsoft.com/office/officeart/2009/3/layout/HorizontalOrganizationChart"/>
    <dgm:cxn modelId="{EC9E797E-9EB4-43A7-AE63-D62C7751BAA8}" type="presParOf" srcId="{C0E2AA23-B53E-40C3-A443-3C13780644FD}" destId="{EBDD7084-C598-496D-A3EC-B563226D5804}" srcOrd="1" destOrd="0" presId="urn:microsoft.com/office/officeart/2009/3/layout/HorizontalOrganizationChart"/>
    <dgm:cxn modelId="{6E582D5C-FBF8-489F-ACF4-2629B3C53768}" type="presParOf" srcId="{C0E2AA23-B53E-40C3-A443-3C13780644FD}" destId="{5E3A2567-A1A0-41CB-8BCB-CF91651BAC19}" srcOrd="2" destOrd="0" presId="urn:microsoft.com/office/officeart/2009/3/layout/HorizontalOrganizationChart"/>
    <dgm:cxn modelId="{86449B3A-1796-49E6-A196-89AA756240AD}" type="presParOf" srcId="{9A4F9E43-7390-448B-97B2-342BE98E8F39}" destId="{ADA7E3A5-C31A-412E-878B-9D961FEA214B}" srcOrd="6" destOrd="0" presId="urn:microsoft.com/office/officeart/2009/3/layout/HorizontalOrganizationChart"/>
    <dgm:cxn modelId="{99FA4325-2BF5-46CB-B873-D9E14EE3A0A4}" type="presParOf" srcId="{9A4F9E43-7390-448B-97B2-342BE98E8F39}" destId="{08A4F0CA-19BD-4221-A96A-180EFED986CE}" srcOrd="7" destOrd="0" presId="urn:microsoft.com/office/officeart/2009/3/layout/HorizontalOrganizationChart"/>
    <dgm:cxn modelId="{482D1D15-B8AC-4ADD-B41B-5DB90E983A33}" type="presParOf" srcId="{08A4F0CA-19BD-4221-A96A-180EFED986CE}" destId="{2E9B90CE-9A90-4F55-A179-1310E413B0F6}" srcOrd="0" destOrd="0" presId="urn:microsoft.com/office/officeart/2009/3/layout/HorizontalOrganizationChart"/>
    <dgm:cxn modelId="{E88F4B08-30F2-4815-A473-4C1D10F38C68}" type="presParOf" srcId="{2E9B90CE-9A90-4F55-A179-1310E413B0F6}" destId="{8CC1D239-824A-4109-A068-0CCCD130B18B}" srcOrd="0" destOrd="0" presId="urn:microsoft.com/office/officeart/2009/3/layout/HorizontalOrganizationChart"/>
    <dgm:cxn modelId="{59171EE3-DD7D-4861-8051-B39CBB631278}" type="presParOf" srcId="{2E9B90CE-9A90-4F55-A179-1310E413B0F6}" destId="{026B8749-88AD-45B2-8CCE-8E75FAEEE51F}" srcOrd="1" destOrd="0" presId="urn:microsoft.com/office/officeart/2009/3/layout/HorizontalOrganizationChart"/>
    <dgm:cxn modelId="{ED631C12-B862-415D-9D5A-B292821A0FF1}" type="presParOf" srcId="{08A4F0CA-19BD-4221-A96A-180EFED986CE}" destId="{3FEB61E0-3D71-4B82-8B10-1A64EE5AA1F1}" srcOrd="1" destOrd="0" presId="urn:microsoft.com/office/officeart/2009/3/layout/HorizontalOrganizationChart"/>
    <dgm:cxn modelId="{51B8AA9C-3DA6-4282-9432-4171E52B3D3C}" type="presParOf" srcId="{08A4F0CA-19BD-4221-A96A-180EFED986CE}" destId="{FB82455F-32C6-4EE1-A88F-8BF21839C3CB}" srcOrd="2" destOrd="0" presId="urn:microsoft.com/office/officeart/2009/3/layout/HorizontalOrganizationChart"/>
    <dgm:cxn modelId="{205D9482-A7C6-412D-9B47-B64CD30409D4}" type="presParOf" srcId="{9A4F9E43-7390-448B-97B2-342BE98E8F39}" destId="{6E5AD6DC-B89E-40A2-B3A1-6A4C0D0CD49B}" srcOrd="8" destOrd="0" presId="urn:microsoft.com/office/officeart/2009/3/layout/HorizontalOrganizationChart"/>
    <dgm:cxn modelId="{48A999F8-0115-4B92-8812-F26747216C32}" type="presParOf" srcId="{9A4F9E43-7390-448B-97B2-342BE98E8F39}" destId="{1E4A18CE-6670-4927-8F24-8EDF89010E8D}" srcOrd="9" destOrd="0" presId="urn:microsoft.com/office/officeart/2009/3/layout/HorizontalOrganizationChart"/>
    <dgm:cxn modelId="{3AE710F1-83B4-48DD-BFD5-B8F3506CD944}" type="presParOf" srcId="{1E4A18CE-6670-4927-8F24-8EDF89010E8D}" destId="{9EECC704-40E8-41D0-9226-59EA06DE6E2F}" srcOrd="0" destOrd="0" presId="urn:microsoft.com/office/officeart/2009/3/layout/HorizontalOrganizationChart"/>
    <dgm:cxn modelId="{F4D2DCFC-7044-4470-937F-C1F8599E9CD4}" type="presParOf" srcId="{9EECC704-40E8-41D0-9226-59EA06DE6E2F}" destId="{A28CCC98-7D75-4F56-BCAA-1DA92AE3765B}" srcOrd="0" destOrd="0" presId="urn:microsoft.com/office/officeart/2009/3/layout/HorizontalOrganizationChart"/>
    <dgm:cxn modelId="{317AF00E-5208-48D8-A732-C4D37FC574CE}" type="presParOf" srcId="{9EECC704-40E8-41D0-9226-59EA06DE6E2F}" destId="{924539E6-03D1-40C6-B842-C32929E92BC2}" srcOrd="1" destOrd="0" presId="urn:microsoft.com/office/officeart/2009/3/layout/HorizontalOrganizationChart"/>
    <dgm:cxn modelId="{2DDA69B9-DA45-49BD-8895-586FA54DB123}" type="presParOf" srcId="{1E4A18CE-6670-4927-8F24-8EDF89010E8D}" destId="{2A1133B0-E182-4ECE-8623-B9157D4CD770}" srcOrd="1" destOrd="0" presId="urn:microsoft.com/office/officeart/2009/3/layout/HorizontalOrganizationChart"/>
    <dgm:cxn modelId="{B03B5F07-1F1B-48F8-A1BC-9EA1FE4BFD57}" type="presParOf" srcId="{1E4A18CE-6670-4927-8F24-8EDF89010E8D}" destId="{87679AA0-F41A-4186-9ADE-1B91E316218B}" srcOrd="2" destOrd="0" presId="urn:microsoft.com/office/officeart/2009/3/layout/HorizontalOrganizationChart"/>
    <dgm:cxn modelId="{C6FDCEA7-A6E4-451D-BC72-D8C90ACE647F}" type="presParOf" srcId="{B8B4A989-4466-4370-95F1-BF712B6193AA}" destId="{CDD61449-D1BD-4D30-A0E7-001993DB2544}" srcOrd="2" destOrd="0" presId="urn:microsoft.com/office/officeart/2009/3/layout/HorizontalOrganizationChart"/>
    <dgm:cxn modelId="{CC4B9BFA-2F84-46BA-B409-BE80434641EC}" type="presParOf" srcId="{7AEB6DAA-FC4C-4A79-A600-21B27F488735}" destId="{7873058B-9F1B-46B1-9653-143F0A24F56E}" srcOrd="3" destOrd="0" presId="urn:microsoft.com/office/officeart/2009/3/layout/HorizontalOrganizationChart"/>
    <dgm:cxn modelId="{C9245842-9F78-4D71-983F-13309353B172}" type="presParOf" srcId="{7873058B-9F1B-46B1-9653-143F0A24F56E}" destId="{9BFD6EE4-DB5B-40CD-BC9B-57ABD155E505}" srcOrd="0" destOrd="0" presId="urn:microsoft.com/office/officeart/2009/3/layout/HorizontalOrganizationChart"/>
    <dgm:cxn modelId="{736EAE38-4D73-44C4-8CDB-70CCC368ECA9}" type="presParOf" srcId="{9BFD6EE4-DB5B-40CD-BC9B-57ABD155E505}" destId="{5D82DB50-3298-4B9D-9F34-6D5B64786E0E}" srcOrd="0" destOrd="0" presId="urn:microsoft.com/office/officeart/2009/3/layout/HorizontalOrganizationChart"/>
    <dgm:cxn modelId="{72DA9EA4-6F39-4515-B427-631CCB2B6B9C}" type="presParOf" srcId="{9BFD6EE4-DB5B-40CD-BC9B-57ABD155E505}" destId="{058D4CE8-728F-4A79-9BF4-B678A373F525}" srcOrd="1" destOrd="0" presId="urn:microsoft.com/office/officeart/2009/3/layout/HorizontalOrganizationChart"/>
    <dgm:cxn modelId="{D7DEC593-91F2-4B5D-A139-E7F27BEFFC58}" type="presParOf" srcId="{7873058B-9F1B-46B1-9653-143F0A24F56E}" destId="{9CC61E87-F8E7-4F4C-8CB0-332CF7399441}" srcOrd="1" destOrd="0" presId="urn:microsoft.com/office/officeart/2009/3/layout/HorizontalOrganizationChart"/>
    <dgm:cxn modelId="{A6164DD4-5F4D-4AE5-825A-D6F984E4653E}" type="presParOf" srcId="{9CC61E87-F8E7-4F4C-8CB0-332CF7399441}" destId="{6C61F5EA-26FF-462E-8196-11741D94E131}" srcOrd="0" destOrd="0" presId="urn:microsoft.com/office/officeart/2009/3/layout/HorizontalOrganizationChart"/>
    <dgm:cxn modelId="{41AD846F-198E-4090-90A0-05C51294EE42}" type="presParOf" srcId="{9CC61E87-F8E7-4F4C-8CB0-332CF7399441}" destId="{616E5FB2-1CCF-4172-A3A0-52774122C96F}" srcOrd="1" destOrd="0" presId="urn:microsoft.com/office/officeart/2009/3/layout/HorizontalOrganizationChart"/>
    <dgm:cxn modelId="{C1328C47-867F-41B0-95A3-BA8C4990CD1D}" type="presParOf" srcId="{616E5FB2-1CCF-4172-A3A0-52774122C96F}" destId="{3C73BFF9-E24D-482B-8764-5F10EC9F398A}" srcOrd="0" destOrd="0" presId="urn:microsoft.com/office/officeart/2009/3/layout/HorizontalOrganizationChart"/>
    <dgm:cxn modelId="{F0C66483-BCC1-4E5A-8F27-94A64A13B91A}" type="presParOf" srcId="{3C73BFF9-E24D-482B-8764-5F10EC9F398A}" destId="{7043CBC5-1A3F-4217-989C-E23A96022C83}" srcOrd="0" destOrd="0" presId="urn:microsoft.com/office/officeart/2009/3/layout/HorizontalOrganizationChart"/>
    <dgm:cxn modelId="{CFB5FE31-18F3-4138-B801-DDC4BE136590}" type="presParOf" srcId="{3C73BFF9-E24D-482B-8764-5F10EC9F398A}" destId="{FAEC8FCC-4753-484B-8B8C-6F40143714E5}" srcOrd="1" destOrd="0" presId="urn:microsoft.com/office/officeart/2009/3/layout/HorizontalOrganizationChart"/>
    <dgm:cxn modelId="{74F32DB2-7216-4C9A-B19B-12C5758DAF52}" type="presParOf" srcId="{616E5FB2-1CCF-4172-A3A0-52774122C96F}" destId="{7CC73E65-8A06-44A7-B068-D2BCEB3BEA72}" srcOrd="1" destOrd="0" presId="urn:microsoft.com/office/officeart/2009/3/layout/HorizontalOrganizationChart"/>
    <dgm:cxn modelId="{20BF30BF-B0FB-4264-B5A5-2E2721E75CA1}" type="presParOf" srcId="{7CC73E65-8A06-44A7-B068-D2BCEB3BEA72}" destId="{D7FB9359-A9B6-4725-8966-34E66D69C68C}" srcOrd="0" destOrd="0" presId="urn:microsoft.com/office/officeart/2009/3/layout/HorizontalOrganizationChart"/>
    <dgm:cxn modelId="{62D06597-B352-40EF-8CBE-1EAD7D075464}" type="presParOf" srcId="{7CC73E65-8A06-44A7-B068-D2BCEB3BEA72}" destId="{643642FE-99C7-4481-B589-38D00345BCD1}" srcOrd="1" destOrd="0" presId="urn:microsoft.com/office/officeart/2009/3/layout/HorizontalOrganizationChart"/>
    <dgm:cxn modelId="{B5353EC6-DF31-4112-921C-F77316213219}" type="presParOf" srcId="{643642FE-99C7-4481-B589-38D00345BCD1}" destId="{BA85B31F-F2D5-4C95-953C-993EA44DB20D}" srcOrd="0" destOrd="0" presId="urn:microsoft.com/office/officeart/2009/3/layout/HorizontalOrganizationChart"/>
    <dgm:cxn modelId="{33F43D84-7537-4A4F-ADDC-0772A46DC171}" type="presParOf" srcId="{BA85B31F-F2D5-4C95-953C-993EA44DB20D}" destId="{21CD4DE0-70EA-4E97-A666-7F10C354B894}" srcOrd="0" destOrd="0" presId="urn:microsoft.com/office/officeart/2009/3/layout/HorizontalOrganizationChart"/>
    <dgm:cxn modelId="{90154A16-4291-42E3-B262-7B16CD451132}" type="presParOf" srcId="{BA85B31F-F2D5-4C95-953C-993EA44DB20D}" destId="{ABEB2332-0586-448F-B945-228E9B97CF7E}" srcOrd="1" destOrd="0" presId="urn:microsoft.com/office/officeart/2009/3/layout/HorizontalOrganizationChart"/>
    <dgm:cxn modelId="{16DD225C-81A8-40F8-9256-6724853E6100}" type="presParOf" srcId="{643642FE-99C7-4481-B589-38D00345BCD1}" destId="{610BBE4C-DB98-4EA7-80AF-7F3D26545600}" srcOrd="1" destOrd="0" presId="urn:microsoft.com/office/officeart/2009/3/layout/HorizontalOrganizationChart"/>
    <dgm:cxn modelId="{297B4920-F427-4869-AC13-DD5BB9FB5504}" type="presParOf" srcId="{643642FE-99C7-4481-B589-38D00345BCD1}" destId="{1A140DFD-59A0-4142-9464-043D0D241DDB}" srcOrd="2" destOrd="0" presId="urn:microsoft.com/office/officeart/2009/3/layout/HorizontalOrganizationChart"/>
    <dgm:cxn modelId="{DCAE0E2D-50DC-4B73-B8EA-8F6399F08DD1}" type="presParOf" srcId="{7CC73E65-8A06-44A7-B068-D2BCEB3BEA72}" destId="{772BF062-B2B9-4273-8466-AF0F730E1296}" srcOrd="2" destOrd="0" presId="urn:microsoft.com/office/officeart/2009/3/layout/HorizontalOrganizationChart"/>
    <dgm:cxn modelId="{A1C12A41-1F38-4445-B967-7606EDF278EF}" type="presParOf" srcId="{7CC73E65-8A06-44A7-B068-D2BCEB3BEA72}" destId="{EB937CFA-FC19-4073-B755-50A1C8C249B3}" srcOrd="3" destOrd="0" presId="urn:microsoft.com/office/officeart/2009/3/layout/HorizontalOrganizationChart"/>
    <dgm:cxn modelId="{0D45174E-9BAB-4382-B1EC-82ADB6153C2F}" type="presParOf" srcId="{EB937CFA-FC19-4073-B755-50A1C8C249B3}" destId="{9F18739E-22CF-445B-888F-A892DF727280}" srcOrd="0" destOrd="0" presId="urn:microsoft.com/office/officeart/2009/3/layout/HorizontalOrganizationChart"/>
    <dgm:cxn modelId="{011928D7-E0E8-476A-A8E3-93D5A621BBF9}" type="presParOf" srcId="{9F18739E-22CF-445B-888F-A892DF727280}" destId="{AE35B0C6-C1BC-417B-A381-981BB7BB4CA3}" srcOrd="0" destOrd="0" presId="urn:microsoft.com/office/officeart/2009/3/layout/HorizontalOrganizationChart"/>
    <dgm:cxn modelId="{85DDB119-A920-4420-B910-696AA2D7246D}" type="presParOf" srcId="{9F18739E-22CF-445B-888F-A892DF727280}" destId="{C14D2931-B86C-4525-86E8-89C2C3373249}" srcOrd="1" destOrd="0" presId="urn:microsoft.com/office/officeart/2009/3/layout/HorizontalOrganizationChart"/>
    <dgm:cxn modelId="{2BD2790E-7C13-4C60-9D3F-49316FC1FEBF}" type="presParOf" srcId="{EB937CFA-FC19-4073-B755-50A1C8C249B3}" destId="{57FB8C23-1CA7-486C-8527-7D180F95902D}" srcOrd="1" destOrd="0" presId="urn:microsoft.com/office/officeart/2009/3/layout/HorizontalOrganizationChart"/>
    <dgm:cxn modelId="{F2C62F3C-6211-4ADE-BA01-7ED3E8FF7E2F}" type="presParOf" srcId="{EB937CFA-FC19-4073-B755-50A1C8C249B3}" destId="{103CF54B-E69C-4867-AC95-8C0E72924117}" srcOrd="2" destOrd="0" presId="urn:microsoft.com/office/officeart/2009/3/layout/HorizontalOrganizationChart"/>
    <dgm:cxn modelId="{79DB7204-50B9-45D1-87A6-9DADFBDF9649}" type="presParOf" srcId="{616E5FB2-1CCF-4172-A3A0-52774122C96F}" destId="{722D9868-6925-452C-AFC9-5E293AD295C2}" srcOrd="2" destOrd="0" presId="urn:microsoft.com/office/officeart/2009/3/layout/HorizontalOrganizationChart"/>
    <dgm:cxn modelId="{E2C38F31-1216-48AA-BAFF-22C4FFC1CF5D}" type="presParOf" srcId="{9CC61E87-F8E7-4F4C-8CB0-332CF7399441}" destId="{6F9287E4-37CA-4C27-9304-24A6795D85BC}" srcOrd="2" destOrd="0" presId="urn:microsoft.com/office/officeart/2009/3/layout/HorizontalOrganizationChart"/>
    <dgm:cxn modelId="{887372F8-E6E5-48B3-8D2D-932F381512A8}" type="presParOf" srcId="{9CC61E87-F8E7-4F4C-8CB0-332CF7399441}" destId="{06AC4757-7C2B-4400-B614-4ED0146FCB44}" srcOrd="3" destOrd="0" presId="urn:microsoft.com/office/officeart/2009/3/layout/HorizontalOrganizationChart"/>
    <dgm:cxn modelId="{35637B56-B83D-4451-95DA-B2CF46076378}" type="presParOf" srcId="{06AC4757-7C2B-4400-B614-4ED0146FCB44}" destId="{33E0775B-1A3C-4F4B-A0EC-D860FC9CDB52}" srcOrd="0" destOrd="0" presId="urn:microsoft.com/office/officeart/2009/3/layout/HorizontalOrganizationChart"/>
    <dgm:cxn modelId="{E2A2A27E-3B63-4ADF-BD5C-8FDCC8D904F4}" type="presParOf" srcId="{33E0775B-1A3C-4F4B-A0EC-D860FC9CDB52}" destId="{4968C0C3-BCC1-42E2-81D9-408E42FD2195}" srcOrd="0" destOrd="0" presId="urn:microsoft.com/office/officeart/2009/3/layout/HorizontalOrganizationChart"/>
    <dgm:cxn modelId="{017DFA28-1B72-4EFB-B0AF-69F158558BB4}" type="presParOf" srcId="{33E0775B-1A3C-4F4B-A0EC-D860FC9CDB52}" destId="{301DDE86-D173-4CFE-9C62-9853334F32B3}" srcOrd="1" destOrd="0" presId="urn:microsoft.com/office/officeart/2009/3/layout/HorizontalOrganizationChart"/>
    <dgm:cxn modelId="{5AFA9F1C-F596-4644-B521-24FAEDFF5AE0}" type="presParOf" srcId="{06AC4757-7C2B-4400-B614-4ED0146FCB44}" destId="{1AA4B2CA-8DDC-49BF-A7A5-13160F72463D}" srcOrd="1" destOrd="0" presId="urn:microsoft.com/office/officeart/2009/3/layout/HorizontalOrganizationChart"/>
    <dgm:cxn modelId="{FF1E5206-28A2-40EC-8105-33AA7B54C81C}" type="presParOf" srcId="{06AC4757-7C2B-4400-B614-4ED0146FCB44}" destId="{2B340530-A09A-4B6A-B33D-D47B7CE0C292}" srcOrd="2" destOrd="0" presId="urn:microsoft.com/office/officeart/2009/3/layout/HorizontalOrganizationChart"/>
    <dgm:cxn modelId="{19E9D828-11C7-4C3A-8EDE-7199C6BBD278}" type="presParOf" srcId="{9CC61E87-F8E7-4F4C-8CB0-332CF7399441}" destId="{B482C45A-8180-4A76-BFA8-2CAE9E49A4A6}" srcOrd="4" destOrd="0" presId="urn:microsoft.com/office/officeart/2009/3/layout/HorizontalOrganizationChart"/>
    <dgm:cxn modelId="{187F0524-BF10-4D52-AF37-E064D3E9838F}" type="presParOf" srcId="{9CC61E87-F8E7-4F4C-8CB0-332CF7399441}" destId="{E6E13EB6-C808-4626-876D-A24166F730A0}" srcOrd="5" destOrd="0" presId="urn:microsoft.com/office/officeart/2009/3/layout/HorizontalOrganizationChart"/>
    <dgm:cxn modelId="{1C35F6FC-A065-439A-8D20-5FFE6F96690A}" type="presParOf" srcId="{E6E13EB6-C808-4626-876D-A24166F730A0}" destId="{F07EC868-C49B-4225-BDFA-BC61878CA1FF}" srcOrd="0" destOrd="0" presId="urn:microsoft.com/office/officeart/2009/3/layout/HorizontalOrganizationChart"/>
    <dgm:cxn modelId="{60D519C1-95AA-4DB5-8152-530D15C72F53}" type="presParOf" srcId="{F07EC868-C49B-4225-BDFA-BC61878CA1FF}" destId="{95E7FC04-F287-4970-AADC-EEB6C07E52CD}" srcOrd="0" destOrd="0" presId="urn:microsoft.com/office/officeart/2009/3/layout/HorizontalOrganizationChart"/>
    <dgm:cxn modelId="{67D16C06-EA75-4F34-8AD7-4296A7E9A775}" type="presParOf" srcId="{F07EC868-C49B-4225-BDFA-BC61878CA1FF}" destId="{1DBF857D-909B-41BB-A1D4-CBABF8E66CDB}" srcOrd="1" destOrd="0" presId="urn:microsoft.com/office/officeart/2009/3/layout/HorizontalOrganizationChart"/>
    <dgm:cxn modelId="{C4ECB02F-7304-4EA4-80D6-ED285AA9E59C}" type="presParOf" srcId="{E6E13EB6-C808-4626-876D-A24166F730A0}" destId="{0482D233-EA5B-4EBF-A55A-DAEE51107AC2}" srcOrd="1" destOrd="0" presId="urn:microsoft.com/office/officeart/2009/3/layout/HorizontalOrganizationChart"/>
    <dgm:cxn modelId="{2BD44AEA-2213-480E-8131-C324995EECB4}" type="presParOf" srcId="{E6E13EB6-C808-4626-876D-A24166F730A0}" destId="{6E9A1261-D8C1-461F-A229-A0B7D11986F5}" srcOrd="2" destOrd="0" presId="urn:microsoft.com/office/officeart/2009/3/layout/HorizontalOrganizationChart"/>
    <dgm:cxn modelId="{884D5353-6677-45B1-A2A3-AF7CD69316E4}" type="presParOf" srcId="{9CC61E87-F8E7-4F4C-8CB0-332CF7399441}" destId="{C86BBEC0-21D6-4DCD-A479-756523A1495A}" srcOrd="6" destOrd="0" presId="urn:microsoft.com/office/officeart/2009/3/layout/HorizontalOrganizationChart"/>
    <dgm:cxn modelId="{2BBF7E8A-0F40-4F78-B8B7-5128C268B9A6}" type="presParOf" srcId="{9CC61E87-F8E7-4F4C-8CB0-332CF7399441}" destId="{1F87B6FF-102C-4814-8B24-57F7FC3966E3}" srcOrd="7" destOrd="0" presId="urn:microsoft.com/office/officeart/2009/3/layout/HorizontalOrganizationChart"/>
    <dgm:cxn modelId="{B4434F0C-3B03-4DD6-8C09-3B94F2E434D6}" type="presParOf" srcId="{1F87B6FF-102C-4814-8B24-57F7FC3966E3}" destId="{4D47E501-4D15-4896-9617-83E409BFE1C7}" srcOrd="0" destOrd="0" presId="urn:microsoft.com/office/officeart/2009/3/layout/HorizontalOrganizationChart"/>
    <dgm:cxn modelId="{FC52C387-8B90-410A-8E2D-A36C2276C1F6}" type="presParOf" srcId="{4D47E501-4D15-4896-9617-83E409BFE1C7}" destId="{0AE98EC0-A50F-4A44-96B0-B73F8A12A0D6}" srcOrd="0" destOrd="0" presId="urn:microsoft.com/office/officeart/2009/3/layout/HorizontalOrganizationChart"/>
    <dgm:cxn modelId="{F141FE34-84C7-45B7-BD18-FEF8C06C5E40}" type="presParOf" srcId="{4D47E501-4D15-4896-9617-83E409BFE1C7}" destId="{89CAF6C2-17BF-429F-8A39-22F6C73B9216}" srcOrd="1" destOrd="0" presId="urn:microsoft.com/office/officeart/2009/3/layout/HorizontalOrganizationChart"/>
    <dgm:cxn modelId="{1BF2AE46-4C5C-4432-BA6A-79C2C5503677}" type="presParOf" srcId="{1F87B6FF-102C-4814-8B24-57F7FC3966E3}" destId="{7BDB6055-B08F-454F-9DD3-FF93A8353651}" srcOrd="1" destOrd="0" presId="urn:microsoft.com/office/officeart/2009/3/layout/HorizontalOrganizationChart"/>
    <dgm:cxn modelId="{57D70061-8C84-40C1-82A4-7D33227B60FE}" type="presParOf" srcId="{1F87B6FF-102C-4814-8B24-57F7FC3966E3}" destId="{6D4E697F-67D9-4ED8-A951-73F8224338C2}" srcOrd="2" destOrd="0" presId="urn:microsoft.com/office/officeart/2009/3/layout/HorizontalOrganizationChart"/>
    <dgm:cxn modelId="{63977C80-9945-4D3B-8391-BB6A00E56C92}" type="presParOf" srcId="{7873058B-9F1B-46B1-9653-143F0A24F56E}" destId="{1A9875DC-17F3-4F5E-B157-598F2CD0F554}" srcOrd="2" destOrd="0" presId="urn:microsoft.com/office/officeart/2009/3/layout/HorizontalOrganizationChart"/>
    <dgm:cxn modelId="{85402693-7DCC-4548-98A0-E3643DEC583F}" type="presParOf" srcId="{7AEB6DAA-FC4C-4A79-A600-21B27F488735}" destId="{48E031D2-4EC6-4260-83E7-941D330AFE66}" srcOrd="4" destOrd="0" presId="urn:microsoft.com/office/officeart/2009/3/layout/HorizontalOrganizationChart"/>
    <dgm:cxn modelId="{054A739F-9F22-42E8-BA46-5CC908BC91B9}" type="presParOf" srcId="{48E031D2-4EC6-4260-83E7-941D330AFE66}" destId="{FE03C93D-BD2F-4F71-A263-8276F7861027}" srcOrd="0" destOrd="0" presId="urn:microsoft.com/office/officeart/2009/3/layout/HorizontalOrganizationChart"/>
    <dgm:cxn modelId="{1B6EE107-248A-49B2-9032-2AD7C0203DB8}" type="presParOf" srcId="{FE03C93D-BD2F-4F71-A263-8276F7861027}" destId="{7F96080A-C520-4367-9634-5237FB256189}" srcOrd="0" destOrd="0" presId="urn:microsoft.com/office/officeart/2009/3/layout/HorizontalOrganizationChart"/>
    <dgm:cxn modelId="{5286CD05-D993-41F3-8AE8-B13FCBED0CFF}" type="presParOf" srcId="{FE03C93D-BD2F-4F71-A263-8276F7861027}" destId="{F12C6BB2-4377-4287-A5C2-9BAAAC2F9328}" srcOrd="1" destOrd="0" presId="urn:microsoft.com/office/officeart/2009/3/layout/HorizontalOrganizationChart"/>
    <dgm:cxn modelId="{55211760-2665-4057-B3BA-14D5C941F322}" type="presParOf" srcId="{48E031D2-4EC6-4260-83E7-941D330AFE66}" destId="{D781597A-6D66-4208-A6E7-9089FC395DB2}" srcOrd="1" destOrd="0" presId="urn:microsoft.com/office/officeart/2009/3/layout/HorizontalOrganizationChart"/>
    <dgm:cxn modelId="{4E6FCA67-DD38-4A76-970B-7FED08BE1BAA}" type="presParOf" srcId="{D781597A-6D66-4208-A6E7-9089FC395DB2}" destId="{E7AE8E8B-0891-4C95-BE79-F791242CF848}" srcOrd="0" destOrd="0" presId="urn:microsoft.com/office/officeart/2009/3/layout/HorizontalOrganizationChart"/>
    <dgm:cxn modelId="{4248B286-F01F-4025-8CB1-8E02F6C007A9}" type="presParOf" srcId="{D781597A-6D66-4208-A6E7-9089FC395DB2}" destId="{D822D14D-3CBB-4B3E-B63D-80BCCE9A419C}" srcOrd="1" destOrd="0" presId="urn:microsoft.com/office/officeart/2009/3/layout/HorizontalOrganizationChart"/>
    <dgm:cxn modelId="{83F5FDB2-5F77-42FC-96B3-FBA81FF2EE65}" type="presParOf" srcId="{D822D14D-3CBB-4B3E-B63D-80BCCE9A419C}" destId="{4F89D11C-DB78-4806-95CF-D46008EB76FD}" srcOrd="0" destOrd="0" presId="urn:microsoft.com/office/officeart/2009/3/layout/HorizontalOrganizationChart"/>
    <dgm:cxn modelId="{2A7E2F14-5D11-47A3-82BD-9F600DBDEF76}" type="presParOf" srcId="{4F89D11C-DB78-4806-95CF-D46008EB76FD}" destId="{97B273D0-A795-44C0-A62A-94B64973BC22}" srcOrd="0" destOrd="0" presId="urn:microsoft.com/office/officeart/2009/3/layout/HorizontalOrganizationChart"/>
    <dgm:cxn modelId="{A461DF97-3C9E-42C5-8186-57CF40C49DC1}" type="presParOf" srcId="{4F89D11C-DB78-4806-95CF-D46008EB76FD}" destId="{47BFB1E9-A1B6-4311-8A41-C9E66F6509DF}" srcOrd="1" destOrd="0" presId="urn:microsoft.com/office/officeart/2009/3/layout/HorizontalOrganizationChart"/>
    <dgm:cxn modelId="{9DB85CB6-C500-41A0-B025-B198982019E5}" type="presParOf" srcId="{D822D14D-3CBB-4B3E-B63D-80BCCE9A419C}" destId="{7AC0D4BE-A1D5-4969-A54C-E0A267F660CC}" srcOrd="1" destOrd="0" presId="urn:microsoft.com/office/officeart/2009/3/layout/HorizontalOrganizationChart"/>
    <dgm:cxn modelId="{B34779E8-DF3D-4527-A2D6-213DCC196D0A}" type="presParOf" srcId="{D822D14D-3CBB-4B3E-B63D-80BCCE9A419C}" destId="{FE776D9F-F6BC-4527-8562-41E9BF8840CD}" srcOrd="2" destOrd="0" presId="urn:microsoft.com/office/officeart/2009/3/layout/HorizontalOrganizationChart"/>
    <dgm:cxn modelId="{E77CC41E-9055-4D96-91A7-6FC3B54ED47A}" type="presParOf" srcId="{D781597A-6D66-4208-A6E7-9089FC395DB2}" destId="{FDD5B1D6-36CA-47BD-B69C-460A82AF0098}" srcOrd="2" destOrd="0" presId="urn:microsoft.com/office/officeart/2009/3/layout/HorizontalOrganizationChart"/>
    <dgm:cxn modelId="{4DB199E3-7658-4861-84AD-6C4E45F96A9D}" type="presParOf" srcId="{D781597A-6D66-4208-A6E7-9089FC395DB2}" destId="{7CE2D77F-B093-4DE2-9D6D-C534DDB3FD3D}" srcOrd="3" destOrd="0" presId="urn:microsoft.com/office/officeart/2009/3/layout/HorizontalOrganizationChart"/>
    <dgm:cxn modelId="{4D096A77-EEE8-4889-A1E9-735A5584CC2B}" type="presParOf" srcId="{7CE2D77F-B093-4DE2-9D6D-C534DDB3FD3D}" destId="{5D847A1D-A20A-44A0-9C8D-3491774F8B66}" srcOrd="0" destOrd="0" presId="urn:microsoft.com/office/officeart/2009/3/layout/HorizontalOrganizationChart"/>
    <dgm:cxn modelId="{C289C577-26B8-423A-AA86-AB3D3A97C691}" type="presParOf" srcId="{5D847A1D-A20A-44A0-9C8D-3491774F8B66}" destId="{5E2FDE5E-BDCE-4D09-AD75-B5FA016D9FEE}" srcOrd="0" destOrd="0" presId="urn:microsoft.com/office/officeart/2009/3/layout/HorizontalOrganizationChart"/>
    <dgm:cxn modelId="{04A6FCF9-3DD0-43DF-AC49-CC91F488583C}" type="presParOf" srcId="{5D847A1D-A20A-44A0-9C8D-3491774F8B66}" destId="{B5E53972-5CD1-4D0F-AEB3-A53AEC1926B1}" srcOrd="1" destOrd="0" presId="urn:microsoft.com/office/officeart/2009/3/layout/HorizontalOrganizationChart"/>
    <dgm:cxn modelId="{6F17F6FF-0E5F-4FB1-8956-7C4E0328BD72}" type="presParOf" srcId="{7CE2D77F-B093-4DE2-9D6D-C534DDB3FD3D}" destId="{D3E1FE01-A243-4C93-AD92-998AF7341C0B}" srcOrd="1" destOrd="0" presId="urn:microsoft.com/office/officeart/2009/3/layout/HorizontalOrganizationChart"/>
    <dgm:cxn modelId="{A1B7F47D-9224-439A-A57D-FFB26EFDBBBB}" type="presParOf" srcId="{7CE2D77F-B093-4DE2-9D6D-C534DDB3FD3D}" destId="{A8692C30-57FC-4E14-AFA9-A73DACD1BA0C}" srcOrd="2" destOrd="0" presId="urn:microsoft.com/office/officeart/2009/3/layout/HorizontalOrganizationChart"/>
    <dgm:cxn modelId="{9E836E8C-054B-47CC-9BA5-47B37CB1858B}" type="presParOf" srcId="{48E031D2-4EC6-4260-83E7-941D330AFE66}" destId="{71F8968B-5289-4D76-BD2D-14EB671BFD5C}" srcOrd="2" destOrd="0" presId="urn:microsoft.com/office/officeart/2009/3/layout/HorizontalOrganizationChart"/>
    <dgm:cxn modelId="{16804B2E-B7F1-4F91-9455-5CF2989698D4}" type="presParOf" srcId="{7AEB6DAA-FC4C-4A79-A600-21B27F488735}" destId="{8766D73B-5CCB-4DC7-B4B9-25581CB2A26B}" srcOrd="5" destOrd="0" presId="urn:microsoft.com/office/officeart/2009/3/layout/HorizontalOrganizationChart"/>
    <dgm:cxn modelId="{522A20A6-09C0-4724-BF16-9F4D52BFD73D}" type="presParOf" srcId="{8766D73B-5CCB-4DC7-B4B9-25581CB2A26B}" destId="{B1B51FBD-1FD7-4198-AA04-EF952DA240A9}" srcOrd="0" destOrd="0" presId="urn:microsoft.com/office/officeart/2009/3/layout/HorizontalOrganizationChart"/>
    <dgm:cxn modelId="{D7FDDED1-A824-4CDB-A14B-35297F979910}" type="presParOf" srcId="{B1B51FBD-1FD7-4198-AA04-EF952DA240A9}" destId="{2BD982CF-2B67-42C5-8912-C0DA27AE357A}" srcOrd="0" destOrd="0" presId="urn:microsoft.com/office/officeart/2009/3/layout/HorizontalOrganizationChart"/>
    <dgm:cxn modelId="{36D8D5E7-8DD9-4ED2-9015-8CD382D41634}" type="presParOf" srcId="{B1B51FBD-1FD7-4198-AA04-EF952DA240A9}" destId="{9908FC62-066A-453E-B228-EA87E53C1540}" srcOrd="1" destOrd="0" presId="urn:microsoft.com/office/officeart/2009/3/layout/HorizontalOrganizationChart"/>
    <dgm:cxn modelId="{9FDBA498-8590-4824-9515-99DBBEFAA5FD}" type="presParOf" srcId="{8766D73B-5CCB-4DC7-B4B9-25581CB2A26B}" destId="{B86A497F-0546-408D-91CD-CB93BD06065D}" srcOrd="1" destOrd="0" presId="urn:microsoft.com/office/officeart/2009/3/layout/HorizontalOrganizationChart"/>
    <dgm:cxn modelId="{2F0FACAD-EA4D-4A08-B63D-CC84B186B9A1}" type="presParOf" srcId="{B86A497F-0546-408D-91CD-CB93BD06065D}" destId="{E1CECD30-6FD6-4251-B5FC-F1AECB4FA243}" srcOrd="0" destOrd="0" presId="urn:microsoft.com/office/officeart/2009/3/layout/HorizontalOrganizationChart"/>
    <dgm:cxn modelId="{8F55202C-E3F0-4A53-AED2-25D38EA4C39F}" type="presParOf" srcId="{B86A497F-0546-408D-91CD-CB93BD06065D}" destId="{BF2C2898-94B4-4AC7-8BBE-88D1C97AD4BB}" srcOrd="1" destOrd="0" presId="urn:microsoft.com/office/officeart/2009/3/layout/HorizontalOrganizationChart"/>
    <dgm:cxn modelId="{3AEC5962-C6AC-4803-95D2-6FF43FF26C04}" type="presParOf" srcId="{BF2C2898-94B4-4AC7-8BBE-88D1C97AD4BB}" destId="{3198D2CF-A4B0-4C5A-87A6-93F6046F9FA1}" srcOrd="0" destOrd="0" presId="urn:microsoft.com/office/officeart/2009/3/layout/HorizontalOrganizationChart"/>
    <dgm:cxn modelId="{0F201714-8D31-43D5-AC92-6D6880367EF7}" type="presParOf" srcId="{3198D2CF-A4B0-4C5A-87A6-93F6046F9FA1}" destId="{18BBE3F5-6BBE-485B-AF33-8C0E135B2E66}" srcOrd="0" destOrd="0" presId="urn:microsoft.com/office/officeart/2009/3/layout/HorizontalOrganizationChart"/>
    <dgm:cxn modelId="{00071487-9B65-44ED-9DAD-0B1EB42A58D4}" type="presParOf" srcId="{3198D2CF-A4B0-4C5A-87A6-93F6046F9FA1}" destId="{9C033125-6904-4ADB-854F-D5DDB04ECE94}" srcOrd="1" destOrd="0" presId="urn:microsoft.com/office/officeart/2009/3/layout/HorizontalOrganizationChart"/>
    <dgm:cxn modelId="{486AF352-1ED9-49F6-9139-BAC8A5278E79}" type="presParOf" srcId="{BF2C2898-94B4-4AC7-8BBE-88D1C97AD4BB}" destId="{5B4A9EF6-3BC6-4F64-830A-16BDC3AFA679}" srcOrd="1" destOrd="0" presId="urn:microsoft.com/office/officeart/2009/3/layout/HorizontalOrganizationChart"/>
    <dgm:cxn modelId="{1B80B4E9-7754-4D91-BE63-0F7385E904A4}" type="presParOf" srcId="{BF2C2898-94B4-4AC7-8BBE-88D1C97AD4BB}" destId="{CB9FBAEF-22AF-4FD3-8B20-23351C227261}" srcOrd="2" destOrd="0" presId="urn:microsoft.com/office/officeart/2009/3/layout/HorizontalOrganizationChart"/>
    <dgm:cxn modelId="{BEEA05C5-C443-4BD2-9662-F558A7F13F16}" type="presParOf" srcId="{B86A497F-0546-408D-91CD-CB93BD06065D}" destId="{EDD6AD17-768B-4493-80D1-8FF73D02F8AA}" srcOrd="2" destOrd="0" presId="urn:microsoft.com/office/officeart/2009/3/layout/HorizontalOrganizationChart"/>
    <dgm:cxn modelId="{F306EFF7-DBCD-440C-9F80-53FE354E0D14}" type="presParOf" srcId="{B86A497F-0546-408D-91CD-CB93BD06065D}" destId="{4D1A3003-BD8B-4578-A3ED-C6A08A29FB6B}" srcOrd="3" destOrd="0" presId="urn:microsoft.com/office/officeart/2009/3/layout/HorizontalOrganizationChart"/>
    <dgm:cxn modelId="{DE16C1A1-9488-43D8-BCC4-9ED10252C98B}" type="presParOf" srcId="{4D1A3003-BD8B-4578-A3ED-C6A08A29FB6B}" destId="{F48744CE-B62A-4E4A-BDBF-55C665F96108}" srcOrd="0" destOrd="0" presId="urn:microsoft.com/office/officeart/2009/3/layout/HorizontalOrganizationChart"/>
    <dgm:cxn modelId="{6FE018BE-3847-45BE-AA44-ECF45AB5F027}" type="presParOf" srcId="{F48744CE-B62A-4E4A-BDBF-55C665F96108}" destId="{2F8EFB07-E8FF-4AF0-8485-922B49783F75}" srcOrd="0" destOrd="0" presId="urn:microsoft.com/office/officeart/2009/3/layout/HorizontalOrganizationChart"/>
    <dgm:cxn modelId="{D39562B7-E335-4C9E-9AE7-CEB7F7D9F293}" type="presParOf" srcId="{F48744CE-B62A-4E4A-BDBF-55C665F96108}" destId="{A74DF797-570D-4FF4-B70D-8320FC5C9C48}" srcOrd="1" destOrd="0" presId="urn:microsoft.com/office/officeart/2009/3/layout/HorizontalOrganizationChart"/>
    <dgm:cxn modelId="{AE28D778-A9A5-4F3C-9CCA-0367B2B6B0BD}" type="presParOf" srcId="{4D1A3003-BD8B-4578-A3ED-C6A08A29FB6B}" destId="{B830013E-19FA-4A85-93BA-EC83A207B25B}" srcOrd="1" destOrd="0" presId="urn:microsoft.com/office/officeart/2009/3/layout/HorizontalOrganizationChart"/>
    <dgm:cxn modelId="{0AB7171C-76FF-4DD3-86C0-B1FACDB98234}" type="presParOf" srcId="{4D1A3003-BD8B-4578-A3ED-C6A08A29FB6B}" destId="{8D8E5B9D-4113-45AF-84AF-94AF2BD5CEDE}" srcOrd="2" destOrd="0" presId="urn:microsoft.com/office/officeart/2009/3/layout/HorizontalOrganizationChart"/>
    <dgm:cxn modelId="{954E439B-025A-4B20-AE4C-761964630A9B}" type="presParOf" srcId="{B86A497F-0546-408D-91CD-CB93BD06065D}" destId="{B894BD64-3409-4255-B073-80F33BE53C38}" srcOrd="4" destOrd="0" presId="urn:microsoft.com/office/officeart/2009/3/layout/HorizontalOrganizationChart"/>
    <dgm:cxn modelId="{FCF74CA0-0A61-49FD-93A8-17A859A19610}" type="presParOf" srcId="{B86A497F-0546-408D-91CD-CB93BD06065D}" destId="{20F1E7A8-3E87-47EA-8431-17DDFC5E6C28}" srcOrd="5" destOrd="0" presId="urn:microsoft.com/office/officeart/2009/3/layout/HorizontalOrganizationChart"/>
    <dgm:cxn modelId="{685BA587-0539-4A4A-B7E9-51103FA68F97}" type="presParOf" srcId="{20F1E7A8-3E87-47EA-8431-17DDFC5E6C28}" destId="{B298D0BE-EB67-49B3-B246-69290148A4BA}" srcOrd="0" destOrd="0" presId="urn:microsoft.com/office/officeart/2009/3/layout/HorizontalOrganizationChart"/>
    <dgm:cxn modelId="{A0F52DDD-8D3E-450C-93B1-8225D9DBAE47}" type="presParOf" srcId="{B298D0BE-EB67-49B3-B246-69290148A4BA}" destId="{8BC08E2C-7D16-436F-9280-3511A145B147}" srcOrd="0" destOrd="0" presId="urn:microsoft.com/office/officeart/2009/3/layout/HorizontalOrganizationChart"/>
    <dgm:cxn modelId="{E3A5A862-ABD7-4AAB-A0EE-269E013E8081}" type="presParOf" srcId="{B298D0BE-EB67-49B3-B246-69290148A4BA}" destId="{2B1B9ABF-4F88-47FC-BFD9-BD168C1D18A2}" srcOrd="1" destOrd="0" presId="urn:microsoft.com/office/officeart/2009/3/layout/HorizontalOrganizationChart"/>
    <dgm:cxn modelId="{DF0484AA-B80A-438E-AACB-3812FE6E1CCA}" type="presParOf" srcId="{20F1E7A8-3E87-47EA-8431-17DDFC5E6C28}" destId="{E555C807-5531-443D-A07A-B41771BA718C}" srcOrd="1" destOrd="0" presId="urn:microsoft.com/office/officeart/2009/3/layout/HorizontalOrganizationChart"/>
    <dgm:cxn modelId="{1F3DAE91-41D9-4971-8632-ED4463615D56}" type="presParOf" srcId="{20F1E7A8-3E87-47EA-8431-17DDFC5E6C28}" destId="{6F4DB003-40A8-4635-A067-9F01188DBB37}" srcOrd="2" destOrd="0" presId="urn:microsoft.com/office/officeart/2009/3/layout/HorizontalOrganizationChart"/>
    <dgm:cxn modelId="{E1589130-C021-4756-B8FE-F733CFF7E23B}" type="presParOf" srcId="{B86A497F-0546-408D-91CD-CB93BD06065D}" destId="{54573F2D-4658-4A76-91B7-DCF0401F67BB}" srcOrd="6" destOrd="0" presId="urn:microsoft.com/office/officeart/2009/3/layout/HorizontalOrganizationChart"/>
    <dgm:cxn modelId="{33C6E809-C2CB-4D0B-AF18-EF25E978706C}" type="presParOf" srcId="{B86A497F-0546-408D-91CD-CB93BD06065D}" destId="{1A85DF75-EBC0-404B-B637-70279739E6FB}" srcOrd="7" destOrd="0" presId="urn:microsoft.com/office/officeart/2009/3/layout/HorizontalOrganizationChart"/>
    <dgm:cxn modelId="{4A75C8DF-FCDF-4364-893D-A3E2AB55311C}" type="presParOf" srcId="{1A85DF75-EBC0-404B-B637-70279739E6FB}" destId="{3563A403-9EE4-4ED9-9072-418CA5DF85BF}" srcOrd="0" destOrd="0" presId="urn:microsoft.com/office/officeart/2009/3/layout/HorizontalOrganizationChart"/>
    <dgm:cxn modelId="{12625D10-8FFA-49AA-A6B5-1003A88079F8}" type="presParOf" srcId="{3563A403-9EE4-4ED9-9072-418CA5DF85BF}" destId="{CAE8FC6E-A376-4080-81AD-E8F9A7E46847}" srcOrd="0" destOrd="0" presId="urn:microsoft.com/office/officeart/2009/3/layout/HorizontalOrganizationChart"/>
    <dgm:cxn modelId="{E2586212-F938-4FE8-B875-69A4B2572962}" type="presParOf" srcId="{3563A403-9EE4-4ED9-9072-418CA5DF85BF}" destId="{F1F273BA-9642-42CE-8807-989115BBF012}" srcOrd="1" destOrd="0" presId="urn:microsoft.com/office/officeart/2009/3/layout/HorizontalOrganizationChart"/>
    <dgm:cxn modelId="{CD72A93E-1C89-4491-B1C5-EBC844354DBB}" type="presParOf" srcId="{1A85DF75-EBC0-404B-B637-70279739E6FB}" destId="{A0D8DE36-158D-465A-84BA-4C1351BA8E6A}" srcOrd="1" destOrd="0" presId="urn:microsoft.com/office/officeart/2009/3/layout/HorizontalOrganizationChart"/>
    <dgm:cxn modelId="{47F4A7CE-575F-4422-B804-55097202C56B}" type="presParOf" srcId="{1A85DF75-EBC0-404B-B637-70279739E6FB}" destId="{BBF197D1-0BEE-4A8D-A652-63ED481E1FE4}" srcOrd="2" destOrd="0" presId="urn:microsoft.com/office/officeart/2009/3/layout/HorizontalOrganizationChart"/>
    <dgm:cxn modelId="{EADE3016-A3EF-4D64-9E1E-DDAE8F673626}" type="presParOf" srcId="{B86A497F-0546-408D-91CD-CB93BD06065D}" destId="{81E602F2-A926-43DA-88DD-A38503C110D4}" srcOrd="8" destOrd="0" presId="urn:microsoft.com/office/officeart/2009/3/layout/HorizontalOrganizationChart"/>
    <dgm:cxn modelId="{E1972AD0-0EC8-4B13-AEB9-5DB4CBE432C7}" type="presParOf" srcId="{B86A497F-0546-408D-91CD-CB93BD06065D}" destId="{14509949-C37C-404C-9B6C-5EB70D16488E}" srcOrd="9" destOrd="0" presId="urn:microsoft.com/office/officeart/2009/3/layout/HorizontalOrganizationChart"/>
    <dgm:cxn modelId="{B51A2BA2-C82A-41F6-9EB5-518109B7CCB0}" type="presParOf" srcId="{14509949-C37C-404C-9B6C-5EB70D16488E}" destId="{060FB1E0-00C5-4E39-8076-7181953271B1}" srcOrd="0" destOrd="0" presId="urn:microsoft.com/office/officeart/2009/3/layout/HorizontalOrganizationChart"/>
    <dgm:cxn modelId="{CD95A721-D188-4C51-928C-392DBD100F2A}" type="presParOf" srcId="{060FB1E0-00C5-4E39-8076-7181953271B1}" destId="{5AAFAECC-8181-46BE-8781-A11A0ECB3DF9}" srcOrd="0" destOrd="0" presId="urn:microsoft.com/office/officeart/2009/3/layout/HorizontalOrganizationChart"/>
    <dgm:cxn modelId="{C533885B-16E2-4BF1-BEDA-06B767DEB8D3}" type="presParOf" srcId="{060FB1E0-00C5-4E39-8076-7181953271B1}" destId="{A465D658-B6AD-418B-9CE8-A6E61BCFD7AD}" srcOrd="1" destOrd="0" presId="urn:microsoft.com/office/officeart/2009/3/layout/HorizontalOrganizationChart"/>
    <dgm:cxn modelId="{DB020377-43B8-4449-8238-0EE4C0D7D071}" type="presParOf" srcId="{14509949-C37C-404C-9B6C-5EB70D16488E}" destId="{6D3C52A5-B495-4B9B-B568-7F3A3683F3D9}" srcOrd="1" destOrd="0" presId="urn:microsoft.com/office/officeart/2009/3/layout/HorizontalOrganizationChart"/>
    <dgm:cxn modelId="{AD498038-CECE-4D41-B4FC-D388EA646459}" type="presParOf" srcId="{14509949-C37C-404C-9B6C-5EB70D16488E}" destId="{21A2D9A8-BEBB-4F93-A3D7-071CBDB63F63}" srcOrd="2" destOrd="0" presId="urn:microsoft.com/office/officeart/2009/3/layout/HorizontalOrganizationChart"/>
    <dgm:cxn modelId="{9926EA53-FC9A-4FBF-A2B3-0DF9ECC9A3C8}" type="presParOf" srcId="{8766D73B-5CCB-4DC7-B4B9-25581CB2A26B}" destId="{F96105BE-945A-4E93-BE6C-E1CCC0F86542}" srcOrd="2" destOrd="0" presId="urn:microsoft.com/office/officeart/2009/3/layout/HorizontalOrganizationChart"/>
    <dgm:cxn modelId="{B8EDFF32-0335-44DD-BCE1-365C6EA9BBFB}" type="presParOf" srcId="{7AEB6DAA-FC4C-4A79-A600-21B27F488735}" destId="{942936BD-E428-4EEB-8E60-9A369C705F7D}" srcOrd="6" destOrd="0" presId="urn:microsoft.com/office/officeart/2009/3/layout/HorizontalOrganizationChart"/>
    <dgm:cxn modelId="{89E23A03-A53D-4960-868F-23C92DDD7034}" type="presParOf" srcId="{942936BD-E428-4EEB-8E60-9A369C705F7D}" destId="{18A13E2F-E8E3-4F65-A8F1-EC5A4505851F}" srcOrd="0" destOrd="0" presId="urn:microsoft.com/office/officeart/2009/3/layout/HorizontalOrganizationChart"/>
    <dgm:cxn modelId="{74151242-2DB5-4E81-B97C-CED662507862}" type="presParOf" srcId="{18A13E2F-E8E3-4F65-A8F1-EC5A4505851F}" destId="{BA84DA3D-F480-429A-A1DC-1D5B226E87BF}" srcOrd="0" destOrd="0" presId="urn:microsoft.com/office/officeart/2009/3/layout/HorizontalOrganizationChart"/>
    <dgm:cxn modelId="{4018F887-D763-47A8-8C21-781782A9B89F}" type="presParOf" srcId="{18A13E2F-E8E3-4F65-A8F1-EC5A4505851F}" destId="{8BC7E8F6-5D8B-4C84-9B8D-C314893B9C23}" srcOrd="1" destOrd="0" presId="urn:microsoft.com/office/officeart/2009/3/layout/HorizontalOrganizationChart"/>
    <dgm:cxn modelId="{FE989439-4425-42CB-8DC3-A131EA4653EE}" type="presParOf" srcId="{942936BD-E428-4EEB-8E60-9A369C705F7D}" destId="{213E8B1A-BBEA-443B-92E1-2EFAEA15BB37}" srcOrd="1" destOrd="0" presId="urn:microsoft.com/office/officeart/2009/3/layout/HorizontalOrganizationChart"/>
    <dgm:cxn modelId="{675DEB44-B206-465D-9302-75DDADC680B4}" type="presParOf" srcId="{213E8B1A-BBEA-443B-92E1-2EFAEA15BB37}" destId="{C1CA5A63-D203-48A9-B9DF-BAF36E55D7A8}" srcOrd="0" destOrd="0" presId="urn:microsoft.com/office/officeart/2009/3/layout/HorizontalOrganizationChart"/>
    <dgm:cxn modelId="{7C50F98F-9455-4318-954D-CDE1B409E9C6}" type="presParOf" srcId="{213E8B1A-BBEA-443B-92E1-2EFAEA15BB37}" destId="{2C37AA84-D2E8-4DC9-A863-8205839AA94E}" srcOrd="1" destOrd="0" presId="urn:microsoft.com/office/officeart/2009/3/layout/HorizontalOrganizationChart"/>
    <dgm:cxn modelId="{B202E832-5EE7-416B-B0A4-F25E215854C1}" type="presParOf" srcId="{2C37AA84-D2E8-4DC9-A863-8205839AA94E}" destId="{1EC7CAF4-8603-4409-9DD4-D2C138C3E23B}" srcOrd="0" destOrd="0" presId="urn:microsoft.com/office/officeart/2009/3/layout/HorizontalOrganizationChart"/>
    <dgm:cxn modelId="{0EFCCF68-B2BA-4B55-8EB6-1CF127754F8C}" type="presParOf" srcId="{1EC7CAF4-8603-4409-9DD4-D2C138C3E23B}" destId="{5972E6B5-B126-4078-AF84-24A4770A2486}" srcOrd="0" destOrd="0" presId="urn:microsoft.com/office/officeart/2009/3/layout/HorizontalOrganizationChart"/>
    <dgm:cxn modelId="{9F6D4BEA-50D7-4A3F-9BE6-4C04317F9125}" type="presParOf" srcId="{1EC7CAF4-8603-4409-9DD4-D2C138C3E23B}" destId="{C38680B8-5C66-464C-853E-C6CB85A81DDF}" srcOrd="1" destOrd="0" presId="urn:microsoft.com/office/officeart/2009/3/layout/HorizontalOrganizationChart"/>
    <dgm:cxn modelId="{5841DEE3-9737-4A94-8914-92A40DF29975}" type="presParOf" srcId="{2C37AA84-D2E8-4DC9-A863-8205839AA94E}" destId="{099083E9-AE67-436E-B778-57154C614FDB}" srcOrd="1" destOrd="0" presId="urn:microsoft.com/office/officeart/2009/3/layout/HorizontalOrganizationChart"/>
    <dgm:cxn modelId="{AEF3A841-0E36-48C4-B3DB-343B488E549F}" type="presParOf" srcId="{2C37AA84-D2E8-4DC9-A863-8205839AA94E}" destId="{AAFEC1DC-56D5-472C-8B8B-05BBE4D9DDED}" srcOrd="2" destOrd="0" presId="urn:microsoft.com/office/officeart/2009/3/layout/HorizontalOrganizationChart"/>
    <dgm:cxn modelId="{939E5F6F-A7F4-4E29-AC50-260EB7F6439E}" type="presParOf" srcId="{213E8B1A-BBEA-443B-92E1-2EFAEA15BB37}" destId="{A9A52CE2-36E8-4BB2-A338-49F6E14D60C3}" srcOrd="2" destOrd="0" presId="urn:microsoft.com/office/officeart/2009/3/layout/HorizontalOrganizationChart"/>
    <dgm:cxn modelId="{9377F259-7382-4071-97B1-1145919FA8DF}" type="presParOf" srcId="{213E8B1A-BBEA-443B-92E1-2EFAEA15BB37}" destId="{15EC4423-F827-4BF3-ADEF-72763A8B1159}" srcOrd="3" destOrd="0" presId="urn:microsoft.com/office/officeart/2009/3/layout/HorizontalOrganizationChart"/>
    <dgm:cxn modelId="{E05DDFE1-ED30-4DB1-8062-94D0847BEA06}" type="presParOf" srcId="{15EC4423-F827-4BF3-ADEF-72763A8B1159}" destId="{9C7D6299-BB25-4B90-A33C-B02962EA00A9}" srcOrd="0" destOrd="0" presId="urn:microsoft.com/office/officeart/2009/3/layout/HorizontalOrganizationChart"/>
    <dgm:cxn modelId="{B61D338E-CB0F-49F0-849D-E4EFECDB9620}" type="presParOf" srcId="{9C7D6299-BB25-4B90-A33C-B02962EA00A9}" destId="{6827FC98-FC08-49B9-A588-2717D7E52117}" srcOrd="0" destOrd="0" presId="urn:microsoft.com/office/officeart/2009/3/layout/HorizontalOrganizationChart"/>
    <dgm:cxn modelId="{5764A86F-D89F-4DF2-AEB9-F9BF4F3DC258}" type="presParOf" srcId="{9C7D6299-BB25-4B90-A33C-B02962EA00A9}" destId="{BA00F6F7-2554-4C91-874C-90DCBEED77E9}" srcOrd="1" destOrd="0" presId="urn:microsoft.com/office/officeart/2009/3/layout/HorizontalOrganizationChart"/>
    <dgm:cxn modelId="{4916F39D-BA41-4D4F-B02B-E7575E841CA7}" type="presParOf" srcId="{15EC4423-F827-4BF3-ADEF-72763A8B1159}" destId="{45EEB000-6FAB-49F0-932C-786CCA1C1D36}" srcOrd="1" destOrd="0" presId="urn:microsoft.com/office/officeart/2009/3/layout/HorizontalOrganizationChart"/>
    <dgm:cxn modelId="{76D7A05C-9AC0-4625-993B-20D9610C40CC}" type="presParOf" srcId="{15EC4423-F827-4BF3-ADEF-72763A8B1159}" destId="{4AF28315-F008-4384-8B0A-11ADB55E1A33}" srcOrd="2" destOrd="0" presId="urn:microsoft.com/office/officeart/2009/3/layout/HorizontalOrganizationChart"/>
    <dgm:cxn modelId="{C2CDE90F-72CF-42ED-949F-A00F8B51E176}" type="presParOf" srcId="{213E8B1A-BBEA-443B-92E1-2EFAEA15BB37}" destId="{0CB23DA7-D37D-4F02-A9AF-856A061EEF31}" srcOrd="4" destOrd="0" presId="urn:microsoft.com/office/officeart/2009/3/layout/HorizontalOrganizationChart"/>
    <dgm:cxn modelId="{8A3907B6-24E3-4B39-9B59-E0DC3E7818E4}" type="presParOf" srcId="{213E8B1A-BBEA-443B-92E1-2EFAEA15BB37}" destId="{B8277596-218A-4329-9CC5-AB66E736A33A}" srcOrd="5" destOrd="0" presId="urn:microsoft.com/office/officeart/2009/3/layout/HorizontalOrganizationChart"/>
    <dgm:cxn modelId="{32E52171-AD39-4B66-AC6B-8CC78E34EAC6}" type="presParOf" srcId="{B8277596-218A-4329-9CC5-AB66E736A33A}" destId="{2C0BD397-FCB5-40F9-89D4-057FD30E4972}" srcOrd="0" destOrd="0" presId="urn:microsoft.com/office/officeart/2009/3/layout/HorizontalOrganizationChart"/>
    <dgm:cxn modelId="{6223EBBA-782A-48DC-9C2F-D2B6D74CD21B}" type="presParOf" srcId="{2C0BD397-FCB5-40F9-89D4-057FD30E4972}" destId="{C555CF26-BFEC-4EC8-9FD9-2DBA780D8CF5}" srcOrd="0" destOrd="0" presId="urn:microsoft.com/office/officeart/2009/3/layout/HorizontalOrganizationChart"/>
    <dgm:cxn modelId="{596C39AD-FB9B-47A1-A648-069356F6DEF9}" type="presParOf" srcId="{2C0BD397-FCB5-40F9-89D4-057FD30E4972}" destId="{8DCE3F1A-AD6A-4DF0-AE27-3C45F27D7C86}" srcOrd="1" destOrd="0" presId="urn:microsoft.com/office/officeart/2009/3/layout/HorizontalOrganizationChart"/>
    <dgm:cxn modelId="{EA120508-DB4B-42E9-8738-466A10DC9EAC}" type="presParOf" srcId="{B8277596-218A-4329-9CC5-AB66E736A33A}" destId="{420320B9-95F4-4A4C-96CC-87B59C1AE39F}" srcOrd="1" destOrd="0" presId="urn:microsoft.com/office/officeart/2009/3/layout/HorizontalOrganizationChart"/>
    <dgm:cxn modelId="{72BB2B5A-A3EE-47AA-9D1B-6978A4C3724E}" type="presParOf" srcId="{B8277596-218A-4329-9CC5-AB66E736A33A}" destId="{90A5DE67-BCCC-40C1-B64F-D64EFCF8C5DE}" srcOrd="2" destOrd="0" presId="urn:microsoft.com/office/officeart/2009/3/layout/HorizontalOrganizationChart"/>
    <dgm:cxn modelId="{13ADC55D-0427-426C-9BCC-CC68342B5A33}" type="presParOf" srcId="{942936BD-E428-4EEB-8E60-9A369C705F7D}" destId="{F6028A3F-CE90-4DA6-B4BA-7229D330D51C}" srcOrd="2" destOrd="0" presId="urn:microsoft.com/office/officeart/2009/3/layout/HorizontalOrganizationChart"/>
    <dgm:cxn modelId="{23F11B8B-5E2D-4585-BF48-FC0806A4518D}" type="presParOf" srcId="{7AEB6DAA-FC4C-4A79-A600-21B27F488735}" destId="{072510B9-E64D-4660-9CFA-A2206C4E93DD}" srcOrd="7" destOrd="0" presId="urn:microsoft.com/office/officeart/2009/3/layout/HorizontalOrganizationChart"/>
    <dgm:cxn modelId="{DD4BC939-89C3-449D-BF66-990C11BAE236}" type="presParOf" srcId="{072510B9-E64D-4660-9CFA-A2206C4E93DD}" destId="{B9781A62-B330-4C11-B565-43D105330568}" srcOrd="0" destOrd="0" presId="urn:microsoft.com/office/officeart/2009/3/layout/HorizontalOrganizationChart"/>
    <dgm:cxn modelId="{0B39DC69-DDF9-4DA2-A594-26CC252CF8EC}" type="presParOf" srcId="{B9781A62-B330-4C11-B565-43D105330568}" destId="{78DA3F29-1475-4A8A-A756-35EDBEBCB715}" srcOrd="0" destOrd="0" presId="urn:microsoft.com/office/officeart/2009/3/layout/HorizontalOrganizationChart"/>
    <dgm:cxn modelId="{6BC959BE-CC74-480D-AFA3-00607CB5BD77}" type="presParOf" srcId="{B9781A62-B330-4C11-B565-43D105330568}" destId="{D3519AC6-870C-4454-A5AD-4CE094858E7D}" srcOrd="1" destOrd="0" presId="urn:microsoft.com/office/officeart/2009/3/layout/HorizontalOrganizationChart"/>
    <dgm:cxn modelId="{D2BD8EE3-6B4D-4094-8403-41D86CDE6BBA}" type="presParOf" srcId="{072510B9-E64D-4660-9CFA-A2206C4E93DD}" destId="{AC848C97-D9E5-44B8-9E4D-E9D0E67031BE}" srcOrd="1" destOrd="0" presId="urn:microsoft.com/office/officeart/2009/3/layout/HorizontalOrganizationChart"/>
    <dgm:cxn modelId="{50BCDFDE-57DF-433F-AC4C-2AF337CDD1DF}" type="presParOf" srcId="{072510B9-E64D-4660-9CFA-A2206C4E93DD}" destId="{EB0D9FDA-C0CE-4A25-8DFD-3BA9E4A17F6B}" srcOrd="2" destOrd="0" presId="urn:microsoft.com/office/officeart/2009/3/layout/HorizontalOrganizationChart"/>
    <dgm:cxn modelId="{0D756C6B-DD8B-486C-84DD-6E51228B2FE7}" type="presParOf" srcId="{7AEB6DAA-FC4C-4A79-A600-21B27F488735}" destId="{CBD4C585-473D-4006-A95F-35540422A6E6}" srcOrd="8" destOrd="0" presId="urn:microsoft.com/office/officeart/2009/3/layout/HorizontalOrganizationChart"/>
    <dgm:cxn modelId="{FF820411-439E-4A4A-AD7E-0EAF299019A8}" type="presParOf" srcId="{CBD4C585-473D-4006-A95F-35540422A6E6}" destId="{FBB191BA-C1FD-4E41-8B51-DCE5E36B5B7F}" srcOrd="0" destOrd="0" presId="urn:microsoft.com/office/officeart/2009/3/layout/HorizontalOrganizationChart"/>
    <dgm:cxn modelId="{F52ABCD6-4489-4268-AB7B-1CAAD99F497F}" type="presParOf" srcId="{FBB191BA-C1FD-4E41-8B51-DCE5E36B5B7F}" destId="{E6DC6178-58D9-4E5A-BD69-D52A52283231}" srcOrd="0" destOrd="0" presId="urn:microsoft.com/office/officeart/2009/3/layout/HorizontalOrganizationChart"/>
    <dgm:cxn modelId="{04B7F3D0-2C2D-4825-98BE-2C240B2A8E84}" type="presParOf" srcId="{FBB191BA-C1FD-4E41-8B51-DCE5E36B5B7F}" destId="{A6397F2D-785D-4DAF-863C-B7C00BEF33A3}" srcOrd="1" destOrd="0" presId="urn:microsoft.com/office/officeart/2009/3/layout/HorizontalOrganizationChart"/>
    <dgm:cxn modelId="{435314AC-C43F-44DC-8870-29182C6053F9}" type="presParOf" srcId="{CBD4C585-473D-4006-A95F-35540422A6E6}" destId="{9989F4ED-2360-4932-8ABC-09EED864516F}" srcOrd="1" destOrd="0" presId="urn:microsoft.com/office/officeart/2009/3/layout/HorizontalOrganizationChart"/>
    <dgm:cxn modelId="{AD8093E7-30A2-4197-ABBA-D029B3E6C908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81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订餐管理平台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5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5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5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5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5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</dgm:ptLst>
  <dgm:cxnLst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订餐管理平台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5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5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5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5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5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</dgm:ptLst>
  <dgm:cxnLst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订餐管理平台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5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5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5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5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5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</dgm:ptLst>
  <dgm:cxnLst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订餐管理平台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5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5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5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5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5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</dgm:ptLst>
  <dgm:cxnLst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订餐管理平台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5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2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5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5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5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5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5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</dgm:ptLst>
  <dgm:cxnLst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06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权限组管理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F268C435-677A-47EA-82AB-149996C578DE}">
      <dgm:prSet phldrT="[文本]" custT="1"/>
      <dgm:spPr/>
      <dgm:t>
        <a:bodyPr/>
        <a:lstStyle/>
        <a:p>
          <a:r>
            <a:rPr lang="zh-CN" altLang="en-US" sz="900"/>
            <a:t>多卡开门设定</a:t>
          </a:r>
        </a:p>
      </dgm:t>
    </dgm:pt>
    <dgm:pt modelId="{50B4855D-3BEC-4802-A219-D5EE9AFF99E1}" type="par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57DE21B9-CB5F-4762-A8C1-84FF3F79A1AF}" type="sib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系统设置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08CB15E1-90FF-4FA2-865B-B0657957C670}">
      <dgm:prSet phldrT="[文本]" custT="1"/>
      <dgm:spPr/>
      <dgm:t>
        <a:bodyPr/>
        <a:lstStyle/>
        <a:p>
          <a:r>
            <a:rPr lang="zh-CN" altLang="en-US" sz="900"/>
            <a:t>反潜回设定</a:t>
          </a:r>
        </a:p>
      </dgm:t>
    </dgm:pt>
    <dgm:pt modelId="{0737034B-2DD0-44C7-A65E-BBFB23491D64}" type="par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028B6EF-DB04-48B1-975D-1A935ED6D677}" type="sib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C10719DC-2D58-4AA4-A954-92EC9D2BEF7F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6D6A7BE3-04AA-4C23-960D-C5964B1146F0}" type="par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D70E741A-CE46-49A8-B8BB-DB17D17DFE37}" type="sib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E8045082-D309-4DDD-AE7D-10D393FF3EAA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732AF6F6-D39C-442C-8A3A-B9A8D0FA95E8}" type="parTrans" cxnId="{FA41B03B-4828-4F6C-993C-2813B1A30E54}">
      <dgm:prSet/>
      <dgm:spPr/>
      <dgm:t>
        <a:bodyPr/>
        <a:lstStyle/>
        <a:p>
          <a:endParaRPr lang="zh-CN" altLang="en-US" sz="900"/>
        </a:p>
      </dgm:t>
    </dgm:pt>
    <dgm:pt modelId="{5294DC1A-FABC-4284-ACEF-160E12C1F8D5}" type="sibTrans" cxnId="{FA41B03B-4828-4F6C-993C-2813B1A30E54}">
      <dgm:prSet/>
      <dgm:spPr/>
      <dgm:t>
        <a:bodyPr/>
        <a:lstStyle/>
        <a:p>
          <a:endParaRPr lang="zh-CN" altLang="en-US"/>
        </a:p>
      </dgm:t>
    </dgm:pt>
    <dgm:pt modelId="{14EF2299-17A3-4953-8B1C-9BEC952BD353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F62AC1-6477-4B8F-B6DD-5106E9AB2805}" type="parTrans" cxnId="{C1D3449D-36DD-43D9-88C7-BC13E1BE635A}">
      <dgm:prSet/>
      <dgm:spPr/>
      <dgm:t>
        <a:bodyPr/>
        <a:lstStyle/>
        <a:p>
          <a:endParaRPr lang="zh-CN" altLang="en-US" sz="900"/>
        </a:p>
      </dgm:t>
    </dgm:pt>
    <dgm:pt modelId="{B32E8412-648C-406F-A1DC-1AA808367FE4}" type="sibTrans" cxnId="{C1D3449D-36DD-43D9-88C7-BC13E1BE635A}">
      <dgm:prSet/>
      <dgm:spPr/>
      <dgm:t>
        <a:bodyPr/>
        <a:lstStyle/>
        <a:p>
          <a:endParaRPr lang="zh-CN" altLang="en-US"/>
        </a:p>
      </dgm:t>
    </dgm:pt>
    <dgm:pt modelId="{D3E50391-A4CA-4FC6-A367-C053345DAE56}">
      <dgm:prSet phldrT="[文本]" custT="1"/>
      <dgm:spPr/>
      <dgm:t>
        <a:bodyPr/>
        <a:lstStyle/>
        <a:p>
          <a:pPr algn="ctr"/>
          <a:r>
            <a:rPr lang="zh-CN" altLang="en-US" sz="900"/>
            <a:t>直连设备操作</a:t>
          </a:r>
        </a:p>
      </dgm:t>
    </dgm:pt>
    <dgm:pt modelId="{FE1783E2-A376-4C92-BBA1-F239E6E4FCB4}" type="parTrans" cxnId="{8B8765E7-62E0-48BC-8377-8857BC751FBD}">
      <dgm:prSet/>
      <dgm:spPr/>
      <dgm:t>
        <a:bodyPr/>
        <a:lstStyle/>
        <a:p>
          <a:endParaRPr lang="zh-CN" altLang="en-US" sz="900"/>
        </a:p>
      </dgm:t>
    </dgm:pt>
    <dgm:pt modelId="{6E912668-9113-4B32-A8F8-CF3A9467229E}" type="sibTrans" cxnId="{8B8765E7-62E0-48BC-8377-8857BC751FBD}">
      <dgm:prSet/>
      <dgm:spPr/>
      <dgm:t>
        <a:bodyPr/>
        <a:lstStyle/>
        <a:p>
          <a:endParaRPr lang="zh-CN" altLang="en-US"/>
        </a:p>
      </dgm:t>
    </dgm:pt>
    <dgm:pt modelId="{7A6DE259-163E-4485-A0E7-D67F6E211793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97AE8247-9914-460E-9113-D0CB768F9E51}" type="parTrans" cxnId="{8D4A0CE7-BED2-495D-90C9-84B451A49C5C}">
      <dgm:prSet/>
      <dgm:spPr/>
      <dgm:t>
        <a:bodyPr/>
        <a:lstStyle/>
        <a:p>
          <a:endParaRPr lang="zh-CN" altLang="en-US" sz="900"/>
        </a:p>
      </dgm:t>
    </dgm:pt>
    <dgm:pt modelId="{9E5A6BD2-1900-4541-9EEF-E918AA90DDA1}" type="sibTrans" cxnId="{8D4A0CE7-BED2-495D-90C9-84B451A49C5C}">
      <dgm:prSet/>
      <dgm:spPr/>
      <dgm:t>
        <a:bodyPr/>
        <a:lstStyle/>
        <a:p>
          <a:endParaRPr lang="zh-CN" altLang="en-US"/>
        </a:p>
      </dgm:t>
    </dgm:pt>
    <dgm:pt modelId="{163FEB5F-D201-4BBC-AD1A-BAD3112D49C2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A0FAB254-BA92-48E8-A979-E3C78F67B74E}" type="parTrans" cxnId="{2F766EBF-5898-426D-86E1-B8CB1342C604}">
      <dgm:prSet/>
      <dgm:spPr/>
      <dgm:t>
        <a:bodyPr/>
        <a:lstStyle/>
        <a:p>
          <a:endParaRPr lang="zh-CN" altLang="en-US" sz="900"/>
        </a:p>
      </dgm:t>
    </dgm:pt>
    <dgm:pt modelId="{3A83CEA5-01D5-4CBC-8106-CC15DEF35D04}" type="sibTrans" cxnId="{2F766EBF-5898-426D-86E1-B8CB1342C604}">
      <dgm:prSet/>
      <dgm:spPr/>
      <dgm:t>
        <a:bodyPr/>
        <a:lstStyle/>
        <a:p>
          <a:endParaRPr lang="zh-CN" altLang="en-US"/>
        </a:p>
      </dgm:t>
    </dgm:pt>
    <dgm:pt modelId="{88A6E0A2-FAC4-43B3-A5A9-01CDDE46BCE4}">
      <dgm:prSet phldrT="[文本]" custT="1"/>
      <dgm:spPr/>
      <dgm:t>
        <a:bodyPr/>
        <a:lstStyle/>
        <a:p>
          <a:r>
            <a:rPr lang="zh-CN" altLang="en-US" sz="900"/>
            <a:t>远程控制</a:t>
          </a:r>
        </a:p>
      </dgm:t>
    </dgm:pt>
    <dgm:pt modelId="{818F1EF1-FADB-4876-9E46-E750F47C28B8}" type="parTrans" cxnId="{4919CF2A-89B6-4F4F-B58E-875C6A1D97E2}">
      <dgm:prSet/>
      <dgm:spPr/>
      <dgm:t>
        <a:bodyPr/>
        <a:lstStyle/>
        <a:p>
          <a:endParaRPr lang="zh-CN" altLang="en-US" sz="900"/>
        </a:p>
      </dgm:t>
    </dgm:pt>
    <dgm:pt modelId="{B9BB3430-F53C-4A27-919A-98FD53FE3C9D}" type="sibTrans" cxnId="{4919CF2A-89B6-4F4F-B58E-875C6A1D97E2}">
      <dgm:prSet/>
      <dgm:spPr/>
      <dgm:t>
        <a:bodyPr/>
        <a:lstStyle/>
        <a:p>
          <a:endParaRPr lang="zh-CN" altLang="en-US"/>
        </a:p>
      </dgm:t>
    </dgm:pt>
    <dgm:pt modelId="{C8B07041-9FEC-4A5E-9CBE-DA85F3ABFC73}">
      <dgm:prSet phldrT="[文本]" custT="1"/>
      <dgm:spPr/>
      <dgm:t>
        <a:bodyPr/>
        <a:lstStyle/>
        <a:p>
          <a:r>
            <a:rPr lang="zh-CN" altLang="en-US" sz="900"/>
            <a:t>时间段管理</a:t>
          </a:r>
        </a:p>
      </dgm:t>
    </dgm:pt>
    <dgm:pt modelId="{DA2651D3-F6DD-48B9-ABDE-7AA37400C1FC}" type="parTrans" cxnId="{740F7C3F-68AF-428B-9CCF-4D1772484DA3}">
      <dgm:prSet/>
      <dgm:spPr/>
      <dgm:t>
        <a:bodyPr/>
        <a:lstStyle/>
        <a:p>
          <a:endParaRPr lang="zh-CN" altLang="en-US" sz="900"/>
        </a:p>
      </dgm:t>
    </dgm:pt>
    <dgm:pt modelId="{CB61D041-0A22-4E43-9DD0-173EF1C2F6F3}" type="sibTrans" cxnId="{740F7C3F-68AF-428B-9CCF-4D1772484DA3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21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21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21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21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21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21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21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21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21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21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  <dgm:pt modelId="{37366965-12AB-4F52-85FA-94553FE220BB}" type="pres">
      <dgm:prSet presAssocID="{C10719DC-2D58-4AA4-A954-92EC9D2BEF7F}" presName="hierRoot1" presStyleCnt="0">
        <dgm:presLayoutVars>
          <dgm:hierBranch val="init"/>
        </dgm:presLayoutVars>
      </dgm:prSet>
      <dgm:spPr/>
    </dgm:pt>
    <dgm:pt modelId="{3393084B-8C3A-4839-A060-1D588EE2A4C5}" type="pres">
      <dgm:prSet presAssocID="{C10719DC-2D58-4AA4-A954-92EC9D2BEF7F}" presName="rootComposite1" presStyleCnt="0"/>
      <dgm:spPr/>
    </dgm:pt>
    <dgm:pt modelId="{B32BA136-39F4-4BE8-917F-EA1AF740D12A}" type="pres">
      <dgm:prSet presAssocID="{C10719DC-2D58-4AA4-A954-92EC9D2BEF7F}" presName="rootText1" presStyleLbl="node0" presStyleIdx="2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59C9F87-CA2D-4187-81E7-E6E647407545}" type="pres">
      <dgm:prSet presAssocID="{C10719DC-2D58-4AA4-A954-92EC9D2BEF7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F1F9993-2CB4-40A1-8318-E0A6C6C1FAC2}" type="pres">
      <dgm:prSet presAssocID="{C10719DC-2D58-4AA4-A954-92EC9D2BEF7F}" presName="hierChild2" presStyleCnt="0"/>
      <dgm:spPr/>
    </dgm:pt>
    <dgm:pt modelId="{B2F46249-93CF-4A84-A41F-270B16DD7562}" type="pres">
      <dgm:prSet presAssocID="{732AF6F6-D39C-442C-8A3A-B9A8D0FA95E8}" presName="Name64" presStyleLbl="parChTrans1D2" presStyleIdx="5" presStyleCnt="21" custSzX="1800003" custSzY="180000"/>
      <dgm:spPr/>
      <dgm:t>
        <a:bodyPr/>
        <a:lstStyle/>
        <a:p>
          <a:endParaRPr lang="zh-CN" altLang="en-US"/>
        </a:p>
      </dgm:t>
    </dgm:pt>
    <dgm:pt modelId="{8661620D-EC0C-4D41-A9BB-523C0B69D257}" type="pres">
      <dgm:prSet presAssocID="{E8045082-D309-4DDD-AE7D-10D393FF3EAA}" presName="hierRoot2" presStyleCnt="0">
        <dgm:presLayoutVars>
          <dgm:hierBranch val="init"/>
        </dgm:presLayoutVars>
      </dgm:prSet>
      <dgm:spPr/>
    </dgm:pt>
    <dgm:pt modelId="{F602D920-DCD0-441A-83E3-214EF6903011}" type="pres">
      <dgm:prSet presAssocID="{E8045082-D309-4DDD-AE7D-10D393FF3EAA}" presName="rootComposite" presStyleCnt="0"/>
      <dgm:spPr/>
    </dgm:pt>
    <dgm:pt modelId="{C8B198CC-9194-4FEC-B56B-6C8FDC3303DD}" type="pres">
      <dgm:prSet presAssocID="{E8045082-D309-4DDD-AE7D-10D393FF3EAA}" presName="rootText" presStyleLbl="node2" presStyleIdx="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25E56E-CBF7-47CB-AF72-291423E1F8B5}" type="pres">
      <dgm:prSet presAssocID="{E8045082-D309-4DDD-AE7D-10D393FF3EAA}" presName="rootConnector" presStyleLbl="node2" presStyleIdx="5" presStyleCnt="21"/>
      <dgm:spPr/>
      <dgm:t>
        <a:bodyPr/>
        <a:lstStyle/>
        <a:p>
          <a:endParaRPr lang="zh-CN" altLang="en-US"/>
        </a:p>
      </dgm:t>
    </dgm:pt>
    <dgm:pt modelId="{1A2B8E39-DF2D-4644-A7D6-0AD44535F77A}" type="pres">
      <dgm:prSet presAssocID="{E8045082-D309-4DDD-AE7D-10D393FF3EAA}" presName="hierChild4" presStyleCnt="0"/>
      <dgm:spPr/>
    </dgm:pt>
    <dgm:pt modelId="{D58D814F-1F43-468F-A9C2-958426F95818}" type="pres">
      <dgm:prSet presAssocID="{E8045082-D309-4DDD-AE7D-10D393FF3EAA}" presName="hierChild5" presStyleCnt="0"/>
      <dgm:spPr/>
    </dgm:pt>
    <dgm:pt modelId="{21B2A259-FF10-49A3-990A-339C21A3760C}" type="pres">
      <dgm:prSet presAssocID="{91F62AC1-6477-4B8F-B6DD-5106E9AB2805}" presName="Name64" presStyleLbl="parChTrans1D2" presStyleIdx="6" presStyleCnt="21" custSzX="1800003" custSzY="180000"/>
      <dgm:spPr/>
      <dgm:t>
        <a:bodyPr/>
        <a:lstStyle/>
        <a:p>
          <a:endParaRPr lang="zh-CN" altLang="en-US"/>
        </a:p>
      </dgm:t>
    </dgm:pt>
    <dgm:pt modelId="{D5C5BF75-8280-4264-B0C7-A2A739162B5B}" type="pres">
      <dgm:prSet presAssocID="{14EF2299-17A3-4953-8B1C-9BEC952BD353}" presName="hierRoot2" presStyleCnt="0">
        <dgm:presLayoutVars>
          <dgm:hierBranch val="init"/>
        </dgm:presLayoutVars>
      </dgm:prSet>
      <dgm:spPr/>
    </dgm:pt>
    <dgm:pt modelId="{CC84755A-20F9-4DAE-9EC5-117ECF4E3EF2}" type="pres">
      <dgm:prSet presAssocID="{14EF2299-17A3-4953-8B1C-9BEC952BD353}" presName="rootComposite" presStyleCnt="0"/>
      <dgm:spPr/>
    </dgm:pt>
    <dgm:pt modelId="{BA727E9F-F5C9-4C86-BE63-561A153FC61E}" type="pres">
      <dgm:prSet presAssocID="{14EF2299-17A3-4953-8B1C-9BEC952BD353}" presName="rootText" presStyleLbl="node2" presStyleIdx="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711ECF-1129-4ACA-B269-1DE3D7DBF92B}" type="pres">
      <dgm:prSet presAssocID="{14EF2299-17A3-4953-8B1C-9BEC952BD353}" presName="rootConnector" presStyleLbl="node2" presStyleIdx="6" presStyleCnt="21"/>
      <dgm:spPr/>
      <dgm:t>
        <a:bodyPr/>
        <a:lstStyle/>
        <a:p>
          <a:endParaRPr lang="zh-CN" altLang="en-US"/>
        </a:p>
      </dgm:t>
    </dgm:pt>
    <dgm:pt modelId="{C8393548-E873-4959-820F-63C71C470E26}" type="pres">
      <dgm:prSet presAssocID="{14EF2299-17A3-4953-8B1C-9BEC952BD353}" presName="hierChild4" presStyleCnt="0"/>
      <dgm:spPr/>
    </dgm:pt>
    <dgm:pt modelId="{EF610F23-A906-4F02-9F13-F605B30C69EC}" type="pres">
      <dgm:prSet presAssocID="{14EF2299-17A3-4953-8B1C-9BEC952BD353}" presName="hierChild5" presStyleCnt="0"/>
      <dgm:spPr/>
    </dgm:pt>
    <dgm:pt modelId="{5C67BCB7-7F18-498C-BBC3-1B176ED772BE}" type="pres">
      <dgm:prSet presAssocID="{A0FAB254-BA92-48E8-A979-E3C78F67B74E}" presName="Name64" presStyleLbl="parChTrans1D2" presStyleIdx="7" presStyleCnt="21" custSzX="1800003" custSzY="180000"/>
      <dgm:spPr/>
      <dgm:t>
        <a:bodyPr/>
        <a:lstStyle/>
        <a:p>
          <a:endParaRPr lang="zh-CN" altLang="en-US"/>
        </a:p>
      </dgm:t>
    </dgm:pt>
    <dgm:pt modelId="{A652052D-324D-4A22-8E45-A891782B173C}" type="pres">
      <dgm:prSet presAssocID="{163FEB5F-D201-4BBC-AD1A-BAD3112D49C2}" presName="hierRoot2" presStyleCnt="0">
        <dgm:presLayoutVars>
          <dgm:hierBranch val="init"/>
        </dgm:presLayoutVars>
      </dgm:prSet>
      <dgm:spPr/>
    </dgm:pt>
    <dgm:pt modelId="{604C54B0-1507-4938-9AE8-B5AD967F53CD}" type="pres">
      <dgm:prSet presAssocID="{163FEB5F-D201-4BBC-AD1A-BAD3112D49C2}" presName="rootComposite" presStyleCnt="0"/>
      <dgm:spPr/>
    </dgm:pt>
    <dgm:pt modelId="{F909A6B8-637A-449D-B5A8-CBC9F4B291BB}" type="pres">
      <dgm:prSet presAssocID="{163FEB5F-D201-4BBC-AD1A-BAD3112D49C2}" presName="rootText" presStyleLbl="node2" presStyleIdx="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FD5B9-95F1-4B67-BF3A-2E0DEF6A9CDD}" type="pres">
      <dgm:prSet presAssocID="{163FEB5F-D201-4BBC-AD1A-BAD3112D49C2}" presName="rootConnector" presStyleLbl="node2" presStyleIdx="7" presStyleCnt="21"/>
      <dgm:spPr/>
      <dgm:t>
        <a:bodyPr/>
        <a:lstStyle/>
        <a:p>
          <a:endParaRPr lang="zh-CN" altLang="en-US"/>
        </a:p>
      </dgm:t>
    </dgm:pt>
    <dgm:pt modelId="{7A28CA34-7B55-41E3-B045-DBBF2846E92A}" type="pres">
      <dgm:prSet presAssocID="{163FEB5F-D201-4BBC-AD1A-BAD3112D49C2}" presName="hierChild4" presStyleCnt="0"/>
      <dgm:spPr/>
    </dgm:pt>
    <dgm:pt modelId="{E4F6991B-84D7-4587-9663-FE15E891250A}" type="pres">
      <dgm:prSet presAssocID="{163FEB5F-D201-4BBC-AD1A-BAD3112D49C2}" presName="hierChild5" presStyleCnt="0"/>
      <dgm:spPr/>
    </dgm:pt>
    <dgm:pt modelId="{21E38CA5-5852-4B01-BF1E-6C5ACB285F52}" type="pres">
      <dgm:prSet presAssocID="{818F1EF1-FADB-4876-9E46-E750F47C28B8}" presName="Name64" presStyleLbl="parChTrans1D2" presStyleIdx="8" presStyleCnt="21" custSzX="1800003" custSzY="180000"/>
      <dgm:spPr/>
      <dgm:t>
        <a:bodyPr/>
        <a:lstStyle/>
        <a:p>
          <a:endParaRPr lang="zh-CN" altLang="en-US"/>
        </a:p>
      </dgm:t>
    </dgm:pt>
    <dgm:pt modelId="{59BAE0FD-44A6-43D3-8B1E-5256EBCF6C77}" type="pres">
      <dgm:prSet presAssocID="{88A6E0A2-FAC4-43B3-A5A9-01CDDE46BCE4}" presName="hierRoot2" presStyleCnt="0">
        <dgm:presLayoutVars>
          <dgm:hierBranch val="init"/>
        </dgm:presLayoutVars>
      </dgm:prSet>
      <dgm:spPr/>
    </dgm:pt>
    <dgm:pt modelId="{32A6E671-4135-4708-B2D4-37B12DEF8FC7}" type="pres">
      <dgm:prSet presAssocID="{88A6E0A2-FAC4-43B3-A5A9-01CDDE46BCE4}" presName="rootComposite" presStyleCnt="0"/>
      <dgm:spPr/>
    </dgm:pt>
    <dgm:pt modelId="{0355E014-7C90-47D3-9C8F-894B23522CA8}" type="pres">
      <dgm:prSet presAssocID="{88A6E0A2-FAC4-43B3-A5A9-01CDDE46BCE4}" presName="rootText" presStyleLbl="node2" presStyleIdx="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D9E5A4-1B89-4F86-A538-670C6E485021}" type="pres">
      <dgm:prSet presAssocID="{88A6E0A2-FAC4-43B3-A5A9-01CDDE46BCE4}" presName="rootConnector" presStyleLbl="node2" presStyleIdx="8" presStyleCnt="21"/>
      <dgm:spPr/>
      <dgm:t>
        <a:bodyPr/>
        <a:lstStyle/>
        <a:p>
          <a:endParaRPr lang="zh-CN" altLang="en-US"/>
        </a:p>
      </dgm:t>
    </dgm:pt>
    <dgm:pt modelId="{DAC62F5F-EEDE-4EF6-BEFF-E05AF20AB458}" type="pres">
      <dgm:prSet presAssocID="{88A6E0A2-FAC4-43B3-A5A9-01CDDE46BCE4}" presName="hierChild4" presStyleCnt="0"/>
      <dgm:spPr/>
    </dgm:pt>
    <dgm:pt modelId="{2AC52948-B11E-4447-BD94-F742E4456D20}" type="pres">
      <dgm:prSet presAssocID="{88A6E0A2-FAC4-43B3-A5A9-01CDDE46BCE4}" presName="hierChild5" presStyleCnt="0"/>
      <dgm:spPr/>
    </dgm:pt>
    <dgm:pt modelId="{E1AF4313-BF0B-48DE-841E-F38CFB0B18BE}" type="pres">
      <dgm:prSet presAssocID="{FE1783E2-A376-4C92-BBA1-F239E6E4FCB4}" presName="Name64" presStyleLbl="parChTrans1D2" presStyleIdx="9" presStyleCnt="21" custSzX="1800003" custSzY="180000"/>
      <dgm:spPr/>
      <dgm:t>
        <a:bodyPr/>
        <a:lstStyle/>
        <a:p>
          <a:endParaRPr lang="zh-CN" altLang="en-US"/>
        </a:p>
      </dgm:t>
    </dgm:pt>
    <dgm:pt modelId="{028A58FD-B228-40B0-88A7-536D9E34D611}" type="pres">
      <dgm:prSet presAssocID="{D3E50391-A4CA-4FC6-A367-C053345DAE56}" presName="hierRoot2" presStyleCnt="0">
        <dgm:presLayoutVars>
          <dgm:hierBranch val="init"/>
        </dgm:presLayoutVars>
      </dgm:prSet>
      <dgm:spPr/>
    </dgm:pt>
    <dgm:pt modelId="{52CADCB7-BC7D-4551-8267-6DA37AB87DFF}" type="pres">
      <dgm:prSet presAssocID="{D3E50391-A4CA-4FC6-A367-C053345DAE56}" presName="rootComposite" presStyleCnt="0"/>
      <dgm:spPr/>
    </dgm:pt>
    <dgm:pt modelId="{A4C2E557-95EC-4D28-8D1C-EFB3CC709202}" type="pres">
      <dgm:prSet presAssocID="{D3E50391-A4CA-4FC6-A367-C053345DAE56}" presName="rootText" presStyleLbl="node2" presStyleIdx="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B8FB42-6B28-4022-A5E5-B8454A9E8072}" type="pres">
      <dgm:prSet presAssocID="{D3E50391-A4CA-4FC6-A367-C053345DAE56}" presName="rootConnector" presStyleLbl="node2" presStyleIdx="9" presStyleCnt="21"/>
      <dgm:spPr/>
      <dgm:t>
        <a:bodyPr/>
        <a:lstStyle/>
        <a:p>
          <a:endParaRPr lang="zh-CN" altLang="en-US"/>
        </a:p>
      </dgm:t>
    </dgm:pt>
    <dgm:pt modelId="{1813E93A-AE42-4195-B6F5-FFD0C1014EDF}" type="pres">
      <dgm:prSet presAssocID="{D3E50391-A4CA-4FC6-A367-C053345DAE56}" presName="hierChild4" presStyleCnt="0"/>
      <dgm:spPr/>
    </dgm:pt>
    <dgm:pt modelId="{27D1259E-014C-4848-98AE-05AE26405734}" type="pres">
      <dgm:prSet presAssocID="{D3E50391-A4CA-4FC6-A367-C053345DAE56}" presName="hierChild5" presStyleCnt="0"/>
      <dgm:spPr/>
    </dgm:pt>
    <dgm:pt modelId="{F6E76353-E3D1-42BD-AF5C-20B79556B81C}" type="pres">
      <dgm:prSet presAssocID="{97AE8247-9914-460E-9113-D0CB768F9E51}" presName="Name64" presStyleLbl="parChTrans1D2" presStyleIdx="10" presStyleCnt="21" custSzX="1800003" custSzY="180000"/>
      <dgm:spPr/>
      <dgm:t>
        <a:bodyPr/>
        <a:lstStyle/>
        <a:p>
          <a:endParaRPr lang="zh-CN" altLang="en-US"/>
        </a:p>
      </dgm:t>
    </dgm:pt>
    <dgm:pt modelId="{D9957767-170B-4A14-A222-2107DCDA93D2}" type="pres">
      <dgm:prSet presAssocID="{7A6DE259-163E-4485-A0E7-D67F6E211793}" presName="hierRoot2" presStyleCnt="0">
        <dgm:presLayoutVars>
          <dgm:hierBranch val="init"/>
        </dgm:presLayoutVars>
      </dgm:prSet>
      <dgm:spPr/>
    </dgm:pt>
    <dgm:pt modelId="{A084758A-9CB6-47B0-9901-776BAE36166C}" type="pres">
      <dgm:prSet presAssocID="{7A6DE259-163E-4485-A0E7-D67F6E211793}" presName="rootComposite" presStyleCnt="0"/>
      <dgm:spPr/>
    </dgm:pt>
    <dgm:pt modelId="{CF65E7B8-B898-4327-81A7-F590AF972877}" type="pres">
      <dgm:prSet presAssocID="{7A6DE259-163E-4485-A0E7-D67F6E211793}" presName="rootText" presStyleLbl="node2" presStyleIdx="1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1D1E95-3BA3-4E6D-89D0-E88151E9308E}" type="pres">
      <dgm:prSet presAssocID="{7A6DE259-163E-4485-A0E7-D67F6E211793}" presName="rootConnector" presStyleLbl="node2" presStyleIdx="10" presStyleCnt="21"/>
      <dgm:spPr/>
      <dgm:t>
        <a:bodyPr/>
        <a:lstStyle/>
        <a:p>
          <a:endParaRPr lang="zh-CN" altLang="en-US"/>
        </a:p>
      </dgm:t>
    </dgm:pt>
    <dgm:pt modelId="{1601570F-9D6A-4DFB-BA5B-73AF70C29175}" type="pres">
      <dgm:prSet presAssocID="{7A6DE259-163E-4485-A0E7-D67F6E211793}" presName="hierChild4" presStyleCnt="0"/>
      <dgm:spPr/>
    </dgm:pt>
    <dgm:pt modelId="{BC19FFB6-5667-4114-AEFE-1D7234014827}" type="pres">
      <dgm:prSet presAssocID="{7A6DE259-163E-4485-A0E7-D67F6E211793}" presName="hierChild5" presStyleCnt="0"/>
      <dgm:spPr/>
    </dgm:pt>
    <dgm:pt modelId="{A7D50E92-CC6F-4A65-9AF0-B7EBC59F950C}" type="pres">
      <dgm:prSet presAssocID="{C10719DC-2D58-4AA4-A954-92EC9D2BEF7F}" presName="hierChild3" presStyleCnt="0"/>
      <dgm:spPr/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3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11" presStyleCnt="21" custSzX="1800003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1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11" presStyleCnt="21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3EA0B8D-007A-4570-A32B-28F58AA7F935}" type="pres">
      <dgm:prSet presAssocID="{DA2651D3-F6DD-48B9-ABDE-7AA37400C1FC}" presName="Name64" presStyleLbl="parChTrans1D2" presStyleIdx="12" presStyleCnt="21" custSzX="1800003" custSzY="180000"/>
      <dgm:spPr/>
      <dgm:t>
        <a:bodyPr/>
        <a:lstStyle/>
        <a:p>
          <a:endParaRPr lang="zh-CN" altLang="en-US"/>
        </a:p>
      </dgm:t>
    </dgm:pt>
    <dgm:pt modelId="{FB459AE6-5331-4F4D-B1CD-70DB0812F6F9}" type="pres">
      <dgm:prSet presAssocID="{C8B07041-9FEC-4A5E-9CBE-DA85F3ABFC73}" presName="hierRoot2" presStyleCnt="0">
        <dgm:presLayoutVars>
          <dgm:hierBranch val="init"/>
        </dgm:presLayoutVars>
      </dgm:prSet>
      <dgm:spPr/>
    </dgm:pt>
    <dgm:pt modelId="{D179985F-CDD0-4B21-B240-BF36927FC4A3}" type="pres">
      <dgm:prSet presAssocID="{C8B07041-9FEC-4A5E-9CBE-DA85F3ABFC73}" presName="rootComposite" presStyleCnt="0"/>
      <dgm:spPr/>
    </dgm:pt>
    <dgm:pt modelId="{7E0337F3-AC56-4688-8E21-5233FC4C3ED0}" type="pres">
      <dgm:prSet presAssocID="{C8B07041-9FEC-4A5E-9CBE-DA85F3ABFC73}" presName="rootText" presStyleLbl="node2" presStyleIdx="1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E53DA7-49A6-4210-B9C2-7C3DAB221818}" type="pres">
      <dgm:prSet presAssocID="{C8B07041-9FEC-4A5E-9CBE-DA85F3ABFC73}" presName="rootConnector" presStyleLbl="node2" presStyleIdx="12" presStyleCnt="21"/>
      <dgm:spPr/>
      <dgm:t>
        <a:bodyPr/>
        <a:lstStyle/>
        <a:p>
          <a:endParaRPr lang="zh-CN" altLang="en-US"/>
        </a:p>
      </dgm:t>
    </dgm:pt>
    <dgm:pt modelId="{936EE33C-2433-4408-8B5B-56019DD37E23}" type="pres">
      <dgm:prSet presAssocID="{C8B07041-9FEC-4A5E-9CBE-DA85F3ABFC73}" presName="hierChild4" presStyleCnt="0"/>
      <dgm:spPr/>
    </dgm:pt>
    <dgm:pt modelId="{5D2AA255-3845-4CA2-AD80-B2A7D55520CD}" type="pres">
      <dgm:prSet presAssocID="{C8B07041-9FEC-4A5E-9CBE-DA85F3ABFC73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3" presStyleCnt="21" custSzX="1800003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3" presStyleCnt="21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2BFBB08C-A797-4B81-B90D-CFE400C76901}" type="pres">
      <dgm:prSet presAssocID="{0737034B-2DD0-44C7-A65E-BBFB23491D64}" presName="Name64" presStyleLbl="parChTrans1D2" presStyleIdx="14" presStyleCnt="21" custSzX="1800003" custSzY="180000"/>
      <dgm:spPr/>
      <dgm:t>
        <a:bodyPr/>
        <a:lstStyle/>
        <a:p>
          <a:endParaRPr lang="zh-CN" altLang="en-US"/>
        </a:p>
      </dgm:t>
    </dgm:pt>
    <dgm:pt modelId="{91048934-8B3F-42B6-AA27-FFD53EC28457}" type="pres">
      <dgm:prSet presAssocID="{08CB15E1-90FF-4FA2-865B-B0657957C670}" presName="hierRoot2" presStyleCnt="0">
        <dgm:presLayoutVars>
          <dgm:hierBranch val="init"/>
        </dgm:presLayoutVars>
      </dgm:prSet>
      <dgm:spPr/>
    </dgm:pt>
    <dgm:pt modelId="{C4F8ADBB-4512-4B6A-96AC-C9735D73886B}" type="pres">
      <dgm:prSet presAssocID="{08CB15E1-90FF-4FA2-865B-B0657957C670}" presName="rootComposite" presStyleCnt="0"/>
      <dgm:spPr/>
    </dgm:pt>
    <dgm:pt modelId="{90E5F489-18CB-4CC3-A751-A723B0419D7C}" type="pres">
      <dgm:prSet presAssocID="{08CB15E1-90FF-4FA2-865B-B0657957C670}" presName="rootText" presStyleLbl="node2" presStyleIdx="1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9DB63D-7C50-4983-AAA0-7E44EBD0F85F}" type="pres">
      <dgm:prSet presAssocID="{08CB15E1-90FF-4FA2-865B-B0657957C670}" presName="rootConnector" presStyleLbl="node2" presStyleIdx="14" presStyleCnt="21"/>
      <dgm:spPr/>
      <dgm:t>
        <a:bodyPr/>
        <a:lstStyle/>
        <a:p>
          <a:endParaRPr lang="zh-CN" altLang="en-US"/>
        </a:p>
      </dgm:t>
    </dgm:pt>
    <dgm:pt modelId="{9A5A5520-3C60-4FF9-93E0-305296C07EDF}" type="pres">
      <dgm:prSet presAssocID="{08CB15E1-90FF-4FA2-865B-B0657957C670}" presName="hierChild4" presStyleCnt="0"/>
      <dgm:spPr/>
    </dgm:pt>
    <dgm:pt modelId="{058A5C00-9484-46C7-9873-9ACB24D2FFA6}" type="pres">
      <dgm:prSet presAssocID="{08CB15E1-90FF-4FA2-865B-B0657957C670}" presName="hierChild5" presStyleCnt="0"/>
      <dgm:spPr/>
    </dgm:pt>
    <dgm:pt modelId="{7FA1A5A9-A99F-4FD1-9C1D-B87BD6937B12}" type="pres">
      <dgm:prSet presAssocID="{50B4855D-3BEC-4802-A219-D5EE9AFF99E1}" presName="Name64" presStyleLbl="parChTrans1D2" presStyleIdx="15" presStyleCnt="21" custSzX="1800003" custSzY="180000"/>
      <dgm:spPr/>
      <dgm:t>
        <a:bodyPr/>
        <a:lstStyle/>
        <a:p>
          <a:endParaRPr lang="zh-CN" altLang="en-US"/>
        </a:p>
      </dgm:t>
    </dgm:pt>
    <dgm:pt modelId="{CBB37396-82D0-4BAF-8C89-5790738ACB83}" type="pres">
      <dgm:prSet presAssocID="{F268C435-677A-47EA-82AB-149996C578DE}" presName="hierRoot2" presStyleCnt="0">
        <dgm:presLayoutVars>
          <dgm:hierBranch val="init"/>
        </dgm:presLayoutVars>
      </dgm:prSet>
      <dgm:spPr/>
    </dgm:pt>
    <dgm:pt modelId="{C57BA737-CA85-4114-8113-2FAF14A86FE5}" type="pres">
      <dgm:prSet presAssocID="{F268C435-677A-47EA-82AB-149996C578DE}" presName="rootComposite" presStyleCnt="0"/>
      <dgm:spPr/>
    </dgm:pt>
    <dgm:pt modelId="{7B86FC3D-4963-4CAF-906D-5239EAC2DB42}" type="pres">
      <dgm:prSet presAssocID="{F268C435-677A-47EA-82AB-149996C578DE}" presName="rootText" presStyleLbl="node2" presStyleIdx="1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30CB80-4705-4BBD-92F1-92772FBCE3DB}" type="pres">
      <dgm:prSet presAssocID="{F268C435-677A-47EA-82AB-149996C578DE}" presName="rootConnector" presStyleLbl="node2" presStyleIdx="15" presStyleCnt="21"/>
      <dgm:spPr/>
      <dgm:t>
        <a:bodyPr/>
        <a:lstStyle/>
        <a:p>
          <a:endParaRPr lang="zh-CN" altLang="en-US"/>
        </a:p>
      </dgm:t>
    </dgm:pt>
    <dgm:pt modelId="{F7595B56-9AAC-4893-85BC-F1E811F794A3}" type="pres">
      <dgm:prSet presAssocID="{F268C435-677A-47EA-82AB-149996C578DE}" presName="hierChild4" presStyleCnt="0"/>
      <dgm:spPr/>
    </dgm:pt>
    <dgm:pt modelId="{B90B4499-19F1-4246-9030-67C0E7A9BB81}" type="pres">
      <dgm:prSet presAssocID="{F268C435-677A-47EA-82AB-149996C578DE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4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1" custSzX="1800003" custSzY="180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1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1" custSzX="1800003" custSzY="180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1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18" presStyleCnt="21" custSzX="1800003" custSzY="180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1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18" presStyleCnt="21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5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19" presStyleCnt="21" custSzX="1800003" custSzY="180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1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19" presStyleCnt="21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0" presStyleCnt="21" custSzX="1800003" custSzY="180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0" presStyleCnt="21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6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7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584C8EDD-EBC0-4955-8A3C-210710911E8E}" type="presOf" srcId="{163FEB5F-D201-4BBC-AD1A-BAD3112D49C2}" destId="{DD7FD5B9-95F1-4B67-BF3A-2E0DEF6A9CDD}" srcOrd="1" destOrd="0" presId="urn:microsoft.com/office/officeart/2009/3/layout/HorizontalOrganizationChart"/>
    <dgm:cxn modelId="{18C6522A-A54C-4479-8B89-C7FE8B1A2742}" type="presOf" srcId="{20D679B5-294B-44A4-99B7-F6FE208C8570}" destId="{0CB23DA7-D37D-4F02-A9AF-856A061EEF31}" srcOrd="0" destOrd="0" presId="urn:microsoft.com/office/officeart/2009/3/layout/HorizontalOrganizationChart"/>
    <dgm:cxn modelId="{48DE6269-C0C1-480C-8407-07A50514A7FD}" type="presOf" srcId="{91F62AC1-6477-4B8F-B6DD-5106E9AB2805}" destId="{21B2A259-FF10-49A3-990A-339C21A3760C}" srcOrd="0" destOrd="0" presId="urn:microsoft.com/office/officeart/2009/3/layout/HorizontalOrganizationChart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7D9647AF-BC13-4FCB-8FA2-D1898F333F77}" type="presOf" srcId="{6309827C-C9D5-4D10-AEF4-A6C2587AD581}" destId="{273C741A-8199-4102-ABD6-C7DBEE800ED3}" srcOrd="0" destOrd="0" presId="urn:microsoft.com/office/officeart/2009/3/layout/HorizontalOrganizationChart"/>
    <dgm:cxn modelId="{7DC5D5D6-83EB-48B8-8756-9200191449C7}" type="presOf" srcId="{E8DEA00B-2C5B-44B1-8221-CFAD896D7A30}" destId="{BA84DA3D-F480-429A-A1DC-1D5B226E87BF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15A0429A-3A1F-4339-871B-74EA7199AC98}" type="presOf" srcId="{88A6E0A2-FAC4-43B3-A5A9-01CDDE46BCE4}" destId="{50D9E5A4-1B89-4F86-A538-670C6E485021}" srcOrd="1" destOrd="0" presId="urn:microsoft.com/office/officeart/2009/3/layout/HorizontalOrganizationChart"/>
    <dgm:cxn modelId="{F7E9EF1D-3D00-4111-9A97-283390ED3F0F}" type="presOf" srcId="{8342D3A2-5132-46DF-A85A-2D6BC5ECFDEA}" destId="{2F8EFB07-E8FF-4AF0-8485-922B49783F75}" srcOrd="0" destOrd="0" presId="urn:microsoft.com/office/officeart/2009/3/layout/HorizontalOrganizationChart"/>
    <dgm:cxn modelId="{2889AA06-4B4E-4B25-A0CB-54A8B956E56C}" srcId="{D11A13FE-817A-4BD7-A95E-03A972836075}" destId="{C26F7B81-7505-494E-9AFF-30EE6B88660F}" srcOrd="3" destOrd="0" parTransId="{B95F391D-B956-452A-AEDA-BC4CDD127C67}" sibTransId="{06F7DE10-2078-4098-AA07-518A09B17833}"/>
    <dgm:cxn modelId="{584D4396-47D6-4EDA-A2A0-C62E5189FA5C}" type="presOf" srcId="{C26F7B81-7505-494E-9AFF-30EE6B88660F}" destId="{F7F5DB5C-EC3B-45D0-8920-CB7562915BF7}" srcOrd="1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931BBF84-CC29-4E30-A981-FF0492C92E76}" type="presOf" srcId="{0841F62A-C4CF-4017-B809-13AC746273A4}" destId="{18BBE3F5-6BBE-485B-AF33-8C0E135B2E66}" srcOrd="0" destOrd="0" presId="urn:microsoft.com/office/officeart/2009/3/layout/HorizontalOrganizationChart"/>
    <dgm:cxn modelId="{2F766EBF-5898-426D-86E1-B8CB1342C604}" srcId="{C10719DC-2D58-4AA4-A954-92EC9D2BEF7F}" destId="{163FEB5F-D201-4BBC-AD1A-BAD3112D49C2}" srcOrd="2" destOrd="0" parTransId="{A0FAB254-BA92-48E8-A979-E3C78F67B74E}" sibTransId="{3A83CEA5-01D5-4CBC-8106-CC15DEF35D04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CBE43C6B-B1D5-4011-9BD5-67466A62FEB3}" type="presOf" srcId="{C8B07041-9FEC-4A5E-9CBE-DA85F3ABFC73}" destId="{7E0337F3-AC56-4688-8E21-5233FC4C3ED0}" srcOrd="0" destOrd="0" presId="urn:microsoft.com/office/officeart/2009/3/layout/HorizontalOrganizationChart"/>
    <dgm:cxn modelId="{824ECA07-960B-4446-A6D8-4006383035D0}" type="presOf" srcId="{163FEB5F-D201-4BBC-AD1A-BAD3112D49C2}" destId="{F909A6B8-637A-449D-B5A8-CBC9F4B291BB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2AE3F33A-079F-49E5-9C6C-EA7188807BE2}" type="presOf" srcId="{E4BB9AAA-0D97-4992-9179-82614503A59E}" destId="{5AAFAECC-8181-46BE-8781-A11A0ECB3DF9}" srcOrd="0" destOrd="0" presId="urn:microsoft.com/office/officeart/2009/3/layout/HorizontalOrganizationChart"/>
    <dgm:cxn modelId="{A5A9F953-B184-489B-8D7C-2AACA2692D8D}" type="presOf" srcId="{E5B8C0C0-DCC7-4DDC-9B66-62D0EA58B258}" destId="{E6DC6178-58D9-4E5A-BD69-D52A52283231}" srcOrd="0" destOrd="0" presId="urn:microsoft.com/office/officeart/2009/3/layout/HorizontalOrganizationChart"/>
    <dgm:cxn modelId="{27FE6CF5-3ADA-49DA-9BEA-25CF183E2457}" type="presOf" srcId="{97AE8247-9914-460E-9113-D0CB768F9E51}" destId="{F6E76353-E3D1-42BD-AF5C-20B79556B81C}" srcOrd="0" destOrd="0" presId="urn:microsoft.com/office/officeart/2009/3/layout/HorizontalOrganizationChart"/>
    <dgm:cxn modelId="{3BF812ED-BDD0-4E36-AEB7-973917E1798C}" type="presOf" srcId="{103EC5A1-42BC-4E9F-AE3C-EFE3A109478A}" destId="{EDD6AD17-768B-4493-80D1-8FF73D02F8AA}" srcOrd="0" destOrd="0" presId="urn:microsoft.com/office/officeart/2009/3/layout/HorizontalOrganizationChart"/>
    <dgm:cxn modelId="{EF297D91-2BED-4272-93BE-704C3FC3CC84}" type="presOf" srcId="{FE1783E2-A376-4C92-BBA1-F239E6E4FCB4}" destId="{E1AF4313-BF0B-48DE-841E-F38CFB0B18BE}" srcOrd="0" destOrd="0" presId="urn:microsoft.com/office/officeart/2009/3/layout/HorizontalOrganizationChart"/>
    <dgm:cxn modelId="{E8A63E2A-1BBC-44C5-A32A-C83D4B4C3B0B}" type="presOf" srcId="{3D1D2390-0D1E-4A50-A515-870C358342FC}" destId="{5972E6B5-B126-4078-AF84-24A4770A2486}" srcOrd="0" destOrd="0" presId="urn:microsoft.com/office/officeart/2009/3/layout/HorizontalOrganizationChart"/>
    <dgm:cxn modelId="{0751A8DD-744C-40A6-ADD6-896EAE92BE6D}" srcId="{C26F7B81-7505-494E-9AFF-30EE6B88660F}" destId="{08CB15E1-90FF-4FA2-865B-B0657957C670}" srcOrd="3" destOrd="0" parTransId="{0737034B-2DD0-44C7-A65E-BBFB23491D64}" sibTransId="{D028B6EF-DB04-48B1-975D-1A935ED6D677}"/>
    <dgm:cxn modelId="{6CB9B1F9-1F19-4B1F-BEAE-06BF7687CC08}" type="presOf" srcId="{08CB15E1-90FF-4FA2-865B-B0657957C670}" destId="{90E5F489-18CB-4CC3-A751-A723B0419D7C}" srcOrd="0" destOrd="0" presId="urn:microsoft.com/office/officeart/2009/3/layout/HorizontalOrganizationChart"/>
    <dgm:cxn modelId="{E47376B1-0ADC-40A9-BDC4-6DA0B408FE87}" type="presOf" srcId="{A54555D5-E9E6-4D61-B2CF-1571E6A6CA73}" destId="{2E09D3E7-023B-494F-9456-7CAF8365DB1F}" srcOrd="0" destOrd="0" presId="urn:microsoft.com/office/officeart/2009/3/layout/HorizontalOrganizationChart"/>
    <dgm:cxn modelId="{9A1B9086-BE10-4221-871F-10AC422771E4}" type="presOf" srcId="{D6BDD811-B908-4C25-8C87-C81EE68F2808}" destId="{E1CECD30-6FD6-4251-B5FC-F1AECB4FA243}" srcOrd="0" destOrd="0" presId="urn:microsoft.com/office/officeart/2009/3/layout/HorizontalOrganizationChart"/>
    <dgm:cxn modelId="{D39A9A64-1FEF-4E98-8AD0-2D05CA185131}" type="presOf" srcId="{E4BB9AAA-0D97-4992-9179-82614503A59E}" destId="{A465D658-B6AD-418B-9CE8-A6E61BCFD7AD}" srcOrd="1" destOrd="0" presId="urn:microsoft.com/office/officeart/2009/3/layout/HorizontalOrganizationChart"/>
    <dgm:cxn modelId="{1EEFCF1E-36C7-4BC6-B27F-6461B97B545D}" type="presOf" srcId="{3D1D2390-0D1E-4A50-A515-870C358342FC}" destId="{C38680B8-5C66-464C-853E-C6CB85A81DDF}" srcOrd="1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CA405737-0065-4AC2-BCAA-C24AC9CC2464}" type="presOf" srcId="{D3E50391-A4CA-4FC6-A367-C053345DAE56}" destId="{6CB8FB42-6B28-4022-A5E5-B8454A9E8072}" srcOrd="1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B4A7FE9A-44A9-4363-976B-ACD5BAD473FE}" type="presOf" srcId="{E22B458D-7B3B-4065-8003-6EB53CA611B7}" destId="{7A004E65-A361-40CF-8BE6-2464573420BC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5BE899B-C2C2-4FB0-A1D6-08AC28420EE3}" type="presOf" srcId="{E5B8C0C0-DCC7-4DDC-9B66-62D0EA58B258}" destId="{A6397F2D-785D-4DAF-863C-B7C00BEF33A3}" srcOrd="1" destOrd="0" presId="urn:microsoft.com/office/officeart/2009/3/layout/HorizontalOrganizationChart"/>
    <dgm:cxn modelId="{F1C64F7E-2278-494C-87C3-1A8DEF7F161C}" srcId="{C26F7B81-7505-494E-9AFF-30EE6B88660F}" destId="{F268C435-677A-47EA-82AB-149996C578DE}" srcOrd="4" destOrd="0" parTransId="{50B4855D-3BEC-4802-A219-D5EE9AFF99E1}" sibTransId="{57DE21B9-CB5F-4762-A8C1-84FF3F79A1AF}"/>
    <dgm:cxn modelId="{FE8E5C46-E5DC-40D8-BA68-8DF5FC3B972B}" type="presOf" srcId="{3E6A25C1-3213-488E-8FFA-5F7F959CDD68}" destId="{78DA3F29-1475-4A8A-A756-35EDBEBCB715}" srcOrd="0" destOrd="0" presId="urn:microsoft.com/office/officeart/2009/3/layout/HorizontalOrganizationChart"/>
    <dgm:cxn modelId="{C1D3449D-36DD-43D9-88C7-BC13E1BE635A}" srcId="{C10719DC-2D58-4AA4-A954-92EC9D2BEF7F}" destId="{14EF2299-17A3-4953-8B1C-9BEC952BD353}" srcOrd="1" destOrd="0" parTransId="{91F62AC1-6477-4B8F-B6DD-5106E9AB2805}" sibTransId="{B32E8412-648C-406F-A1DC-1AA808367FE4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47A0BD95-932F-4DE9-B059-81A87E8E63A9}" type="presOf" srcId="{14EF2299-17A3-4953-8B1C-9BEC952BD353}" destId="{BA727E9F-F5C9-4C86-BE63-561A153FC61E}" srcOrd="0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98E2AFD8-747C-4360-8576-71002DD792C9}" type="presOf" srcId="{57F4EF57-3652-4177-8C7C-7EFAD25ADC11}" destId="{9908FC62-066A-453E-B228-EA87E53C1540}" srcOrd="1" destOrd="0" presId="urn:microsoft.com/office/officeart/2009/3/layout/HorizontalOrganizationChart"/>
    <dgm:cxn modelId="{A47B8CE5-F30F-4397-9EF1-109C0BFC908B}" type="presOf" srcId="{E22B458D-7B3B-4065-8003-6EB53CA611B7}" destId="{524F5963-AF45-42D3-BB98-EBAC0C20B3F8}" srcOrd="0" destOrd="0" presId="urn:microsoft.com/office/officeart/2009/3/layout/HorizontalOrganizationChart"/>
    <dgm:cxn modelId="{740F7C3F-68AF-428B-9CCF-4D1772484DA3}" srcId="{C26F7B81-7505-494E-9AFF-30EE6B88660F}" destId="{C8B07041-9FEC-4A5E-9CBE-DA85F3ABFC73}" srcOrd="1" destOrd="0" parTransId="{DA2651D3-F6DD-48B9-ABDE-7AA37400C1FC}" sibTransId="{CB61D041-0A22-4E43-9DD0-173EF1C2F6F3}"/>
    <dgm:cxn modelId="{06DFA262-D0FE-4EBA-A5E1-3E19E1830974}" srcId="{D11A13FE-817A-4BD7-A95E-03A972836075}" destId="{3E6A25C1-3213-488E-8FFA-5F7F959CDD68}" srcOrd="6" destOrd="0" parTransId="{E05D6BE1-4638-49E0-BFBB-25C23AA3079A}" sibTransId="{DA0D1862-C9E6-45FC-A830-2A08B53B779B}"/>
    <dgm:cxn modelId="{ECC93A68-8FDA-435D-9A96-8C8006EE1889}" type="presOf" srcId="{57F4EF57-3652-4177-8C7C-7EFAD25ADC11}" destId="{2BD982CF-2B67-42C5-8912-C0DA27AE357A}" srcOrd="0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6B086B67-110B-4671-8652-54F24AA5C9BA}" type="presOf" srcId="{08CB15E1-90FF-4FA2-865B-B0657957C670}" destId="{969DB63D-7C50-4983-AAA0-7E44EBD0F85F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3ADA3392-1906-4FD5-8A4E-06E0A057E2A7}" type="presOf" srcId="{50B4855D-3BEC-4802-A219-D5EE9AFF99E1}" destId="{7FA1A5A9-A99F-4FD1-9C1D-B87BD6937B12}" srcOrd="0" destOrd="0" presId="urn:microsoft.com/office/officeart/2009/3/layout/HorizontalOrganizationChart"/>
    <dgm:cxn modelId="{8C8E2169-394C-4AF6-A82F-49EA5FFFD7CA}" type="presOf" srcId="{E8045082-D309-4DDD-AE7D-10D393FF3EAA}" destId="{C8B198CC-9194-4FEC-B56B-6C8FDC3303DD}" srcOrd="0" destOrd="0" presId="urn:microsoft.com/office/officeart/2009/3/layout/HorizontalOrganizationChart"/>
    <dgm:cxn modelId="{FA41B03B-4828-4F6C-993C-2813B1A30E54}" srcId="{C10719DC-2D58-4AA4-A954-92EC9D2BEF7F}" destId="{E8045082-D309-4DDD-AE7D-10D393FF3EAA}" srcOrd="0" destOrd="0" parTransId="{732AF6F6-D39C-442C-8A3A-B9A8D0FA95E8}" sibTransId="{5294DC1A-FABC-4284-ACEF-160E12C1F8D5}"/>
    <dgm:cxn modelId="{0326A6C5-8B40-49E1-A4EC-934E84CE15CE}" type="presOf" srcId="{818F1EF1-FADB-4876-9E46-E750F47C28B8}" destId="{21E38CA5-5852-4B01-BF1E-6C5ACB285F52}" srcOrd="0" destOrd="0" presId="urn:microsoft.com/office/officeart/2009/3/layout/HorizontalOrganizationChart"/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5D871DE4-E2D6-4E9D-A2E3-11B6877DB199}" type="presOf" srcId="{8342D3A2-5132-46DF-A85A-2D6BC5ECFDEA}" destId="{A74DF797-570D-4FF4-B70D-8320FC5C9C48}" srcOrd="1" destOrd="0" presId="urn:microsoft.com/office/officeart/2009/3/layout/HorizontalOrganizationChart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52540C39-75DF-410F-A469-9748906E4C88}" srcId="{D11A13FE-817A-4BD7-A95E-03A972836075}" destId="{57F4EF57-3652-4177-8C7C-7EFAD25ADC11}" srcOrd="4" destOrd="0" parTransId="{A1ECD89E-F2B3-4C45-8A63-7FCF5F0D1B50}" sibTransId="{7B2C959B-BB8F-4976-9D38-A5FB6524FA16}"/>
    <dgm:cxn modelId="{89D0CA6E-2ABD-4F91-9288-85789FB90927}" type="presOf" srcId="{3E6A25C1-3213-488E-8FFA-5F7F959CDD68}" destId="{D3519AC6-870C-4454-A5AD-4CE094858E7D}" srcOrd="1" destOrd="0" presId="urn:microsoft.com/office/officeart/2009/3/layout/HorizontalOrganizationChart"/>
    <dgm:cxn modelId="{B61FD4F7-FBD2-4CD4-A7CA-C489198BAA6E}" type="presOf" srcId="{14EF2299-17A3-4953-8B1C-9BEC952BD353}" destId="{F9711ECF-1129-4ACA-B269-1DE3D7DBF92B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8FFAC382-A25B-45F6-94B2-5900C99E3791}" type="presOf" srcId="{C8B07041-9FEC-4A5E-9CBE-DA85F3ABFC73}" destId="{66E53DA7-49A6-4210-B9C2-7C3DAB221818}" srcOrd="1" destOrd="0" presId="urn:microsoft.com/office/officeart/2009/3/layout/HorizontalOrganizationChart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B69128E4-9DF4-4090-9A88-B17F0ACB0275}" type="presOf" srcId="{E8DEA00B-2C5B-44B1-8221-CFAD896D7A30}" destId="{8BC7E8F6-5D8B-4C84-9B8D-C314893B9C23}" srcOrd="1" destOrd="0" presId="urn:microsoft.com/office/officeart/2009/3/layout/HorizontalOrganizationChart"/>
    <dgm:cxn modelId="{702ACC65-6941-44E0-8CDC-18190DC8D522}" type="presOf" srcId="{F268C435-677A-47EA-82AB-149996C578DE}" destId="{7B86FC3D-4963-4CAF-906D-5239EAC2DB42}" srcOrd="0" destOrd="0" presId="urn:microsoft.com/office/officeart/2009/3/layout/HorizontalOrganizationChart"/>
    <dgm:cxn modelId="{F8D713C0-373C-4104-9D05-BF2478556AD7}" type="presOf" srcId="{A54555D5-E9E6-4D61-B2CF-1571E6A6CA73}" destId="{AFF6A94D-F057-498A-93D4-D6AD9247399A}" srcOrd="1" destOrd="0" presId="urn:microsoft.com/office/officeart/2009/3/layout/HorizontalOrganizationChart"/>
    <dgm:cxn modelId="{99DB0AD8-480F-4DA8-927D-39AABF08E84C}" type="presOf" srcId="{F268C435-677A-47EA-82AB-149996C578DE}" destId="{CB30CB80-4705-4BBD-92F1-92772FBCE3DB}" srcOrd="1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60D204B-7C9D-47F2-8745-F847CACF1082}" type="presOf" srcId="{DA2651D3-F6DD-48B9-ABDE-7AA37400C1FC}" destId="{C3EA0B8D-007A-4570-A32B-28F58AA7F935}" srcOrd="0" destOrd="0" presId="urn:microsoft.com/office/officeart/2009/3/layout/HorizontalOrganizationChart"/>
    <dgm:cxn modelId="{8B8765E7-62E0-48BC-8377-8857BC751FBD}" srcId="{C10719DC-2D58-4AA4-A954-92EC9D2BEF7F}" destId="{D3E50391-A4CA-4FC6-A367-C053345DAE56}" srcOrd="4" destOrd="0" parTransId="{FE1783E2-A376-4C92-BBA1-F239E6E4FCB4}" sibTransId="{6E912668-9113-4B32-A8F8-CF3A9467229E}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909652D1-DEAA-4D9D-8DC9-8E2E82A695CF}" type="presOf" srcId="{AF8459B8-B813-4396-8386-C1BBCBA8E008}" destId="{C98AD39D-5BCA-40BC-B78B-D8AC3F01E5D8}" srcOrd="0" destOrd="0" presId="urn:microsoft.com/office/officeart/2009/3/layout/HorizontalOrganizationChart"/>
    <dgm:cxn modelId="{756824C4-26EA-45C2-B914-90A45D100F71}" type="presOf" srcId="{C26F7B81-7505-494E-9AFF-30EE6B88660F}" destId="{6362467E-FB07-4CD5-B711-C37DA288C54F}" srcOrd="0" destOrd="0" presId="urn:microsoft.com/office/officeart/2009/3/layout/HorizontalOrganizationChart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B0BB16F2-2D27-41C7-878A-94B817F8D5FD}" type="presOf" srcId="{A0FAB254-BA92-48E8-A979-E3C78F67B74E}" destId="{5C67BCB7-7F18-498C-BBC3-1B176ED772BE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D12EC05-BAF4-4847-853F-A617BABCC231}" type="presOf" srcId="{7A6DE259-163E-4485-A0E7-D67F6E211793}" destId="{CF65E7B8-B898-4327-81A7-F590AF972877}" srcOrd="0" destOrd="0" presId="urn:microsoft.com/office/officeart/2009/3/layout/HorizontalOrganizationChart"/>
    <dgm:cxn modelId="{BB190720-E0CB-4CCD-B1F6-96A1A128D222}" type="presOf" srcId="{7A6DE259-163E-4485-A0E7-D67F6E211793}" destId="{101D1E95-3BA3-4E6D-89D0-E88151E9308E}" srcOrd="1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3E2C9498-3BCE-4FBB-9612-C51F3A3A3FE6}" srcId="{C26F7B81-7505-494E-9AFF-30EE6B88660F}" destId="{A54555D5-E9E6-4D61-B2CF-1571E6A6CA73}" srcOrd="2" destOrd="0" parTransId="{AF8459B8-B813-4396-8386-C1BBCBA8E008}" sibTransId="{3782CDB3-21D3-4940-8103-E860402B5B33}"/>
    <dgm:cxn modelId="{5A7C4DE9-D6D6-4A59-8DD0-397D8510F4E3}" type="presOf" srcId="{E8045082-D309-4DDD-AE7D-10D393FF3EAA}" destId="{8B25E56E-CBF7-47CB-AF72-291423E1F8B5}" srcOrd="1" destOrd="0" presId="urn:microsoft.com/office/officeart/2009/3/layout/HorizontalOrganizationChart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675D7E11-B042-4539-B9F4-33D11B690D12}" srcId="{D11A13FE-817A-4BD7-A95E-03A972836075}" destId="{E8DEA00B-2C5B-44B1-8221-CFAD896D7A30}" srcOrd="5" destOrd="0" parTransId="{D5D25925-7545-4675-8429-5398275494E5}" sibTransId="{38917810-82E9-48BE-8624-AD7F42EAFE99}"/>
    <dgm:cxn modelId="{A70383A9-7091-4FEC-9003-C1CD079E6F3A}" type="presOf" srcId="{C10719DC-2D58-4AA4-A954-92EC9D2BEF7F}" destId="{B32BA136-39F4-4BE8-917F-EA1AF740D12A}" srcOrd="0" destOrd="0" presId="urn:microsoft.com/office/officeart/2009/3/layout/HorizontalOrganizationChart"/>
    <dgm:cxn modelId="{3EA130D6-37F4-456D-8615-292C6D9474E1}" srcId="{E8DEA00B-2C5B-44B1-8221-CFAD896D7A30}" destId="{40308DEB-C107-47A9-80CD-92D0D39288CB}" srcOrd="1" destOrd="0" parTransId="{20D679B5-294B-44A4-99B7-F6FE208C8570}" sibTransId="{BC870B88-60A3-4D38-9DDD-A3DC8CA61D4A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B44411A3-C47A-4E67-B122-21F7636E64A2}" type="presOf" srcId="{EDF78BBD-2E33-4285-8AF2-0656F8E35CD8}" destId="{C1CA5A63-D203-48A9-B9DF-BAF36E55D7A8}" srcOrd="0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8D4A0CE7-BED2-495D-90C9-84B451A49C5C}" srcId="{C10719DC-2D58-4AA4-A954-92EC9D2BEF7F}" destId="{7A6DE259-163E-4485-A0E7-D67F6E211793}" srcOrd="5" destOrd="0" parTransId="{97AE8247-9914-460E-9113-D0CB768F9E51}" sibTransId="{9E5A6BD2-1900-4541-9EEF-E918AA90DDA1}"/>
    <dgm:cxn modelId="{2C0BA20C-D5CA-41E0-8A97-C205714723E0}" type="presOf" srcId="{0841F62A-C4CF-4017-B809-13AC746273A4}" destId="{9C033125-6904-4ADB-854F-D5DDB04ECE94}" srcOrd="1" destOrd="0" presId="urn:microsoft.com/office/officeart/2009/3/layout/HorizontalOrganizationChart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E8CDFCFF-564C-4B15-9950-568FB52494F4}" srcId="{D11A13FE-817A-4BD7-A95E-03A972836075}" destId="{C10719DC-2D58-4AA4-A954-92EC9D2BEF7F}" srcOrd="2" destOrd="0" parTransId="{6D6A7BE3-04AA-4C23-960D-C5964B1146F0}" sibTransId="{D70E741A-CE46-49A8-B8BB-DB17D17DFE37}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A076B7F1-4D15-4451-9A10-4373A66BE0E4}" type="presOf" srcId="{C10719DC-2D58-4AA4-A954-92EC9D2BEF7F}" destId="{759C9F87-CA2D-4187-81E7-E6E647407545}" srcOrd="1" destOrd="0" presId="urn:microsoft.com/office/officeart/2009/3/layout/HorizontalOrganizationChart"/>
    <dgm:cxn modelId="{E73D969E-2A4D-4382-8311-ABEA2288A7C2}" type="presOf" srcId="{0737034B-2DD0-44C7-A65E-BBFB23491D64}" destId="{2BFBB08C-A797-4B81-B90D-CFE400C76901}" srcOrd="0" destOrd="0" presId="urn:microsoft.com/office/officeart/2009/3/layout/HorizontalOrganizationChart"/>
    <dgm:cxn modelId="{8E830779-FD84-4B30-833C-7D951C480788}" type="presOf" srcId="{732AF6F6-D39C-442C-8A3A-B9A8D0FA95E8}" destId="{B2F46249-93CF-4A84-A41F-270B16DD7562}" srcOrd="0" destOrd="0" presId="urn:microsoft.com/office/officeart/2009/3/layout/HorizontalOrganizationChart"/>
    <dgm:cxn modelId="{A6E84E11-548E-46B0-AFB5-3D9A3D0FF3E3}" srcId="{D11A13FE-817A-4BD7-A95E-03A972836075}" destId="{E5B8C0C0-DCC7-4DDC-9B66-62D0EA58B258}" srcOrd="7" destOrd="0" parTransId="{BA84C226-7815-4797-9BBF-C8115DD3CF94}" sibTransId="{50715C27-4CC5-4B65-AB62-0F4722B49834}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929F6DE6-83FC-4C3C-AFAD-B0B56CBAF248}" type="presOf" srcId="{40308DEB-C107-47A9-80CD-92D0D39288CB}" destId="{8DCE3F1A-AD6A-4DF0-AE27-3C45F27D7C86}" srcOrd="1" destOrd="0" presId="urn:microsoft.com/office/officeart/2009/3/layout/HorizontalOrganizationChart"/>
    <dgm:cxn modelId="{4919CF2A-89B6-4F4F-B58E-875C6A1D97E2}" srcId="{C10719DC-2D58-4AA4-A954-92EC9D2BEF7F}" destId="{88A6E0A2-FAC4-43B3-A5A9-01CDDE46BCE4}" srcOrd="3" destOrd="0" parTransId="{818F1EF1-FADB-4876-9E46-E750F47C28B8}" sibTransId="{B9BB3430-F53C-4A27-919A-98FD53FE3C9D}"/>
    <dgm:cxn modelId="{0B59EE37-9A3C-4A6A-85CA-E51CA9A50380}" type="presOf" srcId="{D3E50391-A4CA-4FC6-A367-C053345DAE56}" destId="{A4C2E557-95EC-4D28-8D1C-EFB3CC709202}" srcOrd="0" destOrd="0" presId="urn:microsoft.com/office/officeart/2009/3/layout/HorizontalOrganizationChart"/>
    <dgm:cxn modelId="{71BB9994-A4E4-48BD-8996-10C92719FD78}" type="presOf" srcId="{88A6E0A2-FAC4-43B3-A5A9-01CDDE46BCE4}" destId="{0355E014-7C90-47D3-9C8F-894B23522CA8}" srcOrd="0" destOrd="0" presId="urn:microsoft.com/office/officeart/2009/3/layout/HorizontalOrganizationChart"/>
    <dgm:cxn modelId="{6CA027CB-CB4C-4B28-A481-EA66250E3571}" srcId="{57F4EF57-3652-4177-8C7C-7EFAD25ADC11}" destId="{E4BB9AAA-0D97-4992-9179-82614503A59E}" srcOrd="2" destOrd="0" parTransId="{249D44EF-C304-4584-B8FA-11CB50FC0A9C}" sibTransId="{9C8958B2-6BA0-4830-BC9C-92F60D9782D8}"/>
    <dgm:cxn modelId="{9CA7764C-9D85-445C-94E1-35DCED614389}" type="presOf" srcId="{40308DEB-C107-47A9-80CD-92D0D39288CB}" destId="{C555CF26-BFEC-4EC8-9FD9-2DBA780D8CF5}" srcOrd="0" destOrd="0" presId="urn:microsoft.com/office/officeart/2009/3/layout/HorizontalOrganizationChart"/>
    <dgm:cxn modelId="{AAA40C09-AB51-4652-B15A-48A594047EC4}" type="presOf" srcId="{249D44EF-C304-4584-B8FA-11CB50FC0A9C}" destId="{81E602F2-A926-43DA-88DD-A38503C110D4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  <dgm:cxn modelId="{0FFDAAF2-5EB6-412C-BF87-0B7E6BE4883D}" type="presParOf" srcId="{7AEB6DAA-FC4C-4A79-A600-21B27F488735}" destId="{37366965-12AB-4F52-85FA-94553FE220BB}" srcOrd="2" destOrd="0" presId="urn:microsoft.com/office/officeart/2009/3/layout/HorizontalOrganizationChart"/>
    <dgm:cxn modelId="{61FEA2DE-F290-4AAC-AA05-68DEE4E8E247}" type="presParOf" srcId="{37366965-12AB-4F52-85FA-94553FE220BB}" destId="{3393084B-8C3A-4839-A060-1D588EE2A4C5}" srcOrd="0" destOrd="0" presId="urn:microsoft.com/office/officeart/2009/3/layout/HorizontalOrganizationChart"/>
    <dgm:cxn modelId="{97F04376-A29D-4E1A-984E-35B48F2BAFF1}" type="presParOf" srcId="{3393084B-8C3A-4839-A060-1D588EE2A4C5}" destId="{B32BA136-39F4-4BE8-917F-EA1AF740D12A}" srcOrd="0" destOrd="0" presId="urn:microsoft.com/office/officeart/2009/3/layout/HorizontalOrganizationChart"/>
    <dgm:cxn modelId="{4D915714-56F1-4A06-B487-F58338BF6B59}" type="presParOf" srcId="{3393084B-8C3A-4839-A060-1D588EE2A4C5}" destId="{759C9F87-CA2D-4187-81E7-E6E647407545}" srcOrd="1" destOrd="0" presId="urn:microsoft.com/office/officeart/2009/3/layout/HorizontalOrganizationChart"/>
    <dgm:cxn modelId="{0960E27E-06A8-4880-B083-77D4949C8056}" type="presParOf" srcId="{37366965-12AB-4F52-85FA-94553FE220BB}" destId="{6F1F9993-2CB4-40A1-8318-E0A6C6C1FAC2}" srcOrd="1" destOrd="0" presId="urn:microsoft.com/office/officeart/2009/3/layout/HorizontalOrganizationChart"/>
    <dgm:cxn modelId="{92040636-C37A-4E11-B17A-2959A19DF024}" type="presParOf" srcId="{6F1F9993-2CB4-40A1-8318-E0A6C6C1FAC2}" destId="{B2F46249-93CF-4A84-A41F-270B16DD7562}" srcOrd="0" destOrd="0" presId="urn:microsoft.com/office/officeart/2009/3/layout/HorizontalOrganizationChart"/>
    <dgm:cxn modelId="{E49963CC-FAF7-4829-8C88-4274BAF909BE}" type="presParOf" srcId="{6F1F9993-2CB4-40A1-8318-E0A6C6C1FAC2}" destId="{8661620D-EC0C-4D41-A9BB-523C0B69D257}" srcOrd="1" destOrd="0" presId="urn:microsoft.com/office/officeart/2009/3/layout/HorizontalOrganizationChart"/>
    <dgm:cxn modelId="{43E03061-AC6B-43BB-83E1-85F1FF8AED78}" type="presParOf" srcId="{8661620D-EC0C-4D41-A9BB-523C0B69D257}" destId="{F602D920-DCD0-441A-83E3-214EF6903011}" srcOrd="0" destOrd="0" presId="urn:microsoft.com/office/officeart/2009/3/layout/HorizontalOrganizationChart"/>
    <dgm:cxn modelId="{74056C57-93E5-4757-9491-8F97D11604EE}" type="presParOf" srcId="{F602D920-DCD0-441A-83E3-214EF6903011}" destId="{C8B198CC-9194-4FEC-B56B-6C8FDC3303DD}" srcOrd="0" destOrd="0" presId="urn:microsoft.com/office/officeart/2009/3/layout/HorizontalOrganizationChart"/>
    <dgm:cxn modelId="{35F54748-B9FB-4348-B0E5-51ABC85B0B0D}" type="presParOf" srcId="{F602D920-DCD0-441A-83E3-214EF6903011}" destId="{8B25E56E-CBF7-47CB-AF72-291423E1F8B5}" srcOrd="1" destOrd="0" presId="urn:microsoft.com/office/officeart/2009/3/layout/HorizontalOrganizationChart"/>
    <dgm:cxn modelId="{E326F7E4-B88E-4BA2-B441-52BB32F52398}" type="presParOf" srcId="{8661620D-EC0C-4D41-A9BB-523C0B69D257}" destId="{1A2B8E39-DF2D-4644-A7D6-0AD44535F77A}" srcOrd="1" destOrd="0" presId="urn:microsoft.com/office/officeart/2009/3/layout/HorizontalOrganizationChart"/>
    <dgm:cxn modelId="{FE5D941C-51C0-4F53-AEDA-89467F79A98A}" type="presParOf" srcId="{8661620D-EC0C-4D41-A9BB-523C0B69D257}" destId="{D58D814F-1F43-468F-A9C2-958426F95818}" srcOrd="2" destOrd="0" presId="urn:microsoft.com/office/officeart/2009/3/layout/HorizontalOrganizationChart"/>
    <dgm:cxn modelId="{58DFA466-C3E1-4E1B-BD86-800AC3D2C400}" type="presParOf" srcId="{6F1F9993-2CB4-40A1-8318-E0A6C6C1FAC2}" destId="{21B2A259-FF10-49A3-990A-339C21A3760C}" srcOrd="2" destOrd="0" presId="urn:microsoft.com/office/officeart/2009/3/layout/HorizontalOrganizationChart"/>
    <dgm:cxn modelId="{BFCD97F6-6F67-4A8F-B550-ECAD25E92341}" type="presParOf" srcId="{6F1F9993-2CB4-40A1-8318-E0A6C6C1FAC2}" destId="{D5C5BF75-8280-4264-B0C7-A2A739162B5B}" srcOrd="3" destOrd="0" presId="urn:microsoft.com/office/officeart/2009/3/layout/HorizontalOrganizationChart"/>
    <dgm:cxn modelId="{3DA995D9-A15F-4AE2-832D-B053A8B16E7A}" type="presParOf" srcId="{D5C5BF75-8280-4264-B0C7-A2A739162B5B}" destId="{CC84755A-20F9-4DAE-9EC5-117ECF4E3EF2}" srcOrd="0" destOrd="0" presId="urn:microsoft.com/office/officeart/2009/3/layout/HorizontalOrganizationChart"/>
    <dgm:cxn modelId="{C4894A80-7239-4CF0-B31E-C25F15A76E90}" type="presParOf" srcId="{CC84755A-20F9-4DAE-9EC5-117ECF4E3EF2}" destId="{BA727E9F-F5C9-4C86-BE63-561A153FC61E}" srcOrd="0" destOrd="0" presId="urn:microsoft.com/office/officeart/2009/3/layout/HorizontalOrganizationChart"/>
    <dgm:cxn modelId="{3CC9ED53-542A-4C74-B73C-B8EAB990B2F7}" type="presParOf" srcId="{CC84755A-20F9-4DAE-9EC5-117ECF4E3EF2}" destId="{F9711ECF-1129-4ACA-B269-1DE3D7DBF92B}" srcOrd="1" destOrd="0" presId="urn:microsoft.com/office/officeart/2009/3/layout/HorizontalOrganizationChart"/>
    <dgm:cxn modelId="{E658865E-428A-45C8-AA9D-762F1498400F}" type="presParOf" srcId="{D5C5BF75-8280-4264-B0C7-A2A739162B5B}" destId="{C8393548-E873-4959-820F-63C71C470E26}" srcOrd="1" destOrd="0" presId="urn:microsoft.com/office/officeart/2009/3/layout/HorizontalOrganizationChart"/>
    <dgm:cxn modelId="{9CF51AB2-3128-433A-8698-A933250A6759}" type="presParOf" srcId="{D5C5BF75-8280-4264-B0C7-A2A739162B5B}" destId="{EF610F23-A906-4F02-9F13-F605B30C69EC}" srcOrd="2" destOrd="0" presId="urn:microsoft.com/office/officeart/2009/3/layout/HorizontalOrganizationChart"/>
    <dgm:cxn modelId="{7056691A-1982-4E9C-9028-502C593D0196}" type="presParOf" srcId="{6F1F9993-2CB4-40A1-8318-E0A6C6C1FAC2}" destId="{5C67BCB7-7F18-498C-BBC3-1B176ED772BE}" srcOrd="4" destOrd="0" presId="urn:microsoft.com/office/officeart/2009/3/layout/HorizontalOrganizationChart"/>
    <dgm:cxn modelId="{3B2808EA-8132-4878-8B32-7954E7715767}" type="presParOf" srcId="{6F1F9993-2CB4-40A1-8318-E0A6C6C1FAC2}" destId="{A652052D-324D-4A22-8E45-A891782B173C}" srcOrd="5" destOrd="0" presId="urn:microsoft.com/office/officeart/2009/3/layout/HorizontalOrganizationChart"/>
    <dgm:cxn modelId="{962B54F4-1EDD-4ADE-824F-F92740D22B78}" type="presParOf" srcId="{A652052D-324D-4A22-8E45-A891782B173C}" destId="{604C54B0-1507-4938-9AE8-B5AD967F53CD}" srcOrd="0" destOrd="0" presId="urn:microsoft.com/office/officeart/2009/3/layout/HorizontalOrganizationChart"/>
    <dgm:cxn modelId="{C4341227-C98A-4D90-97D6-0095CC7DFB12}" type="presParOf" srcId="{604C54B0-1507-4938-9AE8-B5AD967F53CD}" destId="{F909A6B8-637A-449D-B5A8-CBC9F4B291BB}" srcOrd="0" destOrd="0" presId="urn:microsoft.com/office/officeart/2009/3/layout/HorizontalOrganizationChart"/>
    <dgm:cxn modelId="{708C734A-1F12-4502-82D9-AD3E7ABE717F}" type="presParOf" srcId="{604C54B0-1507-4938-9AE8-B5AD967F53CD}" destId="{DD7FD5B9-95F1-4B67-BF3A-2E0DEF6A9CDD}" srcOrd="1" destOrd="0" presId="urn:microsoft.com/office/officeart/2009/3/layout/HorizontalOrganizationChart"/>
    <dgm:cxn modelId="{B3388A67-C188-488A-9422-120C8B77BFED}" type="presParOf" srcId="{A652052D-324D-4A22-8E45-A891782B173C}" destId="{7A28CA34-7B55-41E3-B045-DBBF2846E92A}" srcOrd="1" destOrd="0" presId="urn:microsoft.com/office/officeart/2009/3/layout/HorizontalOrganizationChart"/>
    <dgm:cxn modelId="{0AF3615A-A712-4320-86AE-1FD8F86A0C3F}" type="presParOf" srcId="{A652052D-324D-4A22-8E45-A891782B173C}" destId="{E4F6991B-84D7-4587-9663-FE15E891250A}" srcOrd="2" destOrd="0" presId="urn:microsoft.com/office/officeart/2009/3/layout/HorizontalOrganizationChart"/>
    <dgm:cxn modelId="{897D468C-4965-4822-9965-450B9A14B3BF}" type="presParOf" srcId="{6F1F9993-2CB4-40A1-8318-E0A6C6C1FAC2}" destId="{21E38CA5-5852-4B01-BF1E-6C5ACB285F52}" srcOrd="6" destOrd="0" presId="urn:microsoft.com/office/officeart/2009/3/layout/HorizontalOrganizationChart"/>
    <dgm:cxn modelId="{2F45AB50-9028-41CE-AF5C-DAFDE834D6BE}" type="presParOf" srcId="{6F1F9993-2CB4-40A1-8318-E0A6C6C1FAC2}" destId="{59BAE0FD-44A6-43D3-8B1E-5256EBCF6C77}" srcOrd="7" destOrd="0" presId="urn:microsoft.com/office/officeart/2009/3/layout/HorizontalOrganizationChart"/>
    <dgm:cxn modelId="{DEBC9411-9858-4C9C-BF5F-375DEFFB7210}" type="presParOf" srcId="{59BAE0FD-44A6-43D3-8B1E-5256EBCF6C77}" destId="{32A6E671-4135-4708-B2D4-37B12DEF8FC7}" srcOrd="0" destOrd="0" presId="urn:microsoft.com/office/officeart/2009/3/layout/HorizontalOrganizationChart"/>
    <dgm:cxn modelId="{C327043E-0357-4C7F-AE74-C4D5A3B32219}" type="presParOf" srcId="{32A6E671-4135-4708-B2D4-37B12DEF8FC7}" destId="{0355E014-7C90-47D3-9C8F-894B23522CA8}" srcOrd="0" destOrd="0" presId="urn:microsoft.com/office/officeart/2009/3/layout/HorizontalOrganizationChart"/>
    <dgm:cxn modelId="{EE18E54C-6582-4A23-987B-D57B91AB0434}" type="presParOf" srcId="{32A6E671-4135-4708-B2D4-37B12DEF8FC7}" destId="{50D9E5A4-1B89-4F86-A538-670C6E485021}" srcOrd="1" destOrd="0" presId="urn:microsoft.com/office/officeart/2009/3/layout/HorizontalOrganizationChart"/>
    <dgm:cxn modelId="{283127D9-8687-43F5-A288-07EEEF67EB6F}" type="presParOf" srcId="{59BAE0FD-44A6-43D3-8B1E-5256EBCF6C77}" destId="{DAC62F5F-EEDE-4EF6-BEFF-E05AF20AB458}" srcOrd="1" destOrd="0" presId="urn:microsoft.com/office/officeart/2009/3/layout/HorizontalOrganizationChart"/>
    <dgm:cxn modelId="{B605B4F3-A894-4EBC-9501-7F4D9C1A2773}" type="presParOf" srcId="{59BAE0FD-44A6-43D3-8B1E-5256EBCF6C77}" destId="{2AC52948-B11E-4447-BD94-F742E4456D20}" srcOrd="2" destOrd="0" presId="urn:microsoft.com/office/officeart/2009/3/layout/HorizontalOrganizationChart"/>
    <dgm:cxn modelId="{7C1FF585-1A7D-4F84-96A9-66104ACECA72}" type="presParOf" srcId="{6F1F9993-2CB4-40A1-8318-E0A6C6C1FAC2}" destId="{E1AF4313-BF0B-48DE-841E-F38CFB0B18BE}" srcOrd="8" destOrd="0" presId="urn:microsoft.com/office/officeart/2009/3/layout/HorizontalOrganizationChart"/>
    <dgm:cxn modelId="{97405426-DAEE-461F-A0EB-1746187A11C1}" type="presParOf" srcId="{6F1F9993-2CB4-40A1-8318-E0A6C6C1FAC2}" destId="{028A58FD-B228-40B0-88A7-536D9E34D611}" srcOrd="9" destOrd="0" presId="urn:microsoft.com/office/officeart/2009/3/layout/HorizontalOrganizationChart"/>
    <dgm:cxn modelId="{08CDC00F-01CF-4367-A69F-79CBEE1CE89D}" type="presParOf" srcId="{028A58FD-B228-40B0-88A7-536D9E34D611}" destId="{52CADCB7-BC7D-4551-8267-6DA37AB87DFF}" srcOrd="0" destOrd="0" presId="urn:microsoft.com/office/officeart/2009/3/layout/HorizontalOrganizationChart"/>
    <dgm:cxn modelId="{245DAAD7-E9E7-4DCF-8F2E-8EED8CD0511F}" type="presParOf" srcId="{52CADCB7-BC7D-4551-8267-6DA37AB87DFF}" destId="{A4C2E557-95EC-4D28-8D1C-EFB3CC709202}" srcOrd="0" destOrd="0" presId="urn:microsoft.com/office/officeart/2009/3/layout/HorizontalOrganizationChart"/>
    <dgm:cxn modelId="{5E976324-AA32-451D-9152-D6F67F86266B}" type="presParOf" srcId="{52CADCB7-BC7D-4551-8267-6DA37AB87DFF}" destId="{6CB8FB42-6B28-4022-A5E5-B8454A9E8072}" srcOrd="1" destOrd="0" presId="urn:microsoft.com/office/officeart/2009/3/layout/HorizontalOrganizationChart"/>
    <dgm:cxn modelId="{C7C2B23B-905E-46C2-AD24-36BCEE7DAB54}" type="presParOf" srcId="{028A58FD-B228-40B0-88A7-536D9E34D611}" destId="{1813E93A-AE42-4195-B6F5-FFD0C1014EDF}" srcOrd="1" destOrd="0" presId="urn:microsoft.com/office/officeart/2009/3/layout/HorizontalOrganizationChart"/>
    <dgm:cxn modelId="{1E0E3F21-C4AC-4051-A83C-634BD18156B9}" type="presParOf" srcId="{028A58FD-B228-40B0-88A7-536D9E34D611}" destId="{27D1259E-014C-4848-98AE-05AE26405734}" srcOrd="2" destOrd="0" presId="urn:microsoft.com/office/officeart/2009/3/layout/HorizontalOrganizationChart"/>
    <dgm:cxn modelId="{61DC625F-38B1-4D48-A531-80AC9EE8AB8B}" type="presParOf" srcId="{6F1F9993-2CB4-40A1-8318-E0A6C6C1FAC2}" destId="{F6E76353-E3D1-42BD-AF5C-20B79556B81C}" srcOrd="10" destOrd="0" presId="urn:microsoft.com/office/officeart/2009/3/layout/HorizontalOrganizationChart"/>
    <dgm:cxn modelId="{BEB1FFEE-0758-4A84-826C-5EC3FBB60E3D}" type="presParOf" srcId="{6F1F9993-2CB4-40A1-8318-E0A6C6C1FAC2}" destId="{D9957767-170B-4A14-A222-2107DCDA93D2}" srcOrd="11" destOrd="0" presId="urn:microsoft.com/office/officeart/2009/3/layout/HorizontalOrganizationChart"/>
    <dgm:cxn modelId="{723363B3-909B-47A9-A207-9B0C46DFAA2D}" type="presParOf" srcId="{D9957767-170B-4A14-A222-2107DCDA93D2}" destId="{A084758A-9CB6-47B0-9901-776BAE36166C}" srcOrd="0" destOrd="0" presId="urn:microsoft.com/office/officeart/2009/3/layout/HorizontalOrganizationChart"/>
    <dgm:cxn modelId="{054AE541-4D2E-4384-AE75-96235A4B28D0}" type="presParOf" srcId="{A084758A-9CB6-47B0-9901-776BAE36166C}" destId="{CF65E7B8-B898-4327-81A7-F590AF972877}" srcOrd="0" destOrd="0" presId="urn:microsoft.com/office/officeart/2009/3/layout/HorizontalOrganizationChart"/>
    <dgm:cxn modelId="{BBF33FA0-1203-498B-8E01-688D482884AD}" type="presParOf" srcId="{A084758A-9CB6-47B0-9901-776BAE36166C}" destId="{101D1E95-3BA3-4E6D-89D0-E88151E9308E}" srcOrd="1" destOrd="0" presId="urn:microsoft.com/office/officeart/2009/3/layout/HorizontalOrganizationChart"/>
    <dgm:cxn modelId="{088EB9ED-FB55-486E-BB55-D3CB1DB016CC}" type="presParOf" srcId="{D9957767-170B-4A14-A222-2107DCDA93D2}" destId="{1601570F-9D6A-4DFB-BA5B-73AF70C29175}" srcOrd="1" destOrd="0" presId="urn:microsoft.com/office/officeart/2009/3/layout/HorizontalOrganizationChart"/>
    <dgm:cxn modelId="{57D0227F-3B4F-4B73-B48E-171B6BC85B89}" type="presParOf" srcId="{D9957767-170B-4A14-A222-2107DCDA93D2}" destId="{BC19FFB6-5667-4114-AEFE-1D7234014827}" srcOrd="2" destOrd="0" presId="urn:microsoft.com/office/officeart/2009/3/layout/HorizontalOrganizationChart"/>
    <dgm:cxn modelId="{591002F1-4613-4DFF-A116-831471A6815B}" type="presParOf" srcId="{37366965-12AB-4F52-85FA-94553FE220BB}" destId="{A7D50E92-CC6F-4A65-9AF0-B7EBC59F950C}" srcOrd="2" destOrd="0" presId="urn:microsoft.com/office/officeart/2009/3/layout/HorizontalOrganizationChart"/>
    <dgm:cxn modelId="{9C8E5805-624E-4D52-9E08-41AE6065D9D8}" type="presParOf" srcId="{7AEB6DAA-FC4C-4A79-A600-21B27F488735}" destId="{6642D5F1-59DB-4505-BE54-D41CE2418DF0}" srcOrd="3" destOrd="0" presId="urn:microsoft.com/office/officeart/2009/3/layout/HorizontalOrganizationChart"/>
    <dgm:cxn modelId="{B8AEA768-E99B-48DB-B0DB-C06AD03318F9}" type="presParOf" srcId="{6642D5F1-59DB-4505-BE54-D41CE2418DF0}" destId="{C037B29C-EE0F-4E30-B16B-EA176F013CA3}" srcOrd="0" destOrd="0" presId="urn:microsoft.com/office/officeart/2009/3/layout/HorizontalOrganizationChart"/>
    <dgm:cxn modelId="{FD884FA7-A4EF-4DF1-9C51-0C5A394FA771}" type="presParOf" srcId="{C037B29C-EE0F-4E30-B16B-EA176F013CA3}" destId="{6362467E-FB07-4CD5-B711-C37DA288C54F}" srcOrd="0" destOrd="0" presId="urn:microsoft.com/office/officeart/2009/3/layout/HorizontalOrganizationChart"/>
    <dgm:cxn modelId="{AD69DEC2-4B98-476B-BA9A-CC04EAF07060}" type="presParOf" srcId="{C037B29C-EE0F-4E30-B16B-EA176F013CA3}" destId="{F7F5DB5C-EC3B-45D0-8920-CB7562915BF7}" srcOrd="1" destOrd="0" presId="urn:microsoft.com/office/officeart/2009/3/layout/HorizontalOrganizationChart"/>
    <dgm:cxn modelId="{C8F75169-4DD5-4243-A4B1-0518AA84E8BA}" type="presParOf" srcId="{6642D5F1-59DB-4505-BE54-D41CE2418DF0}" destId="{9DD640E5-FA02-4C3F-B338-BA00A0913979}" srcOrd="1" destOrd="0" presId="urn:microsoft.com/office/officeart/2009/3/layout/HorizontalOrganizationChart"/>
    <dgm:cxn modelId="{5648E745-DA67-4CB7-86AD-EBA5FA6BAFB4}" type="presParOf" srcId="{9DD640E5-FA02-4C3F-B338-BA00A0913979}" destId="{273C741A-8199-4102-ABD6-C7DBEE800ED3}" srcOrd="0" destOrd="0" presId="urn:microsoft.com/office/officeart/2009/3/layout/HorizontalOrganizationChart"/>
    <dgm:cxn modelId="{0FA6DAD5-FCA8-4DD3-AA4A-066A21589330}" type="presParOf" srcId="{9DD640E5-FA02-4C3F-B338-BA00A0913979}" destId="{896F4566-D143-4302-A1B4-1EFCCBD64776}" srcOrd="1" destOrd="0" presId="urn:microsoft.com/office/officeart/2009/3/layout/HorizontalOrganizationChart"/>
    <dgm:cxn modelId="{0F93DE8F-8767-4949-95AB-6D04F018A84C}" type="presParOf" srcId="{896F4566-D143-4302-A1B4-1EFCCBD64776}" destId="{1E4B28F6-386F-4F6B-AC52-468C0F827C2A}" srcOrd="0" destOrd="0" presId="urn:microsoft.com/office/officeart/2009/3/layout/HorizontalOrganizationChart"/>
    <dgm:cxn modelId="{C9554F28-524F-4BE7-84E8-10D8F5258601}" type="presParOf" srcId="{1E4B28F6-386F-4F6B-AC52-468C0F827C2A}" destId="{524F5963-AF45-42D3-BB98-EBAC0C20B3F8}" srcOrd="0" destOrd="0" presId="urn:microsoft.com/office/officeart/2009/3/layout/HorizontalOrganizationChart"/>
    <dgm:cxn modelId="{C7E79E1C-FDD0-42F4-99D2-E89B80AC0941}" type="presParOf" srcId="{1E4B28F6-386F-4F6B-AC52-468C0F827C2A}" destId="{7A004E65-A361-40CF-8BE6-2464573420BC}" srcOrd="1" destOrd="0" presId="urn:microsoft.com/office/officeart/2009/3/layout/HorizontalOrganizationChart"/>
    <dgm:cxn modelId="{A11BFAAF-A91E-4661-9E53-571E75D6F5B1}" type="presParOf" srcId="{896F4566-D143-4302-A1B4-1EFCCBD64776}" destId="{2D796EB0-DDA1-4F00-9B86-E5D6F05F34C1}" srcOrd="1" destOrd="0" presId="urn:microsoft.com/office/officeart/2009/3/layout/HorizontalOrganizationChart"/>
    <dgm:cxn modelId="{AEC31CBE-72B7-4DAE-BEC7-F5FA2877FC67}" type="presParOf" srcId="{896F4566-D143-4302-A1B4-1EFCCBD64776}" destId="{FCC8261E-28BA-4EC1-ABAE-55BB7C25ED40}" srcOrd="2" destOrd="0" presId="urn:microsoft.com/office/officeart/2009/3/layout/HorizontalOrganizationChart"/>
    <dgm:cxn modelId="{8F444E2D-37A9-41FA-8B76-D0EC6D47425B}" type="presParOf" srcId="{9DD640E5-FA02-4C3F-B338-BA00A0913979}" destId="{C3EA0B8D-007A-4570-A32B-28F58AA7F935}" srcOrd="2" destOrd="0" presId="urn:microsoft.com/office/officeart/2009/3/layout/HorizontalOrganizationChart"/>
    <dgm:cxn modelId="{A2B8FABF-7461-4EAA-AB49-199CE66E6068}" type="presParOf" srcId="{9DD640E5-FA02-4C3F-B338-BA00A0913979}" destId="{FB459AE6-5331-4F4D-B1CD-70DB0812F6F9}" srcOrd="3" destOrd="0" presId="urn:microsoft.com/office/officeart/2009/3/layout/HorizontalOrganizationChart"/>
    <dgm:cxn modelId="{64F9F7ED-F568-4961-B0F1-8B703A5315E3}" type="presParOf" srcId="{FB459AE6-5331-4F4D-B1CD-70DB0812F6F9}" destId="{D179985F-CDD0-4B21-B240-BF36927FC4A3}" srcOrd="0" destOrd="0" presId="urn:microsoft.com/office/officeart/2009/3/layout/HorizontalOrganizationChart"/>
    <dgm:cxn modelId="{BBB3906B-AAD9-4AD2-889A-35E70ACAC5CE}" type="presParOf" srcId="{D179985F-CDD0-4B21-B240-BF36927FC4A3}" destId="{7E0337F3-AC56-4688-8E21-5233FC4C3ED0}" srcOrd="0" destOrd="0" presId="urn:microsoft.com/office/officeart/2009/3/layout/HorizontalOrganizationChart"/>
    <dgm:cxn modelId="{F9FCB044-75B0-4048-8DC9-C605907946BA}" type="presParOf" srcId="{D179985F-CDD0-4B21-B240-BF36927FC4A3}" destId="{66E53DA7-49A6-4210-B9C2-7C3DAB221818}" srcOrd="1" destOrd="0" presId="urn:microsoft.com/office/officeart/2009/3/layout/HorizontalOrganizationChart"/>
    <dgm:cxn modelId="{7B1A5D4B-9339-4F39-A5BB-AD9E804B8AF5}" type="presParOf" srcId="{FB459AE6-5331-4F4D-B1CD-70DB0812F6F9}" destId="{936EE33C-2433-4408-8B5B-56019DD37E23}" srcOrd="1" destOrd="0" presId="urn:microsoft.com/office/officeart/2009/3/layout/HorizontalOrganizationChart"/>
    <dgm:cxn modelId="{86535040-A13D-4035-AA9A-898FEE120153}" type="presParOf" srcId="{FB459AE6-5331-4F4D-B1CD-70DB0812F6F9}" destId="{5D2AA255-3845-4CA2-AD80-B2A7D55520CD}" srcOrd="2" destOrd="0" presId="urn:microsoft.com/office/officeart/2009/3/layout/HorizontalOrganizationChart"/>
    <dgm:cxn modelId="{FE93025C-6D5C-4ABF-84C2-1DBAFC8FD34F}" type="presParOf" srcId="{9DD640E5-FA02-4C3F-B338-BA00A0913979}" destId="{C98AD39D-5BCA-40BC-B78B-D8AC3F01E5D8}" srcOrd="4" destOrd="0" presId="urn:microsoft.com/office/officeart/2009/3/layout/HorizontalOrganizationChart"/>
    <dgm:cxn modelId="{5C7B391C-B1CF-455B-8BBC-363816CA9E2D}" type="presParOf" srcId="{9DD640E5-FA02-4C3F-B338-BA00A0913979}" destId="{A3E2DE2B-3955-44B0-8293-92F31109B9E4}" srcOrd="5" destOrd="0" presId="urn:microsoft.com/office/officeart/2009/3/layout/HorizontalOrganizationChart"/>
    <dgm:cxn modelId="{5ED4606C-4B8E-4FB7-A38C-B881722AE72E}" type="presParOf" srcId="{A3E2DE2B-3955-44B0-8293-92F31109B9E4}" destId="{23ACF0FC-95F6-42FF-BCB5-175944520126}" srcOrd="0" destOrd="0" presId="urn:microsoft.com/office/officeart/2009/3/layout/HorizontalOrganizationChart"/>
    <dgm:cxn modelId="{A478F9D3-7CCC-4CEA-BAAB-B16D291AC97B}" type="presParOf" srcId="{23ACF0FC-95F6-42FF-BCB5-175944520126}" destId="{2E09D3E7-023B-494F-9456-7CAF8365DB1F}" srcOrd="0" destOrd="0" presId="urn:microsoft.com/office/officeart/2009/3/layout/HorizontalOrganizationChart"/>
    <dgm:cxn modelId="{18B0BE2B-3075-4550-96E7-0BD978B25FAA}" type="presParOf" srcId="{23ACF0FC-95F6-42FF-BCB5-175944520126}" destId="{AFF6A94D-F057-498A-93D4-D6AD9247399A}" srcOrd="1" destOrd="0" presId="urn:microsoft.com/office/officeart/2009/3/layout/HorizontalOrganizationChart"/>
    <dgm:cxn modelId="{424554C5-656A-4571-AC00-72F4BE885973}" type="presParOf" srcId="{A3E2DE2B-3955-44B0-8293-92F31109B9E4}" destId="{D3DAC2AE-F8CA-4666-B9A4-4D6E62AF68FC}" srcOrd="1" destOrd="0" presId="urn:microsoft.com/office/officeart/2009/3/layout/HorizontalOrganizationChart"/>
    <dgm:cxn modelId="{EFDC270F-AF46-47BC-9566-0E8650BA7571}" type="presParOf" srcId="{A3E2DE2B-3955-44B0-8293-92F31109B9E4}" destId="{6E8100EE-72B9-4E32-A0E4-C2A205A11163}" srcOrd="2" destOrd="0" presId="urn:microsoft.com/office/officeart/2009/3/layout/HorizontalOrganizationChart"/>
    <dgm:cxn modelId="{C89FF296-5D5C-4E94-9EDA-7F3FAEA0E89C}" type="presParOf" srcId="{9DD640E5-FA02-4C3F-B338-BA00A0913979}" destId="{2BFBB08C-A797-4B81-B90D-CFE400C76901}" srcOrd="6" destOrd="0" presId="urn:microsoft.com/office/officeart/2009/3/layout/HorizontalOrganizationChart"/>
    <dgm:cxn modelId="{039C4629-C537-4B34-AB1A-2C77C5C2CE9A}" type="presParOf" srcId="{9DD640E5-FA02-4C3F-B338-BA00A0913979}" destId="{91048934-8B3F-42B6-AA27-FFD53EC28457}" srcOrd="7" destOrd="0" presId="urn:microsoft.com/office/officeart/2009/3/layout/HorizontalOrganizationChart"/>
    <dgm:cxn modelId="{2E444BBD-8F2A-469F-9D78-554F80EA4621}" type="presParOf" srcId="{91048934-8B3F-42B6-AA27-FFD53EC28457}" destId="{C4F8ADBB-4512-4B6A-96AC-C9735D73886B}" srcOrd="0" destOrd="0" presId="urn:microsoft.com/office/officeart/2009/3/layout/HorizontalOrganizationChart"/>
    <dgm:cxn modelId="{6ACF0771-5700-4639-A5E7-F2AB298FB87B}" type="presParOf" srcId="{C4F8ADBB-4512-4B6A-96AC-C9735D73886B}" destId="{90E5F489-18CB-4CC3-A751-A723B0419D7C}" srcOrd="0" destOrd="0" presId="urn:microsoft.com/office/officeart/2009/3/layout/HorizontalOrganizationChart"/>
    <dgm:cxn modelId="{AB549D9D-3D98-4BF8-8683-25660D345A04}" type="presParOf" srcId="{C4F8ADBB-4512-4B6A-96AC-C9735D73886B}" destId="{969DB63D-7C50-4983-AAA0-7E44EBD0F85F}" srcOrd="1" destOrd="0" presId="urn:microsoft.com/office/officeart/2009/3/layout/HorizontalOrganizationChart"/>
    <dgm:cxn modelId="{ED1A2D13-FFE5-4E66-BA7D-36D358F2C5EB}" type="presParOf" srcId="{91048934-8B3F-42B6-AA27-FFD53EC28457}" destId="{9A5A5520-3C60-4FF9-93E0-305296C07EDF}" srcOrd="1" destOrd="0" presId="urn:microsoft.com/office/officeart/2009/3/layout/HorizontalOrganizationChart"/>
    <dgm:cxn modelId="{2ED2FE93-D22E-4A45-83EF-F8E93F6B3397}" type="presParOf" srcId="{91048934-8B3F-42B6-AA27-FFD53EC28457}" destId="{058A5C00-9484-46C7-9873-9ACB24D2FFA6}" srcOrd="2" destOrd="0" presId="urn:microsoft.com/office/officeart/2009/3/layout/HorizontalOrganizationChart"/>
    <dgm:cxn modelId="{26B30FE8-E237-433E-9B33-A485B68D45F7}" type="presParOf" srcId="{9DD640E5-FA02-4C3F-B338-BA00A0913979}" destId="{7FA1A5A9-A99F-4FD1-9C1D-B87BD6937B12}" srcOrd="8" destOrd="0" presId="urn:microsoft.com/office/officeart/2009/3/layout/HorizontalOrganizationChart"/>
    <dgm:cxn modelId="{63BC9A38-EF0C-4214-BF65-E6A350200129}" type="presParOf" srcId="{9DD640E5-FA02-4C3F-B338-BA00A0913979}" destId="{CBB37396-82D0-4BAF-8C89-5790738ACB83}" srcOrd="9" destOrd="0" presId="urn:microsoft.com/office/officeart/2009/3/layout/HorizontalOrganizationChart"/>
    <dgm:cxn modelId="{29D3BA4B-1B81-4BC5-981B-5F7BAA56A220}" type="presParOf" srcId="{CBB37396-82D0-4BAF-8C89-5790738ACB83}" destId="{C57BA737-CA85-4114-8113-2FAF14A86FE5}" srcOrd="0" destOrd="0" presId="urn:microsoft.com/office/officeart/2009/3/layout/HorizontalOrganizationChart"/>
    <dgm:cxn modelId="{DE16021C-07F1-4087-9FD2-EC417D7DCC65}" type="presParOf" srcId="{C57BA737-CA85-4114-8113-2FAF14A86FE5}" destId="{7B86FC3D-4963-4CAF-906D-5239EAC2DB42}" srcOrd="0" destOrd="0" presId="urn:microsoft.com/office/officeart/2009/3/layout/HorizontalOrganizationChart"/>
    <dgm:cxn modelId="{90A07EE6-8DC9-43B9-99FC-0EA784A1F49D}" type="presParOf" srcId="{C57BA737-CA85-4114-8113-2FAF14A86FE5}" destId="{CB30CB80-4705-4BBD-92F1-92772FBCE3DB}" srcOrd="1" destOrd="0" presId="urn:microsoft.com/office/officeart/2009/3/layout/HorizontalOrganizationChart"/>
    <dgm:cxn modelId="{2C895F4D-52D3-4A6F-9516-FB38AA709331}" type="presParOf" srcId="{CBB37396-82D0-4BAF-8C89-5790738ACB83}" destId="{F7595B56-9AAC-4893-85BC-F1E811F794A3}" srcOrd="1" destOrd="0" presId="urn:microsoft.com/office/officeart/2009/3/layout/HorizontalOrganizationChart"/>
    <dgm:cxn modelId="{1B5A0C6D-1E0D-4481-A314-3FBBC931B6AE}" type="presParOf" srcId="{CBB37396-82D0-4BAF-8C89-5790738ACB83}" destId="{B90B4499-19F1-4246-9030-67C0E7A9BB81}" srcOrd="2" destOrd="0" presId="urn:microsoft.com/office/officeart/2009/3/layout/HorizontalOrganizationChart"/>
    <dgm:cxn modelId="{E5756CE7-C6CD-45CF-9B2B-4E422328A7A0}" type="presParOf" srcId="{6642D5F1-59DB-4505-BE54-D41CE2418DF0}" destId="{90E806CC-C96A-4669-AD25-DAB85FE10ACF}" srcOrd="2" destOrd="0" presId="urn:microsoft.com/office/officeart/2009/3/layout/HorizontalOrganizationChart"/>
    <dgm:cxn modelId="{7B93B2ED-4F67-402D-859F-081A3E63F260}" type="presParOf" srcId="{7AEB6DAA-FC4C-4A79-A600-21B27F488735}" destId="{8766D73B-5CCB-4DC7-B4B9-25581CB2A26B}" srcOrd="4" destOrd="0" presId="urn:microsoft.com/office/officeart/2009/3/layout/HorizontalOrganizationChart"/>
    <dgm:cxn modelId="{4BACA849-7C02-4561-9110-8D3F3DD87118}" type="presParOf" srcId="{8766D73B-5CCB-4DC7-B4B9-25581CB2A26B}" destId="{B1B51FBD-1FD7-4198-AA04-EF952DA240A9}" srcOrd="0" destOrd="0" presId="urn:microsoft.com/office/officeart/2009/3/layout/HorizontalOrganizationChart"/>
    <dgm:cxn modelId="{108E1DC3-CBE4-4FA6-9970-A0669C1BBCFC}" type="presParOf" srcId="{B1B51FBD-1FD7-4198-AA04-EF952DA240A9}" destId="{2BD982CF-2B67-42C5-8912-C0DA27AE357A}" srcOrd="0" destOrd="0" presId="urn:microsoft.com/office/officeart/2009/3/layout/HorizontalOrganizationChart"/>
    <dgm:cxn modelId="{B5C1D6EF-3E5B-46D6-9112-66315B7E5632}" type="presParOf" srcId="{B1B51FBD-1FD7-4198-AA04-EF952DA240A9}" destId="{9908FC62-066A-453E-B228-EA87E53C1540}" srcOrd="1" destOrd="0" presId="urn:microsoft.com/office/officeart/2009/3/layout/HorizontalOrganizationChart"/>
    <dgm:cxn modelId="{1D134F69-6841-4F7F-803E-6611B4190AC3}" type="presParOf" srcId="{8766D73B-5CCB-4DC7-B4B9-25581CB2A26B}" destId="{B86A497F-0546-408D-91CD-CB93BD06065D}" srcOrd="1" destOrd="0" presId="urn:microsoft.com/office/officeart/2009/3/layout/HorizontalOrganizationChart"/>
    <dgm:cxn modelId="{ACBB9E81-3EAE-47E3-A444-DD5B22C5D0F6}" type="presParOf" srcId="{B86A497F-0546-408D-91CD-CB93BD06065D}" destId="{E1CECD30-6FD6-4251-B5FC-F1AECB4FA243}" srcOrd="0" destOrd="0" presId="urn:microsoft.com/office/officeart/2009/3/layout/HorizontalOrganizationChart"/>
    <dgm:cxn modelId="{76D736A9-EE67-4812-8637-783C8E1FF9BD}" type="presParOf" srcId="{B86A497F-0546-408D-91CD-CB93BD06065D}" destId="{BF2C2898-94B4-4AC7-8BBE-88D1C97AD4BB}" srcOrd="1" destOrd="0" presId="urn:microsoft.com/office/officeart/2009/3/layout/HorizontalOrganizationChart"/>
    <dgm:cxn modelId="{725777A3-502D-4D23-AFD2-1CE93BA84605}" type="presParOf" srcId="{BF2C2898-94B4-4AC7-8BBE-88D1C97AD4BB}" destId="{3198D2CF-A4B0-4C5A-87A6-93F6046F9FA1}" srcOrd="0" destOrd="0" presId="urn:microsoft.com/office/officeart/2009/3/layout/HorizontalOrganizationChart"/>
    <dgm:cxn modelId="{CD3DF55D-83A6-4BDB-8C57-F51434FF279D}" type="presParOf" srcId="{3198D2CF-A4B0-4C5A-87A6-93F6046F9FA1}" destId="{18BBE3F5-6BBE-485B-AF33-8C0E135B2E66}" srcOrd="0" destOrd="0" presId="urn:microsoft.com/office/officeart/2009/3/layout/HorizontalOrganizationChart"/>
    <dgm:cxn modelId="{120CC7B4-7BC8-4D57-BA2F-E3B04A18F48D}" type="presParOf" srcId="{3198D2CF-A4B0-4C5A-87A6-93F6046F9FA1}" destId="{9C033125-6904-4ADB-854F-D5DDB04ECE94}" srcOrd="1" destOrd="0" presId="urn:microsoft.com/office/officeart/2009/3/layout/HorizontalOrganizationChart"/>
    <dgm:cxn modelId="{8E9DEE95-4C79-4F90-8553-B4525F0B99AC}" type="presParOf" srcId="{BF2C2898-94B4-4AC7-8BBE-88D1C97AD4BB}" destId="{5B4A9EF6-3BC6-4F64-830A-16BDC3AFA679}" srcOrd="1" destOrd="0" presId="urn:microsoft.com/office/officeart/2009/3/layout/HorizontalOrganizationChart"/>
    <dgm:cxn modelId="{FD1E3AD8-8587-4FAC-ACEF-1FA49B69AC65}" type="presParOf" srcId="{BF2C2898-94B4-4AC7-8BBE-88D1C97AD4BB}" destId="{CB9FBAEF-22AF-4FD3-8B20-23351C227261}" srcOrd="2" destOrd="0" presId="urn:microsoft.com/office/officeart/2009/3/layout/HorizontalOrganizationChart"/>
    <dgm:cxn modelId="{F617CEEE-A776-4EEE-B8A2-88E16B4DC02E}" type="presParOf" srcId="{B86A497F-0546-408D-91CD-CB93BD06065D}" destId="{EDD6AD17-768B-4493-80D1-8FF73D02F8AA}" srcOrd="2" destOrd="0" presId="urn:microsoft.com/office/officeart/2009/3/layout/HorizontalOrganizationChart"/>
    <dgm:cxn modelId="{E6EB3561-840E-4591-AD7C-352E9D569DD6}" type="presParOf" srcId="{B86A497F-0546-408D-91CD-CB93BD06065D}" destId="{4D1A3003-BD8B-4578-A3ED-C6A08A29FB6B}" srcOrd="3" destOrd="0" presId="urn:microsoft.com/office/officeart/2009/3/layout/HorizontalOrganizationChart"/>
    <dgm:cxn modelId="{9038CEF2-493E-4259-BCDC-3BB6A03C233E}" type="presParOf" srcId="{4D1A3003-BD8B-4578-A3ED-C6A08A29FB6B}" destId="{F48744CE-B62A-4E4A-BDBF-55C665F96108}" srcOrd="0" destOrd="0" presId="urn:microsoft.com/office/officeart/2009/3/layout/HorizontalOrganizationChart"/>
    <dgm:cxn modelId="{6F168606-2800-41DE-B016-EEF7A8DB4726}" type="presParOf" srcId="{F48744CE-B62A-4E4A-BDBF-55C665F96108}" destId="{2F8EFB07-E8FF-4AF0-8485-922B49783F75}" srcOrd="0" destOrd="0" presId="urn:microsoft.com/office/officeart/2009/3/layout/HorizontalOrganizationChart"/>
    <dgm:cxn modelId="{08677372-1476-447B-AC3B-B4FCA17CB515}" type="presParOf" srcId="{F48744CE-B62A-4E4A-BDBF-55C665F96108}" destId="{A74DF797-570D-4FF4-B70D-8320FC5C9C48}" srcOrd="1" destOrd="0" presId="urn:microsoft.com/office/officeart/2009/3/layout/HorizontalOrganizationChart"/>
    <dgm:cxn modelId="{C36D2ABC-841F-4CD6-A8C6-FE881BAEE588}" type="presParOf" srcId="{4D1A3003-BD8B-4578-A3ED-C6A08A29FB6B}" destId="{B830013E-19FA-4A85-93BA-EC83A207B25B}" srcOrd="1" destOrd="0" presId="urn:microsoft.com/office/officeart/2009/3/layout/HorizontalOrganizationChart"/>
    <dgm:cxn modelId="{70E93C78-8B57-41C6-B9CC-01C695C0D650}" type="presParOf" srcId="{4D1A3003-BD8B-4578-A3ED-C6A08A29FB6B}" destId="{8D8E5B9D-4113-45AF-84AF-94AF2BD5CEDE}" srcOrd="2" destOrd="0" presId="urn:microsoft.com/office/officeart/2009/3/layout/HorizontalOrganizationChart"/>
    <dgm:cxn modelId="{664D76F9-97C4-4997-8611-FB8381669A6C}" type="presParOf" srcId="{B86A497F-0546-408D-91CD-CB93BD06065D}" destId="{81E602F2-A926-43DA-88DD-A38503C110D4}" srcOrd="4" destOrd="0" presId="urn:microsoft.com/office/officeart/2009/3/layout/HorizontalOrganizationChart"/>
    <dgm:cxn modelId="{A933617F-3643-4F9F-9278-191EE5D33F73}" type="presParOf" srcId="{B86A497F-0546-408D-91CD-CB93BD06065D}" destId="{14509949-C37C-404C-9B6C-5EB70D16488E}" srcOrd="5" destOrd="0" presId="urn:microsoft.com/office/officeart/2009/3/layout/HorizontalOrganizationChart"/>
    <dgm:cxn modelId="{ABB43566-A458-495B-B4B0-516B7DE45CE8}" type="presParOf" srcId="{14509949-C37C-404C-9B6C-5EB70D16488E}" destId="{060FB1E0-00C5-4E39-8076-7181953271B1}" srcOrd="0" destOrd="0" presId="urn:microsoft.com/office/officeart/2009/3/layout/HorizontalOrganizationChart"/>
    <dgm:cxn modelId="{38BE6C85-1A1E-4928-A26F-55B1F0F9CB22}" type="presParOf" srcId="{060FB1E0-00C5-4E39-8076-7181953271B1}" destId="{5AAFAECC-8181-46BE-8781-A11A0ECB3DF9}" srcOrd="0" destOrd="0" presId="urn:microsoft.com/office/officeart/2009/3/layout/HorizontalOrganizationChart"/>
    <dgm:cxn modelId="{ED386250-4D5F-44A2-B5F5-0A7DA77EFFE6}" type="presParOf" srcId="{060FB1E0-00C5-4E39-8076-7181953271B1}" destId="{A465D658-B6AD-418B-9CE8-A6E61BCFD7AD}" srcOrd="1" destOrd="0" presId="urn:microsoft.com/office/officeart/2009/3/layout/HorizontalOrganizationChart"/>
    <dgm:cxn modelId="{B6947536-B801-442E-9DB1-363BE02AF493}" type="presParOf" srcId="{14509949-C37C-404C-9B6C-5EB70D16488E}" destId="{6D3C52A5-B495-4B9B-B568-7F3A3683F3D9}" srcOrd="1" destOrd="0" presId="urn:microsoft.com/office/officeart/2009/3/layout/HorizontalOrganizationChart"/>
    <dgm:cxn modelId="{BC788767-F8C5-4366-8626-865B82EF902F}" type="presParOf" srcId="{14509949-C37C-404C-9B6C-5EB70D16488E}" destId="{21A2D9A8-BEBB-4F93-A3D7-071CBDB63F63}" srcOrd="2" destOrd="0" presId="urn:microsoft.com/office/officeart/2009/3/layout/HorizontalOrganizationChart"/>
    <dgm:cxn modelId="{CC72317A-AD1D-4AE5-B998-51B6785C4CB9}" type="presParOf" srcId="{8766D73B-5CCB-4DC7-B4B9-25581CB2A26B}" destId="{F96105BE-945A-4E93-BE6C-E1CCC0F86542}" srcOrd="2" destOrd="0" presId="urn:microsoft.com/office/officeart/2009/3/layout/HorizontalOrganizationChart"/>
    <dgm:cxn modelId="{E2FBDE7F-9746-4FB4-B09B-58658B4FC3AE}" type="presParOf" srcId="{7AEB6DAA-FC4C-4A79-A600-21B27F488735}" destId="{942936BD-E428-4EEB-8E60-9A369C705F7D}" srcOrd="5" destOrd="0" presId="urn:microsoft.com/office/officeart/2009/3/layout/HorizontalOrganizationChart"/>
    <dgm:cxn modelId="{89371D11-89D0-4306-A3CC-BC7E33D1220D}" type="presParOf" srcId="{942936BD-E428-4EEB-8E60-9A369C705F7D}" destId="{18A13E2F-E8E3-4F65-A8F1-EC5A4505851F}" srcOrd="0" destOrd="0" presId="urn:microsoft.com/office/officeart/2009/3/layout/HorizontalOrganizationChart"/>
    <dgm:cxn modelId="{13D9EDAC-57E0-436B-88D1-06D30399135C}" type="presParOf" srcId="{18A13E2F-E8E3-4F65-A8F1-EC5A4505851F}" destId="{BA84DA3D-F480-429A-A1DC-1D5B226E87BF}" srcOrd="0" destOrd="0" presId="urn:microsoft.com/office/officeart/2009/3/layout/HorizontalOrganizationChart"/>
    <dgm:cxn modelId="{C7EB9DE5-468D-41F1-B944-A9F6525F5F9F}" type="presParOf" srcId="{18A13E2F-E8E3-4F65-A8F1-EC5A4505851F}" destId="{8BC7E8F6-5D8B-4C84-9B8D-C314893B9C23}" srcOrd="1" destOrd="0" presId="urn:microsoft.com/office/officeart/2009/3/layout/HorizontalOrganizationChart"/>
    <dgm:cxn modelId="{C5DCAF8D-54E8-44B3-84C6-17001580FA34}" type="presParOf" srcId="{942936BD-E428-4EEB-8E60-9A369C705F7D}" destId="{213E8B1A-BBEA-443B-92E1-2EFAEA15BB37}" srcOrd="1" destOrd="0" presId="urn:microsoft.com/office/officeart/2009/3/layout/HorizontalOrganizationChart"/>
    <dgm:cxn modelId="{2723EF59-2259-4C7B-BA89-48134173057D}" type="presParOf" srcId="{213E8B1A-BBEA-443B-92E1-2EFAEA15BB37}" destId="{C1CA5A63-D203-48A9-B9DF-BAF36E55D7A8}" srcOrd="0" destOrd="0" presId="urn:microsoft.com/office/officeart/2009/3/layout/HorizontalOrganizationChart"/>
    <dgm:cxn modelId="{DC10CBED-7321-4CEA-8860-263561C061EB}" type="presParOf" srcId="{213E8B1A-BBEA-443B-92E1-2EFAEA15BB37}" destId="{2C37AA84-D2E8-4DC9-A863-8205839AA94E}" srcOrd="1" destOrd="0" presId="urn:microsoft.com/office/officeart/2009/3/layout/HorizontalOrganizationChart"/>
    <dgm:cxn modelId="{369DE1F4-5FAC-4A08-9772-849127FA8722}" type="presParOf" srcId="{2C37AA84-D2E8-4DC9-A863-8205839AA94E}" destId="{1EC7CAF4-8603-4409-9DD4-D2C138C3E23B}" srcOrd="0" destOrd="0" presId="urn:microsoft.com/office/officeart/2009/3/layout/HorizontalOrganizationChart"/>
    <dgm:cxn modelId="{23F28368-CF1A-4C28-A145-26BCFB63E872}" type="presParOf" srcId="{1EC7CAF4-8603-4409-9DD4-D2C138C3E23B}" destId="{5972E6B5-B126-4078-AF84-24A4770A2486}" srcOrd="0" destOrd="0" presId="urn:microsoft.com/office/officeart/2009/3/layout/HorizontalOrganizationChart"/>
    <dgm:cxn modelId="{5254B4FB-89D6-4349-BA16-B86F09388DF3}" type="presParOf" srcId="{1EC7CAF4-8603-4409-9DD4-D2C138C3E23B}" destId="{C38680B8-5C66-464C-853E-C6CB85A81DDF}" srcOrd="1" destOrd="0" presId="urn:microsoft.com/office/officeart/2009/3/layout/HorizontalOrganizationChart"/>
    <dgm:cxn modelId="{CEB23CC9-C23D-421B-849B-513EA2C2BB36}" type="presParOf" srcId="{2C37AA84-D2E8-4DC9-A863-8205839AA94E}" destId="{099083E9-AE67-436E-B778-57154C614FDB}" srcOrd="1" destOrd="0" presId="urn:microsoft.com/office/officeart/2009/3/layout/HorizontalOrganizationChart"/>
    <dgm:cxn modelId="{32AB8AED-1538-40E3-B355-C124FE0F9E33}" type="presParOf" srcId="{2C37AA84-D2E8-4DC9-A863-8205839AA94E}" destId="{AAFEC1DC-56D5-472C-8B8B-05BBE4D9DDED}" srcOrd="2" destOrd="0" presId="urn:microsoft.com/office/officeart/2009/3/layout/HorizontalOrganizationChart"/>
    <dgm:cxn modelId="{04A566B4-2AE5-44F4-8865-11462DB56B0E}" type="presParOf" srcId="{213E8B1A-BBEA-443B-92E1-2EFAEA15BB37}" destId="{0CB23DA7-D37D-4F02-A9AF-856A061EEF31}" srcOrd="2" destOrd="0" presId="urn:microsoft.com/office/officeart/2009/3/layout/HorizontalOrganizationChart"/>
    <dgm:cxn modelId="{EB2DFE40-CCFD-4B25-9873-5B41B6B88955}" type="presParOf" srcId="{213E8B1A-BBEA-443B-92E1-2EFAEA15BB37}" destId="{B8277596-218A-4329-9CC5-AB66E736A33A}" srcOrd="3" destOrd="0" presId="urn:microsoft.com/office/officeart/2009/3/layout/HorizontalOrganizationChart"/>
    <dgm:cxn modelId="{5FBB8593-85BC-4D7B-8E52-360217579675}" type="presParOf" srcId="{B8277596-218A-4329-9CC5-AB66E736A33A}" destId="{2C0BD397-FCB5-40F9-89D4-057FD30E4972}" srcOrd="0" destOrd="0" presId="urn:microsoft.com/office/officeart/2009/3/layout/HorizontalOrganizationChart"/>
    <dgm:cxn modelId="{86519D19-71E4-438B-AF11-A206E91D01E0}" type="presParOf" srcId="{2C0BD397-FCB5-40F9-89D4-057FD30E4972}" destId="{C555CF26-BFEC-4EC8-9FD9-2DBA780D8CF5}" srcOrd="0" destOrd="0" presId="urn:microsoft.com/office/officeart/2009/3/layout/HorizontalOrganizationChart"/>
    <dgm:cxn modelId="{E723AE2B-7B69-40D4-827F-6B0B0DBBB43A}" type="presParOf" srcId="{2C0BD397-FCB5-40F9-89D4-057FD30E4972}" destId="{8DCE3F1A-AD6A-4DF0-AE27-3C45F27D7C86}" srcOrd="1" destOrd="0" presId="urn:microsoft.com/office/officeart/2009/3/layout/HorizontalOrganizationChart"/>
    <dgm:cxn modelId="{F7805204-D3A3-4C78-8D6C-D8A80C85D8AB}" type="presParOf" srcId="{B8277596-218A-4329-9CC5-AB66E736A33A}" destId="{420320B9-95F4-4A4C-96CC-87B59C1AE39F}" srcOrd="1" destOrd="0" presId="urn:microsoft.com/office/officeart/2009/3/layout/HorizontalOrganizationChart"/>
    <dgm:cxn modelId="{2DB55647-7935-4BF0-B2F0-36F37FBE1CE4}" type="presParOf" srcId="{B8277596-218A-4329-9CC5-AB66E736A33A}" destId="{90A5DE67-BCCC-40C1-B64F-D64EFCF8C5DE}" srcOrd="2" destOrd="0" presId="urn:microsoft.com/office/officeart/2009/3/layout/HorizontalOrganizationChart"/>
    <dgm:cxn modelId="{77C200CD-A719-4A50-8868-B3D7ED138981}" type="presParOf" srcId="{942936BD-E428-4EEB-8E60-9A369C705F7D}" destId="{F6028A3F-CE90-4DA6-B4BA-7229D330D51C}" srcOrd="2" destOrd="0" presId="urn:microsoft.com/office/officeart/2009/3/layout/HorizontalOrganizationChart"/>
    <dgm:cxn modelId="{D3D88589-DA43-4888-82FC-908AD44F79AE}" type="presParOf" srcId="{7AEB6DAA-FC4C-4A79-A600-21B27F488735}" destId="{072510B9-E64D-4660-9CFA-A2206C4E93DD}" srcOrd="6" destOrd="0" presId="urn:microsoft.com/office/officeart/2009/3/layout/HorizontalOrganizationChart"/>
    <dgm:cxn modelId="{CD8328F5-1D2E-4EC9-8781-4EBE980A2D0A}" type="presParOf" srcId="{072510B9-E64D-4660-9CFA-A2206C4E93DD}" destId="{B9781A62-B330-4C11-B565-43D105330568}" srcOrd="0" destOrd="0" presId="urn:microsoft.com/office/officeart/2009/3/layout/HorizontalOrganizationChart"/>
    <dgm:cxn modelId="{E01EC7BA-645D-44E6-9C02-3CF61969EB69}" type="presParOf" srcId="{B9781A62-B330-4C11-B565-43D105330568}" destId="{78DA3F29-1475-4A8A-A756-35EDBEBCB715}" srcOrd="0" destOrd="0" presId="urn:microsoft.com/office/officeart/2009/3/layout/HorizontalOrganizationChart"/>
    <dgm:cxn modelId="{969F5E63-55EA-4FCE-B968-4E1D201EE821}" type="presParOf" srcId="{B9781A62-B330-4C11-B565-43D105330568}" destId="{D3519AC6-870C-4454-A5AD-4CE094858E7D}" srcOrd="1" destOrd="0" presId="urn:microsoft.com/office/officeart/2009/3/layout/HorizontalOrganizationChart"/>
    <dgm:cxn modelId="{43679471-C8E2-4649-8CFC-679E5615B628}" type="presParOf" srcId="{072510B9-E64D-4660-9CFA-A2206C4E93DD}" destId="{AC848C97-D9E5-44B8-9E4D-E9D0E67031BE}" srcOrd="1" destOrd="0" presId="urn:microsoft.com/office/officeart/2009/3/layout/HorizontalOrganizationChart"/>
    <dgm:cxn modelId="{926E7DDE-FA83-4DA1-9700-04C74F73C827}" type="presParOf" srcId="{072510B9-E64D-4660-9CFA-A2206C4E93DD}" destId="{EB0D9FDA-C0CE-4A25-8DFD-3BA9E4A17F6B}" srcOrd="2" destOrd="0" presId="urn:microsoft.com/office/officeart/2009/3/layout/HorizontalOrganizationChart"/>
    <dgm:cxn modelId="{40FAC564-DFD9-4A13-B56B-F3ED8344DF93}" type="presParOf" srcId="{7AEB6DAA-FC4C-4A79-A600-21B27F488735}" destId="{CBD4C585-473D-4006-A95F-35540422A6E6}" srcOrd="7" destOrd="0" presId="urn:microsoft.com/office/officeart/2009/3/layout/HorizontalOrganizationChart"/>
    <dgm:cxn modelId="{B0E9C1FA-7725-4ED7-8216-32DB9FA0D330}" type="presParOf" srcId="{CBD4C585-473D-4006-A95F-35540422A6E6}" destId="{FBB191BA-C1FD-4E41-8B51-DCE5E36B5B7F}" srcOrd="0" destOrd="0" presId="urn:microsoft.com/office/officeart/2009/3/layout/HorizontalOrganizationChart"/>
    <dgm:cxn modelId="{68B02628-FE79-4E43-B4A1-39C4156984D8}" type="presParOf" srcId="{FBB191BA-C1FD-4E41-8B51-DCE5E36B5B7F}" destId="{E6DC6178-58D9-4E5A-BD69-D52A52283231}" srcOrd="0" destOrd="0" presId="urn:microsoft.com/office/officeart/2009/3/layout/HorizontalOrganizationChart"/>
    <dgm:cxn modelId="{9D54B338-CBEF-4DA2-B319-BD7F45DDCDF4}" type="presParOf" srcId="{FBB191BA-C1FD-4E41-8B51-DCE5E36B5B7F}" destId="{A6397F2D-785D-4DAF-863C-B7C00BEF33A3}" srcOrd="1" destOrd="0" presId="urn:microsoft.com/office/officeart/2009/3/layout/HorizontalOrganizationChart"/>
    <dgm:cxn modelId="{739F42A7-AE08-48FC-B1D4-F455CDEA91E0}" type="presParOf" srcId="{CBD4C585-473D-4006-A95F-35540422A6E6}" destId="{9989F4ED-2360-4932-8ABC-09EED864516F}" srcOrd="1" destOrd="0" presId="urn:microsoft.com/office/officeart/2009/3/layout/HorizontalOrganizationChart"/>
    <dgm:cxn modelId="{21C75FCE-4B1E-423E-9C7F-4701E6499E6E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权限组管理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F268C435-677A-47EA-82AB-149996C578DE}">
      <dgm:prSet phldrT="[文本]" custT="1"/>
      <dgm:spPr/>
      <dgm:t>
        <a:bodyPr/>
        <a:lstStyle/>
        <a:p>
          <a:r>
            <a:rPr lang="zh-CN" altLang="en-US" sz="900"/>
            <a:t>多卡开门设定</a:t>
          </a:r>
        </a:p>
      </dgm:t>
    </dgm:pt>
    <dgm:pt modelId="{50B4855D-3BEC-4802-A219-D5EE9AFF99E1}" type="par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57DE21B9-CB5F-4762-A8C1-84FF3F79A1AF}" type="sib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系统设置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08CB15E1-90FF-4FA2-865B-B0657957C670}">
      <dgm:prSet phldrT="[文本]" custT="1"/>
      <dgm:spPr/>
      <dgm:t>
        <a:bodyPr/>
        <a:lstStyle/>
        <a:p>
          <a:r>
            <a:rPr lang="zh-CN" altLang="en-US" sz="900"/>
            <a:t>反潜回设定</a:t>
          </a:r>
        </a:p>
      </dgm:t>
    </dgm:pt>
    <dgm:pt modelId="{0737034B-2DD0-44C7-A65E-BBFB23491D64}" type="par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028B6EF-DB04-48B1-975D-1A935ED6D677}" type="sib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C10719DC-2D58-4AA4-A954-92EC9D2BEF7F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6D6A7BE3-04AA-4C23-960D-C5964B1146F0}" type="par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D70E741A-CE46-49A8-B8BB-DB17D17DFE37}" type="sib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E8045082-D309-4DDD-AE7D-10D393FF3EAA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732AF6F6-D39C-442C-8A3A-B9A8D0FA95E8}" type="parTrans" cxnId="{FA41B03B-4828-4F6C-993C-2813B1A30E54}">
      <dgm:prSet/>
      <dgm:spPr/>
      <dgm:t>
        <a:bodyPr/>
        <a:lstStyle/>
        <a:p>
          <a:endParaRPr lang="zh-CN" altLang="en-US" sz="900"/>
        </a:p>
      </dgm:t>
    </dgm:pt>
    <dgm:pt modelId="{5294DC1A-FABC-4284-ACEF-160E12C1F8D5}" type="sibTrans" cxnId="{FA41B03B-4828-4F6C-993C-2813B1A30E54}">
      <dgm:prSet/>
      <dgm:spPr/>
      <dgm:t>
        <a:bodyPr/>
        <a:lstStyle/>
        <a:p>
          <a:endParaRPr lang="zh-CN" altLang="en-US"/>
        </a:p>
      </dgm:t>
    </dgm:pt>
    <dgm:pt modelId="{14EF2299-17A3-4953-8B1C-9BEC952BD353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F62AC1-6477-4B8F-B6DD-5106E9AB2805}" type="parTrans" cxnId="{C1D3449D-36DD-43D9-88C7-BC13E1BE635A}">
      <dgm:prSet/>
      <dgm:spPr/>
      <dgm:t>
        <a:bodyPr/>
        <a:lstStyle/>
        <a:p>
          <a:endParaRPr lang="zh-CN" altLang="en-US" sz="900"/>
        </a:p>
      </dgm:t>
    </dgm:pt>
    <dgm:pt modelId="{B32E8412-648C-406F-A1DC-1AA808367FE4}" type="sibTrans" cxnId="{C1D3449D-36DD-43D9-88C7-BC13E1BE635A}">
      <dgm:prSet/>
      <dgm:spPr/>
      <dgm:t>
        <a:bodyPr/>
        <a:lstStyle/>
        <a:p>
          <a:endParaRPr lang="zh-CN" altLang="en-US"/>
        </a:p>
      </dgm:t>
    </dgm:pt>
    <dgm:pt modelId="{D3E50391-A4CA-4FC6-A367-C053345DAE56}">
      <dgm:prSet phldrT="[文本]" custT="1"/>
      <dgm:spPr/>
      <dgm:t>
        <a:bodyPr/>
        <a:lstStyle/>
        <a:p>
          <a:pPr algn="ctr"/>
          <a:r>
            <a:rPr lang="zh-CN" altLang="en-US" sz="900"/>
            <a:t>直连设备操作</a:t>
          </a:r>
        </a:p>
      </dgm:t>
    </dgm:pt>
    <dgm:pt modelId="{FE1783E2-A376-4C92-BBA1-F239E6E4FCB4}" type="parTrans" cxnId="{8B8765E7-62E0-48BC-8377-8857BC751FBD}">
      <dgm:prSet/>
      <dgm:spPr/>
      <dgm:t>
        <a:bodyPr/>
        <a:lstStyle/>
        <a:p>
          <a:endParaRPr lang="zh-CN" altLang="en-US" sz="900"/>
        </a:p>
      </dgm:t>
    </dgm:pt>
    <dgm:pt modelId="{6E912668-9113-4B32-A8F8-CF3A9467229E}" type="sibTrans" cxnId="{8B8765E7-62E0-48BC-8377-8857BC751FBD}">
      <dgm:prSet/>
      <dgm:spPr/>
      <dgm:t>
        <a:bodyPr/>
        <a:lstStyle/>
        <a:p>
          <a:endParaRPr lang="zh-CN" altLang="en-US"/>
        </a:p>
      </dgm:t>
    </dgm:pt>
    <dgm:pt modelId="{7A6DE259-163E-4485-A0E7-D67F6E211793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97AE8247-9914-460E-9113-D0CB768F9E51}" type="parTrans" cxnId="{8D4A0CE7-BED2-495D-90C9-84B451A49C5C}">
      <dgm:prSet/>
      <dgm:spPr/>
      <dgm:t>
        <a:bodyPr/>
        <a:lstStyle/>
        <a:p>
          <a:endParaRPr lang="zh-CN" altLang="en-US" sz="900"/>
        </a:p>
      </dgm:t>
    </dgm:pt>
    <dgm:pt modelId="{9E5A6BD2-1900-4541-9EEF-E918AA90DDA1}" type="sibTrans" cxnId="{8D4A0CE7-BED2-495D-90C9-84B451A49C5C}">
      <dgm:prSet/>
      <dgm:spPr/>
      <dgm:t>
        <a:bodyPr/>
        <a:lstStyle/>
        <a:p>
          <a:endParaRPr lang="zh-CN" altLang="en-US"/>
        </a:p>
      </dgm:t>
    </dgm:pt>
    <dgm:pt modelId="{163FEB5F-D201-4BBC-AD1A-BAD3112D49C2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A0FAB254-BA92-48E8-A979-E3C78F67B74E}" type="parTrans" cxnId="{2F766EBF-5898-426D-86E1-B8CB1342C604}">
      <dgm:prSet/>
      <dgm:spPr/>
      <dgm:t>
        <a:bodyPr/>
        <a:lstStyle/>
        <a:p>
          <a:endParaRPr lang="zh-CN" altLang="en-US" sz="900"/>
        </a:p>
      </dgm:t>
    </dgm:pt>
    <dgm:pt modelId="{3A83CEA5-01D5-4CBC-8106-CC15DEF35D04}" type="sibTrans" cxnId="{2F766EBF-5898-426D-86E1-B8CB1342C604}">
      <dgm:prSet/>
      <dgm:spPr/>
      <dgm:t>
        <a:bodyPr/>
        <a:lstStyle/>
        <a:p>
          <a:endParaRPr lang="zh-CN" altLang="en-US"/>
        </a:p>
      </dgm:t>
    </dgm:pt>
    <dgm:pt modelId="{88A6E0A2-FAC4-43B3-A5A9-01CDDE46BCE4}">
      <dgm:prSet phldrT="[文本]" custT="1"/>
      <dgm:spPr/>
      <dgm:t>
        <a:bodyPr/>
        <a:lstStyle/>
        <a:p>
          <a:r>
            <a:rPr lang="zh-CN" altLang="en-US" sz="900"/>
            <a:t>远程控制</a:t>
          </a:r>
        </a:p>
      </dgm:t>
    </dgm:pt>
    <dgm:pt modelId="{818F1EF1-FADB-4876-9E46-E750F47C28B8}" type="parTrans" cxnId="{4919CF2A-89B6-4F4F-B58E-875C6A1D97E2}">
      <dgm:prSet/>
      <dgm:spPr/>
      <dgm:t>
        <a:bodyPr/>
        <a:lstStyle/>
        <a:p>
          <a:endParaRPr lang="zh-CN" altLang="en-US" sz="900"/>
        </a:p>
      </dgm:t>
    </dgm:pt>
    <dgm:pt modelId="{B9BB3430-F53C-4A27-919A-98FD53FE3C9D}" type="sibTrans" cxnId="{4919CF2A-89B6-4F4F-B58E-875C6A1D97E2}">
      <dgm:prSet/>
      <dgm:spPr/>
      <dgm:t>
        <a:bodyPr/>
        <a:lstStyle/>
        <a:p>
          <a:endParaRPr lang="zh-CN" altLang="en-US"/>
        </a:p>
      </dgm:t>
    </dgm:pt>
    <dgm:pt modelId="{C8B07041-9FEC-4A5E-9CBE-DA85F3ABFC73}">
      <dgm:prSet phldrT="[文本]" custT="1"/>
      <dgm:spPr/>
      <dgm:t>
        <a:bodyPr/>
        <a:lstStyle/>
        <a:p>
          <a:r>
            <a:rPr lang="zh-CN" altLang="en-US" sz="900"/>
            <a:t>时间段管理</a:t>
          </a:r>
        </a:p>
      </dgm:t>
    </dgm:pt>
    <dgm:pt modelId="{DA2651D3-F6DD-48B9-ABDE-7AA37400C1FC}" type="parTrans" cxnId="{740F7C3F-68AF-428B-9CCF-4D1772484DA3}">
      <dgm:prSet/>
      <dgm:spPr/>
      <dgm:t>
        <a:bodyPr/>
        <a:lstStyle/>
        <a:p>
          <a:endParaRPr lang="zh-CN" altLang="en-US" sz="900"/>
        </a:p>
      </dgm:t>
    </dgm:pt>
    <dgm:pt modelId="{CB61D041-0A22-4E43-9DD0-173EF1C2F6F3}" type="sibTrans" cxnId="{740F7C3F-68AF-428B-9CCF-4D1772484DA3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21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21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21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21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21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21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21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21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21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21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  <dgm:pt modelId="{37366965-12AB-4F52-85FA-94553FE220BB}" type="pres">
      <dgm:prSet presAssocID="{C10719DC-2D58-4AA4-A954-92EC9D2BEF7F}" presName="hierRoot1" presStyleCnt="0">
        <dgm:presLayoutVars>
          <dgm:hierBranch val="init"/>
        </dgm:presLayoutVars>
      </dgm:prSet>
      <dgm:spPr/>
    </dgm:pt>
    <dgm:pt modelId="{3393084B-8C3A-4839-A060-1D588EE2A4C5}" type="pres">
      <dgm:prSet presAssocID="{C10719DC-2D58-4AA4-A954-92EC9D2BEF7F}" presName="rootComposite1" presStyleCnt="0"/>
      <dgm:spPr/>
    </dgm:pt>
    <dgm:pt modelId="{B32BA136-39F4-4BE8-917F-EA1AF740D12A}" type="pres">
      <dgm:prSet presAssocID="{C10719DC-2D58-4AA4-A954-92EC9D2BEF7F}" presName="rootText1" presStyleLbl="node0" presStyleIdx="2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59C9F87-CA2D-4187-81E7-E6E647407545}" type="pres">
      <dgm:prSet presAssocID="{C10719DC-2D58-4AA4-A954-92EC9D2BEF7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F1F9993-2CB4-40A1-8318-E0A6C6C1FAC2}" type="pres">
      <dgm:prSet presAssocID="{C10719DC-2D58-4AA4-A954-92EC9D2BEF7F}" presName="hierChild2" presStyleCnt="0"/>
      <dgm:spPr/>
    </dgm:pt>
    <dgm:pt modelId="{B2F46249-93CF-4A84-A41F-270B16DD7562}" type="pres">
      <dgm:prSet presAssocID="{732AF6F6-D39C-442C-8A3A-B9A8D0FA95E8}" presName="Name64" presStyleLbl="parChTrans1D2" presStyleIdx="5" presStyleCnt="21" custSzX="1800003" custSzY="180000"/>
      <dgm:spPr/>
      <dgm:t>
        <a:bodyPr/>
        <a:lstStyle/>
        <a:p>
          <a:endParaRPr lang="zh-CN" altLang="en-US"/>
        </a:p>
      </dgm:t>
    </dgm:pt>
    <dgm:pt modelId="{8661620D-EC0C-4D41-A9BB-523C0B69D257}" type="pres">
      <dgm:prSet presAssocID="{E8045082-D309-4DDD-AE7D-10D393FF3EAA}" presName="hierRoot2" presStyleCnt="0">
        <dgm:presLayoutVars>
          <dgm:hierBranch val="init"/>
        </dgm:presLayoutVars>
      </dgm:prSet>
      <dgm:spPr/>
    </dgm:pt>
    <dgm:pt modelId="{F602D920-DCD0-441A-83E3-214EF6903011}" type="pres">
      <dgm:prSet presAssocID="{E8045082-D309-4DDD-AE7D-10D393FF3EAA}" presName="rootComposite" presStyleCnt="0"/>
      <dgm:spPr/>
    </dgm:pt>
    <dgm:pt modelId="{C8B198CC-9194-4FEC-B56B-6C8FDC3303DD}" type="pres">
      <dgm:prSet presAssocID="{E8045082-D309-4DDD-AE7D-10D393FF3EAA}" presName="rootText" presStyleLbl="node2" presStyleIdx="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25E56E-CBF7-47CB-AF72-291423E1F8B5}" type="pres">
      <dgm:prSet presAssocID="{E8045082-D309-4DDD-AE7D-10D393FF3EAA}" presName="rootConnector" presStyleLbl="node2" presStyleIdx="5" presStyleCnt="21"/>
      <dgm:spPr/>
      <dgm:t>
        <a:bodyPr/>
        <a:lstStyle/>
        <a:p>
          <a:endParaRPr lang="zh-CN" altLang="en-US"/>
        </a:p>
      </dgm:t>
    </dgm:pt>
    <dgm:pt modelId="{1A2B8E39-DF2D-4644-A7D6-0AD44535F77A}" type="pres">
      <dgm:prSet presAssocID="{E8045082-D309-4DDD-AE7D-10D393FF3EAA}" presName="hierChild4" presStyleCnt="0"/>
      <dgm:spPr/>
    </dgm:pt>
    <dgm:pt modelId="{D58D814F-1F43-468F-A9C2-958426F95818}" type="pres">
      <dgm:prSet presAssocID="{E8045082-D309-4DDD-AE7D-10D393FF3EAA}" presName="hierChild5" presStyleCnt="0"/>
      <dgm:spPr/>
    </dgm:pt>
    <dgm:pt modelId="{21B2A259-FF10-49A3-990A-339C21A3760C}" type="pres">
      <dgm:prSet presAssocID="{91F62AC1-6477-4B8F-B6DD-5106E9AB2805}" presName="Name64" presStyleLbl="parChTrans1D2" presStyleIdx="6" presStyleCnt="21" custSzX="1800003" custSzY="180000"/>
      <dgm:spPr/>
      <dgm:t>
        <a:bodyPr/>
        <a:lstStyle/>
        <a:p>
          <a:endParaRPr lang="zh-CN" altLang="en-US"/>
        </a:p>
      </dgm:t>
    </dgm:pt>
    <dgm:pt modelId="{D5C5BF75-8280-4264-B0C7-A2A739162B5B}" type="pres">
      <dgm:prSet presAssocID="{14EF2299-17A3-4953-8B1C-9BEC952BD353}" presName="hierRoot2" presStyleCnt="0">
        <dgm:presLayoutVars>
          <dgm:hierBranch val="init"/>
        </dgm:presLayoutVars>
      </dgm:prSet>
      <dgm:spPr/>
    </dgm:pt>
    <dgm:pt modelId="{CC84755A-20F9-4DAE-9EC5-117ECF4E3EF2}" type="pres">
      <dgm:prSet presAssocID="{14EF2299-17A3-4953-8B1C-9BEC952BD353}" presName="rootComposite" presStyleCnt="0"/>
      <dgm:spPr/>
    </dgm:pt>
    <dgm:pt modelId="{BA727E9F-F5C9-4C86-BE63-561A153FC61E}" type="pres">
      <dgm:prSet presAssocID="{14EF2299-17A3-4953-8B1C-9BEC952BD353}" presName="rootText" presStyleLbl="node2" presStyleIdx="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711ECF-1129-4ACA-B269-1DE3D7DBF92B}" type="pres">
      <dgm:prSet presAssocID="{14EF2299-17A3-4953-8B1C-9BEC952BD353}" presName="rootConnector" presStyleLbl="node2" presStyleIdx="6" presStyleCnt="21"/>
      <dgm:spPr/>
      <dgm:t>
        <a:bodyPr/>
        <a:lstStyle/>
        <a:p>
          <a:endParaRPr lang="zh-CN" altLang="en-US"/>
        </a:p>
      </dgm:t>
    </dgm:pt>
    <dgm:pt modelId="{C8393548-E873-4959-820F-63C71C470E26}" type="pres">
      <dgm:prSet presAssocID="{14EF2299-17A3-4953-8B1C-9BEC952BD353}" presName="hierChild4" presStyleCnt="0"/>
      <dgm:spPr/>
    </dgm:pt>
    <dgm:pt modelId="{EF610F23-A906-4F02-9F13-F605B30C69EC}" type="pres">
      <dgm:prSet presAssocID="{14EF2299-17A3-4953-8B1C-9BEC952BD353}" presName="hierChild5" presStyleCnt="0"/>
      <dgm:spPr/>
    </dgm:pt>
    <dgm:pt modelId="{5C67BCB7-7F18-498C-BBC3-1B176ED772BE}" type="pres">
      <dgm:prSet presAssocID="{A0FAB254-BA92-48E8-A979-E3C78F67B74E}" presName="Name64" presStyleLbl="parChTrans1D2" presStyleIdx="7" presStyleCnt="21" custSzX="1800003" custSzY="180000"/>
      <dgm:spPr/>
      <dgm:t>
        <a:bodyPr/>
        <a:lstStyle/>
        <a:p>
          <a:endParaRPr lang="zh-CN" altLang="en-US"/>
        </a:p>
      </dgm:t>
    </dgm:pt>
    <dgm:pt modelId="{A652052D-324D-4A22-8E45-A891782B173C}" type="pres">
      <dgm:prSet presAssocID="{163FEB5F-D201-4BBC-AD1A-BAD3112D49C2}" presName="hierRoot2" presStyleCnt="0">
        <dgm:presLayoutVars>
          <dgm:hierBranch val="init"/>
        </dgm:presLayoutVars>
      </dgm:prSet>
      <dgm:spPr/>
    </dgm:pt>
    <dgm:pt modelId="{604C54B0-1507-4938-9AE8-B5AD967F53CD}" type="pres">
      <dgm:prSet presAssocID="{163FEB5F-D201-4BBC-AD1A-BAD3112D49C2}" presName="rootComposite" presStyleCnt="0"/>
      <dgm:spPr/>
    </dgm:pt>
    <dgm:pt modelId="{F909A6B8-637A-449D-B5A8-CBC9F4B291BB}" type="pres">
      <dgm:prSet presAssocID="{163FEB5F-D201-4BBC-AD1A-BAD3112D49C2}" presName="rootText" presStyleLbl="node2" presStyleIdx="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FD5B9-95F1-4B67-BF3A-2E0DEF6A9CDD}" type="pres">
      <dgm:prSet presAssocID="{163FEB5F-D201-4BBC-AD1A-BAD3112D49C2}" presName="rootConnector" presStyleLbl="node2" presStyleIdx="7" presStyleCnt="21"/>
      <dgm:spPr/>
      <dgm:t>
        <a:bodyPr/>
        <a:lstStyle/>
        <a:p>
          <a:endParaRPr lang="zh-CN" altLang="en-US"/>
        </a:p>
      </dgm:t>
    </dgm:pt>
    <dgm:pt modelId="{7A28CA34-7B55-41E3-B045-DBBF2846E92A}" type="pres">
      <dgm:prSet presAssocID="{163FEB5F-D201-4BBC-AD1A-BAD3112D49C2}" presName="hierChild4" presStyleCnt="0"/>
      <dgm:spPr/>
    </dgm:pt>
    <dgm:pt modelId="{E4F6991B-84D7-4587-9663-FE15E891250A}" type="pres">
      <dgm:prSet presAssocID="{163FEB5F-D201-4BBC-AD1A-BAD3112D49C2}" presName="hierChild5" presStyleCnt="0"/>
      <dgm:spPr/>
    </dgm:pt>
    <dgm:pt modelId="{21E38CA5-5852-4B01-BF1E-6C5ACB285F52}" type="pres">
      <dgm:prSet presAssocID="{818F1EF1-FADB-4876-9E46-E750F47C28B8}" presName="Name64" presStyleLbl="parChTrans1D2" presStyleIdx="8" presStyleCnt="21" custSzX="1800003" custSzY="180000"/>
      <dgm:spPr/>
      <dgm:t>
        <a:bodyPr/>
        <a:lstStyle/>
        <a:p>
          <a:endParaRPr lang="zh-CN" altLang="en-US"/>
        </a:p>
      </dgm:t>
    </dgm:pt>
    <dgm:pt modelId="{59BAE0FD-44A6-43D3-8B1E-5256EBCF6C77}" type="pres">
      <dgm:prSet presAssocID="{88A6E0A2-FAC4-43B3-A5A9-01CDDE46BCE4}" presName="hierRoot2" presStyleCnt="0">
        <dgm:presLayoutVars>
          <dgm:hierBranch val="init"/>
        </dgm:presLayoutVars>
      </dgm:prSet>
      <dgm:spPr/>
    </dgm:pt>
    <dgm:pt modelId="{32A6E671-4135-4708-B2D4-37B12DEF8FC7}" type="pres">
      <dgm:prSet presAssocID="{88A6E0A2-FAC4-43B3-A5A9-01CDDE46BCE4}" presName="rootComposite" presStyleCnt="0"/>
      <dgm:spPr/>
    </dgm:pt>
    <dgm:pt modelId="{0355E014-7C90-47D3-9C8F-894B23522CA8}" type="pres">
      <dgm:prSet presAssocID="{88A6E0A2-FAC4-43B3-A5A9-01CDDE46BCE4}" presName="rootText" presStyleLbl="node2" presStyleIdx="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D9E5A4-1B89-4F86-A538-670C6E485021}" type="pres">
      <dgm:prSet presAssocID="{88A6E0A2-FAC4-43B3-A5A9-01CDDE46BCE4}" presName="rootConnector" presStyleLbl="node2" presStyleIdx="8" presStyleCnt="21"/>
      <dgm:spPr/>
      <dgm:t>
        <a:bodyPr/>
        <a:lstStyle/>
        <a:p>
          <a:endParaRPr lang="zh-CN" altLang="en-US"/>
        </a:p>
      </dgm:t>
    </dgm:pt>
    <dgm:pt modelId="{DAC62F5F-EEDE-4EF6-BEFF-E05AF20AB458}" type="pres">
      <dgm:prSet presAssocID="{88A6E0A2-FAC4-43B3-A5A9-01CDDE46BCE4}" presName="hierChild4" presStyleCnt="0"/>
      <dgm:spPr/>
    </dgm:pt>
    <dgm:pt modelId="{2AC52948-B11E-4447-BD94-F742E4456D20}" type="pres">
      <dgm:prSet presAssocID="{88A6E0A2-FAC4-43B3-A5A9-01CDDE46BCE4}" presName="hierChild5" presStyleCnt="0"/>
      <dgm:spPr/>
    </dgm:pt>
    <dgm:pt modelId="{E1AF4313-BF0B-48DE-841E-F38CFB0B18BE}" type="pres">
      <dgm:prSet presAssocID="{FE1783E2-A376-4C92-BBA1-F239E6E4FCB4}" presName="Name64" presStyleLbl="parChTrans1D2" presStyleIdx="9" presStyleCnt="21" custSzX="1800003" custSzY="180000"/>
      <dgm:spPr/>
      <dgm:t>
        <a:bodyPr/>
        <a:lstStyle/>
        <a:p>
          <a:endParaRPr lang="zh-CN" altLang="en-US"/>
        </a:p>
      </dgm:t>
    </dgm:pt>
    <dgm:pt modelId="{028A58FD-B228-40B0-88A7-536D9E34D611}" type="pres">
      <dgm:prSet presAssocID="{D3E50391-A4CA-4FC6-A367-C053345DAE56}" presName="hierRoot2" presStyleCnt="0">
        <dgm:presLayoutVars>
          <dgm:hierBranch val="init"/>
        </dgm:presLayoutVars>
      </dgm:prSet>
      <dgm:spPr/>
    </dgm:pt>
    <dgm:pt modelId="{52CADCB7-BC7D-4551-8267-6DA37AB87DFF}" type="pres">
      <dgm:prSet presAssocID="{D3E50391-A4CA-4FC6-A367-C053345DAE56}" presName="rootComposite" presStyleCnt="0"/>
      <dgm:spPr/>
    </dgm:pt>
    <dgm:pt modelId="{A4C2E557-95EC-4D28-8D1C-EFB3CC709202}" type="pres">
      <dgm:prSet presAssocID="{D3E50391-A4CA-4FC6-A367-C053345DAE56}" presName="rootText" presStyleLbl="node2" presStyleIdx="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B8FB42-6B28-4022-A5E5-B8454A9E8072}" type="pres">
      <dgm:prSet presAssocID="{D3E50391-A4CA-4FC6-A367-C053345DAE56}" presName="rootConnector" presStyleLbl="node2" presStyleIdx="9" presStyleCnt="21"/>
      <dgm:spPr/>
      <dgm:t>
        <a:bodyPr/>
        <a:lstStyle/>
        <a:p>
          <a:endParaRPr lang="zh-CN" altLang="en-US"/>
        </a:p>
      </dgm:t>
    </dgm:pt>
    <dgm:pt modelId="{1813E93A-AE42-4195-B6F5-FFD0C1014EDF}" type="pres">
      <dgm:prSet presAssocID="{D3E50391-A4CA-4FC6-A367-C053345DAE56}" presName="hierChild4" presStyleCnt="0"/>
      <dgm:spPr/>
    </dgm:pt>
    <dgm:pt modelId="{27D1259E-014C-4848-98AE-05AE26405734}" type="pres">
      <dgm:prSet presAssocID="{D3E50391-A4CA-4FC6-A367-C053345DAE56}" presName="hierChild5" presStyleCnt="0"/>
      <dgm:spPr/>
    </dgm:pt>
    <dgm:pt modelId="{F6E76353-E3D1-42BD-AF5C-20B79556B81C}" type="pres">
      <dgm:prSet presAssocID="{97AE8247-9914-460E-9113-D0CB768F9E51}" presName="Name64" presStyleLbl="parChTrans1D2" presStyleIdx="10" presStyleCnt="21" custSzX="1800003" custSzY="180000"/>
      <dgm:spPr/>
      <dgm:t>
        <a:bodyPr/>
        <a:lstStyle/>
        <a:p>
          <a:endParaRPr lang="zh-CN" altLang="en-US"/>
        </a:p>
      </dgm:t>
    </dgm:pt>
    <dgm:pt modelId="{D9957767-170B-4A14-A222-2107DCDA93D2}" type="pres">
      <dgm:prSet presAssocID="{7A6DE259-163E-4485-A0E7-D67F6E211793}" presName="hierRoot2" presStyleCnt="0">
        <dgm:presLayoutVars>
          <dgm:hierBranch val="init"/>
        </dgm:presLayoutVars>
      </dgm:prSet>
      <dgm:spPr/>
    </dgm:pt>
    <dgm:pt modelId="{A084758A-9CB6-47B0-9901-776BAE36166C}" type="pres">
      <dgm:prSet presAssocID="{7A6DE259-163E-4485-A0E7-D67F6E211793}" presName="rootComposite" presStyleCnt="0"/>
      <dgm:spPr/>
    </dgm:pt>
    <dgm:pt modelId="{CF65E7B8-B898-4327-81A7-F590AF972877}" type="pres">
      <dgm:prSet presAssocID="{7A6DE259-163E-4485-A0E7-D67F6E211793}" presName="rootText" presStyleLbl="node2" presStyleIdx="1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1D1E95-3BA3-4E6D-89D0-E88151E9308E}" type="pres">
      <dgm:prSet presAssocID="{7A6DE259-163E-4485-A0E7-D67F6E211793}" presName="rootConnector" presStyleLbl="node2" presStyleIdx="10" presStyleCnt="21"/>
      <dgm:spPr/>
      <dgm:t>
        <a:bodyPr/>
        <a:lstStyle/>
        <a:p>
          <a:endParaRPr lang="zh-CN" altLang="en-US"/>
        </a:p>
      </dgm:t>
    </dgm:pt>
    <dgm:pt modelId="{1601570F-9D6A-4DFB-BA5B-73AF70C29175}" type="pres">
      <dgm:prSet presAssocID="{7A6DE259-163E-4485-A0E7-D67F6E211793}" presName="hierChild4" presStyleCnt="0"/>
      <dgm:spPr/>
    </dgm:pt>
    <dgm:pt modelId="{BC19FFB6-5667-4114-AEFE-1D7234014827}" type="pres">
      <dgm:prSet presAssocID="{7A6DE259-163E-4485-A0E7-D67F6E211793}" presName="hierChild5" presStyleCnt="0"/>
      <dgm:spPr/>
    </dgm:pt>
    <dgm:pt modelId="{A7D50E92-CC6F-4A65-9AF0-B7EBC59F950C}" type="pres">
      <dgm:prSet presAssocID="{C10719DC-2D58-4AA4-A954-92EC9D2BEF7F}" presName="hierChild3" presStyleCnt="0"/>
      <dgm:spPr/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3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11" presStyleCnt="21" custSzX="1800003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1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11" presStyleCnt="21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3EA0B8D-007A-4570-A32B-28F58AA7F935}" type="pres">
      <dgm:prSet presAssocID="{DA2651D3-F6DD-48B9-ABDE-7AA37400C1FC}" presName="Name64" presStyleLbl="parChTrans1D2" presStyleIdx="12" presStyleCnt="21" custSzX="1800003" custSzY="180000"/>
      <dgm:spPr/>
      <dgm:t>
        <a:bodyPr/>
        <a:lstStyle/>
        <a:p>
          <a:endParaRPr lang="zh-CN" altLang="en-US"/>
        </a:p>
      </dgm:t>
    </dgm:pt>
    <dgm:pt modelId="{FB459AE6-5331-4F4D-B1CD-70DB0812F6F9}" type="pres">
      <dgm:prSet presAssocID="{C8B07041-9FEC-4A5E-9CBE-DA85F3ABFC73}" presName="hierRoot2" presStyleCnt="0">
        <dgm:presLayoutVars>
          <dgm:hierBranch val="init"/>
        </dgm:presLayoutVars>
      </dgm:prSet>
      <dgm:spPr/>
    </dgm:pt>
    <dgm:pt modelId="{D179985F-CDD0-4B21-B240-BF36927FC4A3}" type="pres">
      <dgm:prSet presAssocID="{C8B07041-9FEC-4A5E-9CBE-DA85F3ABFC73}" presName="rootComposite" presStyleCnt="0"/>
      <dgm:spPr/>
    </dgm:pt>
    <dgm:pt modelId="{7E0337F3-AC56-4688-8E21-5233FC4C3ED0}" type="pres">
      <dgm:prSet presAssocID="{C8B07041-9FEC-4A5E-9CBE-DA85F3ABFC73}" presName="rootText" presStyleLbl="node2" presStyleIdx="1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E53DA7-49A6-4210-B9C2-7C3DAB221818}" type="pres">
      <dgm:prSet presAssocID="{C8B07041-9FEC-4A5E-9CBE-DA85F3ABFC73}" presName="rootConnector" presStyleLbl="node2" presStyleIdx="12" presStyleCnt="21"/>
      <dgm:spPr/>
      <dgm:t>
        <a:bodyPr/>
        <a:lstStyle/>
        <a:p>
          <a:endParaRPr lang="zh-CN" altLang="en-US"/>
        </a:p>
      </dgm:t>
    </dgm:pt>
    <dgm:pt modelId="{936EE33C-2433-4408-8B5B-56019DD37E23}" type="pres">
      <dgm:prSet presAssocID="{C8B07041-9FEC-4A5E-9CBE-DA85F3ABFC73}" presName="hierChild4" presStyleCnt="0"/>
      <dgm:spPr/>
    </dgm:pt>
    <dgm:pt modelId="{5D2AA255-3845-4CA2-AD80-B2A7D55520CD}" type="pres">
      <dgm:prSet presAssocID="{C8B07041-9FEC-4A5E-9CBE-DA85F3ABFC73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3" presStyleCnt="21" custSzX="1800003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3" presStyleCnt="21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2BFBB08C-A797-4B81-B90D-CFE400C76901}" type="pres">
      <dgm:prSet presAssocID="{0737034B-2DD0-44C7-A65E-BBFB23491D64}" presName="Name64" presStyleLbl="parChTrans1D2" presStyleIdx="14" presStyleCnt="21" custSzX="1800003" custSzY="180000"/>
      <dgm:spPr/>
      <dgm:t>
        <a:bodyPr/>
        <a:lstStyle/>
        <a:p>
          <a:endParaRPr lang="zh-CN" altLang="en-US"/>
        </a:p>
      </dgm:t>
    </dgm:pt>
    <dgm:pt modelId="{91048934-8B3F-42B6-AA27-FFD53EC28457}" type="pres">
      <dgm:prSet presAssocID="{08CB15E1-90FF-4FA2-865B-B0657957C670}" presName="hierRoot2" presStyleCnt="0">
        <dgm:presLayoutVars>
          <dgm:hierBranch val="init"/>
        </dgm:presLayoutVars>
      </dgm:prSet>
      <dgm:spPr/>
    </dgm:pt>
    <dgm:pt modelId="{C4F8ADBB-4512-4B6A-96AC-C9735D73886B}" type="pres">
      <dgm:prSet presAssocID="{08CB15E1-90FF-4FA2-865B-B0657957C670}" presName="rootComposite" presStyleCnt="0"/>
      <dgm:spPr/>
    </dgm:pt>
    <dgm:pt modelId="{90E5F489-18CB-4CC3-A751-A723B0419D7C}" type="pres">
      <dgm:prSet presAssocID="{08CB15E1-90FF-4FA2-865B-B0657957C670}" presName="rootText" presStyleLbl="node2" presStyleIdx="1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9DB63D-7C50-4983-AAA0-7E44EBD0F85F}" type="pres">
      <dgm:prSet presAssocID="{08CB15E1-90FF-4FA2-865B-B0657957C670}" presName="rootConnector" presStyleLbl="node2" presStyleIdx="14" presStyleCnt="21"/>
      <dgm:spPr/>
      <dgm:t>
        <a:bodyPr/>
        <a:lstStyle/>
        <a:p>
          <a:endParaRPr lang="zh-CN" altLang="en-US"/>
        </a:p>
      </dgm:t>
    </dgm:pt>
    <dgm:pt modelId="{9A5A5520-3C60-4FF9-93E0-305296C07EDF}" type="pres">
      <dgm:prSet presAssocID="{08CB15E1-90FF-4FA2-865B-B0657957C670}" presName="hierChild4" presStyleCnt="0"/>
      <dgm:spPr/>
    </dgm:pt>
    <dgm:pt modelId="{058A5C00-9484-46C7-9873-9ACB24D2FFA6}" type="pres">
      <dgm:prSet presAssocID="{08CB15E1-90FF-4FA2-865B-B0657957C670}" presName="hierChild5" presStyleCnt="0"/>
      <dgm:spPr/>
    </dgm:pt>
    <dgm:pt modelId="{7FA1A5A9-A99F-4FD1-9C1D-B87BD6937B12}" type="pres">
      <dgm:prSet presAssocID="{50B4855D-3BEC-4802-A219-D5EE9AFF99E1}" presName="Name64" presStyleLbl="parChTrans1D2" presStyleIdx="15" presStyleCnt="21" custSzX="1800003" custSzY="180000"/>
      <dgm:spPr/>
      <dgm:t>
        <a:bodyPr/>
        <a:lstStyle/>
        <a:p>
          <a:endParaRPr lang="zh-CN" altLang="en-US"/>
        </a:p>
      </dgm:t>
    </dgm:pt>
    <dgm:pt modelId="{CBB37396-82D0-4BAF-8C89-5790738ACB83}" type="pres">
      <dgm:prSet presAssocID="{F268C435-677A-47EA-82AB-149996C578DE}" presName="hierRoot2" presStyleCnt="0">
        <dgm:presLayoutVars>
          <dgm:hierBranch val="init"/>
        </dgm:presLayoutVars>
      </dgm:prSet>
      <dgm:spPr/>
    </dgm:pt>
    <dgm:pt modelId="{C57BA737-CA85-4114-8113-2FAF14A86FE5}" type="pres">
      <dgm:prSet presAssocID="{F268C435-677A-47EA-82AB-149996C578DE}" presName="rootComposite" presStyleCnt="0"/>
      <dgm:spPr/>
    </dgm:pt>
    <dgm:pt modelId="{7B86FC3D-4963-4CAF-906D-5239EAC2DB42}" type="pres">
      <dgm:prSet presAssocID="{F268C435-677A-47EA-82AB-149996C578DE}" presName="rootText" presStyleLbl="node2" presStyleIdx="1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30CB80-4705-4BBD-92F1-92772FBCE3DB}" type="pres">
      <dgm:prSet presAssocID="{F268C435-677A-47EA-82AB-149996C578DE}" presName="rootConnector" presStyleLbl="node2" presStyleIdx="15" presStyleCnt="21"/>
      <dgm:spPr/>
      <dgm:t>
        <a:bodyPr/>
        <a:lstStyle/>
        <a:p>
          <a:endParaRPr lang="zh-CN" altLang="en-US"/>
        </a:p>
      </dgm:t>
    </dgm:pt>
    <dgm:pt modelId="{F7595B56-9AAC-4893-85BC-F1E811F794A3}" type="pres">
      <dgm:prSet presAssocID="{F268C435-677A-47EA-82AB-149996C578DE}" presName="hierChild4" presStyleCnt="0"/>
      <dgm:spPr/>
    </dgm:pt>
    <dgm:pt modelId="{B90B4499-19F1-4246-9030-67C0E7A9BB81}" type="pres">
      <dgm:prSet presAssocID="{F268C435-677A-47EA-82AB-149996C578DE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4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1" custSzX="1800003" custSzY="180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1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1" custSzX="1800003" custSzY="180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1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18" presStyleCnt="21" custSzX="1800003" custSzY="180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1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18" presStyleCnt="21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5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19" presStyleCnt="21" custSzX="1800003" custSzY="180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1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19" presStyleCnt="21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0" presStyleCnt="21" custSzX="1800003" custSzY="180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0" presStyleCnt="21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6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7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584C8EDD-EBC0-4955-8A3C-210710911E8E}" type="presOf" srcId="{163FEB5F-D201-4BBC-AD1A-BAD3112D49C2}" destId="{DD7FD5B9-95F1-4B67-BF3A-2E0DEF6A9CDD}" srcOrd="1" destOrd="0" presId="urn:microsoft.com/office/officeart/2009/3/layout/HorizontalOrganizationChart"/>
    <dgm:cxn modelId="{18C6522A-A54C-4479-8B89-C7FE8B1A2742}" type="presOf" srcId="{20D679B5-294B-44A4-99B7-F6FE208C8570}" destId="{0CB23DA7-D37D-4F02-A9AF-856A061EEF31}" srcOrd="0" destOrd="0" presId="urn:microsoft.com/office/officeart/2009/3/layout/HorizontalOrganizationChart"/>
    <dgm:cxn modelId="{48DE6269-C0C1-480C-8407-07A50514A7FD}" type="presOf" srcId="{91F62AC1-6477-4B8F-B6DD-5106E9AB2805}" destId="{21B2A259-FF10-49A3-990A-339C21A3760C}" srcOrd="0" destOrd="0" presId="urn:microsoft.com/office/officeart/2009/3/layout/HorizontalOrganizationChart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7D9647AF-BC13-4FCB-8FA2-D1898F333F77}" type="presOf" srcId="{6309827C-C9D5-4D10-AEF4-A6C2587AD581}" destId="{273C741A-8199-4102-ABD6-C7DBEE800ED3}" srcOrd="0" destOrd="0" presId="urn:microsoft.com/office/officeart/2009/3/layout/HorizontalOrganizationChart"/>
    <dgm:cxn modelId="{7DC5D5D6-83EB-48B8-8756-9200191449C7}" type="presOf" srcId="{E8DEA00B-2C5B-44B1-8221-CFAD896D7A30}" destId="{BA84DA3D-F480-429A-A1DC-1D5B226E87BF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15A0429A-3A1F-4339-871B-74EA7199AC98}" type="presOf" srcId="{88A6E0A2-FAC4-43B3-A5A9-01CDDE46BCE4}" destId="{50D9E5A4-1B89-4F86-A538-670C6E485021}" srcOrd="1" destOrd="0" presId="urn:microsoft.com/office/officeart/2009/3/layout/HorizontalOrganizationChart"/>
    <dgm:cxn modelId="{F7E9EF1D-3D00-4111-9A97-283390ED3F0F}" type="presOf" srcId="{8342D3A2-5132-46DF-A85A-2D6BC5ECFDEA}" destId="{2F8EFB07-E8FF-4AF0-8485-922B49783F75}" srcOrd="0" destOrd="0" presId="urn:microsoft.com/office/officeart/2009/3/layout/HorizontalOrganizationChart"/>
    <dgm:cxn modelId="{2889AA06-4B4E-4B25-A0CB-54A8B956E56C}" srcId="{D11A13FE-817A-4BD7-A95E-03A972836075}" destId="{C26F7B81-7505-494E-9AFF-30EE6B88660F}" srcOrd="3" destOrd="0" parTransId="{B95F391D-B956-452A-AEDA-BC4CDD127C67}" sibTransId="{06F7DE10-2078-4098-AA07-518A09B17833}"/>
    <dgm:cxn modelId="{584D4396-47D6-4EDA-A2A0-C62E5189FA5C}" type="presOf" srcId="{C26F7B81-7505-494E-9AFF-30EE6B88660F}" destId="{F7F5DB5C-EC3B-45D0-8920-CB7562915BF7}" srcOrd="1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931BBF84-CC29-4E30-A981-FF0492C92E76}" type="presOf" srcId="{0841F62A-C4CF-4017-B809-13AC746273A4}" destId="{18BBE3F5-6BBE-485B-AF33-8C0E135B2E66}" srcOrd="0" destOrd="0" presId="urn:microsoft.com/office/officeart/2009/3/layout/HorizontalOrganizationChart"/>
    <dgm:cxn modelId="{2F766EBF-5898-426D-86E1-B8CB1342C604}" srcId="{C10719DC-2D58-4AA4-A954-92EC9D2BEF7F}" destId="{163FEB5F-D201-4BBC-AD1A-BAD3112D49C2}" srcOrd="2" destOrd="0" parTransId="{A0FAB254-BA92-48E8-A979-E3C78F67B74E}" sibTransId="{3A83CEA5-01D5-4CBC-8106-CC15DEF35D04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CBE43C6B-B1D5-4011-9BD5-67466A62FEB3}" type="presOf" srcId="{C8B07041-9FEC-4A5E-9CBE-DA85F3ABFC73}" destId="{7E0337F3-AC56-4688-8E21-5233FC4C3ED0}" srcOrd="0" destOrd="0" presId="urn:microsoft.com/office/officeart/2009/3/layout/HorizontalOrganizationChart"/>
    <dgm:cxn modelId="{824ECA07-960B-4446-A6D8-4006383035D0}" type="presOf" srcId="{163FEB5F-D201-4BBC-AD1A-BAD3112D49C2}" destId="{F909A6B8-637A-449D-B5A8-CBC9F4B291BB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2AE3F33A-079F-49E5-9C6C-EA7188807BE2}" type="presOf" srcId="{E4BB9AAA-0D97-4992-9179-82614503A59E}" destId="{5AAFAECC-8181-46BE-8781-A11A0ECB3DF9}" srcOrd="0" destOrd="0" presId="urn:microsoft.com/office/officeart/2009/3/layout/HorizontalOrganizationChart"/>
    <dgm:cxn modelId="{A5A9F953-B184-489B-8D7C-2AACA2692D8D}" type="presOf" srcId="{E5B8C0C0-DCC7-4DDC-9B66-62D0EA58B258}" destId="{E6DC6178-58D9-4E5A-BD69-D52A52283231}" srcOrd="0" destOrd="0" presId="urn:microsoft.com/office/officeart/2009/3/layout/HorizontalOrganizationChart"/>
    <dgm:cxn modelId="{27FE6CF5-3ADA-49DA-9BEA-25CF183E2457}" type="presOf" srcId="{97AE8247-9914-460E-9113-D0CB768F9E51}" destId="{F6E76353-E3D1-42BD-AF5C-20B79556B81C}" srcOrd="0" destOrd="0" presId="urn:microsoft.com/office/officeart/2009/3/layout/HorizontalOrganizationChart"/>
    <dgm:cxn modelId="{3BF812ED-BDD0-4E36-AEB7-973917E1798C}" type="presOf" srcId="{103EC5A1-42BC-4E9F-AE3C-EFE3A109478A}" destId="{EDD6AD17-768B-4493-80D1-8FF73D02F8AA}" srcOrd="0" destOrd="0" presId="urn:microsoft.com/office/officeart/2009/3/layout/HorizontalOrganizationChart"/>
    <dgm:cxn modelId="{EF297D91-2BED-4272-93BE-704C3FC3CC84}" type="presOf" srcId="{FE1783E2-A376-4C92-BBA1-F239E6E4FCB4}" destId="{E1AF4313-BF0B-48DE-841E-F38CFB0B18BE}" srcOrd="0" destOrd="0" presId="urn:microsoft.com/office/officeart/2009/3/layout/HorizontalOrganizationChart"/>
    <dgm:cxn modelId="{E8A63E2A-1BBC-44C5-A32A-C83D4B4C3B0B}" type="presOf" srcId="{3D1D2390-0D1E-4A50-A515-870C358342FC}" destId="{5972E6B5-B126-4078-AF84-24A4770A2486}" srcOrd="0" destOrd="0" presId="urn:microsoft.com/office/officeart/2009/3/layout/HorizontalOrganizationChart"/>
    <dgm:cxn modelId="{0751A8DD-744C-40A6-ADD6-896EAE92BE6D}" srcId="{C26F7B81-7505-494E-9AFF-30EE6B88660F}" destId="{08CB15E1-90FF-4FA2-865B-B0657957C670}" srcOrd="3" destOrd="0" parTransId="{0737034B-2DD0-44C7-A65E-BBFB23491D64}" sibTransId="{D028B6EF-DB04-48B1-975D-1A935ED6D677}"/>
    <dgm:cxn modelId="{6CB9B1F9-1F19-4B1F-BEAE-06BF7687CC08}" type="presOf" srcId="{08CB15E1-90FF-4FA2-865B-B0657957C670}" destId="{90E5F489-18CB-4CC3-A751-A723B0419D7C}" srcOrd="0" destOrd="0" presId="urn:microsoft.com/office/officeart/2009/3/layout/HorizontalOrganizationChart"/>
    <dgm:cxn modelId="{E47376B1-0ADC-40A9-BDC4-6DA0B408FE87}" type="presOf" srcId="{A54555D5-E9E6-4D61-B2CF-1571E6A6CA73}" destId="{2E09D3E7-023B-494F-9456-7CAF8365DB1F}" srcOrd="0" destOrd="0" presId="urn:microsoft.com/office/officeart/2009/3/layout/HorizontalOrganizationChart"/>
    <dgm:cxn modelId="{9A1B9086-BE10-4221-871F-10AC422771E4}" type="presOf" srcId="{D6BDD811-B908-4C25-8C87-C81EE68F2808}" destId="{E1CECD30-6FD6-4251-B5FC-F1AECB4FA243}" srcOrd="0" destOrd="0" presId="urn:microsoft.com/office/officeart/2009/3/layout/HorizontalOrganizationChart"/>
    <dgm:cxn modelId="{D39A9A64-1FEF-4E98-8AD0-2D05CA185131}" type="presOf" srcId="{E4BB9AAA-0D97-4992-9179-82614503A59E}" destId="{A465D658-B6AD-418B-9CE8-A6E61BCFD7AD}" srcOrd="1" destOrd="0" presId="urn:microsoft.com/office/officeart/2009/3/layout/HorizontalOrganizationChart"/>
    <dgm:cxn modelId="{1EEFCF1E-36C7-4BC6-B27F-6461B97B545D}" type="presOf" srcId="{3D1D2390-0D1E-4A50-A515-870C358342FC}" destId="{C38680B8-5C66-464C-853E-C6CB85A81DDF}" srcOrd="1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CA405737-0065-4AC2-BCAA-C24AC9CC2464}" type="presOf" srcId="{D3E50391-A4CA-4FC6-A367-C053345DAE56}" destId="{6CB8FB42-6B28-4022-A5E5-B8454A9E8072}" srcOrd="1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B4A7FE9A-44A9-4363-976B-ACD5BAD473FE}" type="presOf" srcId="{E22B458D-7B3B-4065-8003-6EB53CA611B7}" destId="{7A004E65-A361-40CF-8BE6-2464573420BC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5BE899B-C2C2-4FB0-A1D6-08AC28420EE3}" type="presOf" srcId="{E5B8C0C0-DCC7-4DDC-9B66-62D0EA58B258}" destId="{A6397F2D-785D-4DAF-863C-B7C00BEF33A3}" srcOrd="1" destOrd="0" presId="urn:microsoft.com/office/officeart/2009/3/layout/HorizontalOrganizationChart"/>
    <dgm:cxn modelId="{F1C64F7E-2278-494C-87C3-1A8DEF7F161C}" srcId="{C26F7B81-7505-494E-9AFF-30EE6B88660F}" destId="{F268C435-677A-47EA-82AB-149996C578DE}" srcOrd="4" destOrd="0" parTransId="{50B4855D-3BEC-4802-A219-D5EE9AFF99E1}" sibTransId="{57DE21B9-CB5F-4762-A8C1-84FF3F79A1AF}"/>
    <dgm:cxn modelId="{FE8E5C46-E5DC-40D8-BA68-8DF5FC3B972B}" type="presOf" srcId="{3E6A25C1-3213-488E-8FFA-5F7F959CDD68}" destId="{78DA3F29-1475-4A8A-A756-35EDBEBCB715}" srcOrd="0" destOrd="0" presId="urn:microsoft.com/office/officeart/2009/3/layout/HorizontalOrganizationChart"/>
    <dgm:cxn modelId="{C1D3449D-36DD-43D9-88C7-BC13E1BE635A}" srcId="{C10719DC-2D58-4AA4-A954-92EC9D2BEF7F}" destId="{14EF2299-17A3-4953-8B1C-9BEC952BD353}" srcOrd="1" destOrd="0" parTransId="{91F62AC1-6477-4B8F-B6DD-5106E9AB2805}" sibTransId="{B32E8412-648C-406F-A1DC-1AA808367FE4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47A0BD95-932F-4DE9-B059-81A87E8E63A9}" type="presOf" srcId="{14EF2299-17A3-4953-8B1C-9BEC952BD353}" destId="{BA727E9F-F5C9-4C86-BE63-561A153FC61E}" srcOrd="0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98E2AFD8-747C-4360-8576-71002DD792C9}" type="presOf" srcId="{57F4EF57-3652-4177-8C7C-7EFAD25ADC11}" destId="{9908FC62-066A-453E-B228-EA87E53C1540}" srcOrd="1" destOrd="0" presId="urn:microsoft.com/office/officeart/2009/3/layout/HorizontalOrganizationChart"/>
    <dgm:cxn modelId="{A47B8CE5-F30F-4397-9EF1-109C0BFC908B}" type="presOf" srcId="{E22B458D-7B3B-4065-8003-6EB53CA611B7}" destId="{524F5963-AF45-42D3-BB98-EBAC0C20B3F8}" srcOrd="0" destOrd="0" presId="urn:microsoft.com/office/officeart/2009/3/layout/HorizontalOrganizationChart"/>
    <dgm:cxn modelId="{740F7C3F-68AF-428B-9CCF-4D1772484DA3}" srcId="{C26F7B81-7505-494E-9AFF-30EE6B88660F}" destId="{C8B07041-9FEC-4A5E-9CBE-DA85F3ABFC73}" srcOrd="1" destOrd="0" parTransId="{DA2651D3-F6DD-48B9-ABDE-7AA37400C1FC}" sibTransId="{CB61D041-0A22-4E43-9DD0-173EF1C2F6F3}"/>
    <dgm:cxn modelId="{06DFA262-D0FE-4EBA-A5E1-3E19E1830974}" srcId="{D11A13FE-817A-4BD7-A95E-03A972836075}" destId="{3E6A25C1-3213-488E-8FFA-5F7F959CDD68}" srcOrd="6" destOrd="0" parTransId="{E05D6BE1-4638-49E0-BFBB-25C23AA3079A}" sibTransId="{DA0D1862-C9E6-45FC-A830-2A08B53B779B}"/>
    <dgm:cxn modelId="{ECC93A68-8FDA-435D-9A96-8C8006EE1889}" type="presOf" srcId="{57F4EF57-3652-4177-8C7C-7EFAD25ADC11}" destId="{2BD982CF-2B67-42C5-8912-C0DA27AE357A}" srcOrd="0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6B086B67-110B-4671-8652-54F24AA5C9BA}" type="presOf" srcId="{08CB15E1-90FF-4FA2-865B-B0657957C670}" destId="{969DB63D-7C50-4983-AAA0-7E44EBD0F85F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3ADA3392-1906-4FD5-8A4E-06E0A057E2A7}" type="presOf" srcId="{50B4855D-3BEC-4802-A219-D5EE9AFF99E1}" destId="{7FA1A5A9-A99F-4FD1-9C1D-B87BD6937B12}" srcOrd="0" destOrd="0" presId="urn:microsoft.com/office/officeart/2009/3/layout/HorizontalOrganizationChart"/>
    <dgm:cxn modelId="{8C8E2169-394C-4AF6-A82F-49EA5FFFD7CA}" type="presOf" srcId="{E8045082-D309-4DDD-AE7D-10D393FF3EAA}" destId="{C8B198CC-9194-4FEC-B56B-6C8FDC3303DD}" srcOrd="0" destOrd="0" presId="urn:microsoft.com/office/officeart/2009/3/layout/HorizontalOrganizationChart"/>
    <dgm:cxn modelId="{FA41B03B-4828-4F6C-993C-2813B1A30E54}" srcId="{C10719DC-2D58-4AA4-A954-92EC9D2BEF7F}" destId="{E8045082-D309-4DDD-AE7D-10D393FF3EAA}" srcOrd="0" destOrd="0" parTransId="{732AF6F6-D39C-442C-8A3A-B9A8D0FA95E8}" sibTransId="{5294DC1A-FABC-4284-ACEF-160E12C1F8D5}"/>
    <dgm:cxn modelId="{0326A6C5-8B40-49E1-A4EC-934E84CE15CE}" type="presOf" srcId="{818F1EF1-FADB-4876-9E46-E750F47C28B8}" destId="{21E38CA5-5852-4B01-BF1E-6C5ACB285F52}" srcOrd="0" destOrd="0" presId="urn:microsoft.com/office/officeart/2009/3/layout/HorizontalOrganizationChart"/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5D871DE4-E2D6-4E9D-A2E3-11B6877DB199}" type="presOf" srcId="{8342D3A2-5132-46DF-A85A-2D6BC5ECFDEA}" destId="{A74DF797-570D-4FF4-B70D-8320FC5C9C48}" srcOrd="1" destOrd="0" presId="urn:microsoft.com/office/officeart/2009/3/layout/HorizontalOrganizationChart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52540C39-75DF-410F-A469-9748906E4C88}" srcId="{D11A13FE-817A-4BD7-A95E-03A972836075}" destId="{57F4EF57-3652-4177-8C7C-7EFAD25ADC11}" srcOrd="4" destOrd="0" parTransId="{A1ECD89E-F2B3-4C45-8A63-7FCF5F0D1B50}" sibTransId="{7B2C959B-BB8F-4976-9D38-A5FB6524FA16}"/>
    <dgm:cxn modelId="{89D0CA6E-2ABD-4F91-9288-85789FB90927}" type="presOf" srcId="{3E6A25C1-3213-488E-8FFA-5F7F959CDD68}" destId="{D3519AC6-870C-4454-A5AD-4CE094858E7D}" srcOrd="1" destOrd="0" presId="urn:microsoft.com/office/officeart/2009/3/layout/HorizontalOrganizationChart"/>
    <dgm:cxn modelId="{B61FD4F7-FBD2-4CD4-A7CA-C489198BAA6E}" type="presOf" srcId="{14EF2299-17A3-4953-8B1C-9BEC952BD353}" destId="{F9711ECF-1129-4ACA-B269-1DE3D7DBF92B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8FFAC382-A25B-45F6-94B2-5900C99E3791}" type="presOf" srcId="{C8B07041-9FEC-4A5E-9CBE-DA85F3ABFC73}" destId="{66E53DA7-49A6-4210-B9C2-7C3DAB221818}" srcOrd="1" destOrd="0" presId="urn:microsoft.com/office/officeart/2009/3/layout/HorizontalOrganizationChart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B69128E4-9DF4-4090-9A88-B17F0ACB0275}" type="presOf" srcId="{E8DEA00B-2C5B-44B1-8221-CFAD896D7A30}" destId="{8BC7E8F6-5D8B-4C84-9B8D-C314893B9C23}" srcOrd="1" destOrd="0" presId="urn:microsoft.com/office/officeart/2009/3/layout/HorizontalOrganizationChart"/>
    <dgm:cxn modelId="{702ACC65-6941-44E0-8CDC-18190DC8D522}" type="presOf" srcId="{F268C435-677A-47EA-82AB-149996C578DE}" destId="{7B86FC3D-4963-4CAF-906D-5239EAC2DB42}" srcOrd="0" destOrd="0" presId="urn:microsoft.com/office/officeart/2009/3/layout/HorizontalOrganizationChart"/>
    <dgm:cxn modelId="{F8D713C0-373C-4104-9D05-BF2478556AD7}" type="presOf" srcId="{A54555D5-E9E6-4D61-B2CF-1571E6A6CA73}" destId="{AFF6A94D-F057-498A-93D4-D6AD9247399A}" srcOrd="1" destOrd="0" presId="urn:microsoft.com/office/officeart/2009/3/layout/HorizontalOrganizationChart"/>
    <dgm:cxn modelId="{99DB0AD8-480F-4DA8-927D-39AABF08E84C}" type="presOf" srcId="{F268C435-677A-47EA-82AB-149996C578DE}" destId="{CB30CB80-4705-4BBD-92F1-92772FBCE3DB}" srcOrd="1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60D204B-7C9D-47F2-8745-F847CACF1082}" type="presOf" srcId="{DA2651D3-F6DD-48B9-ABDE-7AA37400C1FC}" destId="{C3EA0B8D-007A-4570-A32B-28F58AA7F935}" srcOrd="0" destOrd="0" presId="urn:microsoft.com/office/officeart/2009/3/layout/HorizontalOrganizationChart"/>
    <dgm:cxn modelId="{8B8765E7-62E0-48BC-8377-8857BC751FBD}" srcId="{C10719DC-2D58-4AA4-A954-92EC9D2BEF7F}" destId="{D3E50391-A4CA-4FC6-A367-C053345DAE56}" srcOrd="4" destOrd="0" parTransId="{FE1783E2-A376-4C92-BBA1-F239E6E4FCB4}" sibTransId="{6E912668-9113-4B32-A8F8-CF3A9467229E}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909652D1-DEAA-4D9D-8DC9-8E2E82A695CF}" type="presOf" srcId="{AF8459B8-B813-4396-8386-C1BBCBA8E008}" destId="{C98AD39D-5BCA-40BC-B78B-D8AC3F01E5D8}" srcOrd="0" destOrd="0" presId="urn:microsoft.com/office/officeart/2009/3/layout/HorizontalOrganizationChart"/>
    <dgm:cxn modelId="{756824C4-26EA-45C2-B914-90A45D100F71}" type="presOf" srcId="{C26F7B81-7505-494E-9AFF-30EE6B88660F}" destId="{6362467E-FB07-4CD5-B711-C37DA288C54F}" srcOrd="0" destOrd="0" presId="urn:microsoft.com/office/officeart/2009/3/layout/HorizontalOrganizationChart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B0BB16F2-2D27-41C7-878A-94B817F8D5FD}" type="presOf" srcId="{A0FAB254-BA92-48E8-A979-E3C78F67B74E}" destId="{5C67BCB7-7F18-498C-BBC3-1B176ED772BE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D12EC05-BAF4-4847-853F-A617BABCC231}" type="presOf" srcId="{7A6DE259-163E-4485-A0E7-D67F6E211793}" destId="{CF65E7B8-B898-4327-81A7-F590AF972877}" srcOrd="0" destOrd="0" presId="urn:microsoft.com/office/officeart/2009/3/layout/HorizontalOrganizationChart"/>
    <dgm:cxn modelId="{BB190720-E0CB-4CCD-B1F6-96A1A128D222}" type="presOf" srcId="{7A6DE259-163E-4485-A0E7-D67F6E211793}" destId="{101D1E95-3BA3-4E6D-89D0-E88151E9308E}" srcOrd="1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3E2C9498-3BCE-4FBB-9612-C51F3A3A3FE6}" srcId="{C26F7B81-7505-494E-9AFF-30EE6B88660F}" destId="{A54555D5-E9E6-4D61-B2CF-1571E6A6CA73}" srcOrd="2" destOrd="0" parTransId="{AF8459B8-B813-4396-8386-C1BBCBA8E008}" sibTransId="{3782CDB3-21D3-4940-8103-E860402B5B33}"/>
    <dgm:cxn modelId="{5A7C4DE9-D6D6-4A59-8DD0-397D8510F4E3}" type="presOf" srcId="{E8045082-D309-4DDD-AE7D-10D393FF3EAA}" destId="{8B25E56E-CBF7-47CB-AF72-291423E1F8B5}" srcOrd="1" destOrd="0" presId="urn:microsoft.com/office/officeart/2009/3/layout/HorizontalOrganizationChart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675D7E11-B042-4539-B9F4-33D11B690D12}" srcId="{D11A13FE-817A-4BD7-A95E-03A972836075}" destId="{E8DEA00B-2C5B-44B1-8221-CFAD896D7A30}" srcOrd="5" destOrd="0" parTransId="{D5D25925-7545-4675-8429-5398275494E5}" sibTransId="{38917810-82E9-48BE-8624-AD7F42EAFE99}"/>
    <dgm:cxn modelId="{A70383A9-7091-4FEC-9003-C1CD079E6F3A}" type="presOf" srcId="{C10719DC-2D58-4AA4-A954-92EC9D2BEF7F}" destId="{B32BA136-39F4-4BE8-917F-EA1AF740D12A}" srcOrd="0" destOrd="0" presId="urn:microsoft.com/office/officeart/2009/3/layout/HorizontalOrganizationChart"/>
    <dgm:cxn modelId="{3EA130D6-37F4-456D-8615-292C6D9474E1}" srcId="{E8DEA00B-2C5B-44B1-8221-CFAD896D7A30}" destId="{40308DEB-C107-47A9-80CD-92D0D39288CB}" srcOrd="1" destOrd="0" parTransId="{20D679B5-294B-44A4-99B7-F6FE208C8570}" sibTransId="{BC870B88-60A3-4D38-9DDD-A3DC8CA61D4A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B44411A3-C47A-4E67-B122-21F7636E64A2}" type="presOf" srcId="{EDF78BBD-2E33-4285-8AF2-0656F8E35CD8}" destId="{C1CA5A63-D203-48A9-B9DF-BAF36E55D7A8}" srcOrd="0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8D4A0CE7-BED2-495D-90C9-84B451A49C5C}" srcId="{C10719DC-2D58-4AA4-A954-92EC9D2BEF7F}" destId="{7A6DE259-163E-4485-A0E7-D67F6E211793}" srcOrd="5" destOrd="0" parTransId="{97AE8247-9914-460E-9113-D0CB768F9E51}" sibTransId="{9E5A6BD2-1900-4541-9EEF-E918AA90DDA1}"/>
    <dgm:cxn modelId="{2C0BA20C-D5CA-41E0-8A97-C205714723E0}" type="presOf" srcId="{0841F62A-C4CF-4017-B809-13AC746273A4}" destId="{9C033125-6904-4ADB-854F-D5DDB04ECE94}" srcOrd="1" destOrd="0" presId="urn:microsoft.com/office/officeart/2009/3/layout/HorizontalOrganizationChart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E8CDFCFF-564C-4B15-9950-568FB52494F4}" srcId="{D11A13FE-817A-4BD7-A95E-03A972836075}" destId="{C10719DC-2D58-4AA4-A954-92EC9D2BEF7F}" srcOrd="2" destOrd="0" parTransId="{6D6A7BE3-04AA-4C23-960D-C5964B1146F0}" sibTransId="{D70E741A-CE46-49A8-B8BB-DB17D17DFE37}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A076B7F1-4D15-4451-9A10-4373A66BE0E4}" type="presOf" srcId="{C10719DC-2D58-4AA4-A954-92EC9D2BEF7F}" destId="{759C9F87-CA2D-4187-81E7-E6E647407545}" srcOrd="1" destOrd="0" presId="urn:microsoft.com/office/officeart/2009/3/layout/HorizontalOrganizationChart"/>
    <dgm:cxn modelId="{E73D969E-2A4D-4382-8311-ABEA2288A7C2}" type="presOf" srcId="{0737034B-2DD0-44C7-A65E-BBFB23491D64}" destId="{2BFBB08C-A797-4B81-B90D-CFE400C76901}" srcOrd="0" destOrd="0" presId="urn:microsoft.com/office/officeart/2009/3/layout/HorizontalOrganizationChart"/>
    <dgm:cxn modelId="{8E830779-FD84-4B30-833C-7D951C480788}" type="presOf" srcId="{732AF6F6-D39C-442C-8A3A-B9A8D0FA95E8}" destId="{B2F46249-93CF-4A84-A41F-270B16DD7562}" srcOrd="0" destOrd="0" presId="urn:microsoft.com/office/officeart/2009/3/layout/HorizontalOrganizationChart"/>
    <dgm:cxn modelId="{A6E84E11-548E-46B0-AFB5-3D9A3D0FF3E3}" srcId="{D11A13FE-817A-4BD7-A95E-03A972836075}" destId="{E5B8C0C0-DCC7-4DDC-9B66-62D0EA58B258}" srcOrd="7" destOrd="0" parTransId="{BA84C226-7815-4797-9BBF-C8115DD3CF94}" sibTransId="{50715C27-4CC5-4B65-AB62-0F4722B49834}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929F6DE6-83FC-4C3C-AFAD-B0B56CBAF248}" type="presOf" srcId="{40308DEB-C107-47A9-80CD-92D0D39288CB}" destId="{8DCE3F1A-AD6A-4DF0-AE27-3C45F27D7C86}" srcOrd="1" destOrd="0" presId="urn:microsoft.com/office/officeart/2009/3/layout/HorizontalOrganizationChart"/>
    <dgm:cxn modelId="{4919CF2A-89B6-4F4F-B58E-875C6A1D97E2}" srcId="{C10719DC-2D58-4AA4-A954-92EC9D2BEF7F}" destId="{88A6E0A2-FAC4-43B3-A5A9-01CDDE46BCE4}" srcOrd="3" destOrd="0" parTransId="{818F1EF1-FADB-4876-9E46-E750F47C28B8}" sibTransId="{B9BB3430-F53C-4A27-919A-98FD53FE3C9D}"/>
    <dgm:cxn modelId="{0B59EE37-9A3C-4A6A-85CA-E51CA9A50380}" type="presOf" srcId="{D3E50391-A4CA-4FC6-A367-C053345DAE56}" destId="{A4C2E557-95EC-4D28-8D1C-EFB3CC709202}" srcOrd="0" destOrd="0" presId="urn:microsoft.com/office/officeart/2009/3/layout/HorizontalOrganizationChart"/>
    <dgm:cxn modelId="{71BB9994-A4E4-48BD-8996-10C92719FD78}" type="presOf" srcId="{88A6E0A2-FAC4-43B3-A5A9-01CDDE46BCE4}" destId="{0355E014-7C90-47D3-9C8F-894B23522CA8}" srcOrd="0" destOrd="0" presId="urn:microsoft.com/office/officeart/2009/3/layout/HorizontalOrganizationChart"/>
    <dgm:cxn modelId="{6CA027CB-CB4C-4B28-A481-EA66250E3571}" srcId="{57F4EF57-3652-4177-8C7C-7EFAD25ADC11}" destId="{E4BB9AAA-0D97-4992-9179-82614503A59E}" srcOrd="2" destOrd="0" parTransId="{249D44EF-C304-4584-B8FA-11CB50FC0A9C}" sibTransId="{9C8958B2-6BA0-4830-BC9C-92F60D9782D8}"/>
    <dgm:cxn modelId="{9CA7764C-9D85-445C-94E1-35DCED614389}" type="presOf" srcId="{40308DEB-C107-47A9-80CD-92D0D39288CB}" destId="{C555CF26-BFEC-4EC8-9FD9-2DBA780D8CF5}" srcOrd="0" destOrd="0" presId="urn:microsoft.com/office/officeart/2009/3/layout/HorizontalOrganizationChart"/>
    <dgm:cxn modelId="{AAA40C09-AB51-4652-B15A-48A594047EC4}" type="presOf" srcId="{249D44EF-C304-4584-B8FA-11CB50FC0A9C}" destId="{81E602F2-A926-43DA-88DD-A38503C110D4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  <dgm:cxn modelId="{0FFDAAF2-5EB6-412C-BF87-0B7E6BE4883D}" type="presParOf" srcId="{7AEB6DAA-FC4C-4A79-A600-21B27F488735}" destId="{37366965-12AB-4F52-85FA-94553FE220BB}" srcOrd="2" destOrd="0" presId="urn:microsoft.com/office/officeart/2009/3/layout/HorizontalOrganizationChart"/>
    <dgm:cxn modelId="{61FEA2DE-F290-4AAC-AA05-68DEE4E8E247}" type="presParOf" srcId="{37366965-12AB-4F52-85FA-94553FE220BB}" destId="{3393084B-8C3A-4839-A060-1D588EE2A4C5}" srcOrd="0" destOrd="0" presId="urn:microsoft.com/office/officeart/2009/3/layout/HorizontalOrganizationChart"/>
    <dgm:cxn modelId="{97F04376-A29D-4E1A-984E-35B48F2BAFF1}" type="presParOf" srcId="{3393084B-8C3A-4839-A060-1D588EE2A4C5}" destId="{B32BA136-39F4-4BE8-917F-EA1AF740D12A}" srcOrd="0" destOrd="0" presId="urn:microsoft.com/office/officeart/2009/3/layout/HorizontalOrganizationChart"/>
    <dgm:cxn modelId="{4D915714-56F1-4A06-B487-F58338BF6B59}" type="presParOf" srcId="{3393084B-8C3A-4839-A060-1D588EE2A4C5}" destId="{759C9F87-CA2D-4187-81E7-E6E647407545}" srcOrd="1" destOrd="0" presId="urn:microsoft.com/office/officeart/2009/3/layout/HorizontalOrganizationChart"/>
    <dgm:cxn modelId="{0960E27E-06A8-4880-B083-77D4949C8056}" type="presParOf" srcId="{37366965-12AB-4F52-85FA-94553FE220BB}" destId="{6F1F9993-2CB4-40A1-8318-E0A6C6C1FAC2}" srcOrd="1" destOrd="0" presId="urn:microsoft.com/office/officeart/2009/3/layout/HorizontalOrganizationChart"/>
    <dgm:cxn modelId="{92040636-C37A-4E11-B17A-2959A19DF024}" type="presParOf" srcId="{6F1F9993-2CB4-40A1-8318-E0A6C6C1FAC2}" destId="{B2F46249-93CF-4A84-A41F-270B16DD7562}" srcOrd="0" destOrd="0" presId="urn:microsoft.com/office/officeart/2009/3/layout/HorizontalOrganizationChart"/>
    <dgm:cxn modelId="{E49963CC-FAF7-4829-8C88-4274BAF909BE}" type="presParOf" srcId="{6F1F9993-2CB4-40A1-8318-E0A6C6C1FAC2}" destId="{8661620D-EC0C-4D41-A9BB-523C0B69D257}" srcOrd="1" destOrd="0" presId="urn:microsoft.com/office/officeart/2009/3/layout/HorizontalOrganizationChart"/>
    <dgm:cxn modelId="{43E03061-AC6B-43BB-83E1-85F1FF8AED78}" type="presParOf" srcId="{8661620D-EC0C-4D41-A9BB-523C0B69D257}" destId="{F602D920-DCD0-441A-83E3-214EF6903011}" srcOrd="0" destOrd="0" presId="urn:microsoft.com/office/officeart/2009/3/layout/HorizontalOrganizationChart"/>
    <dgm:cxn modelId="{74056C57-93E5-4757-9491-8F97D11604EE}" type="presParOf" srcId="{F602D920-DCD0-441A-83E3-214EF6903011}" destId="{C8B198CC-9194-4FEC-B56B-6C8FDC3303DD}" srcOrd="0" destOrd="0" presId="urn:microsoft.com/office/officeart/2009/3/layout/HorizontalOrganizationChart"/>
    <dgm:cxn modelId="{35F54748-B9FB-4348-B0E5-51ABC85B0B0D}" type="presParOf" srcId="{F602D920-DCD0-441A-83E3-214EF6903011}" destId="{8B25E56E-CBF7-47CB-AF72-291423E1F8B5}" srcOrd="1" destOrd="0" presId="urn:microsoft.com/office/officeart/2009/3/layout/HorizontalOrganizationChart"/>
    <dgm:cxn modelId="{E326F7E4-B88E-4BA2-B441-52BB32F52398}" type="presParOf" srcId="{8661620D-EC0C-4D41-A9BB-523C0B69D257}" destId="{1A2B8E39-DF2D-4644-A7D6-0AD44535F77A}" srcOrd="1" destOrd="0" presId="urn:microsoft.com/office/officeart/2009/3/layout/HorizontalOrganizationChart"/>
    <dgm:cxn modelId="{FE5D941C-51C0-4F53-AEDA-89467F79A98A}" type="presParOf" srcId="{8661620D-EC0C-4D41-A9BB-523C0B69D257}" destId="{D58D814F-1F43-468F-A9C2-958426F95818}" srcOrd="2" destOrd="0" presId="urn:microsoft.com/office/officeart/2009/3/layout/HorizontalOrganizationChart"/>
    <dgm:cxn modelId="{58DFA466-C3E1-4E1B-BD86-800AC3D2C400}" type="presParOf" srcId="{6F1F9993-2CB4-40A1-8318-E0A6C6C1FAC2}" destId="{21B2A259-FF10-49A3-990A-339C21A3760C}" srcOrd="2" destOrd="0" presId="urn:microsoft.com/office/officeart/2009/3/layout/HorizontalOrganizationChart"/>
    <dgm:cxn modelId="{BFCD97F6-6F67-4A8F-B550-ECAD25E92341}" type="presParOf" srcId="{6F1F9993-2CB4-40A1-8318-E0A6C6C1FAC2}" destId="{D5C5BF75-8280-4264-B0C7-A2A739162B5B}" srcOrd="3" destOrd="0" presId="urn:microsoft.com/office/officeart/2009/3/layout/HorizontalOrganizationChart"/>
    <dgm:cxn modelId="{3DA995D9-A15F-4AE2-832D-B053A8B16E7A}" type="presParOf" srcId="{D5C5BF75-8280-4264-B0C7-A2A739162B5B}" destId="{CC84755A-20F9-4DAE-9EC5-117ECF4E3EF2}" srcOrd="0" destOrd="0" presId="urn:microsoft.com/office/officeart/2009/3/layout/HorizontalOrganizationChart"/>
    <dgm:cxn modelId="{C4894A80-7239-4CF0-B31E-C25F15A76E90}" type="presParOf" srcId="{CC84755A-20F9-4DAE-9EC5-117ECF4E3EF2}" destId="{BA727E9F-F5C9-4C86-BE63-561A153FC61E}" srcOrd="0" destOrd="0" presId="urn:microsoft.com/office/officeart/2009/3/layout/HorizontalOrganizationChart"/>
    <dgm:cxn modelId="{3CC9ED53-542A-4C74-B73C-B8EAB990B2F7}" type="presParOf" srcId="{CC84755A-20F9-4DAE-9EC5-117ECF4E3EF2}" destId="{F9711ECF-1129-4ACA-B269-1DE3D7DBF92B}" srcOrd="1" destOrd="0" presId="urn:microsoft.com/office/officeart/2009/3/layout/HorizontalOrganizationChart"/>
    <dgm:cxn modelId="{E658865E-428A-45C8-AA9D-762F1498400F}" type="presParOf" srcId="{D5C5BF75-8280-4264-B0C7-A2A739162B5B}" destId="{C8393548-E873-4959-820F-63C71C470E26}" srcOrd="1" destOrd="0" presId="urn:microsoft.com/office/officeart/2009/3/layout/HorizontalOrganizationChart"/>
    <dgm:cxn modelId="{9CF51AB2-3128-433A-8698-A933250A6759}" type="presParOf" srcId="{D5C5BF75-8280-4264-B0C7-A2A739162B5B}" destId="{EF610F23-A906-4F02-9F13-F605B30C69EC}" srcOrd="2" destOrd="0" presId="urn:microsoft.com/office/officeart/2009/3/layout/HorizontalOrganizationChart"/>
    <dgm:cxn modelId="{7056691A-1982-4E9C-9028-502C593D0196}" type="presParOf" srcId="{6F1F9993-2CB4-40A1-8318-E0A6C6C1FAC2}" destId="{5C67BCB7-7F18-498C-BBC3-1B176ED772BE}" srcOrd="4" destOrd="0" presId="urn:microsoft.com/office/officeart/2009/3/layout/HorizontalOrganizationChart"/>
    <dgm:cxn modelId="{3B2808EA-8132-4878-8B32-7954E7715767}" type="presParOf" srcId="{6F1F9993-2CB4-40A1-8318-E0A6C6C1FAC2}" destId="{A652052D-324D-4A22-8E45-A891782B173C}" srcOrd="5" destOrd="0" presId="urn:microsoft.com/office/officeart/2009/3/layout/HorizontalOrganizationChart"/>
    <dgm:cxn modelId="{962B54F4-1EDD-4ADE-824F-F92740D22B78}" type="presParOf" srcId="{A652052D-324D-4A22-8E45-A891782B173C}" destId="{604C54B0-1507-4938-9AE8-B5AD967F53CD}" srcOrd="0" destOrd="0" presId="urn:microsoft.com/office/officeart/2009/3/layout/HorizontalOrganizationChart"/>
    <dgm:cxn modelId="{C4341227-C98A-4D90-97D6-0095CC7DFB12}" type="presParOf" srcId="{604C54B0-1507-4938-9AE8-B5AD967F53CD}" destId="{F909A6B8-637A-449D-B5A8-CBC9F4B291BB}" srcOrd="0" destOrd="0" presId="urn:microsoft.com/office/officeart/2009/3/layout/HorizontalOrganizationChart"/>
    <dgm:cxn modelId="{708C734A-1F12-4502-82D9-AD3E7ABE717F}" type="presParOf" srcId="{604C54B0-1507-4938-9AE8-B5AD967F53CD}" destId="{DD7FD5B9-95F1-4B67-BF3A-2E0DEF6A9CDD}" srcOrd="1" destOrd="0" presId="urn:microsoft.com/office/officeart/2009/3/layout/HorizontalOrganizationChart"/>
    <dgm:cxn modelId="{B3388A67-C188-488A-9422-120C8B77BFED}" type="presParOf" srcId="{A652052D-324D-4A22-8E45-A891782B173C}" destId="{7A28CA34-7B55-41E3-B045-DBBF2846E92A}" srcOrd="1" destOrd="0" presId="urn:microsoft.com/office/officeart/2009/3/layout/HorizontalOrganizationChart"/>
    <dgm:cxn modelId="{0AF3615A-A712-4320-86AE-1FD8F86A0C3F}" type="presParOf" srcId="{A652052D-324D-4A22-8E45-A891782B173C}" destId="{E4F6991B-84D7-4587-9663-FE15E891250A}" srcOrd="2" destOrd="0" presId="urn:microsoft.com/office/officeart/2009/3/layout/HorizontalOrganizationChart"/>
    <dgm:cxn modelId="{897D468C-4965-4822-9965-450B9A14B3BF}" type="presParOf" srcId="{6F1F9993-2CB4-40A1-8318-E0A6C6C1FAC2}" destId="{21E38CA5-5852-4B01-BF1E-6C5ACB285F52}" srcOrd="6" destOrd="0" presId="urn:microsoft.com/office/officeart/2009/3/layout/HorizontalOrganizationChart"/>
    <dgm:cxn modelId="{2F45AB50-9028-41CE-AF5C-DAFDE834D6BE}" type="presParOf" srcId="{6F1F9993-2CB4-40A1-8318-E0A6C6C1FAC2}" destId="{59BAE0FD-44A6-43D3-8B1E-5256EBCF6C77}" srcOrd="7" destOrd="0" presId="urn:microsoft.com/office/officeart/2009/3/layout/HorizontalOrganizationChart"/>
    <dgm:cxn modelId="{DEBC9411-9858-4C9C-BF5F-375DEFFB7210}" type="presParOf" srcId="{59BAE0FD-44A6-43D3-8B1E-5256EBCF6C77}" destId="{32A6E671-4135-4708-B2D4-37B12DEF8FC7}" srcOrd="0" destOrd="0" presId="urn:microsoft.com/office/officeart/2009/3/layout/HorizontalOrganizationChart"/>
    <dgm:cxn modelId="{C327043E-0357-4C7F-AE74-C4D5A3B32219}" type="presParOf" srcId="{32A6E671-4135-4708-B2D4-37B12DEF8FC7}" destId="{0355E014-7C90-47D3-9C8F-894B23522CA8}" srcOrd="0" destOrd="0" presId="urn:microsoft.com/office/officeart/2009/3/layout/HorizontalOrganizationChart"/>
    <dgm:cxn modelId="{EE18E54C-6582-4A23-987B-D57B91AB0434}" type="presParOf" srcId="{32A6E671-4135-4708-B2D4-37B12DEF8FC7}" destId="{50D9E5A4-1B89-4F86-A538-670C6E485021}" srcOrd="1" destOrd="0" presId="urn:microsoft.com/office/officeart/2009/3/layout/HorizontalOrganizationChart"/>
    <dgm:cxn modelId="{283127D9-8687-43F5-A288-07EEEF67EB6F}" type="presParOf" srcId="{59BAE0FD-44A6-43D3-8B1E-5256EBCF6C77}" destId="{DAC62F5F-EEDE-4EF6-BEFF-E05AF20AB458}" srcOrd="1" destOrd="0" presId="urn:microsoft.com/office/officeart/2009/3/layout/HorizontalOrganizationChart"/>
    <dgm:cxn modelId="{B605B4F3-A894-4EBC-9501-7F4D9C1A2773}" type="presParOf" srcId="{59BAE0FD-44A6-43D3-8B1E-5256EBCF6C77}" destId="{2AC52948-B11E-4447-BD94-F742E4456D20}" srcOrd="2" destOrd="0" presId="urn:microsoft.com/office/officeart/2009/3/layout/HorizontalOrganizationChart"/>
    <dgm:cxn modelId="{7C1FF585-1A7D-4F84-96A9-66104ACECA72}" type="presParOf" srcId="{6F1F9993-2CB4-40A1-8318-E0A6C6C1FAC2}" destId="{E1AF4313-BF0B-48DE-841E-F38CFB0B18BE}" srcOrd="8" destOrd="0" presId="urn:microsoft.com/office/officeart/2009/3/layout/HorizontalOrganizationChart"/>
    <dgm:cxn modelId="{97405426-DAEE-461F-A0EB-1746187A11C1}" type="presParOf" srcId="{6F1F9993-2CB4-40A1-8318-E0A6C6C1FAC2}" destId="{028A58FD-B228-40B0-88A7-536D9E34D611}" srcOrd="9" destOrd="0" presId="urn:microsoft.com/office/officeart/2009/3/layout/HorizontalOrganizationChart"/>
    <dgm:cxn modelId="{08CDC00F-01CF-4367-A69F-79CBEE1CE89D}" type="presParOf" srcId="{028A58FD-B228-40B0-88A7-536D9E34D611}" destId="{52CADCB7-BC7D-4551-8267-6DA37AB87DFF}" srcOrd="0" destOrd="0" presId="urn:microsoft.com/office/officeart/2009/3/layout/HorizontalOrganizationChart"/>
    <dgm:cxn modelId="{245DAAD7-E9E7-4DCF-8F2E-8EED8CD0511F}" type="presParOf" srcId="{52CADCB7-BC7D-4551-8267-6DA37AB87DFF}" destId="{A4C2E557-95EC-4D28-8D1C-EFB3CC709202}" srcOrd="0" destOrd="0" presId="urn:microsoft.com/office/officeart/2009/3/layout/HorizontalOrganizationChart"/>
    <dgm:cxn modelId="{5E976324-AA32-451D-9152-D6F67F86266B}" type="presParOf" srcId="{52CADCB7-BC7D-4551-8267-6DA37AB87DFF}" destId="{6CB8FB42-6B28-4022-A5E5-B8454A9E8072}" srcOrd="1" destOrd="0" presId="urn:microsoft.com/office/officeart/2009/3/layout/HorizontalOrganizationChart"/>
    <dgm:cxn modelId="{C7C2B23B-905E-46C2-AD24-36BCEE7DAB54}" type="presParOf" srcId="{028A58FD-B228-40B0-88A7-536D9E34D611}" destId="{1813E93A-AE42-4195-B6F5-FFD0C1014EDF}" srcOrd="1" destOrd="0" presId="urn:microsoft.com/office/officeart/2009/3/layout/HorizontalOrganizationChart"/>
    <dgm:cxn modelId="{1E0E3F21-C4AC-4051-A83C-634BD18156B9}" type="presParOf" srcId="{028A58FD-B228-40B0-88A7-536D9E34D611}" destId="{27D1259E-014C-4848-98AE-05AE26405734}" srcOrd="2" destOrd="0" presId="urn:microsoft.com/office/officeart/2009/3/layout/HorizontalOrganizationChart"/>
    <dgm:cxn modelId="{61DC625F-38B1-4D48-A531-80AC9EE8AB8B}" type="presParOf" srcId="{6F1F9993-2CB4-40A1-8318-E0A6C6C1FAC2}" destId="{F6E76353-E3D1-42BD-AF5C-20B79556B81C}" srcOrd="10" destOrd="0" presId="urn:microsoft.com/office/officeart/2009/3/layout/HorizontalOrganizationChart"/>
    <dgm:cxn modelId="{BEB1FFEE-0758-4A84-826C-5EC3FBB60E3D}" type="presParOf" srcId="{6F1F9993-2CB4-40A1-8318-E0A6C6C1FAC2}" destId="{D9957767-170B-4A14-A222-2107DCDA93D2}" srcOrd="11" destOrd="0" presId="urn:microsoft.com/office/officeart/2009/3/layout/HorizontalOrganizationChart"/>
    <dgm:cxn modelId="{723363B3-909B-47A9-A207-9B0C46DFAA2D}" type="presParOf" srcId="{D9957767-170B-4A14-A222-2107DCDA93D2}" destId="{A084758A-9CB6-47B0-9901-776BAE36166C}" srcOrd="0" destOrd="0" presId="urn:microsoft.com/office/officeart/2009/3/layout/HorizontalOrganizationChart"/>
    <dgm:cxn modelId="{054AE541-4D2E-4384-AE75-96235A4B28D0}" type="presParOf" srcId="{A084758A-9CB6-47B0-9901-776BAE36166C}" destId="{CF65E7B8-B898-4327-81A7-F590AF972877}" srcOrd="0" destOrd="0" presId="urn:microsoft.com/office/officeart/2009/3/layout/HorizontalOrganizationChart"/>
    <dgm:cxn modelId="{BBF33FA0-1203-498B-8E01-688D482884AD}" type="presParOf" srcId="{A084758A-9CB6-47B0-9901-776BAE36166C}" destId="{101D1E95-3BA3-4E6D-89D0-E88151E9308E}" srcOrd="1" destOrd="0" presId="urn:microsoft.com/office/officeart/2009/3/layout/HorizontalOrganizationChart"/>
    <dgm:cxn modelId="{088EB9ED-FB55-486E-BB55-D3CB1DB016CC}" type="presParOf" srcId="{D9957767-170B-4A14-A222-2107DCDA93D2}" destId="{1601570F-9D6A-4DFB-BA5B-73AF70C29175}" srcOrd="1" destOrd="0" presId="urn:microsoft.com/office/officeart/2009/3/layout/HorizontalOrganizationChart"/>
    <dgm:cxn modelId="{57D0227F-3B4F-4B73-B48E-171B6BC85B89}" type="presParOf" srcId="{D9957767-170B-4A14-A222-2107DCDA93D2}" destId="{BC19FFB6-5667-4114-AEFE-1D7234014827}" srcOrd="2" destOrd="0" presId="urn:microsoft.com/office/officeart/2009/3/layout/HorizontalOrganizationChart"/>
    <dgm:cxn modelId="{591002F1-4613-4DFF-A116-831471A6815B}" type="presParOf" srcId="{37366965-12AB-4F52-85FA-94553FE220BB}" destId="{A7D50E92-CC6F-4A65-9AF0-B7EBC59F950C}" srcOrd="2" destOrd="0" presId="urn:microsoft.com/office/officeart/2009/3/layout/HorizontalOrganizationChart"/>
    <dgm:cxn modelId="{9C8E5805-624E-4D52-9E08-41AE6065D9D8}" type="presParOf" srcId="{7AEB6DAA-FC4C-4A79-A600-21B27F488735}" destId="{6642D5F1-59DB-4505-BE54-D41CE2418DF0}" srcOrd="3" destOrd="0" presId="urn:microsoft.com/office/officeart/2009/3/layout/HorizontalOrganizationChart"/>
    <dgm:cxn modelId="{B8AEA768-E99B-48DB-B0DB-C06AD03318F9}" type="presParOf" srcId="{6642D5F1-59DB-4505-BE54-D41CE2418DF0}" destId="{C037B29C-EE0F-4E30-B16B-EA176F013CA3}" srcOrd="0" destOrd="0" presId="urn:microsoft.com/office/officeart/2009/3/layout/HorizontalOrganizationChart"/>
    <dgm:cxn modelId="{FD884FA7-A4EF-4DF1-9C51-0C5A394FA771}" type="presParOf" srcId="{C037B29C-EE0F-4E30-B16B-EA176F013CA3}" destId="{6362467E-FB07-4CD5-B711-C37DA288C54F}" srcOrd="0" destOrd="0" presId="urn:microsoft.com/office/officeart/2009/3/layout/HorizontalOrganizationChart"/>
    <dgm:cxn modelId="{AD69DEC2-4B98-476B-BA9A-CC04EAF07060}" type="presParOf" srcId="{C037B29C-EE0F-4E30-B16B-EA176F013CA3}" destId="{F7F5DB5C-EC3B-45D0-8920-CB7562915BF7}" srcOrd="1" destOrd="0" presId="urn:microsoft.com/office/officeart/2009/3/layout/HorizontalOrganizationChart"/>
    <dgm:cxn modelId="{C8F75169-4DD5-4243-A4B1-0518AA84E8BA}" type="presParOf" srcId="{6642D5F1-59DB-4505-BE54-D41CE2418DF0}" destId="{9DD640E5-FA02-4C3F-B338-BA00A0913979}" srcOrd="1" destOrd="0" presId="urn:microsoft.com/office/officeart/2009/3/layout/HorizontalOrganizationChart"/>
    <dgm:cxn modelId="{5648E745-DA67-4CB7-86AD-EBA5FA6BAFB4}" type="presParOf" srcId="{9DD640E5-FA02-4C3F-B338-BA00A0913979}" destId="{273C741A-8199-4102-ABD6-C7DBEE800ED3}" srcOrd="0" destOrd="0" presId="urn:microsoft.com/office/officeart/2009/3/layout/HorizontalOrganizationChart"/>
    <dgm:cxn modelId="{0FA6DAD5-FCA8-4DD3-AA4A-066A21589330}" type="presParOf" srcId="{9DD640E5-FA02-4C3F-B338-BA00A0913979}" destId="{896F4566-D143-4302-A1B4-1EFCCBD64776}" srcOrd="1" destOrd="0" presId="urn:microsoft.com/office/officeart/2009/3/layout/HorizontalOrganizationChart"/>
    <dgm:cxn modelId="{0F93DE8F-8767-4949-95AB-6D04F018A84C}" type="presParOf" srcId="{896F4566-D143-4302-A1B4-1EFCCBD64776}" destId="{1E4B28F6-386F-4F6B-AC52-468C0F827C2A}" srcOrd="0" destOrd="0" presId="urn:microsoft.com/office/officeart/2009/3/layout/HorizontalOrganizationChart"/>
    <dgm:cxn modelId="{C9554F28-524F-4BE7-84E8-10D8F5258601}" type="presParOf" srcId="{1E4B28F6-386F-4F6B-AC52-468C0F827C2A}" destId="{524F5963-AF45-42D3-BB98-EBAC0C20B3F8}" srcOrd="0" destOrd="0" presId="urn:microsoft.com/office/officeart/2009/3/layout/HorizontalOrganizationChart"/>
    <dgm:cxn modelId="{C7E79E1C-FDD0-42F4-99D2-E89B80AC0941}" type="presParOf" srcId="{1E4B28F6-386F-4F6B-AC52-468C0F827C2A}" destId="{7A004E65-A361-40CF-8BE6-2464573420BC}" srcOrd="1" destOrd="0" presId="urn:microsoft.com/office/officeart/2009/3/layout/HorizontalOrganizationChart"/>
    <dgm:cxn modelId="{A11BFAAF-A91E-4661-9E53-571E75D6F5B1}" type="presParOf" srcId="{896F4566-D143-4302-A1B4-1EFCCBD64776}" destId="{2D796EB0-DDA1-4F00-9B86-E5D6F05F34C1}" srcOrd="1" destOrd="0" presId="urn:microsoft.com/office/officeart/2009/3/layout/HorizontalOrganizationChart"/>
    <dgm:cxn modelId="{AEC31CBE-72B7-4DAE-BEC7-F5FA2877FC67}" type="presParOf" srcId="{896F4566-D143-4302-A1B4-1EFCCBD64776}" destId="{FCC8261E-28BA-4EC1-ABAE-55BB7C25ED40}" srcOrd="2" destOrd="0" presId="urn:microsoft.com/office/officeart/2009/3/layout/HorizontalOrganizationChart"/>
    <dgm:cxn modelId="{8F444E2D-37A9-41FA-8B76-D0EC6D47425B}" type="presParOf" srcId="{9DD640E5-FA02-4C3F-B338-BA00A0913979}" destId="{C3EA0B8D-007A-4570-A32B-28F58AA7F935}" srcOrd="2" destOrd="0" presId="urn:microsoft.com/office/officeart/2009/3/layout/HorizontalOrganizationChart"/>
    <dgm:cxn modelId="{A2B8FABF-7461-4EAA-AB49-199CE66E6068}" type="presParOf" srcId="{9DD640E5-FA02-4C3F-B338-BA00A0913979}" destId="{FB459AE6-5331-4F4D-B1CD-70DB0812F6F9}" srcOrd="3" destOrd="0" presId="urn:microsoft.com/office/officeart/2009/3/layout/HorizontalOrganizationChart"/>
    <dgm:cxn modelId="{64F9F7ED-F568-4961-B0F1-8B703A5315E3}" type="presParOf" srcId="{FB459AE6-5331-4F4D-B1CD-70DB0812F6F9}" destId="{D179985F-CDD0-4B21-B240-BF36927FC4A3}" srcOrd="0" destOrd="0" presId="urn:microsoft.com/office/officeart/2009/3/layout/HorizontalOrganizationChart"/>
    <dgm:cxn modelId="{BBB3906B-AAD9-4AD2-889A-35E70ACAC5CE}" type="presParOf" srcId="{D179985F-CDD0-4B21-B240-BF36927FC4A3}" destId="{7E0337F3-AC56-4688-8E21-5233FC4C3ED0}" srcOrd="0" destOrd="0" presId="urn:microsoft.com/office/officeart/2009/3/layout/HorizontalOrganizationChart"/>
    <dgm:cxn modelId="{F9FCB044-75B0-4048-8DC9-C605907946BA}" type="presParOf" srcId="{D179985F-CDD0-4B21-B240-BF36927FC4A3}" destId="{66E53DA7-49A6-4210-B9C2-7C3DAB221818}" srcOrd="1" destOrd="0" presId="urn:microsoft.com/office/officeart/2009/3/layout/HorizontalOrganizationChart"/>
    <dgm:cxn modelId="{7B1A5D4B-9339-4F39-A5BB-AD9E804B8AF5}" type="presParOf" srcId="{FB459AE6-5331-4F4D-B1CD-70DB0812F6F9}" destId="{936EE33C-2433-4408-8B5B-56019DD37E23}" srcOrd="1" destOrd="0" presId="urn:microsoft.com/office/officeart/2009/3/layout/HorizontalOrganizationChart"/>
    <dgm:cxn modelId="{86535040-A13D-4035-AA9A-898FEE120153}" type="presParOf" srcId="{FB459AE6-5331-4F4D-B1CD-70DB0812F6F9}" destId="{5D2AA255-3845-4CA2-AD80-B2A7D55520CD}" srcOrd="2" destOrd="0" presId="urn:microsoft.com/office/officeart/2009/3/layout/HorizontalOrganizationChart"/>
    <dgm:cxn modelId="{FE93025C-6D5C-4ABF-84C2-1DBAFC8FD34F}" type="presParOf" srcId="{9DD640E5-FA02-4C3F-B338-BA00A0913979}" destId="{C98AD39D-5BCA-40BC-B78B-D8AC3F01E5D8}" srcOrd="4" destOrd="0" presId="urn:microsoft.com/office/officeart/2009/3/layout/HorizontalOrganizationChart"/>
    <dgm:cxn modelId="{5C7B391C-B1CF-455B-8BBC-363816CA9E2D}" type="presParOf" srcId="{9DD640E5-FA02-4C3F-B338-BA00A0913979}" destId="{A3E2DE2B-3955-44B0-8293-92F31109B9E4}" srcOrd="5" destOrd="0" presId="urn:microsoft.com/office/officeart/2009/3/layout/HorizontalOrganizationChart"/>
    <dgm:cxn modelId="{5ED4606C-4B8E-4FB7-A38C-B881722AE72E}" type="presParOf" srcId="{A3E2DE2B-3955-44B0-8293-92F31109B9E4}" destId="{23ACF0FC-95F6-42FF-BCB5-175944520126}" srcOrd="0" destOrd="0" presId="urn:microsoft.com/office/officeart/2009/3/layout/HorizontalOrganizationChart"/>
    <dgm:cxn modelId="{A478F9D3-7CCC-4CEA-BAAB-B16D291AC97B}" type="presParOf" srcId="{23ACF0FC-95F6-42FF-BCB5-175944520126}" destId="{2E09D3E7-023B-494F-9456-7CAF8365DB1F}" srcOrd="0" destOrd="0" presId="urn:microsoft.com/office/officeart/2009/3/layout/HorizontalOrganizationChart"/>
    <dgm:cxn modelId="{18B0BE2B-3075-4550-96E7-0BD978B25FAA}" type="presParOf" srcId="{23ACF0FC-95F6-42FF-BCB5-175944520126}" destId="{AFF6A94D-F057-498A-93D4-D6AD9247399A}" srcOrd="1" destOrd="0" presId="urn:microsoft.com/office/officeart/2009/3/layout/HorizontalOrganizationChart"/>
    <dgm:cxn modelId="{424554C5-656A-4571-AC00-72F4BE885973}" type="presParOf" srcId="{A3E2DE2B-3955-44B0-8293-92F31109B9E4}" destId="{D3DAC2AE-F8CA-4666-B9A4-4D6E62AF68FC}" srcOrd="1" destOrd="0" presId="urn:microsoft.com/office/officeart/2009/3/layout/HorizontalOrganizationChart"/>
    <dgm:cxn modelId="{EFDC270F-AF46-47BC-9566-0E8650BA7571}" type="presParOf" srcId="{A3E2DE2B-3955-44B0-8293-92F31109B9E4}" destId="{6E8100EE-72B9-4E32-A0E4-C2A205A11163}" srcOrd="2" destOrd="0" presId="urn:microsoft.com/office/officeart/2009/3/layout/HorizontalOrganizationChart"/>
    <dgm:cxn modelId="{C89FF296-5D5C-4E94-9EDA-7F3FAEA0E89C}" type="presParOf" srcId="{9DD640E5-FA02-4C3F-B338-BA00A0913979}" destId="{2BFBB08C-A797-4B81-B90D-CFE400C76901}" srcOrd="6" destOrd="0" presId="urn:microsoft.com/office/officeart/2009/3/layout/HorizontalOrganizationChart"/>
    <dgm:cxn modelId="{039C4629-C537-4B34-AB1A-2C77C5C2CE9A}" type="presParOf" srcId="{9DD640E5-FA02-4C3F-B338-BA00A0913979}" destId="{91048934-8B3F-42B6-AA27-FFD53EC28457}" srcOrd="7" destOrd="0" presId="urn:microsoft.com/office/officeart/2009/3/layout/HorizontalOrganizationChart"/>
    <dgm:cxn modelId="{2E444BBD-8F2A-469F-9D78-554F80EA4621}" type="presParOf" srcId="{91048934-8B3F-42B6-AA27-FFD53EC28457}" destId="{C4F8ADBB-4512-4B6A-96AC-C9735D73886B}" srcOrd="0" destOrd="0" presId="urn:microsoft.com/office/officeart/2009/3/layout/HorizontalOrganizationChart"/>
    <dgm:cxn modelId="{6ACF0771-5700-4639-A5E7-F2AB298FB87B}" type="presParOf" srcId="{C4F8ADBB-4512-4B6A-96AC-C9735D73886B}" destId="{90E5F489-18CB-4CC3-A751-A723B0419D7C}" srcOrd="0" destOrd="0" presId="urn:microsoft.com/office/officeart/2009/3/layout/HorizontalOrganizationChart"/>
    <dgm:cxn modelId="{AB549D9D-3D98-4BF8-8683-25660D345A04}" type="presParOf" srcId="{C4F8ADBB-4512-4B6A-96AC-C9735D73886B}" destId="{969DB63D-7C50-4983-AAA0-7E44EBD0F85F}" srcOrd="1" destOrd="0" presId="urn:microsoft.com/office/officeart/2009/3/layout/HorizontalOrganizationChart"/>
    <dgm:cxn modelId="{ED1A2D13-FFE5-4E66-BA7D-36D358F2C5EB}" type="presParOf" srcId="{91048934-8B3F-42B6-AA27-FFD53EC28457}" destId="{9A5A5520-3C60-4FF9-93E0-305296C07EDF}" srcOrd="1" destOrd="0" presId="urn:microsoft.com/office/officeart/2009/3/layout/HorizontalOrganizationChart"/>
    <dgm:cxn modelId="{2ED2FE93-D22E-4A45-83EF-F8E93F6B3397}" type="presParOf" srcId="{91048934-8B3F-42B6-AA27-FFD53EC28457}" destId="{058A5C00-9484-46C7-9873-9ACB24D2FFA6}" srcOrd="2" destOrd="0" presId="urn:microsoft.com/office/officeart/2009/3/layout/HorizontalOrganizationChart"/>
    <dgm:cxn modelId="{26B30FE8-E237-433E-9B33-A485B68D45F7}" type="presParOf" srcId="{9DD640E5-FA02-4C3F-B338-BA00A0913979}" destId="{7FA1A5A9-A99F-4FD1-9C1D-B87BD6937B12}" srcOrd="8" destOrd="0" presId="urn:microsoft.com/office/officeart/2009/3/layout/HorizontalOrganizationChart"/>
    <dgm:cxn modelId="{63BC9A38-EF0C-4214-BF65-E6A350200129}" type="presParOf" srcId="{9DD640E5-FA02-4C3F-B338-BA00A0913979}" destId="{CBB37396-82D0-4BAF-8C89-5790738ACB83}" srcOrd="9" destOrd="0" presId="urn:microsoft.com/office/officeart/2009/3/layout/HorizontalOrganizationChart"/>
    <dgm:cxn modelId="{29D3BA4B-1B81-4BC5-981B-5F7BAA56A220}" type="presParOf" srcId="{CBB37396-82D0-4BAF-8C89-5790738ACB83}" destId="{C57BA737-CA85-4114-8113-2FAF14A86FE5}" srcOrd="0" destOrd="0" presId="urn:microsoft.com/office/officeart/2009/3/layout/HorizontalOrganizationChart"/>
    <dgm:cxn modelId="{DE16021C-07F1-4087-9FD2-EC417D7DCC65}" type="presParOf" srcId="{C57BA737-CA85-4114-8113-2FAF14A86FE5}" destId="{7B86FC3D-4963-4CAF-906D-5239EAC2DB42}" srcOrd="0" destOrd="0" presId="urn:microsoft.com/office/officeart/2009/3/layout/HorizontalOrganizationChart"/>
    <dgm:cxn modelId="{90A07EE6-8DC9-43B9-99FC-0EA784A1F49D}" type="presParOf" srcId="{C57BA737-CA85-4114-8113-2FAF14A86FE5}" destId="{CB30CB80-4705-4BBD-92F1-92772FBCE3DB}" srcOrd="1" destOrd="0" presId="urn:microsoft.com/office/officeart/2009/3/layout/HorizontalOrganizationChart"/>
    <dgm:cxn modelId="{2C895F4D-52D3-4A6F-9516-FB38AA709331}" type="presParOf" srcId="{CBB37396-82D0-4BAF-8C89-5790738ACB83}" destId="{F7595B56-9AAC-4893-85BC-F1E811F794A3}" srcOrd="1" destOrd="0" presId="urn:microsoft.com/office/officeart/2009/3/layout/HorizontalOrganizationChart"/>
    <dgm:cxn modelId="{1B5A0C6D-1E0D-4481-A314-3FBBC931B6AE}" type="presParOf" srcId="{CBB37396-82D0-4BAF-8C89-5790738ACB83}" destId="{B90B4499-19F1-4246-9030-67C0E7A9BB81}" srcOrd="2" destOrd="0" presId="urn:microsoft.com/office/officeart/2009/3/layout/HorizontalOrganizationChart"/>
    <dgm:cxn modelId="{E5756CE7-C6CD-45CF-9B2B-4E422328A7A0}" type="presParOf" srcId="{6642D5F1-59DB-4505-BE54-D41CE2418DF0}" destId="{90E806CC-C96A-4669-AD25-DAB85FE10ACF}" srcOrd="2" destOrd="0" presId="urn:microsoft.com/office/officeart/2009/3/layout/HorizontalOrganizationChart"/>
    <dgm:cxn modelId="{7B93B2ED-4F67-402D-859F-081A3E63F260}" type="presParOf" srcId="{7AEB6DAA-FC4C-4A79-A600-21B27F488735}" destId="{8766D73B-5CCB-4DC7-B4B9-25581CB2A26B}" srcOrd="4" destOrd="0" presId="urn:microsoft.com/office/officeart/2009/3/layout/HorizontalOrganizationChart"/>
    <dgm:cxn modelId="{4BACA849-7C02-4561-9110-8D3F3DD87118}" type="presParOf" srcId="{8766D73B-5CCB-4DC7-B4B9-25581CB2A26B}" destId="{B1B51FBD-1FD7-4198-AA04-EF952DA240A9}" srcOrd="0" destOrd="0" presId="urn:microsoft.com/office/officeart/2009/3/layout/HorizontalOrganizationChart"/>
    <dgm:cxn modelId="{108E1DC3-CBE4-4FA6-9970-A0669C1BBCFC}" type="presParOf" srcId="{B1B51FBD-1FD7-4198-AA04-EF952DA240A9}" destId="{2BD982CF-2B67-42C5-8912-C0DA27AE357A}" srcOrd="0" destOrd="0" presId="urn:microsoft.com/office/officeart/2009/3/layout/HorizontalOrganizationChart"/>
    <dgm:cxn modelId="{B5C1D6EF-3E5B-46D6-9112-66315B7E5632}" type="presParOf" srcId="{B1B51FBD-1FD7-4198-AA04-EF952DA240A9}" destId="{9908FC62-066A-453E-B228-EA87E53C1540}" srcOrd="1" destOrd="0" presId="urn:microsoft.com/office/officeart/2009/3/layout/HorizontalOrganizationChart"/>
    <dgm:cxn modelId="{1D134F69-6841-4F7F-803E-6611B4190AC3}" type="presParOf" srcId="{8766D73B-5CCB-4DC7-B4B9-25581CB2A26B}" destId="{B86A497F-0546-408D-91CD-CB93BD06065D}" srcOrd="1" destOrd="0" presId="urn:microsoft.com/office/officeart/2009/3/layout/HorizontalOrganizationChart"/>
    <dgm:cxn modelId="{ACBB9E81-3EAE-47E3-A444-DD5B22C5D0F6}" type="presParOf" srcId="{B86A497F-0546-408D-91CD-CB93BD06065D}" destId="{E1CECD30-6FD6-4251-B5FC-F1AECB4FA243}" srcOrd="0" destOrd="0" presId="urn:microsoft.com/office/officeart/2009/3/layout/HorizontalOrganizationChart"/>
    <dgm:cxn modelId="{76D736A9-EE67-4812-8637-783C8E1FF9BD}" type="presParOf" srcId="{B86A497F-0546-408D-91CD-CB93BD06065D}" destId="{BF2C2898-94B4-4AC7-8BBE-88D1C97AD4BB}" srcOrd="1" destOrd="0" presId="urn:microsoft.com/office/officeart/2009/3/layout/HorizontalOrganizationChart"/>
    <dgm:cxn modelId="{725777A3-502D-4D23-AFD2-1CE93BA84605}" type="presParOf" srcId="{BF2C2898-94B4-4AC7-8BBE-88D1C97AD4BB}" destId="{3198D2CF-A4B0-4C5A-87A6-93F6046F9FA1}" srcOrd="0" destOrd="0" presId="urn:microsoft.com/office/officeart/2009/3/layout/HorizontalOrganizationChart"/>
    <dgm:cxn modelId="{CD3DF55D-83A6-4BDB-8C57-F51434FF279D}" type="presParOf" srcId="{3198D2CF-A4B0-4C5A-87A6-93F6046F9FA1}" destId="{18BBE3F5-6BBE-485B-AF33-8C0E135B2E66}" srcOrd="0" destOrd="0" presId="urn:microsoft.com/office/officeart/2009/3/layout/HorizontalOrganizationChart"/>
    <dgm:cxn modelId="{120CC7B4-7BC8-4D57-BA2F-E3B04A18F48D}" type="presParOf" srcId="{3198D2CF-A4B0-4C5A-87A6-93F6046F9FA1}" destId="{9C033125-6904-4ADB-854F-D5DDB04ECE94}" srcOrd="1" destOrd="0" presId="urn:microsoft.com/office/officeart/2009/3/layout/HorizontalOrganizationChart"/>
    <dgm:cxn modelId="{8E9DEE95-4C79-4F90-8553-B4525F0B99AC}" type="presParOf" srcId="{BF2C2898-94B4-4AC7-8BBE-88D1C97AD4BB}" destId="{5B4A9EF6-3BC6-4F64-830A-16BDC3AFA679}" srcOrd="1" destOrd="0" presId="urn:microsoft.com/office/officeart/2009/3/layout/HorizontalOrganizationChart"/>
    <dgm:cxn modelId="{FD1E3AD8-8587-4FAC-ACEF-1FA49B69AC65}" type="presParOf" srcId="{BF2C2898-94B4-4AC7-8BBE-88D1C97AD4BB}" destId="{CB9FBAEF-22AF-4FD3-8B20-23351C227261}" srcOrd="2" destOrd="0" presId="urn:microsoft.com/office/officeart/2009/3/layout/HorizontalOrganizationChart"/>
    <dgm:cxn modelId="{F617CEEE-A776-4EEE-B8A2-88E16B4DC02E}" type="presParOf" srcId="{B86A497F-0546-408D-91CD-CB93BD06065D}" destId="{EDD6AD17-768B-4493-80D1-8FF73D02F8AA}" srcOrd="2" destOrd="0" presId="urn:microsoft.com/office/officeart/2009/3/layout/HorizontalOrganizationChart"/>
    <dgm:cxn modelId="{E6EB3561-840E-4591-AD7C-352E9D569DD6}" type="presParOf" srcId="{B86A497F-0546-408D-91CD-CB93BD06065D}" destId="{4D1A3003-BD8B-4578-A3ED-C6A08A29FB6B}" srcOrd="3" destOrd="0" presId="urn:microsoft.com/office/officeart/2009/3/layout/HorizontalOrganizationChart"/>
    <dgm:cxn modelId="{9038CEF2-493E-4259-BCDC-3BB6A03C233E}" type="presParOf" srcId="{4D1A3003-BD8B-4578-A3ED-C6A08A29FB6B}" destId="{F48744CE-B62A-4E4A-BDBF-55C665F96108}" srcOrd="0" destOrd="0" presId="urn:microsoft.com/office/officeart/2009/3/layout/HorizontalOrganizationChart"/>
    <dgm:cxn modelId="{6F168606-2800-41DE-B016-EEF7A8DB4726}" type="presParOf" srcId="{F48744CE-B62A-4E4A-BDBF-55C665F96108}" destId="{2F8EFB07-E8FF-4AF0-8485-922B49783F75}" srcOrd="0" destOrd="0" presId="urn:microsoft.com/office/officeart/2009/3/layout/HorizontalOrganizationChart"/>
    <dgm:cxn modelId="{08677372-1476-447B-AC3B-B4FCA17CB515}" type="presParOf" srcId="{F48744CE-B62A-4E4A-BDBF-55C665F96108}" destId="{A74DF797-570D-4FF4-B70D-8320FC5C9C48}" srcOrd="1" destOrd="0" presId="urn:microsoft.com/office/officeart/2009/3/layout/HorizontalOrganizationChart"/>
    <dgm:cxn modelId="{C36D2ABC-841F-4CD6-A8C6-FE881BAEE588}" type="presParOf" srcId="{4D1A3003-BD8B-4578-A3ED-C6A08A29FB6B}" destId="{B830013E-19FA-4A85-93BA-EC83A207B25B}" srcOrd="1" destOrd="0" presId="urn:microsoft.com/office/officeart/2009/3/layout/HorizontalOrganizationChart"/>
    <dgm:cxn modelId="{70E93C78-8B57-41C6-B9CC-01C695C0D650}" type="presParOf" srcId="{4D1A3003-BD8B-4578-A3ED-C6A08A29FB6B}" destId="{8D8E5B9D-4113-45AF-84AF-94AF2BD5CEDE}" srcOrd="2" destOrd="0" presId="urn:microsoft.com/office/officeart/2009/3/layout/HorizontalOrganizationChart"/>
    <dgm:cxn modelId="{664D76F9-97C4-4997-8611-FB8381669A6C}" type="presParOf" srcId="{B86A497F-0546-408D-91CD-CB93BD06065D}" destId="{81E602F2-A926-43DA-88DD-A38503C110D4}" srcOrd="4" destOrd="0" presId="urn:microsoft.com/office/officeart/2009/3/layout/HorizontalOrganizationChart"/>
    <dgm:cxn modelId="{A933617F-3643-4F9F-9278-191EE5D33F73}" type="presParOf" srcId="{B86A497F-0546-408D-91CD-CB93BD06065D}" destId="{14509949-C37C-404C-9B6C-5EB70D16488E}" srcOrd="5" destOrd="0" presId="urn:microsoft.com/office/officeart/2009/3/layout/HorizontalOrganizationChart"/>
    <dgm:cxn modelId="{ABB43566-A458-495B-B4B0-516B7DE45CE8}" type="presParOf" srcId="{14509949-C37C-404C-9B6C-5EB70D16488E}" destId="{060FB1E0-00C5-4E39-8076-7181953271B1}" srcOrd="0" destOrd="0" presId="urn:microsoft.com/office/officeart/2009/3/layout/HorizontalOrganizationChart"/>
    <dgm:cxn modelId="{38BE6C85-1A1E-4928-A26F-55B1F0F9CB22}" type="presParOf" srcId="{060FB1E0-00C5-4E39-8076-7181953271B1}" destId="{5AAFAECC-8181-46BE-8781-A11A0ECB3DF9}" srcOrd="0" destOrd="0" presId="urn:microsoft.com/office/officeart/2009/3/layout/HorizontalOrganizationChart"/>
    <dgm:cxn modelId="{ED386250-4D5F-44A2-B5F5-0A7DA77EFFE6}" type="presParOf" srcId="{060FB1E0-00C5-4E39-8076-7181953271B1}" destId="{A465D658-B6AD-418B-9CE8-A6E61BCFD7AD}" srcOrd="1" destOrd="0" presId="urn:microsoft.com/office/officeart/2009/3/layout/HorizontalOrganizationChart"/>
    <dgm:cxn modelId="{B6947536-B801-442E-9DB1-363BE02AF493}" type="presParOf" srcId="{14509949-C37C-404C-9B6C-5EB70D16488E}" destId="{6D3C52A5-B495-4B9B-B568-7F3A3683F3D9}" srcOrd="1" destOrd="0" presId="urn:microsoft.com/office/officeart/2009/3/layout/HorizontalOrganizationChart"/>
    <dgm:cxn modelId="{BC788767-F8C5-4366-8626-865B82EF902F}" type="presParOf" srcId="{14509949-C37C-404C-9B6C-5EB70D16488E}" destId="{21A2D9A8-BEBB-4F93-A3D7-071CBDB63F63}" srcOrd="2" destOrd="0" presId="urn:microsoft.com/office/officeart/2009/3/layout/HorizontalOrganizationChart"/>
    <dgm:cxn modelId="{CC72317A-AD1D-4AE5-B998-51B6785C4CB9}" type="presParOf" srcId="{8766D73B-5CCB-4DC7-B4B9-25581CB2A26B}" destId="{F96105BE-945A-4E93-BE6C-E1CCC0F86542}" srcOrd="2" destOrd="0" presId="urn:microsoft.com/office/officeart/2009/3/layout/HorizontalOrganizationChart"/>
    <dgm:cxn modelId="{E2FBDE7F-9746-4FB4-B09B-58658B4FC3AE}" type="presParOf" srcId="{7AEB6DAA-FC4C-4A79-A600-21B27F488735}" destId="{942936BD-E428-4EEB-8E60-9A369C705F7D}" srcOrd="5" destOrd="0" presId="urn:microsoft.com/office/officeart/2009/3/layout/HorizontalOrganizationChart"/>
    <dgm:cxn modelId="{89371D11-89D0-4306-A3CC-BC7E33D1220D}" type="presParOf" srcId="{942936BD-E428-4EEB-8E60-9A369C705F7D}" destId="{18A13E2F-E8E3-4F65-A8F1-EC5A4505851F}" srcOrd="0" destOrd="0" presId="urn:microsoft.com/office/officeart/2009/3/layout/HorizontalOrganizationChart"/>
    <dgm:cxn modelId="{13D9EDAC-57E0-436B-88D1-06D30399135C}" type="presParOf" srcId="{18A13E2F-E8E3-4F65-A8F1-EC5A4505851F}" destId="{BA84DA3D-F480-429A-A1DC-1D5B226E87BF}" srcOrd="0" destOrd="0" presId="urn:microsoft.com/office/officeart/2009/3/layout/HorizontalOrganizationChart"/>
    <dgm:cxn modelId="{C7EB9DE5-468D-41F1-B944-A9F6525F5F9F}" type="presParOf" srcId="{18A13E2F-E8E3-4F65-A8F1-EC5A4505851F}" destId="{8BC7E8F6-5D8B-4C84-9B8D-C314893B9C23}" srcOrd="1" destOrd="0" presId="urn:microsoft.com/office/officeart/2009/3/layout/HorizontalOrganizationChart"/>
    <dgm:cxn modelId="{C5DCAF8D-54E8-44B3-84C6-17001580FA34}" type="presParOf" srcId="{942936BD-E428-4EEB-8E60-9A369C705F7D}" destId="{213E8B1A-BBEA-443B-92E1-2EFAEA15BB37}" srcOrd="1" destOrd="0" presId="urn:microsoft.com/office/officeart/2009/3/layout/HorizontalOrganizationChart"/>
    <dgm:cxn modelId="{2723EF59-2259-4C7B-BA89-48134173057D}" type="presParOf" srcId="{213E8B1A-BBEA-443B-92E1-2EFAEA15BB37}" destId="{C1CA5A63-D203-48A9-B9DF-BAF36E55D7A8}" srcOrd="0" destOrd="0" presId="urn:microsoft.com/office/officeart/2009/3/layout/HorizontalOrganizationChart"/>
    <dgm:cxn modelId="{DC10CBED-7321-4CEA-8860-263561C061EB}" type="presParOf" srcId="{213E8B1A-BBEA-443B-92E1-2EFAEA15BB37}" destId="{2C37AA84-D2E8-4DC9-A863-8205839AA94E}" srcOrd="1" destOrd="0" presId="urn:microsoft.com/office/officeart/2009/3/layout/HorizontalOrganizationChart"/>
    <dgm:cxn modelId="{369DE1F4-5FAC-4A08-9772-849127FA8722}" type="presParOf" srcId="{2C37AA84-D2E8-4DC9-A863-8205839AA94E}" destId="{1EC7CAF4-8603-4409-9DD4-D2C138C3E23B}" srcOrd="0" destOrd="0" presId="urn:microsoft.com/office/officeart/2009/3/layout/HorizontalOrganizationChart"/>
    <dgm:cxn modelId="{23F28368-CF1A-4C28-A145-26BCFB63E872}" type="presParOf" srcId="{1EC7CAF4-8603-4409-9DD4-D2C138C3E23B}" destId="{5972E6B5-B126-4078-AF84-24A4770A2486}" srcOrd="0" destOrd="0" presId="urn:microsoft.com/office/officeart/2009/3/layout/HorizontalOrganizationChart"/>
    <dgm:cxn modelId="{5254B4FB-89D6-4349-BA16-B86F09388DF3}" type="presParOf" srcId="{1EC7CAF4-8603-4409-9DD4-D2C138C3E23B}" destId="{C38680B8-5C66-464C-853E-C6CB85A81DDF}" srcOrd="1" destOrd="0" presId="urn:microsoft.com/office/officeart/2009/3/layout/HorizontalOrganizationChart"/>
    <dgm:cxn modelId="{CEB23CC9-C23D-421B-849B-513EA2C2BB36}" type="presParOf" srcId="{2C37AA84-D2E8-4DC9-A863-8205839AA94E}" destId="{099083E9-AE67-436E-B778-57154C614FDB}" srcOrd="1" destOrd="0" presId="urn:microsoft.com/office/officeart/2009/3/layout/HorizontalOrganizationChart"/>
    <dgm:cxn modelId="{32AB8AED-1538-40E3-B355-C124FE0F9E33}" type="presParOf" srcId="{2C37AA84-D2E8-4DC9-A863-8205839AA94E}" destId="{AAFEC1DC-56D5-472C-8B8B-05BBE4D9DDED}" srcOrd="2" destOrd="0" presId="urn:microsoft.com/office/officeart/2009/3/layout/HorizontalOrganizationChart"/>
    <dgm:cxn modelId="{04A566B4-2AE5-44F4-8865-11462DB56B0E}" type="presParOf" srcId="{213E8B1A-BBEA-443B-92E1-2EFAEA15BB37}" destId="{0CB23DA7-D37D-4F02-A9AF-856A061EEF31}" srcOrd="2" destOrd="0" presId="urn:microsoft.com/office/officeart/2009/3/layout/HorizontalOrganizationChart"/>
    <dgm:cxn modelId="{EB2DFE40-CCFD-4B25-9873-5B41B6B88955}" type="presParOf" srcId="{213E8B1A-BBEA-443B-92E1-2EFAEA15BB37}" destId="{B8277596-218A-4329-9CC5-AB66E736A33A}" srcOrd="3" destOrd="0" presId="urn:microsoft.com/office/officeart/2009/3/layout/HorizontalOrganizationChart"/>
    <dgm:cxn modelId="{5FBB8593-85BC-4D7B-8E52-360217579675}" type="presParOf" srcId="{B8277596-218A-4329-9CC5-AB66E736A33A}" destId="{2C0BD397-FCB5-40F9-89D4-057FD30E4972}" srcOrd="0" destOrd="0" presId="urn:microsoft.com/office/officeart/2009/3/layout/HorizontalOrganizationChart"/>
    <dgm:cxn modelId="{86519D19-71E4-438B-AF11-A206E91D01E0}" type="presParOf" srcId="{2C0BD397-FCB5-40F9-89D4-057FD30E4972}" destId="{C555CF26-BFEC-4EC8-9FD9-2DBA780D8CF5}" srcOrd="0" destOrd="0" presId="urn:microsoft.com/office/officeart/2009/3/layout/HorizontalOrganizationChart"/>
    <dgm:cxn modelId="{E723AE2B-7B69-40D4-827F-6B0B0DBBB43A}" type="presParOf" srcId="{2C0BD397-FCB5-40F9-89D4-057FD30E4972}" destId="{8DCE3F1A-AD6A-4DF0-AE27-3C45F27D7C86}" srcOrd="1" destOrd="0" presId="urn:microsoft.com/office/officeart/2009/3/layout/HorizontalOrganizationChart"/>
    <dgm:cxn modelId="{F7805204-D3A3-4C78-8D6C-D8A80C85D8AB}" type="presParOf" srcId="{B8277596-218A-4329-9CC5-AB66E736A33A}" destId="{420320B9-95F4-4A4C-96CC-87B59C1AE39F}" srcOrd="1" destOrd="0" presId="urn:microsoft.com/office/officeart/2009/3/layout/HorizontalOrganizationChart"/>
    <dgm:cxn modelId="{2DB55647-7935-4BF0-B2F0-36F37FBE1CE4}" type="presParOf" srcId="{B8277596-218A-4329-9CC5-AB66E736A33A}" destId="{90A5DE67-BCCC-40C1-B64F-D64EFCF8C5DE}" srcOrd="2" destOrd="0" presId="urn:microsoft.com/office/officeart/2009/3/layout/HorizontalOrganizationChart"/>
    <dgm:cxn modelId="{77C200CD-A719-4A50-8868-B3D7ED138981}" type="presParOf" srcId="{942936BD-E428-4EEB-8E60-9A369C705F7D}" destId="{F6028A3F-CE90-4DA6-B4BA-7229D330D51C}" srcOrd="2" destOrd="0" presId="urn:microsoft.com/office/officeart/2009/3/layout/HorizontalOrganizationChart"/>
    <dgm:cxn modelId="{D3D88589-DA43-4888-82FC-908AD44F79AE}" type="presParOf" srcId="{7AEB6DAA-FC4C-4A79-A600-21B27F488735}" destId="{072510B9-E64D-4660-9CFA-A2206C4E93DD}" srcOrd="6" destOrd="0" presId="urn:microsoft.com/office/officeart/2009/3/layout/HorizontalOrganizationChart"/>
    <dgm:cxn modelId="{CD8328F5-1D2E-4EC9-8781-4EBE980A2D0A}" type="presParOf" srcId="{072510B9-E64D-4660-9CFA-A2206C4E93DD}" destId="{B9781A62-B330-4C11-B565-43D105330568}" srcOrd="0" destOrd="0" presId="urn:microsoft.com/office/officeart/2009/3/layout/HorizontalOrganizationChart"/>
    <dgm:cxn modelId="{E01EC7BA-645D-44E6-9C02-3CF61969EB69}" type="presParOf" srcId="{B9781A62-B330-4C11-B565-43D105330568}" destId="{78DA3F29-1475-4A8A-A756-35EDBEBCB715}" srcOrd="0" destOrd="0" presId="urn:microsoft.com/office/officeart/2009/3/layout/HorizontalOrganizationChart"/>
    <dgm:cxn modelId="{969F5E63-55EA-4FCE-B968-4E1D201EE821}" type="presParOf" srcId="{B9781A62-B330-4C11-B565-43D105330568}" destId="{D3519AC6-870C-4454-A5AD-4CE094858E7D}" srcOrd="1" destOrd="0" presId="urn:microsoft.com/office/officeart/2009/3/layout/HorizontalOrganizationChart"/>
    <dgm:cxn modelId="{43679471-C8E2-4649-8CFC-679E5615B628}" type="presParOf" srcId="{072510B9-E64D-4660-9CFA-A2206C4E93DD}" destId="{AC848C97-D9E5-44B8-9E4D-E9D0E67031BE}" srcOrd="1" destOrd="0" presId="urn:microsoft.com/office/officeart/2009/3/layout/HorizontalOrganizationChart"/>
    <dgm:cxn modelId="{926E7DDE-FA83-4DA1-9700-04C74F73C827}" type="presParOf" srcId="{072510B9-E64D-4660-9CFA-A2206C4E93DD}" destId="{EB0D9FDA-C0CE-4A25-8DFD-3BA9E4A17F6B}" srcOrd="2" destOrd="0" presId="urn:microsoft.com/office/officeart/2009/3/layout/HorizontalOrganizationChart"/>
    <dgm:cxn modelId="{40FAC564-DFD9-4A13-B56B-F3ED8344DF93}" type="presParOf" srcId="{7AEB6DAA-FC4C-4A79-A600-21B27F488735}" destId="{CBD4C585-473D-4006-A95F-35540422A6E6}" srcOrd="7" destOrd="0" presId="urn:microsoft.com/office/officeart/2009/3/layout/HorizontalOrganizationChart"/>
    <dgm:cxn modelId="{B0E9C1FA-7725-4ED7-8216-32DB9FA0D330}" type="presParOf" srcId="{CBD4C585-473D-4006-A95F-35540422A6E6}" destId="{FBB191BA-C1FD-4E41-8B51-DCE5E36B5B7F}" srcOrd="0" destOrd="0" presId="urn:microsoft.com/office/officeart/2009/3/layout/HorizontalOrganizationChart"/>
    <dgm:cxn modelId="{68B02628-FE79-4E43-B4A1-39C4156984D8}" type="presParOf" srcId="{FBB191BA-C1FD-4E41-8B51-DCE5E36B5B7F}" destId="{E6DC6178-58D9-4E5A-BD69-D52A52283231}" srcOrd="0" destOrd="0" presId="urn:microsoft.com/office/officeart/2009/3/layout/HorizontalOrganizationChart"/>
    <dgm:cxn modelId="{9D54B338-CBEF-4DA2-B319-BD7F45DDCDF4}" type="presParOf" srcId="{FBB191BA-C1FD-4E41-8B51-DCE5E36B5B7F}" destId="{A6397F2D-785D-4DAF-863C-B7C00BEF33A3}" srcOrd="1" destOrd="0" presId="urn:microsoft.com/office/officeart/2009/3/layout/HorizontalOrganizationChart"/>
    <dgm:cxn modelId="{739F42A7-AE08-48FC-B1D4-F455CDEA91E0}" type="presParOf" srcId="{CBD4C585-473D-4006-A95F-35540422A6E6}" destId="{9989F4ED-2360-4932-8ABC-09EED864516F}" srcOrd="1" destOrd="0" presId="urn:microsoft.com/office/officeart/2009/3/layout/HorizontalOrganizationChart"/>
    <dgm:cxn modelId="{21C75FCE-4B1E-423E-9C7F-4701E6499E6E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权限组管理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F268C435-677A-47EA-82AB-149996C578DE}">
      <dgm:prSet phldrT="[文本]" custT="1"/>
      <dgm:spPr/>
      <dgm:t>
        <a:bodyPr/>
        <a:lstStyle/>
        <a:p>
          <a:r>
            <a:rPr lang="zh-CN" altLang="en-US" sz="900"/>
            <a:t>多卡开门设定</a:t>
          </a:r>
        </a:p>
      </dgm:t>
    </dgm:pt>
    <dgm:pt modelId="{50B4855D-3BEC-4802-A219-D5EE9AFF99E1}" type="par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57DE21B9-CB5F-4762-A8C1-84FF3F79A1AF}" type="sib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系统设置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08CB15E1-90FF-4FA2-865B-B0657957C670}">
      <dgm:prSet phldrT="[文本]" custT="1"/>
      <dgm:spPr/>
      <dgm:t>
        <a:bodyPr/>
        <a:lstStyle/>
        <a:p>
          <a:r>
            <a:rPr lang="zh-CN" altLang="en-US" sz="900"/>
            <a:t>反潜回设定</a:t>
          </a:r>
        </a:p>
      </dgm:t>
    </dgm:pt>
    <dgm:pt modelId="{0737034B-2DD0-44C7-A65E-BBFB23491D64}" type="par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028B6EF-DB04-48B1-975D-1A935ED6D677}" type="sib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C10719DC-2D58-4AA4-A954-92EC9D2BEF7F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6D6A7BE3-04AA-4C23-960D-C5964B1146F0}" type="par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D70E741A-CE46-49A8-B8BB-DB17D17DFE37}" type="sib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E8045082-D309-4DDD-AE7D-10D393FF3EAA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732AF6F6-D39C-442C-8A3A-B9A8D0FA95E8}" type="parTrans" cxnId="{FA41B03B-4828-4F6C-993C-2813B1A30E54}">
      <dgm:prSet/>
      <dgm:spPr/>
      <dgm:t>
        <a:bodyPr/>
        <a:lstStyle/>
        <a:p>
          <a:endParaRPr lang="zh-CN" altLang="en-US" sz="900"/>
        </a:p>
      </dgm:t>
    </dgm:pt>
    <dgm:pt modelId="{5294DC1A-FABC-4284-ACEF-160E12C1F8D5}" type="sibTrans" cxnId="{FA41B03B-4828-4F6C-993C-2813B1A30E54}">
      <dgm:prSet/>
      <dgm:spPr/>
      <dgm:t>
        <a:bodyPr/>
        <a:lstStyle/>
        <a:p>
          <a:endParaRPr lang="zh-CN" altLang="en-US"/>
        </a:p>
      </dgm:t>
    </dgm:pt>
    <dgm:pt modelId="{14EF2299-17A3-4953-8B1C-9BEC952BD353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F62AC1-6477-4B8F-B6DD-5106E9AB2805}" type="parTrans" cxnId="{C1D3449D-36DD-43D9-88C7-BC13E1BE635A}">
      <dgm:prSet/>
      <dgm:spPr/>
      <dgm:t>
        <a:bodyPr/>
        <a:lstStyle/>
        <a:p>
          <a:endParaRPr lang="zh-CN" altLang="en-US" sz="900"/>
        </a:p>
      </dgm:t>
    </dgm:pt>
    <dgm:pt modelId="{B32E8412-648C-406F-A1DC-1AA808367FE4}" type="sibTrans" cxnId="{C1D3449D-36DD-43D9-88C7-BC13E1BE635A}">
      <dgm:prSet/>
      <dgm:spPr/>
      <dgm:t>
        <a:bodyPr/>
        <a:lstStyle/>
        <a:p>
          <a:endParaRPr lang="zh-CN" altLang="en-US"/>
        </a:p>
      </dgm:t>
    </dgm:pt>
    <dgm:pt modelId="{D3E50391-A4CA-4FC6-A367-C053345DAE56}">
      <dgm:prSet phldrT="[文本]" custT="1"/>
      <dgm:spPr/>
      <dgm:t>
        <a:bodyPr/>
        <a:lstStyle/>
        <a:p>
          <a:pPr algn="ctr"/>
          <a:r>
            <a:rPr lang="zh-CN" altLang="en-US" sz="900"/>
            <a:t>直连设备操作</a:t>
          </a:r>
        </a:p>
      </dgm:t>
    </dgm:pt>
    <dgm:pt modelId="{FE1783E2-A376-4C92-BBA1-F239E6E4FCB4}" type="parTrans" cxnId="{8B8765E7-62E0-48BC-8377-8857BC751FBD}">
      <dgm:prSet/>
      <dgm:spPr/>
      <dgm:t>
        <a:bodyPr/>
        <a:lstStyle/>
        <a:p>
          <a:endParaRPr lang="zh-CN" altLang="en-US" sz="900"/>
        </a:p>
      </dgm:t>
    </dgm:pt>
    <dgm:pt modelId="{6E912668-9113-4B32-A8F8-CF3A9467229E}" type="sibTrans" cxnId="{8B8765E7-62E0-48BC-8377-8857BC751FBD}">
      <dgm:prSet/>
      <dgm:spPr/>
      <dgm:t>
        <a:bodyPr/>
        <a:lstStyle/>
        <a:p>
          <a:endParaRPr lang="zh-CN" altLang="en-US"/>
        </a:p>
      </dgm:t>
    </dgm:pt>
    <dgm:pt modelId="{7A6DE259-163E-4485-A0E7-D67F6E211793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97AE8247-9914-460E-9113-D0CB768F9E51}" type="parTrans" cxnId="{8D4A0CE7-BED2-495D-90C9-84B451A49C5C}">
      <dgm:prSet/>
      <dgm:spPr/>
      <dgm:t>
        <a:bodyPr/>
        <a:lstStyle/>
        <a:p>
          <a:endParaRPr lang="zh-CN" altLang="en-US" sz="900"/>
        </a:p>
      </dgm:t>
    </dgm:pt>
    <dgm:pt modelId="{9E5A6BD2-1900-4541-9EEF-E918AA90DDA1}" type="sibTrans" cxnId="{8D4A0CE7-BED2-495D-90C9-84B451A49C5C}">
      <dgm:prSet/>
      <dgm:spPr/>
      <dgm:t>
        <a:bodyPr/>
        <a:lstStyle/>
        <a:p>
          <a:endParaRPr lang="zh-CN" altLang="en-US"/>
        </a:p>
      </dgm:t>
    </dgm:pt>
    <dgm:pt modelId="{163FEB5F-D201-4BBC-AD1A-BAD3112D49C2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A0FAB254-BA92-48E8-A979-E3C78F67B74E}" type="parTrans" cxnId="{2F766EBF-5898-426D-86E1-B8CB1342C604}">
      <dgm:prSet/>
      <dgm:spPr/>
      <dgm:t>
        <a:bodyPr/>
        <a:lstStyle/>
        <a:p>
          <a:endParaRPr lang="zh-CN" altLang="en-US" sz="900"/>
        </a:p>
      </dgm:t>
    </dgm:pt>
    <dgm:pt modelId="{3A83CEA5-01D5-4CBC-8106-CC15DEF35D04}" type="sibTrans" cxnId="{2F766EBF-5898-426D-86E1-B8CB1342C604}">
      <dgm:prSet/>
      <dgm:spPr/>
      <dgm:t>
        <a:bodyPr/>
        <a:lstStyle/>
        <a:p>
          <a:endParaRPr lang="zh-CN" altLang="en-US"/>
        </a:p>
      </dgm:t>
    </dgm:pt>
    <dgm:pt modelId="{88A6E0A2-FAC4-43B3-A5A9-01CDDE46BCE4}">
      <dgm:prSet phldrT="[文本]" custT="1"/>
      <dgm:spPr/>
      <dgm:t>
        <a:bodyPr/>
        <a:lstStyle/>
        <a:p>
          <a:r>
            <a:rPr lang="zh-CN" altLang="en-US" sz="900"/>
            <a:t>远程控制</a:t>
          </a:r>
        </a:p>
      </dgm:t>
    </dgm:pt>
    <dgm:pt modelId="{818F1EF1-FADB-4876-9E46-E750F47C28B8}" type="parTrans" cxnId="{4919CF2A-89B6-4F4F-B58E-875C6A1D97E2}">
      <dgm:prSet/>
      <dgm:spPr/>
      <dgm:t>
        <a:bodyPr/>
        <a:lstStyle/>
        <a:p>
          <a:endParaRPr lang="zh-CN" altLang="en-US" sz="900"/>
        </a:p>
      </dgm:t>
    </dgm:pt>
    <dgm:pt modelId="{B9BB3430-F53C-4A27-919A-98FD53FE3C9D}" type="sibTrans" cxnId="{4919CF2A-89B6-4F4F-B58E-875C6A1D97E2}">
      <dgm:prSet/>
      <dgm:spPr/>
      <dgm:t>
        <a:bodyPr/>
        <a:lstStyle/>
        <a:p>
          <a:endParaRPr lang="zh-CN" altLang="en-US"/>
        </a:p>
      </dgm:t>
    </dgm:pt>
    <dgm:pt modelId="{C8B07041-9FEC-4A5E-9CBE-DA85F3ABFC73}">
      <dgm:prSet phldrT="[文本]" custT="1"/>
      <dgm:spPr/>
      <dgm:t>
        <a:bodyPr/>
        <a:lstStyle/>
        <a:p>
          <a:r>
            <a:rPr lang="zh-CN" altLang="en-US" sz="900"/>
            <a:t>时间段管理</a:t>
          </a:r>
        </a:p>
      </dgm:t>
    </dgm:pt>
    <dgm:pt modelId="{DA2651D3-F6DD-48B9-ABDE-7AA37400C1FC}" type="parTrans" cxnId="{740F7C3F-68AF-428B-9CCF-4D1772484DA3}">
      <dgm:prSet/>
      <dgm:spPr/>
      <dgm:t>
        <a:bodyPr/>
        <a:lstStyle/>
        <a:p>
          <a:endParaRPr lang="zh-CN" altLang="en-US" sz="900"/>
        </a:p>
      </dgm:t>
    </dgm:pt>
    <dgm:pt modelId="{CB61D041-0A22-4E43-9DD0-173EF1C2F6F3}" type="sibTrans" cxnId="{740F7C3F-68AF-428B-9CCF-4D1772484DA3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21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21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21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21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21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21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21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21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21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21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  <dgm:pt modelId="{37366965-12AB-4F52-85FA-94553FE220BB}" type="pres">
      <dgm:prSet presAssocID="{C10719DC-2D58-4AA4-A954-92EC9D2BEF7F}" presName="hierRoot1" presStyleCnt="0">
        <dgm:presLayoutVars>
          <dgm:hierBranch val="init"/>
        </dgm:presLayoutVars>
      </dgm:prSet>
      <dgm:spPr/>
    </dgm:pt>
    <dgm:pt modelId="{3393084B-8C3A-4839-A060-1D588EE2A4C5}" type="pres">
      <dgm:prSet presAssocID="{C10719DC-2D58-4AA4-A954-92EC9D2BEF7F}" presName="rootComposite1" presStyleCnt="0"/>
      <dgm:spPr/>
    </dgm:pt>
    <dgm:pt modelId="{B32BA136-39F4-4BE8-917F-EA1AF740D12A}" type="pres">
      <dgm:prSet presAssocID="{C10719DC-2D58-4AA4-A954-92EC9D2BEF7F}" presName="rootText1" presStyleLbl="node0" presStyleIdx="2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59C9F87-CA2D-4187-81E7-E6E647407545}" type="pres">
      <dgm:prSet presAssocID="{C10719DC-2D58-4AA4-A954-92EC9D2BEF7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F1F9993-2CB4-40A1-8318-E0A6C6C1FAC2}" type="pres">
      <dgm:prSet presAssocID="{C10719DC-2D58-4AA4-A954-92EC9D2BEF7F}" presName="hierChild2" presStyleCnt="0"/>
      <dgm:spPr/>
    </dgm:pt>
    <dgm:pt modelId="{B2F46249-93CF-4A84-A41F-270B16DD7562}" type="pres">
      <dgm:prSet presAssocID="{732AF6F6-D39C-442C-8A3A-B9A8D0FA95E8}" presName="Name64" presStyleLbl="parChTrans1D2" presStyleIdx="5" presStyleCnt="21" custSzX="1800003" custSzY="180000"/>
      <dgm:spPr/>
      <dgm:t>
        <a:bodyPr/>
        <a:lstStyle/>
        <a:p>
          <a:endParaRPr lang="zh-CN" altLang="en-US"/>
        </a:p>
      </dgm:t>
    </dgm:pt>
    <dgm:pt modelId="{8661620D-EC0C-4D41-A9BB-523C0B69D257}" type="pres">
      <dgm:prSet presAssocID="{E8045082-D309-4DDD-AE7D-10D393FF3EAA}" presName="hierRoot2" presStyleCnt="0">
        <dgm:presLayoutVars>
          <dgm:hierBranch val="init"/>
        </dgm:presLayoutVars>
      </dgm:prSet>
      <dgm:spPr/>
    </dgm:pt>
    <dgm:pt modelId="{F602D920-DCD0-441A-83E3-214EF6903011}" type="pres">
      <dgm:prSet presAssocID="{E8045082-D309-4DDD-AE7D-10D393FF3EAA}" presName="rootComposite" presStyleCnt="0"/>
      <dgm:spPr/>
    </dgm:pt>
    <dgm:pt modelId="{C8B198CC-9194-4FEC-B56B-6C8FDC3303DD}" type="pres">
      <dgm:prSet presAssocID="{E8045082-D309-4DDD-AE7D-10D393FF3EAA}" presName="rootText" presStyleLbl="node2" presStyleIdx="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25E56E-CBF7-47CB-AF72-291423E1F8B5}" type="pres">
      <dgm:prSet presAssocID="{E8045082-D309-4DDD-AE7D-10D393FF3EAA}" presName="rootConnector" presStyleLbl="node2" presStyleIdx="5" presStyleCnt="21"/>
      <dgm:spPr/>
      <dgm:t>
        <a:bodyPr/>
        <a:lstStyle/>
        <a:p>
          <a:endParaRPr lang="zh-CN" altLang="en-US"/>
        </a:p>
      </dgm:t>
    </dgm:pt>
    <dgm:pt modelId="{1A2B8E39-DF2D-4644-A7D6-0AD44535F77A}" type="pres">
      <dgm:prSet presAssocID="{E8045082-D309-4DDD-AE7D-10D393FF3EAA}" presName="hierChild4" presStyleCnt="0"/>
      <dgm:spPr/>
    </dgm:pt>
    <dgm:pt modelId="{D58D814F-1F43-468F-A9C2-958426F95818}" type="pres">
      <dgm:prSet presAssocID="{E8045082-D309-4DDD-AE7D-10D393FF3EAA}" presName="hierChild5" presStyleCnt="0"/>
      <dgm:spPr/>
    </dgm:pt>
    <dgm:pt modelId="{21B2A259-FF10-49A3-990A-339C21A3760C}" type="pres">
      <dgm:prSet presAssocID="{91F62AC1-6477-4B8F-B6DD-5106E9AB2805}" presName="Name64" presStyleLbl="parChTrans1D2" presStyleIdx="6" presStyleCnt="21" custSzX="1800003" custSzY="180000"/>
      <dgm:spPr/>
      <dgm:t>
        <a:bodyPr/>
        <a:lstStyle/>
        <a:p>
          <a:endParaRPr lang="zh-CN" altLang="en-US"/>
        </a:p>
      </dgm:t>
    </dgm:pt>
    <dgm:pt modelId="{D5C5BF75-8280-4264-B0C7-A2A739162B5B}" type="pres">
      <dgm:prSet presAssocID="{14EF2299-17A3-4953-8B1C-9BEC952BD353}" presName="hierRoot2" presStyleCnt="0">
        <dgm:presLayoutVars>
          <dgm:hierBranch val="init"/>
        </dgm:presLayoutVars>
      </dgm:prSet>
      <dgm:spPr/>
    </dgm:pt>
    <dgm:pt modelId="{CC84755A-20F9-4DAE-9EC5-117ECF4E3EF2}" type="pres">
      <dgm:prSet presAssocID="{14EF2299-17A3-4953-8B1C-9BEC952BD353}" presName="rootComposite" presStyleCnt="0"/>
      <dgm:spPr/>
    </dgm:pt>
    <dgm:pt modelId="{BA727E9F-F5C9-4C86-BE63-561A153FC61E}" type="pres">
      <dgm:prSet presAssocID="{14EF2299-17A3-4953-8B1C-9BEC952BD353}" presName="rootText" presStyleLbl="node2" presStyleIdx="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711ECF-1129-4ACA-B269-1DE3D7DBF92B}" type="pres">
      <dgm:prSet presAssocID="{14EF2299-17A3-4953-8B1C-9BEC952BD353}" presName="rootConnector" presStyleLbl="node2" presStyleIdx="6" presStyleCnt="21"/>
      <dgm:spPr/>
      <dgm:t>
        <a:bodyPr/>
        <a:lstStyle/>
        <a:p>
          <a:endParaRPr lang="zh-CN" altLang="en-US"/>
        </a:p>
      </dgm:t>
    </dgm:pt>
    <dgm:pt modelId="{C8393548-E873-4959-820F-63C71C470E26}" type="pres">
      <dgm:prSet presAssocID="{14EF2299-17A3-4953-8B1C-9BEC952BD353}" presName="hierChild4" presStyleCnt="0"/>
      <dgm:spPr/>
    </dgm:pt>
    <dgm:pt modelId="{EF610F23-A906-4F02-9F13-F605B30C69EC}" type="pres">
      <dgm:prSet presAssocID="{14EF2299-17A3-4953-8B1C-9BEC952BD353}" presName="hierChild5" presStyleCnt="0"/>
      <dgm:spPr/>
    </dgm:pt>
    <dgm:pt modelId="{5C67BCB7-7F18-498C-BBC3-1B176ED772BE}" type="pres">
      <dgm:prSet presAssocID="{A0FAB254-BA92-48E8-A979-E3C78F67B74E}" presName="Name64" presStyleLbl="parChTrans1D2" presStyleIdx="7" presStyleCnt="21" custSzX="1800003" custSzY="180000"/>
      <dgm:spPr/>
      <dgm:t>
        <a:bodyPr/>
        <a:lstStyle/>
        <a:p>
          <a:endParaRPr lang="zh-CN" altLang="en-US"/>
        </a:p>
      </dgm:t>
    </dgm:pt>
    <dgm:pt modelId="{A652052D-324D-4A22-8E45-A891782B173C}" type="pres">
      <dgm:prSet presAssocID="{163FEB5F-D201-4BBC-AD1A-BAD3112D49C2}" presName="hierRoot2" presStyleCnt="0">
        <dgm:presLayoutVars>
          <dgm:hierBranch val="init"/>
        </dgm:presLayoutVars>
      </dgm:prSet>
      <dgm:spPr/>
    </dgm:pt>
    <dgm:pt modelId="{604C54B0-1507-4938-9AE8-B5AD967F53CD}" type="pres">
      <dgm:prSet presAssocID="{163FEB5F-D201-4BBC-AD1A-BAD3112D49C2}" presName="rootComposite" presStyleCnt="0"/>
      <dgm:spPr/>
    </dgm:pt>
    <dgm:pt modelId="{F909A6B8-637A-449D-B5A8-CBC9F4B291BB}" type="pres">
      <dgm:prSet presAssocID="{163FEB5F-D201-4BBC-AD1A-BAD3112D49C2}" presName="rootText" presStyleLbl="node2" presStyleIdx="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FD5B9-95F1-4B67-BF3A-2E0DEF6A9CDD}" type="pres">
      <dgm:prSet presAssocID="{163FEB5F-D201-4BBC-AD1A-BAD3112D49C2}" presName="rootConnector" presStyleLbl="node2" presStyleIdx="7" presStyleCnt="21"/>
      <dgm:spPr/>
      <dgm:t>
        <a:bodyPr/>
        <a:lstStyle/>
        <a:p>
          <a:endParaRPr lang="zh-CN" altLang="en-US"/>
        </a:p>
      </dgm:t>
    </dgm:pt>
    <dgm:pt modelId="{7A28CA34-7B55-41E3-B045-DBBF2846E92A}" type="pres">
      <dgm:prSet presAssocID="{163FEB5F-D201-4BBC-AD1A-BAD3112D49C2}" presName="hierChild4" presStyleCnt="0"/>
      <dgm:spPr/>
    </dgm:pt>
    <dgm:pt modelId="{E4F6991B-84D7-4587-9663-FE15E891250A}" type="pres">
      <dgm:prSet presAssocID="{163FEB5F-D201-4BBC-AD1A-BAD3112D49C2}" presName="hierChild5" presStyleCnt="0"/>
      <dgm:spPr/>
    </dgm:pt>
    <dgm:pt modelId="{21E38CA5-5852-4B01-BF1E-6C5ACB285F52}" type="pres">
      <dgm:prSet presAssocID="{818F1EF1-FADB-4876-9E46-E750F47C28B8}" presName="Name64" presStyleLbl="parChTrans1D2" presStyleIdx="8" presStyleCnt="21" custSzX="1800003" custSzY="180000"/>
      <dgm:spPr/>
      <dgm:t>
        <a:bodyPr/>
        <a:lstStyle/>
        <a:p>
          <a:endParaRPr lang="zh-CN" altLang="en-US"/>
        </a:p>
      </dgm:t>
    </dgm:pt>
    <dgm:pt modelId="{59BAE0FD-44A6-43D3-8B1E-5256EBCF6C77}" type="pres">
      <dgm:prSet presAssocID="{88A6E0A2-FAC4-43B3-A5A9-01CDDE46BCE4}" presName="hierRoot2" presStyleCnt="0">
        <dgm:presLayoutVars>
          <dgm:hierBranch val="init"/>
        </dgm:presLayoutVars>
      </dgm:prSet>
      <dgm:spPr/>
    </dgm:pt>
    <dgm:pt modelId="{32A6E671-4135-4708-B2D4-37B12DEF8FC7}" type="pres">
      <dgm:prSet presAssocID="{88A6E0A2-FAC4-43B3-A5A9-01CDDE46BCE4}" presName="rootComposite" presStyleCnt="0"/>
      <dgm:spPr/>
    </dgm:pt>
    <dgm:pt modelId="{0355E014-7C90-47D3-9C8F-894B23522CA8}" type="pres">
      <dgm:prSet presAssocID="{88A6E0A2-FAC4-43B3-A5A9-01CDDE46BCE4}" presName="rootText" presStyleLbl="node2" presStyleIdx="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D9E5A4-1B89-4F86-A538-670C6E485021}" type="pres">
      <dgm:prSet presAssocID="{88A6E0A2-FAC4-43B3-A5A9-01CDDE46BCE4}" presName="rootConnector" presStyleLbl="node2" presStyleIdx="8" presStyleCnt="21"/>
      <dgm:spPr/>
      <dgm:t>
        <a:bodyPr/>
        <a:lstStyle/>
        <a:p>
          <a:endParaRPr lang="zh-CN" altLang="en-US"/>
        </a:p>
      </dgm:t>
    </dgm:pt>
    <dgm:pt modelId="{DAC62F5F-EEDE-4EF6-BEFF-E05AF20AB458}" type="pres">
      <dgm:prSet presAssocID="{88A6E0A2-FAC4-43B3-A5A9-01CDDE46BCE4}" presName="hierChild4" presStyleCnt="0"/>
      <dgm:spPr/>
    </dgm:pt>
    <dgm:pt modelId="{2AC52948-B11E-4447-BD94-F742E4456D20}" type="pres">
      <dgm:prSet presAssocID="{88A6E0A2-FAC4-43B3-A5A9-01CDDE46BCE4}" presName="hierChild5" presStyleCnt="0"/>
      <dgm:spPr/>
    </dgm:pt>
    <dgm:pt modelId="{E1AF4313-BF0B-48DE-841E-F38CFB0B18BE}" type="pres">
      <dgm:prSet presAssocID="{FE1783E2-A376-4C92-BBA1-F239E6E4FCB4}" presName="Name64" presStyleLbl="parChTrans1D2" presStyleIdx="9" presStyleCnt="21" custSzX="1800003" custSzY="180000"/>
      <dgm:spPr/>
      <dgm:t>
        <a:bodyPr/>
        <a:lstStyle/>
        <a:p>
          <a:endParaRPr lang="zh-CN" altLang="en-US"/>
        </a:p>
      </dgm:t>
    </dgm:pt>
    <dgm:pt modelId="{028A58FD-B228-40B0-88A7-536D9E34D611}" type="pres">
      <dgm:prSet presAssocID="{D3E50391-A4CA-4FC6-A367-C053345DAE56}" presName="hierRoot2" presStyleCnt="0">
        <dgm:presLayoutVars>
          <dgm:hierBranch val="init"/>
        </dgm:presLayoutVars>
      </dgm:prSet>
      <dgm:spPr/>
    </dgm:pt>
    <dgm:pt modelId="{52CADCB7-BC7D-4551-8267-6DA37AB87DFF}" type="pres">
      <dgm:prSet presAssocID="{D3E50391-A4CA-4FC6-A367-C053345DAE56}" presName="rootComposite" presStyleCnt="0"/>
      <dgm:spPr/>
    </dgm:pt>
    <dgm:pt modelId="{A4C2E557-95EC-4D28-8D1C-EFB3CC709202}" type="pres">
      <dgm:prSet presAssocID="{D3E50391-A4CA-4FC6-A367-C053345DAE56}" presName="rootText" presStyleLbl="node2" presStyleIdx="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B8FB42-6B28-4022-A5E5-B8454A9E8072}" type="pres">
      <dgm:prSet presAssocID="{D3E50391-A4CA-4FC6-A367-C053345DAE56}" presName="rootConnector" presStyleLbl="node2" presStyleIdx="9" presStyleCnt="21"/>
      <dgm:spPr/>
      <dgm:t>
        <a:bodyPr/>
        <a:lstStyle/>
        <a:p>
          <a:endParaRPr lang="zh-CN" altLang="en-US"/>
        </a:p>
      </dgm:t>
    </dgm:pt>
    <dgm:pt modelId="{1813E93A-AE42-4195-B6F5-FFD0C1014EDF}" type="pres">
      <dgm:prSet presAssocID="{D3E50391-A4CA-4FC6-A367-C053345DAE56}" presName="hierChild4" presStyleCnt="0"/>
      <dgm:spPr/>
    </dgm:pt>
    <dgm:pt modelId="{27D1259E-014C-4848-98AE-05AE26405734}" type="pres">
      <dgm:prSet presAssocID="{D3E50391-A4CA-4FC6-A367-C053345DAE56}" presName="hierChild5" presStyleCnt="0"/>
      <dgm:spPr/>
    </dgm:pt>
    <dgm:pt modelId="{F6E76353-E3D1-42BD-AF5C-20B79556B81C}" type="pres">
      <dgm:prSet presAssocID="{97AE8247-9914-460E-9113-D0CB768F9E51}" presName="Name64" presStyleLbl="parChTrans1D2" presStyleIdx="10" presStyleCnt="21" custSzX="1800003" custSzY="180000"/>
      <dgm:spPr/>
      <dgm:t>
        <a:bodyPr/>
        <a:lstStyle/>
        <a:p>
          <a:endParaRPr lang="zh-CN" altLang="en-US"/>
        </a:p>
      </dgm:t>
    </dgm:pt>
    <dgm:pt modelId="{D9957767-170B-4A14-A222-2107DCDA93D2}" type="pres">
      <dgm:prSet presAssocID="{7A6DE259-163E-4485-A0E7-D67F6E211793}" presName="hierRoot2" presStyleCnt="0">
        <dgm:presLayoutVars>
          <dgm:hierBranch val="init"/>
        </dgm:presLayoutVars>
      </dgm:prSet>
      <dgm:spPr/>
    </dgm:pt>
    <dgm:pt modelId="{A084758A-9CB6-47B0-9901-776BAE36166C}" type="pres">
      <dgm:prSet presAssocID="{7A6DE259-163E-4485-A0E7-D67F6E211793}" presName="rootComposite" presStyleCnt="0"/>
      <dgm:spPr/>
    </dgm:pt>
    <dgm:pt modelId="{CF65E7B8-B898-4327-81A7-F590AF972877}" type="pres">
      <dgm:prSet presAssocID="{7A6DE259-163E-4485-A0E7-D67F6E211793}" presName="rootText" presStyleLbl="node2" presStyleIdx="1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1D1E95-3BA3-4E6D-89D0-E88151E9308E}" type="pres">
      <dgm:prSet presAssocID="{7A6DE259-163E-4485-A0E7-D67F6E211793}" presName="rootConnector" presStyleLbl="node2" presStyleIdx="10" presStyleCnt="21"/>
      <dgm:spPr/>
      <dgm:t>
        <a:bodyPr/>
        <a:lstStyle/>
        <a:p>
          <a:endParaRPr lang="zh-CN" altLang="en-US"/>
        </a:p>
      </dgm:t>
    </dgm:pt>
    <dgm:pt modelId="{1601570F-9D6A-4DFB-BA5B-73AF70C29175}" type="pres">
      <dgm:prSet presAssocID="{7A6DE259-163E-4485-A0E7-D67F6E211793}" presName="hierChild4" presStyleCnt="0"/>
      <dgm:spPr/>
    </dgm:pt>
    <dgm:pt modelId="{BC19FFB6-5667-4114-AEFE-1D7234014827}" type="pres">
      <dgm:prSet presAssocID="{7A6DE259-163E-4485-A0E7-D67F6E211793}" presName="hierChild5" presStyleCnt="0"/>
      <dgm:spPr/>
    </dgm:pt>
    <dgm:pt modelId="{A7D50E92-CC6F-4A65-9AF0-B7EBC59F950C}" type="pres">
      <dgm:prSet presAssocID="{C10719DC-2D58-4AA4-A954-92EC9D2BEF7F}" presName="hierChild3" presStyleCnt="0"/>
      <dgm:spPr/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3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11" presStyleCnt="21" custSzX="1800003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1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11" presStyleCnt="21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3EA0B8D-007A-4570-A32B-28F58AA7F935}" type="pres">
      <dgm:prSet presAssocID="{DA2651D3-F6DD-48B9-ABDE-7AA37400C1FC}" presName="Name64" presStyleLbl="parChTrans1D2" presStyleIdx="12" presStyleCnt="21" custSzX="1800003" custSzY="180000"/>
      <dgm:spPr/>
      <dgm:t>
        <a:bodyPr/>
        <a:lstStyle/>
        <a:p>
          <a:endParaRPr lang="zh-CN" altLang="en-US"/>
        </a:p>
      </dgm:t>
    </dgm:pt>
    <dgm:pt modelId="{FB459AE6-5331-4F4D-B1CD-70DB0812F6F9}" type="pres">
      <dgm:prSet presAssocID="{C8B07041-9FEC-4A5E-9CBE-DA85F3ABFC73}" presName="hierRoot2" presStyleCnt="0">
        <dgm:presLayoutVars>
          <dgm:hierBranch val="init"/>
        </dgm:presLayoutVars>
      </dgm:prSet>
      <dgm:spPr/>
    </dgm:pt>
    <dgm:pt modelId="{D179985F-CDD0-4B21-B240-BF36927FC4A3}" type="pres">
      <dgm:prSet presAssocID="{C8B07041-9FEC-4A5E-9CBE-DA85F3ABFC73}" presName="rootComposite" presStyleCnt="0"/>
      <dgm:spPr/>
    </dgm:pt>
    <dgm:pt modelId="{7E0337F3-AC56-4688-8E21-5233FC4C3ED0}" type="pres">
      <dgm:prSet presAssocID="{C8B07041-9FEC-4A5E-9CBE-DA85F3ABFC73}" presName="rootText" presStyleLbl="node2" presStyleIdx="1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E53DA7-49A6-4210-B9C2-7C3DAB221818}" type="pres">
      <dgm:prSet presAssocID="{C8B07041-9FEC-4A5E-9CBE-DA85F3ABFC73}" presName="rootConnector" presStyleLbl="node2" presStyleIdx="12" presStyleCnt="21"/>
      <dgm:spPr/>
      <dgm:t>
        <a:bodyPr/>
        <a:lstStyle/>
        <a:p>
          <a:endParaRPr lang="zh-CN" altLang="en-US"/>
        </a:p>
      </dgm:t>
    </dgm:pt>
    <dgm:pt modelId="{936EE33C-2433-4408-8B5B-56019DD37E23}" type="pres">
      <dgm:prSet presAssocID="{C8B07041-9FEC-4A5E-9CBE-DA85F3ABFC73}" presName="hierChild4" presStyleCnt="0"/>
      <dgm:spPr/>
    </dgm:pt>
    <dgm:pt modelId="{5D2AA255-3845-4CA2-AD80-B2A7D55520CD}" type="pres">
      <dgm:prSet presAssocID="{C8B07041-9FEC-4A5E-9CBE-DA85F3ABFC73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3" presStyleCnt="21" custSzX="1800003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3" presStyleCnt="21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2BFBB08C-A797-4B81-B90D-CFE400C76901}" type="pres">
      <dgm:prSet presAssocID="{0737034B-2DD0-44C7-A65E-BBFB23491D64}" presName="Name64" presStyleLbl="parChTrans1D2" presStyleIdx="14" presStyleCnt="21" custSzX="1800003" custSzY="180000"/>
      <dgm:spPr/>
      <dgm:t>
        <a:bodyPr/>
        <a:lstStyle/>
        <a:p>
          <a:endParaRPr lang="zh-CN" altLang="en-US"/>
        </a:p>
      </dgm:t>
    </dgm:pt>
    <dgm:pt modelId="{91048934-8B3F-42B6-AA27-FFD53EC28457}" type="pres">
      <dgm:prSet presAssocID="{08CB15E1-90FF-4FA2-865B-B0657957C670}" presName="hierRoot2" presStyleCnt="0">
        <dgm:presLayoutVars>
          <dgm:hierBranch val="init"/>
        </dgm:presLayoutVars>
      </dgm:prSet>
      <dgm:spPr/>
    </dgm:pt>
    <dgm:pt modelId="{C4F8ADBB-4512-4B6A-96AC-C9735D73886B}" type="pres">
      <dgm:prSet presAssocID="{08CB15E1-90FF-4FA2-865B-B0657957C670}" presName="rootComposite" presStyleCnt="0"/>
      <dgm:spPr/>
    </dgm:pt>
    <dgm:pt modelId="{90E5F489-18CB-4CC3-A751-A723B0419D7C}" type="pres">
      <dgm:prSet presAssocID="{08CB15E1-90FF-4FA2-865B-B0657957C670}" presName="rootText" presStyleLbl="node2" presStyleIdx="1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9DB63D-7C50-4983-AAA0-7E44EBD0F85F}" type="pres">
      <dgm:prSet presAssocID="{08CB15E1-90FF-4FA2-865B-B0657957C670}" presName="rootConnector" presStyleLbl="node2" presStyleIdx="14" presStyleCnt="21"/>
      <dgm:spPr/>
      <dgm:t>
        <a:bodyPr/>
        <a:lstStyle/>
        <a:p>
          <a:endParaRPr lang="zh-CN" altLang="en-US"/>
        </a:p>
      </dgm:t>
    </dgm:pt>
    <dgm:pt modelId="{9A5A5520-3C60-4FF9-93E0-305296C07EDF}" type="pres">
      <dgm:prSet presAssocID="{08CB15E1-90FF-4FA2-865B-B0657957C670}" presName="hierChild4" presStyleCnt="0"/>
      <dgm:spPr/>
    </dgm:pt>
    <dgm:pt modelId="{058A5C00-9484-46C7-9873-9ACB24D2FFA6}" type="pres">
      <dgm:prSet presAssocID="{08CB15E1-90FF-4FA2-865B-B0657957C670}" presName="hierChild5" presStyleCnt="0"/>
      <dgm:spPr/>
    </dgm:pt>
    <dgm:pt modelId="{7FA1A5A9-A99F-4FD1-9C1D-B87BD6937B12}" type="pres">
      <dgm:prSet presAssocID="{50B4855D-3BEC-4802-A219-D5EE9AFF99E1}" presName="Name64" presStyleLbl="parChTrans1D2" presStyleIdx="15" presStyleCnt="21" custSzX="1800003" custSzY="180000"/>
      <dgm:spPr/>
      <dgm:t>
        <a:bodyPr/>
        <a:lstStyle/>
        <a:p>
          <a:endParaRPr lang="zh-CN" altLang="en-US"/>
        </a:p>
      </dgm:t>
    </dgm:pt>
    <dgm:pt modelId="{CBB37396-82D0-4BAF-8C89-5790738ACB83}" type="pres">
      <dgm:prSet presAssocID="{F268C435-677A-47EA-82AB-149996C578DE}" presName="hierRoot2" presStyleCnt="0">
        <dgm:presLayoutVars>
          <dgm:hierBranch val="init"/>
        </dgm:presLayoutVars>
      </dgm:prSet>
      <dgm:spPr/>
    </dgm:pt>
    <dgm:pt modelId="{C57BA737-CA85-4114-8113-2FAF14A86FE5}" type="pres">
      <dgm:prSet presAssocID="{F268C435-677A-47EA-82AB-149996C578DE}" presName="rootComposite" presStyleCnt="0"/>
      <dgm:spPr/>
    </dgm:pt>
    <dgm:pt modelId="{7B86FC3D-4963-4CAF-906D-5239EAC2DB42}" type="pres">
      <dgm:prSet presAssocID="{F268C435-677A-47EA-82AB-149996C578DE}" presName="rootText" presStyleLbl="node2" presStyleIdx="1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30CB80-4705-4BBD-92F1-92772FBCE3DB}" type="pres">
      <dgm:prSet presAssocID="{F268C435-677A-47EA-82AB-149996C578DE}" presName="rootConnector" presStyleLbl="node2" presStyleIdx="15" presStyleCnt="21"/>
      <dgm:spPr/>
      <dgm:t>
        <a:bodyPr/>
        <a:lstStyle/>
        <a:p>
          <a:endParaRPr lang="zh-CN" altLang="en-US"/>
        </a:p>
      </dgm:t>
    </dgm:pt>
    <dgm:pt modelId="{F7595B56-9AAC-4893-85BC-F1E811F794A3}" type="pres">
      <dgm:prSet presAssocID="{F268C435-677A-47EA-82AB-149996C578DE}" presName="hierChild4" presStyleCnt="0"/>
      <dgm:spPr/>
    </dgm:pt>
    <dgm:pt modelId="{B90B4499-19F1-4246-9030-67C0E7A9BB81}" type="pres">
      <dgm:prSet presAssocID="{F268C435-677A-47EA-82AB-149996C578DE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4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1" custSzX="1800003" custSzY="180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1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1" custSzX="1800003" custSzY="180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1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18" presStyleCnt="21" custSzX="1800003" custSzY="180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1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18" presStyleCnt="21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5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19" presStyleCnt="21" custSzX="1800003" custSzY="180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1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19" presStyleCnt="21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0" presStyleCnt="21" custSzX="1800003" custSzY="180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0" presStyleCnt="21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6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7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584C8EDD-EBC0-4955-8A3C-210710911E8E}" type="presOf" srcId="{163FEB5F-D201-4BBC-AD1A-BAD3112D49C2}" destId="{DD7FD5B9-95F1-4B67-BF3A-2E0DEF6A9CDD}" srcOrd="1" destOrd="0" presId="urn:microsoft.com/office/officeart/2009/3/layout/HorizontalOrganizationChart"/>
    <dgm:cxn modelId="{18C6522A-A54C-4479-8B89-C7FE8B1A2742}" type="presOf" srcId="{20D679B5-294B-44A4-99B7-F6FE208C8570}" destId="{0CB23DA7-D37D-4F02-A9AF-856A061EEF31}" srcOrd="0" destOrd="0" presId="urn:microsoft.com/office/officeart/2009/3/layout/HorizontalOrganizationChart"/>
    <dgm:cxn modelId="{48DE6269-C0C1-480C-8407-07A50514A7FD}" type="presOf" srcId="{91F62AC1-6477-4B8F-B6DD-5106E9AB2805}" destId="{21B2A259-FF10-49A3-990A-339C21A3760C}" srcOrd="0" destOrd="0" presId="urn:microsoft.com/office/officeart/2009/3/layout/HorizontalOrganizationChart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7D9647AF-BC13-4FCB-8FA2-D1898F333F77}" type="presOf" srcId="{6309827C-C9D5-4D10-AEF4-A6C2587AD581}" destId="{273C741A-8199-4102-ABD6-C7DBEE800ED3}" srcOrd="0" destOrd="0" presId="urn:microsoft.com/office/officeart/2009/3/layout/HorizontalOrganizationChart"/>
    <dgm:cxn modelId="{7DC5D5D6-83EB-48B8-8756-9200191449C7}" type="presOf" srcId="{E8DEA00B-2C5B-44B1-8221-CFAD896D7A30}" destId="{BA84DA3D-F480-429A-A1DC-1D5B226E87BF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15A0429A-3A1F-4339-871B-74EA7199AC98}" type="presOf" srcId="{88A6E0A2-FAC4-43B3-A5A9-01CDDE46BCE4}" destId="{50D9E5A4-1B89-4F86-A538-670C6E485021}" srcOrd="1" destOrd="0" presId="urn:microsoft.com/office/officeart/2009/3/layout/HorizontalOrganizationChart"/>
    <dgm:cxn modelId="{F7E9EF1D-3D00-4111-9A97-283390ED3F0F}" type="presOf" srcId="{8342D3A2-5132-46DF-A85A-2D6BC5ECFDEA}" destId="{2F8EFB07-E8FF-4AF0-8485-922B49783F75}" srcOrd="0" destOrd="0" presId="urn:microsoft.com/office/officeart/2009/3/layout/HorizontalOrganizationChart"/>
    <dgm:cxn modelId="{2889AA06-4B4E-4B25-A0CB-54A8B956E56C}" srcId="{D11A13FE-817A-4BD7-A95E-03A972836075}" destId="{C26F7B81-7505-494E-9AFF-30EE6B88660F}" srcOrd="3" destOrd="0" parTransId="{B95F391D-B956-452A-AEDA-BC4CDD127C67}" sibTransId="{06F7DE10-2078-4098-AA07-518A09B17833}"/>
    <dgm:cxn modelId="{584D4396-47D6-4EDA-A2A0-C62E5189FA5C}" type="presOf" srcId="{C26F7B81-7505-494E-9AFF-30EE6B88660F}" destId="{F7F5DB5C-EC3B-45D0-8920-CB7562915BF7}" srcOrd="1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931BBF84-CC29-4E30-A981-FF0492C92E76}" type="presOf" srcId="{0841F62A-C4CF-4017-B809-13AC746273A4}" destId="{18BBE3F5-6BBE-485B-AF33-8C0E135B2E66}" srcOrd="0" destOrd="0" presId="urn:microsoft.com/office/officeart/2009/3/layout/HorizontalOrganizationChart"/>
    <dgm:cxn modelId="{2F766EBF-5898-426D-86E1-B8CB1342C604}" srcId="{C10719DC-2D58-4AA4-A954-92EC9D2BEF7F}" destId="{163FEB5F-D201-4BBC-AD1A-BAD3112D49C2}" srcOrd="2" destOrd="0" parTransId="{A0FAB254-BA92-48E8-A979-E3C78F67B74E}" sibTransId="{3A83CEA5-01D5-4CBC-8106-CC15DEF35D04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CBE43C6B-B1D5-4011-9BD5-67466A62FEB3}" type="presOf" srcId="{C8B07041-9FEC-4A5E-9CBE-DA85F3ABFC73}" destId="{7E0337F3-AC56-4688-8E21-5233FC4C3ED0}" srcOrd="0" destOrd="0" presId="urn:microsoft.com/office/officeart/2009/3/layout/HorizontalOrganizationChart"/>
    <dgm:cxn modelId="{824ECA07-960B-4446-A6D8-4006383035D0}" type="presOf" srcId="{163FEB5F-D201-4BBC-AD1A-BAD3112D49C2}" destId="{F909A6B8-637A-449D-B5A8-CBC9F4B291BB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2AE3F33A-079F-49E5-9C6C-EA7188807BE2}" type="presOf" srcId="{E4BB9AAA-0D97-4992-9179-82614503A59E}" destId="{5AAFAECC-8181-46BE-8781-A11A0ECB3DF9}" srcOrd="0" destOrd="0" presId="urn:microsoft.com/office/officeart/2009/3/layout/HorizontalOrganizationChart"/>
    <dgm:cxn modelId="{A5A9F953-B184-489B-8D7C-2AACA2692D8D}" type="presOf" srcId="{E5B8C0C0-DCC7-4DDC-9B66-62D0EA58B258}" destId="{E6DC6178-58D9-4E5A-BD69-D52A52283231}" srcOrd="0" destOrd="0" presId="urn:microsoft.com/office/officeart/2009/3/layout/HorizontalOrganizationChart"/>
    <dgm:cxn modelId="{27FE6CF5-3ADA-49DA-9BEA-25CF183E2457}" type="presOf" srcId="{97AE8247-9914-460E-9113-D0CB768F9E51}" destId="{F6E76353-E3D1-42BD-AF5C-20B79556B81C}" srcOrd="0" destOrd="0" presId="urn:microsoft.com/office/officeart/2009/3/layout/HorizontalOrganizationChart"/>
    <dgm:cxn modelId="{3BF812ED-BDD0-4E36-AEB7-973917E1798C}" type="presOf" srcId="{103EC5A1-42BC-4E9F-AE3C-EFE3A109478A}" destId="{EDD6AD17-768B-4493-80D1-8FF73D02F8AA}" srcOrd="0" destOrd="0" presId="urn:microsoft.com/office/officeart/2009/3/layout/HorizontalOrganizationChart"/>
    <dgm:cxn modelId="{EF297D91-2BED-4272-93BE-704C3FC3CC84}" type="presOf" srcId="{FE1783E2-A376-4C92-BBA1-F239E6E4FCB4}" destId="{E1AF4313-BF0B-48DE-841E-F38CFB0B18BE}" srcOrd="0" destOrd="0" presId="urn:microsoft.com/office/officeart/2009/3/layout/HorizontalOrganizationChart"/>
    <dgm:cxn modelId="{E8A63E2A-1BBC-44C5-A32A-C83D4B4C3B0B}" type="presOf" srcId="{3D1D2390-0D1E-4A50-A515-870C358342FC}" destId="{5972E6B5-B126-4078-AF84-24A4770A2486}" srcOrd="0" destOrd="0" presId="urn:microsoft.com/office/officeart/2009/3/layout/HorizontalOrganizationChart"/>
    <dgm:cxn modelId="{0751A8DD-744C-40A6-ADD6-896EAE92BE6D}" srcId="{C26F7B81-7505-494E-9AFF-30EE6B88660F}" destId="{08CB15E1-90FF-4FA2-865B-B0657957C670}" srcOrd="3" destOrd="0" parTransId="{0737034B-2DD0-44C7-A65E-BBFB23491D64}" sibTransId="{D028B6EF-DB04-48B1-975D-1A935ED6D677}"/>
    <dgm:cxn modelId="{6CB9B1F9-1F19-4B1F-BEAE-06BF7687CC08}" type="presOf" srcId="{08CB15E1-90FF-4FA2-865B-B0657957C670}" destId="{90E5F489-18CB-4CC3-A751-A723B0419D7C}" srcOrd="0" destOrd="0" presId="urn:microsoft.com/office/officeart/2009/3/layout/HorizontalOrganizationChart"/>
    <dgm:cxn modelId="{E47376B1-0ADC-40A9-BDC4-6DA0B408FE87}" type="presOf" srcId="{A54555D5-E9E6-4D61-B2CF-1571E6A6CA73}" destId="{2E09D3E7-023B-494F-9456-7CAF8365DB1F}" srcOrd="0" destOrd="0" presId="urn:microsoft.com/office/officeart/2009/3/layout/HorizontalOrganizationChart"/>
    <dgm:cxn modelId="{9A1B9086-BE10-4221-871F-10AC422771E4}" type="presOf" srcId="{D6BDD811-B908-4C25-8C87-C81EE68F2808}" destId="{E1CECD30-6FD6-4251-B5FC-F1AECB4FA243}" srcOrd="0" destOrd="0" presId="urn:microsoft.com/office/officeart/2009/3/layout/HorizontalOrganizationChart"/>
    <dgm:cxn modelId="{D39A9A64-1FEF-4E98-8AD0-2D05CA185131}" type="presOf" srcId="{E4BB9AAA-0D97-4992-9179-82614503A59E}" destId="{A465D658-B6AD-418B-9CE8-A6E61BCFD7AD}" srcOrd="1" destOrd="0" presId="urn:microsoft.com/office/officeart/2009/3/layout/HorizontalOrganizationChart"/>
    <dgm:cxn modelId="{1EEFCF1E-36C7-4BC6-B27F-6461B97B545D}" type="presOf" srcId="{3D1D2390-0D1E-4A50-A515-870C358342FC}" destId="{C38680B8-5C66-464C-853E-C6CB85A81DDF}" srcOrd="1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CA405737-0065-4AC2-BCAA-C24AC9CC2464}" type="presOf" srcId="{D3E50391-A4CA-4FC6-A367-C053345DAE56}" destId="{6CB8FB42-6B28-4022-A5E5-B8454A9E8072}" srcOrd="1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B4A7FE9A-44A9-4363-976B-ACD5BAD473FE}" type="presOf" srcId="{E22B458D-7B3B-4065-8003-6EB53CA611B7}" destId="{7A004E65-A361-40CF-8BE6-2464573420BC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5BE899B-C2C2-4FB0-A1D6-08AC28420EE3}" type="presOf" srcId="{E5B8C0C0-DCC7-4DDC-9B66-62D0EA58B258}" destId="{A6397F2D-785D-4DAF-863C-B7C00BEF33A3}" srcOrd="1" destOrd="0" presId="urn:microsoft.com/office/officeart/2009/3/layout/HorizontalOrganizationChart"/>
    <dgm:cxn modelId="{F1C64F7E-2278-494C-87C3-1A8DEF7F161C}" srcId="{C26F7B81-7505-494E-9AFF-30EE6B88660F}" destId="{F268C435-677A-47EA-82AB-149996C578DE}" srcOrd="4" destOrd="0" parTransId="{50B4855D-3BEC-4802-A219-D5EE9AFF99E1}" sibTransId="{57DE21B9-CB5F-4762-A8C1-84FF3F79A1AF}"/>
    <dgm:cxn modelId="{FE8E5C46-E5DC-40D8-BA68-8DF5FC3B972B}" type="presOf" srcId="{3E6A25C1-3213-488E-8FFA-5F7F959CDD68}" destId="{78DA3F29-1475-4A8A-A756-35EDBEBCB715}" srcOrd="0" destOrd="0" presId="urn:microsoft.com/office/officeart/2009/3/layout/HorizontalOrganizationChart"/>
    <dgm:cxn modelId="{C1D3449D-36DD-43D9-88C7-BC13E1BE635A}" srcId="{C10719DC-2D58-4AA4-A954-92EC9D2BEF7F}" destId="{14EF2299-17A3-4953-8B1C-9BEC952BD353}" srcOrd="1" destOrd="0" parTransId="{91F62AC1-6477-4B8F-B6DD-5106E9AB2805}" sibTransId="{B32E8412-648C-406F-A1DC-1AA808367FE4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47A0BD95-932F-4DE9-B059-81A87E8E63A9}" type="presOf" srcId="{14EF2299-17A3-4953-8B1C-9BEC952BD353}" destId="{BA727E9F-F5C9-4C86-BE63-561A153FC61E}" srcOrd="0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98E2AFD8-747C-4360-8576-71002DD792C9}" type="presOf" srcId="{57F4EF57-3652-4177-8C7C-7EFAD25ADC11}" destId="{9908FC62-066A-453E-B228-EA87E53C1540}" srcOrd="1" destOrd="0" presId="urn:microsoft.com/office/officeart/2009/3/layout/HorizontalOrganizationChart"/>
    <dgm:cxn modelId="{A47B8CE5-F30F-4397-9EF1-109C0BFC908B}" type="presOf" srcId="{E22B458D-7B3B-4065-8003-6EB53CA611B7}" destId="{524F5963-AF45-42D3-BB98-EBAC0C20B3F8}" srcOrd="0" destOrd="0" presId="urn:microsoft.com/office/officeart/2009/3/layout/HorizontalOrganizationChart"/>
    <dgm:cxn modelId="{740F7C3F-68AF-428B-9CCF-4D1772484DA3}" srcId="{C26F7B81-7505-494E-9AFF-30EE6B88660F}" destId="{C8B07041-9FEC-4A5E-9CBE-DA85F3ABFC73}" srcOrd="1" destOrd="0" parTransId="{DA2651D3-F6DD-48B9-ABDE-7AA37400C1FC}" sibTransId="{CB61D041-0A22-4E43-9DD0-173EF1C2F6F3}"/>
    <dgm:cxn modelId="{06DFA262-D0FE-4EBA-A5E1-3E19E1830974}" srcId="{D11A13FE-817A-4BD7-A95E-03A972836075}" destId="{3E6A25C1-3213-488E-8FFA-5F7F959CDD68}" srcOrd="6" destOrd="0" parTransId="{E05D6BE1-4638-49E0-BFBB-25C23AA3079A}" sibTransId="{DA0D1862-C9E6-45FC-A830-2A08B53B779B}"/>
    <dgm:cxn modelId="{ECC93A68-8FDA-435D-9A96-8C8006EE1889}" type="presOf" srcId="{57F4EF57-3652-4177-8C7C-7EFAD25ADC11}" destId="{2BD982CF-2B67-42C5-8912-C0DA27AE357A}" srcOrd="0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6B086B67-110B-4671-8652-54F24AA5C9BA}" type="presOf" srcId="{08CB15E1-90FF-4FA2-865B-B0657957C670}" destId="{969DB63D-7C50-4983-AAA0-7E44EBD0F85F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3ADA3392-1906-4FD5-8A4E-06E0A057E2A7}" type="presOf" srcId="{50B4855D-3BEC-4802-A219-D5EE9AFF99E1}" destId="{7FA1A5A9-A99F-4FD1-9C1D-B87BD6937B12}" srcOrd="0" destOrd="0" presId="urn:microsoft.com/office/officeart/2009/3/layout/HorizontalOrganizationChart"/>
    <dgm:cxn modelId="{8C8E2169-394C-4AF6-A82F-49EA5FFFD7CA}" type="presOf" srcId="{E8045082-D309-4DDD-AE7D-10D393FF3EAA}" destId="{C8B198CC-9194-4FEC-B56B-6C8FDC3303DD}" srcOrd="0" destOrd="0" presId="urn:microsoft.com/office/officeart/2009/3/layout/HorizontalOrganizationChart"/>
    <dgm:cxn modelId="{FA41B03B-4828-4F6C-993C-2813B1A30E54}" srcId="{C10719DC-2D58-4AA4-A954-92EC9D2BEF7F}" destId="{E8045082-D309-4DDD-AE7D-10D393FF3EAA}" srcOrd="0" destOrd="0" parTransId="{732AF6F6-D39C-442C-8A3A-B9A8D0FA95E8}" sibTransId="{5294DC1A-FABC-4284-ACEF-160E12C1F8D5}"/>
    <dgm:cxn modelId="{0326A6C5-8B40-49E1-A4EC-934E84CE15CE}" type="presOf" srcId="{818F1EF1-FADB-4876-9E46-E750F47C28B8}" destId="{21E38CA5-5852-4B01-BF1E-6C5ACB285F52}" srcOrd="0" destOrd="0" presId="urn:microsoft.com/office/officeart/2009/3/layout/HorizontalOrganizationChart"/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5D871DE4-E2D6-4E9D-A2E3-11B6877DB199}" type="presOf" srcId="{8342D3A2-5132-46DF-A85A-2D6BC5ECFDEA}" destId="{A74DF797-570D-4FF4-B70D-8320FC5C9C48}" srcOrd="1" destOrd="0" presId="urn:microsoft.com/office/officeart/2009/3/layout/HorizontalOrganizationChart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52540C39-75DF-410F-A469-9748906E4C88}" srcId="{D11A13FE-817A-4BD7-A95E-03A972836075}" destId="{57F4EF57-3652-4177-8C7C-7EFAD25ADC11}" srcOrd="4" destOrd="0" parTransId="{A1ECD89E-F2B3-4C45-8A63-7FCF5F0D1B50}" sibTransId="{7B2C959B-BB8F-4976-9D38-A5FB6524FA16}"/>
    <dgm:cxn modelId="{89D0CA6E-2ABD-4F91-9288-85789FB90927}" type="presOf" srcId="{3E6A25C1-3213-488E-8FFA-5F7F959CDD68}" destId="{D3519AC6-870C-4454-A5AD-4CE094858E7D}" srcOrd="1" destOrd="0" presId="urn:microsoft.com/office/officeart/2009/3/layout/HorizontalOrganizationChart"/>
    <dgm:cxn modelId="{B61FD4F7-FBD2-4CD4-A7CA-C489198BAA6E}" type="presOf" srcId="{14EF2299-17A3-4953-8B1C-9BEC952BD353}" destId="{F9711ECF-1129-4ACA-B269-1DE3D7DBF92B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8FFAC382-A25B-45F6-94B2-5900C99E3791}" type="presOf" srcId="{C8B07041-9FEC-4A5E-9CBE-DA85F3ABFC73}" destId="{66E53DA7-49A6-4210-B9C2-7C3DAB221818}" srcOrd="1" destOrd="0" presId="urn:microsoft.com/office/officeart/2009/3/layout/HorizontalOrganizationChart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B69128E4-9DF4-4090-9A88-B17F0ACB0275}" type="presOf" srcId="{E8DEA00B-2C5B-44B1-8221-CFAD896D7A30}" destId="{8BC7E8F6-5D8B-4C84-9B8D-C314893B9C23}" srcOrd="1" destOrd="0" presId="urn:microsoft.com/office/officeart/2009/3/layout/HorizontalOrganizationChart"/>
    <dgm:cxn modelId="{702ACC65-6941-44E0-8CDC-18190DC8D522}" type="presOf" srcId="{F268C435-677A-47EA-82AB-149996C578DE}" destId="{7B86FC3D-4963-4CAF-906D-5239EAC2DB42}" srcOrd="0" destOrd="0" presId="urn:microsoft.com/office/officeart/2009/3/layout/HorizontalOrganizationChart"/>
    <dgm:cxn modelId="{F8D713C0-373C-4104-9D05-BF2478556AD7}" type="presOf" srcId="{A54555D5-E9E6-4D61-B2CF-1571E6A6CA73}" destId="{AFF6A94D-F057-498A-93D4-D6AD9247399A}" srcOrd="1" destOrd="0" presId="urn:microsoft.com/office/officeart/2009/3/layout/HorizontalOrganizationChart"/>
    <dgm:cxn modelId="{99DB0AD8-480F-4DA8-927D-39AABF08E84C}" type="presOf" srcId="{F268C435-677A-47EA-82AB-149996C578DE}" destId="{CB30CB80-4705-4BBD-92F1-92772FBCE3DB}" srcOrd="1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60D204B-7C9D-47F2-8745-F847CACF1082}" type="presOf" srcId="{DA2651D3-F6DD-48B9-ABDE-7AA37400C1FC}" destId="{C3EA0B8D-007A-4570-A32B-28F58AA7F935}" srcOrd="0" destOrd="0" presId="urn:microsoft.com/office/officeart/2009/3/layout/HorizontalOrganizationChart"/>
    <dgm:cxn modelId="{8B8765E7-62E0-48BC-8377-8857BC751FBD}" srcId="{C10719DC-2D58-4AA4-A954-92EC9D2BEF7F}" destId="{D3E50391-A4CA-4FC6-A367-C053345DAE56}" srcOrd="4" destOrd="0" parTransId="{FE1783E2-A376-4C92-BBA1-F239E6E4FCB4}" sibTransId="{6E912668-9113-4B32-A8F8-CF3A9467229E}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909652D1-DEAA-4D9D-8DC9-8E2E82A695CF}" type="presOf" srcId="{AF8459B8-B813-4396-8386-C1BBCBA8E008}" destId="{C98AD39D-5BCA-40BC-B78B-D8AC3F01E5D8}" srcOrd="0" destOrd="0" presId="urn:microsoft.com/office/officeart/2009/3/layout/HorizontalOrganizationChart"/>
    <dgm:cxn modelId="{756824C4-26EA-45C2-B914-90A45D100F71}" type="presOf" srcId="{C26F7B81-7505-494E-9AFF-30EE6B88660F}" destId="{6362467E-FB07-4CD5-B711-C37DA288C54F}" srcOrd="0" destOrd="0" presId="urn:microsoft.com/office/officeart/2009/3/layout/HorizontalOrganizationChart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B0BB16F2-2D27-41C7-878A-94B817F8D5FD}" type="presOf" srcId="{A0FAB254-BA92-48E8-A979-E3C78F67B74E}" destId="{5C67BCB7-7F18-498C-BBC3-1B176ED772BE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D12EC05-BAF4-4847-853F-A617BABCC231}" type="presOf" srcId="{7A6DE259-163E-4485-A0E7-D67F6E211793}" destId="{CF65E7B8-B898-4327-81A7-F590AF972877}" srcOrd="0" destOrd="0" presId="urn:microsoft.com/office/officeart/2009/3/layout/HorizontalOrganizationChart"/>
    <dgm:cxn modelId="{BB190720-E0CB-4CCD-B1F6-96A1A128D222}" type="presOf" srcId="{7A6DE259-163E-4485-A0E7-D67F6E211793}" destId="{101D1E95-3BA3-4E6D-89D0-E88151E9308E}" srcOrd="1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3E2C9498-3BCE-4FBB-9612-C51F3A3A3FE6}" srcId="{C26F7B81-7505-494E-9AFF-30EE6B88660F}" destId="{A54555D5-E9E6-4D61-B2CF-1571E6A6CA73}" srcOrd="2" destOrd="0" parTransId="{AF8459B8-B813-4396-8386-C1BBCBA8E008}" sibTransId="{3782CDB3-21D3-4940-8103-E860402B5B33}"/>
    <dgm:cxn modelId="{5A7C4DE9-D6D6-4A59-8DD0-397D8510F4E3}" type="presOf" srcId="{E8045082-D309-4DDD-AE7D-10D393FF3EAA}" destId="{8B25E56E-CBF7-47CB-AF72-291423E1F8B5}" srcOrd="1" destOrd="0" presId="urn:microsoft.com/office/officeart/2009/3/layout/HorizontalOrganizationChart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675D7E11-B042-4539-B9F4-33D11B690D12}" srcId="{D11A13FE-817A-4BD7-A95E-03A972836075}" destId="{E8DEA00B-2C5B-44B1-8221-CFAD896D7A30}" srcOrd="5" destOrd="0" parTransId="{D5D25925-7545-4675-8429-5398275494E5}" sibTransId="{38917810-82E9-48BE-8624-AD7F42EAFE99}"/>
    <dgm:cxn modelId="{A70383A9-7091-4FEC-9003-C1CD079E6F3A}" type="presOf" srcId="{C10719DC-2D58-4AA4-A954-92EC9D2BEF7F}" destId="{B32BA136-39F4-4BE8-917F-EA1AF740D12A}" srcOrd="0" destOrd="0" presId="urn:microsoft.com/office/officeart/2009/3/layout/HorizontalOrganizationChart"/>
    <dgm:cxn modelId="{3EA130D6-37F4-456D-8615-292C6D9474E1}" srcId="{E8DEA00B-2C5B-44B1-8221-CFAD896D7A30}" destId="{40308DEB-C107-47A9-80CD-92D0D39288CB}" srcOrd="1" destOrd="0" parTransId="{20D679B5-294B-44A4-99B7-F6FE208C8570}" sibTransId="{BC870B88-60A3-4D38-9DDD-A3DC8CA61D4A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B44411A3-C47A-4E67-B122-21F7636E64A2}" type="presOf" srcId="{EDF78BBD-2E33-4285-8AF2-0656F8E35CD8}" destId="{C1CA5A63-D203-48A9-B9DF-BAF36E55D7A8}" srcOrd="0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8D4A0CE7-BED2-495D-90C9-84B451A49C5C}" srcId="{C10719DC-2D58-4AA4-A954-92EC9D2BEF7F}" destId="{7A6DE259-163E-4485-A0E7-D67F6E211793}" srcOrd="5" destOrd="0" parTransId="{97AE8247-9914-460E-9113-D0CB768F9E51}" sibTransId="{9E5A6BD2-1900-4541-9EEF-E918AA90DDA1}"/>
    <dgm:cxn modelId="{2C0BA20C-D5CA-41E0-8A97-C205714723E0}" type="presOf" srcId="{0841F62A-C4CF-4017-B809-13AC746273A4}" destId="{9C033125-6904-4ADB-854F-D5DDB04ECE94}" srcOrd="1" destOrd="0" presId="urn:microsoft.com/office/officeart/2009/3/layout/HorizontalOrganizationChart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E8CDFCFF-564C-4B15-9950-568FB52494F4}" srcId="{D11A13FE-817A-4BD7-A95E-03A972836075}" destId="{C10719DC-2D58-4AA4-A954-92EC9D2BEF7F}" srcOrd="2" destOrd="0" parTransId="{6D6A7BE3-04AA-4C23-960D-C5964B1146F0}" sibTransId="{D70E741A-CE46-49A8-B8BB-DB17D17DFE37}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A076B7F1-4D15-4451-9A10-4373A66BE0E4}" type="presOf" srcId="{C10719DC-2D58-4AA4-A954-92EC9D2BEF7F}" destId="{759C9F87-CA2D-4187-81E7-E6E647407545}" srcOrd="1" destOrd="0" presId="urn:microsoft.com/office/officeart/2009/3/layout/HorizontalOrganizationChart"/>
    <dgm:cxn modelId="{E73D969E-2A4D-4382-8311-ABEA2288A7C2}" type="presOf" srcId="{0737034B-2DD0-44C7-A65E-BBFB23491D64}" destId="{2BFBB08C-A797-4B81-B90D-CFE400C76901}" srcOrd="0" destOrd="0" presId="urn:microsoft.com/office/officeart/2009/3/layout/HorizontalOrganizationChart"/>
    <dgm:cxn modelId="{8E830779-FD84-4B30-833C-7D951C480788}" type="presOf" srcId="{732AF6F6-D39C-442C-8A3A-B9A8D0FA95E8}" destId="{B2F46249-93CF-4A84-A41F-270B16DD7562}" srcOrd="0" destOrd="0" presId="urn:microsoft.com/office/officeart/2009/3/layout/HorizontalOrganizationChart"/>
    <dgm:cxn modelId="{A6E84E11-548E-46B0-AFB5-3D9A3D0FF3E3}" srcId="{D11A13FE-817A-4BD7-A95E-03A972836075}" destId="{E5B8C0C0-DCC7-4DDC-9B66-62D0EA58B258}" srcOrd="7" destOrd="0" parTransId="{BA84C226-7815-4797-9BBF-C8115DD3CF94}" sibTransId="{50715C27-4CC5-4B65-AB62-0F4722B49834}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929F6DE6-83FC-4C3C-AFAD-B0B56CBAF248}" type="presOf" srcId="{40308DEB-C107-47A9-80CD-92D0D39288CB}" destId="{8DCE3F1A-AD6A-4DF0-AE27-3C45F27D7C86}" srcOrd="1" destOrd="0" presId="urn:microsoft.com/office/officeart/2009/3/layout/HorizontalOrganizationChart"/>
    <dgm:cxn modelId="{4919CF2A-89B6-4F4F-B58E-875C6A1D97E2}" srcId="{C10719DC-2D58-4AA4-A954-92EC9D2BEF7F}" destId="{88A6E0A2-FAC4-43B3-A5A9-01CDDE46BCE4}" srcOrd="3" destOrd="0" parTransId="{818F1EF1-FADB-4876-9E46-E750F47C28B8}" sibTransId="{B9BB3430-F53C-4A27-919A-98FD53FE3C9D}"/>
    <dgm:cxn modelId="{0B59EE37-9A3C-4A6A-85CA-E51CA9A50380}" type="presOf" srcId="{D3E50391-A4CA-4FC6-A367-C053345DAE56}" destId="{A4C2E557-95EC-4D28-8D1C-EFB3CC709202}" srcOrd="0" destOrd="0" presId="urn:microsoft.com/office/officeart/2009/3/layout/HorizontalOrganizationChart"/>
    <dgm:cxn modelId="{71BB9994-A4E4-48BD-8996-10C92719FD78}" type="presOf" srcId="{88A6E0A2-FAC4-43B3-A5A9-01CDDE46BCE4}" destId="{0355E014-7C90-47D3-9C8F-894B23522CA8}" srcOrd="0" destOrd="0" presId="urn:microsoft.com/office/officeart/2009/3/layout/HorizontalOrganizationChart"/>
    <dgm:cxn modelId="{6CA027CB-CB4C-4B28-A481-EA66250E3571}" srcId="{57F4EF57-3652-4177-8C7C-7EFAD25ADC11}" destId="{E4BB9AAA-0D97-4992-9179-82614503A59E}" srcOrd="2" destOrd="0" parTransId="{249D44EF-C304-4584-B8FA-11CB50FC0A9C}" sibTransId="{9C8958B2-6BA0-4830-BC9C-92F60D9782D8}"/>
    <dgm:cxn modelId="{9CA7764C-9D85-445C-94E1-35DCED614389}" type="presOf" srcId="{40308DEB-C107-47A9-80CD-92D0D39288CB}" destId="{C555CF26-BFEC-4EC8-9FD9-2DBA780D8CF5}" srcOrd="0" destOrd="0" presId="urn:microsoft.com/office/officeart/2009/3/layout/HorizontalOrganizationChart"/>
    <dgm:cxn modelId="{AAA40C09-AB51-4652-B15A-48A594047EC4}" type="presOf" srcId="{249D44EF-C304-4584-B8FA-11CB50FC0A9C}" destId="{81E602F2-A926-43DA-88DD-A38503C110D4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  <dgm:cxn modelId="{0FFDAAF2-5EB6-412C-BF87-0B7E6BE4883D}" type="presParOf" srcId="{7AEB6DAA-FC4C-4A79-A600-21B27F488735}" destId="{37366965-12AB-4F52-85FA-94553FE220BB}" srcOrd="2" destOrd="0" presId="urn:microsoft.com/office/officeart/2009/3/layout/HorizontalOrganizationChart"/>
    <dgm:cxn modelId="{61FEA2DE-F290-4AAC-AA05-68DEE4E8E247}" type="presParOf" srcId="{37366965-12AB-4F52-85FA-94553FE220BB}" destId="{3393084B-8C3A-4839-A060-1D588EE2A4C5}" srcOrd="0" destOrd="0" presId="urn:microsoft.com/office/officeart/2009/3/layout/HorizontalOrganizationChart"/>
    <dgm:cxn modelId="{97F04376-A29D-4E1A-984E-35B48F2BAFF1}" type="presParOf" srcId="{3393084B-8C3A-4839-A060-1D588EE2A4C5}" destId="{B32BA136-39F4-4BE8-917F-EA1AF740D12A}" srcOrd="0" destOrd="0" presId="urn:microsoft.com/office/officeart/2009/3/layout/HorizontalOrganizationChart"/>
    <dgm:cxn modelId="{4D915714-56F1-4A06-B487-F58338BF6B59}" type="presParOf" srcId="{3393084B-8C3A-4839-A060-1D588EE2A4C5}" destId="{759C9F87-CA2D-4187-81E7-E6E647407545}" srcOrd="1" destOrd="0" presId="urn:microsoft.com/office/officeart/2009/3/layout/HorizontalOrganizationChart"/>
    <dgm:cxn modelId="{0960E27E-06A8-4880-B083-77D4949C8056}" type="presParOf" srcId="{37366965-12AB-4F52-85FA-94553FE220BB}" destId="{6F1F9993-2CB4-40A1-8318-E0A6C6C1FAC2}" srcOrd="1" destOrd="0" presId="urn:microsoft.com/office/officeart/2009/3/layout/HorizontalOrganizationChart"/>
    <dgm:cxn modelId="{92040636-C37A-4E11-B17A-2959A19DF024}" type="presParOf" srcId="{6F1F9993-2CB4-40A1-8318-E0A6C6C1FAC2}" destId="{B2F46249-93CF-4A84-A41F-270B16DD7562}" srcOrd="0" destOrd="0" presId="urn:microsoft.com/office/officeart/2009/3/layout/HorizontalOrganizationChart"/>
    <dgm:cxn modelId="{E49963CC-FAF7-4829-8C88-4274BAF909BE}" type="presParOf" srcId="{6F1F9993-2CB4-40A1-8318-E0A6C6C1FAC2}" destId="{8661620D-EC0C-4D41-A9BB-523C0B69D257}" srcOrd="1" destOrd="0" presId="urn:microsoft.com/office/officeart/2009/3/layout/HorizontalOrganizationChart"/>
    <dgm:cxn modelId="{43E03061-AC6B-43BB-83E1-85F1FF8AED78}" type="presParOf" srcId="{8661620D-EC0C-4D41-A9BB-523C0B69D257}" destId="{F602D920-DCD0-441A-83E3-214EF6903011}" srcOrd="0" destOrd="0" presId="urn:microsoft.com/office/officeart/2009/3/layout/HorizontalOrganizationChart"/>
    <dgm:cxn modelId="{74056C57-93E5-4757-9491-8F97D11604EE}" type="presParOf" srcId="{F602D920-DCD0-441A-83E3-214EF6903011}" destId="{C8B198CC-9194-4FEC-B56B-6C8FDC3303DD}" srcOrd="0" destOrd="0" presId="urn:microsoft.com/office/officeart/2009/3/layout/HorizontalOrganizationChart"/>
    <dgm:cxn modelId="{35F54748-B9FB-4348-B0E5-51ABC85B0B0D}" type="presParOf" srcId="{F602D920-DCD0-441A-83E3-214EF6903011}" destId="{8B25E56E-CBF7-47CB-AF72-291423E1F8B5}" srcOrd="1" destOrd="0" presId="urn:microsoft.com/office/officeart/2009/3/layout/HorizontalOrganizationChart"/>
    <dgm:cxn modelId="{E326F7E4-B88E-4BA2-B441-52BB32F52398}" type="presParOf" srcId="{8661620D-EC0C-4D41-A9BB-523C0B69D257}" destId="{1A2B8E39-DF2D-4644-A7D6-0AD44535F77A}" srcOrd="1" destOrd="0" presId="urn:microsoft.com/office/officeart/2009/3/layout/HorizontalOrganizationChart"/>
    <dgm:cxn modelId="{FE5D941C-51C0-4F53-AEDA-89467F79A98A}" type="presParOf" srcId="{8661620D-EC0C-4D41-A9BB-523C0B69D257}" destId="{D58D814F-1F43-468F-A9C2-958426F95818}" srcOrd="2" destOrd="0" presId="urn:microsoft.com/office/officeart/2009/3/layout/HorizontalOrganizationChart"/>
    <dgm:cxn modelId="{58DFA466-C3E1-4E1B-BD86-800AC3D2C400}" type="presParOf" srcId="{6F1F9993-2CB4-40A1-8318-E0A6C6C1FAC2}" destId="{21B2A259-FF10-49A3-990A-339C21A3760C}" srcOrd="2" destOrd="0" presId="urn:microsoft.com/office/officeart/2009/3/layout/HorizontalOrganizationChart"/>
    <dgm:cxn modelId="{BFCD97F6-6F67-4A8F-B550-ECAD25E92341}" type="presParOf" srcId="{6F1F9993-2CB4-40A1-8318-E0A6C6C1FAC2}" destId="{D5C5BF75-8280-4264-B0C7-A2A739162B5B}" srcOrd="3" destOrd="0" presId="urn:microsoft.com/office/officeart/2009/3/layout/HorizontalOrganizationChart"/>
    <dgm:cxn modelId="{3DA995D9-A15F-4AE2-832D-B053A8B16E7A}" type="presParOf" srcId="{D5C5BF75-8280-4264-B0C7-A2A739162B5B}" destId="{CC84755A-20F9-4DAE-9EC5-117ECF4E3EF2}" srcOrd="0" destOrd="0" presId="urn:microsoft.com/office/officeart/2009/3/layout/HorizontalOrganizationChart"/>
    <dgm:cxn modelId="{C4894A80-7239-4CF0-B31E-C25F15A76E90}" type="presParOf" srcId="{CC84755A-20F9-4DAE-9EC5-117ECF4E3EF2}" destId="{BA727E9F-F5C9-4C86-BE63-561A153FC61E}" srcOrd="0" destOrd="0" presId="urn:microsoft.com/office/officeart/2009/3/layout/HorizontalOrganizationChart"/>
    <dgm:cxn modelId="{3CC9ED53-542A-4C74-B73C-B8EAB990B2F7}" type="presParOf" srcId="{CC84755A-20F9-4DAE-9EC5-117ECF4E3EF2}" destId="{F9711ECF-1129-4ACA-B269-1DE3D7DBF92B}" srcOrd="1" destOrd="0" presId="urn:microsoft.com/office/officeart/2009/3/layout/HorizontalOrganizationChart"/>
    <dgm:cxn modelId="{E658865E-428A-45C8-AA9D-762F1498400F}" type="presParOf" srcId="{D5C5BF75-8280-4264-B0C7-A2A739162B5B}" destId="{C8393548-E873-4959-820F-63C71C470E26}" srcOrd="1" destOrd="0" presId="urn:microsoft.com/office/officeart/2009/3/layout/HorizontalOrganizationChart"/>
    <dgm:cxn modelId="{9CF51AB2-3128-433A-8698-A933250A6759}" type="presParOf" srcId="{D5C5BF75-8280-4264-B0C7-A2A739162B5B}" destId="{EF610F23-A906-4F02-9F13-F605B30C69EC}" srcOrd="2" destOrd="0" presId="urn:microsoft.com/office/officeart/2009/3/layout/HorizontalOrganizationChart"/>
    <dgm:cxn modelId="{7056691A-1982-4E9C-9028-502C593D0196}" type="presParOf" srcId="{6F1F9993-2CB4-40A1-8318-E0A6C6C1FAC2}" destId="{5C67BCB7-7F18-498C-BBC3-1B176ED772BE}" srcOrd="4" destOrd="0" presId="urn:microsoft.com/office/officeart/2009/3/layout/HorizontalOrganizationChart"/>
    <dgm:cxn modelId="{3B2808EA-8132-4878-8B32-7954E7715767}" type="presParOf" srcId="{6F1F9993-2CB4-40A1-8318-E0A6C6C1FAC2}" destId="{A652052D-324D-4A22-8E45-A891782B173C}" srcOrd="5" destOrd="0" presId="urn:microsoft.com/office/officeart/2009/3/layout/HorizontalOrganizationChart"/>
    <dgm:cxn modelId="{962B54F4-1EDD-4ADE-824F-F92740D22B78}" type="presParOf" srcId="{A652052D-324D-4A22-8E45-A891782B173C}" destId="{604C54B0-1507-4938-9AE8-B5AD967F53CD}" srcOrd="0" destOrd="0" presId="urn:microsoft.com/office/officeart/2009/3/layout/HorizontalOrganizationChart"/>
    <dgm:cxn modelId="{C4341227-C98A-4D90-97D6-0095CC7DFB12}" type="presParOf" srcId="{604C54B0-1507-4938-9AE8-B5AD967F53CD}" destId="{F909A6B8-637A-449D-B5A8-CBC9F4B291BB}" srcOrd="0" destOrd="0" presId="urn:microsoft.com/office/officeart/2009/3/layout/HorizontalOrganizationChart"/>
    <dgm:cxn modelId="{708C734A-1F12-4502-82D9-AD3E7ABE717F}" type="presParOf" srcId="{604C54B0-1507-4938-9AE8-B5AD967F53CD}" destId="{DD7FD5B9-95F1-4B67-BF3A-2E0DEF6A9CDD}" srcOrd="1" destOrd="0" presId="urn:microsoft.com/office/officeart/2009/3/layout/HorizontalOrganizationChart"/>
    <dgm:cxn modelId="{B3388A67-C188-488A-9422-120C8B77BFED}" type="presParOf" srcId="{A652052D-324D-4A22-8E45-A891782B173C}" destId="{7A28CA34-7B55-41E3-B045-DBBF2846E92A}" srcOrd="1" destOrd="0" presId="urn:microsoft.com/office/officeart/2009/3/layout/HorizontalOrganizationChart"/>
    <dgm:cxn modelId="{0AF3615A-A712-4320-86AE-1FD8F86A0C3F}" type="presParOf" srcId="{A652052D-324D-4A22-8E45-A891782B173C}" destId="{E4F6991B-84D7-4587-9663-FE15E891250A}" srcOrd="2" destOrd="0" presId="urn:microsoft.com/office/officeart/2009/3/layout/HorizontalOrganizationChart"/>
    <dgm:cxn modelId="{897D468C-4965-4822-9965-450B9A14B3BF}" type="presParOf" srcId="{6F1F9993-2CB4-40A1-8318-E0A6C6C1FAC2}" destId="{21E38CA5-5852-4B01-BF1E-6C5ACB285F52}" srcOrd="6" destOrd="0" presId="urn:microsoft.com/office/officeart/2009/3/layout/HorizontalOrganizationChart"/>
    <dgm:cxn modelId="{2F45AB50-9028-41CE-AF5C-DAFDE834D6BE}" type="presParOf" srcId="{6F1F9993-2CB4-40A1-8318-E0A6C6C1FAC2}" destId="{59BAE0FD-44A6-43D3-8B1E-5256EBCF6C77}" srcOrd="7" destOrd="0" presId="urn:microsoft.com/office/officeart/2009/3/layout/HorizontalOrganizationChart"/>
    <dgm:cxn modelId="{DEBC9411-9858-4C9C-BF5F-375DEFFB7210}" type="presParOf" srcId="{59BAE0FD-44A6-43D3-8B1E-5256EBCF6C77}" destId="{32A6E671-4135-4708-B2D4-37B12DEF8FC7}" srcOrd="0" destOrd="0" presId="urn:microsoft.com/office/officeart/2009/3/layout/HorizontalOrganizationChart"/>
    <dgm:cxn modelId="{C327043E-0357-4C7F-AE74-C4D5A3B32219}" type="presParOf" srcId="{32A6E671-4135-4708-B2D4-37B12DEF8FC7}" destId="{0355E014-7C90-47D3-9C8F-894B23522CA8}" srcOrd="0" destOrd="0" presId="urn:microsoft.com/office/officeart/2009/3/layout/HorizontalOrganizationChart"/>
    <dgm:cxn modelId="{EE18E54C-6582-4A23-987B-D57B91AB0434}" type="presParOf" srcId="{32A6E671-4135-4708-B2D4-37B12DEF8FC7}" destId="{50D9E5A4-1B89-4F86-A538-670C6E485021}" srcOrd="1" destOrd="0" presId="urn:microsoft.com/office/officeart/2009/3/layout/HorizontalOrganizationChart"/>
    <dgm:cxn modelId="{283127D9-8687-43F5-A288-07EEEF67EB6F}" type="presParOf" srcId="{59BAE0FD-44A6-43D3-8B1E-5256EBCF6C77}" destId="{DAC62F5F-EEDE-4EF6-BEFF-E05AF20AB458}" srcOrd="1" destOrd="0" presId="urn:microsoft.com/office/officeart/2009/3/layout/HorizontalOrganizationChart"/>
    <dgm:cxn modelId="{B605B4F3-A894-4EBC-9501-7F4D9C1A2773}" type="presParOf" srcId="{59BAE0FD-44A6-43D3-8B1E-5256EBCF6C77}" destId="{2AC52948-B11E-4447-BD94-F742E4456D20}" srcOrd="2" destOrd="0" presId="urn:microsoft.com/office/officeart/2009/3/layout/HorizontalOrganizationChart"/>
    <dgm:cxn modelId="{7C1FF585-1A7D-4F84-96A9-66104ACECA72}" type="presParOf" srcId="{6F1F9993-2CB4-40A1-8318-E0A6C6C1FAC2}" destId="{E1AF4313-BF0B-48DE-841E-F38CFB0B18BE}" srcOrd="8" destOrd="0" presId="urn:microsoft.com/office/officeart/2009/3/layout/HorizontalOrganizationChart"/>
    <dgm:cxn modelId="{97405426-DAEE-461F-A0EB-1746187A11C1}" type="presParOf" srcId="{6F1F9993-2CB4-40A1-8318-E0A6C6C1FAC2}" destId="{028A58FD-B228-40B0-88A7-536D9E34D611}" srcOrd="9" destOrd="0" presId="urn:microsoft.com/office/officeart/2009/3/layout/HorizontalOrganizationChart"/>
    <dgm:cxn modelId="{08CDC00F-01CF-4367-A69F-79CBEE1CE89D}" type="presParOf" srcId="{028A58FD-B228-40B0-88A7-536D9E34D611}" destId="{52CADCB7-BC7D-4551-8267-6DA37AB87DFF}" srcOrd="0" destOrd="0" presId="urn:microsoft.com/office/officeart/2009/3/layout/HorizontalOrganizationChart"/>
    <dgm:cxn modelId="{245DAAD7-E9E7-4DCF-8F2E-8EED8CD0511F}" type="presParOf" srcId="{52CADCB7-BC7D-4551-8267-6DA37AB87DFF}" destId="{A4C2E557-95EC-4D28-8D1C-EFB3CC709202}" srcOrd="0" destOrd="0" presId="urn:microsoft.com/office/officeart/2009/3/layout/HorizontalOrganizationChart"/>
    <dgm:cxn modelId="{5E976324-AA32-451D-9152-D6F67F86266B}" type="presParOf" srcId="{52CADCB7-BC7D-4551-8267-6DA37AB87DFF}" destId="{6CB8FB42-6B28-4022-A5E5-B8454A9E8072}" srcOrd="1" destOrd="0" presId="urn:microsoft.com/office/officeart/2009/3/layout/HorizontalOrganizationChart"/>
    <dgm:cxn modelId="{C7C2B23B-905E-46C2-AD24-36BCEE7DAB54}" type="presParOf" srcId="{028A58FD-B228-40B0-88A7-536D9E34D611}" destId="{1813E93A-AE42-4195-B6F5-FFD0C1014EDF}" srcOrd="1" destOrd="0" presId="urn:microsoft.com/office/officeart/2009/3/layout/HorizontalOrganizationChart"/>
    <dgm:cxn modelId="{1E0E3F21-C4AC-4051-A83C-634BD18156B9}" type="presParOf" srcId="{028A58FD-B228-40B0-88A7-536D9E34D611}" destId="{27D1259E-014C-4848-98AE-05AE26405734}" srcOrd="2" destOrd="0" presId="urn:microsoft.com/office/officeart/2009/3/layout/HorizontalOrganizationChart"/>
    <dgm:cxn modelId="{61DC625F-38B1-4D48-A531-80AC9EE8AB8B}" type="presParOf" srcId="{6F1F9993-2CB4-40A1-8318-E0A6C6C1FAC2}" destId="{F6E76353-E3D1-42BD-AF5C-20B79556B81C}" srcOrd="10" destOrd="0" presId="urn:microsoft.com/office/officeart/2009/3/layout/HorizontalOrganizationChart"/>
    <dgm:cxn modelId="{BEB1FFEE-0758-4A84-826C-5EC3FBB60E3D}" type="presParOf" srcId="{6F1F9993-2CB4-40A1-8318-E0A6C6C1FAC2}" destId="{D9957767-170B-4A14-A222-2107DCDA93D2}" srcOrd="11" destOrd="0" presId="urn:microsoft.com/office/officeart/2009/3/layout/HorizontalOrganizationChart"/>
    <dgm:cxn modelId="{723363B3-909B-47A9-A207-9B0C46DFAA2D}" type="presParOf" srcId="{D9957767-170B-4A14-A222-2107DCDA93D2}" destId="{A084758A-9CB6-47B0-9901-776BAE36166C}" srcOrd="0" destOrd="0" presId="urn:microsoft.com/office/officeart/2009/3/layout/HorizontalOrganizationChart"/>
    <dgm:cxn modelId="{054AE541-4D2E-4384-AE75-96235A4B28D0}" type="presParOf" srcId="{A084758A-9CB6-47B0-9901-776BAE36166C}" destId="{CF65E7B8-B898-4327-81A7-F590AF972877}" srcOrd="0" destOrd="0" presId="urn:microsoft.com/office/officeart/2009/3/layout/HorizontalOrganizationChart"/>
    <dgm:cxn modelId="{BBF33FA0-1203-498B-8E01-688D482884AD}" type="presParOf" srcId="{A084758A-9CB6-47B0-9901-776BAE36166C}" destId="{101D1E95-3BA3-4E6D-89D0-E88151E9308E}" srcOrd="1" destOrd="0" presId="urn:microsoft.com/office/officeart/2009/3/layout/HorizontalOrganizationChart"/>
    <dgm:cxn modelId="{088EB9ED-FB55-486E-BB55-D3CB1DB016CC}" type="presParOf" srcId="{D9957767-170B-4A14-A222-2107DCDA93D2}" destId="{1601570F-9D6A-4DFB-BA5B-73AF70C29175}" srcOrd="1" destOrd="0" presId="urn:microsoft.com/office/officeart/2009/3/layout/HorizontalOrganizationChart"/>
    <dgm:cxn modelId="{57D0227F-3B4F-4B73-B48E-171B6BC85B89}" type="presParOf" srcId="{D9957767-170B-4A14-A222-2107DCDA93D2}" destId="{BC19FFB6-5667-4114-AEFE-1D7234014827}" srcOrd="2" destOrd="0" presId="urn:microsoft.com/office/officeart/2009/3/layout/HorizontalOrganizationChart"/>
    <dgm:cxn modelId="{591002F1-4613-4DFF-A116-831471A6815B}" type="presParOf" srcId="{37366965-12AB-4F52-85FA-94553FE220BB}" destId="{A7D50E92-CC6F-4A65-9AF0-B7EBC59F950C}" srcOrd="2" destOrd="0" presId="urn:microsoft.com/office/officeart/2009/3/layout/HorizontalOrganizationChart"/>
    <dgm:cxn modelId="{9C8E5805-624E-4D52-9E08-41AE6065D9D8}" type="presParOf" srcId="{7AEB6DAA-FC4C-4A79-A600-21B27F488735}" destId="{6642D5F1-59DB-4505-BE54-D41CE2418DF0}" srcOrd="3" destOrd="0" presId="urn:microsoft.com/office/officeart/2009/3/layout/HorizontalOrganizationChart"/>
    <dgm:cxn modelId="{B8AEA768-E99B-48DB-B0DB-C06AD03318F9}" type="presParOf" srcId="{6642D5F1-59DB-4505-BE54-D41CE2418DF0}" destId="{C037B29C-EE0F-4E30-B16B-EA176F013CA3}" srcOrd="0" destOrd="0" presId="urn:microsoft.com/office/officeart/2009/3/layout/HorizontalOrganizationChart"/>
    <dgm:cxn modelId="{FD884FA7-A4EF-4DF1-9C51-0C5A394FA771}" type="presParOf" srcId="{C037B29C-EE0F-4E30-B16B-EA176F013CA3}" destId="{6362467E-FB07-4CD5-B711-C37DA288C54F}" srcOrd="0" destOrd="0" presId="urn:microsoft.com/office/officeart/2009/3/layout/HorizontalOrganizationChart"/>
    <dgm:cxn modelId="{AD69DEC2-4B98-476B-BA9A-CC04EAF07060}" type="presParOf" srcId="{C037B29C-EE0F-4E30-B16B-EA176F013CA3}" destId="{F7F5DB5C-EC3B-45D0-8920-CB7562915BF7}" srcOrd="1" destOrd="0" presId="urn:microsoft.com/office/officeart/2009/3/layout/HorizontalOrganizationChart"/>
    <dgm:cxn modelId="{C8F75169-4DD5-4243-A4B1-0518AA84E8BA}" type="presParOf" srcId="{6642D5F1-59DB-4505-BE54-D41CE2418DF0}" destId="{9DD640E5-FA02-4C3F-B338-BA00A0913979}" srcOrd="1" destOrd="0" presId="urn:microsoft.com/office/officeart/2009/3/layout/HorizontalOrganizationChart"/>
    <dgm:cxn modelId="{5648E745-DA67-4CB7-86AD-EBA5FA6BAFB4}" type="presParOf" srcId="{9DD640E5-FA02-4C3F-B338-BA00A0913979}" destId="{273C741A-8199-4102-ABD6-C7DBEE800ED3}" srcOrd="0" destOrd="0" presId="urn:microsoft.com/office/officeart/2009/3/layout/HorizontalOrganizationChart"/>
    <dgm:cxn modelId="{0FA6DAD5-FCA8-4DD3-AA4A-066A21589330}" type="presParOf" srcId="{9DD640E5-FA02-4C3F-B338-BA00A0913979}" destId="{896F4566-D143-4302-A1B4-1EFCCBD64776}" srcOrd="1" destOrd="0" presId="urn:microsoft.com/office/officeart/2009/3/layout/HorizontalOrganizationChart"/>
    <dgm:cxn modelId="{0F93DE8F-8767-4949-95AB-6D04F018A84C}" type="presParOf" srcId="{896F4566-D143-4302-A1B4-1EFCCBD64776}" destId="{1E4B28F6-386F-4F6B-AC52-468C0F827C2A}" srcOrd="0" destOrd="0" presId="urn:microsoft.com/office/officeart/2009/3/layout/HorizontalOrganizationChart"/>
    <dgm:cxn modelId="{C9554F28-524F-4BE7-84E8-10D8F5258601}" type="presParOf" srcId="{1E4B28F6-386F-4F6B-AC52-468C0F827C2A}" destId="{524F5963-AF45-42D3-BB98-EBAC0C20B3F8}" srcOrd="0" destOrd="0" presId="urn:microsoft.com/office/officeart/2009/3/layout/HorizontalOrganizationChart"/>
    <dgm:cxn modelId="{C7E79E1C-FDD0-42F4-99D2-E89B80AC0941}" type="presParOf" srcId="{1E4B28F6-386F-4F6B-AC52-468C0F827C2A}" destId="{7A004E65-A361-40CF-8BE6-2464573420BC}" srcOrd="1" destOrd="0" presId="urn:microsoft.com/office/officeart/2009/3/layout/HorizontalOrganizationChart"/>
    <dgm:cxn modelId="{A11BFAAF-A91E-4661-9E53-571E75D6F5B1}" type="presParOf" srcId="{896F4566-D143-4302-A1B4-1EFCCBD64776}" destId="{2D796EB0-DDA1-4F00-9B86-E5D6F05F34C1}" srcOrd="1" destOrd="0" presId="urn:microsoft.com/office/officeart/2009/3/layout/HorizontalOrganizationChart"/>
    <dgm:cxn modelId="{AEC31CBE-72B7-4DAE-BEC7-F5FA2877FC67}" type="presParOf" srcId="{896F4566-D143-4302-A1B4-1EFCCBD64776}" destId="{FCC8261E-28BA-4EC1-ABAE-55BB7C25ED40}" srcOrd="2" destOrd="0" presId="urn:microsoft.com/office/officeart/2009/3/layout/HorizontalOrganizationChart"/>
    <dgm:cxn modelId="{8F444E2D-37A9-41FA-8B76-D0EC6D47425B}" type="presParOf" srcId="{9DD640E5-FA02-4C3F-B338-BA00A0913979}" destId="{C3EA0B8D-007A-4570-A32B-28F58AA7F935}" srcOrd="2" destOrd="0" presId="urn:microsoft.com/office/officeart/2009/3/layout/HorizontalOrganizationChart"/>
    <dgm:cxn modelId="{A2B8FABF-7461-4EAA-AB49-199CE66E6068}" type="presParOf" srcId="{9DD640E5-FA02-4C3F-B338-BA00A0913979}" destId="{FB459AE6-5331-4F4D-B1CD-70DB0812F6F9}" srcOrd="3" destOrd="0" presId="urn:microsoft.com/office/officeart/2009/3/layout/HorizontalOrganizationChart"/>
    <dgm:cxn modelId="{64F9F7ED-F568-4961-B0F1-8B703A5315E3}" type="presParOf" srcId="{FB459AE6-5331-4F4D-B1CD-70DB0812F6F9}" destId="{D179985F-CDD0-4B21-B240-BF36927FC4A3}" srcOrd="0" destOrd="0" presId="urn:microsoft.com/office/officeart/2009/3/layout/HorizontalOrganizationChart"/>
    <dgm:cxn modelId="{BBB3906B-AAD9-4AD2-889A-35E70ACAC5CE}" type="presParOf" srcId="{D179985F-CDD0-4B21-B240-BF36927FC4A3}" destId="{7E0337F3-AC56-4688-8E21-5233FC4C3ED0}" srcOrd="0" destOrd="0" presId="urn:microsoft.com/office/officeart/2009/3/layout/HorizontalOrganizationChart"/>
    <dgm:cxn modelId="{F9FCB044-75B0-4048-8DC9-C605907946BA}" type="presParOf" srcId="{D179985F-CDD0-4B21-B240-BF36927FC4A3}" destId="{66E53DA7-49A6-4210-B9C2-7C3DAB221818}" srcOrd="1" destOrd="0" presId="urn:microsoft.com/office/officeart/2009/3/layout/HorizontalOrganizationChart"/>
    <dgm:cxn modelId="{7B1A5D4B-9339-4F39-A5BB-AD9E804B8AF5}" type="presParOf" srcId="{FB459AE6-5331-4F4D-B1CD-70DB0812F6F9}" destId="{936EE33C-2433-4408-8B5B-56019DD37E23}" srcOrd="1" destOrd="0" presId="urn:microsoft.com/office/officeart/2009/3/layout/HorizontalOrganizationChart"/>
    <dgm:cxn modelId="{86535040-A13D-4035-AA9A-898FEE120153}" type="presParOf" srcId="{FB459AE6-5331-4F4D-B1CD-70DB0812F6F9}" destId="{5D2AA255-3845-4CA2-AD80-B2A7D55520CD}" srcOrd="2" destOrd="0" presId="urn:microsoft.com/office/officeart/2009/3/layout/HorizontalOrganizationChart"/>
    <dgm:cxn modelId="{FE93025C-6D5C-4ABF-84C2-1DBAFC8FD34F}" type="presParOf" srcId="{9DD640E5-FA02-4C3F-B338-BA00A0913979}" destId="{C98AD39D-5BCA-40BC-B78B-D8AC3F01E5D8}" srcOrd="4" destOrd="0" presId="urn:microsoft.com/office/officeart/2009/3/layout/HorizontalOrganizationChart"/>
    <dgm:cxn modelId="{5C7B391C-B1CF-455B-8BBC-363816CA9E2D}" type="presParOf" srcId="{9DD640E5-FA02-4C3F-B338-BA00A0913979}" destId="{A3E2DE2B-3955-44B0-8293-92F31109B9E4}" srcOrd="5" destOrd="0" presId="urn:microsoft.com/office/officeart/2009/3/layout/HorizontalOrganizationChart"/>
    <dgm:cxn modelId="{5ED4606C-4B8E-4FB7-A38C-B881722AE72E}" type="presParOf" srcId="{A3E2DE2B-3955-44B0-8293-92F31109B9E4}" destId="{23ACF0FC-95F6-42FF-BCB5-175944520126}" srcOrd="0" destOrd="0" presId="urn:microsoft.com/office/officeart/2009/3/layout/HorizontalOrganizationChart"/>
    <dgm:cxn modelId="{A478F9D3-7CCC-4CEA-BAAB-B16D291AC97B}" type="presParOf" srcId="{23ACF0FC-95F6-42FF-BCB5-175944520126}" destId="{2E09D3E7-023B-494F-9456-7CAF8365DB1F}" srcOrd="0" destOrd="0" presId="urn:microsoft.com/office/officeart/2009/3/layout/HorizontalOrganizationChart"/>
    <dgm:cxn modelId="{18B0BE2B-3075-4550-96E7-0BD978B25FAA}" type="presParOf" srcId="{23ACF0FC-95F6-42FF-BCB5-175944520126}" destId="{AFF6A94D-F057-498A-93D4-D6AD9247399A}" srcOrd="1" destOrd="0" presId="urn:microsoft.com/office/officeart/2009/3/layout/HorizontalOrganizationChart"/>
    <dgm:cxn modelId="{424554C5-656A-4571-AC00-72F4BE885973}" type="presParOf" srcId="{A3E2DE2B-3955-44B0-8293-92F31109B9E4}" destId="{D3DAC2AE-F8CA-4666-B9A4-4D6E62AF68FC}" srcOrd="1" destOrd="0" presId="urn:microsoft.com/office/officeart/2009/3/layout/HorizontalOrganizationChart"/>
    <dgm:cxn modelId="{EFDC270F-AF46-47BC-9566-0E8650BA7571}" type="presParOf" srcId="{A3E2DE2B-3955-44B0-8293-92F31109B9E4}" destId="{6E8100EE-72B9-4E32-A0E4-C2A205A11163}" srcOrd="2" destOrd="0" presId="urn:microsoft.com/office/officeart/2009/3/layout/HorizontalOrganizationChart"/>
    <dgm:cxn modelId="{C89FF296-5D5C-4E94-9EDA-7F3FAEA0E89C}" type="presParOf" srcId="{9DD640E5-FA02-4C3F-B338-BA00A0913979}" destId="{2BFBB08C-A797-4B81-B90D-CFE400C76901}" srcOrd="6" destOrd="0" presId="urn:microsoft.com/office/officeart/2009/3/layout/HorizontalOrganizationChart"/>
    <dgm:cxn modelId="{039C4629-C537-4B34-AB1A-2C77C5C2CE9A}" type="presParOf" srcId="{9DD640E5-FA02-4C3F-B338-BA00A0913979}" destId="{91048934-8B3F-42B6-AA27-FFD53EC28457}" srcOrd="7" destOrd="0" presId="urn:microsoft.com/office/officeart/2009/3/layout/HorizontalOrganizationChart"/>
    <dgm:cxn modelId="{2E444BBD-8F2A-469F-9D78-554F80EA4621}" type="presParOf" srcId="{91048934-8B3F-42B6-AA27-FFD53EC28457}" destId="{C4F8ADBB-4512-4B6A-96AC-C9735D73886B}" srcOrd="0" destOrd="0" presId="urn:microsoft.com/office/officeart/2009/3/layout/HorizontalOrganizationChart"/>
    <dgm:cxn modelId="{6ACF0771-5700-4639-A5E7-F2AB298FB87B}" type="presParOf" srcId="{C4F8ADBB-4512-4B6A-96AC-C9735D73886B}" destId="{90E5F489-18CB-4CC3-A751-A723B0419D7C}" srcOrd="0" destOrd="0" presId="urn:microsoft.com/office/officeart/2009/3/layout/HorizontalOrganizationChart"/>
    <dgm:cxn modelId="{AB549D9D-3D98-4BF8-8683-25660D345A04}" type="presParOf" srcId="{C4F8ADBB-4512-4B6A-96AC-C9735D73886B}" destId="{969DB63D-7C50-4983-AAA0-7E44EBD0F85F}" srcOrd="1" destOrd="0" presId="urn:microsoft.com/office/officeart/2009/3/layout/HorizontalOrganizationChart"/>
    <dgm:cxn modelId="{ED1A2D13-FFE5-4E66-BA7D-36D358F2C5EB}" type="presParOf" srcId="{91048934-8B3F-42B6-AA27-FFD53EC28457}" destId="{9A5A5520-3C60-4FF9-93E0-305296C07EDF}" srcOrd="1" destOrd="0" presId="urn:microsoft.com/office/officeart/2009/3/layout/HorizontalOrganizationChart"/>
    <dgm:cxn modelId="{2ED2FE93-D22E-4A45-83EF-F8E93F6B3397}" type="presParOf" srcId="{91048934-8B3F-42B6-AA27-FFD53EC28457}" destId="{058A5C00-9484-46C7-9873-9ACB24D2FFA6}" srcOrd="2" destOrd="0" presId="urn:microsoft.com/office/officeart/2009/3/layout/HorizontalOrganizationChart"/>
    <dgm:cxn modelId="{26B30FE8-E237-433E-9B33-A485B68D45F7}" type="presParOf" srcId="{9DD640E5-FA02-4C3F-B338-BA00A0913979}" destId="{7FA1A5A9-A99F-4FD1-9C1D-B87BD6937B12}" srcOrd="8" destOrd="0" presId="urn:microsoft.com/office/officeart/2009/3/layout/HorizontalOrganizationChart"/>
    <dgm:cxn modelId="{63BC9A38-EF0C-4214-BF65-E6A350200129}" type="presParOf" srcId="{9DD640E5-FA02-4C3F-B338-BA00A0913979}" destId="{CBB37396-82D0-4BAF-8C89-5790738ACB83}" srcOrd="9" destOrd="0" presId="urn:microsoft.com/office/officeart/2009/3/layout/HorizontalOrganizationChart"/>
    <dgm:cxn modelId="{29D3BA4B-1B81-4BC5-981B-5F7BAA56A220}" type="presParOf" srcId="{CBB37396-82D0-4BAF-8C89-5790738ACB83}" destId="{C57BA737-CA85-4114-8113-2FAF14A86FE5}" srcOrd="0" destOrd="0" presId="urn:microsoft.com/office/officeart/2009/3/layout/HorizontalOrganizationChart"/>
    <dgm:cxn modelId="{DE16021C-07F1-4087-9FD2-EC417D7DCC65}" type="presParOf" srcId="{C57BA737-CA85-4114-8113-2FAF14A86FE5}" destId="{7B86FC3D-4963-4CAF-906D-5239EAC2DB42}" srcOrd="0" destOrd="0" presId="urn:microsoft.com/office/officeart/2009/3/layout/HorizontalOrganizationChart"/>
    <dgm:cxn modelId="{90A07EE6-8DC9-43B9-99FC-0EA784A1F49D}" type="presParOf" srcId="{C57BA737-CA85-4114-8113-2FAF14A86FE5}" destId="{CB30CB80-4705-4BBD-92F1-92772FBCE3DB}" srcOrd="1" destOrd="0" presId="urn:microsoft.com/office/officeart/2009/3/layout/HorizontalOrganizationChart"/>
    <dgm:cxn modelId="{2C895F4D-52D3-4A6F-9516-FB38AA709331}" type="presParOf" srcId="{CBB37396-82D0-4BAF-8C89-5790738ACB83}" destId="{F7595B56-9AAC-4893-85BC-F1E811F794A3}" srcOrd="1" destOrd="0" presId="urn:microsoft.com/office/officeart/2009/3/layout/HorizontalOrganizationChart"/>
    <dgm:cxn modelId="{1B5A0C6D-1E0D-4481-A314-3FBBC931B6AE}" type="presParOf" srcId="{CBB37396-82D0-4BAF-8C89-5790738ACB83}" destId="{B90B4499-19F1-4246-9030-67C0E7A9BB81}" srcOrd="2" destOrd="0" presId="urn:microsoft.com/office/officeart/2009/3/layout/HorizontalOrganizationChart"/>
    <dgm:cxn modelId="{E5756CE7-C6CD-45CF-9B2B-4E422328A7A0}" type="presParOf" srcId="{6642D5F1-59DB-4505-BE54-D41CE2418DF0}" destId="{90E806CC-C96A-4669-AD25-DAB85FE10ACF}" srcOrd="2" destOrd="0" presId="urn:microsoft.com/office/officeart/2009/3/layout/HorizontalOrganizationChart"/>
    <dgm:cxn modelId="{7B93B2ED-4F67-402D-859F-081A3E63F260}" type="presParOf" srcId="{7AEB6DAA-FC4C-4A79-A600-21B27F488735}" destId="{8766D73B-5CCB-4DC7-B4B9-25581CB2A26B}" srcOrd="4" destOrd="0" presId="urn:microsoft.com/office/officeart/2009/3/layout/HorizontalOrganizationChart"/>
    <dgm:cxn modelId="{4BACA849-7C02-4561-9110-8D3F3DD87118}" type="presParOf" srcId="{8766D73B-5CCB-4DC7-B4B9-25581CB2A26B}" destId="{B1B51FBD-1FD7-4198-AA04-EF952DA240A9}" srcOrd="0" destOrd="0" presId="urn:microsoft.com/office/officeart/2009/3/layout/HorizontalOrganizationChart"/>
    <dgm:cxn modelId="{108E1DC3-CBE4-4FA6-9970-A0669C1BBCFC}" type="presParOf" srcId="{B1B51FBD-1FD7-4198-AA04-EF952DA240A9}" destId="{2BD982CF-2B67-42C5-8912-C0DA27AE357A}" srcOrd="0" destOrd="0" presId="urn:microsoft.com/office/officeart/2009/3/layout/HorizontalOrganizationChart"/>
    <dgm:cxn modelId="{B5C1D6EF-3E5B-46D6-9112-66315B7E5632}" type="presParOf" srcId="{B1B51FBD-1FD7-4198-AA04-EF952DA240A9}" destId="{9908FC62-066A-453E-B228-EA87E53C1540}" srcOrd="1" destOrd="0" presId="urn:microsoft.com/office/officeart/2009/3/layout/HorizontalOrganizationChart"/>
    <dgm:cxn modelId="{1D134F69-6841-4F7F-803E-6611B4190AC3}" type="presParOf" srcId="{8766D73B-5CCB-4DC7-B4B9-25581CB2A26B}" destId="{B86A497F-0546-408D-91CD-CB93BD06065D}" srcOrd="1" destOrd="0" presId="urn:microsoft.com/office/officeart/2009/3/layout/HorizontalOrganizationChart"/>
    <dgm:cxn modelId="{ACBB9E81-3EAE-47E3-A444-DD5B22C5D0F6}" type="presParOf" srcId="{B86A497F-0546-408D-91CD-CB93BD06065D}" destId="{E1CECD30-6FD6-4251-B5FC-F1AECB4FA243}" srcOrd="0" destOrd="0" presId="urn:microsoft.com/office/officeart/2009/3/layout/HorizontalOrganizationChart"/>
    <dgm:cxn modelId="{76D736A9-EE67-4812-8637-783C8E1FF9BD}" type="presParOf" srcId="{B86A497F-0546-408D-91CD-CB93BD06065D}" destId="{BF2C2898-94B4-4AC7-8BBE-88D1C97AD4BB}" srcOrd="1" destOrd="0" presId="urn:microsoft.com/office/officeart/2009/3/layout/HorizontalOrganizationChart"/>
    <dgm:cxn modelId="{725777A3-502D-4D23-AFD2-1CE93BA84605}" type="presParOf" srcId="{BF2C2898-94B4-4AC7-8BBE-88D1C97AD4BB}" destId="{3198D2CF-A4B0-4C5A-87A6-93F6046F9FA1}" srcOrd="0" destOrd="0" presId="urn:microsoft.com/office/officeart/2009/3/layout/HorizontalOrganizationChart"/>
    <dgm:cxn modelId="{CD3DF55D-83A6-4BDB-8C57-F51434FF279D}" type="presParOf" srcId="{3198D2CF-A4B0-4C5A-87A6-93F6046F9FA1}" destId="{18BBE3F5-6BBE-485B-AF33-8C0E135B2E66}" srcOrd="0" destOrd="0" presId="urn:microsoft.com/office/officeart/2009/3/layout/HorizontalOrganizationChart"/>
    <dgm:cxn modelId="{120CC7B4-7BC8-4D57-BA2F-E3B04A18F48D}" type="presParOf" srcId="{3198D2CF-A4B0-4C5A-87A6-93F6046F9FA1}" destId="{9C033125-6904-4ADB-854F-D5DDB04ECE94}" srcOrd="1" destOrd="0" presId="urn:microsoft.com/office/officeart/2009/3/layout/HorizontalOrganizationChart"/>
    <dgm:cxn modelId="{8E9DEE95-4C79-4F90-8553-B4525F0B99AC}" type="presParOf" srcId="{BF2C2898-94B4-4AC7-8BBE-88D1C97AD4BB}" destId="{5B4A9EF6-3BC6-4F64-830A-16BDC3AFA679}" srcOrd="1" destOrd="0" presId="urn:microsoft.com/office/officeart/2009/3/layout/HorizontalOrganizationChart"/>
    <dgm:cxn modelId="{FD1E3AD8-8587-4FAC-ACEF-1FA49B69AC65}" type="presParOf" srcId="{BF2C2898-94B4-4AC7-8BBE-88D1C97AD4BB}" destId="{CB9FBAEF-22AF-4FD3-8B20-23351C227261}" srcOrd="2" destOrd="0" presId="urn:microsoft.com/office/officeart/2009/3/layout/HorizontalOrganizationChart"/>
    <dgm:cxn modelId="{F617CEEE-A776-4EEE-B8A2-88E16B4DC02E}" type="presParOf" srcId="{B86A497F-0546-408D-91CD-CB93BD06065D}" destId="{EDD6AD17-768B-4493-80D1-8FF73D02F8AA}" srcOrd="2" destOrd="0" presId="urn:microsoft.com/office/officeart/2009/3/layout/HorizontalOrganizationChart"/>
    <dgm:cxn modelId="{E6EB3561-840E-4591-AD7C-352E9D569DD6}" type="presParOf" srcId="{B86A497F-0546-408D-91CD-CB93BD06065D}" destId="{4D1A3003-BD8B-4578-A3ED-C6A08A29FB6B}" srcOrd="3" destOrd="0" presId="urn:microsoft.com/office/officeart/2009/3/layout/HorizontalOrganizationChart"/>
    <dgm:cxn modelId="{9038CEF2-493E-4259-BCDC-3BB6A03C233E}" type="presParOf" srcId="{4D1A3003-BD8B-4578-A3ED-C6A08A29FB6B}" destId="{F48744CE-B62A-4E4A-BDBF-55C665F96108}" srcOrd="0" destOrd="0" presId="urn:microsoft.com/office/officeart/2009/3/layout/HorizontalOrganizationChart"/>
    <dgm:cxn modelId="{6F168606-2800-41DE-B016-EEF7A8DB4726}" type="presParOf" srcId="{F48744CE-B62A-4E4A-BDBF-55C665F96108}" destId="{2F8EFB07-E8FF-4AF0-8485-922B49783F75}" srcOrd="0" destOrd="0" presId="urn:microsoft.com/office/officeart/2009/3/layout/HorizontalOrganizationChart"/>
    <dgm:cxn modelId="{08677372-1476-447B-AC3B-B4FCA17CB515}" type="presParOf" srcId="{F48744CE-B62A-4E4A-BDBF-55C665F96108}" destId="{A74DF797-570D-4FF4-B70D-8320FC5C9C48}" srcOrd="1" destOrd="0" presId="urn:microsoft.com/office/officeart/2009/3/layout/HorizontalOrganizationChart"/>
    <dgm:cxn modelId="{C36D2ABC-841F-4CD6-A8C6-FE881BAEE588}" type="presParOf" srcId="{4D1A3003-BD8B-4578-A3ED-C6A08A29FB6B}" destId="{B830013E-19FA-4A85-93BA-EC83A207B25B}" srcOrd="1" destOrd="0" presId="urn:microsoft.com/office/officeart/2009/3/layout/HorizontalOrganizationChart"/>
    <dgm:cxn modelId="{70E93C78-8B57-41C6-B9CC-01C695C0D650}" type="presParOf" srcId="{4D1A3003-BD8B-4578-A3ED-C6A08A29FB6B}" destId="{8D8E5B9D-4113-45AF-84AF-94AF2BD5CEDE}" srcOrd="2" destOrd="0" presId="urn:microsoft.com/office/officeart/2009/3/layout/HorizontalOrganizationChart"/>
    <dgm:cxn modelId="{664D76F9-97C4-4997-8611-FB8381669A6C}" type="presParOf" srcId="{B86A497F-0546-408D-91CD-CB93BD06065D}" destId="{81E602F2-A926-43DA-88DD-A38503C110D4}" srcOrd="4" destOrd="0" presId="urn:microsoft.com/office/officeart/2009/3/layout/HorizontalOrganizationChart"/>
    <dgm:cxn modelId="{A933617F-3643-4F9F-9278-191EE5D33F73}" type="presParOf" srcId="{B86A497F-0546-408D-91CD-CB93BD06065D}" destId="{14509949-C37C-404C-9B6C-5EB70D16488E}" srcOrd="5" destOrd="0" presId="urn:microsoft.com/office/officeart/2009/3/layout/HorizontalOrganizationChart"/>
    <dgm:cxn modelId="{ABB43566-A458-495B-B4B0-516B7DE45CE8}" type="presParOf" srcId="{14509949-C37C-404C-9B6C-5EB70D16488E}" destId="{060FB1E0-00C5-4E39-8076-7181953271B1}" srcOrd="0" destOrd="0" presId="urn:microsoft.com/office/officeart/2009/3/layout/HorizontalOrganizationChart"/>
    <dgm:cxn modelId="{38BE6C85-1A1E-4928-A26F-55B1F0F9CB22}" type="presParOf" srcId="{060FB1E0-00C5-4E39-8076-7181953271B1}" destId="{5AAFAECC-8181-46BE-8781-A11A0ECB3DF9}" srcOrd="0" destOrd="0" presId="urn:microsoft.com/office/officeart/2009/3/layout/HorizontalOrganizationChart"/>
    <dgm:cxn modelId="{ED386250-4D5F-44A2-B5F5-0A7DA77EFFE6}" type="presParOf" srcId="{060FB1E0-00C5-4E39-8076-7181953271B1}" destId="{A465D658-B6AD-418B-9CE8-A6E61BCFD7AD}" srcOrd="1" destOrd="0" presId="urn:microsoft.com/office/officeart/2009/3/layout/HorizontalOrganizationChart"/>
    <dgm:cxn modelId="{B6947536-B801-442E-9DB1-363BE02AF493}" type="presParOf" srcId="{14509949-C37C-404C-9B6C-5EB70D16488E}" destId="{6D3C52A5-B495-4B9B-B568-7F3A3683F3D9}" srcOrd="1" destOrd="0" presId="urn:microsoft.com/office/officeart/2009/3/layout/HorizontalOrganizationChart"/>
    <dgm:cxn modelId="{BC788767-F8C5-4366-8626-865B82EF902F}" type="presParOf" srcId="{14509949-C37C-404C-9B6C-5EB70D16488E}" destId="{21A2D9A8-BEBB-4F93-A3D7-071CBDB63F63}" srcOrd="2" destOrd="0" presId="urn:microsoft.com/office/officeart/2009/3/layout/HorizontalOrganizationChart"/>
    <dgm:cxn modelId="{CC72317A-AD1D-4AE5-B998-51B6785C4CB9}" type="presParOf" srcId="{8766D73B-5CCB-4DC7-B4B9-25581CB2A26B}" destId="{F96105BE-945A-4E93-BE6C-E1CCC0F86542}" srcOrd="2" destOrd="0" presId="urn:microsoft.com/office/officeart/2009/3/layout/HorizontalOrganizationChart"/>
    <dgm:cxn modelId="{E2FBDE7F-9746-4FB4-B09B-58658B4FC3AE}" type="presParOf" srcId="{7AEB6DAA-FC4C-4A79-A600-21B27F488735}" destId="{942936BD-E428-4EEB-8E60-9A369C705F7D}" srcOrd="5" destOrd="0" presId="urn:microsoft.com/office/officeart/2009/3/layout/HorizontalOrganizationChart"/>
    <dgm:cxn modelId="{89371D11-89D0-4306-A3CC-BC7E33D1220D}" type="presParOf" srcId="{942936BD-E428-4EEB-8E60-9A369C705F7D}" destId="{18A13E2F-E8E3-4F65-A8F1-EC5A4505851F}" srcOrd="0" destOrd="0" presId="urn:microsoft.com/office/officeart/2009/3/layout/HorizontalOrganizationChart"/>
    <dgm:cxn modelId="{13D9EDAC-57E0-436B-88D1-06D30399135C}" type="presParOf" srcId="{18A13E2F-E8E3-4F65-A8F1-EC5A4505851F}" destId="{BA84DA3D-F480-429A-A1DC-1D5B226E87BF}" srcOrd="0" destOrd="0" presId="urn:microsoft.com/office/officeart/2009/3/layout/HorizontalOrganizationChart"/>
    <dgm:cxn modelId="{C7EB9DE5-468D-41F1-B944-A9F6525F5F9F}" type="presParOf" srcId="{18A13E2F-E8E3-4F65-A8F1-EC5A4505851F}" destId="{8BC7E8F6-5D8B-4C84-9B8D-C314893B9C23}" srcOrd="1" destOrd="0" presId="urn:microsoft.com/office/officeart/2009/3/layout/HorizontalOrganizationChart"/>
    <dgm:cxn modelId="{C5DCAF8D-54E8-44B3-84C6-17001580FA34}" type="presParOf" srcId="{942936BD-E428-4EEB-8E60-9A369C705F7D}" destId="{213E8B1A-BBEA-443B-92E1-2EFAEA15BB37}" srcOrd="1" destOrd="0" presId="urn:microsoft.com/office/officeart/2009/3/layout/HorizontalOrganizationChart"/>
    <dgm:cxn modelId="{2723EF59-2259-4C7B-BA89-48134173057D}" type="presParOf" srcId="{213E8B1A-BBEA-443B-92E1-2EFAEA15BB37}" destId="{C1CA5A63-D203-48A9-B9DF-BAF36E55D7A8}" srcOrd="0" destOrd="0" presId="urn:microsoft.com/office/officeart/2009/3/layout/HorizontalOrganizationChart"/>
    <dgm:cxn modelId="{DC10CBED-7321-4CEA-8860-263561C061EB}" type="presParOf" srcId="{213E8B1A-BBEA-443B-92E1-2EFAEA15BB37}" destId="{2C37AA84-D2E8-4DC9-A863-8205839AA94E}" srcOrd="1" destOrd="0" presId="urn:microsoft.com/office/officeart/2009/3/layout/HorizontalOrganizationChart"/>
    <dgm:cxn modelId="{369DE1F4-5FAC-4A08-9772-849127FA8722}" type="presParOf" srcId="{2C37AA84-D2E8-4DC9-A863-8205839AA94E}" destId="{1EC7CAF4-8603-4409-9DD4-D2C138C3E23B}" srcOrd="0" destOrd="0" presId="urn:microsoft.com/office/officeart/2009/3/layout/HorizontalOrganizationChart"/>
    <dgm:cxn modelId="{23F28368-CF1A-4C28-A145-26BCFB63E872}" type="presParOf" srcId="{1EC7CAF4-8603-4409-9DD4-D2C138C3E23B}" destId="{5972E6B5-B126-4078-AF84-24A4770A2486}" srcOrd="0" destOrd="0" presId="urn:microsoft.com/office/officeart/2009/3/layout/HorizontalOrganizationChart"/>
    <dgm:cxn modelId="{5254B4FB-89D6-4349-BA16-B86F09388DF3}" type="presParOf" srcId="{1EC7CAF4-8603-4409-9DD4-D2C138C3E23B}" destId="{C38680B8-5C66-464C-853E-C6CB85A81DDF}" srcOrd="1" destOrd="0" presId="urn:microsoft.com/office/officeart/2009/3/layout/HorizontalOrganizationChart"/>
    <dgm:cxn modelId="{CEB23CC9-C23D-421B-849B-513EA2C2BB36}" type="presParOf" srcId="{2C37AA84-D2E8-4DC9-A863-8205839AA94E}" destId="{099083E9-AE67-436E-B778-57154C614FDB}" srcOrd="1" destOrd="0" presId="urn:microsoft.com/office/officeart/2009/3/layout/HorizontalOrganizationChart"/>
    <dgm:cxn modelId="{32AB8AED-1538-40E3-B355-C124FE0F9E33}" type="presParOf" srcId="{2C37AA84-D2E8-4DC9-A863-8205839AA94E}" destId="{AAFEC1DC-56D5-472C-8B8B-05BBE4D9DDED}" srcOrd="2" destOrd="0" presId="urn:microsoft.com/office/officeart/2009/3/layout/HorizontalOrganizationChart"/>
    <dgm:cxn modelId="{04A566B4-2AE5-44F4-8865-11462DB56B0E}" type="presParOf" srcId="{213E8B1A-BBEA-443B-92E1-2EFAEA15BB37}" destId="{0CB23DA7-D37D-4F02-A9AF-856A061EEF31}" srcOrd="2" destOrd="0" presId="urn:microsoft.com/office/officeart/2009/3/layout/HorizontalOrganizationChart"/>
    <dgm:cxn modelId="{EB2DFE40-CCFD-4B25-9873-5B41B6B88955}" type="presParOf" srcId="{213E8B1A-BBEA-443B-92E1-2EFAEA15BB37}" destId="{B8277596-218A-4329-9CC5-AB66E736A33A}" srcOrd="3" destOrd="0" presId="urn:microsoft.com/office/officeart/2009/3/layout/HorizontalOrganizationChart"/>
    <dgm:cxn modelId="{5FBB8593-85BC-4D7B-8E52-360217579675}" type="presParOf" srcId="{B8277596-218A-4329-9CC5-AB66E736A33A}" destId="{2C0BD397-FCB5-40F9-89D4-057FD30E4972}" srcOrd="0" destOrd="0" presId="urn:microsoft.com/office/officeart/2009/3/layout/HorizontalOrganizationChart"/>
    <dgm:cxn modelId="{86519D19-71E4-438B-AF11-A206E91D01E0}" type="presParOf" srcId="{2C0BD397-FCB5-40F9-89D4-057FD30E4972}" destId="{C555CF26-BFEC-4EC8-9FD9-2DBA780D8CF5}" srcOrd="0" destOrd="0" presId="urn:microsoft.com/office/officeart/2009/3/layout/HorizontalOrganizationChart"/>
    <dgm:cxn modelId="{E723AE2B-7B69-40D4-827F-6B0B0DBBB43A}" type="presParOf" srcId="{2C0BD397-FCB5-40F9-89D4-057FD30E4972}" destId="{8DCE3F1A-AD6A-4DF0-AE27-3C45F27D7C86}" srcOrd="1" destOrd="0" presId="urn:microsoft.com/office/officeart/2009/3/layout/HorizontalOrganizationChart"/>
    <dgm:cxn modelId="{F7805204-D3A3-4C78-8D6C-D8A80C85D8AB}" type="presParOf" srcId="{B8277596-218A-4329-9CC5-AB66E736A33A}" destId="{420320B9-95F4-4A4C-96CC-87B59C1AE39F}" srcOrd="1" destOrd="0" presId="urn:microsoft.com/office/officeart/2009/3/layout/HorizontalOrganizationChart"/>
    <dgm:cxn modelId="{2DB55647-7935-4BF0-B2F0-36F37FBE1CE4}" type="presParOf" srcId="{B8277596-218A-4329-9CC5-AB66E736A33A}" destId="{90A5DE67-BCCC-40C1-B64F-D64EFCF8C5DE}" srcOrd="2" destOrd="0" presId="urn:microsoft.com/office/officeart/2009/3/layout/HorizontalOrganizationChart"/>
    <dgm:cxn modelId="{77C200CD-A719-4A50-8868-B3D7ED138981}" type="presParOf" srcId="{942936BD-E428-4EEB-8E60-9A369C705F7D}" destId="{F6028A3F-CE90-4DA6-B4BA-7229D330D51C}" srcOrd="2" destOrd="0" presId="urn:microsoft.com/office/officeart/2009/3/layout/HorizontalOrganizationChart"/>
    <dgm:cxn modelId="{D3D88589-DA43-4888-82FC-908AD44F79AE}" type="presParOf" srcId="{7AEB6DAA-FC4C-4A79-A600-21B27F488735}" destId="{072510B9-E64D-4660-9CFA-A2206C4E93DD}" srcOrd="6" destOrd="0" presId="urn:microsoft.com/office/officeart/2009/3/layout/HorizontalOrganizationChart"/>
    <dgm:cxn modelId="{CD8328F5-1D2E-4EC9-8781-4EBE980A2D0A}" type="presParOf" srcId="{072510B9-E64D-4660-9CFA-A2206C4E93DD}" destId="{B9781A62-B330-4C11-B565-43D105330568}" srcOrd="0" destOrd="0" presId="urn:microsoft.com/office/officeart/2009/3/layout/HorizontalOrganizationChart"/>
    <dgm:cxn modelId="{E01EC7BA-645D-44E6-9C02-3CF61969EB69}" type="presParOf" srcId="{B9781A62-B330-4C11-B565-43D105330568}" destId="{78DA3F29-1475-4A8A-A756-35EDBEBCB715}" srcOrd="0" destOrd="0" presId="urn:microsoft.com/office/officeart/2009/3/layout/HorizontalOrganizationChart"/>
    <dgm:cxn modelId="{969F5E63-55EA-4FCE-B968-4E1D201EE821}" type="presParOf" srcId="{B9781A62-B330-4C11-B565-43D105330568}" destId="{D3519AC6-870C-4454-A5AD-4CE094858E7D}" srcOrd="1" destOrd="0" presId="urn:microsoft.com/office/officeart/2009/3/layout/HorizontalOrganizationChart"/>
    <dgm:cxn modelId="{43679471-C8E2-4649-8CFC-679E5615B628}" type="presParOf" srcId="{072510B9-E64D-4660-9CFA-A2206C4E93DD}" destId="{AC848C97-D9E5-44B8-9E4D-E9D0E67031BE}" srcOrd="1" destOrd="0" presId="urn:microsoft.com/office/officeart/2009/3/layout/HorizontalOrganizationChart"/>
    <dgm:cxn modelId="{926E7DDE-FA83-4DA1-9700-04C74F73C827}" type="presParOf" srcId="{072510B9-E64D-4660-9CFA-A2206C4E93DD}" destId="{EB0D9FDA-C0CE-4A25-8DFD-3BA9E4A17F6B}" srcOrd="2" destOrd="0" presId="urn:microsoft.com/office/officeart/2009/3/layout/HorizontalOrganizationChart"/>
    <dgm:cxn modelId="{40FAC564-DFD9-4A13-B56B-F3ED8344DF93}" type="presParOf" srcId="{7AEB6DAA-FC4C-4A79-A600-21B27F488735}" destId="{CBD4C585-473D-4006-A95F-35540422A6E6}" srcOrd="7" destOrd="0" presId="urn:microsoft.com/office/officeart/2009/3/layout/HorizontalOrganizationChart"/>
    <dgm:cxn modelId="{B0E9C1FA-7725-4ED7-8216-32DB9FA0D330}" type="presParOf" srcId="{CBD4C585-473D-4006-A95F-35540422A6E6}" destId="{FBB191BA-C1FD-4E41-8B51-DCE5E36B5B7F}" srcOrd="0" destOrd="0" presId="urn:microsoft.com/office/officeart/2009/3/layout/HorizontalOrganizationChart"/>
    <dgm:cxn modelId="{68B02628-FE79-4E43-B4A1-39C4156984D8}" type="presParOf" srcId="{FBB191BA-C1FD-4E41-8B51-DCE5E36B5B7F}" destId="{E6DC6178-58D9-4E5A-BD69-D52A52283231}" srcOrd="0" destOrd="0" presId="urn:microsoft.com/office/officeart/2009/3/layout/HorizontalOrganizationChart"/>
    <dgm:cxn modelId="{9D54B338-CBEF-4DA2-B319-BD7F45DDCDF4}" type="presParOf" srcId="{FBB191BA-C1FD-4E41-8B51-DCE5E36B5B7F}" destId="{A6397F2D-785D-4DAF-863C-B7C00BEF33A3}" srcOrd="1" destOrd="0" presId="urn:microsoft.com/office/officeart/2009/3/layout/HorizontalOrganizationChart"/>
    <dgm:cxn modelId="{739F42A7-AE08-48FC-B1D4-F455CDEA91E0}" type="presParOf" srcId="{CBD4C585-473D-4006-A95F-35540422A6E6}" destId="{9989F4ED-2360-4932-8ABC-09EED864516F}" srcOrd="1" destOrd="0" presId="urn:microsoft.com/office/officeart/2009/3/layout/HorizontalOrganizationChart"/>
    <dgm:cxn modelId="{21C75FCE-4B1E-423E-9C7F-4701E6499E6E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6A1B6EF-56A4-438A-9792-3B69F195297F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893C07B-428B-4971-9E80-429D94AEF3AA}">
      <dgm:prSet phldrT="[文本]"/>
      <dgm:spPr/>
      <dgm:t>
        <a:bodyPr/>
        <a:lstStyle/>
        <a:p>
          <a:r>
            <a:rPr lang="zh-CN" altLang="en-US"/>
            <a:t>身份信息平台</a:t>
          </a:r>
        </a:p>
      </dgm:t>
    </dgm:pt>
    <dgm:pt modelId="{EE869F8A-F87E-4C8B-9D1F-F7929B22D5F2}" type="parTrans" cxnId="{5A155C58-4CE7-4B3C-B805-7B5B768AED6A}">
      <dgm:prSet/>
      <dgm:spPr/>
      <dgm:t>
        <a:bodyPr/>
        <a:lstStyle/>
        <a:p>
          <a:endParaRPr lang="zh-CN" altLang="en-US"/>
        </a:p>
      </dgm:t>
    </dgm:pt>
    <dgm:pt modelId="{5642D657-1E90-4232-B5EA-70F21661C499}" type="sibTrans" cxnId="{5A155C58-4CE7-4B3C-B805-7B5B768AED6A}">
      <dgm:prSet/>
      <dgm:spPr/>
      <dgm:t>
        <a:bodyPr/>
        <a:lstStyle/>
        <a:p>
          <a:endParaRPr lang="zh-CN" altLang="en-US"/>
        </a:p>
      </dgm:t>
    </dgm:pt>
    <dgm:pt modelId="{5E68559B-3FEC-4662-ACBA-2C5C89049900}">
      <dgm:prSet/>
      <dgm:spPr/>
      <dgm:t>
        <a:bodyPr/>
        <a:lstStyle/>
        <a:p>
          <a:r>
            <a:rPr lang="zh-CN" altLang="en-US"/>
            <a:t>教工信息管理</a:t>
          </a:r>
        </a:p>
      </dgm:t>
    </dgm:pt>
    <dgm:pt modelId="{A021202C-AB03-4AEA-81ED-DEE28F18B7C4}" type="parTrans" cxnId="{D9D75694-8756-40BA-BC8A-5F1ED7EBF5A0}">
      <dgm:prSet/>
      <dgm:spPr/>
      <dgm:t>
        <a:bodyPr/>
        <a:lstStyle/>
        <a:p>
          <a:endParaRPr lang="zh-CN" altLang="en-US"/>
        </a:p>
      </dgm:t>
    </dgm:pt>
    <dgm:pt modelId="{F128420B-711C-4409-B912-0FE525428348}" type="sibTrans" cxnId="{D9D75694-8756-40BA-BC8A-5F1ED7EBF5A0}">
      <dgm:prSet/>
      <dgm:spPr/>
      <dgm:t>
        <a:bodyPr/>
        <a:lstStyle/>
        <a:p>
          <a:endParaRPr lang="zh-CN" altLang="en-US"/>
        </a:p>
      </dgm:t>
    </dgm:pt>
    <dgm:pt modelId="{9DC0B293-366E-468A-BFB1-3C0AA54753A9}">
      <dgm:prSet/>
      <dgm:spPr/>
      <dgm:t>
        <a:bodyPr/>
        <a:lstStyle/>
        <a:p>
          <a:r>
            <a:rPr lang="zh-CN" altLang="en-US"/>
            <a:t>学生信息管理</a:t>
          </a:r>
        </a:p>
      </dgm:t>
    </dgm:pt>
    <dgm:pt modelId="{13E5AC50-7F84-4240-A0A8-F9A0A7DBB9C6}" type="parTrans" cxnId="{78DA1569-18A3-4B8F-A530-8CC48A05A04D}">
      <dgm:prSet/>
      <dgm:spPr/>
      <dgm:t>
        <a:bodyPr/>
        <a:lstStyle/>
        <a:p>
          <a:endParaRPr lang="zh-CN" altLang="en-US"/>
        </a:p>
      </dgm:t>
    </dgm:pt>
    <dgm:pt modelId="{7C6E468C-EBCC-427B-A3F2-C710E026E1F6}" type="sibTrans" cxnId="{78DA1569-18A3-4B8F-A530-8CC48A05A04D}">
      <dgm:prSet/>
      <dgm:spPr/>
      <dgm:t>
        <a:bodyPr/>
        <a:lstStyle/>
        <a:p>
          <a:endParaRPr lang="zh-CN" altLang="en-US"/>
        </a:p>
      </dgm:t>
    </dgm:pt>
    <dgm:pt modelId="{6D2F5A81-472C-4498-A0A0-FD9B8FBA0746}">
      <dgm:prSet/>
      <dgm:spPr/>
      <dgm:t>
        <a:bodyPr/>
        <a:lstStyle/>
        <a:p>
          <a:r>
            <a:rPr lang="zh-CN" altLang="en-US"/>
            <a:t>教工信息管理</a:t>
          </a:r>
        </a:p>
      </dgm:t>
    </dgm:pt>
    <dgm:pt modelId="{1B50F0D3-9406-41E5-B71B-B429C1B8C7AB}" type="parTrans" cxnId="{D7E7717A-EB11-4C90-8A24-71F7C61F20D1}">
      <dgm:prSet/>
      <dgm:spPr/>
      <dgm:t>
        <a:bodyPr/>
        <a:lstStyle/>
        <a:p>
          <a:endParaRPr lang="zh-CN" altLang="en-US"/>
        </a:p>
      </dgm:t>
    </dgm:pt>
    <dgm:pt modelId="{6A9ECA5A-5861-499F-87EF-E6D1DB420EBC}" type="sibTrans" cxnId="{D7E7717A-EB11-4C90-8A24-71F7C61F20D1}">
      <dgm:prSet/>
      <dgm:spPr/>
      <dgm:t>
        <a:bodyPr/>
        <a:lstStyle/>
        <a:p>
          <a:endParaRPr lang="zh-CN" altLang="en-US"/>
        </a:p>
      </dgm:t>
    </dgm:pt>
    <dgm:pt modelId="{128D3F98-C368-4D26-A111-AB2106292A07}">
      <dgm:prSet/>
      <dgm:spPr/>
      <dgm:t>
        <a:bodyPr/>
        <a:lstStyle/>
        <a:p>
          <a:r>
            <a:rPr lang="zh-CN" altLang="en-US"/>
            <a:t>信息查询</a:t>
          </a:r>
        </a:p>
      </dgm:t>
    </dgm:pt>
    <dgm:pt modelId="{F5522538-E279-484D-8EFE-5D6E676E915F}" type="parTrans" cxnId="{5190B6B0-C77C-45B0-983C-41947C28522F}">
      <dgm:prSet/>
      <dgm:spPr/>
      <dgm:t>
        <a:bodyPr/>
        <a:lstStyle/>
        <a:p>
          <a:endParaRPr lang="zh-CN" altLang="en-US"/>
        </a:p>
      </dgm:t>
    </dgm:pt>
    <dgm:pt modelId="{455774EB-7CB7-4CEE-B56B-C209A11CB052}" type="sibTrans" cxnId="{5190B6B0-C77C-45B0-983C-41947C28522F}">
      <dgm:prSet/>
      <dgm:spPr/>
      <dgm:t>
        <a:bodyPr/>
        <a:lstStyle/>
        <a:p>
          <a:endParaRPr lang="zh-CN" altLang="en-US"/>
        </a:p>
      </dgm:t>
    </dgm:pt>
    <dgm:pt modelId="{3D8372B9-9186-4C68-86D0-F853A117D494}">
      <dgm:prSet/>
      <dgm:spPr/>
      <dgm:t>
        <a:bodyPr/>
        <a:lstStyle/>
        <a:p>
          <a:r>
            <a:rPr lang="zh-CN" altLang="en-US"/>
            <a:t>批量导入导出</a:t>
          </a:r>
        </a:p>
      </dgm:t>
    </dgm:pt>
    <dgm:pt modelId="{C4B494D9-1C72-4F5E-BB37-C1315DEBADBF}" type="parTrans" cxnId="{AAEB6CAD-E8D3-4168-B430-C723F0309AFF}">
      <dgm:prSet/>
      <dgm:spPr/>
      <dgm:t>
        <a:bodyPr/>
        <a:lstStyle/>
        <a:p>
          <a:endParaRPr lang="zh-CN" altLang="en-US"/>
        </a:p>
      </dgm:t>
    </dgm:pt>
    <dgm:pt modelId="{7701813D-DA31-42C5-BACF-A6FB0DF99E2C}" type="sibTrans" cxnId="{AAEB6CAD-E8D3-4168-B430-C723F0309AFF}">
      <dgm:prSet/>
      <dgm:spPr/>
      <dgm:t>
        <a:bodyPr/>
        <a:lstStyle/>
        <a:p>
          <a:endParaRPr lang="zh-CN" altLang="en-US"/>
        </a:p>
      </dgm:t>
    </dgm:pt>
    <dgm:pt modelId="{2895127C-1134-4921-87EC-F161A890634F}">
      <dgm:prSet/>
      <dgm:spPr/>
      <dgm:t>
        <a:bodyPr/>
        <a:lstStyle/>
        <a:p>
          <a:r>
            <a:rPr lang="zh-CN" altLang="en-US"/>
            <a:t>数据报表</a:t>
          </a:r>
        </a:p>
      </dgm:t>
    </dgm:pt>
    <dgm:pt modelId="{16B48C8D-8911-4B22-AAFC-B60EAC60A68F}" type="parTrans" cxnId="{EC4A0BC7-D499-4F15-9590-4861BDA9764C}">
      <dgm:prSet/>
      <dgm:spPr/>
      <dgm:t>
        <a:bodyPr/>
        <a:lstStyle/>
        <a:p>
          <a:endParaRPr lang="zh-CN" altLang="en-US"/>
        </a:p>
      </dgm:t>
    </dgm:pt>
    <dgm:pt modelId="{DDC28885-334D-4CDA-9C60-243A6D8C1575}" type="sibTrans" cxnId="{EC4A0BC7-D499-4F15-9590-4861BDA9764C}">
      <dgm:prSet/>
      <dgm:spPr/>
      <dgm:t>
        <a:bodyPr/>
        <a:lstStyle/>
        <a:p>
          <a:endParaRPr lang="zh-CN" altLang="en-US"/>
        </a:p>
      </dgm:t>
    </dgm:pt>
    <dgm:pt modelId="{6FAC5E2E-9880-4737-81D4-5556D1AB4DAE}">
      <dgm:prSet/>
      <dgm:spPr/>
      <dgm:t>
        <a:bodyPr/>
        <a:lstStyle/>
        <a:p>
          <a:r>
            <a:rPr lang="zh-CN" altLang="en-US"/>
            <a:t>综合身份信息管理</a:t>
          </a:r>
        </a:p>
      </dgm:t>
    </dgm:pt>
    <dgm:pt modelId="{51F2B761-1075-4FCF-AA23-402F19772A5E}" type="parTrans" cxnId="{0B914224-7DB7-45E6-B605-766F5893E46B}">
      <dgm:prSet/>
      <dgm:spPr/>
      <dgm:t>
        <a:bodyPr/>
        <a:lstStyle/>
        <a:p>
          <a:endParaRPr lang="zh-CN" altLang="en-US"/>
        </a:p>
      </dgm:t>
    </dgm:pt>
    <dgm:pt modelId="{622A7964-4820-45BF-846F-7C6EBAD0F593}" type="sibTrans" cxnId="{0B914224-7DB7-45E6-B605-766F5893E46B}">
      <dgm:prSet/>
      <dgm:spPr/>
      <dgm:t>
        <a:bodyPr/>
        <a:lstStyle/>
        <a:p>
          <a:endParaRPr lang="zh-CN" altLang="en-US"/>
        </a:p>
      </dgm:t>
    </dgm:pt>
    <dgm:pt modelId="{7ED9A8AF-DBDE-4255-A943-376B15630A80}">
      <dgm:prSet/>
      <dgm:spPr/>
      <dgm:t>
        <a:bodyPr/>
        <a:lstStyle/>
        <a:p>
          <a:r>
            <a:rPr lang="zh-CN" altLang="en-US"/>
            <a:t>部门信息管理</a:t>
          </a:r>
        </a:p>
      </dgm:t>
    </dgm:pt>
    <dgm:pt modelId="{090A12E8-4578-4577-9DA3-D5117FEE514E}" type="parTrans" cxnId="{29DA0CDA-3210-4BFD-A351-4948C081BD57}">
      <dgm:prSet/>
      <dgm:spPr/>
      <dgm:t>
        <a:bodyPr/>
        <a:lstStyle/>
        <a:p>
          <a:endParaRPr lang="zh-CN" altLang="en-US"/>
        </a:p>
      </dgm:t>
    </dgm:pt>
    <dgm:pt modelId="{333081D1-6F53-47B7-937A-BA7FB38E3621}" type="sibTrans" cxnId="{29DA0CDA-3210-4BFD-A351-4948C081BD57}">
      <dgm:prSet/>
      <dgm:spPr/>
      <dgm:t>
        <a:bodyPr/>
        <a:lstStyle/>
        <a:p>
          <a:endParaRPr lang="zh-CN" altLang="en-US"/>
        </a:p>
      </dgm:t>
    </dgm:pt>
    <dgm:pt modelId="{C2C8F763-861D-4046-B5CB-06E5115E6C06}">
      <dgm:prSet/>
      <dgm:spPr/>
      <dgm:t>
        <a:bodyPr/>
        <a:lstStyle/>
        <a:p>
          <a:r>
            <a:rPr lang="zh-CN" altLang="en-US"/>
            <a:t>数据导入导出</a:t>
          </a:r>
        </a:p>
      </dgm:t>
    </dgm:pt>
    <dgm:pt modelId="{A818B55A-D1B1-4214-9F09-85041236621E}" type="parTrans" cxnId="{2C5076E0-D20E-4CA2-8F22-0EFE159D4385}">
      <dgm:prSet/>
      <dgm:spPr/>
      <dgm:t>
        <a:bodyPr/>
        <a:lstStyle/>
        <a:p>
          <a:endParaRPr lang="zh-CN" altLang="en-US"/>
        </a:p>
      </dgm:t>
    </dgm:pt>
    <dgm:pt modelId="{91539FEA-AEF2-491F-8C45-93521465EF10}" type="sibTrans" cxnId="{2C5076E0-D20E-4CA2-8F22-0EFE159D4385}">
      <dgm:prSet/>
      <dgm:spPr/>
      <dgm:t>
        <a:bodyPr/>
        <a:lstStyle/>
        <a:p>
          <a:endParaRPr lang="zh-CN" altLang="en-US"/>
        </a:p>
      </dgm:t>
    </dgm:pt>
    <dgm:pt modelId="{99C77994-3C59-4DB1-B857-F4C44218BF99}">
      <dgm:prSet/>
      <dgm:spPr/>
      <dgm:t>
        <a:bodyPr/>
        <a:lstStyle/>
        <a:p>
          <a:r>
            <a:rPr lang="zh-CN" altLang="en-US"/>
            <a:t>数据报表</a:t>
          </a:r>
        </a:p>
      </dgm:t>
    </dgm:pt>
    <dgm:pt modelId="{04FDAF65-30FA-48F3-9829-5BBF474A70A0}" type="parTrans" cxnId="{904819BA-5BAB-46E3-AC2E-B98F366C1F1E}">
      <dgm:prSet/>
      <dgm:spPr/>
      <dgm:t>
        <a:bodyPr/>
        <a:lstStyle/>
        <a:p>
          <a:endParaRPr lang="zh-CN" altLang="en-US"/>
        </a:p>
      </dgm:t>
    </dgm:pt>
    <dgm:pt modelId="{5370CA20-A5FB-4BEE-A593-02117A5837F6}" type="sibTrans" cxnId="{904819BA-5BAB-46E3-AC2E-B98F366C1F1E}">
      <dgm:prSet/>
      <dgm:spPr/>
      <dgm:t>
        <a:bodyPr/>
        <a:lstStyle/>
        <a:p>
          <a:endParaRPr lang="zh-CN" altLang="en-US"/>
        </a:p>
      </dgm:t>
    </dgm:pt>
    <dgm:pt modelId="{A8FE4353-F682-47F0-9B6F-7BAC6C92EB06}">
      <dgm:prSet/>
      <dgm:spPr/>
      <dgm:t>
        <a:bodyPr/>
        <a:lstStyle/>
        <a:p>
          <a:r>
            <a:rPr lang="zh-CN" altLang="en-US"/>
            <a:t>人员信息查询</a:t>
          </a:r>
        </a:p>
      </dgm:t>
    </dgm:pt>
    <dgm:pt modelId="{11B92BC6-4E74-4986-BDFE-A3F959291439}" type="parTrans" cxnId="{B66BF44B-3D06-4DCA-B145-04CF3A7C1F70}">
      <dgm:prSet/>
      <dgm:spPr/>
      <dgm:t>
        <a:bodyPr/>
        <a:lstStyle/>
        <a:p>
          <a:endParaRPr lang="zh-CN" altLang="en-US"/>
        </a:p>
      </dgm:t>
    </dgm:pt>
    <dgm:pt modelId="{36F62D38-D445-4B62-BF4A-3015AD5EFD00}" type="sibTrans" cxnId="{B66BF44B-3D06-4DCA-B145-04CF3A7C1F70}">
      <dgm:prSet/>
      <dgm:spPr/>
      <dgm:t>
        <a:bodyPr/>
        <a:lstStyle/>
        <a:p>
          <a:endParaRPr lang="zh-CN" altLang="en-US"/>
        </a:p>
      </dgm:t>
    </dgm:pt>
    <dgm:pt modelId="{519614C6-31EC-41F1-BFD4-46ACDD797150}">
      <dgm:prSet/>
      <dgm:spPr/>
      <dgm:t>
        <a:bodyPr/>
        <a:lstStyle/>
        <a:p>
          <a:r>
            <a:rPr lang="zh-CN" altLang="en-US"/>
            <a:t>学生信息管理</a:t>
          </a:r>
        </a:p>
      </dgm:t>
    </dgm:pt>
    <dgm:pt modelId="{72E2FADF-3300-45A5-8918-94067C1B57F7}" type="parTrans" cxnId="{C3EB8A0A-A044-4538-8561-EF8DCE9F218D}">
      <dgm:prSet/>
      <dgm:spPr/>
      <dgm:t>
        <a:bodyPr/>
        <a:lstStyle/>
        <a:p>
          <a:endParaRPr lang="zh-CN" altLang="en-US"/>
        </a:p>
      </dgm:t>
    </dgm:pt>
    <dgm:pt modelId="{163A145B-B3D3-40F0-9642-C7D9EB56293F}" type="sibTrans" cxnId="{C3EB8A0A-A044-4538-8561-EF8DCE9F218D}">
      <dgm:prSet/>
      <dgm:spPr/>
      <dgm:t>
        <a:bodyPr/>
        <a:lstStyle/>
        <a:p>
          <a:endParaRPr lang="zh-CN" altLang="en-US"/>
        </a:p>
      </dgm:t>
    </dgm:pt>
    <dgm:pt modelId="{E8DE5821-398F-414D-86D9-26CE4325E343}">
      <dgm:prSet/>
      <dgm:spPr/>
      <dgm:t>
        <a:bodyPr/>
        <a:lstStyle/>
        <a:p>
          <a:r>
            <a:rPr lang="zh-CN" altLang="en-US"/>
            <a:t>信息查询</a:t>
          </a:r>
        </a:p>
      </dgm:t>
    </dgm:pt>
    <dgm:pt modelId="{6D2D265D-C086-4EE9-B0FC-F8288C8D10F4}" type="parTrans" cxnId="{254B6224-4537-4357-B885-D78926BED288}">
      <dgm:prSet/>
      <dgm:spPr/>
      <dgm:t>
        <a:bodyPr/>
        <a:lstStyle/>
        <a:p>
          <a:endParaRPr lang="zh-CN" altLang="en-US"/>
        </a:p>
      </dgm:t>
    </dgm:pt>
    <dgm:pt modelId="{77454A34-4565-4BD1-8ED5-AD70046F2183}" type="sibTrans" cxnId="{254B6224-4537-4357-B885-D78926BED288}">
      <dgm:prSet/>
      <dgm:spPr/>
      <dgm:t>
        <a:bodyPr/>
        <a:lstStyle/>
        <a:p>
          <a:endParaRPr lang="zh-CN" altLang="en-US"/>
        </a:p>
      </dgm:t>
    </dgm:pt>
    <dgm:pt modelId="{B798F1FB-DC3A-4D5C-9727-A51D0DF8E517}">
      <dgm:prSet/>
      <dgm:spPr/>
      <dgm:t>
        <a:bodyPr/>
        <a:lstStyle/>
        <a:p>
          <a:r>
            <a:rPr lang="zh-CN" altLang="en-US"/>
            <a:t>批量导入导出</a:t>
          </a:r>
        </a:p>
      </dgm:t>
    </dgm:pt>
    <dgm:pt modelId="{ECFD9D11-2FD0-429E-8A74-2BC5DC158C99}" type="parTrans" cxnId="{509A2B5C-43EC-4988-B5E6-CAF9A4CE2139}">
      <dgm:prSet/>
      <dgm:spPr/>
      <dgm:t>
        <a:bodyPr/>
        <a:lstStyle/>
        <a:p>
          <a:endParaRPr lang="zh-CN" altLang="en-US"/>
        </a:p>
      </dgm:t>
    </dgm:pt>
    <dgm:pt modelId="{D683EEB7-A602-4E12-BCBC-C64E92B868F3}" type="sibTrans" cxnId="{509A2B5C-43EC-4988-B5E6-CAF9A4CE2139}">
      <dgm:prSet/>
      <dgm:spPr/>
      <dgm:t>
        <a:bodyPr/>
        <a:lstStyle/>
        <a:p>
          <a:endParaRPr lang="zh-CN" altLang="en-US"/>
        </a:p>
      </dgm:t>
    </dgm:pt>
    <dgm:pt modelId="{8389E218-D330-461A-9308-3A35026D40C0}">
      <dgm:prSet/>
      <dgm:spPr/>
      <dgm:t>
        <a:bodyPr/>
        <a:lstStyle/>
        <a:p>
          <a:r>
            <a:rPr lang="zh-CN" altLang="en-US"/>
            <a:t>数据报表</a:t>
          </a:r>
        </a:p>
      </dgm:t>
    </dgm:pt>
    <dgm:pt modelId="{1C470FB5-9C2A-4967-BC7F-B70D0C1276AA}" type="parTrans" cxnId="{4EDAD32B-04C4-4BE6-90C8-163E26965791}">
      <dgm:prSet/>
      <dgm:spPr/>
      <dgm:t>
        <a:bodyPr/>
        <a:lstStyle/>
        <a:p>
          <a:endParaRPr lang="zh-CN" altLang="en-US"/>
        </a:p>
      </dgm:t>
    </dgm:pt>
    <dgm:pt modelId="{3530B1AE-A8F8-4BFE-98A3-E36F86B76CB3}" type="sibTrans" cxnId="{4EDAD32B-04C4-4BE6-90C8-163E26965791}">
      <dgm:prSet/>
      <dgm:spPr/>
      <dgm:t>
        <a:bodyPr/>
        <a:lstStyle/>
        <a:p>
          <a:endParaRPr lang="zh-CN" altLang="en-US"/>
        </a:p>
      </dgm:t>
    </dgm:pt>
    <dgm:pt modelId="{B935F97C-840C-4B4C-B581-A4800EDDCAFE}">
      <dgm:prSet/>
      <dgm:spPr/>
      <dgm:t>
        <a:bodyPr/>
        <a:lstStyle/>
        <a:p>
          <a:r>
            <a:rPr lang="zh-CN" altLang="en-US"/>
            <a:t>人员信息管理</a:t>
          </a:r>
        </a:p>
      </dgm:t>
    </dgm:pt>
    <dgm:pt modelId="{224043B9-AD99-4A73-9D20-03E360F42163}" type="parTrans" cxnId="{D474A556-737C-4EA9-820B-C97A6AE399D6}">
      <dgm:prSet/>
      <dgm:spPr/>
      <dgm:t>
        <a:bodyPr/>
        <a:lstStyle/>
        <a:p>
          <a:endParaRPr lang="zh-CN" altLang="en-US"/>
        </a:p>
      </dgm:t>
    </dgm:pt>
    <dgm:pt modelId="{DFE27D07-63DC-4128-9105-62F25F073203}" type="sibTrans" cxnId="{D474A556-737C-4EA9-820B-C97A6AE399D6}">
      <dgm:prSet/>
      <dgm:spPr/>
      <dgm:t>
        <a:bodyPr/>
        <a:lstStyle/>
        <a:p>
          <a:endParaRPr lang="zh-CN" altLang="en-US"/>
        </a:p>
      </dgm:t>
    </dgm:pt>
    <dgm:pt modelId="{F18740BC-1D8E-4128-BD29-678A718DA7C1}">
      <dgm:prSet/>
      <dgm:spPr/>
      <dgm:t>
        <a:bodyPr/>
        <a:lstStyle/>
        <a:p>
          <a:r>
            <a:rPr lang="zh-CN" altLang="en-US"/>
            <a:t>班级信息管理</a:t>
          </a:r>
        </a:p>
      </dgm:t>
    </dgm:pt>
    <dgm:pt modelId="{BC478879-0C8B-4E10-B9BF-0F9DF54DC6C2}" type="parTrans" cxnId="{52072469-1130-4D8C-A875-39E92E02CF73}">
      <dgm:prSet/>
      <dgm:spPr/>
      <dgm:t>
        <a:bodyPr/>
        <a:lstStyle/>
        <a:p>
          <a:endParaRPr lang="zh-CN" altLang="en-US"/>
        </a:p>
      </dgm:t>
    </dgm:pt>
    <dgm:pt modelId="{2466F553-A9F4-439D-861A-800F8B756829}" type="sibTrans" cxnId="{52072469-1130-4D8C-A875-39E92E02CF73}">
      <dgm:prSet/>
      <dgm:spPr/>
      <dgm:t>
        <a:bodyPr/>
        <a:lstStyle/>
        <a:p>
          <a:endParaRPr lang="zh-CN" altLang="en-US"/>
        </a:p>
      </dgm:t>
    </dgm:pt>
    <dgm:pt modelId="{C61C492F-7356-4759-8657-1B970C0831DC}">
      <dgm:prSet/>
      <dgm:spPr/>
      <dgm:t>
        <a:bodyPr/>
        <a:lstStyle/>
        <a:p>
          <a:r>
            <a:rPr lang="zh-CN" altLang="en-US"/>
            <a:t>部门信息管理</a:t>
          </a:r>
        </a:p>
      </dgm:t>
    </dgm:pt>
    <dgm:pt modelId="{6CCFA731-1191-4044-8BF7-FF4198D4EBA2}" type="parTrans" cxnId="{FEAD187B-A350-40B1-A663-7F31FFC0280A}">
      <dgm:prSet/>
      <dgm:spPr/>
      <dgm:t>
        <a:bodyPr/>
        <a:lstStyle/>
        <a:p>
          <a:endParaRPr lang="zh-CN" altLang="en-US"/>
        </a:p>
      </dgm:t>
    </dgm:pt>
    <dgm:pt modelId="{8B60028C-FE2F-466B-8597-A37242D18498}" type="sibTrans" cxnId="{FEAD187B-A350-40B1-A663-7F31FFC0280A}">
      <dgm:prSet/>
      <dgm:spPr/>
      <dgm:t>
        <a:bodyPr/>
        <a:lstStyle/>
        <a:p>
          <a:endParaRPr lang="zh-CN" altLang="en-US"/>
        </a:p>
      </dgm:t>
    </dgm:pt>
    <dgm:pt modelId="{D2BD8AD5-0F1D-49AD-8FA1-177237339293}" type="pres">
      <dgm:prSet presAssocID="{16A1B6EF-56A4-438A-9792-3B69F195297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AC8096F1-AB0B-4713-AA38-38E496D2C3A7}" type="pres">
      <dgm:prSet presAssocID="{6893C07B-428B-4971-9E80-429D94AEF3AA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52DC70AF-AD4F-4F0D-8313-B50FFBE2EAE4}" type="pres">
      <dgm:prSet presAssocID="{6893C07B-428B-4971-9E80-429D94AEF3AA}" presName="rootComposite1" presStyleCnt="0"/>
      <dgm:spPr/>
      <dgm:t>
        <a:bodyPr/>
        <a:lstStyle/>
        <a:p>
          <a:endParaRPr lang="zh-CN" altLang="en-US"/>
        </a:p>
      </dgm:t>
    </dgm:pt>
    <dgm:pt modelId="{98FB20B8-5529-4968-B933-176EF826E114}" type="pres">
      <dgm:prSet presAssocID="{6893C07B-428B-4971-9E80-429D94AEF3AA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F06904B-925D-4DD1-AE70-B0C4E5B86B0E}" type="pres">
      <dgm:prSet presAssocID="{6893C07B-428B-4971-9E80-429D94AEF3AA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EF769F5C-A74D-4ECF-989F-89E82C6A6906}" type="pres">
      <dgm:prSet presAssocID="{6893C07B-428B-4971-9E80-429D94AEF3AA}" presName="hierChild2" presStyleCnt="0"/>
      <dgm:spPr/>
      <dgm:t>
        <a:bodyPr/>
        <a:lstStyle/>
        <a:p>
          <a:endParaRPr lang="zh-CN" altLang="en-US"/>
        </a:p>
      </dgm:t>
    </dgm:pt>
    <dgm:pt modelId="{6B1C040D-B0B9-4E92-BB06-3B9B88538A15}" type="pres">
      <dgm:prSet presAssocID="{51F2B761-1075-4FCF-AA23-402F19772A5E}" presName="Name64" presStyleLbl="parChTrans1D2" presStyleIdx="0" presStyleCnt="3"/>
      <dgm:spPr/>
      <dgm:t>
        <a:bodyPr/>
        <a:lstStyle/>
        <a:p>
          <a:endParaRPr lang="zh-CN" altLang="en-US"/>
        </a:p>
      </dgm:t>
    </dgm:pt>
    <dgm:pt modelId="{620D175E-7C1E-4440-BFF4-8626998AF2CF}" type="pres">
      <dgm:prSet presAssocID="{6FAC5E2E-9880-4737-81D4-5556D1AB4DAE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7E053A89-4E47-4CD6-8398-58FA6219EB6B}" type="pres">
      <dgm:prSet presAssocID="{6FAC5E2E-9880-4737-81D4-5556D1AB4DAE}" presName="rootComposite" presStyleCnt="0"/>
      <dgm:spPr/>
      <dgm:t>
        <a:bodyPr/>
        <a:lstStyle/>
        <a:p>
          <a:endParaRPr lang="zh-CN" altLang="en-US"/>
        </a:p>
      </dgm:t>
    </dgm:pt>
    <dgm:pt modelId="{09C8F2B5-6E91-4952-BAC5-571E2EEE510A}" type="pres">
      <dgm:prSet presAssocID="{6FAC5E2E-9880-4737-81D4-5556D1AB4DAE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FAF28A6-76DB-470B-B04A-FB92A52B101F}" type="pres">
      <dgm:prSet presAssocID="{6FAC5E2E-9880-4737-81D4-5556D1AB4DAE}" presName="rootConnector" presStyleLbl="node2" presStyleIdx="0" presStyleCnt="3"/>
      <dgm:spPr/>
      <dgm:t>
        <a:bodyPr/>
        <a:lstStyle/>
        <a:p>
          <a:endParaRPr lang="zh-CN" altLang="en-US"/>
        </a:p>
      </dgm:t>
    </dgm:pt>
    <dgm:pt modelId="{53D0EE86-6FE4-4AA5-9DE7-C6B2C4BDB539}" type="pres">
      <dgm:prSet presAssocID="{6FAC5E2E-9880-4737-81D4-5556D1AB4DAE}" presName="hierChild4" presStyleCnt="0"/>
      <dgm:spPr/>
      <dgm:t>
        <a:bodyPr/>
        <a:lstStyle/>
        <a:p>
          <a:endParaRPr lang="zh-CN" altLang="en-US"/>
        </a:p>
      </dgm:t>
    </dgm:pt>
    <dgm:pt modelId="{294725AA-C845-497E-B9D9-0B2468DFE9F9}" type="pres">
      <dgm:prSet presAssocID="{090A12E8-4578-4577-9DA3-D5117FEE514E}" presName="Name64" presStyleLbl="parChTrans1D3" presStyleIdx="0" presStyleCnt="15"/>
      <dgm:spPr/>
      <dgm:t>
        <a:bodyPr/>
        <a:lstStyle/>
        <a:p>
          <a:endParaRPr lang="zh-CN" altLang="en-US"/>
        </a:p>
      </dgm:t>
    </dgm:pt>
    <dgm:pt modelId="{CCA428F2-1A53-4271-87D7-2E4C218355A4}" type="pres">
      <dgm:prSet presAssocID="{7ED9A8AF-DBDE-4255-A943-376B15630A80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EDDD1A56-AC86-4D1F-93E4-16928A5D14C5}" type="pres">
      <dgm:prSet presAssocID="{7ED9A8AF-DBDE-4255-A943-376B15630A80}" presName="rootComposite" presStyleCnt="0"/>
      <dgm:spPr/>
      <dgm:t>
        <a:bodyPr/>
        <a:lstStyle/>
        <a:p>
          <a:endParaRPr lang="zh-CN" altLang="en-US"/>
        </a:p>
      </dgm:t>
    </dgm:pt>
    <dgm:pt modelId="{4635414A-B251-4F68-A8B9-1978AA309DFA}" type="pres">
      <dgm:prSet presAssocID="{7ED9A8AF-DBDE-4255-A943-376B15630A80}" presName="rootText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DC0002-C1CC-435C-BA1E-6F065A0436BC}" type="pres">
      <dgm:prSet presAssocID="{7ED9A8AF-DBDE-4255-A943-376B15630A80}" presName="rootConnector" presStyleLbl="node3" presStyleIdx="0" presStyleCnt="15"/>
      <dgm:spPr/>
      <dgm:t>
        <a:bodyPr/>
        <a:lstStyle/>
        <a:p>
          <a:endParaRPr lang="zh-CN" altLang="en-US"/>
        </a:p>
      </dgm:t>
    </dgm:pt>
    <dgm:pt modelId="{91D8DA99-A456-4DB8-8EC5-08F96828B752}" type="pres">
      <dgm:prSet presAssocID="{7ED9A8AF-DBDE-4255-A943-376B15630A80}" presName="hierChild4" presStyleCnt="0"/>
      <dgm:spPr/>
      <dgm:t>
        <a:bodyPr/>
        <a:lstStyle/>
        <a:p>
          <a:endParaRPr lang="zh-CN" altLang="en-US"/>
        </a:p>
      </dgm:t>
    </dgm:pt>
    <dgm:pt modelId="{426230E0-E546-464E-956B-126219512234}" type="pres">
      <dgm:prSet presAssocID="{7ED9A8AF-DBDE-4255-A943-376B15630A80}" presName="hierChild5" presStyleCnt="0"/>
      <dgm:spPr/>
      <dgm:t>
        <a:bodyPr/>
        <a:lstStyle/>
        <a:p>
          <a:endParaRPr lang="zh-CN" altLang="en-US"/>
        </a:p>
      </dgm:t>
    </dgm:pt>
    <dgm:pt modelId="{4BA2B121-ED0A-4F06-8CFF-E54991B871CD}" type="pres">
      <dgm:prSet presAssocID="{224043B9-AD99-4A73-9D20-03E360F42163}" presName="Name64" presStyleLbl="parChTrans1D3" presStyleIdx="1" presStyleCnt="15"/>
      <dgm:spPr/>
      <dgm:t>
        <a:bodyPr/>
        <a:lstStyle/>
        <a:p>
          <a:endParaRPr lang="zh-CN" altLang="en-US"/>
        </a:p>
      </dgm:t>
    </dgm:pt>
    <dgm:pt modelId="{FFC27BB9-0FA4-4B92-A6C2-82749D1AC01E}" type="pres">
      <dgm:prSet presAssocID="{B935F97C-840C-4B4C-B581-A4800EDDCAFE}" presName="hierRoot2" presStyleCnt="0">
        <dgm:presLayoutVars>
          <dgm:hierBranch val="init"/>
        </dgm:presLayoutVars>
      </dgm:prSet>
      <dgm:spPr/>
    </dgm:pt>
    <dgm:pt modelId="{418AC884-DADF-4121-9E9A-29B7DA4FD80E}" type="pres">
      <dgm:prSet presAssocID="{B935F97C-840C-4B4C-B581-A4800EDDCAFE}" presName="rootComposite" presStyleCnt="0"/>
      <dgm:spPr/>
    </dgm:pt>
    <dgm:pt modelId="{28699AA7-53D4-4531-855C-AD1C6E07D1C2}" type="pres">
      <dgm:prSet presAssocID="{B935F97C-840C-4B4C-B581-A4800EDDCAFE}" presName="rootText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997736-D528-4528-9916-5CE1E4AD3C30}" type="pres">
      <dgm:prSet presAssocID="{B935F97C-840C-4B4C-B581-A4800EDDCAFE}" presName="rootConnector" presStyleLbl="node3" presStyleIdx="1" presStyleCnt="15"/>
      <dgm:spPr/>
      <dgm:t>
        <a:bodyPr/>
        <a:lstStyle/>
        <a:p>
          <a:endParaRPr lang="zh-CN" altLang="en-US"/>
        </a:p>
      </dgm:t>
    </dgm:pt>
    <dgm:pt modelId="{37A52B43-8E51-444F-B596-CAADB9B474A2}" type="pres">
      <dgm:prSet presAssocID="{B935F97C-840C-4B4C-B581-A4800EDDCAFE}" presName="hierChild4" presStyleCnt="0"/>
      <dgm:spPr/>
    </dgm:pt>
    <dgm:pt modelId="{3F680804-E902-4838-AE53-6375AD56FC9E}" type="pres">
      <dgm:prSet presAssocID="{B935F97C-840C-4B4C-B581-A4800EDDCAFE}" presName="hierChild5" presStyleCnt="0"/>
      <dgm:spPr/>
    </dgm:pt>
    <dgm:pt modelId="{DD0CF0F2-9CB5-4EDF-8945-6BEA511C1C35}" type="pres">
      <dgm:prSet presAssocID="{11B92BC6-4E74-4986-BDFE-A3F959291439}" presName="Name64" presStyleLbl="parChTrans1D3" presStyleIdx="2" presStyleCnt="15"/>
      <dgm:spPr/>
      <dgm:t>
        <a:bodyPr/>
        <a:lstStyle/>
        <a:p>
          <a:endParaRPr lang="zh-CN" altLang="en-US"/>
        </a:p>
      </dgm:t>
    </dgm:pt>
    <dgm:pt modelId="{7BAE6905-5CCB-4ED5-854B-EC2DB525506F}" type="pres">
      <dgm:prSet presAssocID="{A8FE4353-F682-47F0-9B6F-7BAC6C92EB06}" presName="hierRoot2" presStyleCnt="0">
        <dgm:presLayoutVars>
          <dgm:hierBranch val="init"/>
        </dgm:presLayoutVars>
      </dgm:prSet>
      <dgm:spPr/>
    </dgm:pt>
    <dgm:pt modelId="{26D7408D-BB3F-4C6C-A41C-84F7F5514592}" type="pres">
      <dgm:prSet presAssocID="{A8FE4353-F682-47F0-9B6F-7BAC6C92EB06}" presName="rootComposite" presStyleCnt="0"/>
      <dgm:spPr/>
    </dgm:pt>
    <dgm:pt modelId="{EC62A176-213E-41B1-BBBF-45D0CD0A0279}" type="pres">
      <dgm:prSet presAssocID="{A8FE4353-F682-47F0-9B6F-7BAC6C92EB06}" presName="rootText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9C2824D-7F4E-4C5B-BB79-9F427453D714}" type="pres">
      <dgm:prSet presAssocID="{A8FE4353-F682-47F0-9B6F-7BAC6C92EB06}" presName="rootConnector" presStyleLbl="node3" presStyleIdx="2" presStyleCnt="15"/>
      <dgm:spPr/>
      <dgm:t>
        <a:bodyPr/>
        <a:lstStyle/>
        <a:p>
          <a:endParaRPr lang="zh-CN" altLang="en-US"/>
        </a:p>
      </dgm:t>
    </dgm:pt>
    <dgm:pt modelId="{1AE761F8-37AB-41E7-9877-71E6F43C77C9}" type="pres">
      <dgm:prSet presAssocID="{A8FE4353-F682-47F0-9B6F-7BAC6C92EB06}" presName="hierChild4" presStyleCnt="0"/>
      <dgm:spPr/>
    </dgm:pt>
    <dgm:pt modelId="{36B20EE8-87A1-4376-B8DB-3C08BAD67D69}" type="pres">
      <dgm:prSet presAssocID="{A8FE4353-F682-47F0-9B6F-7BAC6C92EB06}" presName="hierChild5" presStyleCnt="0"/>
      <dgm:spPr/>
    </dgm:pt>
    <dgm:pt modelId="{3555212E-A2B1-4315-981D-90D79EBE55F6}" type="pres">
      <dgm:prSet presAssocID="{A818B55A-D1B1-4214-9F09-85041236621E}" presName="Name64" presStyleLbl="parChTrans1D3" presStyleIdx="3" presStyleCnt="15"/>
      <dgm:spPr/>
      <dgm:t>
        <a:bodyPr/>
        <a:lstStyle/>
        <a:p>
          <a:endParaRPr lang="zh-CN" altLang="en-US"/>
        </a:p>
      </dgm:t>
    </dgm:pt>
    <dgm:pt modelId="{D714C6D4-0B7D-45D1-A41B-52D8A820CD8C}" type="pres">
      <dgm:prSet presAssocID="{C2C8F763-861D-4046-B5CB-06E5115E6C06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766A8BBD-C55A-43EF-9566-729849BEDE52}" type="pres">
      <dgm:prSet presAssocID="{C2C8F763-861D-4046-B5CB-06E5115E6C06}" presName="rootComposite" presStyleCnt="0"/>
      <dgm:spPr/>
      <dgm:t>
        <a:bodyPr/>
        <a:lstStyle/>
        <a:p>
          <a:endParaRPr lang="zh-CN" altLang="en-US"/>
        </a:p>
      </dgm:t>
    </dgm:pt>
    <dgm:pt modelId="{8F4DBCF5-BEE5-43D3-8CE8-324ECB690D57}" type="pres">
      <dgm:prSet presAssocID="{C2C8F763-861D-4046-B5CB-06E5115E6C06}" presName="rootText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3DDB513-9EE6-4F45-8BC9-A5F52FDC6C18}" type="pres">
      <dgm:prSet presAssocID="{C2C8F763-861D-4046-B5CB-06E5115E6C06}" presName="rootConnector" presStyleLbl="node3" presStyleIdx="3" presStyleCnt="15"/>
      <dgm:spPr/>
      <dgm:t>
        <a:bodyPr/>
        <a:lstStyle/>
        <a:p>
          <a:endParaRPr lang="zh-CN" altLang="en-US"/>
        </a:p>
      </dgm:t>
    </dgm:pt>
    <dgm:pt modelId="{523665F0-B5D6-47D9-B6A4-870A9D12E761}" type="pres">
      <dgm:prSet presAssocID="{C2C8F763-861D-4046-B5CB-06E5115E6C06}" presName="hierChild4" presStyleCnt="0"/>
      <dgm:spPr/>
      <dgm:t>
        <a:bodyPr/>
        <a:lstStyle/>
        <a:p>
          <a:endParaRPr lang="zh-CN" altLang="en-US"/>
        </a:p>
      </dgm:t>
    </dgm:pt>
    <dgm:pt modelId="{94364668-7C2B-42E2-B448-4E2FAA6B20CD}" type="pres">
      <dgm:prSet presAssocID="{C2C8F763-861D-4046-B5CB-06E5115E6C06}" presName="hierChild5" presStyleCnt="0"/>
      <dgm:spPr/>
      <dgm:t>
        <a:bodyPr/>
        <a:lstStyle/>
        <a:p>
          <a:endParaRPr lang="zh-CN" altLang="en-US"/>
        </a:p>
      </dgm:t>
    </dgm:pt>
    <dgm:pt modelId="{23AB4FA2-0AD8-4190-B5F8-F2D19CF966E2}" type="pres">
      <dgm:prSet presAssocID="{04FDAF65-30FA-48F3-9829-5BBF474A70A0}" presName="Name64" presStyleLbl="parChTrans1D3" presStyleIdx="4" presStyleCnt="15"/>
      <dgm:spPr/>
      <dgm:t>
        <a:bodyPr/>
        <a:lstStyle/>
        <a:p>
          <a:endParaRPr lang="zh-CN" altLang="en-US"/>
        </a:p>
      </dgm:t>
    </dgm:pt>
    <dgm:pt modelId="{BD7CA5FB-E992-4DC0-B5F7-C62A7C07A14D}" type="pres">
      <dgm:prSet presAssocID="{99C77994-3C59-4DB1-B857-F4C44218BF99}" presName="hierRoot2" presStyleCnt="0">
        <dgm:presLayoutVars>
          <dgm:hierBranch val="init"/>
        </dgm:presLayoutVars>
      </dgm:prSet>
      <dgm:spPr/>
    </dgm:pt>
    <dgm:pt modelId="{FD20D211-268A-4B9C-90D2-71237AC34471}" type="pres">
      <dgm:prSet presAssocID="{99C77994-3C59-4DB1-B857-F4C44218BF99}" presName="rootComposite" presStyleCnt="0"/>
      <dgm:spPr/>
    </dgm:pt>
    <dgm:pt modelId="{C27E6F5B-860D-4259-95FB-2E1822C04FD8}" type="pres">
      <dgm:prSet presAssocID="{99C77994-3C59-4DB1-B857-F4C44218BF99}" presName="rootText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04FB72-21F1-42A5-A0EF-D3ED3F3E9AA1}" type="pres">
      <dgm:prSet presAssocID="{99C77994-3C59-4DB1-B857-F4C44218BF99}" presName="rootConnector" presStyleLbl="node3" presStyleIdx="4" presStyleCnt="15"/>
      <dgm:spPr/>
      <dgm:t>
        <a:bodyPr/>
        <a:lstStyle/>
        <a:p>
          <a:endParaRPr lang="zh-CN" altLang="en-US"/>
        </a:p>
      </dgm:t>
    </dgm:pt>
    <dgm:pt modelId="{67FFBB73-892A-49C4-A680-0BBA5D689A83}" type="pres">
      <dgm:prSet presAssocID="{99C77994-3C59-4DB1-B857-F4C44218BF99}" presName="hierChild4" presStyleCnt="0"/>
      <dgm:spPr/>
    </dgm:pt>
    <dgm:pt modelId="{11B53FAA-D273-46AA-9E6F-CD175514142A}" type="pres">
      <dgm:prSet presAssocID="{99C77994-3C59-4DB1-B857-F4C44218BF99}" presName="hierChild5" presStyleCnt="0"/>
      <dgm:spPr/>
    </dgm:pt>
    <dgm:pt modelId="{24F6DE6B-E8CE-4AB5-B2E5-F0DD5D809945}" type="pres">
      <dgm:prSet presAssocID="{6FAC5E2E-9880-4737-81D4-5556D1AB4DAE}" presName="hierChild5" presStyleCnt="0"/>
      <dgm:spPr/>
      <dgm:t>
        <a:bodyPr/>
        <a:lstStyle/>
        <a:p>
          <a:endParaRPr lang="zh-CN" altLang="en-US"/>
        </a:p>
      </dgm:t>
    </dgm:pt>
    <dgm:pt modelId="{58E5FE95-E05B-4EEC-9433-D0BC4F550116}" type="pres">
      <dgm:prSet presAssocID="{A021202C-AB03-4AEA-81ED-DEE28F18B7C4}" presName="Name64" presStyleLbl="parChTrans1D2" presStyleIdx="1" presStyleCnt="3"/>
      <dgm:spPr/>
      <dgm:t>
        <a:bodyPr/>
        <a:lstStyle/>
        <a:p>
          <a:endParaRPr lang="zh-CN" altLang="en-US"/>
        </a:p>
      </dgm:t>
    </dgm:pt>
    <dgm:pt modelId="{13104150-4D99-4E45-84B4-DD9F1BE6ADD7}" type="pres">
      <dgm:prSet presAssocID="{5E68559B-3FEC-4662-ACBA-2C5C89049900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4428DD81-E145-4E47-B55C-CC79ED4B4247}" type="pres">
      <dgm:prSet presAssocID="{5E68559B-3FEC-4662-ACBA-2C5C89049900}" presName="rootComposite" presStyleCnt="0"/>
      <dgm:spPr/>
      <dgm:t>
        <a:bodyPr/>
        <a:lstStyle/>
        <a:p>
          <a:endParaRPr lang="zh-CN" altLang="en-US"/>
        </a:p>
      </dgm:t>
    </dgm:pt>
    <dgm:pt modelId="{C1EC2B3A-6732-4B7F-ABF9-90843BC56F33}" type="pres">
      <dgm:prSet presAssocID="{5E68559B-3FEC-4662-ACBA-2C5C89049900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514DEB5-A9D6-4665-8CF6-EBC4DAB8AA68}" type="pres">
      <dgm:prSet presAssocID="{5E68559B-3FEC-4662-ACBA-2C5C89049900}" presName="rootConnector" presStyleLbl="node2" presStyleIdx="1" presStyleCnt="3"/>
      <dgm:spPr/>
      <dgm:t>
        <a:bodyPr/>
        <a:lstStyle/>
        <a:p>
          <a:endParaRPr lang="zh-CN" altLang="en-US"/>
        </a:p>
      </dgm:t>
    </dgm:pt>
    <dgm:pt modelId="{AAD6BC6D-85E6-45A6-A864-11850FA17405}" type="pres">
      <dgm:prSet presAssocID="{5E68559B-3FEC-4662-ACBA-2C5C89049900}" presName="hierChild4" presStyleCnt="0"/>
      <dgm:spPr/>
      <dgm:t>
        <a:bodyPr/>
        <a:lstStyle/>
        <a:p>
          <a:endParaRPr lang="zh-CN" altLang="en-US"/>
        </a:p>
      </dgm:t>
    </dgm:pt>
    <dgm:pt modelId="{5AECDA18-845C-41CB-9D8E-A3FE3E16BE07}" type="pres">
      <dgm:prSet presAssocID="{6CCFA731-1191-4044-8BF7-FF4198D4EBA2}" presName="Name64" presStyleLbl="parChTrans1D3" presStyleIdx="5" presStyleCnt="15"/>
      <dgm:spPr/>
      <dgm:t>
        <a:bodyPr/>
        <a:lstStyle/>
        <a:p>
          <a:endParaRPr lang="zh-CN" altLang="en-US"/>
        </a:p>
      </dgm:t>
    </dgm:pt>
    <dgm:pt modelId="{6EDA770C-2A37-4ECA-9E65-A886D2DA211E}" type="pres">
      <dgm:prSet presAssocID="{C61C492F-7356-4759-8657-1B970C0831DC}" presName="hierRoot2" presStyleCnt="0">
        <dgm:presLayoutVars>
          <dgm:hierBranch val="init"/>
        </dgm:presLayoutVars>
      </dgm:prSet>
      <dgm:spPr/>
    </dgm:pt>
    <dgm:pt modelId="{E38A2E0C-9689-4BF7-9A46-87A9451A0387}" type="pres">
      <dgm:prSet presAssocID="{C61C492F-7356-4759-8657-1B970C0831DC}" presName="rootComposite" presStyleCnt="0"/>
      <dgm:spPr/>
    </dgm:pt>
    <dgm:pt modelId="{9510CF81-EEFC-46EB-B338-DF9A5B36A302}" type="pres">
      <dgm:prSet presAssocID="{C61C492F-7356-4759-8657-1B970C0831DC}" presName="rootText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8FBD564-9636-4798-8F57-816EC259E695}" type="pres">
      <dgm:prSet presAssocID="{C61C492F-7356-4759-8657-1B970C0831DC}" presName="rootConnector" presStyleLbl="node3" presStyleIdx="5" presStyleCnt="15"/>
      <dgm:spPr/>
      <dgm:t>
        <a:bodyPr/>
        <a:lstStyle/>
        <a:p>
          <a:endParaRPr lang="zh-CN" altLang="en-US"/>
        </a:p>
      </dgm:t>
    </dgm:pt>
    <dgm:pt modelId="{16020DB5-238D-4170-80CC-46B2E202F312}" type="pres">
      <dgm:prSet presAssocID="{C61C492F-7356-4759-8657-1B970C0831DC}" presName="hierChild4" presStyleCnt="0"/>
      <dgm:spPr/>
    </dgm:pt>
    <dgm:pt modelId="{FDB42134-DF81-43B8-A15E-49E6024699DF}" type="pres">
      <dgm:prSet presAssocID="{C61C492F-7356-4759-8657-1B970C0831DC}" presName="hierChild5" presStyleCnt="0"/>
      <dgm:spPr/>
    </dgm:pt>
    <dgm:pt modelId="{13D5784E-F03B-4940-9578-15732C9162C2}" type="pres">
      <dgm:prSet presAssocID="{1B50F0D3-9406-41E5-B71B-B429C1B8C7AB}" presName="Name64" presStyleLbl="parChTrans1D3" presStyleIdx="6" presStyleCnt="15"/>
      <dgm:spPr/>
      <dgm:t>
        <a:bodyPr/>
        <a:lstStyle/>
        <a:p>
          <a:endParaRPr lang="zh-CN" altLang="en-US"/>
        </a:p>
      </dgm:t>
    </dgm:pt>
    <dgm:pt modelId="{22FAA89B-F91B-489F-B899-FA51A52A0E97}" type="pres">
      <dgm:prSet presAssocID="{6D2F5A81-472C-4498-A0A0-FD9B8FBA0746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78C398BA-01D5-4B65-BC1D-E5773859559B}" type="pres">
      <dgm:prSet presAssocID="{6D2F5A81-472C-4498-A0A0-FD9B8FBA0746}" presName="rootComposite" presStyleCnt="0"/>
      <dgm:spPr/>
      <dgm:t>
        <a:bodyPr/>
        <a:lstStyle/>
        <a:p>
          <a:endParaRPr lang="zh-CN" altLang="en-US"/>
        </a:p>
      </dgm:t>
    </dgm:pt>
    <dgm:pt modelId="{53E20055-017D-486D-BC16-74EC98AFC0A6}" type="pres">
      <dgm:prSet presAssocID="{6D2F5A81-472C-4498-A0A0-FD9B8FBA0746}" presName="rootText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C687DBD-8F51-4362-A83C-00A658F8884D}" type="pres">
      <dgm:prSet presAssocID="{6D2F5A81-472C-4498-A0A0-FD9B8FBA0746}" presName="rootConnector" presStyleLbl="node3" presStyleIdx="6" presStyleCnt="15"/>
      <dgm:spPr/>
      <dgm:t>
        <a:bodyPr/>
        <a:lstStyle/>
        <a:p>
          <a:endParaRPr lang="zh-CN" altLang="en-US"/>
        </a:p>
      </dgm:t>
    </dgm:pt>
    <dgm:pt modelId="{E16A206A-BAA2-4EAB-B5C1-A284F1BF2E49}" type="pres">
      <dgm:prSet presAssocID="{6D2F5A81-472C-4498-A0A0-FD9B8FBA0746}" presName="hierChild4" presStyleCnt="0"/>
      <dgm:spPr/>
      <dgm:t>
        <a:bodyPr/>
        <a:lstStyle/>
        <a:p>
          <a:endParaRPr lang="zh-CN" altLang="en-US"/>
        </a:p>
      </dgm:t>
    </dgm:pt>
    <dgm:pt modelId="{7E5D4C67-7247-4EAF-AD39-725F3D9F642D}" type="pres">
      <dgm:prSet presAssocID="{6D2F5A81-472C-4498-A0A0-FD9B8FBA0746}" presName="hierChild5" presStyleCnt="0"/>
      <dgm:spPr/>
      <dgm:t>
        <a:bodyPr/>
        <a:lstStyle/>
        <a:p>
          <a:endParaRPr lang="zh-CN" altLang="en-US"/>
        </a:p>
      </dgm:t>
    </dgm:pt>
    <dgm:pt modelId="{1E1735BF-9262-4C0B-922A-A335007268C2}" type="pres">
      <dgm:prSet presAssocID="{F5522538-E279-484D-8EFE-5D6E676E915F}" presName="Name64" presStyleLbl="parChTrans1D3" presStyleIdx="7" presStyleCnt="15"/>
      <dgm:spPr/>
      <dgm:t>
        <a:bodyPr/>
        <a:lstStyle/>
        <a:p>
          <a:endParaRPr lang="zh-CN" altLang="en-US"/>
        </a:p>
      </dgm:t>
    </dgm:pt>
    <dgm:pt modelId="{6561E381-5586-44BB-85ED-886769373AD1}" type="pres">
      <dgm:prSet presAssocID="{128D3F98-C368-4D26-A111-AB2106292A07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C55640BC-39CA-4F55-82D5-39E35D43C30C}" type="pres">
      <dgm:prSet presAssocID="{128D3F98-C368-4D26-A111-AB2106292A07}" presName="rootComposite" presStyleCnt="0"/>
      <dgm:spPr/>
      <dgm:t>
        <a:bodyPr/>
        <a:lstStyle/>
        <a:p>
          <a:endParaRPr lang="zh-CN" altLang="en-US"/>
        </a:p>
      </dgm:t>
    </dgm:pt>
    <dgm:pt modelId="{E31AEBD6-F540-473C-9A41-6DC55EF1BA59}" type="pres">
      <dgm:prSet presAssocID="{128D3F98-C368-4D26-A111-AB2106292A07}" presName="rootText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A3A6AF4-F8BF-4D4F-A593-AD3FFA62CF25}" type="pres">
      <dgm:prSet presAssocID="{128D3F98-C368-4D26-A111-AB2106292A07}" presName="rootConnector" presStyleLbl="node3" presStyleIdx="7" presStyleCnt="15"/>
      <dgm:spPr/>
      <dgm:t>
        <a:bodyPr/>
        <a:lstStyle/>
        <a:p>
          <a:endParaRPr lang="zh-CN" altLang="en-US"/>
        </a:p>
      </dgm:t>
    </dgm:pt>
    <dgm:pt modelId="{E19CCEF4-3CD4-431A-95CA-97AD5DD0921C}" type="pres">
      <dgm:prSet presAssocID="{128D3F98-C368-4D26-A111-AB2106292A07}" presName="hierChild4" presStyleCnt="0"/>
      <dgm:spPr/>
      <dgm:t>
        <a:bodyPr/>
        <a:lstStyle/>
        <a:p>
          <a:endParaRPr lang="zh-CN" altLang="en-US"/>
        </a:p>
      </dgm:t>
    </dgm:pt>
    <dgm:pt modelId="{23AF5907-B2B0-46CB-99AA-9DA1EB669A52}" type="pres">
      <dgm:prSet presAssocID="{128D3F98-C368-4D26-A111-AB2106292A07}" presName="hierChild5" presStyleCnt="0"/>
      <dgm:spPr/>
      <dgm:t>
        <a:bodyPr/>
        <a:lstStyle/>
        <a:p>
          <a:endParaRPr lang="zh-CN" altLang="en-US"/>
        </a:p>
      </dgm:t>
    </dgm:pt>
    <dgm:pt modelId="{BEF46EFA-A671-48DD-BC6E-548F4B6C338C}" type="pres">
      <dgm:prSet presAssocID="{C4B494D9-1C72-4F5E-BB37-C1315DEBADBF}" presName="Name64" presStyleLbl="parChTrans1D3" presStyleIdx="8" presStyleCnt="15"/>
      <dgm:spPr/>
      <dgm:t>
        <a:bodyPr/>
        <a:lstStyle/>
        <a:p>
          <a:endParaRPr lang="zh-CN" altLang="en-US"/>
        </a:p>
      </dgm:t>
    </dgm:pt>
    <dgm:pt modelId="{A8F9E1DE-FEFD-4A91-9D12-FF29A3FF0B46}" type="pres">
      <dgm:prSet presAssocID="{3D8372B9-9186-4C68-86D0-F853A117D494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3DFA5D52-465D-478F-90E3-3DD77F463F9D}" type="pres">
      <dgm:prSet presAssocID="{3D8372B9-9186-4C68-86D0-F853A117D494}" presName="rootComposite" presStyleCnt="0"/>
      <dgm:spPr/>
      <dgm:t>
        <a:bodyPr/>
        <a:lstStyle/>
        <a:p>
          <a:endParaRPr lang="zh-CN" altLang="en-US"/>
        </a:p>
      </dgm:t>
    </dgm:pt>
    <dgm:pt modelId="{F40264A0-19EB-4C22-9B5C-3FB114E746C0}" type="pres">
      <dgm:prSet presAssocID="{3D8372B9-9186-4C68-86D0-F853A117D494}" presName="rootText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D21176B-348E-4409-BAC9-A297CBA4B371}" type="pres">
      <dgm:prSet presAssocID="{3D8372B9-9186-4C68-86D0-F853A117D494}" presName="rootConnector" presStyleLbl="node3" presStyleIdx="8" presStyleCnt="15"/>
      <dgm:spPr/>
      <dgm:t>
        <a:bodyPr/>
        <a:lstStyle/>
        <a:p>
          <a:endParaRPr lang="zh-CN" altLang="en-US"/>
        </a:p>
      </dgm:t>
    </dgm:pt>
    <dgm:pt modelId="{A6973F0B-11EE-47E6-ADD5-EE1FF0211455}" type="pres">
      <dgm:prSet presAssocID="{3D8372B9-9186-4C68-86D0-F853A117D494}" presName="hierChild4" presStyleCnt="0"/>
      <dgm:spPr/>
      <dgm:t>
        <a:bodyPr/>
        <a:lstStyle/>
        <a:p>
          <a:endParaRPr lang="zh-CN" altLang="en-US"/>
        </a:p>
      </dgm:t>
    </dgm:pt>
    <dgm:pt modelId="{AFEDE04C-CCC3-4092-89CF-1D3958158F87}" type="pres">
      <dgm:prSet presAssocID="{3D8372B9-9186-4C68-86D0-F853A117D494}" presName="hierChild5" presStyleCnt="0"/>
      <dgm:spPr/>
      <dgm:t>
        <a:bodyPr/>
        <a:lstStyle/>
        <a:p>
          <a:endParaRPr lang="zh-CN" altLang="en-US"/>
        </a:p>
      </dgm:t>
    </dgm:pt>
    <dgm:pt modelId="{171013AF-0012-40ED-AA36-B7ECAD317D86}" type="pres">
      <dgm:prSet presAssocID="{16B48C8D-8911-4B22-AAFC-B60EAC60A68F}" presName="Name64" presStyleLbl="parChTrans1D3" presStyleIdx="9" presStyleCnt="15"/>
      <dgm:spPr/>
      <dgm:t>
        <a:bodyPr/>
        <a:lstStyle/>
        <a:p>
          <a:endParaRPr lang="zh-CN" altLang="en-US"/>
        </a:p>
      </dgm:t>
    </dgm:pt>
    <dgm:pt modelId="{07541AB2-A1BD-41E3-8D9D-9200E90C0A74}" type="pres">
      <dgm:prSet presAssocID="{2895127C-1134-4921-87EC-F161A890634F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BE18B3AA-56D2-42F5-868F-5AC8B1ADE3A0}" type="pres">
      <dgm:prSet presAssocID="{2895127C-1134-4921-87EC-F161A890634F}" presName="rootComposite" presStyleCnt="0"/>
      <dgm:spPr/>
      <dgm:t>
        <a:bodyPr/>
        <a:lstStyle/>
        <a:p>
          <a:endParaRPr lang="zh-CN" altLang="en-US"/>
        </a:p>
      </dgm:t>
    </dgm:pt>
    <dgm:pt modelId="{7DED7894-C2B1-4B8A-97AC-5B6B706DB863}" type="pres">
      <dgm:prSet presAssocID="{2895127C-1134-4921-87EC-F161A890634F}" presName="rootText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ECD088C-7448-43F7-AEFF-BCE072532B5B}" type="pres">
      <dgm:prSet presAssocID="{2895127C-1134-4921-87EC-F161A890634F}" presName="rootConnector" presStyleLbl="node3" presStyleIdx="9" presStyleCnt="15"/>
      <dgm:spPr/>
      <dgm:t>
        <a:bodyPr/>
        <a:lstStyle/>
        <a:p>
          <a:endParaRPr lang="zh-CN" altLang="en-US"/>
        </a:p>
      </dgm:t>
    </dgm:pt>
    <dgm:pt modelId="{3010B6BF-AE86-4629-884D-7F7787CEA265}" type="pres">
      <dgm:prSet presAssocID="{2895127C-1134-4921-87EC-F161A890634F}" presName="hierChild4" presStyleCnt="0"/>
      <dgm:spPr/>
      <dgm:t>
        <a:bodyPr/>
        <a:lstStyle/>
        <a:p>
          <a:endParaRPr lang="zh-CN" altLang="en-US"/>
        </a:p>
      </dgm:t>
    </dgm:pt>
    <dgm:pt modelId="{CE37D5C7-8FE6-46CA-85D3-45FAB2FD686B}" type="pres">
      <dgm:prSet presAssocID="{2895127C-1134-4921-87EC-F161A890634F}" presName="hierChild5" presStyleCnt="0"/>
      <dgm:spPr/>
      <dgm:t>
        <a:bodyPr/>
        <a:lstStyle/>
        <a:p>
          <a:endParaRPr lang="zh-CN" altLang="en-US"/>
        </a:p>
      </dgm:t>
    </dgm:pt>
    <dgm:pt modelId="{7DBCA5D8-F621-4BBC-9A65-5DCB9914DB20}" type="pres">
      <dgm:prSet presAssocID="{5E68559B-3FEC-4662-ACBA-2C5C89049900}" presName="hierChild5" presStyleCnt="0"/>
      <dgm:spPr/>
      <dgm:t>
        <a:bodyPr/>
        <a:lstStyle/>
        <a:p>
          <a:endParaRPr lang="zh-CN" altLang="en-US"/>
        </a:p>
      </dgm:t>
    </dgm:pt>
    <dgm:pt modelId="{B289F24F-F1F0-4081-B234-D671FDE956B7}" type="pres">
      <dgm:prSet presAssocID="{13E5AC50-7F84-4240-A0A8-F9A0A7DBB9C6}" presName="Name64" presStyleLbl="parChTrans1D2" presStyleIdx="2" presStyleCnt="3"/>
      <dgm:spPr/>
      <dgm:t>
        <a:bodyPr/>
        <a:lstStyle/>
        <a:p>
          <a:endParaRPr lang="zh-CN" altLang="en-US"/>
        </a:p>
      </dgm:t>
    </dgm:pt>
    <dgm:pt modelId="{DECC89C3-2CAB-42D3-A36A-B8BB4D407C7A}" type="pres">
      <dgm:prSet presAssocID="{9DC0B293-366E-468A-BFB1-3C0AA54753A9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FE9819A8-904B-4414-96E4-2174E6060491}" type="pres">
      <dgm:prSet presAssocID="{9DC0B293-366E-468A-BFB1-3C0AA54753A9}" presName="rootComposite" presStyleCnt="0"/>
      <dgm:spPr/>
      <dgm:t>
        <a:bodyPr/>
        <a:lstStyle/>
        <a:p>
          <a:endParaRPr lang="zh-CN" altLang="en-US"/>
        </a:p>
      </dgm:t>
    </dgm:pt>
    <dgm:pt modelId="{4510BC3D-2B07-4A70-87B1-3CEFAF6801A3}" type="pres">
      <dgm:prSet presAssocID="{9DC0B293-366E-468A-BFB1-3C0AA54753A9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9FF9046-7F5D-48C5-B5E7-250F7F6573F6}" type="pres">
      <dgm:prSet presAssocID="{9DC0B293-366E-468A-BFB1-3C0AA54753A9}" presName="rootConnector" presStyleLbl="node2" presStyleIdx="2" presStyleCnt="3"/>
      <dgm:spPr/>
      <dgm:t>
        <a:bodyPr/>
        <a:lstStyle/>
        <a:p>
          <a:endParaRPr lang="zh-CN" altLang="en-US"/>
        </a:p>
      </dgm:t>
    </dgm:pt>
    <dgm:pt modelId="{D8211F07-80A6-4376-B3DB-48A729E481FC}" type="pres">
      <dgm:prSet presAssocID="{9DC0B293-366E-468A-BFB1-3C0AA54753A9}" presName="hierChild4" presStyleCnt="0"/>
      <dgm:spPr/>
      <dgm:t>
        <a:bodyPr/>
        <a:lstStyle/>
        <a:p>
          <a:endParaRPr lang="zh-CN" altLang="en-US"/>
        </a:p>
      </dgm:t>
    </dgm:pt>
    <dgm:pt modelId="{7BC64C4D-0605-4A0B-9755-CAFF88EEC8C6}" type="pres">
      <dgm:prSet presAssocID="{BC478879-0C8B-4E10-B9BF-0F9DF54DC6C2}" presName="Name64" presStyleLbl="parChTrans1D3" presStyleIdx="10" presStyleCnt="15"/>
      <dgm:spPr/>
      <dgm:t>
        <a:bodyPr/>
        <a:lstStyle/>
        <a:p>
          <a:endParaRPr lang="zh-CN" altLang="en-US"/>
        </a:p>
      </dgm:t>
    </dgm:pt>
    <dgm:pt modelId="{A273EAAC-0F92-4B91-8BEB-F8B2A057CE3D}" type="pres">
      <dgm:prSet presAssocID="{F18740BC-1D8E-4128-BD29-678A718DA7C1}" presName="hierRoot2" presStyleCnt="0">
        <dgm:presLayoutVars>
          <dgm:hierBranch val="init"/>
        </dgm:presLayoutVars>
      </dgm:prSet>
      <dgm:spPr/>
    </dgm:pt>
    <dgm:pt modelId="{C94E7C9E-6692-48AD-BA39-C8F3DFBCE2BD}" type="pres">
      <dgm:prSet presAssocID="{F18740BC-1D8E-4128-BD29-678A718DA7C1}" presName="rootComposite" presStyleCnt="0"/>
      <dgm:spPr/>
    </dgm:pt>
    <dgm:pt modelId="{07287FB7-0228-454B-B282-EE8D0C614160}" type="pres">
      <dgm:prSet presAssocID="{F18740BC-1D8E-4128-BD29-678A718DA7C1}" presName="rootText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FDA0BDC-8A1A-4841-A802-AC30672C7BE3}" type="pres">
      <dgm:prSet presAssocID="{F18740BC-1D8E-4128-BD29-678A718DA7C1}" presName="rootConnector" presStyleLbl="node3" presStyleIdx="10" presStyleCnt="15"/>
      <dgm:spPr/>
      <dgm:t>
        <a:bodyPr/>
        <a:lstStyle/>
        <a:p>
          <a:endParaRPr lang="zh-CN" altLang="en-US"/>
        </a:p>
      </dgm:t>
    </dgm:pt>
    <dgm:pt modelId="{3A31CB07-0CF5-46B2-99DE-F3A8C35234EF}" type="pres">
      <dgm:prSet presAssocID="{F18740BC-1D8E-4128-BD29-678A718DA7C1}" presName="hierChild4" presStyleCnt="0"/>
      <dgm:spPr/>
    </dgm:pt>
    <dgm:pt modelId="{50766F43-F062-4751-9794-C4615E199DAF}" type="pres">
      <dgm:prSet presAssocID="{F18740BC-1D8E-4128-BD29-678A718DA7C1}" presName="hierChild5" presStyleCnt="0"/>
      <dgm:spPr/>
    </dgm:pt>
    <dgm:pt modelId="{749DF487-015D-4242-A7B2-39C2048C0605}" type="pres">
      <dgm:prSet presAssocID="{72E2FADF-3300-45A5-8918-94067C1B57F7}" presName="Name64" presStyleLbl="parChTrans1D3" presStyleIdx="11" presStyleCnt="15"/>
      <dgm:spPr/>
      <dgm:t>
        <a:bodyPr/>
        <a:lstStyle/>
        <a:p>
          <a:endParaRPr lang="zh-CN" altLang="en-US"/>
        </a:p>
      </dgm:t>
    </dgm:pt>
    <dgm:pt modelId="{7718885E-0DAF-4341-B668-882304DF310D}" type="pres">
      <dgm:prSet presAssocID="{519614C6-31EC-41F1-BFD4-46ACDD797150}" presName="hierRoot2" presStyleCnt="0">
        <dgm:presLayoutVars>
          <dgm:hierBranch val="init"/>
        </dgm:presLayoutVars>
      </dgm:prSet>
      <dgm:spPr/>
    </dgm:pt>
    <dgm:pt modelId="{92C29B91-5D9F-4D06-BA20-EE081269872B}" type="pres">
      <dgm:prSet presAssocID="{519614C6-31EC-41F1-BFD4-46ACDD797150}" presName="rootComposite" presStyleCnt="0"/>
      <dgm:spPr/>
    </dgm:pt>
    <dgm:pt modelId="{72989D17-5868-4F83-A215-6A0F104EBECC}" type="pres">
      <dgm:prSet presAssocID="{519614C6-31EC-41F1-BFD4-46ACDD797150}" presName="rootText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E0DB33A-C8BE-4680-BB2A-211CFD026444}" type="pres">
      <dgm:prSet presAssocID="{519614C6-31EC-41F1-BFD4-46ACDD797150}" presName="rootConnector" presStyleLbl="node3" presStyleIdx="11" presStyleCnt="15"/>
      <dgm:spPr/>
      <dgm:t>
        <a:bodyPr/>
        <a:lstStyle/>
        <a:p>
          <a:endParaRPr lang="zh-CN" altLang="en-US"/>
        </a:p>
      </dgm:t>
    </dgm:pt>
    <dgm:pt modelId="{650F4044-1211-4BD3-A0E5-1DFF10869F2D}" type="pres">
      <dgm:prSet presAssocID="{519614C6-31EC-41F1-BFD4-46ACDD797150}" presName="hierChild4" presStyleCnt="0"/>
      <dgm:spPr/>
    </dgm:pt>
    <dgm:pt modelId="{6250ADBE-7E57-474C-9F17-CF501FBE83FD}" type="pres">
      <dgm:prSet presAssocID="{519614C6-31EC-41F1-BFD4-46ACDD797150}" presName="hierChild5" presStyleCnt="0"/>
      <dgm:spPr/>
    </dgm:pt>
    <dgm:pt modelId="{F14BF51C-ABB7-4D95-8D07-AB8BEABF0C2A}" type="pres">
      <dgm:prSet presAssocID="{6D2D265D-C086-4EE9-B0FC-F8288C8D10F4}" presName="Name64" presStyleLbl="parChTrans1D3" presStyleIdx="12" presStyleCnt="15"/>
      <dgm:spPr/>
      <dgm:t>
        <a:bodyPr/>
        <a:lstStyle/>
        <a:p>
          <a:endParaRPr lang="zh-CN" altLang="en-US"/>
        </a:p>
      </dgm:t>
    </dgm:pt>
    <dgm:pt modelId="{81D54D09-4BF4-4052-AA6B-03F48512F1D5}" type="pres">
      <dgm:prSet presAssocID="{E8DE5821-398F-414D-86D9-26CE4325E343}" presName="hierRoot2" presStyleCnt="0">
        <dgm:presLayoutVars>
          <dgm:hierBranch val="init"/>
        </dgm:presLayoutVars>
      </dgm:prSet>
      <dgm:spPr/>
    </dgm:pt>
    <dgm:pt modelId="{43DB2C2F-80AB-47F6-8208-8DE9C9B4390B}" type="pres">
      <dgm:prSet presAssocID="{E8DE5821-398F-414D-86D9-26CE4325E343}" presName="rootComposite" presStyleCnt="0"/>
      <dgm:spPr/>
    </dgm:pt>
    <dgm:pt modelId="{B08ACEC6-86DC-448B-99D7-90A000FBAF81}" type="pres">
      <dgm:prSet presAssocID="{E8DE5821-398F-414D-86D9-26CE4325E343}" presName="rootText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22C1568-413B-4C51-9580-92992F5114D4}" type="pres">
      <dgm:prSet presAssocID="{E8DE5821-398F-414D-86D9-26CE4325E343}" presName="rootConnector" presStyleLbl="node3" presStyleIdx="12" presStyleCnt="15"/>
      <dgm:spPr/>
      <dgm:t>
        <a:bodyPr/>
        <a:lstStyle/>
        <a:p>
          <a:endParaRPr lang="zh-CN" altLang="en-US"/>
        </a:p>
      </dgm:t>
    </dgm:pt>
    <dgm:pt modelId="{7C8B735E-3A87-4D7C-9166-1479222DE7CA}" type="pres">
      <dgm:prSet presAssocID="{E8DE5821-398F-414D-86D9-26CE4325E343}" presName="hierChild4" presStyleCnt="0"/>
      <dgm:spPr/>
    </dgm:pt>
    <dgm:pt modelId="{C6547DAE-CFA5-40B3-B34A-97D8EE3F8F63}" type="pres">
      <dgm:prSet presAssocID="{E8DE5821-398F-414D-86D9-26CE4325E343}" presName="hierChild5" presStyleCnt="0"/>
      <dgm:spPr/>
    </dgm:pt>
    <dgm:pt modelId="{F0F59D75-2D6F-4B0B-AFB5-20C8A23D46E2}" type="pres">
      <dgm:prSet presAssocID="{ECFD9D11-2FD0-429E-8A74-2BC5DC158C99}" presName="Name64" presStyleLbl="parChTrans1D3" presStyleIdx="13" presStyleCnt="15"/>
      <dgm:spPr/>
      <dgm:t>
        <a:bodyPr/>
        <a:lstStyle/>
        <a:p>
          <a:endParaRPr lang="zh-CN" altLang="en-US"/>
        </a:p>
      </dgm:t>
    </dgm:pt>
    <dgm:pt modelId="{2CAD1E68-5B1A-489E-B58B-49627ABF092B}" type="pres">
      <dgm:prSet presAssocID="{B798F1FB-DC3A-4D5C-9727-A51D0DF8E517}" presName="hierRoot2" presStyleCnt="0">
        <dgm:presLayoutVars>
          <dgm:hierBranch val="init"/>
        </dgm:presLayoutVars>
      </dgm:prSet>
      <dgm:spPr/>
    </dgm:pt>
    <dgm:pt modelId="{D06A2F6E-383A-4B9D-9B33-83EEFF9991B4}" type="pres">
      <dgm:prSet presAssocID="{B798F1FB-DC3A-4D5C-9727-A51D0DF8E517}" presName="rootComposite" presStyleCnt="0"/>
      <dgm:spPr/>
    </dgm:pt>
    <dgm:pt modelId="{25C3B9BB-0AAA-48D7-917E-268EDFE175C6}" type="pres">
      <dgm:prSet presAssocID="{B798F1FB-DC3A-4D5C-9727-A51D0DF8E517}" presName="rootText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69338FE-0003-4DF6-B73B-BB0C543BD43D}" type="pres">
      <dgm:prSet presAssocID="{B798F1FB-DC3A-4D5C-9727-A51D0DF8E517}" presName="rootConnector" presStyleLbl="node3" presStyleIdx="13" presStyleCnt="15"/>
      <dgm:spPr/>
      <dgm:t>
        <a:bodyPr/>
        <a:lstStyle/>
        <a:p>
          <a:endParaRPr lang="zh-CN" altLang="en-US"/>
        </a:p>
      </dgm:t>
    </dgm:pt>
    <dgm:pt modelId="{4CF4CAFD-DE5C-4A41-BC8C-F9B0475AEBEF}" type="pres">
      <dgm:prSet presAssocID="{B798F1FB-DC3A-4D5C-9727-A51D0DF8E517}" presName="hierChild4" presStyleCnt="0"/>
      <dgm:spPr/>
    </dgm:pt>
    <dgm:pt modelId="{91E5A3A9-0DD0-4789-A40A-94A764B39750}" type="pres">
      <dgm:prSet presAssocID="{B798F1FB-DC3A-4D5C-9727-A51D0DF8E517}" presName="hierChild5" presStyleCnt="0"/>
      <dgm:spPr/>
    </dgm:pt>
    <dgm:pt modelId="{34828CEC-1296-4823-81C2-38F0579EE7F5}" type="pres">
      <dgm:prSet presAssocID="{1C470FB5-9C2A-4967-BC7F-B70D0C1276AA}" presName="Name64" presStyleLbl="parChTrans1D3" presStyleIdx="14" presStyleCnt="15"/>
      <dgm:spPr/>
      <dgm:t>
        <a:bodyPr/>
        <a:lstStyle/>
        <a:p>
          <a:endParaRPr lang="zh-CN" altLang="en-US"/>
        </a:p>
      </dgm:t>
    </dgm:pt>
    <dgm:pt modelId="{488C846E-B5EA-4082-BB5C-E76F5A499A0B}" type="pres">
      <dgm:prSet presAssocID="{8389E218-D330-461A-9308-3A35026D40C0}" presName="hierRoot2" presStyleCnt="0">
        <dgm:presLayoutVars>
          <dgm:hierBranch val="init"/>
        </dgm:presLayoutVars>
      </dgm:prSet>
      <dgm:spPr/>
    </dgm:pt>
    <dgm:pt modelId="{CF8B0729-2905-4952-B872-3C139BB3DE35}" type="pres">
      <dgm:prSet presAssocID="{8389E218-D330-461A-9308-3A35026D40C0}" presName="rootComposite" presStyleCnt="0"/>
      <dgm:spPr/>
    </dgm:pt>
    <dgm:pt modelId="{A7128A33-6D5A-4DB6-AEFF-D0F591A13693}" type="pres">
      <dgm:prSet presAssocID="{8389E218-D330-461A-9308-3A35026D40C0}" presName="rootText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65BDB3-E897-4C1E-953B-AB815B1EA821}" type="pres">
      <dgm:prSet presAssocID="{8389E218-D330-461A-9308-3A35026D40C0}" presName="rootConnector" presStyleLbl="node3" presStyleIdx="14" presStyleCnt="15"/>
      <dgm:spPr/>
      <dgm:t>
        <a:bodyPr/>
        <a:lstStyle/>
        <a:p>
          <a:endParaRPr lang="zh-CN" altLang="en-US"/>
        </a:p>
      </dgm:t>
    </dgm:pt>
    <dgm:pt modelId="{2C181D07-200E-4423-B639-0E4818729A93}" type="pres">
      <dgm:prSet presAssocID="{8389E218-D330-461A-9308-3A35026D40C0}" presName="hierChild4" presStyleCnt="0"/>
      <dgm:spPr/>
    </dgm:pt>
    <dgm:pt modelId="{022A4753-24C8-4FEE-8ECF-494094D6E78C}" type="pres">
      <dgm:prSet presAssocID="{8389E218-D330-461A-9308-3A35026D40C0}" presName="hierChild5" presStyleCnt="0"/>
      <dgm:spPr/>
    </dgm:pt>
    <dgm:pt modelId="{F09B8F75-483F-4716-891A-BEA0BA6BC6F4}" type="pres">
      <dgm:prSet presAssocID="{9DC0B293-366E-468A-BFB1-3C0AA54753A9}" presName="hierChild5" presStyleCnt="0"/>
      <dgm:spPr/>
      <dgm:t>
        <a:bodyPr/>
        <a:lstStyle/>
        <a:p>
          <a:endParaRPr lang="zh-CN" altLang="en-US"/>
        </a:p>
      </dgm:t>
    </dgm:pt>
    <dgm:pt modelId="{6C7F4803-24F4-422B-8FA7-068BD70D21AB}" type="pres">
      <dgm:prSet presAssocID="{6893C07B-428B-4971-9E80-429D94AEF3AA}" presName="hierChild3" presStyleCnt="0"/>
      <dgm:spPr/>
      <dgm:t>
        <a:bodyPr/>
        <a:lstStyle/>
        <a:p>
          <a:endParaRPr lang="zh-CN" altLang="en-US"/>
        </a:p>
      </dgm:t>
    </dgm:pt>
  </dgm:ptLst>
  <dgm:cxnLst>
    <dgm:cxn modelId="{2B84FEC2-E76F-47DB-B4E7-F889343E2C48}" type="presOf" srcId="{B935F97C-840C-4B4C-B581-A4800EDDCAFE}" destId="{B3997736-D528-4528-9916-5CE1E4AD3C30}" srcOrd="1" destOrd="0" presId="urn:microsoft.com/office/officeart/2009/3/layout/HorizontalOrganizationChart"/>
    <dgm:cxn modelId="{5A155C58-4CE7-4B3C-B805-7B5B768AED6A}" srcId="{16A1B6EF-56A4-438A-9792-3B69F195297F}" destId="{6893C07B-428B-4971-9E80-429D94AEF3AA}" srcOrd="0" destOrd="0" parTransId="{EE869F8A-F87E-4C8B-9D1F-F7929B22D5F2}" sibTransId="{5642D657-1E90-4232-B5EA-70F21661C499}"/>
    <dgm:cxn modelId="{254B6224-4537-4357-B885-D78926BED288}" srcId="{9DC0B293-366E-468A-BFB1-3C0AA54753A9}" destId="{E8DE5821-398F-414D-86D9-26CE4325E343}" srcOrd="2" destOrd="0" parTransId="{6D2D265D-C086-4EE9-B0FC-F8288C8D10F4}" sibTransId="{77454A34-4565-4BD1-8ED5-AD70046F2183}"/>
    <dgm:cxn modelId="{D474A556-737C-4EA9-820B-C97A6AE399D6}" srcId="{6FAC5E2E-9880-4737-81D4-5556D1AB4DAE}" destId="{B935F97C-840C-4B4C-B581-A4800EDDCAFE}" srcOrd="1" destOrd="0" parTransId="{224043B9-AD99-4A73-9D20-03E360F42163}" sibTransId="{DFE27D07-63DC-4128-9105-62F25F073203}"/>
    <dgm:cxn modelId="{EC4A0BC7-D499-4F15-9590-4861BDA9764C}" srcId="{5E68559B-3FEC-4662-ACBA-2C5C89049900}" destId="{2895127C-1134-4921-87EC-F161A890634F}" srcOrd="4" destOrd="0" parTransId="{16B48C8D-8911-4B22-AAFC-B60EAC60A68F}" sibTransId="{DDC28885-334D-4CDA-9C60-243A6D8C1575}"/>
    <dgm:cxn modelId="{19F476B4-609C-4720-AEEF-0D6C1EE99F58}" type="presOf" srcId="{1C470FB5-9C2A-4967-BC7F-B70D0C1276AA}" destId="{34828CEC-1296-4823-81C2-38F0579EE7F5}" srcOrd="0" destOrd="0" presId="urn:microsoft.com/office/officeart/2009/3/layout/HorizontalOrganizationChart"/>
    <dgm:cxn modelId="{2C5076E0-D20E-4CA2-8F22-0EFE159D4385}" srcId="{6FAC5E2E-9880-4737-81D4-5556D1AB4DAE}" destId="{C2C8F763-861D-4046-B5CB-06E5115E6C06}" srcOrd="3" destOrd="0" parTransId="{A818B55A-D1B1-4214-9F09-85041236621E}" sibTransId="{91539FEA-AEF2-491F-8C45-93521465EF10}"/>
    <dgm:cxn modelId="{29DA0CDA-3210-4BFD-A351-4948C081BD57}" srcId="{6FAC5E2E-9880-4737-81D4-5556D1AB4DAE}" destId="{7ED9A8AF-DBDE-4255-A943-376B15630A80}" srcOrd="0" destOrd="0" parTransId="{090A12E8-4578-4577-9DA3-D5117FEE514E}" sibTransId="{333081D1-6F53-47B7-937A-BA7FB38E3621}"/>
    <dgm:cxn modelId="{160778C8-129D-49B2-8343-A93A2265A8DE}" type="presOf" srcId="{8389E218-D330-461A-9308-3A35026D40C0}" destId="{A7128A33-6D5A-4DB6-AEFF-D0F591A13693}" srcOrd="0" destOrd="0" presId="urn:microsoft.com/office/officeart/2009/3/layout/HorizontalOrganizationChart"/>
    <dgm:cxn modelId="{5D6C111D-DDF0-4DAF-A30E-1324A37622DC}" type="presOf" srcId="{519614C6-31EC-41F1-BFD4-46ACDD797150}" destId="{72989D17-5868-4F83-A215-6A0F104EBECC}" srcOrd="0" destOrd="0" presId="urn:microsoft.com/office/officeart/2009/3/layout/HorizontalOrganizationChart"/>
    <dgm:cxn modelId="{9F582101-8073-48E7-8BA3-FCDA080A5348}" type="presOf" srcId="{128D3F98-C368-4D26-A111-AB2106292A07}" destId="{8A3A6AF4-F8BF-4D4F-A593-AD3FFA62CF25}" srcOrd="1" destOrd="0" presId="urn:microsoft.com/office/officeart/2009/3/layout/HorizontalOrganizationChart"/>
    <dgm:cxn modelId="{7F6DB016-B0E9-4764-A63F-D7A6C231062B}" type="presOf" srcId="{BC478879-0C8B-4E10-B9BF-0F9DF54DC6C2}" destId="{7BC64C4D-0605-4A0B-9755-CAFF88EEC8C6}" srcOrd="0" destOrd="0" presId="urn:microsoft.com/office/officeart/2009/3/layout/HorizontalOrganizationChart"/>
    <dgm:cxn modelId="{38FF6F19-4224-456D-870B-A1E2C0F553A8}" type="presOf" srcId="{A8FE4353-F682-47F0-9B6F-7BAC6C92EB06}" destId="{49C2824D-7F4E-4C5B-BB79-9F427453D714}" srcOrd="1" destOrd="0" presId="urn:microsoft.com/office/officeart/2009/3/layout/HorizontalOrganizationChart"/>
    <dgm:cxn modelId="{A8A2C2D0-02C5-40D2-9A44-50FC0E2FF583}" type="presOf" srcId="{72E2FADF-3300-45A5-8918-94067C1B57F7}" destId="{749DF487-015D-4242-A7B2-39C2048C0605}" srcOrd="0" destOrd="0" presId="urn:microsoft.com/office/officeart/2009/3/layout/HorizontalOrganizationChart"/>
    <dgm:cxn modelId="{DD74442A-786B-4517-B00B-5A8F6CD854C6}" type="presOf" srcId="{16A1B6EF-56A4-438A-9792-3B69F195297F}" destId="{D2BD8AD5-0F1D-49AD-8FA1-177237339293}" srcOrd="0" destOrd="0" presId="urn:microsoft.com/office/officeart/2009/3/layout/HorizontalOrganizationChart"/>
    <dgm:cxn modelId="{4EDAD32B-04C4-4BE6-90C8-163E26965791}" srcId="{9DC0B293-366E-468A-BFB1-3C0AA54753A9}" destId="{8389E218-D330-461A-9308-3A35026D40C0}" srcOrd="4" destOrd="0" parTransId="{1C470FB5-9C2A-4967-BC7F-B70D0C1276AA}" sibTransId="{3530B1AE-A8F8-4BFE-98A3-E36F86B76CB3}"/>
    <dgm:cxn modelId="{B79EED0F-1E36-44DF-9C38-B57F949B0F3F}" type="presOf" srcId="{04FDAF65-30FA-48F3-9829-5BBF474A70A0}" destId="{23AB4FA2-0AD8-4190-B5F8-F2D19CF966E2}" srcOrd="0" destOrd="0" presId="urn:microsoft.com/office/officeart/2009/3/layout/HorizontalOrganizationChart"/>
    <dgm:cxn modelId="{D17BE6D9-4F4F-4D69-902B-00C865D0E35D}" type="presOf" srcId="{B798F1FB-DC3A-4D5C-9727-A51D0DF8E517}" destId="{25C3B9BB-0AAA-48D7-917E-268EDFE175C6}" srcOrd="0" destOrd="0" presId="urn:microsoft.com/office/officeart/2009/3/layout/HorizontalOrganizationChart"/>
    <dgm:cxn modelId="{EFAA4F16-2EE1-4C8D-BA9D-75EF9230B8B2}" type="presOf" srcId="{13E5AC50-7F84-4240-A0A8-F9A0A7DBB9C6}" destId="{B289F24F-F1F0-4081-B234-D671FDE956B7}" srcOrd="0" destOrd="0" presId="urn:microsoft.com/office/officeart/2009/3/layout/HorizontalOrganizationChart"/>
    <dgm:cxn modelId="{5190B6B0-C77C-45B0-983C-41947C28522F}" srcId="{5E68559B-3FEC-4662-ACBA-2C5C89049900}" destId="{128D3F98-C368-4D26-A111-AB2106292A07}" srcOrd="2" destOrd="0" parTransId="{F5522538-E279-484D-8EFE-5D6E676E915F}" sibTransId="{455774EB-7CB7-4CEE-B56B-C209A11CB052}"/>
    <dgm:cxn modelId="{B66BF44B-3D06-4DCA-B145-04CF3A7C1F70}" srcId="{6FAC5E2E-9880-4737-81D4-5556D1AB4DAE}" destId="{A8FE4353-F682-47F0-9B6F-7BAC6C92EB06}" srcOrd="2" destOrd="0" parTransId="{11B92BC6-4E74-4986-BDFE-A3F959291439}" sibTransId="{36F62D38-D445-4B62-BF4A-3015AD5EFD00}"/>
    <dgm:cxn modelId="{77D5D0CE-D4EB-4311-8097-13737DEFC82F}" type="presOf" srcId="{A021202C-AB03-4AEA-81ED-DEE28F18B7C4}" destId="{58E5FE95-E05B-4EEC-9433-D0BC4F550116}" srcOrd="0" destOrd="0" presId="urn:microsoft.com/office/officeart/2009/3/layout/HorizontalOrganizationChart"/>
    <dgm:cxn modelId="{B74F120A-4FC3-44E3-B64D-205D01A90A62}" type="presOf" srcId="{A8FE4353-F682-47F0-9B6F-7BAC6C92EB06}" destId="{EC62A176-213E-41B1-BBBF-45D0CD0A0279}" srcOrd="0" destOrd="0" presId="urn:microsoft.com/office/officeart/2009/3/layout/HorizontalOrganizationChart"/>
    <dgm:cxn modelId="{78DA1569-18A3-4B8F-A530-8CC48A05A04D}" srcId="{6893C07B-428B-4971-9E80-429D94AEF3AA}" destId="{9DC0B293-366E-468A-BFB1-3C0AA54753A9}" srcOrd="2" destOrd="0" parTransId="{13E5AC50-7F84-4240-A0A8-F9A0A7DBB9C6}" sibTransId="{7C6E468C-EBCC-427B-A3F2-C710E026E1F6}"/>
    <dgm:cxn modelId="{7EC92478-8146-4DE8-8E8D-9F65DC2C2F23}" type="presOf" srcId="{F18740BC-1D8E-4128-BD29-678A718DA7C1}" destId="{0FDA0BDC-8A1A-4841-A802-AC30672C7BE3}" srcOrd="1" destOrd="0" presId="urn:microsoft.com/office/officeart/2009/3/layout/HorizontalOrganizationChart"/>
    <dgm:cxn modelId="{F8EF915F-61C3-4078-B4D0-07C21D8651BA}" type="presOf" srcId="{2895127C-1134-4921-87EC-F161A890634F}" destId="{AECD088C-7448-43F7-AEFF-BCE072532B5B}" srcOrd="1" destOrd="0" presId="urn:microsoft.com/office/officeart/2009/3/layout/HorizontalOrganizationChart"/>
    <dgm:cxn modelId="{54EA15CE-30C7-4201-8ADB-E4BD2C5AF88E}" type="presOf" srcId="{C2C8F763-861D-4046-B5CB-06E5115E6C06}" destId="{83DDB513-9EE6-4F45-8BC9-A5F52FDC6C18}" srcOrd="1" destOrd="0" presId="urn:microsoft.com/office/officeart/2009/3/layout/HorizontalOrganizationChart"/>
    <dgm:cxn modelId="{141A4085-0228-4EE9-AC43-34AC181EE0C1}" type="presOf" srcId="{224043B9-AD99-4A73-9D20-03E360F42163}" destId="{4BA2B121-ED0A-4F06-8CFF-E54991B871CD}" srcOrd="0" destOrd="0" presId="urn:microsoft.com/office/officeart/2009/3/layout/HorizontalOrganizationChart"/>
    <dgm:cxn modelId="{99CDC10B-32CF-4044-B7E2-DFD2C71862CB}" type="presOf" srcId="{F5522538-E279-484D-8EFE-5D6E676E915F}" destId="{1E1735BF-9262-4C0B-922A-A335007268C2}" srcOrd="0" destOrd="0" presId="urn:microsoft.com/office/officeart/2009/3/layout/HorizontalOrganizationChart"/>
    <dgm:cxn modelId="{57715E4D-C815-425C-930A-4864694C61F5}" type="presOf" srcId="{F18740BC-1D8E-4128-BD29-678A718DA7C1}" destId="{07287FB7-0228-454B-B282-EE8D0C614160}" srcOrd="0" destOrd="0" presId="urn:microsoft.com/office/officeart/2009/3/layout/HorizontalOrganizationChart"/>
    <dgm:cxn modelId="{6F1FFB36-F260-4E4B-91F4-BF718822D948}" type="presOf" srcId="{6FAC5E2E-9880-4737-81D4-5556D1AB4DAE}" destId="{3FAF28A6-76DB-470B-B04A-FB92A52B101F}" srcOrd="1" destOrd="0" presId="urn:microsoft.com/office/officeart/2009/3/layout/HorizontalOrganizationChart"/>
    <dgm:cxn modelId="{1ACE81F0-ED0D-4CF7-9960-F4D0E74D8A8F}" type="presOf" srcId="{B798F1FB-DC3A-4D5C-9727-A51D0DF8E517}" destId="{469338FE-0003-4DF6-B73B-BB0C543BD43D}" srcOrd="1" destOrd="0" presId="urn:microsoft.com/office/officeart/2009/3/layout/HorizontalOrganizationChart"/>
    <dgm:cxn modelId="{0563A1F7-9380-4E6A-98F4-3E3BEF7E3E89}" type="presOf" srcId="{ECFD9D11-2FD0-429E-8A74-2BC5DC158C99}" destId="{F0F59D75-2D6F-4B0B-AFB5-20C8A23D46E2}" srcOrd="0" destOrd="0" presId="urn:microsoft.com/office/officeart/2009/3/layout/HorizontalOrganizationChart"/>
    <dgm:cxn modelId="{C9EED2AA-FA91-4649-9B6A-6509567C3432}" type="presOf" srcId="{090A12E8-4578-4577-9DA3-D5117FEE514E}" destId="{294725AA-C845-497E-B9D9-0B2468DFE9F9}" srcOrd="0" destOrd="0" presId="urn:microsoft.com/office/officeart/2009/3/layout/HorizontalOrganizationChart"/>
    <dgm:cxn modelId="{0693668F-84EA-409A-99D1-AF8E164E881F}" type="presOf" srcId="{1B50F0D3-9406-41E5-B71B-B429C1B8C7AB}" destId="{13D5784E-F03B-4940-9578-15732C9162C2}" srcOrd="0" destOrd="0" presId="urn:microsoft.com/office/officeart/2009/3/layout/HorizontalOrganizationChart"/>
    <dgm:cxn modelId="{509EA7B8-A020-4C27-944F-C5E0BB45BD59}" type="presOf" srcId="{16B48C8D-8911-4B22-AAFC-B60EAC60A68F}" destId="{171013AF-0012-40ED-AA36-B7ECAD317D86}" srcOrd="0" destOrd="0" presId="urn:microsoft.com/office/officeart/2009/3/layout/HorizontalOrganizationChart"/>
    <dgm:cxn modelId="{52072469-1130-4D8C-A875-39E92E02CF73}" srcId="{9DC0B293-366E-468A-BFB1-3C0AA54753A9}" destId="{F18740BC-1D8E-4128-BD29-678A718DA7C1}" srcOrd="0" destOrd="0" parTransId="{BC478879-0C8B-4E10-B9BF-0F9DF54DC6C2}" sibTransId="{2466F553-A9F4-439D-861A-800F8B756829}"/>
    <dgm:cxn modelId="{7E06020D-B26B-46F2-ABC9-F02739F0F75C}" type="presOf" srcId="{C61C492F-7356-4759-8657-1B970C0831DC}" destId="{9510CF81-EEFC-46EB-B338-DF9A5B36A302}" srcOrd="0" destOrd="0" presId="urn:microsoft.com/office/officeart/2009/3/layout/HorizontalOrganizationChart"/>
    <dgm:cxn modelId="{5C39EE4A-B94D-4BBB-8114-AB2E3C8CF34F}" type="presOf" srcId="{519614C6-31EC-41F1-BFD4-46ACDD797150}" destId="{3E0DB33A-C8BE-4680-BB2A-211CFD026444}" srcOrd="1" destOrd="0" presId="urn:microsoft.com/office/officeart/2009/3/layout/HorizontalOrganizationChart"/>
    <dgm:cxn modelId="{785220DD-544D-4533-952D-6BA3558AB00E}" type="presOf" srcId="{C61C492F-7356-4759-8657-1B970C0831DC}" destId="{E8FBD564-9636-4798-8F57-816EC259E695}" srcOrd="1" destOrd="0" presId="urn:microsoft.com/office/officeart/2009/3/layout/HorizontalOrganizationChart"/>
    <dgm:cxn modelId="{40C92F1A-26E0-4C1C-B373-C026E8D0ACBD}" type="presOf" srcId="{9DC0B293-366E-468A-BFB1-3C0AA54753A9}" destId="{89FF9046-7F5D-48C5-B5E7-250F7F6573F6}" srcOrd="1" destOrd="0" presId="urn:microsoft.com/office/officeart/2009/3/layout/HorizontalOrganizationChart"/>
    <dgm:cxn modelId="{A09642F3-FF11-480F-BC4F-AC54AB92D1B0}" type="presOf" srcId="{128D3F98-C368-4D26-A111-AB2106292A07}" destId="{E31AEBD6-F540-473C-9A41-6DC55EF1BA59}" srcOrd="0" destOrd="0" presId="urn:microsoft.com/office/officeart/2009/3/layout/HorizontalOrganizationChart"/>
    <dgm:cxn modelId="{98EFC4C8-0E75-4FF1-ABBB-277F25B19F29}" type="presOf" srcId="{99C77994-3C59-4DB1-B857-F4C44218BF99}" destId="{5004FB72-21F1-42A5-A0EF-D3ED3F3E9AA1}" srcOrd="1" destOrd="0" presId="urn:microsoft.com/office/officeart/2009/3/layout/HorizontalOrganizationChart"/>
    <dgm:cxn modelId="{7BD96AA6-7874-480A-8358-9FAF8C516F14}" type="presOf" srcId="{5E68559B-3FEC-4662-ACBA-2C5C89049900}" destId="{C1EC2B3A-6732-4B7F-ABF9-90843BC56F33}" srcOrd="0" destOrd="0" presId="urn:microsoft.com/office/officeart/2009/3/layout/HorizontalOrganizationChart"/>
    <dgm:cxn modelId="{8DDE0D61-BDAB-48AC-934E-839083E56DA1}" type="presOf" srcId="{6D2F5A81-472C-4498-A0A0-FD9B8FBA0746}" destId="{7C687DBD-8F51-4362-A83C-00A658F8884D}" srcOrd="1" destOrd="0" presId="urn:microsoft.com/office/officeart/2009/3/layout/HorizontalOrganizationChart"/>
    <dgm:cxn modelId="{C1AF6F77-5E23-47F6-B416-358978D426FB}" type="presOf" srcId="{E8DE5821-398F-414D-86D9-26CE4325E343}" destId="{222C1568-413B-4C51-9580-92992F5114D4}" srcOrd="1" destOrd="0" presId="urn:microsoft.com/office/officeart/2009/3/layout/HorizontalOrganizationChart"/>
    <dgm:cxn modelId="{28F64CB4-BAF1-4079-BBC2-388659A9959F}" type="presOf" srcId="{51F2B761-1075-4FCF-AA23-402F19772A5E}" destId="{6B1C040D-B0B9-4E92-BB06-3B9B88538A15}" srcOrd="0" destOrd="0" presId="urn:microsoft.com/office/officeart/2009/3/layout/HorizontalOrganizationChart"/>
    <dgm:cxn modelId="{D9D75694-8756-40BA-BC8A-5F1ED7EBF5A0}" srcId="{6893C07B-428B-4971-9E80-429D94AEF3AA}" destId="{5E68559B-3FEC-4662-ACBA-2C5C89049900}" srcOrd="1" destOrd="0" parTransId="{A021202C-AB03-4AEA-81ED-DEE28F18B7C4}" sibTransId="{F128420B-711C-4409-B912-0FE525428348}"/>
    <dgm:cxn modelId="{950AF97D-E518-45E0-9940-F4F3F43DB5DA}" type="presOf" srcId="{6FAC5E2E-9880-4737-81D4-5556D1AB4DAE}" destId="{09C8F2B5-6E91-4952-BAC5-571E2EEE510A}" srcOrd="0" destOrd="0" presId="urn:microsoft.com/office/officeart/2009/3/layout/HorizontalOrganizationChart"/>
    <dgm:cxn modelId="{AAEB6CAD-E8D3-4168-B430-C723F0309AFF}" srcId="{5E68559B-3FEC-4662-ACBA-2C5C89049900}" destId="{3D8372B9-9186-4C68-86D0-F853A117D494}" srcOrd="3" destOrd="0" parTransId="{C4B494D9-1C72-4F5E-BB37-C1315DEBADBF}" sibTransId="{7701813D-DA31-42C5-BACF-A6FB0DF99E2C}"/>
    <dgm:cxn modelId="{0B914224-7DB7-45E6-B605-766F5893E46B}" srcId="{6893C07B-428B-4971-9E80-429D94AEF3AA}" destId="{6FAC5E2E-9880-4737-81D4-5556D1AB4DAE}" srcOrd="0" destOrd="0" parTransId="{51F2B761-1075-4FCF-AA23-402F19772A5E}" sibTransId="{622A7964-4820-45BF-846F-7C6EBAD0F593}"/>
    <dgm:cxn modelId="{F49657E4-7EC4-4BF0-A32E-9A62AC1F3C29}" type="presOf" srcId="{6CCFA731-1191-4044-8BF7-FF4198D4EBA2}" destId="{5AECDA18-845C-41CB-9D8E-A3FE3E16BE07}" srcOrd="0" destOrd="0" presId="urn:microsoft.com/office/officeart/2009/3/layout/HorizontalOrganizationChart"/>
    <dgm:cxn modelId="{7E975817-9304-4397-AAB9-A68AEB08C804}" type="presOf" srcId="{8389E218-D330-461A-9308-3A35026D40C0}" destId="{B365BDB3-E897-4C1E-953B-AB815B1EA821}" srcOrd="1" destOrd="0" presId="urn:microsoft.com/office/officeart/2009/3/layout/HorizontalOrganizationChart"/>
    <dgm:cxn modelId="{80A6ECFA-FA1E-4012-94FA-0635A18312AF}" type="presOf" srcId="{6893C07B-428B-4971-9E80-429D94AEF3AA}" destId="{4F06904B-925D-4DD1-AE70-B0C4E5B86B0E}" srcOrd="1" destOrd="0" presId="urn:microsoft.com/office/officeart/2009/3/layout/HorizontalOrganizationChart"/>
    <dgm:cxn modelId="{5B44F6A0-A2CA-4C50-9E24-69CCFE6D4713}" type="presOf" srcId="{A818B55A-D1B1-4214-9F09-85041236621E}" destId="{3555212E-A2B1-4315-981D-90D79EBE55F6}" srcOrd="0" destOrd="0" presId="urn:microsoft.com/office/officeart/2009/3/layout/HorizontalOrganizationChart"/>
    <dgm:cxn modelId="{98B434EC-FDE2-4D73-80FD-072265E9BBE9}" type="presOf" srcId="{11B92BC6-4E74-4986-BDFE-A3F959291439}" destId="{DD0CF0F2-9CB5-4EDF-8945-6BEA511C1C35}" srcOrd="0" destOrd="0" presId="urn:microsoft.com/office/officeart/2009/3/layout/HorizontalOrganizationChart"/>
    <dgm:cxn modelId="{987A2369-8D8F-49AE-9B6D-FA32C8864AAD}" type="presOf" srcId="{2895127C-1134-4921-87EC-F161A890634F}" destId="{7DED7894-C2B1-4B8A-97AC-5B6B706DB863}" srcOrd="0" destOrd="0" presId="urn:microsoft.com/office/officeart/2009/3/layout/HorizontalOrganizationChart"/>
    <dgm:cxn modelId="{FEAD187B-A350-40B1-A663-7F31FFC0280A}" srcId="{5E68559B-3FEC-4662-ACBA-2C5C89049900}" destId="{C61C492F-7356-4759-8657-1B970C0831DC}" srcOrd="0" destOrd="0" parTransId="{6CCFA731-1191-4044-8BF7-FF4198D4EBA2}" sibTransId="{8B60028C-FE2F-466B-8597-A37242D18498}"/>
    <dgm:cxn modelId="{904819BA-5BAB-46E3-AC2E-B98F366C1F1E}" srcId="{6FAC5E2E-9880-4737-81D4-5556D1AB4DAE}" destId="{99C77994-3C59-4DB1-B857-F4C44218BF99}" srcOrd="4" destOrd="0" parTransId="{04FDAF65-30FA-48F3-9829-5BBF474A70A0}" sibTransId="{5370CA20-A5FB-4BEE-A593-02117A5837F6}"/>
    <dgm:cxn modelId="{2FC5DA1F-D973-4E48-B6C3-A5B1129D3711}" type="presOf" srcId="{C2C8F763-861D-4046-B5CB-06E5115E6C06}" destId="{8F4DBCF5-BEE5-43D3-8CE8-324ECB690D57}" srcOrd="0" destOrd="0" presId="urn:microsoft.com/office/officeart/2009/3/layout/HorizontalOrganizationChart"/>
    <dgm:cxn modelId="{7806E214-EDC2-40F0-8340-44A4E407BF42}" type="presOf" srcId="{3D8372B9-9186-4C68-86D0-F853A117D494}" destId="{F40264A0-19EB-4C22-9B5C-3FB114E746C0}" srcOrd="0" destOrd="0" presId="urn:microsoft.com/office/officeart/2009/3/layout/HorizontalOrganizationChart"/>
    <dgm:cxn modelId="{F34D3954-1AA5-4D73-9C31-306F395FAB5F}" type="presOf" srcId="{B935F97C-840C-4B4C-B581-A4800EDDCAFE}" destId="{28699AA7-53D4-4531-855C-AD1C6E07D1C2}" srcOrd="0" destOrd="0" presId="urn:microsoft.com/office/officeart/2009/3/layout/HorizontalOrganizationChart"/>
    <dgm:cxn modelId="{D7E7717A-EB11-4C90-8A24-71F7C61F20D1}" srcId="{5E68559B-3FEC-4662-ACBA-2C5C89049900}" destId="{6D2F5A81-472C-4498-A0A0-FD9B8FBA0746}" srcOrd="1" destOrd="0" parTransId="{1B50F0D3-9406-41E5-B71B-B429C1B8C7AB}" sibTransId="{6A9ECA5A-5861-499F-87EF-E6D1DB420EBC}"/>
    <dgm:cxn modelId="{BA41C7A6-A4C2-45B2-AAEA-21841F91573B}" type="presOf" srcId="{6D2F5A81-472C-4498-A0A0-FD9B8FBA0746}" destId="{53E20055-017D-486D-BC16-74EC98AFC0A6}" srcOrd="0" destOrd="0" presId="urn:microsoft.com/office/officeart/2009/3/layout/HorizontalOrganizationChart"/>
    <dgm:cxn modelId="{8EDEF2CC-EE41-462F-8890-DD63F2AAABC2}" type="presOf" srcId="{6D2D265D-C086-4EE9-B0FC-F8288C8D10F4}" destId="{F14BF51C-ABB7-4D95-8D07-AB8BEABF0C2A}" srcOrd="0" destOrd="0" presId="urn:microsoft.com/office/officeart/2009/3/layout/HorizontalOrganizationChart"/>
    <dgm:cxn modelId="{E85CDFFE-B9C3-4856-91AE-A6698B778B77}" type="presOf" srcId="{C4B494D9-1C72-4F5E-BB37-C1315DEBADBF}" destId="{BEF46EFA-A671-48DD-BC6E-548F4B6C338C}" srcOrd="0" destOrd="0" presId="urn:microsoft.com/office/officeart/2009/3/layout/HorizontalOrganizationChart"/>
    <dgm:cxn modelId="{509A2B5C-43EC-4988-B5E6-CAF9A4CE2139}" srcId="{9DC0B293-366E-468A-BFB1-3C0AA54753A9}" destId="{B798F1FB-DC3A-4D5C-9727-A51D0DF8E517}" srcOrd="3" destOrd="0" parTransId="{ECFD9D11-2FD0-429E-8A74-2BC5DC158C99}" sibTransId="{D683EEB7-A602-4E12-BCBC-C64E92B868F3}"/>
    <dgm:cxn modelId="{6A327508-8C8F-4356-BBBA-84CD715EE72F}" type="presOf" srcId="{6893C07B-428B-4971-9E80-429D94AEF3AA}" destId="{98FB20B8-5529-4968-B933-176EF826E114}" srcOrd="0" destOrd="0" presId="urn:microsoft.com/office/officeart/2009/3/layout/HorizontalOrganizationChart"/>
    <dgm:cxn modelId="{9D0A64B8-E3A7-4ABE-B0D2-B19AFFDD2D50}" type="presOf" srcId="{99C77994-3C59-4DB1-B857-F4C44218BF99}" destId="{C27E6F5B-860D-4259-95FB-2E1822C04FD8}" srcOrd="0" destOrd="0" presId="urn:microsoft.com/office/officeart/2009/3/layout/HorizontalOrganizationChart"/>
    <dgm:cxn modelId="{85101A73-373F-4C66-B376-A944995B5530}" type="presOf" srcId="{7ED9A8AF-DBDE-4255-A943-376B15630A80}" destId="{C6DC0002-C1CC-435C-BA1E-6F065A0436BC}" srcOrd="1" destOrd="0" presId="urn:microsoft.com/office/officeart/2009/3/layout/HorizontalOrganizationChart"/>
    <dgm:cxn modelId="{79F269DE-1CAC-4FC0-85E7-ACEBD457F3C2}" type="presOf" srcId="{5E68559B-3FEC-4662-ACBA-2C5C89049900}" destId="{2514DEB5-A9D6-4665-8CF6-EBC4DAB8AA68}" srcOrd="1" destOrd="0" presId="urn:microsoft.com/office/officeart/2009/3/layout/HorizontalOrganizationChart"/>
    <dgm:cxn modelId="{80C703DA-8768-4E95-9B55-453DBD4E6908}" type="presOf" srcId="{E8DE5821-398F-414D-86D9-26CE4325E343}" destId="{B08ACEC6-86DC-448B-99D7-90A000FBAF81}" srcOrd="0" destOrd="0" presId="urn:microsoft.com/office/officeart/2009/3/layout/HorizontalOrganizationChart"/>
    <dgm:cxn modelId="{C3EB8A0A-A044-4538-8561-EF8DCE9F218D}" srcId="{9DC0B293-366E-468A-BFB1-3C0AA54753A9}" destId="{519614C6-31EC-41F1-BFD4-46ACDD797150}" srcOrd="1" destOrd="0" parTransId="{72E2FADF-3300-45A5-8918-94067C1B57F7}" sibTransId="{163A145B-B3D3-40F0-9642-C7D9EB56293F}"/>
    <dgm:cxn modelId="{2D77BABC-6258-4405-AE44-A1F1AC311DF8}" type="presOf" srcId="{9DC0B293-366E-468A-BFB1-3C0AA54753A9}" destId="{4510BC3D-2B07-4A70-87B1-3CEFAF6801A3}" srcOrd="0" destOrd="0" presId="urn:microsoft.com/office/officeart/2009/3/layout/HorizontalOrganizationChart"/>
    <dgm:cxn modelId="{2428C9C3-7E4A-4C73-9F46-244BCD0F8A1C}" type="presOf" srcId="{7ED9A8AF-DBDE-4255-A943-376B15630A80}" destId="{4635414A-B251-4F68-A8B9-1978AA309DFA}" srcOrd="0" destOrd="0" presId="urn:microsoft.com/office/officeart/2009/3/layout/HorizontalOrganizationChart"/>
    <dgm:cxn modelId="{A72E47E2-66EA-4934-AB40-993BC7AA8DA4}" type="presOf" srcId="{3D8372B9-9186-4C68-86D0-F853A117D494}" destId="{7D21176B-348E-4409-BAC9-A297CBA4B371}" srcOrd="1" destOrd="0" presId="urn:microsoft.com/office/officeart/2009/3/layout/HorizontalOrganizationChart"/>
    <dgm:cxn modelId="{C548A854-4568-440B-85A7-8A121412945A}" type="presParOf" srcId="{D2BD8AD5-0F1D-49AD-8FA1-177237339293}" destId="{AC8096F1-AB0B-4713-AA38-38E496D2C3A7}" srcOrd="0" destOrd="0" presId="urn:microsoft.com/office/officeart/2009/3/layout/HorizontalOrganizationChart"/>
    <dgm:cxn modelId="{C67984BB-0085-44CC-B8A1-EF7C0F670EDC}" type="presParOf" srcId="{AC8096F1-AB0B-4713-AA38-38E496D2C3A7}" destId="{52DC70AF-AD4F-4F0D-8313-B50FFBE2EAE4}" srcOrd="0" destOrd="0" presId="urn:microsoft.com/office/officeart/2009/3/layout/HorizontalOrganizationChart"/>
    <dgm:cxn modelId="{8F8C16EC-5E4C-446B-A798-603721432357}" type="presParOf" srcId="{52DC70AF-AD4F-4F0D-8313-B50FFBE2EAE4}" destId="{98FB20B8-5529-4968-B933-176EF826E114}" srcOrd="0" destOrd="0" presId="urn:microsoft.com/office/officeart/2009/3/layout/HorizontalOrganizationChart"/>
    <dgm:cxn modelId="{2A277146-56C3-4F79-A732-758F9C6FC4CA}" type="presParOf" srcId="{52DC70AF-AD4F-4F0D-8313-B50FFBE2EAE4}" destId="{4F06904B-925D-4DD1-AE70-B0C4E5B86B0E}" srcOrd="1" destOrd="0" presId="urn:microsoft.com/office/officeart/2009/3/layout/HorizontalOrganizationChart"/>
    <dgm:cxn modelId="{4D1AF7E8-574F-42B0-B3D4-42081B79D831}" type="presParOf" srcId="{AC8096F1-AB0B-4713-AA38-38E496D2C3A7}" destId="{EF769F5C-A74D-4ECF-989F-89E82C6A6906}" srcOrd="1" destOrd="0" presId="urn:microsoft.com/office/officeart/2009/3/layout/HorizontalOrganizationChart"/>
    <dgm:cxn modelId="{E235F58C-E457-48C8-A41B-F3EDB3D8CB4B}" type="presParOf" srcId="{EF769F5C-A74D-4ECF-989F-89E82C6A6906}" destId="{6B1C040D-B0B9-4E92-BB06-3B9B88538A15}" srcOrd="0" destOrd="0" presId="urn:microsoft.com/office/officeart/2009/3/layout/HorizontalOrganizationChart"/>
    <dgm:cxn modelId="{3E1A7921-41D1-40F9-8191-B4EB1F685D59}" type="presParOf" srcId="{EF769F5C-A74D-4ECF-989F-89E82C6A6906}" destId="{620D175E-7C1E-4440-BFF4-8626998AF2CF}" srcOrd="1" destOrd="0" presId="urn:microsoft.com/office/officeart/2009/3/layout/HorizontalOrganizationChart"/>
    <dgm:cxn modelId="{E374121C-A793-40BA-81AC-3B2B5F668077}" type="presParOf" srcId="{620D175E-7C1E-4440-BFF4-8626998AF2CF}" destId="{7E053A89-4E47-4CD6-8398-58FA6219EB6B}" srcOrd="0" destOrd="0" presId="urn:microsoft.com/office/officeart/2009/3/layout/HorizontalOrganizationChart"/>
    <dgm:cxn modelId="{A4B147BC-656A-4BA0-80EF-010DC3DE4EC7}" type="presParOf" srcId="{7E053A89-4E47-4CD6-8398-58FA6219EB6B}" destId="{09C8F2B5-6E91-4952-BAC5-571E2EEE510A}" srcOrd="0" destOrd="0" presId="urn:microsoft.com/office/officeart/2009/3/layout/HorizontalOrganizationChart"/>
    <dgm:cxn modelId="{E09F2B6C-4812-4762-8815-3AA49A669433}" type="presParOf" srcId="{7E053A89-4E47-4CD6-8398-58FA6219EB6B}" destId="{3FAF28A6-76DB-470B-B04A-FB92A52B101F}" srcOrd="1" destOrd="0" presId="urn:microsoft.com/office/officeart/2009/3/layout/HorizontalOrganizationChart"/>
    <dgm:cxn modelId="{251674A4-80B3-4F01-AAF8-0C6387CE370C}" type="presParOf" srcId="{620D175E-7C1E-4440-BFF4-8626998AF2CF}" destId="{53D0EE86-6FE4-4AA5-9DE7-C6B2C4BDB539}" srcOrd="1" destOrd="0" presId="urn:microsoft.com/office/officeart/2009/3/layout/HorizontalOrganizationChart"/>
    <dgm:cxn modelId="{BF0BADA5-6AC4-4CA5-90F6-3727F46E620E}" type="presParOf" srcId="{53D0EE86-6FE4-4AA5-9DE7-C6B2C4BDB539}" destId="{294725AA-C845-497E-B9D9-0B2468DFE9F9}" srcOrd="0" destOrd="0" presId="urn:microsoft.com/office/officeart/2009/3/layout/HorizontalOrganizationChart"/>
    <dgm:cxn modelId="{87CF78FC-3A01-46F5-9097-5040B2D4413D}" type="presParOf" srcId="{53D0EE86-6FE4-4AA5-9DE7-C6B2C4BDB539}" destId="{CCA428F2-1A53-4271-87D7-2E4C218355A4}" srcOrd="1" destOrd="0" presId="urn:microsoft.com/office/officeart/2009/3/layout/HorizontalOrganizationChart"/>
    <dgm:cxn modelId="{2A7D3138-298A-4AAC-B297-802FA621763F}" type="presParOf" srcId="{CCA428F2-1A53-4271-87D7-2E4C218355A4}" destId="{EDDD1A56-AC86-4D1F-93E4-16928A5D14C5}" srcOrd="0" destOrd="0" presId="urn:microsoft.com/office/officeart/2009/3/layout/HorizontalOrganizationChart"/>
    <dgm:cxn modelId="{DAF6AC9B-99F1-4181-9432-9219035FEEA8}" type="presParOf" srcId="{EDDD1A56-AC86-4D1F-93E4-16928A5D14C5}" destId="{4635414A-B251-4F68-A8B9-1978AA309DFA}" srcOrd="0" destOrd="0" presId="urn:microsoft.com/office/officeart/2009/3/layout/HorizontalOrganizationChart"/>
    <dgm:cxn modelId="{EF274E12-FA96-4A09-B494-F5042BD054BB}" type="presParOf" srcId="{EDDD1A56-AC86-4D1F-93E4-16928A5D14C5}" destId="{C6DC0002-C1CC-435C-BA1E-6F065A0436BC}" srcOrd="1" destOrd="0" presId="urn:microsoft.com/office/officeart/2009/3/layout/HorizontalOrganizationChart"/>
    <dgm:cxn modelId="{418E3AF5-2089-4E5C-A797-7FB8E065D75D}" type="presParOf" srcId="{CCA428F2-1A53-4271-87D7-2E4C218355A4}" destId="{91D8DA99-A456-4DB8-8EC5-08F96828B752}" srcOrd="1" destOrd="0" presId="urn:microsoft.com/office/officeart/2009/3/layout/HorizontalOrganizationChart"/>
    <dgm:cxn modelId="{4AC63E13-CF8A-481E-907F-46CF6C04C6EB}" type="presParOf" srcId="{CCA428F2-1A53-4271-87D7-2E4C218355A4}" destId="{426230E0-E546-464E-956B-126219512234}" srcOrd="2" destOrd="0" presId="urn:microsoft.com/office/officeart/2009/3/layout/HorizontalOrganizationChart"/>
    <dgm:cxn modelId="{E3B55822-5065-4CBC-9124-0DEDE412DCED}" type="presParOf" srcId="{53D0EE86-6FE4-4AA5-9DE7-C6B2C4BDB539}" destId="{4BA2B121-ED0A-4F06-8CFF-E54991B871CD}" srcOrd="2" destOrd="0" presId="urn:microsoft.com/office/officeart/2009/3/layout/HorizontalOrganizationChart"/>
    <dgm:cxn modelId="{1CE55AFB-C643-42B9-9667-CCEB9240A47E}" type="presParOf" srcId="{53D0EE86-6FE4-4AA5-9DE7-C6B2C4BDB539}" destId="{FFC27BB9-0FA4-4B92-A6C2-82749D1AC01E}" srcOrd="3" destOrd="0" presId="urn:microsoft.com/office/officeart/2009/3/layout/HorizontalOrganizationChart"/>
    <dgm:cxn modelId="{DE116F8F-739C-4C9B-86DD-5BE2617A5858}" type="presParOf" srcId="{FFC27BB9-0FA4-4B92-A6C2-82749D1AC01E}" destId="{418AC884-DADF-4121-9E9A-29B7DA4FD80E}" srcOrd="0" destOrd="0" presId="urn:microsoft.com/office/officeart/2009/3/layout/HorizontalOrganizationChart"/>
    <dgm:cxn modelId="{398C98EF-1854-4C42-8823-EC1C95AD3DCB}" type="presParOf" srcId="{418AC884-DADF-4121-9E9A-29B7DA4FD80E}" destId="{28699AA7-53D4-4531-855C-AD1C6E07D1C2}" srcOrd="0" destOrd="0" presId="urn:microsoft.com/office/officeart/2009/3/layout/HorizontalOrganizationChart"/>
    <dgm:cxn modelId="{BDFB0598-6696-4FE1-9AB3-FC6229C05BCB}" type="presParOf" srcId="{418AC884-DADF-4121-9E9A-29B7DA4FD80E}" destId="{B3997736-D528-4528-9916-5CE1E4AD3C30}" srcOrd="1" destOrd="0" presId="urn:microsoft.com/office/officeart/2009/3/layout/HorizontalOrganizationChart"/>
    <dgm:cxn modelId="{C3B32C72-A0E0-4FE5-84C1-A175B5612E11}" type="presParOf" srcId="{FFC27BB9-0FA4-4B92-A6C2-82749D1AC01E}" destId="{37A52B43-8E51-444F-B596-CAADB9B474A2}" srcOrd="1" destOrd="0" presId="urn:microsoft.com/office/officeart/2009/3/layout/HorizontalOrganizationChart"/>
    <dgm:cxn modelId="{4DCF4021-94F1-4769-86EC-027AA22E9515}" type="presParOf" srcId="{FFC27BB9-0FA4-4B92-A6C2-82749D1AC01E}" destId="{3F680804-E902-4838-AE53-6375AD56FC9E}" srcOrd="2" destOrd="0" presId="urn:microsoft.com/office/officeart/2009/3/layout/HorizontalOrganizationChart"/>
    <dgm:cxn modelId="{C052DF27-3F40-4740-A69E-FD2760C1895D}" type="presParOf" srcId="{53D0EE86-6FE4-4AA5-9DE7-C6B2C4BDB539}" destId="{DD0CF0F2-9CB5-4EDF-8945-6BEA511C1C35}" srcOrd="4" destOrd="0" presId="urn:microsoft.com/office/officeart/2009/3/layout/HorizontalOrganizationChart"/>
    <dgm:cxn modelId="{63EC2D6F-7965-45A8-8C51-B1E3299B8177}" type="presParOf" srcId="{53D0EE86-6FE4-4AA5-9DE7-C6B2C4BDB539}" destId="{7BAE6905-5CCB-4ED5-854B-EC2DB525506F}" srcOrd="5" destOrd="0" presId="urn:microsoft.com/office/officeart/2009/3/layout/HorizontalOrganizationChart"/>
    <dgm:cxn modelId="{71D01DAC-E760-4BE8-955B-2DC166D2D27C}" type="presParOf" srcId="{7BAE6905-5CCB-4ED5-854B-EC2DB525506F}" destId="{26D7408D-BB3F-4C6C-A41C-84F7F5514592}" srcOrd="0" destOrd="0" presId="urn:microsoft.com/office/officeart/2009/3/layout/HorizontalOrganizationChart"/>
    <dgm:cxn modelId="{846107AA-39D9-4CB3-8FD0-64D57CAD2F01}" type="presParOf" srcId="{26D7408D-BB3F-4C6C-A41C-84F7F5514592}" destId="{EC62A176-213E-41B1-BBBF-45D0CD0A0279}" srcOrd="0" destOrd="0" presId="urn:microsoft.com/office/officeart/2009/3/layout/HorizontalOrganizationChart"/>
    <dgm:cxn modelId="{521BD52A-4F58-4C5D-949E-0302DDC40E0C}" type="presParOf" srcId="{26D7408D-BB3F-4C6C-A41C-84F7F5514592}" destId="{49C2824D-7F4E-4C5B-BB79-9F427453D714}" srcOrd="1" destOrd="0" presId="urn:microsoft.com/office/officeart/2009/3/layout/HorizontalOrganizationChart"/>
    <dgm:cxn modelId="{7480E4A2-F438-466A-A35D-BF2200A7C274}" type="presParOf" srcId="{7BAE6905-5CCB-4ED5-854B-EC2DB525506F}" destId="{1AE761F8-37AB-41E7-9877-71E6F43C77C9}" srcOrd="1" destOrd="0" presId="urn:microsoft.com/office/officeart/2009/3/layout/HorizontalOrganizationChart"/>
    <dgm:cxn modelId="{E1D91D54-DE59-4ECE-B7B1-38B6802B4E28}" type="presParOf" srcId="{7BAE6905-5CCB-4ED5-854B-EC2DB525506F}" destId="{36B20EE8-87A1-4376-B8DB-3C08BAD67D69}" srcOrd="2" destOrd="0" presId="urn:microsoft.com/office/officeart/2009/3/layout/HorizontalOrganizationChart"/>
    <dgm:cxn modelId="{B3D6EE48-CD4A-4ED4-AD4D-4DEF8963E97A}" type="presParOf" srcId="{53D0EE86-6FE4-4AA5-9DE7-C6B2C4BDB539}" destId="{3555212E-A2B1-4315-981D-90D79EBE55F6}" srcOrd="6" destOrd="0" presId="urn:microsoft.com/office/officeart/2009/3/layout/HorizontalOrganizationChart"/>
    <dgm:cxn modelId="{A5E0ECAA-170D-490C-AC86-AC4D4765C28A}" type="presParOf" srcId="{53D0EE86-6FE4-4AA5-9DE7-C6B2C4BDB539}" destId="{D714C6D4-0B7D-45D1-A41B-52D8A820CD8C}" srcOrd="7" destOrd="0" presId="urn:microsoft.com/office/officeart/2009/3/layout/HorizontalOrganizationChart"/>
    <dgm:cxn modelId="{10247841-D574-4D6E-8020-150884416427}" type="presParOf" srcId="{D714C6D4-0B7D-45D1-A41B-52D8A820CD8C}" destId="{766A8BBD-C55A-43EF-9566-729849BEDE52}" srcOrd="0" destOrd="0" presId="urn:microsoft.com/office/officeart/2009/3/layout/HorizontalOrganizationChart"/>
    <dgm:cxn modelId="{45B1C48D-23B9-4F6D-AB50-A75C9FC4FAE3}" type="presParOf" srcId="{766A8BBD-C55A-43EF-9566-729849BEDE52}" destId="{8F4DBCF5-BEE5-43D3-8CE8-324ECB690D57}" srcOrd="0" destOrd="0" presId="urn:microsoft.com/office/officeart/2009/3/layout/HorizontalOrganizationChart"/>
    <dgm:cxn modelId="{46984BB6-CF78-4CF3-8A98-076302D81ED8}" type="presParOf" srcId="{766A8BBD-C55A-43EF-9566-729849BEDE52}" destId="{83DDB513-9EE6-4F45-8BC9-A5F52FDC6C18}" srcOrd="1" destOrd="0" presId="urn:microsoft.com/office/officeart/2009/3/layout/HorizontalOrganizationChart"/>
    <dgm:cxn modelId="{ACED07D2-AF1C-483D-9AA9-DD07F46A48C5}" type="presParOf" srcId="{D714C6D4-0B7D-45D1-A41B-52D8A820CD8C}" destId="{523665F0-B5D6-47D9-B6A4-870A9D12E761}" srcOrd="1" destOrd="0" presId="urn:microsoft.com/office/officeart/2009/3/layout/HorizontalOrganizationChart"/>
    <dgm:cxn modelId="{94B607E0-9B4C-40D3-B147-AFF58B2534E2}" type="presParOf" srcId="{D714C6D4-0B7D-45D1-A41B-52D8A820CD8C}" destId="{94364668-7C2B-42E2-B448-4E2FAA6B20CD}" srcOrd="2" destOrd="0" presId="urn:microsoft.com/office/officeart/2009/3/layout/HorizontalOrganizationChart"/>
    <dgm:cxn modelId="{D456F686-536B-4444-9F0E-83EBE2150198}" type="presParOf" srcId="{53D0EE86-6FE4-4AA5-9DE7-C6B2C4BDB539}" destId="{23AB4FA2-0AD8-4190-B5F8-F2D19CF966E2}" srcOrd="8" destOrd="0" presId="urn:microsoft.com/office/officeart/2009/3/layout/HorizontalOrganizationChart"/>
    <dgm:cxn modelId="{51FD2CD0-8CA4-429D-ADC3-0A181A18C03E}" type="presParOf" srcId="{53D0EE86-6FE4-4AA5-9DE7-C6B2C4BDB539}" destId="{BD7CA5FB-E992-4DC0-B5F7-C62A7C07A14D}" srcOrd="9" destOrd="0" presId="urn:microsoft.com/office/officeart/2009/3/layout/HorizontalOrganizationChart"/>
    <dgm:cxn modelId="{81F08DC9-2038-4C9E-AACC-820C24286004}" type="presParOf" srcId="{BD7CA5FB-E992-4DC0-B5F7-C62A7C07A14D}" destId="{FD20D211-268A-4B9C-90D2-71237AC34471}" srcOrd="0" destOrd="0" presId="urn:microsoft.com/office/officeart/2009/3/layout/HorizontalOrganizationChart"/>
    <dgm:cxn modelId="{156B1084-D872-4D59-8B7A-333AAD70FFA3}" type="presParOf" srcId="{FD20D211-268A-4B9C-90D2-71237AC34471}" destId="{C27E6F5B-860D-4259-95FB-2E1822C04FD8}" srcOrd="0" destOrd="0" presId="urn:microsoft.com/office/officeart/2009/3/layout/HorizontalOrganizationChart"/>
    <dgm:cxn modelId="{C8C54205-01BE-40E4-8A07-7A0296DFCCE7}" type="presParOf" srcId="{FD20D211-268A-4B9C-90D2-71237AC34471}" destId="{5004FB72-21F1-42A5-A0EF-D3ED3F3E9AA1}" srcOrd="1" destOrd="0" presId="urn:microsoft.com/office/officeart/2009/3/layout/HorizontalOrganizationChart"/>
    <dgm:cxn modelId="{801E8683-B16B-422F-912D-BE016989494F}" type="presParOf" srcId="{BD7CA5FB-E992-4DC0-B5F7-C62A7C07A14D}" destId="{67FFBB73-892A-49C4-A680-0BBA5D689A83}" srcOrd="1" destOrd="0" presId="urn:microsoft.com/office/officeart/2009/3/layout/HorizontalOrganizationChart"/>
    <dgm:cxn modelId="{10F82703-C793-4E94-B2ED-6C4CF0EE9848}" type="presParOf" srcId="{BD7CA5FB-E992-4DC0-B5F7-C62A7C07A14D}" destId="{11B53FAA-D273-46AA-9E6F-CD175514142A}" srcOrd="2" destOrd="0" presId="urn:microsoft.com/office/officeart/2009/3/layout/HorizontalOrganizationChart"/>
    <dgm:cxn modelId="{25EA7692-80B9-47A4-B98B-50BA11A2FEDA}" type="presParOf" srcId="{620D175E-7C1E-4440-BFF4-8626998AF2CF}" destId="{24F6DE6B-E8CE-4AB5-B2E5-F0DD5D809945}" srcOrd="2" destOrd="0" presId="urn:microsoft.com/office/officeart/2009/3/layout/HorizontalOrganizationChart"/>
    <dgm:cxn modelId="{6CE0425F-2336-4C30-A0DD-962C118BC5FB}" type="presParOf" srcId="{EF769F5C-A74D-4ECF-989F-89E82C6A6906}" destId="{58E5FE95-E05B-4EEC-9433-D0BC4F550116}" srcOrd="2" destOrd="0" presId="urn:microsoft.com/office/officeart/2009/3/layout/HorizontalOrganizationChart"/>
    <dgm:cxn modelId="{CDF715C7-BF73-4F2D-805E-DF0438264838}" type="presParOf" srcId="{EF769F5C-A74D-4ECF-989F-89E82C6A6906}" destId="{13104150-4D99-4E45-84B4-DD9F1BE6ADD7}" srcOrd="3" destOrd="0" presId="urn:microsoft.com/office/officeart/2009/3/layout/HorizontalOrganizationChart"/>
    <dgm:cxn modelId="{C6B624AE-7234-4192-A805-78F5BDBD519A}" type="presParOf" srcId="{13104150-4D99-4E45-84B4-DD9F1BE6ADD7}" destId="{4428DD81-E145-4E47-B55C-CC79ED4B4247}" srcOrd="0" destOrd="0" presId="urn:microsoft.com/office/officeart/2009/3/layout/HorizontalOrganizationChart"/>
    <dgm:cxn modelId="{34269F37-A081-4C52-A53D-1D1CE926E7DA}" type="presParOf" srcId="{4428DD81-E145-4E47-B55C-CC79ED4B4247}" destId="{C1EC2B3A-6732-4B7F-ABF9-90843BC56F33}" srcOrd="0" destOrd="0" presId="urn:microsoft.com/office/officeart/2009/3/layout/HorizontalOrganizationChart"/>
    <dgm:cxn modelId="{4D8ED0C6-8894-422C-9A8C-0DCACC442915}" type="presParOf" srcId="{4428DD81-E145-4E47-B55C-CC79ED4B4247}" destId="{2514DEB5-A9D6-4665-8CF6-EBC4DAB8AA68}" srcOrd="1" destOrd="0" presId="urn:microsoft.com/office/officeart/2009/3/layout/HorizontalOrganizationChart"/>
    <dgm:cxn modelId="{BC1406E4-FF9E-49F2-95E8-F9FD4DA3CA65}" type="presParOf" srcId="{13104150-4D99-4E45-84B4-DD9F1BE6ADD7}" destId="{AAD6BC6D-85E6-45A6-A864-11850FA17405}" srcOrd="1" destOrd="0" presId="urn:microsoft.com/office/officeart/2009/3/layout/HorizontalOrganizationChart"/>
    <dgm:cxn modelId="{F84E1472-653F-4755-AEE2-E93157F70947}" type="presParOf" srcId="{AAD6BC6D-85E6-45A6-A864-11850FA17405}" destId="{5AECDA18-845C-41CB-9D8E-A3FE3E16BE07}" srcOrd="0" destOrd="0" presId="urn:microsoft.com/office/officeart/2009/3/layout/HorizontalOrganizationChart"/>
    <dgm:cxn modelId="{CA4D02EC-ECBF-4ADF-87E9-15FFA080789C}" type="presParOf" srcId="{AAD6BC6D-85E6-45A6-A864-11850FA17405}" destId="{6EDA770C-2A37-4ECA-9E65-A886D2DA211E}" srcOrd="1" destOrd="0" presId="urn:microsoft.com/office/officeart/2009/3/layout/HorizontalOrganizationChart"/>
    <dgm:cxn modelId="{8D42E580-3AC4-48F4-9190-3FE7EE9A397E}" type="presParOf" srcId="{6EDA770C-2A37-4ECA-9E65-A886D2DA211E}" destId="{E38A2E0C-9689-4BF7-9A46-87A9451A0387}" srcOrd="0" destOrd="0" presId="urn:microsoft.com/office/officeart/2009/3/layout/HorizontalOrganizationChart"/>
    <dgm:cxn modelId="{19C2D090-5EED-46C6-BDBF-DE30232597F9}" type="presParOf" srcId="{E38A2E0C-9689-4BF7-9A46-87A9451A0387}" destId="{9510CF81-EEFC-46EB-B338-DF9A5B36A302}" srcOrd="0" destOrd="0" presId="urn:microsoft.com/office/officeart/2009/3/layout/HorizontalOrganizationChart"/>
    <dgm:cxn modelId="{DEA5C219-2092-49FE-9302-53078C208C6C}" type="presParOf" srcId="{E38A2E0C-9689-4BF7-9A46-87A9451A0387}" destId="{E8FBD564-9636-4798-8F57-816EC259E695}" srcOrd="1" destOrd="0" presId="urn:microsoft.com/office/officeart/2009/3/layout/HorizontalOrganizationChart"/>
    <dgm:cxn modelId="{CE931D03-1185-439E-ACB3-616D734C7300}" type="presParOf" srcId="{6EDA770C-2A37-4ECA-9E65-A886D2DA211E}" destId="{16020DB5-238D-4170-80CC-46B2E202F312}" srcOrd="1" destOrd="0" presId="urn:microsoft.com/office/officeart/2009/3/layout/HorizontalOrganizationChart"/>
    <dgm:cxn modelId="{8A6232BE-5460-47D8-82B3-1C87632EC6A7}" type="presParOf" srcId="{6EDA770C-2A37-4ECA-9E65-A886D2DA211E}" destId="{FDB42134-DF81-43B8-A15E-49E6024699DF}" srcOrd="2" destOrd="0" presId="urn:microsoft.com/office/officeart/2009/3/layout/HorizontalOrganizationChart"/>
    <dgm:cxn modelId="{C7E81B11-201F-427C-BD3E-3D0E7D2184DF}" type="presParOf" srcId="{AAD6BC6D-85E6-45A6-A864-11850FA17405}" destId="{13D5784E-F03B-4940-9578-15732C9162C2}" srcOrd="2" destOrd="0" presId="urn:microsoft.com/office/officeart/2009/3/layout/HorizontalOrganizationChart"/>
    <dgm:cxn modelId="{A3B238FC-A757-4B75-88DE-2848EBDB164C}" type="presParOf" srcId="{AAD6BC6D-85E6-45A6-A864-11850FA17405}" destId="{22FAA89B-F91B-489F-B899-FA51A52A0E97}" srcOrd="3" destOrd="0" presId="urn:microsoft.com/office/officeart/2009/3/layout/HorizontalOrganizationChart"/>
    <dgm:cxn modelId="{CBAA97B1-D421-4DD8-84D5-71A9E0B6BBBB}" type="presParOf" srcId="{22FAA89B-F91B-489F-B899-FA51A52A0E97}" destId="{78C398BA-01D5-4B65-BC1D-E5773859559B}" srcOrd="0" destOrd="0" presId="urn:microsoft.com/office/officeart/2009/3/layout/HorizontalOrganizationChart"/>
    <dgm:cxn modelId="{E74EE2AE-7B0E-4A72-904C-BE1B35EB1157}" type="presParOf" srcId="{78C398BA-01D5-4B65-BC1D-E5773859559B}" destId="{53E20055-017D-486D-BC16-74EC98AFC0A6}" srcOrd="0" destOrd="0" presId="urn:microsoft.com/office/officeart/2009/3/layout/HorizontalOrganizationChart"/>
    <dgm:cxn modelId="{2A78E7F6-96A9-46CD-B615-15F81040CE6B}" type="presParOf" srcId="{78C398BA-01D5-4B65-BC1D-E5773859559B}" destId="{7C687DBD-8F51-4362-A83C-00A658F8884D}" srcOrd="1" destOrd="0" presId="urn:microsoft.com/office/officeart/2009/3/layout/HorizontalOrganizationChart"/>
    <dgm:cxn modelId="{69E0352B-49CA-4E22-9E68-D6EE30EC663B}" type="presParOf" srcId="{22FAA89B-F91B-489F-B899-FA51A52A0E97}" destId="{E16A206A-BAA2-4EAB-B5C1-A284F1BF2E49}" srcOrd="1" destOrd="0" presId="urn:microsoft.com/office/officeart/2009/3/layout/HorizontalOrganizationChart"/>
    <dgm:cxn modelId="{F6DD8293-8001-45B3-9A6B-6C78C3505E0B}" type="presParOf" srcId="{22FAA89B-F91B-489F-B899-FA51A52A0E97}" destId="{7E5D4C67-7247-4EAF-AD39-725F3D9F642D}" srcOrd="2" destOrd="0" presId="urn:microsoft.com/office/officeart/2009/3/layout/HorizontalOrganizationChart"/>
    <dgm:cxn modelId="{C5820047-A6EC-4D79-953C-889127991FEF}" type="presParOf" srcId="{AAD6BC6D-85E6-45A6-A864-11850FA17405}" destId="{1E1735BF-9262-4C0B-922A-A335007268C2}" srcOrd="4" destOrd="0" presId="urn:microsoft.com/office/officeart/2009/3/layout/HorizontalOrganizationChart"/>
    <dgm:cxn modelId="{95E441C8-4EAC-4F91-9F00-E89A91901B87}" type="presParOf" srcId="{AAD6BC6D-85E6-45A6-A864-11850FA17405}" destId="{6561E381-5586-44BB-85ED-886769373AD1}" srcOrd="5" destOrd="0" presId="urn:microsoft.com/office/officeart/2009/3/layout/HorizontalOrganizationChart"/>
    <dgm:cxn modelId="{CB3A3BEB-DD4B-4F13-BFFB-C880B2B0CF4F}" type="presParOf" srcId="{6561E381-5586-44BB-85ED-886769373AD1}" destId="{C55640BC-39CA-4F55-82D5-39E35D43C30C}" srcOrd="0" destOrd="0" presId="urn:microsoft.com/office/officeart/2009/3/layout/HorizontalOrganizationChart"/>
    <dgm:cxn modelId="{B3DBF38D-DB4A-4056-9DC5-23728EFA6A70}" type="presParOf" srcId="{C55640BC-39CA-4F55-82D5-39E35D43C30C}" destId="{E31AEBD6-F540-473C-9A41-6DC55EF1BA59}" srcOrd="0" destOrd="0" presId="urn:microsoft.com/office/officeart/2009/3/layout/HorizontalOrganizationChart"/>
    <dgm:cxn modelId="{CB84BD1D-E04B-44E8-B07F-B1AC618C3F95}" type="presParOf" srcId="{C55640BC-39CA-4F55-82D5-39E35D43C30C}" destId="{8A3A6AF4-F8BF-4D4F-A593-AD3FFA62CF25}" srcOrd="1" destOrd="0" presId="urn:microsoft.com/office/officeart/2009/3/layout/HorizontalOrganizationChart"/>
    <dgm:cxn modelId="{6410496E-5904-4502-B21D-5110604889D3}" type="presParOf" srcId="{6561E381-5586-44BB-85ED-886769373AD1}" destId="{E19CCEF4-3CD4-431A-95CA-97AD5DD0921C}" srcOrd="1" destOrd="0" presId="urn:microsoft.com/office/officeart/2009/3/layout/HorizontalOrganizationChart"/>
    <dgm:cxn modelId="{4F3DB9D8-1E86-445D-9F03-3E16285DB4BB}" type="presParOf" srcId="{6561E381-5586-44BB-85ED-886769373AD1}" destId="{23AF5907-B2B0-46CB-99AA-9DA1EB669A52}" srcOrd="2" destOrd="0" presId="urn:microsoft.com/office/officeart/2009/3/layout/HorizontalOrganizationChart"/>
    <dgm:cxn modelId="{6261B6A2-78E0-4F78-B321-9E9432C4BB9F}" type="presParOf" srcId="{AAD6BC6D-85E6-45A6-A864-11850FA17405}" destId="{BEF46EFA-A671-48DD-BC6E-548F4B6C338C}" srcOrd="6" destOrd="0" presId="urn:microsoft.com/office/officeart/2009/3/layout/HorizontalOrganizationChart"/>
    <dgm:cxn modelId="{EA95D05F-90AB-48EE-B4E2-127A5CAC47B2}" type="presParOf" srcId="{AAD6BC6D-85E6-45A6-A864-11850FA17405}" destId="{A8F9E1DE-FEFD-4A91-9D12-FF29A3FF0B46}" srcOrd="7" destOrd="0" presId="urn:microsoft.com/office/officeart/2009/3/layout/HorizontalOrganizationChart"/>
    <dgm:cxn modelId="{1451CFE8-4A98-495E-804D-0C7804C9C34F}" type="presParOf" srcId="{A8F9E1DE-FEFD-4A91-9D12-FF29A3FF0B46}" destId="{3DFA5D52-465D-478F-90E3-3DD77F463F9D}" srcOrd="0" destOrd="0" presId="urn:microsoft.com/office/officeart/2009/3/layout/HorizontalOrganizationChart"/>
    <dgm:cxn modelId="{737861BD-ACB9-41F7-A7A0-108122007C66}" type="presParOf" srcId="{3DFA5D52-465D-478F-90E3-3DD77F463F9D}" destId="{F40264A0-19EB-4C22-9B5C-3FB114E746C0}" srcOrd="0" destOrd="0" presId="urn:microsoft.com/office/officeart/2009/3/layout/HorizontalOrganizationChart"/>
    <dgm:cxn modelId="{72DD4553-78F3-4476-89B7-2292003284C9}" type="presParOf" srcId="{3DFA5D52-465D-478F-90E3-3DD77F463F9D}" destId="{7D21176B-348E-4409-BAC9-A297CBA4B371}" srcOrd="1" destOrd="0" presId="urn:microsoft.com/office/officeart/2009/3/layout/HorizontalOrganizationChart"/>
    <dgm:cxn modelId="{5CCA093D-CE35-46CD-86D7-ED0DD790BB87}" type="presParOf" srcId="{A8F9E1DE-FEFD-4A91-9D12-FF29A3FF0B46}" destId="{A6973F0B-11EE-47E6-ADD5-EE1FF0211455}" srcOrd="1" destOrd="0" presId="urn:microsoft.com/office/officeart/2009/3/layout/HorizontalOrganizationChart"/>
    <dgm:cxn modelId="{D0EC3232-49AA-443A-B392-AE43A701EE1D}" type="presParOf" srcId="{A8F9E1DE-FEFD-4A91-9D12-FF29A3FF0B46}" destId="{AFEDE04C-CCC3-4092-89CF-1D3958158F87}" srcOrd="2" destOrd="0" presId="urn:microsoft.com/office/officeart/2009/3/layout/HorizontalOrganizationChart"/>
    <dgm:cxn modelId="{B7B17899-00DF-4A49-839E-12BA3B79701F}" type="presParOf" srcId="{AAD6BC6D-85E6-45A6-A864-11850FA17405}" destId="{171013AF-0012-40ED-AA36-B7ECAD317D86}" srcOrd="8" destOrd="0" presId="urn:microsoft.com/office/officeart/2009/3/layout/HorizontalOrganizationChart"/>
    <dgm:cxn modelId="{6D60AB58-9700-4D93-AC5A-506566FB2B31}" type="presParOf" srcId="{AAD6BC6D-85E6-45A6-A864-11850FA17405}" destId="{07541AB2-A1BD-41E3-8D9D-9200E90C0A74}" srcOrd="9" destOrd="0" presId="urn:microsoft.com/office/officeart/2009/3/layout/HorizontalOrganizationChart"/>
    <dgm:cxn modelId="{40311F10-31CA-47F1-8242-285364B816A4}" type="presParOf" srcId="{07541AB2-A1BD-41E3-8D9D-9200E90C0A74}" destId="{BE18B3AA-56D2-42F5-868F-5AC8B1ADE3A0}" srcOrd="0" destOrd="0" presId="urn:microsoft.com/office/officeart/2009/3/layout/HorizontalOrganizationChart"/>
    <dgm:cxn modelId="{FC1CCE42-F24E-4E7D-A037-8D9F1741D9C0}" type="presParOf" srcId="{BE18B3AA-56D2-42F5-868F-5AC8B1ADE3A0}" destId="{7DED7894-C2B1-4B8A-97AC-5B6B706DB863}" srcOrd="0" destOrd="0" presId="urn:microsoft.com/office/officeart/2009/3/layout/HorizontalOrganizationChart"/>
    <dgm:cxn modelId="{0559DC69-4891-4357-A276-6E89BD21A56D}" type="presParOf" srcId="{BE18B3AA-56D2-42F5-868F-5AC8B1ADE3A0}" destId="{AECD088C-7448-43F7-AEFF-BCE072532B5B}" srcOrd="1" destOrd="0" presId="urn:microsoft.com/office/officeart/2009/3/layout/HorizontalOrganizationChart"/>
    <dgm:cxn modelId="{19861956-C51A-4C35-8A18-F88294242932}" type="presParOf" srcId="{07541AB2-A1BD-41E3-8D9D-9200E90C0A74}" destId="{3010B6BF-AE86-4629-884D-7F7787CEA265}" srcOrd="1" destOrd="0" presId="urn:microsoft.com/office/officeart/2009/3/layout/HorizontalOrganizationChart"/>
    <dgm:cxn modelId="{1C2D4FC3-C459-4B0B-B9B2-A060CC9271E4}" type="presParOf" srcId="{07541AB2-A1BD-41E3-8D9D-9200E90C0A74}" destId="{CE37D5C7-8FE6-46CA-85D3-45FAB2FD686B}" srcOrd="2" destOrd="0" presId="urn:microsoft.com/office/officeart/2009/3/layout/HorizontalOrganizationChart"/>
    <dgm:cxn modelId="{44C3CC99-6EBE-4C32-A014-6A90C305B6E4}" type="presParOf" srcId="{13104150-4D99-4E45-84B4-DD9F1BE6ADD7}" destId="{7DBCA5D8-F621-4BBC-9A65-5DCB9914DB20}" srcOrd="2" destOrd="0" presId="urn:microsoft.com/office/officeart/2009/3/layout/HorizontalOrganizationChart"/>
    <dgm:cxn modelId="{67C6912E-C551-428A-B6C0-BDB526BA3AA3}" type="presParOf" srcId="{EF769F5C-A74D-4ECF-989F-89E82C6A6906}" destId="{B289F24F-F1F0-4081-B234-D671FDE956B7}" srcOrd="4" destOrd="0" presId="urn:microsoft.com/office/officeart/2009/3/layout/HorizontalOrganizationChart"/>
    <dgm:cxn modelId="{05A9B1AB-1816-46ED-A61B-D14CBC0F9CE2}" type="presParOf" srcId="{EF769F5C-A74D-4ECF-989F-89E82C6A6906}" destId="{DECC89C3-2CAB-42D3-A36A-B8BB4D407C7A}" srcOrd="5" destOrd="0" presId="urn:microsoft.com/office/officeart/2009/3/layout/HorizontalOrganizationChart"/>
    <dgm:cxn modelId="{D5281A77-3BCA-4513-8419-3BB03154B279}" type="presParOf" srcId="{DECC89C3-2CAB-42D3-A36A-B8BB4D407C7A}" destId="{FE9819A8-904B-4414-96E4-2174E6060491}" srcOrd="0" destOrd="0" presId="urn:microsoft.com/office/officeart/2009/3/layout/HorizontalOrganizationChart"/>
    <dgm:cxn modelId="{CA96F4A9-BC84-4CAE-8925-FA2F67A7F9EF}" type="presParOf" srcId="{FE9819A8-904B-4414-96E4-2174E6060491}" destId="{4510BC3D-2B07-4A70-87B1-3CEFAF6801A3}" srcOrd="0" destOrd="0" presId="urn:microsoft.com/office/officeart/2009/3/layout/HorizontalOrganizationChart"/>
    <dgm:cxn modelId="{E21208E6-E32E-4EC5-B633-7A44E3BB03E5}" type="presParOf" srcId="{FE9819A8-904B-4414-96E4-2174E6060491}" destId="{89FF9046-7F5D-48C5-B5E7-250F7F6573F6}" srcOrd="1" destOrd="0" presId="urn:microsoft.com/office/officeart/2009/3/layout/HorizontalOrganizationChart"/>
    <dgm:cxn modelId="{3E425782-211C-4087-AF24-D86A86D0E6AB}" type="presParOf" srcId="{DECC89C3-2CAB-42D3-A36A-B8BB4D407C7A}" destId="{D8211F07-80A6-4376-B3DB-48A729E481FC}" srcOrd="1" destOrd="0" presId="urn:microsoft.com/office/officeart/2009/3/layout/HorizontalOrganizationChart"/>
    <dgm:cxn modelId="{9D55A52D-5803-48E7-A405-F05EAB799869}" type="presParOf" srcId="{D8211F07-80A6-4376-B3DB-48A729E481FC}" destId="{7BC64C4D-0605-4A0B-9755-CAFF88EEC8C6}" srcOrd="0" destOrd="0" presId="urn:microsoft.com/office/officeart/2009/3/layout/HorizontalOrganizationChart"/>
    <dgm:cxn modelId="{ABC4F31D-AD67-44EA-BFE4-8E7B904D0D41}" type="presParOf" srcId="{D8211F07-80A6-4376-B3DB-48A729E481FC}" destId="{A273EAAC-0F92-4B91-8BEB-F8B2A057CE3D}" srcOrd="1" destOrd="0" presId="urn:microsoft.com/office/officeart/2009/3/layout/HorizontalOrganizationChart"/>
    <dgm:cxn modelId="{2BE50E1E-14F0-4F24-9FEA-9F26E597F86C}" type="presParOf" srcId="{A273EAAC-0F92-4B91-8BEB-F8B2A057CE3D}" destId="{C94E7C9E-6692-48AD-BA39-C8F3DFBCE2BD}" srcOrd="0" destOrd="0" presId="urn:microsoft.com/office/officeart/2009/3/layout/HorizontalOrganizationChart"/>
    <dgm:cxn modelId="{7EF67214-F898-426B-B63F-32FF5E18DB67}" type="presParOf" srcId="{C94E7C9E-6692-48AD-BA39-C8F3DFBCE2BD}" destId="{07287FB7-0228-454B-B282-EE8D0C614160}" srcOrd="0" destOrd="0" presId="urn:microsoft.com/office/officeart/2009/3/layout/HorizontalOrganizationChart"/>
    <dgm:cxn modelId="{BC941BE2-08AB-4454-A4CC-D8ECA9347760}" type="presParOf" srcId="{C94E7C9E-6692-48AD-BA39-C8F3DFBCE2BD}" destId="{0FDA0BDC-8A1A-4841-A802-AC30672C7BE3}" srcOrd="1" destOrd="0" presId="urn:microsoft.com/office/officeart/2009/3/layout/HorizontalOrganizationChart"/>
    <dgm:cxn modelId="{93CC55C1-714B-469F-8A47-4AA0A40095E3}" type="presParOf" srcId="{A273EAAC-0F92-4B91-8BEB-F8B2A057CE3D}" destId="{3A31CB07-0CF5-46B2-99DE-F3A8C35234EF}" srcOrd="1" destOrd="0" presId="urn:microsoft.com/office/officeart/2009/3/layout/HorizontalOrganizationChart"/>
    <dgm:cxn modelId="{BA427EFA-8258-4E12-A683-0475D37AD142}" type="presParOf" srcId="{A273EAAC-0F92-4B91-8BEB-F8B2A057CE3D}" destId="{50766F43-F062-4751-9794-C4615E199DAF}" srcOrd="2" destOrd="0" presId="urn:microsoft.com/office/officeart/2009/3/layout/HorizontalOrganizationChart"/>
    <dgm:cxn modelId="{CD942E33-3B70-42EE-A9C3-C74675A0CD4F}" type="presParOf" srcId="{D8211F07-80A6-4376-B3DB-48A729E481FC}" destId="{749DF487-015D-4242-A7B2-39C2048C0605}" srcOrd="2" destOrd="0" presId="urn:microsoft.com/office/officeart/2009/3/layout/HorizontalOrganizationChart"/>
    <dgm:cxn modelId="{24EA3BD2-7A15-4B53-AFB2-73CE04751A35}" type="presParOf" srcId="{D8211F07-80A6-4376-B3DB-48A729E481FC}" destId="{7718885E-0DAF-4341-B668-882304DF310D}" srcOrd="3" destOrd="0" presId="urn:microsoft.com/office/officeart/2009/3/layout/HorizontalOrganizationChart"/>
    <dgm:cxn modelId="{FC6B56DB-2E9C-4079-B30B-810E123EE566}" type="presParOf" srcId="{7718885E-0DAF-4341-B668-882304DF310D}" destId="{92C29B91-5D9F-4D06-BA20-EE081269872B}" srcOrd="0" destOrd="0" presId="urn:microsoft.com/office/officeart/2009/3/layout/HorizontalOrganizationChart"/>
    <dgm:cxn modelId="{CF5FB81E-4DC3-4E18-82D1-6993E6C90ED2}" type="presParOf" srcId="{92C29B91-5D9F-4D06-BA20-EE081269872B}" destId="{72989D17-5868-4F83-A215-6A0F104EBECC}" srcOrd="0" destOrd="0" presId="urn:microsoft.com/office/officeart/2009/3/layout/HorizontalOrganizationChart"/>
    <dgm:cxn modelId="{25EF9EF4-95A8-4865-A48E-9D2C5B530011}" type="presParOf" srcId="{92C29B91-5D9F-4D06-BA20-EE081269872B}" destId="{3E0DB33A-C8BE-4680-BB2A-211CFD026444}" srcOrd="1" destOrd="0" presId="urn:microsoft.com/office/officeart/2009/3/layout/HorizontalOrganizationChart"/>
    <dgm:cxn modelId="{ABE1EF57-8C06-409F-A391-81C2FE29B938}" type="presParOf" srcId="{7718885E-0DAF-4341-B668-882304DF310D}" destId="{650F4044-1211-4BD3-A0E5-1DFF10869F2D}" srcOrd="1" destOrd="0" presId="urn:microsoft.com/office/officeart/2009/3/layout/HorizontalOrganizationChart"/>
    <dgm:cxn modelId="{B3BF81A4-DB56-4097-93EC-C6B8C060D172}" type="presParOf" srcId="{7718885E-0DAF-4341-B668-882304DF310D}" destId="{6250ADBE-7E57-474C-9F17-CF501FBE83FD}" srcOrd="2" destOrd="0" presId="urn:microsoft.com/office/officeart/2009/3/layout/HorizontalOrganizationChart"/>
    <dgm:cxn modelId="{402939A9-F342-4BF4-B614-88F86E38CA47}" type="presParOf" srcId="{D8211F07-80A6-4376-B3DB-48A729E481FC}" destId="{F14BF51C-ABB7-4D95-8D07-AB8BEABF0C2A}" srcOrd="4" destOrd="0" presId="urn:microsoft.com/office/officeart/2009/3/layout/HorizontalOrganizationChart"/>
    <dgm:cxn modelId="{8DB52F03-7284-46F1-906C-FF15056EEDA5}" type="presParOf" srcId="{D8211F07-80A6-4376-B3DB-48A729E481FC}" destId="{81D54D09-4BF4-4052-AA6B-03F48512F1D5}" srcOrd="5" destOrd="0" presId="urn:microsoft.com/office/officeart/2009/3/layout/HorizontalOrganizationChart"/>
    <dgm:cxn modelId="{737EF82A-2133-4B38-9D4B-D3CD01951041}" type="presParOf" srcId="{81D54D09-4BF4-4052-AA6B-03F48512F1D5}" destId="{43DB2C2F-80AB-47F6-8208-8DE9C9B4390B}" srcOrd="0" destOrd="0" presId="urn:microsoft.com/office/officeart/2009/3/layout/HorizontalOrganizationChart"/>
    <dgm:cxn modelId="{8BFAD1B2-53E0-44B1-93FB-C74A6B4FC7F0}" type="presParOf" srcId="{43DB2C2F-80AB-47F6-8208-8DE9C9B4390B}" destId="{B08ACEC6-86DC-448B-99D7-90A000FBAF81}" srcOrd="0" destOrd="0" presId="urn:microsoft.com/office/officeart/2009/3/layout/HorizontalOrganizationChart"/>
    <dgm:cxn modelId="{EE85C4BA-34C8-4E72-96C0-AE1CBB906848}" type="presParOf" srcId="{43DB2C2F-80AB-47F6-8208-8DE9C9B4390B}" destId="{222C1568-413B-4C51-9580-92992F5114D4}" srcOrd="1" destOrd="0" presId="urn:microsoft.com/office/officeart/2009/3/layout/HorizontalOrganizationChart"/>
    <dgm:cxn modelId="{C60DD2DF-2491-497F-AE1B-13612375FFD3}" type="presParOf" srcId="{81D54D09-4BF4-4052-AA6B-03F48512F1D5}" destId="{7C8B735E-3A87-4D7C-9166-1479222DE7CA}" srcOrd="1" destOrd="0" presId="urn:microsoft.com/office/officeart/2009/3/layout/HorizontalOrganizationChart"/>
    <dgm:cxn modelId="{47E5B177-CC5E-4D21-83E6-A38C6021713C}" type="presParOf" srcId="{81D54D09-4BF4-4052-AA6B-03F48512F1D5}" destId="{C6547DAE-CFA5-40B3-B34A-97D8EE3F8F63}" srcOrd="2" destOrd="0" presId="urn:microsoft.com/office/officeart/2009/3/layout/HorizontalOrganizationChart"/>
    <dgm:cxn modelId="{9AF96697-3043-49F1-B4BF-F652F47DA7E3}" type="presParOf" srcId="{D8211F07-80A6-4376-B3DB-48A729E481FC}" destId="{F0F59D75-2D6F-4B0B-AFB5-20C8A23D46E2}" srcOrd="6" destOrd="0" presId="urn:microsoft.com/office/officeart/2009/3/layout/HorizontalOrganizationChart"/>
    <dgm:cxn modelId="{431913ED-B966-44C6-B99E-D94C30222FCB}" type="presParOf" srcId="{D8211F07-80A6-4376-B3DB-48A729E481FC}" destId="{2CAD1E68-5B1A-489E-B58B-49627ABF092B}" srcOrd="7" destOrd="0" presId="urn:microsoft.com/office/officeart/2009/3/layout/HorizontalOrganizationChart"/>
    <dgm:cxn modelId="{A5BFBC01-FCB7-483B-BF09-5D2D9424FB3B}" type="presParOf" srcId="{2CAD1E68-5B1A-489E-B58B-49627ABF092B}" destId="{D06A2F6E-383A-4B9D-9B33-83EEFF9991B4}" srcOrd="0" destOrd="0" presId="urn:microsoft.com/office/officeart/2009/3/layout/HorizontalOrganizationChart"/>
    <dgm:cxn modelId="{D1A21799-BB2E-4AAD-B3A9-EC4741E53775}" type="presParOf" srcId="{D06A2F6E-383A-4B9D-9B33-83EEFF9991B4}" destId="{25C3B9BB-0AAA-48D7-917E-268EDFE175C6}" srcOrd="0" destOrd="0" presId="urn:microsoft.com/office/officeart/2009/3/layout/HorizontalOrganizationChart"/>
    <dgm:cxn modelId="{9C9FB981-BDA9-4923-8422-BE933C5C6E00}" type="presParOf" srcId="{D06A2F6E-383A-4B9D-9B33-83EEFF9991B4}" destId="{469338FE-0003-4DF6-B73B-BB0C543BD43D}" srcOrd="1" destOrd="0" presId="urn:microsoft.com/office/officeart/2009/3/layout/HorizontalOrganizationChart"/>
    <dgm:cxn modelId="{F1AC8382-5657-4911-9568-7B67398DC2C6}" type="presParOf" srcId="{2CAD1E68-5B1A-489E-B58B-49627ABF092B}" destId="{4CF4CAFD-DE5C-4A41-BC8C-F9B0475AEBEF}" srcOrd="1" destOrd="0" presId="urn:microsoft.com/office/officeart/2009/3/layout/HorizontalOrganizationChart"/>
    <dgm:cxn modelId="{BF75F2DB-6BA8-4641-8D81-8BA9FCAFDA9D}" type="presParOf" srcId="{2CAD1E68-5B1A-489E-B58B-49627ABF092B}" destId="{91E5A3A9-0DD0-4789-A40A-94A764B39750}" srcOrd="2" destOrd="0" presId="urn:microsoft.com/office/officeart/2009/3/layout/HorizontalOrganizationChart"/>
    <dgm:cxn modelId="{FFE66B53-11F5-4EAE-9E0E-6DC41793DCCE}" type="presParOf" srcId="{D8211F07-80A6-4376-B3DB-48A729E481FC}" destId="{34828CEC-1296-4823-81C2-38F0579EE7F5}" srcOrd="8" destOrd="0" presId="urn:microsoft.com/office/officeart/2009/3/layout/HorizontalOrganizationChart"/>
    <dgm:cxn modelId="{E4181A2B-76F2-4705-BC5D-2184846CB1A4}" type="presParOf" srcId="{D8211F07-80A6-4376-B3DB-48A729E481FC}" destId="{488C846E-B5EA-4082-BB5C-E76F5A499A0B}" srcOrd="9" destOrd="0" presId="urn:microsoft.com/office/officeart/2009/3/layout/HorizontalOrganizationChart"/>
    <dgm:cxn modelId="{3B8AA728-6848-4AE8-B3C6-F77B543775D2}" type="presParOf" srcId="{488C846E-B5EA-4082-BB5C-E76F5A499A0B}" destId="{CF8B0729-2905-4952-B872-3C139BB3DE35}" srcOrd="0" destOrd="0" presId="urn:microsoft.com/office/officeart/2009/3/layout/HorizontalOrganizationChart"/>
    <dgm:cxn modelId="{2BB5BD12-F1D9-4BE9-8C39-05DA2AF07239}" type="presParOf" srcId="{CF8B0729-2905-4952-B872-3C139BB3DE35}" destId="{A7128A33-6D5A-4DB6-AEFF-D0F591A13693}" srcOrd="0" destOrd="0" presId="urn:microsoft.com/office/officeart/2009/3/layout/HorizontalOrganizationChart"/>
    <dgm:cxn modelId="{6583104E-D5DB-4F48-BA75-AC396974094A}" type="presParOf" srcId="{CF8B0729-2905-4952-B872-3C139BB3DE35}" destId="{B365BDB3-E897-4C1E-953B-AB815B1EA821}" srcOrd="1" destOrd="0" presId="urn:microsoft.com/office/officeart/2009/3/layout/HorizontalOrganizationChart"/>
    <dgm:cxn modelId="{F71B263C-C590-4ECC-BBC8-E81F49CCE8E9}" type="presParOf" srcId="{488C846E-B5EA-4082-BB5C-E76F5A499A0B}" destId="{2C181D07-200E-4423-B639-0E4818729A93}" srcOrd="1" destOrd="0" presId="urn:microsoft.com/office/officeart/2009/3/layout/HorizontalOrganizationChart"/>
    <dgm:cxn modelId="{437E22BC-5933-467A-857C-B608F6ABD4E0}" type="presParOf" srcId="{488C846E-B5EA-4082-BB5C-E76F5A499A0B}" destId="{022A4753-24C8-4FEE-8ECF-494094D6E78C}" srcOrd="2" destOrd="0" presId="urn:microsoft.com/office/officeart/2009/3/layout/HorizontalOrganizationChart"/>
    <dgm:cxn modelId="{B73E9038-CBB3-49C9-B877-FFD4D8652547}" type="presParOf" srcId="{DECC89C3-2CAB-42D3-A36A-B8BB4D407C7A}" destId="{F09B8F75-483F-4716-891A-BEA0BA6BC6F4}" srcOrd="2" destOrd="0" presId="urn:microsoft.com/office/officeart/2009/3/layout/HorizontalOrganizationChart"/>
    <dgm:cxn modelId="{BA6978FF-55D0-4BDA-ABC5-A5A6C736D186}" type="presParOf" srcId="{AC8096F1-AB0B-4713-AA38-38E496D2C3A7}" destId="{6C7F4803-24F4-422B-8FA7-068BD70D21AB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权限组管理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F268C435-677A-47EA-82AB-149996C578DE}">
      <dgm:prSet phldrT="[文本]" custT="1"/>
      <dgm:spPr/>
      <dgm:t>
        <a:bodyPr/>
        <a:lstStyle/>
        <a:p>
          <a:r>
            <a:rPr lang="zh-CN" altLang="en-US" sz="900"/>
            <a:t>多卡开门设定</a:t>
          </a:r>
        </a:p>
      </dgm:t>
    </dgm:pt>
    <dgm:pt modelId="{50B4855D-3BEC-4802-A219-D5EE9AFF99E1}" type="par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57DE21B9-CB5F-4762-A8C1-84FF3F79A1AF}" type="sib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系统设置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08CB15E1-90FF-4FA2-865B-B0657957C670}">
      <dgm:prSet phldrT="[文本]" custT="1"/>
      <dgm:spPr/>
      <dgm:t>
        <a:bodyPr/>
        <a:lstStyle/>
        <a:p>
          <a:r>
            <a:rPr lang="zh-CN" altLang="en-US" sz="900"/>
            <a:t>反潜回设定</a:t>
          </a:r>
        </a:p>
      </dgm:t>
    </dgm:pt>
    <dgm:pt modelId="{0737034B-2DD0-44C7-A65E-BBFB23491D64}" type="par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028B6EF-DB04-48B1-975D-1A935ED6D677}" type="sib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C10719DC-2D58-4AA4-A954-92EC9D2BEF7F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6D6A7BE3-04AA-4C23-960D-C5964B1146F0}" type="par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D70E741A-CE46-49A8-B8BB-DB17D17DFE37}" type="sib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E8045082-D309-4DDD-AE7D-10D393FF3EAA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732AF6F6-D39C-442C-8A3A-B9A8D0FA95E8}" type="parTrans" cxnId="{FA41B03B-4828-4F6C-993C-2813B1A30E54}">
      <dgm:prSet/>
      <dgm:spPr/>
      <dgm:t>
        <a:bodyPr/>
        <a:lstStyle/>
        <a:p>
          <a:endParaRPr lang="zh-CN" altLang="en-US" sz="900"/>
        </a:p>
      </dgm:t>
    </dgm:pt>
    <dgm:pt modelId="{5294DC1A-FABC-4284-ACEF-160E12C1F8D5}" type="sibTrans" cxnId="{FA41B03B-4828-4F6C-993C-2813B1A30E54}">
      <dgm:prSet/>
      <dgm:spPr/>
      <dgm:t>
        <a:bodyPr/>
        <a:lstStyle/>
        <a:p>
          <a:endParaRPr lang="zh-CN" altLang="en-US"/>
        </a:p>
      </dgm:t>
    </dgm:pt>
    <dgm:pt modelId="{14EF2299-17A3-4953-8B1C-9BEC952BD353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F62AC1-6477-4B8F-B6DD-5106E9AB2805}" type="parTrans" cxnId="{C1D3449D-36DD-43D9-88C7-BC13E1BE635A}">
      <dgm:prSet/>
      <dgm:spPr/>
      <dgm:t>
        <a:bodyPr/>
        <a:lstStyle/>
        <a:p>
          <a:endParaRPr lang="zh-CN" altLang="en-US" sz="900"/>
        </a:p>
      </dgm:t>
    </dgm:pt>
    <dgm:pt modelId="{B32E8412-648C-406F-A1DC-1AA808367FE4}" type="sibTrans" cxnId="{C1D3449D-36DD-43D9-88C7-BC13E1BE635A}">
      <dgm:prSet/>
      <dgm:spPr/>
      <dgm:t>
        <a:bodyPr/>
        <a:lstStyle/>
        <a:p>
          <a:endParaRPr lang="zh-CN" altLang="en-US"/>
        </a:p>
      </dgm:t>
    </dgm:pt>
    <dgm:pt modelId="{D3E50391-A4CA-4FC6-A367-C053345DAE56}">
      <dgm:prSet phldrT="[文本]" custT="1"/>
      <dgm:spPr/>
      <dgm:t>
        <a:bodyPr/>
        <a:lstStyle/>
        <a:p>
          <a:pPr algn="ctr"/>
          <a:r>
            <a:rPr lang="zh-CN" altLang="en-US" sz="900"/>
            <a:t>直连设备操作</a:t>
          </a:r>
        </a:p>
      </dgm:t>
    </dgm:pt>
    <dgm:pt modelId="{FE1783E2-A376-4C92-BBA1-F239E6E4FCB4}" type="parTrans" cxnId="{8B8765E7-62E0-48BC-8377-8857BC751FBD}">
      <dgm:prSet/>
      <dgm:spPr/>
      <dgm:t>
        <a:bodyPr/>
        <a:lstStyle/>
        <a:p>
          <a:endParaRPr lang="zh-CN" altLang="en-US" sz="900"/>
        </a:p>
      </dgm:t>
    </dgm:pt>
    <dgm:pt modelId="{6E912668-9113-4B32-A8F8-CF3A9467229E}" type="sibTrans" cxnId="{8B8765E7-62E0-48BC-8377-8857BC751FBD}">
      <dgm:prSet/>
      <dgm:spPr/>
      <dgm:t>
        <a:bodyPr/>
        <a:lstStyle/>
        <a:p>
          <a:endParaRPr lang="zh-CN" altLang="en-US"/>
        </a:p>
      </dgm:t>
    </dgm:pt>
    <dgm:pt modelId="{7A6DE259-163E-4485-A0E7-D67F6E211793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97AE8247-9914-460E-9113-D0CB768F9E51}" type="parTrans" cxnId="{8D4A0CE7-BED2-495D-90C9-84B451A49C5C}">
      <dgm:prSet/>
      <dgm:spPr/>
      <dgm:t>
        <a:bodyPr/>
        <a:lstStyle/>
        <a:p>
          <a:endParaRPr lang="zh-CN" altLang="en-US" sz="900"/>
        </a:p>
      </dgm:t>
    </dgm:pt>
    <dgm:pt modelId="{9E5A6BD2-1900-4541-9EEF-E918AA90DDA1}" type="sibTrans" cxnId="{8D4A0CE7-BED2-495D-90C9-84B451A49C5C}">
      <dgm:prSet/>
      <dgm:spPr/>
      <dgm:t>
        <a:bodyPr/>
        <a:lstStyle/>
        <a:p>
          <a:endParaRPr lang="zh-CN" altLang="en-US"/>
        </a:p>
      </dgm:t>
    </dgm:pt>
    <dgm:pt modelId="{163FEB5F-D201-4BBC-AD1A-BAD3112D49C2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A0FAB254-BA92-48E8-A979-E3C78F67B74E}" type="parTrans" cxnId="{2F766EBF-5898-426D-86E1-B8CB1342C604}">
      <dgm:prSet/>
      <dgm:spPr/>
      <dgm:t>
        <a:bodyPr/>
        <a:lstStyle/>
        <a:p>
          <a:endParaRPr lang="zh-CN" altLang="en-US" sz="900"/>
        </a:p>
      </dgm:t>
    </dgm:pt>
    <dgm:pt modelId="{3A83CEA5-01D5-4CBC-8106-CC15DEF35D04}" type="sibTrans" cxnId="{2F766EBF-5898-426D-86E1-B8CB1342C604}">
      <dgm:prSet/>
      <dgm:spPr/>
      <dgm:t>
        <a:bodyPr/>
        <a:lstStyle/>
        <a:p>
          <a:endParaRPr lang="zh-CN" altLang="en-US"/>
        </a:p>
      </dgm:t>
    </dgm:pt>
    <dgm:pt modelId="{88A6E0A2-FAC4-43B3-A5A9-01CDDE46BCE4}">
      <dgm:prSet phldrT="[文本]" custT="1"/>
      <dgm:spPr/>
      <dgm:t>
        <a:bodyPr/>
        <a:lstStyle/>
        <a:p>
          <a:r>
            <a:rPr lang="zh-CN" altLang="en-US" sz="900"/>
            <a:t>远程控制</a:t>
          </a:r>
        </a:p>
      </dgm:t>
    </dgm:pt>
    <dgm:pt modelId="{818F1EF1-FADB-4876-9E46-E750F47C28B8}" type="parTrans" cxnId="{4919CF2A-89B6-4F4F-B58E-875C6A1D97E2}">
      <dgm:prSet/>
      <dgm:spPr/>
      <dgm:t>
        <a:bodyPr/>
        <a:lstStyle/>
        <a:p>
          <a:endParaRPr lang="zh-CN" altLang="en-US" sz="900"/>
        </a:p>
      </dgm:t>
    </dgm:pt>
    <dgm:pt modelId="{B9BB3430-F53C-4A27-919A-98FD53FE3C9D}" type="sibTrans" cxnId="{4919CF2A-89B6-4F4F-B58E-875C6A1D97E2}">
      <dgm:prSet/>
      <dgm:spPr/>
      <dgm:t>
        <a:bodyPr/>
        <a:lstStyle/>
        <a:p>
          <a:endParaRPr lang="zh-CN" altLang="en-US"/>
        </a:p>
      </dgm:t>
    </dgm:pt>
    <dgm:pt modelId="{C8B07041-9FEC-4A5E-9CBE-DA85F3ABFC73}">
      <dgm:prSet phldrT="[文本]" custT="1"/>
      <dgm:spPr/>
      <dgm:t>
        <a:bodyPr/>
        <a:lstStyle/>
        <a:p>
          <a:r>
            <a:rPr lang="zh-CN" altLang="en-US" sz="900"/>
            <a:t>时间段管理</a:t>
          </a:r>
        </a:p>
      </dgm:t>
    </dgm:pt>
    <dgm:pt modelId="{DA2651D3-F6DD-48B9-ABDE-7AA37400C1FC}" type="parTrans" cxnId="{740F7C3F-68AF-428B-9CCF-4D1772484DA3}">
      <dgm:prSet/>
      <dgm:spPr/>
      <dgm:t>
        <a:bodyPr/>
        <a:lstStyle/>
        <a:p>
          <a:endParaRPr lang="zh-CN" altLang="en-US" sz="900"/>
        </a:p>
      </dgm:t>
    </dgm:pt>
    <dgm:pt modelId="{CB61D041-0A22-4E43-9DD0-173EF1C2F6F3}" type="sibTrans" cxnId="{740F7C3F-68AF-428B-9CCF-4D1772484DA3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21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21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21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21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21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21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21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21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21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21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  <dgm:pt modelId="{37366965-12AB-4F52-85FA-94553FE220BB}" type="pres">
      <dgm:prSet presAssocID="{C10719DC-2D58-4AA4-A954-92EC9D2BEF7F}" presName="hierRoot1" presStyleCnt="0">
        <dgm:presLayoutVars>
          <dgm:hierBranch val="init"/>
        </dgm:presLayoutVars>
      </dgm:prSet>
      <dgm:spPr/>
    </dgm:pt>
    <dgm:pt modelId="{3393084B-8C3A-4839-A060-1D588EE2A4C5}" type="pres">
      <dgm:prSet presAssocID="{C10719DC-2D58-4AA4-A954-92EC9D2BEF7F}" presName="rootComposite1" presStyleCnt="0"/>
      <dgm:spPr/>
    </dgm:pt>
    <dgm:pt modelId="{B32BA136-39F4-4BE8-917F-EA1AF740D12A}" type="pres">
      <dgm:prSet presAssocID="{C10719DC-2D58-4AA4-A954-92EC9D2BEF7F}" presName="rootText1" presStyleLbl="node0" presStyleIdx="2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59C9F87-CA2D-4187-81E7-E6E647407545}" type="pres">
      <dgm:prSet presAssocID="{C10719DC-2D58-4AA4-A954-92EC9D2BEF7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F1F9993-2CB4-40A1-8318-E0A6C6C1FAC2}" type="pres">
      <dgm:prSet presAssocID="{C10719DC-2D58-4AA4-A954-92EC9D2BEF7F}" presName="hierChild2" presStyleCnt="0"/>
      <dgm:spPr/>
    </dgm:pt>
    <dgm:pt modelId="{B2F46249-93CF-4A84-A41F-270B16DD7562}" type="pres">
      <dgm:prSet presAssocID="{732AF6F6-D39C-442C-8A3A-B9A8D0FA95E8}" presName="Name64" presStyleLbl="parChTrans1D2" presStyleIdx="5" presStyleCnt="21" custSzX="1800003" custSzY="180000"/>
      <dgm:spPr/>
      <dgm:t>
        <a:bodyPr/>
        <a:lstStyle/>
        <a:p>
          <a:endParaRPr lang="zh-CN" altLang="en-US"/>
        </a:p>
      </dgm:t>
    </dgm:pt>
    <dgm:pt modelId="{8661620D-EC0C-4D41-A9BB-523C0B69D257}" type="pres">
      <dgm:prSet presAssocID="{E8045082-D309-4DDD-AE7D-10D393FF3EAA}" presName="hierRoot2" presStyleCnt="0">
        <dgm:presLayoutVars>
          <dgm:hierBranch val="init"/>
        </dgm:presLayoutVars>
      </dgm:prSet>
      <dgm:spPr/>
    </dgm:pt>
    <dgm:pt modelId="{F602D920-DCD0-441A-83E3-214EF6903011}" type="pres">
      <dgm:prSet presAssocID="{E8045082-D309-4DDD-AE7D-10D393FF3EAA}" presName="rootComposite" presStyleCnt="0"/>
      <dgm:spPr/>
    </dgm:pt>
    <dgm:pt modelId="{C8B198CC-9194-4FEC-B56B-6C8FDC3303DD}" type="pres">
      <dgm:prSet presAssocID="{E8045082-D309-4DDD-AE7D-10D393FF3EAA}" presName="rootText" presStyleLbl="node2" presStyleIdx="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25E56E-CBF7-47CB-AF72-291423E1F8B5}" type="pres">
      <dgm:prSet presAssocID="{E8045082-D309-4DDD-AE7D-10D393FF3EAA}" presName="rootConnector" presStyleLbl="node2" presStyleIdx="5" presStyleCnt="21"/>
      <dgm:spPr/>
      <dgm:t>
        <a:bodyPr/>
        <a:lstStyle/>
        <a:p>
          <a:endParaRPr lang="zh-CN" altLang="en-US"/>
        </a:p>
      </dgm:t>
    </dgm:pt>
    <dgm:pt modelId="{1A2B8E39-DF2D-4644-A7D6-0AD44535F77A}" type="pres">
      <dgm:prSet presAssocID="{E8045082-D309-4DDD-AE7D-10D393FF3EAA}" presName="hierChild4" presStyleCnt="0"/>
      <dgm:spPr/>
    </dgm:pt>
    <dgm:pt modelId="{D58D814F-1F43-468F-A9C2-958426F95818}" type="pres">
      <dgm:prSet presAssocID="{E8045082-D309-4DDD-AE7D-10D393FF3EAA}" presName="hierChild5" presStyleCnt="0"/>
      <dgm:spPr/>
    </dgm:pt>
    <dgm:pt modelId="{21B2A259-FF10-49A3-990A-339C21A3760C}" type="pres">
      <dgm:prSet presAssocID="{91F62AC1-6477-4B8F-B6DD-5106E9AB2805}" presName="Name64" presStyleLbl="parChTrans1D2" presStyleIdx="6" presStyleCnt="21" custSzX="1800003" custSzY="180000"/>
      <dgm:spPr/>
      <dgm:t>
        <a:bodyPr/>
        <a:lstStyle/>
        <a:p>
          <a:endParaRPr lang="zh-CN" altLang="en-US"/>
        </a:p>
      </dgm:t>
    </dgm:pt>
    <dgm:pt modelId="{D5C5BF75-8280-4264-B0C7-A2A739162B5B}" type="pres">
      <dgm:prSet presAssocID="{14EF2299-17A3-4953-8B1C-9BEC952BD353}" presName="hierRoot2" presStyleCnt="0">
        <dgm:presLayoutVars>
          <dgm:hierBranch val="init"/>
        </dgm:presLayoutVars>
      </dgm:prSet>
      <dgm:spPr/>
    </dgm:pt>
    <dgm:pt modelId="{CC84755A-20F9-4DAE-9EC5-117ECF4E3EF2}" type="pres">
      <dgm:prSet presAssocID="{14EF2299-17A3-4953-8B1C-9BEC952BD353}" presName="rootComposite" presStyleCnt="0"/>
      <dgm:spPr/>
    </dgm:pt>
    <dgm:pt modelId="{BA727E9F-F5C9-4C86-BE63-561A153FC61E}" type="pres">
      <dgm:prSet presAssocID="{14EF2299-17A3-4953-8B1C-9BEC952BD353}" presName="rootText" presStyleLbl="node2" presStyleIdx="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711ECF-1129-4ACA-B269-1DE3D7DBF92B}" type="pres">
      <dgm:prSet presAssocID="{14EF2299-17A3-4953-8B1C-9BEC952BD353}" presName="rootConnector" presStyleLbl="node2" presStyleIdx="6" presStyleCnt="21"/>
      <dgm:spPr/>
      <dgm:t>
        <a:bodyPr/>
        <a:lstStyle/>
        <a:p>
          <a:endParaRPr lang="zh-CN" altLang="en-US"/>
        </a:p>
      </dgm:t>
    </dgm:pt>
    <dgm:pt modelId="{C8393548-E873-4959-820F-63C71C470E26}" type="pres">
      <dgm:prSet presAssocID="{14EF2299-17A3-4953-8B1C-9BEC952BD353}" presName="hierChild4" presStyleCnt="0"/>
      <dgm:spPr/>
    </dgm:pt>
    <dgm:pt modelId="{EF610F23-A906-4F02-9F13-F605B30C69EC}" type="pres">
      <dgm:prSet presAssocID="{14EF2299-17A3-4953-8B1C-9BEC952BD353}" presName="hierChild5" presStyleCnt="0"/>
      <dgm:spPr/>
    </dgm:pt>
    <dgm:pt modelId="{5C67BCB7-7F18-498C-BBC3-1B176ED772BE}" type="pres">
      <dgm:prSet presAssocID="{A0FAB254-BA92-48E8-A979-E3C78F67B74E}" presName="Name64" presStyleLbl="parChTrans1D2" presStyleIdx="7" presStyleCnt="21" custSzX="1800003" custSzY="180000"/>
      <dgm:spPr/>
      <dgm:t>
        <a:bodyPr/>
        <a:lstStyle/>
        <a:p>
          <a:endParaRPr lang="zh-CN" altLang="en-US"/>
        </a:p>
      </dgm:t>
    </dgm:pt>
    <dgm:pt modelId="{A652052D-324D-4A22-8E45-A891782B173C}" type="pres">
      <dgm:prSet presAssocID="{163FEB5F-D201-4BBC-AD1A-BAD3112D49C2}" presName="hierRoot2" presStyleCnt="0">
        <dgm:presLayoutVars>
          <dgm:hierBranch val="init"/>
        </dgm:presLayoutVars>
      </dgm:prSet>
      <dgm:spPr/>
    </dgm:pt>
    <dgm:pt modelId="{604C54B0-1507-4938-9AE8-B5AD967F53CD}" type="pres">
      <dgm:prSet presAssocID="{163FEB5F-D201-4BBC-AD1A-BAD3112D49C2}" presName="rootComposite" presStyleCnt="0"/>
      <dgm:spPr/>
    </dgm:pt>
    <dgm:pt modelId="{F909A6B8-637A-449D-B5A8-CBC9F4B291BB}" type="pres">
      <dgm:prSet presAssocID="{163FEB5F-D201-4BBC-AD1A-BAD3112D49C2}" presName="rootText" presStyleLbl="node2" presStyleIdx="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FD5B9-95F1-4B67-BF3A-2E0DEF6A9CDD}" type="pres">
      <dgm:prSet presAssocID="{163FEB5F-D201-4BBC-AD1A-BAD3112D49C2}" presName="rootConnector" presStyleLbl="node2" presStyleIdx="7" presStyleCnt="21"/>
      <dgm:spPr/>
      <dgm:t>
        <a:bodyPr/>
        <a:lstStyle/>
        <a:p>
          <a:endParaRPr lang="zh-CN" altLang="en-US"/>
        </a:p>
      </dgm:t>
    </dgm:pt>
    <dgm:pt modelId="{7A28CA34-7B55-41E3-B045-DBBF2846E92A}" type="pres">
      <dgm:prSet presAssocID="{163FEB5F-D201-4BBC-AD1A-BAD3112D49C2}" presName="hierChild4" presStyleCnt="0"/>
      <dgm:spPr/>
    </dgm:pt>
    <dgm:pt modelId="{E4F6991B-84D7-4587-9663-FE15E891250A}" type="pres">
      <dgm:prSet presAssocID="{163FEB5F-D201-4BBC-AD1A-BAD3112D49C2}" presName="hierChild5" presStyleCnt="0"/>
      <dgm:spPr/>
    </dgm:pt>
    <dgm:pt modelId="{21E38CA5-5852-4B01-BF1E-6C5ACB285F52}" type="pres">
      <dgm:prSet presAssocID="{818F1EF1-FADB-4876-9E46-E750F47C28B8}" presName="Name64" presStyleLbl="parChTrans1D2" presStyleIdx="8" presStyleCnt="21" custSzX="1800003" custSzY="180000"/>
      <dgm:spPr/>
      <dgm:t>
        <a:bodyPr/>
        <a:lstStyle/>
        <a:p>
          <a:endParaRPr lang="zh-CN" altLang="en-US"/>
        </a:p>
      </dgm:t>
    </dgm:pt>
    <dgm:pt modelId="{59BAE0FD-44A6-43D3-8B1E-5256EBCF6C77}" type="pres">
      <dgm:prSet presAssocID="{88A6E0A2-FAC4-43B3-A5A9-01CDDE46BCE4}" presName="hierRoot2" presStyleCnt="0">
        <dgm:presLayoutVars>
          <dgm:hierBranch val="init"/>
        </dgm:presLayoutVars>
      </dgm:prSet>
      <dgm:spPr/>
    </dgm:pt>
    <dgm:pt modelId="{32A6E671-4135-4708-B2D4-37B12DEF8FC7}" type="pres">
      <dgm:prSet presAssocID="{88A6E0A2-FAC4-43B3-A5A9-01CDDE46BCE4}" presName="rootComposite" presStyleCnt="0"/>
      <dgm:spPr/>
    </dgm:pt>
    <dgm:pt modelId="{0355E014-7C90-47D3-9C8F-894B23522CA8}" type="pres">
      <dgm:prSet presAssocID="{88A6E0A2-FAC4-43B3-A5A9-01CDDE46BCE4}" presName="rootText" presStyleLbl="node2" presStyleIdx="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D9E5A4-1B89-4F86-A538-670C6E485021}" type="pres">
      <dgm:prSet presAssocID="{88A6E0A2-FAC4-43B3-A5A9-01CDDE46BCE4}" presName="rootConnector" presStyleLbl="node2" presStyleIdx="8" presStyleCnt="21"/>
      <dgm:spPr/>
      <dgm:t>
        <a:bodyPr/>
        <a:lstStyle/>
        <a:p>
          <a:endParaRPr lang="zh-CN" altLang="en-US"/>
        </a:p>
      </dgm:t>
    </dgm:pt>
    <dgm:pt modelId="{DAC62F5F-EEDE-4EF6-BEFF-E05AF20AB458}" type="pres">
      <dgm:prSet presAssocID="{88A6E0A2-FAC4-43B3-A5A9-01CDDE46BCE4}" presName="hierChild4" presStyleCnt="0"/>
      <dgm:spPr/>
    </dgm:pt>
    <dgm:pt modelId="{2AC52948-B11E-4447-BD94-F742E4456D20}" type="pres">
      <dgm:prSet presAssocID="{88A6E0A2-FAC4-43B3-A5A9-01CDDE46BCE4}" presName="hierChild5" presStyleCnt="0"/>
      <dgm:spPr/>
    </dgm:pt>
    <dgm:pt modelId="{E1AF4313-BF0B-48DE-841E-F38CFB0B18BE}" type="pres">
      <dgm:prSet presAssocID="{FE1783E2-A376-4C92-BBA1-F239E6E4FCB4}" presName="Name64" presStyleLbl="parChTrans1D2" presStyleIdx="9" presStyleCnt="21" custSzX="1800003" custSzY="180000"/>
      <dgm:spPr/>
      <dgm:t>
        <a:bodyPr/>
        <a:lstStyle/>
        <a:p>
          <a:endParaRPr lang="zh-CN" altLang="en-US"/>
        </a:p>
      </dgm:t>
    </dgm:pt>
    <dgm:pt modelId="{028A58FD-B228-40B0-88A7-536D9E34D611}" type="pres">
      <dgm:prSet presAssocID="{D3E50391-A4CA-4FC6-A367-C053345DAE56}" presName="hierRoot2" presStyleCnt="0">
        <dgm:presLayoutVars>
          <dgm:hierBranch val="init"/>
        </dgm:presLayoutVars>
      </dgm:prSet>
      <dgm:spPr/>
    </dgm:pt>
    <dgm:pt modelId="{52CADCB7-BC7D-4551-8267-6DA37AB87DFF}" type="pres">
      <dgm:prSet presAssocID="{D3E50391-A4CA-4FC6-A367-C053345DAE56}" presName="rootComposite" presStyleCnt="0"/>
      <dgm:spPr/>
    </dgm:pt>
    <dgm:pt modelId="{A4C2E557-95EC-4D28-8D1C-EFB3CC709202}" type="pres">
      <dgm:prSet presAssocID="{D3E50391-A4CA-4FC6-A367-C053345DAE56}" presName="rootText" presStyleLbl="node2" presStyleIdx="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B8FB42-6B28-4022-A5E5-B8454A9E8072}" type="pres">
      <dgm:prSet presAssocID="{D3E50391-A4CA-4FC6-A367-C053345DAE56}" presName="rootConnector" presStyleLbl="node2" presStyleIdx="9" presStyleCnt="21"/>
      <dgm:spPr/>
      <dgm:t>
        <a:bodyPr/>
        <a:lstStyle/>
        <a:p>
          <a:endParaRPr lang="zh-CN" altLang="en-US"/>
        </a:p>
      </dgm:t>
    </dgm:pt>
    <dgm:pt modelId="{1813E93A-AE42-4195-B6F5-FFD0C1014EDF}" type="pres">
      <dgm:prSet presAssocID="{D3E50391-A4CA-4FC6-A367-C053345DAE56}" presName="hierChild4" presStyleCnt="0"/>
      <dgm:spPr/>
    </dgm:pt>
    <dgm:pt modelId="{27D1259E-014C-4848-98AE-05AE26405734}" type="pres">
      <dgm:prSet presAssocID="{D3E50391-A4CA-4FC6-A367-C053345DAE56}" presName="hierChild5" presStyleCnt="0"/>
      <dgm:spPr/>
    </dgm:pt>
    <dgm:pt modelId="{F6E76353-E3D1-42BD-AF5C-20B79556B81C}" type="pres">
      <dgm:prSet presAssocID="{97AE8247-9914-460E-9113-D0CB768F9E51}" presName="Name64" presStyleLbl="parChTrans1D2" presStyleIdx="10" presStyleCnt="21" custSzX="1800003" custSzY="180000"/>
      <dgm:spPr/>
      <dgm:t>
        <a:bodyPr/>
        <a:lstStyle/>
        <a:p>
          <a:endParaRPr lang="zh-CN" altLang="en-US"/>
        </a:p>
      </dgm:t>
    </dgm:pt>
    <dgm:pt modelId="{D9957767-170B-4A14-A222-2107DCDA93D2}" type="pres">
      <dgm:prSet presAssocID="{7A6DE259-163E-4485-A0E7-D67F6E211793}" presName="hierRoot2" presStyleCnt="0">
        <dgm:presLayoutVars>
          <dgm:hierBranch val="init"/>
        </dgm:presLayoutVars>
      </dgm:prSet>
      <dgm:spPr/>
    </dgm:pt>
    <dgm:pt modelId="{A084758A-9CB6-47B0-9901-776BAE36166C}" type="pres">
      <dgm:prSet presAssocID="{7A6DE259-163E-4485-A0E7-D67F6E211793}" presName="rootComposite" presStyleCnt="0"/>
      <dgm:spPr/>
    </dgm:pt>
    <dgm:pt modelId="{CF65E7B8-B898-4327-81A7-F590AF972877}" type="pres">
      <dgm:prSet presAssocID="{7A6DE259-163E-4485-A0E7-D67F6E211793}" presName="rootText" presStyleLbl="node2" presStyleIdx="1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1D1E95-3BA3-4E6D-89D0-E88151E9308E}" type="pres">
      <dgm:prSet presAssocID="{7A6DE259-163E-4485-A0E7-D67F6E211793}" presName="rootConnector" presStyleLbl="node2" presStyleIdx="10" presStyleCnt="21"/>
      <dgm:spPr/>
      <dgm:t>
        <a:bodyPr/>
        <a:lstStyle/>
        <a:p>
          <a:endParaRPr lang="zh-CN" altLang="en-US"/>
        </a:p>
      </dgm:t>
    </dgm:pt>
    <dgm:pt modelId="{1601570F-9D6A-4DFB-BA5B-73AF70C29175}" type="pres">
      <dgm:prSet presAssocID="{7A6DE259-163E-4485-A0E7-D67F6E211793}" presName="hierChild4" presStyleCnt="0"/>
      <dgm:spPr/>
    </dgm:pt>
    <dgm:pt modelId="{BC19FFB6-5667-4114-AEFE-1D7234014827}" type="pres">
      <dgm:prSet presAssocID="{7A6DE259-163E-4485-A0E7-D67F6E211793}" presName="hierChild5" presStyleCnt="0"/>
      <dgm:spPr/>
    </dgm:pt>
    <dgm:pt modelId="{A7D50E92-CC6F-4A65-9AF0-B7EBC59F950C}" type="pres">
      <dgm:prSet presAssocID="{C10719DC-2D58-4AA4-A954-92EC9D2BEF7F}" presName="hierChild3" presStyleCnt="0"/>
      <dgm:spPr/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3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11" presStyleCnt="21" custSzX="1800003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1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11" presStyleCnt="21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3EA0B8D-007A-4570-A32B-28F58AA7F935}" type="pres">
      <dgm:prSet presAssocID="{DA2651D3-F6DD-48B9-ABDE-7AA37400C1FC}" presName="Name64" presStyleLbl="parChTrans1D2" presStyleIdx="12" presStyleCnt="21" custSzX="1800003" custSzY="180000"/>
      <dgm:spPr/>
      <dgm:t>
        <a:bodyPr/>
        <a:lstStyle/>
        <a:p>
          <a:endParaRPr lang="zh-CN" altLang="en-US"/>
        </a:p>
      </dgm:t>
    </dgm:pt>
    <dgm:pt modelId="{FB459AE6-5331-4F4D-B1CD-70DB0812F6F9}" type="pres">
      <dgm:prSet presAssocID="{C8B07041-9FEC-4A5E-9CBE-DA85F3ABFC73}" presName="hierRoot2" presStyleCnt="0">
        <dgm:presLayoutVars>
          <dgm:hierBranch val="init"/>
        </dgm:presLayoutVars>
      </dgm:prSet>
      <dgm:spPr/>
    </dgm:pt>
    <dgm:pt modelId="{D179985F-CDD0-4B21-B240-BF36927FC4A3}" type="pres">
      <dgm:prSet presAssocID="{C8B07041-9FEC-4A5E-9CBE-DA85F3ABFC73}" presName="rootComposite" presStyleCnt="0"/>
      <dgm:spPr/>
    </dgm:pt>
    <dgm:pt modelId="{7E0337F3-AC56-4688-8E21-5233FC4C3ED0}" type="pres">
      <dgm:prSet presAssocID="{C8B07041-9FEC-4A5E-9CBE-DA85F3ABFC73}" presName="rootText" presStyleLbl="node2" presStyleIdx="1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E53DA7-49A6-4210-B9C2-7C3DAB221818}" type="pres">
      <dgm:prSet presAssocID="{C8B07041-9FEC-4A5E-9CBE-DA85F3ABFC73}" presName="rootConnector" presStyleLbl="node2" presStyleIdx="12" presStyleCnt="21"/>
      <dgm:spPr/>
      <dgm:t>
        <a:bodyPr/>
        <a:lstStyle/>
        <a:p>
          <a:endParaRPr lang="zh-CN" altLang="en-US"/>
        </a:p>
      </dgm:t>
    </dgm:pt>
    <dgm:pt modelId="{936EE33C-2433-4408-8B5B-56019DD37E23}" type="pres">
      <dgm:prSet presAssocID="{C8B07041-9FEC-4A5E-9CBE-DA85F3ABFC73}" presName="hierChild4" presStyleCnt="0"/>
      <dgm:spPr/>
    </dgm:pt>
    <dgm:pt modelId="{5D2AA255-3845-4CA2-AD80-B2A7D55520CD}" type="pres">
      <dgm:prSet presAssocID="{C8B07041-9FEC-4A5E-9CBE-DA85F3ABFC73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3" presStyleCnt="21" custSzX="1800003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3" presStyleCnt="21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2BFBB08C-A797-4B81-B90D-CFE400C76901}" type="pres">
      <dgm:prSet presAssocID="{0737034B-2DD0-44C7-A65E-BBFB23491D64}" presName="Name64" presStyleLbl="parChTrans1D2" presStyleIdx="14" presStyleCnt="21" custSzX="1800003" custSzY="180000"/>
      <dgm:spPr/>
      <dgm:t>
        <a:bodyPr/>
        <a:lstStyle/>
        <a:p>
          <a:endParaRPr lang="zh-CN" altLang="en-US"/>
        </a:p>
      </dgm:t>
    </dgm:pt>
    <dgm:pt modelId="{91048934-8B3F-42B6-AA27-FFD53EC28457}" type="pres">
      <dgm:prSet presAssocID="{08CB15E1-90FF-4FA2-865B-B0657957C670}" presName="hierRoot2" presStyleCnt="0">
        <dgm:presLayoutVars>
          <dgm:hierBranch val="init"/>
        </dgm:presLayoutVars>
      </dgm:prSet>
      <dgm:spPr/>
    </dgm:pt>
    <dgm:pt modelId="{C4F8ADBB-4512-4B6A-96AC-C9735D73886B}" type="pres">
      <dgm:prSet presAssocID="{08CB15E1-90FF-4FA2-865B-B0657957C670}" presName="rootComposite" presStyleCnt="0"/>
      <dgm:spPr/>
    </dgm:pt>
    <dgm:pt modelId="{90E5F489-18CB-4CC3-A751-A723B0419D7C}" type="pres">
      <dgm:prSet presAssocID="{08CB15E1-90FF-4FA2-865B-B0657957C670}" presName="rootText" presStyleLbl="node2" presStyleIdx="1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9DB63D-7C50-4983-AAA0-7E44EBD0F85F}" type="pres">
      <dgm:prSet presAssocID="{08CB15E1-90FF-4FA2-865B-B0657957C670}" presName="rootConnector" presStyleLbl="node2" presStyleIdx="14" presStyleCnt="21"/>
      <dgm:spPr/>
      <dgm:t>
        <a:bodyPr/>
        <a:lstStyle/>
        <a:p>
          <a:endParaRPr lang="zh-CN" altLang="en-US"/>
        </a:p>
      </dgm:t>
    </dgm:pt>
    <dgm:pt modelId="{9A5A5520-3C60-4FF9-93E0-305296C07EDF}" type="pres">
      <dgm:prSet presAssocID="{08CB15E1-90FF-4FA2-865B-B0657957C670}" presName="hierChild4" presStyleCnt="0"/>
      <dgm:spPr/>
    </dgm:pt>
    <dgm:pt modelId="{058A5C00-9484-46C7-9873-9ACB24D2FFA6}" type="pres">
      <dgm:prSet presAssocID="{08CB15E1-90FF-4FA2-865B-B0657957C670}" presName="hierChild5" presStyleCnt="0"/>
      <dgm:spPr/>
    </dgm:pt>
    <dgm:pt modelId="{7FA1A5A9-A99F-4FD1-9C1D-B87BD6937B12}" type="pres">
      <dgm:prSet presAssocID="{50B4855D-3BEC-4802-A219-D5EE9AFF99E1}" presName="Name64" presStyleLbl="parChTrans1D2" presStyleIdx="15" presStyleCnt="21" custSzX="1800003" custSzY="180000"/>
      <dgm:spPr/>
      <dgm:t>
        <a:bodyPr/>
        <a:lstStyle/>
        <a:p>
          <a:endParaRPr lang="zh-CN" altLang="en-US"/>
        </a:p>
      </dgm:t>
    </dgm:pt>
    <dgm:pt modelId="{CBB37396-82D0-4BAF-8C89-5790738ACB83}" type="pres">
      <dgm:prSet presAssocID="{F268C435-677A-47EA-82AB-149996C578DE}" presName="hierRoot2" presStyleCnt="0">
        <dgm:presLayoutVars>
          <dgm:hierBranch val="init"/>
        </dgm:presLayoutVars>
      </dgm:prSet>
      <dgm:spPr/>
    </dgm:pt>
    <dgm:pt modelId="{C57BA737-CA85-4114-8113-2FAF14A86FE5}" type="pres">
      <dgm:prSet presAssocID="{F268C435-677A-47EA-82AB-149996C578DE}" presName="rootComposite" presStyleCnt="0"/>
      <dgm:spPr/>
    </dgm:pt>
    <dgm:pt modelId="{7B86FC3D-4963-4CAF-906D-5239EAC2DB42}" type="pres">
      <dgm:prSet presAssocID="{F268C435-677A-47EA-82AB-149996C578DE}" presName="rootText" presStyleLbl="node2" presStyleIdx="1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30CB80-4705-4BBD-92F1-92772FBCE3DB}" type="pres">
      <dgm:prSet presAssocID="{F268C435-677A-47EA-82AB-149996C578DE}" presName="rootConnector" presStyleLbl="node2" presStyleIdx="15" presStyleCnt="21"/>
      <dgm:spPr/>
      <dgm:t>
        <a:bodyPr/>
        <a:lstStyle/>
        <a:p>
          <a:endParaRPr lang="zh-CN" altLang="en-US"/>
        </a:p>
      </dgm:t>
    </dgm:pt>
    <dgm:pt modelId="{F7595B56-9AAC-4893-85BC-F1E811F794A3}" type="pres">
      <dgm:prSet presAssocID="{F268C435-677A-47EA-82AB-149996C578DE}" presName="hierChild4" presStyleCnt="0"/>
      <dgm:spPr/>
    </dgm:pt>
    <dgm:pt modelId="{B90B4499-19F1-4246-9030-67C0E7A9BB81}" type="pres">
      <dgm:prSet presAssocID="{F268C435-677A-47EA-82AB-149996C578DE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4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1" custSzX="1800003" custSzY="180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1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1" custSzX="1800003" custSzY="180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1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18" presStyleCnt="21" custSzX="1800003" custSzY="180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1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18" presStyleCnt="21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5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19" presStyleCnt="21" custSzX="1800003" custSzY="180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1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19" presStyleCnt="21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0" presStyleCnt="21" custSzX="1800003" custSzY="180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0" presStyleCnt="21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6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7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584C8EDD-EBC0-4955-8A3C-210710911E8E}" type="presOf" srcId="{163FEB5F-D201-4BBC-AD1A-BAD3112D49C2}" destId="{DD7FD5B9-95F1-4B67-BF3A-2E0DEF6A9CDD}" srcOrd="1" destOrd="0" presId="urn:microsoft.com/office/officeart/2009/3/layout/HorizontalOrganizationChart"/>
    <dgm:cxn modelId="{18C6522A-A54C-4479-8B89-C7FE8B1A2742}" type="presOf" srcId="{20D679B5-294B-44A4-99B7-F6FE208C8570}" destId="{0CB23DA7-D37D-4F02-A9AF-856A061EEF31}" srcOrd="0" destOrd="0" presId="urn:microsoft.com/office/officeart/2009/3/layout/HorizontalOrganizationChart"/>
    <dgm:cxn modelId="{48DE6269-C0C1-480C-8407-07A50514A7FD}" type="presOf" srcId="{91F62AC1-6477-4B8F-B6DD-5106E9AB2805}" destId="{21B2A259-FF10-49A3-990A-339C21A3760C}" srcOrd="0" destOrd="0" presId="urn:microsoft.com/office/officeart/2009/3/layout/HorizontalOrganizationChart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7D9647AF-BC13-4FCB-8FA2-D1898F333F77}" type="presOf" srcId="{6309827C-C9D5-4D10-AEF4-A6C2587AD581}" destId="{273C741A-8199-4102-ABD6-C7DBEE800ED3}" srcOrd="0" destOrd="0" presId="urn:microsoft.com/office/officeart/2009/3/layout/HorizontalOrganizationChart"/>
    <dgm:cxn modelId="{7DC5D5D6-83EB-48B8-8756-9200191449C7}" type="presOf" srcId="{E8DEA00B-2C5B-44B1-8221-CFAD896D7A30}" destId="{BA84DA3D-F480-429A-A1DC-1D5B226E87BF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15A0429A-3A1F-4339-871B-74EA7199AC98}" type="presOf" srcId="{88A6E0A2-FAC4-43B3-A5A9-01CDDE46BCE4}" destId="{50D9E5A4-1B89-4F86-A538-670C6E485021}" srcOrd="1" destOrd="0" presId="urn:microsoft.com/office/officeart/2009/3/layout/HorizontalOrganizationChart"/>
    <dgm:cxn modelId="{F7E9EF1D-3D00-4111-9A97-283390ED3F0F}" type="presOf" srcId="{8342D3A2-5132-46DF-A85A-2D6BC5ECFDEA}" destId="{2F8EFB07-E8FF-4AF0-8485-922B49783F75}" srcOrd="0" destOrd="0" presId="urn:microsoft.com/office/officeart/2009/3/layout/HorizontalOrganizationChart"/>
    <dgm:cxn modelId="{2889AA06-4B4E-4B25-A0CB-54A8B956E56C}" srcId="{D11A13FE-817A-4BD7-A95E-03A972836075}" destId="{C26F7B81-7505-494E-9AFF-30EE6B88660F}" srcOrd="3" destOrd="0" parTransId="{B95F391D-B956-452A-AEDA-BC4CDD127C67}" sibTransId="{06F7DE10-2078-4098-AA07-518A09B17833}"/>
    <dgm:cxn modelId="{584D4396-47D6-4EDA-A2A0-C62E5189FA5C}" type="presOf" srcId="{C26F7B81-7505-494E-9AFF-30EE6B88660F}" destId="{F7F5DB5C-EC3B-45D0-8920-CB7562915BF7}" srcOrd="1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931BBF84-CC29-4E30-A981-FF0492C92E76}" type="presOf" srcId="{0841F62A-C4CF-4017-B809-13AC746273A4}" destId="{18BBE3F5-6BBE-485B-AF33-8C0E135B2E66}" srcOrd="0" destOrd="0" presId="urn:microsoft.com/office/officeart/2009/3/layout/HorizontalOrganizationChart"/>
    <dgm:cxn modelId="{2F766EBF-5898-426D-86E1-B8CB1342C604}" srcId="{C10719DC-2D58-4AA4-A954-92EC9D2BEF7F}" destId="{163FEB5F-D201-4BBC-AD1A-BAD3112D49C2}" srcOrd="2" destOrd="0" parTransId="{A0FAB254-BA92-48E8-A979-E3C78F67B74E}" sibTransId="{3A83CEA5-01D5-4CBC-8106-CC15DEF35D04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CBE43C6B-B1D5-4011-9BD5-67466A62FEB3}" type="presOf" srcId="{C8B07041-9FEC-4A5E-9CBE-DA85F3ABFC73}" destId="{7E0337F3-AC56-4688-8E21-5233FC4C3ED0}" srcOrd="0" destOrd="0" presId="urn:microsoft.com/office/officeart/2009/3/layout/HorizontalOrganizationChart"/>
    <dgm:cxn modelId="{824ECA07-960B-4446-A6D8-4006383035D0}" type="presOf" srcId="{163FEB5F-D201-4BBC-AD1A-BAD3112D49C2}" destId="{F909A6B8-637A-449D-B5A8-CBC9F4B291BB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2AE3F33A-079F-49E5-9C6C-EA7188807BE2}" type="presOf" srcId="{E4BB9AAA-0D97-4992-9179-82614503A59E}" destId="{5AAFAECC-8181-46BE-8781-A11A0ECB3DF9}" srcOrd="0" destOrd="0" presId="urn:microsoft.com/office/officeart/2009/3/layout/HorizontalOrganizationChart"/>
    <dgm:cxn modelId="{A5A9F953-B184-489B-8D7C-2AACA2692D8D}" type="presOf" srcId="{E5B8C0C0-DCC7-4DDC-9B66-62D0EA58B258}" destId="{E6DC6178-58D9-4E5A-BD69-D52A52283231}" srcOrd="0" destOrd="0" presId="urn:microsoft.com/office/officeart/2009/3/layout/HorizontalOrganizationChart"/>
    <dgm:cxn modelId="{27FE6CF5-3ADA-49DA-9BEA-25CF183E2457}" type="presOf" srcId="{97AE8247-9914-460E-9113-D0CB768F9E51}" destId="{F6E76353-E3D1-42BD-AF5C-20B79556B81C}" srcOrd="0" destOrd="0" presId="urn:microsoft.com/office/officeart/2009/3/layout/HorizontalOrganizationChart"/>
    <dgm:cxn modelId="{3BF812ED-BDD0-4E36-AEB7-973917E1798C}" type="presOf" srcId="{103EC5A1-42BC-4E9F-AE3C-EFE3A109478A}" destId="{EDD6AD17-768B-4493-80D1-8FF73D02F8AA}" srcOrd="0" destOrd="0" presId="urn:microsoft.com/office/officeart/2009/3/layout/HorizontalOrganizationChart"/>
    <dgm:cxn modelId="{EF297D91-2BED-4272-93BE-704C3FC3CC84}" type="presOf" srcId="{FE1783E2-A376-4C92-BBA1-F239E6E4FCB4}" destId="{E1AF4313-BF0B-48DE-841E-F38CFB0B18BE}" srcOrd="0" destOrd="0" presId="urn:microsoft.com/office/officeart/2009/3/layout/HorizontalOrganizationChart"/>
    <dgm:cxn modelId="{E8A63E2A-1BBC-44C5-A32A-C83D4B4C3B0B}" type="presOf" srcId="{3D1D2390-0D1E-4A50-A515-870C358342FC}" destId="{5972E6B5-B126-4078-AF84-24A4770A2486}" srcOrd="0" destOrd="0" presId="urn:microsoft.com/office/officeart/2009/3/layout/HorizontalOrganizationChart"/>
    <dgm:cxn modelId="{0751A8DD-744C-40A6-ADD6-896EAE92BE6D}" srcId="{C26F7B81-7505-494E-9AFF-30EE6B88660F}" destId="{08CB15E1-90FF-4FA2-865B-B0657957C670}" srcOrd="3" destOrd="0" parTransId="{0737034B-2DD0-44C7-A65E-BBFB23491D64}" sibTransId="{D028B6EF-DB04-48B1-975D-1A935ED6D677}"/>
    <dgm:cxn modelId="{6CB9B1F9-1F19-4B1F-BEAE-06BF7687CC08}" type="presOf" srcId="{08CB15E1-90FF-4FA2-865B-B0657957C670}" destId="{90E5F489-18CB-4CC3-A751-A723B0419D7C}" srcOrd="0" destOrd="0" presId="urn:microsoft.com/office/officeart/2009/3/layout/HorizontalOrganizationChart"/>
    <dgm:cxn modelId="{E47376B1-0ADC-40A9-BDC4-6DA0B408FE87}" type="presOf" srcId="{A54555D5-E9E6-4D61-B2CF-1571E6A6CA73}" destId="{2E09D3E7-023B-494F-9456-7CAF8365DB1F}" srcOrd="0" destOrd="0" presId="urn:microsoft.com/office/officeart/2009/3/layout/HorizontalOrganizationChart"/>
    <dgm:cxn modelId="{9A1B9086-BE10-4221-871F-10AC422771E4}" type="presOf" srcId="{D6BDD811-B908-4C25-8C87-C81EE68F2808}" destId="{E1CECD30-6FD6-4251-B5FC-F1AECB4FA243}" srcOrd="0" destOrd="0" presId="urn:microsoft.com/office/officeart/2009/3/layout/HorizontalOrganizationChart"/>
    <dgm:cxn modelId="{D39A9A64-1FEF-4E98-8AD0-2D05CA185131}" type="presOf" srcId="{E4BB9AAA-0D97-4992-9179-82614503A59E}" destId="{A465D658-B6AD-418B-9CE8-A6E61BCFD7AD}" srcOrd="1" destOrd="0" presId="urn:microsoft.com/office/officeart/2009/3/layout/HorizontalOrganizationChart"/>
    <dgm:cxn modelId="{1EEFCF1E-36C7-4BC6-B27F-6461B97B545D}" type="presOf" srcId="{3D1D2390-0D1E-4A50-A515-870C358342FC}" destId="{C38680B8-5C66-464C-853E-C6CB85A81DDF}" srcOrd="1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CA405737-0065-4AC2-BCAA-C24AC9CC2464}" type="presOf" srcId="{D3E50391-A4CA-4FC6-A367-C053345DAE56}" destId="{6CB8FB42-6B28-4022-A5E5-B8454A9E8072}" srcOrd="1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B4A7FE9A-44A9-4363-976B-ACD5BAD473FE}" type="presOf" srcId="{E22B458D-7B3B-4065-8003-6EB53CA611B7}" destId="{7A004E65-A361-40CF-8BE6-2464573420BC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5BE899B-C2C2-4FB0-A1D6-08AC28420EE3}" type="presOf" srcId="{E5B8C0C0-DCC7-4DDC-9B66-62D0EA58B258}" destId="{A6397F2D-785D-4DAF-863C-B7C00BEF33A3}" srcOrd="1" destOrd="0" presId="urn:microsoft.com/office/officeart/2009/3/layout/HorizontalOrganizationChart"/>
    <dgm:cxn modelId="{F1C64F7E-2278-494C-87C3-1A8DEF7F161C}" srcId="{C26F7B81-7505-494E-9AFF-30EE6B88660F}" destId="{F268C435-677A-47EA-82AB-149996C578DE}" srcOrd="4" destOrd="0" parTransId="{50B4855D-3BEC-4802-A219-D5EE9AFF99E1}" sibTransId="{57DE21B9-CB5F-4762-A8C1-84FF3F79A1AF}"/>
    <dgm:cxn modelId="{FE8E5C46-E5DC-40D8-BA68-8DF5FC3B972B}" type="presOf" srcId="{3E6A25C1-3213-488E-8FFA-5F7F959CDD68}" destId="{78DA3F29-1475-4A8A-A756-35EDBEBCB715}" srcOrd="0" destOrd="0" presId="urn:microsoft.com/office/officeart/2009/3/layout/HorizontalOrganizationChart"/>
    <dgm:cxn modelId="{C1D3449D-36DD-43D9-88C7-BC13E1BE635A}" srcId="{C10719DC-2D58-4AA4-A954-92EC9D2BEF7F}" destId="{14EF2299-17A3-4953-8B1C-9BEC952BD353}" srcOrd="1" destOrd="0" parTransId="{91F62AC1-6477-4B8F-B6DD-5106E9AB2805}" sibTransId="{B32E8412-648C-406F-A1DC-1AA808367FE4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47A0BD95-932F-4DE9-B059-81A87E8E63A9}" type="presOf" srcId="{14EF2299-17A3-4953-8B1C-9BEC952BD353}" destId="{BA727E9F-F5C9-4C86-BE63-561A153FC61E}" srcOrd="0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98E2AFD8-747C-4360-8576-71002DD792C9}" type="presOf" srcId="{57F4EF57-3652-4177-8C7C-7EFAD25ADC11}" destId="{9908FC62-066A-453E-B228-EA87E53C1540}" srcOrd="1" destOrd="0" presId="urn:microsoft.com/office/officeart/2009/3/layout/HorizontalOrganizationChart"/>
    <dgm:cxn modelId="{A47B8CE5-F30F-4397-9EF1-109C0BFC908B}" type="presOf" srcId="{E22B458D-7B3B-4065-8003-6EB53CA611B7}" destId="{524F5963-AF45-42D3-BB98-EBAC0C20B3F8}" srcOrd="0" destOrd="0" presId="urn:microsoft.com/office/officeart/2009/3/layout/HorizontalOrganizationChart"/>
    <dgm:cxn modelId="{740F7C3F-68AF-428B-9CCF-4D1772484DA3}" srcId="{C26F7B81-7505-494E-9AFF-30EE6B88660F}" destId="{C8B07041-9FEC-4A5E-9CBE-DA85F3ABFC73}" srcOrd="1" destOrd="0" parTransId="{DA2651D3-F6DD-48B9-ABDE-7AA37400C1FC}" sibTransId="{CB61D041-0A22-4E43-9DD0-173EF1C2F6F3}"/>
    <dgm:cxn modelId="{06DFA262-D0FE-4EBA-A5E1-3E19E1830974}" srcId="{D11A13FE-817A-4BD7-A95E-03A972836075}" destId="{3E6A25C1-3213-488E-8FFA-5F7F959CDD68}" srcOrd="6" destOrd="0" parTransId="{E05D6BE1-4638-49E0-BFBB-25C23AA3079A}" sibTransId="{DA0D1862-C9E6-45FC-A830-2A08B53B779B}"/>
    <dgm:cxn modelId="{ECC93A68-8FDA-435D-9A96-8C8006EE1889}" type="presOf" srcId="{57F4EF57-3652-4177-8C7C-7EFAD25ADC11}" destId="{2BD982CF-2B67-42C5-8912-C0DA27AE357A}" srcOrd="0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6B086B67-110B-4671-8652-54F24AA5C9BA}" type="presOf" srcId="{08CB15E1-90FF-4FA2-865B-B0657957C670}" destId="{969DB63D-7C50-4983-AAA0-7E44EBD0F85F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3ADA3392-1906-4FD5-8A4E-06E0A057E2A7}" type="presOf" srcId="{50B4855D-3BEC-4802-A219-D5EE9AFF99E1}" destId="{7FA1A5A9-A99F-4FD1-9C1D-B87BD6937B12}" srcOrd="0" destOrd="0" presId="urn:microsoft.com/office/officeart/2009/3/layout/HorizontalOrganizationChart"/>
    <dgm:cxn modelId="{8C8E2169-394C-4AF6-A82F-49EA5FFFD7CA}" type="presOf" srcId="{E8045082-D309-4DDD-AE7D-10D393FF3EAA}" destId="{C8B198CC-9194-4FEC-B56B-6C8FDC3303DD}" srcOrd="0" destOrd="0" presId="urn:microsoft.com/office/officeart/2009/3/layout/HorizontalOrganizationChart"/>
    <dgm:cxn modelId="{FA41B03B-4828-4F6C-993C-2813B1A30E54}" srcId="{C10719DC-2D58-4AA4-A954-92EC9D2BEF7F}" destId="{E8045082-D309-4DDD-AE7D-10D393FF3EAA}" srcOrd="0" destOrd="0" parTransId="{732AF6F6-D39C-442C-8A3A-B9A8D0FA95E8}" sibTransId="{5294DC1A-FABC-4284-ACEF-160E12C1F8D5}"/>
    <dgm:cxn modelId="{0326A6C5-8B40-49E1-A4EC-934E84CE15CE}" type="presOf" srcId="{818F1EF1-FADB-4876-9E46-E750F47C28B8}" destId="{21E38CA5-5852-4B01-BF1E-6C5ACB285F52}" srcOrd="0" destOrd="0" presId="urn:microsoft.com/office/officeart/2009/3/layout/HorizontalOrganizationChart"/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5D871DE4-E2D6-4E9D-A2E3-11B6877DB199}" type="presOf" srcId="{8342D3A2-5132-46DF-A85A-2D6BC5ECFDEA}" destId="{A74DF797-570D-4FF4-B70D-8320FC5C9C48}" srcOrd="1" destOrd="0" presId="urn:microsoft.com/office/officeart/2009/3/layout/HorizontalOrganizationChart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52540C39-75DF-410F-A469-9748906E4C88}" srcId="{D11A13FE-817A-4BD7-A95E-03A972836075}" destId="{57F4EF57-3652-4177-8C7C-7EFAD25ADC11}" srcOrd="4" destOrd="0" parTransId="{A1ECD89E-F2B3-4C45-8A63-7FCF5F0D1B50}" sibTransId="{7B2C959B-BB8F-4976-9D38-A5FB6524FA16}"/>
    <dgm:cxn modelId="{89D0CA6E-2ABD-4F91-9288-85789FB90927}" type="presOf" srcId="{3E6A25C1-3213-488E-8FFA-5F7F959CDD68}" destId="{D3519AC6-870C-4454-A5AD-4CE094858E7D}" srcOrd="1" destOrd="0" presId="urn:microsoft.com/office/officeart/2009/3/layout/HorizontalOrganizationChart"/>
    <dgm:cxn modelId="{B61FD4F7-FBD2-4CD4-A7CA-C489198BAA6E}" type="presOf" srcId="{14EF2299-17A3-4953-8B1C-9BEC952BD353}" destId="{F9711ECF-1129-4ACA-B269-1DE3D7DBF92B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8FFAC382-A25B-45F6-94B2-5900C99E3791}" type="presOf" srcId="{C8B07041-9FEC-4A5E-9CBE-DA85F3ABFC73}" destId="{66E53DA7-49A6-4210-B9C2-7C3DAB221818}" srcOrd="1" destOrd="0" presId="urn:microsoft.com/office/officeart/2009/3/layout/HorizontalOrganizationChart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B69128E4-9DF4-4090-9A88-B17F0ACB0275}" type="presOf" srcId="{E8DEA00B-2C5B-44B1-8221-CFAD896D7A30}" destId="{8BC7E8F6-5D8B-4C84-9B8D-C314893B9C23}" srcOrd="1" destOrd="0" presId="urn:microsoft.com/office/officeart/2009/3/layout/HorizontalOrganizationChart"/>
    <dgm:cxn modelId="{702ACC65-6941-44E0-8CDC-18190DC8D522}" type="presOf" srcId="{F268C435-677A-47EA-82AB-149996C578DE}" destId="{7B86FC3D-4963-4CAF-906D-5239EAC2DB42}" srcOrd="0" destOrd="0" presId="urn:microsoft.com/office/officeart/2009/3/layout/HorizontalOrganizationChart"/>
    <dgm:cxn modelId="{F8D713C0-373C-4104-9D05-BF2478556AD7}" type="presOf" srcId="{A54555D5-E9E6-4D61-B2CF-1571E6A6CA73}" destId="{AFF6A94D-F057-498A-93D4-D6AD9247399A}" srcOrd="1" destOrd="0" presId="urn:microsoft.com/office/officeart/2009/3/layout/HorizontalOrganizationChart"/>
    <dgm:cxn modelId="{99DB0AD8-480F-4DA8-927D-39AABF08E84C}" type="presOf" srcId="{F268C435-677A-47EA-82AB-149996C578DE}" destId="{CB30CB80-4705-4BBD-92F1-92772FBCE3DB}" srcOrd="1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60D204B-7C9D-47F2-8745-F847CACF1082}" type="presOf" srcId="{DA2651D3-F6DD-48B9-ABDE-7AA37400C1FC}" destId="{C3EA0B8D-007A-4570-A32B-28F58AA7F935}" srcOrd="0" destOrd="0" presId="urn:microsoft.com/office/officeart/2009/3/layout/HorizontalOrganizationChart"/>
    <dgm:cxn modelId="{8B8765E7-62E0-48BC-8377-8857BC751FBD}" srcId="{C10719DC-2D58-4AA4-A954-92EC9D2BEF7F}" destId="{D3E50391-A4CA-4FC6-A367-C053345DAE56}" srcOrd="4" destOrd="0" parTransId="{FE1783E2-A376-4C92-BBA1-F239E6E4FCB4}" sibTransId="{6E912668-9113-4B32-A8F8-CF3A9467229E}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909652D1-DEAA-4D9D-8DC9-8E2E82A695CF}" type="presOf" srcId="{AF8459B8-B813-4396-8386-C1BBCBA8E008}" destId="{C98AD39D-5BCA-40BC-B78B-D8AC3F01E5D8}" srcOrd="0" destOrd="0" presId="urn:microsoft.com/office/officeart/2009/3/layout/HorizontalOrganizationChart"/>
    <dgm:cxn modelId="{756824C4-26EA-45C2-B914-90A45D100F71}" type="presOf" srcId="{C26F7B81-7505-494E-9AFF-30EE6B88660F}" destId="{6362467E-FB07-4CD5-B711-C37DA288C54F}" srcOrd="0" destOrd="0" presId="urn:microsoft.com/office/officeart/2009/3/layout/HorizontalOrganizationChart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B0BB16F2-2D27-41C7-878A-94B817F8D5FD}" type="presOf" srcId="{A0FAB254-BA92-48E8-A979-E3C78F67B74E}" destId="{5C67BCB7-7F18-498C-BBC3-1B176ED772BE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D12EC05-BAF4-4847-853F-A617BABCC231}" type="presOf" srcId="{7A6DE259-163E-4485-A0E7-D67F6E211793}" destId="{CF65E7B8-B898-4327-81A7-F590AF972877}" srcOrd="0" destOrd="0" presId="urn:microsoft.com/office/officeart/2009/3/layout/HorizontalOrganizationChart"/>
    <dgm:cxn modelId="{BB190720-E0CB-4CCD-B1F6-96A1A128D222}" type="presOf" srcId="{7A6DE259-163E-4485-A0E7-D67F6E211793}" destId="{101D1E95-3BA3-4E6D-89D0-E88151E9308E}" srcOrd="1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3E2C9498-3BCE-4FBB-9612-C51F3A3A3FE6}" srcId="{C26F7B81-7505-494E-9AFF-30EE6B88660F}" destId="{A54555D5-E9E6-4D61-B2CF-1571E6A6CA73}" srcOrd="2" destOrd="0" parTransId="{AF8459B8-B813-4396-8386-C1BBCBA8E008}" sibTransId="{3782CDB3-21D3-4940-8103-E860402B5B33}"/>
    <dgm:cxn modelId="{5A7C4DE9-D6D6-4A59-8DD0-397D8510F4E3}" type="presOf" srcId="{E8045082-D309-4DDD-AE7D-10D393FF3EAA}" destId="{8B25E56E-CBF7-47CB-AF72-291423E1F8B5}" srcOrd="1" destOrd="0" presId="urn:microsoft.com/office/officeart/2009/3/layout/HorizontalOrganizationChart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675D7E11-B042-4539-B9F4-33D11B690D12}" srcId="{D11A13FE-817A-4BD7-A95E-03A972836075}" destId="{E8DEA00B-2C5B-44B1-8221-CFAD896D7A30}" srcOrd="5" destOrd="0" parTransId="{D5D25925-7545-4675-8429-5398275494E5}" sibTransId="{38917810-82E9-48BE-8624-AD7F42EAFE99}"/>
    <dgm:cxn modelId="{A70383A9-7091-4FEC-9003-C1CD079E6F3A}" type="presOf" srcId="{C10719DC-2D58-4AA4-A954-92EC9D2BEF7F}" destId="{B32BA136-39F4-4BE8-917F-EA1AF740D12A}" srcOrd="0" destOrd="0" presId="urn:microsoft.com/office/officeart/2009/3/layout/HorizontalOrganizationChart"/>
    <dgm:cxn modelId="{3EA130D6-37F4-456D-8615-292C6D9474E1}" srcId="{E8DEA00B-2C5B-44B1-8221-CFAD896D7A30}" destId="{40308DEB-C107-47A9-80CD-92D0D39288CB}" srcOrd="1" destOrd="0" parTransId="{20D679B5-294B-44A4-99B7-F6FE208C8570}" sibTransId="{BC870B88-60A3-4D38-9DDD-A3DC8CA61D4A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B44411A3-C47A-4E67-B122-21F7636E64A2}" type="presOf" srcId="{EDF78BBD-2E33-4285-8AF2-0656F8E35CD8}" destId="{C1CA5A63-D203-48A9-B9DF-BAF36E55D7A8}" srcOrd="0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8D4A0CE7-BED2-495D-90C9-84B451A49C5C}" srcId="{C10719DC-2D58-4AA4-A954-92EC9D2BEF7F}" destId="{7A6DE259-163E-4485-A0E7-D67F6E211793}" srcOrd="5" destOrd="0" parTransId="{97AE8247-9914-460E-9113-D0CB768F9E51}" sibTransId="{9E5A6BD2-1900-4541-9EEF-E918AA90DDA1}"/>
    <dgm:cxn modelId="{2C0BA20C-D5CA-41E0-8A97-C205714723E0}" type="presOf" srcId="{0841F62A-C4CF-4017-B809-13AC746273A4}" destId="{9C033125-6904-4ADB-854F-D5DDB04ECE94}" srcOrd="1" destOrd="0" presId="urn:microsoft.com/office/officeart/2009/3/layout/HorizontalOrganizationChart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E8CDFCFF-564C-4B15-9950-568FB52494F4}" srcId="{D11A13FE-817A-4BD7-A95E-03A972836075}" destId="{C10719DC-2D58-4AA4-A954-92EC9D2BEF7F}" srcOrd="2" destOrd="0" parTransId="{6D6A7BE3-04AA-4C23-960D-C5964B1146F0}" sibTransId="{D70E741A-CE46-49A8-B8BB-DB17D17DFE37}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A076B7F1-4D15-4451-9A10-4373A66BE0E4}" type="presOf" srcId="{C10719DC-2D58-4AA4-A954-92EC9D2BEF7F}" destId="{759C9F87-CA2D-4187-81E7-E6E647407545}" srcOrd="1" destOrd="0" presId="urn:microsoft.com/office/officeart/2009/3/layout/HorizontalOrganizationChart"/>
    <dgm:cxn modelId="{E73D969E-2A4D-4382-8311-ABEA2288A7C2}" type="presOf" srcId="{0737034B-2DD0-44C7-A65E-BBFB23491D64}" destId="{2BFBB08C-A797-4B81-B90D-CFE400C76901}" srcOrd="0" destOrd="0" presId="urn:microsoft.com/office/officeart/2009/3/layout/HorizontalOrganizationChart"/>
    <dgm:cxn modelId="{8E830779-FD84-4B30-833C-7D951C480788}" type="presOf" srcId="{732AF6F6-D39C-442C-8A3A-B9A8D0FA95E8}" destId="{B2F46249-93CF-4A84-A41F-270B16DD7562}" srcOrd="0" destOrd="0" presId="urn:microsoft.com/office/officeart/2009/3/layout/HorizontalOrganizationChart"/>
    <dgm:cxn modelId="{A6E84E11-548E-46B0-AFB5-3D9A3D0FF3E3}" srcId="{D11A13FE-817A-4BD7-A95E-03A972836075}" destId="{E5B8C0C0-DCC7-4DDC-9B66-62D0EA58B258}" srcOrd="7" destOrd="0" parTransId="{BA84C226-7815-4797-9BBF-C8115DD3CF94}" sibTransId="{50715C27-4CC5-4B65-AB62-0F4722B49834}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929F6DE6-83FC-4C3C-AFAD-B0B56CBAF248}" type="presOf" srcId="{40308DEB-C107-47A9-80CD-92D0D39288CB}" destId="{8DCE3F1A-AD6A-4DF0-AE27-3C45F27D7C86}" srcOrd="1" destOrd="0" presId="urn:microsoft.com/office/officeart/2009/3/layout/HorizontalOrganizationChart"/>
    <dgm:cxn modelId="{4919CF2A-89B6-4F4F-B58E-875C6A1D97E2}" srcId="{C10719DC-2D58-4AA4-A954-92EC9D2BEF7F}" destId="{88A6E0A2-FAC4-43B3-A5A9-01CDDE46BCE4}" srcOrd="3" destOrd="0" parTransId="{818F1EF1-FADB-4876-9E46-E750F47C28B8}" sibTransId="{B9BB3430-F53C-4A27-919A-98FD53FE3C9D}"/>
    <dgm:cxn modelId="{0B59EE37-9A3C-4A6A-85CA-E51CA9A50380}" type="presOf" srcId="{D3E50391-A4CA-4FC6-A367-C053345DAE56}" destId="{A4C2E557-95EC-4D28-8D1C-EFB3CC709202}" srcOrd="0" destOrd="0" presId="urn:microsoft.com/office/officeart/2009/3/layout/HorizontalOrganizationChart"/>
    <dgm:cxn modelId="{71BB9994-A4E4-48BD-8996-10C92719FD78}" type="presOf" srcId="{88A6E0A2-FAC4-43B3-A5A9-01CDDE46BCE4}" destId="{0355E014-7C90-47D3-9C8F-894B23522CA8}" srcOrd="0" destOrd="0" presId="urn:microsoft.com/office/officeart/2009/3/layout/HorizontalOrganizationChart"/>
    <dgm:cxn modelId="{6CA027CB-CB4C-4B28-A481-EA66250E3571}" srcId="{57F4EF57-3652-4177-8C7C-7EFAD25ADC11}" destId="{E4BB9AAA-0D97-4992-9179-82614503A59E}" srcOrd="2" destOrd="0" parTransId="{249D44EF-C304-4584-B8FA-11CB50FC0A9C}" sibTransId="{9C8958B2-6BA0-4830-BC9C-92F60D9782D8}"/>
    <dgm:cxn modelId="{9CA7764C-9D85-445C-94E1-35DCED614389}" type="presOf" srcId="{40308DEB-C107-47A9-80CD-92D0D39288CB}" destId="{C555CF26-BFEC-4EC8-9FD9-2DBA780D8CF5}" srcOrd="0" destOrd="0" presId="urn:microsoft.com/office/officeart/2009/3/layout/HorizontalOrganizationChart"/>
    <dgm:cxn modelId="{AAA40C09-AB51-4652-B15A-48A594047EC4}" type="presOf" srcId="{249D44EF-C304-4584-B8FA-11CB50FC0A9C}" destId="{81E602F2-A926-43DA-88DD-A38503C110D4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  <dgm:cxn modelId="{0FFDAAF2-5EB6-412C-BF87-0B7E6BE4883D}" type="presParOf" srcId="{7AEB6DAA-FC4C-4A79-A600-21B27F488735}" destId="{37366965-12AB-4F52-85FA-94553FE220BB}" srcOrd="2" destOrd="0" presId="urn:microsoft.com/office/officeart/2009/3/layout/HorizontalOrganizationChart"/>
    <dgm:cxn modelId="{61FEA2DE-F290-4AAC-AA05-68DEE4E8E247}" type="presParOf" srcId="{37366965-12AB-4F52-85FA-94553FE220BB}" destId="{3393084B-8C3A-4839-A060-1D588EE2A4C5}" srcOrd="0" destOrd="0" presId="urn:microsoft.com/office/officeart/2009/3/layout/HorizontalOrganizationChart"/>
    <dgm:cxn modelId="{97F04376-A29D-4E1A-984E-35B48F2BAFF1}" type="presParOf" srcId="{3393084B-8C3A-4839-A060-1D588EE2A4C5}" destId="{B32BA136-39F4-4BE8-917F-EA1AF740D12A}" srcOrd="0" destOrd="0" presId="urn:microsoft.com/office/officeart/2009/3/layout/HorizontalOrganizationChart"/>
    <dgm:cxn modelId="{4D915714-56F1-4A06-B487-F58338BF6B59}" type="presParOf" srcId="{3393084B-8C3A-4839-A060-1D588EE2A4C5}" destId="{759C9F87-CA2D-4187-81E7-E6E647407545}" srcOrd="1" destOrd="0" presId="urn:microsoft.com/office/officeart/2009/3/layout/HorizontalOrganizationChart"/>
    <dgm:cxn modelId="{0960E27E-06A8-4880-B083-77D4949C8056}" type="presParOf" srcId="{37366965-12AB-4F52-85FA-94553FE220BB}" destId="{6F1F9993-2CB4-40A1-8318-E0A6C6C1FAC2}" srcOrd="1" destOrd="0" presId="urn:microsoft.com/office/officeart/2009/3/layout/HorizontalOrganizationChart"/>
    <dgm:cxn modelId="{92040636-C37A-4E11-B17A-2959A19DF024}" type="presParOf" srcId="{6F1F9993-2CB4-40A1-8318-E0A6C6C1FAC2}" destId="{B2F46249-93CF-4A84-A41F-270B16DD7562}" srcOrd="0" destOrd="0" presId="urn:microsoft.com/office/officeart/2009/3/layout/HorizontalOrganizationChart"/>
    <dgm:cxn modelId="{E49963CC-FAF7-4829-8C88-4274BAF909BE}" type="presParOf" srcId="{6F1F9993-2CB4-40A1-8318-E0A6C6C1FAC2}" destId="{8661620D-EC0C-4D41-A9BB-523C0B69D257}" srcOrd="1" destOrd="0" presId="urn:microsoft.com/office/officeart/2009/3/layout/HorizontalOrganizationChart"/>
    <dgm:cxn modelId="{43E03061-AC6B-43BB-83E1-85F1FF8AED78}" type="presParOf" srcId="{8661620D-EC0C-4D41-A9BB-523C0B69D257}" destId="{F602D920-DCD0-441A-83E3-214EF6903011}" srcOrd="0" destOrd="0" presId="urn:microsoft.com/office/officeart/2009/3/layout/HorizontalOrganizationChart"/>
    <dgm:cxn modelId="{74056C57-93E5-4757-9491-8F97D11604EE}" type="presParOf" srcId="{F602D920-DCD0-441A-83E3-214EF6903011}" destId="{C8B198CC-9194-4FEC-B56B-6C8FDC3303DD}" srcOrd="0" destOrd="0" presId="urn:microsoft.com/office/officeart/2009/3/layout/HorizontalOrganizationChart"/>
    <dgm:cxn modelId="{35F54748-B9FB-4348-B0E5-51ABC85B0B0D}" type="presParOf" srcId="{F602D920-DCD0-441A-83E3-214EF6903011}" destId="{8B25E56E-CBF7-47CB-AF72-291423E1F8B5}" srcOrd="1" destOrd="0" presId="urn:microsoft.com/office/officeart/2009/3/layout/HorizontalOrganizationChart"/>
    <dgm:cxn modelId="{E326F7E4-B88E-4BA2-B441-52BB32F52398}" type="presParOf" srcId="{8661620D-EC0C-4D41-A9BB-523C0B69D257}" destId="{1A2B8E39-DF2D-4644-A7D6-0AD44535F77A}" srcOrd="1" destOrd="0" presId="urn:microsoft.com/office/officeart/2009/3/layout/HorizontalOrganizationChart"/>
    <dgm:cxn modelId="{FE5D941C-51C0-4F53-AEDA-89467F79A98A}" type="presParOf" srcId="{8661620D-EC0C-4D41-A9BB-523C0B69D257}" destId="{D58D814F-1F43-468F-A9C2-958426F95818}" srcOrd="2" destOrd="0" presId="urn:microsoft.com/office/officeart/2009/3/layout/HorizontalOrganizationChart"/>
    <dgm:cxn modelId="{58DFA466-C3E1-4E1B-BD86-800AC3D2C400}" type="presParOf" srcId="{6F1F9993-2CB4-40A1-8318-E0A6C6C1FAC2}" destId="{21B2A259-FF10-49A3-990A-339C21A3760C}" srcOrd="2" destOrd="0" presId="urn:microsoft.com/office/officeart/2009/3/layout/HorizontalOrganizationChart"/>
    <dgm:cxn modelId="{BFCD97F6-6F67-4A8F-B550-ECAD25E92341}" type="presParOf" srcId="{6F1F9993-2CB4-40A1-8318-E0A6C6C1FAC2}" destId="{D5C5BF75-8280-4264-B0C7-A2A739162B5B}" srcOrd="3" destOrd="0" presId="urn:microsoft.com/office/officeart/2009/3/layout/HorizontalOrganizationChart"/>
    <dgm:cxn modelId="{3DA995D9-A15F-4AE2-832D-B053A8B16E7A}" type="presParOf" srcId="{D5C5BF75-8280-4264-B0C7-A2A739162B5B}" destId="{CC84755A-20F9-4DAE-9EC5-117ECF4E3EF2}" srcOrd="0" destOrd="0" presId="urn:microsoft.com/office/officeart/2009/3/layout/HorizontalOrganizationChart"/>
    <dgm:cxn modelId="{C4894A80-7239-4CF0-B31E-C25F15A76E90}" type="presParOf" srcId="{CC84755A-20F9-4DAE-9EC5-117ECF4E3EF2}" destId="{BA727E9F-F5C9-4C86-BE63-561A153FC61E}" srcOrd="0" destOrd="0" presId="urn:microsoft.com/office/officeart/2009/3/layout/HorizontalOrganizationChart"/>
    <dgm:cxn modelId="{3CC9ED53-542A-4C74-B73C-B8EAB990B2F7}" type="presParOf" srcId="{CC84755A-20F9-4DAE-9EC5-117ECF4E3EF2}" destId="{F9711ECF-1129-4ACA-B269-1DE3D7DBF92B}" srcOrd="1" destOrd="0" presId="urn:microsoft.com/office/officeart/2009/3/layout/HorizontalOrganizationChart"/>
    <dgm:cxn modelId="{E658865E-428A-45C8-AA9D-762F1498400F}" type="presParOf" srcId="{D5C5BF75-8280-4264-B0C7-A2A739162B5B}" destId="{C8393548-E873-4959-820F-63C71C470E26}" srcOrd="1" destOrd="0" presId="urn:microsoft.com/office/officeart/2009/3/layout/HorizontalOrganizationChart"/>
    <dgm:cxn modelId="{9CF51AB2-3128-433A-8698-A933250A6759}" type="presParOf" srcId="{D5C5BF75-8280-4264-B0C7-A2A739162B5B}" destId="{EF610F23-A906-4F02-9F13-F605B30C69EC}" srcOrd="2" destOrd="0" presId="urn:microsoft.com/office/officeart/2009/3/layout/HorizontalOrganizationChart"/>
    <dgm:cxn modelId="{7056691A-1982-4E9C-9028-502C593D0196}" type="presParOf" srcId="{6F1F9993-2CB4-40A1-8318-E0A6C6C1FAC2}" destId="{5C67BCB7-7F18-498C-BBC3-1B176ED772BE}" srcOrd="4" destOrd="0" presId="urn:microsoft.com/office/officeart/2009/3/layout/HorizontalOrganizationChart"/>
    <dgm:cxn modelId="{3B2808EA-8132-4878-8B32-7954E7715767}" type="presParOf" srcId="{6F1F9993-2CB4-40A1-8318-E0A6C6C1FAC2}" destId="{A652052D-324D-4A22-8E45-A891782B173C}" srcOrd="5" destOrd="0" presId="urn:microsoft.com/office/officeart/2009/3/layout/HorizontalOrganizationChart"/>
    <dgm:cxn modelId="{962B54F4-1EDD-4ADE-824F-F92740D22B78}" type="presParOf" srcId="{A652052D-324D-4A22-8E45-A891782B173C}" destId="{604C54B0-1507-4938-9AE8-B5AD967F53CD}" srcOrd="0" destOrd="0" presId="urn:microsoft.com/office/officeart/2009/3/layout/HorizontalOrganizationChart"/>
    <dgm:cxn modelId="{C4341227-C98A-4D90-97D6-0095CC7DFB12}" type="presParOf" srcId="{604C54B0-1507-4938-9AE8-B5AD967F53CD}" destId="{F909A6B8-637A-449D-B5A8-CBC9F4B291BB}" srcOrd="0" destOrd="0" presId="urn:microsoft.com/office/officeart/2009/3/layout/HorizontalOrganizationChart"/>
    <dgm:cxn modelId="{708C734A-1F12-4502-82D9-AD3E7ABE717F}" type="presParOf" srcId="{604C54B0-1507-4938-9AE8-B5AD967F53CD}" destId="{DD7FD5B9-95F1-4B67-BF3A-2E0DEF6A9CDD}" srcOrd="1" destOrd="0" presId="urn:microsoft.com/office/officeart/2009/3/layout/HorizontalOrganizationChart"/>
    <dgm:cxn modelId="{B3388A67-C188-488A-9422-120C8B77BFED}" type="presParOf" srcId="{A652052D-324D-4A22-8E45-A891782B173C}" destId="{7A28CA34-7B55-41E3-B045-DBBF2846E92A}" srcOrd="1" destOrd="0" presId="urn:microsoft.com/office/officeart/2009/3/layout/HorizontalOrganizationChart"/>
    <dgm:cxn modelId="{0AF3615A-A712-4320-86AE-1FD8F86A0C3F}" type="presParOf" srcId="{A652052D-324D-4A22-8E45-A891782B173C}" destId="{E4F6991B-84D7-4587-9663-FE15E891250A}" srcOrd="2" destOrd="0" presId="urn:microsoft.com/office/officeart/2009/3/layout/HorizontalOrganizationChart"/>
    <dgm:cxn modelId="{897D468C-4965-4822-9965-450B9A14B3BF}" type="presParOf" srcId="{6F1F9993-2CB4-40A1-8318-E0A6C6C1FAC2}" destId="{21E38CA5-5852-4B01-BF1E-6C5ACB285F52}" srcOrd="6" destOrd="0" presId="urn:microsoft.com/office/officeart/2009/3/layout/HorizontalOrganizationChart"/>
    <dgm:cxn modelId="{2F45AB50-9028-41CE-AF5C-DAFDE834D6BE}" type="presParOf" srcId="{6F1F9993-2CB4-40A1-8318-E0A6C6C1FAC2}" destId="{59BAE0FD-44A6-43D3-8B1E-5256EBCF6C77}" srcOrd="7" destOrd="0" presId="urn:microsoft.com/office/officeart/2009/3/layout/HorizontalOrganizationChart"/>
    <dgm:cxn modelId="{DEBC9411-9858-4C9C-BF5F-375DEFFB7210}" type="presParOf" srcId="{59BAE0FD-44A6-43D3-8B1E-5256EBCF6C77}" destId="{32A6E671-4135-4708-B2D4-37B12DEF8FC7}" srcOrd="0" destOrd="0" presId="urn:microsoft.com/office/officeart/2009/3/layout/HorizontalOrganizationChart"/>
    <dgm:cxn modelId="{C327043E-0357-4C7F-AE74-C4D5A3B32219}" type="presParOf" srcId="{32A6E671-4135-4708-B2D4-37B12DEF8FC7}" destId="{0355E014-7C90-47D3-9C8F-894B23522CA8}" srcOrd="0" destOrd="0" presId="urn:microsoft.com/office/officeart/2009/3/layout/HorizontalOrganizationChart"/>
    <dgm:cxn modelId="{EE18E54C-6582-4A23-987B-D57B91AB0434}" type="presParOf" srcId="{32A6E671-4135-4708-B2D4-37B12DEF8FC7}" destId="{50D9E5A4-1B89-4F86-A538-670C6E485021}" srcOrd="1" destOrd="0" presId="urn:microsoft.com/office/officeart/2009/3/layout/HorizontalOrganizationChart"/>
    <dgm:cxn modelId="{283127D9-8687-43F5-A288-07EEEF67EB6F}" type="presParOf" srcId="{59BAE0FD-44A6-43D3-8B1E-5256EBCF6C77}" destId="{DAC62F5F-EEDE-4EF6-BEFF-E05AF20AB458}" srcOrd="1" destOrd="0" presId="urn:microsoft.com/office/officeart/2009/3/layout/HorizontalOrganizationChart"/>
    <dgm:cxn modelId="{B605B4F3-A894-4EBC-9501-7F4D9C1A2773}" type="presParOf" srcId="{59BAE0FD-44A6-43D3-8B1E-5256EBCF6C77}" destId="{2AC52948-B11E-4447-BD94-F742E4456D20}" srcOrd="2" destOrd="0" presId="urn:microsoft.com/office/officeart/2009/3/layout/HorizontalOrganizationChart"/>
    <dgm:cxn modelId="{7C1FF585-1A7D-4F84-96A9-66104ACECA72}" type="presParOf" srcId="{6F1F9993-2CB4-40A1-8318-E0A6C6C1FAC2}" destId="{E1AF4313-BF0B-48DE-841E-F38CFB0B18BE}" srcOrd="8" destOrd="0" presId="urn:microsoft.com/office/officeart/2009/3/layout/HorizontalOrganizationChart"/>
    <dgm:cxn modelId="{97405426-DAEE-461F-A0EB-1746187A11C1}" type="presParOf" srcId="{6F1F9993-2CB4-40A1-8318-E0A6C6C1FAC2}" destId="{028A58FD-B228-40B0-88A7-536D9E34D611}" srcOrd="9" destOrd="0" presId="urn:microsoft.com/office/officeart/2009/3/layout/HorizontalOrganizationChart"/>
    <dgm:cxn modelId="{08CDC00F-01CF-4367-A69F-79CBEE1CE89D}" type="presParOf" srcId="{028A58FD-B228-40B0-88A7-536D9E34D611}" destId="{52CADCB7-BC7D-4551-8267-6DA37AB87DFF}" srcOrd="0" destOrd="0" presId="urn:microsoft.com/office/officeart/2009/3/layout/HorizontalOrganizationChart"/>
    <dgm:cxn modelId="{245DAAD7-E9E7-4DCF-8F2E-8EED8CD0511F}" type="presParOf" srcId="{52CADCB7-BC7D-4551-8267-6DA37AB87DFF}" destId="{A4C2E557-95EC-4D28-8D1C-EFB3CC709202}" srcOrd="0" destOrd="0" presId="urn:microsoft.com/office/officeart/2009/3/layout/HorizontalOrganizationChart"/>
    <dgm:cxn modelId="{5E976324-AA32-451D-9152-D6F67F86266B}" type="presParOf" srcId="{52CADCB7-BC7D-4551-8267-6DA37AB87DFF}" destId="{6CB8FB42-6B28-4022-A5E5-B8454A9E8072}" srcOrd="1" destOrd="0" presId="urn:microsoft.com/office/officeart/2009/3/layout/HorizontalOrganizationChart"/>
    <dgm:cxn modelId="{C7C2B23B-905E-46C2-AD24-36BCEE7DAB54}" type="presParOf" srcId="{028A58FD-B228-40B0-88A7-536D9E34D611}" destId="{1813E93A-AE42-4195-B6F5-FFD0C1014EDF}" srcOrd="1" destOrd="0" presId="urn:microsoft.com/office/officeart/2009/3/layout/HorizontalOrganizationChart"/>
    <dgm:cxn modelId="{1E0E3F21-C4AC-4051-A83C-634BD18156B9}" type="presParOf" srcId="{028A58FD-B228-40B0-88A7-536D9E34D611}" destId="{27D1259E-014C-4848-98AE-05AE26405734}" srcOrd="2" destOrd="0" presId="urn:microsoft.com/office/officeart/2009/3/layout/HorizontalOrganizationChart"/>
    <dgm:cxn modelId="{61DC625F-38B1-4D48-A531-80AC9EE8AB8B}" type="presParOf" srcId="{6F1F9993-2CB4-40A1-8318-E0A6C6C1FAC2}" destId="{F6E76353-E3D1-42BD-AF5C-20B79556B81C}" srcOrd="10" destOrd="0" presId="urn:microsoft.com/office/officeart/2009/3/layout/HorizontalOrganizationChart"/>
    <dgm:cxn modelId="{BEB1FFEE-0758-4A84-826C-5EC3FBB60E3D}" type="presParOf" srcId="{6F1F9993-2CB4-40A1-8318-E0A6C6C1FAC2}" destId="{D9957767-170B-4A14-A222-2107DCDA93D2}" srcOrd="11" destOrd="0" presId="urn:microsoft.com/office/officeart/2009/3/layout/HorizontalOrganizationChart"/>
    <dgm:cxn modelId="{723363B3-909B-47A9-A207-9B0C46DFAA2D}" type="presParOf" srcId="{D9957767-170B-4A14-A222-2107DCDA93D2}" destId="{A084758A-9CB6-47B0-9901-776BAE36166C}" srcOrd="0" destOrd="0" presId="urn:microsoft.com/office/officeart/2009/3/layout/HorizontalOrganizationChart"/>
    <dgm:cxn modelId="{054AE541-4D2E-4384-AE75-96235A4B28D0}" type="presParOf" srcId="{A084758A-9CB6-47B0-9901-776BAE36166C}" destId="{CF65E7B8-B898-4327-81A7-F590AF972877}" srcOrd="0" destOrd="0" presId="urn:microsoft.com/office/officeart/2009/3/layout/HorizontalOrganizationChart"/>
    <dgm:cxn modelId="{BBF33FA0-1203-498B-8E01-688D482884AD}" type="presParOf" srcId="{A084758A-9CB6-47B0-9901-776BAE36166C}" destId="{101D1E95-3BA3-4E6D-89D0-E88151E9308E}" srcOrd="1" destOrd="0" presId="urn:microsoft.com/office/officeart/2009/3/layout/HorizontalOrganizationChart"/>
    <dgm:cxn modelId="{088EB9ED-FB55-486E-BB55-D3CB1DB016CC}" type="presParOf" srcId="{D9957767-170B-4A14-A222-2107DCDA93D2}" destId="{1601570F-9D6A-4DFB-BA5B-73AF70C29175}" srcOrd="1" destOrd="0" presId="urn:microsoft.com/office/officeart/2009/3/layout/HorizontalOrganizationChart"/>
    <dgm:cxn modelId="{57D0227F-3B4F-4B73-B48E-171B6BC85B89}" type="presParOf" srcId="{D9957767-170B-4A14-A222-2107DCDA93D2}" destId="{BC19FFB6-5667-4114-AEFE-1D7234014827}" srcOrd="2" destOrd="0" presId="urn:microsoft.com/office/officeart/2009/3/layout/HorizontalOrganizationChart"/>
    <dgm:cxn modelId="{591002F1-4613-4DFF-A116-831471A6815B}" type="presParOf" srcId="{37366965-12AB-4F52-85FA-94553FE220BB}" destId="{A7D50E92-CC6F-4A65-9AF0-B7EBC59F950C}" srcOrd="2" destOrd="0" presId="urn:microsoft.com/office/officeart/2009/3/layout/HorizontalOrganizationChart"/>
    <dgm:cxn modelId="{9C8E5805-624E-4D52-9E08-41AE6065D9D8}" type="presParOf" srcId="{7AEB6DAA-FC4C-4A79-A600-21B27F488735}" destId="{6642D5F1-59DB-4505-BE54-D41CE2418DF0}" srcOrd="3" destOrd="0" presId="urn:microsoft.com/office/officeart/2009/3/layout/HorizontalOrganizationChart"/>
    <dgm:cxn modelId="{B8AEA768-E99B-48DB-B0DB-C06AD03318F9}" type="presParOf" srcId="{6642D5F1-59DB-4505-BE54-D41CE2418DF0}" destId="{C037B29C-EE0F-4E30-B16B-EA176F013CA3}" srcOrd="0" destOrd="0" presId="urn:microsoft.com/office/officeart/2009/3/layout/HorizontalOrganizationChart"/>
    <dgm:cxn modelId="{FD884FA7-A4EF-4DF1-9C51-0C5A394FA771}" type="presParOf" srcId="{C037B29C-EE0F-4E30-B16B-EA176F013CA3}" destId="{6362467E-FB07-4CD5-B711-C37DA288C54F}" srcOrd="0" destOrd="0" presId="urn:microsoft.com/office/officeart/2009/3/layout/HorizontalOrganizationChart"/>
    <dgm:cxn modelId="{AD69DEC2-4B98-476B-BA9A-CC04EAF07060}" type="presParOf" srcId="{C037B29C-EE0F-4E30-B16B-EA176F013CA3}" destId="{F7F5DB5C-EC3B-45D0-8920-CB7562915BF7}" srcOrd="1" destOrd="0" presId="urn:microsoft.com/office/officeart/2009/3/layout/HorizontalOrganizationChart"/>
    <dgm:cxn modelId="{C8F75169-4DD5-4243-A4B1-0518AA84E8BA}" type="presParOf" srcId="{6642D5F1-59DB-4505-BE54-D41CE2418DF0}" destId="{9DD640E5-FA02-4C3F-B338-BA00A0913979}" srcOrd="1" destOrd="0" presId="urn:microsoft.com/office/officeart/2009/3/layout/HorizontalOrganizationChart"/>
    <dgm:cxn modelId="{5648E745-DA67-4CB7-86AD-EBA5FA6BAFB4}" type="presParOf" srcId="{9DD640E5-FA02-4C3F-B338-BA00A0913979}" destId="{273C741A-8199-4102-ABD6-C7DBEE800ED3}" srcOrd="0" destOrd="0" presId="urn:microsoft.com/office/officeart/2009/3/layout/HorizontalOrganizationChart"/>
    <dgm:cxn modelId="{0FA6DAD5-FCA8-4DD3-AA4A-066A21589330}" type="presParOf" srcId="{9DD640E5-FA02-4C3F-B338-BA00A0913979}" destId="{896F4566-D143-4302-A1B4-1EFCCBD64776}" srcOrd="1" destOrd="0" presId="urn:microsoft.com/office/officeart/2009/3/layout/HorizontalOrganizationChart"/>
    <dgm:cxn modelId="{0F93DE8F-8767-4949-95AB-6D04F018A84C}" type="presParOf" srcId="{896F4566-D143-4302-A1B4-1EFCCBD64776}" destId="{1E4B28F6-386F-4F6B-AC52-468C0F827C2A}" srcOrd="0" destOrd="0" presId="urn:microsoft.com/office/officeart/2009/3/layout/HorizontalOrganizationChart"/>
    <dgm:cxn modelId="{C9554F28-524F-4BE7-84E8-10D8F5258601}" type="presParOf" srcId="{1E4B28F6-386F-4F6B-AC52-468C0F827C2A}" destId="{524F5963-AF45-42D3-BB98-EBAC0C20B3F8}" srcOrd="0" destOrd="0" presId="urn:microsoft.com/office/officeart/2009/3/layout/HorizontalOrganizationChart"/>
    <dgm:cxn modelId="{C7E79E1C-FDD0-42F4-99D2-E89B80AC0941}" type="presParOf" srcId="{1E4B28F6-386F-4F6B-AC52-468C0F827C2A}" destId="{7A004E65-A361-40CF-8BE6-2464573420BC}" srcOrd="1" destOrd="0" presId="urn:microsoft.com/office/officeart/2009/3/layout/HorizontalOrganizationChart"/>
    <dgm:cxn modelId="{A11BFAAF-A91E-4661-9E53-571E75D6F5B1}" type="presParOf" srcId="{896F4566-D143-4302-A1B4-1EFCCBD64776}" destId="{2D796EB0-DDA1-4F00-9B86-E5D6F05F34C1}" srcOrd="1" destOrd="0" presId="urn:microsoft.com/office/officeart/2009/3/layout/HorizontalOrganizationChart"/>
    <dgm:cxn modelId="{AEC31CBE-72B7-4DAE-BEC7-F5FA2877FC67}" type="presParOf" srcId="{896F4566-D143-4302-A1B4-1EFCCBD64776}" destId="{FCC8261E-28BA-4EC1-ABAE-55BB7C25ED40}" srcOrd="2" destOrd="0" presId="urn:microsoft.com/office/officeart/2009/3/layout/HorizontalOrganizationChart"/>
    <dgm:cxn modelId="{8F444E2D-37A9-41FA-8B76-D0EC6D47425B}" type="presParOf" srcId="{9DD640E5-FA02-4C3F-B338-BA00A0913979}" destId="{C3EA0B8D-007A-4570-A32B-28F58AA7F935}" srcOrd="2" destOrd="0" presId="urn:microsoft.com/office/officeart/2009/3/layout/HorizontalOrganizationChart"/>
    <dgm:cxn modelId="{A2B8FABF-7461-4EAA-AB49-199CE66E6068}" type="presParOf" srcId="{9DD640E5-FA02-4C3F-B338-BA00A0913979}" destId="{FB459AE6-5331-4F4D-B1CD-70DB0812F6F9}" srcOrd="3" destOrd="0" presId="urn:microsoft.com/office/officeart/2009/3/layout/HorizontalOrganizationChart"/>
    <dgm:cxn modelId="{64F9F7ED-F568-4961-B0F1-8B703A5315E3}" type="presParOf" srcId="{FB459AE6-5331-4F4D-B1CD-70DB0812F6F9}" destId="{D179985F-CDD0-4B21-B240-BF36927FC4A3}" srcOrd="0" destOrd="0" presId="urn:microsoft.com/office/officeart/2009/3/layout/HorizontalOrganizationChart"/>
    <dgm:cxn modelId="{BBB3906B-AAD9-4AD2-889A-35E70ACAC5CE}" type="presParOf" srcId="{D179985F-CDD0-4B21-B240-BF36927FC4A3}" destId="{7E0337F3-AC56-4688-8E21-5233FC4C3ED0}" srcOrd="0" destOrd="0" presId="urn:microsoft.com/office/officeart/2009/3/layout/HorizontalOrganizationChart"/>
    <dgm:cxn modelId="{F9FCB044-75B0-4048-8DC9-C605907946BA}" type="presParOf" srcId="{D179985F-CDD0-4B21-B240-BF36927FC4A3}" destId="{66E53DA7-49A6-4210-B9C2-7C3DAB221818}" srcOrd="1" destOrd="0" presId="urn:microsoft.com/office/officeart/2009/3/layout/HorizontalOrganizationChart"/>
    <dgm:cxn modelId="{7B1A5D4B-9339-4F39-A5BB-AD9E804B8AF5}" type="presParOf" srcId="{FB459AE6-5331-4F4D-B1CD-70DB0812F6F9}" destId="{936EE33C-2433-4408-8B5B-56019DD37E23}" srcOrd="1" destOrd="0" presId="urn:microsoft.com/office/officeart/2009/3/layout/HorizontalOrganizationChart"/>
    <dgm:cxn modelId="{86535040-A13D-4035-AA9A-898FEE120153}" type="presParOf" srcId="{FB459AE6-5331-4F4D-B1CD-70DB0812F6F9}" destId="{5D2AA255-3845-4CA2-AD80-B2A7D55520CD}" srcOrd="2" destOrd="0" presId="urn:microsoft.com/office/officeart/2009/3/layout/HorizontalOrganizationChart"/>
    <dgm:cxn modelId="{FE93025C-6D5C-4ABF-84C2-1DBAFC8FD34F}" type="presParOf" srcId="{9DD640E5-FA02-4C3F-B338-BA00A0913979}" destId="{C98AD39D-5BCA-40BC-B78B-D8AC3F01E5D8}" srcOrd="4" destOrd="0" presId="urn:microsoft.com/office/officeart/2009/3/layout/HorizontalOrganizationChart"/>
    <dgm:cxn modelId="{5C7B391C-B1CF-455B-8BBC-363816CA9E2D}" type="presParOf" srcId="{9DD640E5-FA02-4C3F-B338-BA00A0913979}" destId="{A3E2DE2B-3955-44B0-8293-92F31109B9E4}" srcOrd="5" destOrd="0" presId="urn:microsoft.com/office/officeart/2009/3/layout/HorizontalOrganizationChart"/>
    <dgm:cxn modelId="{5ED4606C-4B8E-4FB7-A38C-B881722AE72E}" type="presParOf" srcId="{A3E2DE2B-3955-44B0-8293-92F31109B9E4}" destId="{23ACF0FC-95F6-42FF-BCB5-175944520126}" srcOrd="0" destOrd="0" presId="urn:microsoft.com/office/officeart/2009/3/layout/HorizontalOrganizationChart"/>
    <dgm:cxn modelId="{A478F9D3-7CCC-4CEA-BAAB-B16D291AC97B}" type="presParOf" srcId="{23ACF0FC-95F6-42FF-BCB5-175944520126}" destId="{2E09D3E7-023B-494F-9456-7CAF8365DB1F}" srcOrd="0" destOrd="0" presId="urn:microsoft.com/office/officeart/2009/3/layout/HorizontalOrganizationChart"/>
    <dgm:cxn modelId="{18B0BE2B-3075-4550-96E7-0BD978B25FAA}" type="presParOf" srcId="{23ACF0FC-95F6-42FF-BCB5-175944520126}" destId="{AFF6A94D-F057-498A-93D4-D6AD9247399A}" srcOrd="1" destOrd="0" presId="urn:microsoft.com/office/officeart/2009/3/layout/HorizontalOrganizationChart"/>
    <dgm:cxn modelId="{424554C5-656A-4571-AC00-72F4BE885973}" type="presParOf" srcId="{A3E2DE2B-3955-44B0-8293-92F31109B9E4}" destId="{D3DAC2AE-F8CA-4666-B9A4-4D6E62AF68FC}" srcOrd="1" destOrd="0" presId="urn:microsoft.com/office/officeart/2009/3/layout/HorizontalOrganizationChart"/>
    <dgm:cxn modelId="{EFDC270F-AF46-47BC-9566-0E8650BA7571}" type="presParOf" srcId="{A3E2DE2B-3955-44B0-8293-92F31109B9E4}" destId="{6E8100EE-72B9-4E32-A0E4-C2A205A11163}" srcOrd="2" destOrd="0" presId="urn:microsoft.com/office/officeart/2009/3/layout/HorizontalOrganizationChart"/>
    <dgm:cxn modelId="{C89FF296-5D5C-4E94-9EDA-7F3FAEA0E89C}" type="presParOf" srcId="{9DD640E5-FA02-4C3F-B338-BA00A0913979}" destId="{2BFBB08C-A797-4B81-B90D-CFE400C76901}" srcOrd="6" destOrd="0" presId="urn:microsoft.com/office/officeart/2009/3/layout/HorizontalOrganizationChart"/>
    <dgm:cxn modelId="{039C4629-C537-4B34-AB1A-2C77C5C2CE9A}" type="presParOf" srcId="{9DD640E5-FA02-4C3F-B338-BA00A0913979}" destId="{91048934-8B3F-42B6-AA27-FFD53EC28457}" srcOrd="7" destOrd="0" presId="urn:microsoft.com/office/officeart/2009/3/layout/HorizontalOrganizationChart"/>
    <dgm:cxn modelId="{2E444BBD-8F2A-469F-9D78-554F80EA4621}" type="presParOf" srcId="{91048934-8B3F-42B6-AA27-FFD53EC28457}" destId="{C4F8ADBB-4512-4B6A-96AC-C9735D73886B}" srcOrd="0" destOrd="0" presId="urn:microsoft.com/office/officeart/2009/3/layout/HorizontalOrganizationChart"/>
    <dgm:cxn modelId="{6ACF0771-5700-4639-A5E7-F2AB298FB87B}" type="presParOf" srcId="{C4F8ADBB-4512-4B6A-96AC-C9735D73886B}" destId="{90E5F489-18CB-4CC3-A751-A723B0419D7C}" srcOrd="0" destOrd="0" presId="urn:microsoft.com/office/officeart/2009/3/layout/HorizontalOrganizationChart"/>
    <dgm:cxn modelId="{AB549D9D-3D98-4BF8-8683-25660D345A04}" type="presParOf" srcId="{C4F8ADBB-4512-4B6A-96AC-C9735D73886B}" destId="{969DB63D-7C50-4983-AAA0-7E44EBD0F85F}" srcOrd="1" destOrd="0" presId="urn:microsoft.com/office/officeart/2009/3/layout/HorizontalOrganizationChart"/>
    <dgm:cxn modelId="{ED1A2D13-FFE5-4E66-BA7D-36D358F2C5EB}" type="presParOf" srcId="{91048934-8B3F-42B6-AA27-FFD53EC28457}" destId="{9A5A5520-3C60-4FF9-93E0-305296C07EDF}" srcOrd="1" destOrd="0" presId="urn:microsoft.com/office/officeart/2009/3/layout/HorizontalOrganizationChart"/>
    <dgm:cxn modelId="{2ED2FE93-D22E-4A45-83EF-F8E93F6B3397}" type="presParOf" srcId="{91048934-8B3F-42B6-AA27-FFD53EC28457}" destId="{058A5C00-9484-46C7-9873-9ACB24D2FFA6}" srcOrd="2" destOrd="0" presId="urn:microsoft.com/office/officeart/2009/3/layout/HorizontalOrganizationChart"/>
    <dgm:cxn modelId="{26B30FE8-E237-433E-9B33-A485B68D45F7}" type="presParOf" srcId="{9DD640E5-FA02-4C3F-B338-BA00A0913979}" destId="{7FA1A5A9-A99F-4FD1-9C1D-B87BD6937B12}" srcOrd="8" destOrd="0" presId="urn:microsoft.com/office/officeart/2009/3/layout/HorizontalOrganizationChart"/>
    <dgm:cxn modelId="{63BC9A38-EF0C-4214-BF65-E6A350200129}" type="presParOf" srcId="{9DD640E5-FA02-4C3F-B338-BA00A0913979}" destId="{CBB37396-82D0-4BAF-8C89-5790738ACB83}" srcOrd="9" destOrd="0" presId="urn:microsoft.com/office/officeart/2009/3/layout/HorizontalOrganizationChart"/>
    <dgm:cxn modelId="{29D3BA4B-1B81-4BC5-981B-5F7BAA56A220}" type="presParOf" srcId="{CBB37396-82D0-4BAF-8C89-5790738ACB83}" destId="{C57BA737-CA85-4114-8113-2FAF14A86FE5}" srcOrd="0" destOrd="0" presId="urn:microsoft.com/office/officeart/2009/3/layout/HorizontalOrganizationChart"/>
    <dgm:cxn modelId="{DE16021C-07F1-4087-9FD2-EC417D7DCC65}" type="presParOf" srcId="{C57BA737-CA85-4114-8113-2FAF14A86FE5}" destId="{7B86FC3D-4963-4CAF-906D-5239EAC2DB42}" srcOrd="0" destOrd="0" presId="urn:microsoft.com/office/officeart/2009/3/layout/HorizontalOrganizationChart"/>
    <dgm:cxn modelId="{90A07EE6-8DC9-43B9-99FC-0EA784A1F49D}" type="presParOf" srcId="{C57BA737-CA85-4114-8113-2FAF14A86FE5}" destId="{CB30CB80-4705-4BBD-92F1-92772FBCE3DB}" srcOrd="1" destOrd="0" presId="urn:microsoft.com/office/officeart/2009/3/layout/HorizontalOrganizationChart"/>
    <dgm:cxn modelId="{2C895F4D-52D3-4A6F-9516-FB38AA709331}" type="presParOf" srcId="{CBB37396-82D0-4BAF-8C89-5790738ACB83}" destId="{F7595B56-9AAC-4893-85BC-F1E811F794A3}" srcOrd="1" destOrd="0" presId="urn:microsoft.com/office/officeart/2009/3/layout/HorizontalOrganizationChart"/>
    <dgm:cxn modelId="{1B5A0C6D-1E0D-4481-A314-3FBBC931B6AE}" type="presParOf" srcId="{CBB37396-82D0-4BAF-8C89-5790738ACB83}" destId="{B90B4499-19F1-4246-9030-67C0E7A9BB81}" srcOrd="2" destOrd="0" presId="urn:microsoft.com/office/officeart/2009/3/layout/HorizontalOrganizationChart"/>
    <dgm:cxn modelId="{E5756CE7-C6CD-45CF-9B2B-4E422328A7A0}" type="presParOf" srcId="{6642D5F1-59DB-4505-BE54-D41CE2418DF0}" destId="{90E806CC-C96A-4669-AD25-DAB85FE10ACF}" srcOrd="2" destOrd="0" presId="urn:microsoft.com/office/officeart/2009/3/layout/HorizontalOrganizationChart"/>
    <dgm:cxn modelId="{7B93B2ED-4F67-402D-859F-081A3E63F260}" type="presParOf" srcId="{7AEB6DAA-FC4C-4A79-A600-21B27F488735}" destId="{8766D73B-5CCB-4DC7-B4B9-25581CB2A26B}" srcOrd="4" destOrd="0" presId="urn:microsoft.com/office/officeart/2009/3/layout/HorizontalOrganizationChart"/>
    <dgm:cxn modelId="{4BACA849-7C02-4561-9110-8D3F3DD87118}" type="presParOf" srcId="{8766D73B-5CCB-4DC7-B4B9-25581CB2A26B}" destId="{B1B51FBD-1FD7-4198-AA04-EF952DA240A9}" srcOrd="0" destOrd="0" presId="urn:microsoft.com/office/officeart/2009/3/layout/HorizontalOrganizationChart"/>
    <dgm:cxn modelId="{108E1DC3-CBE4-4FA6-9970-A0669C1BBCFC}" type="presParOf" srcId="{B1B51FBD-1FD7-4198-AA04-EF952DA240A9}" destId="{2BD982CF-2B67-42C5-8912-C0DA27AE357A}" srcOrd="0" destOrd="0" presId="urn:microsoft.com/office/officeart/2009/3/layout/HorizontalOrganizationChart"/>
    <dgm:cxn modelId="{B5C1D6EF-3E5B-46D6-9112-66315B7E5632}" type="presParOf" srcId="{B1B51FBD-1FD7-4198-AA04-EF952DA240A9}" destId="{9908FC62-066A-453E-B228-EA87E53C1540}" srcOrd="1" destOrd="0" presId="urn:microsoft.com/office/officeart/2009/3/layout/HorizontalOrganizationChart"/>
    <dgm:cxn modelId="{1D134F69-6841-4F7F-803E-6611B4190AC3}" type="presParOf" srcId="{8766D73B-5CCB-4DC7-B4B9-25581CB2A26B}" destId="{B86A497F-0546-408D-91CD-CB93BD06065D}" srcOrd="1" destOrd="0" presId="urn:microsoft.com/office/officeart/2009/3/layout/HorizontalOrganizationChart"/>
    <dgm:cxn modelId="{ACBB9E81-3EAE-47E3-A444-DD5B22C5D0F6}" type="presParOf" srcId="{B86A497F-0546-408D-91CD-CB93BD06065D}" destId="{E1CECD30-6FD6-4251-B5FC-F1AECB4FA243}" srcOrd="0" destOrd="0" presId="urn:microsoft.com/office/officeart/2009/3/layout/HorizontalOrganizationChart"/>
    <dgm:cxn modelId="{76D736A9-EE67-4812-8637-783C8E1FF9BD}" type="presParOf" srcId="{B86A497F-0546-408D-91CD-CB93BD06065D}" destId="{BF2C2898-94B4-4AC7-8BBE-88D1C97AD4BB}" srcOrd="1" destOrd="0" presId="urn:microsoft.com/office/officeart/2009/3/layout/HorizontalOrganizationChart"/>
    <dgm:cxn modelId="{725777A3-502D-4D23-AFD2-1CE93BA84605}" type="presParOf" srcId="{BF2C2898-94B4-4AC7-8BBE-88D1C97AD4BB}" destId="{3198D2CF-A4B0-4C5A-87A6-93F6046F9FA1}" srcOrd="0" destOrd="0" presId="urn:microsoft.com/office/officeart/2009/3/layout/HorizontalOrganizationChart"/>
    <dgm:cxn modelId="{CD3DF55D-83A6-4BDB-8C57-F51434FF279D}" type="presParOf" srcId="{3198D2CF-A4B0-4C5A-87A6-93F6046F9FA1}" destId="{18BBE3F5-6BBE-485B-AF33-8C0E135B2E66}" srcOrd="0" destOrd="0" presId="urn:microsoft.com/office/officeart/2009/3/layout/HorizontalOrganizationChart"/>
    <dgm:cxn modelId="{120CC7B4-7BC8-4D57-BA2F-E3B04A18F48D}" type="presParOf" srcId="{3198D2CF-A4B0-4C5A-87A6-93F6046F9FA1}" destId="{9C033125-6904-4ADB-854F-D5DDB04ECE94}" srcOrd="1" destOrd="0" presId="urn:microsoft.com/office/officeart/2009/3/layout/HorizontalOrganizationChart"/>
    <dgm:cxn modelId="{8E9DEE95-4C79-4F90-8553-B4525F0B99AC}" type="presParOf" srcId="{BF2C2898-94B4-4AC7-8BBE-88D1C97AD4BB}" destId="{5B4A9EF6-3BC6-4F64-830A-16BDC3AFA679}" srcOrd="1" destOrd="0" presId="urn:microsoft.com/office/officeart/2009/3/layout/HorizontalOrganizationChart"/>
    <dgm:cxn modelId="{FD1E3AD8-8587-4FAC-ACEF-1FA49B69AC65}" type="presParOf" srcId="{BF2C2898-94B4-4AC7-8BBE-88D1C97AD4BB}" destId="{CB9FBAEF-22AF-4FD3-8B20-23351C227261}" srcOrd="2" destOrd="0" presId="urn:microsoft.com/office/officeart/2009/3/layout/HorizontalOrganizationChart"/>
    <dgm:cxn modelId="{F617CEEE-A776-4EEE-B8A2-88E16B4DC02E}" type="presParOf" srcId="{B86A497F-0546-408D-91CD-CB93BD06065D}" destId="{EDD6AD17-768B-4493-80D1-8FF73D02F8AA}" srcOrd="2" destOrd="0" presId="urn:microsoft.com/office/officeart/2009/3/layout/HorizontalOrganizationChart"/>
    <dgm:cxn modelId="{E6EB3561-840E-4591-AD7C-352E9D569DD6}" type="presParOf" srcId="{B86A497F-0546-408D-91CD-CB93BD06065D}" destId="{4D1A3003-BD8B-4578-A3ED-C6A08A29FB6B}" srcOrd="3" destOrd="0" presId="urn:microsoft.com/office/officeart/2009/3/layout/HorizontalOrganizationChart"/>
    <dgm:cxn modelId="{9038CEF2-493E-4259-BCDC-3BB6A03C233E}" type="presParOf" srcId="{4D1A3003-BD8B-4578-A3ED-C6A08A29FB6B}" destId="{F48744CE-B62A-4E4A-BDBF-55C665F96108}" srcOrd="0" destOrd="0" presId="urn:microsoft.com/office/officeart/2009/3/layout/HorizontalOrganizationChart"/>
    <dgm:cxn modelId="{6F168606-2800-41DE-B016-EEF7A8DB4726}" type="presParOf" srcId="{F48744CE-B62A-4E4A-BDBF-55C665F96108}" destId="{2F8EFB07-E8FF-4AF0-8485-922B49783F75}" srcOrd="0" destOrd="0" presId="urn:microsoft.com/office/officeart/2009/3/layout/HorizontalOrganizationChart"/>
    <dgm:cxn modelId="{08677372-1476-447B-AC3B-B4FCA17CB515}" type="presParOf" srcId="{F48744CE-B62A-4E4A-BDBF-55C665F96108}" destId="{A74DF797-570D-4FF4-B70D-8320FC5C9C48}" srcOrd="1" destOrd="0" presId="urn:microsoft.com/office/officeart/2009/3/layout/HorizontalOrganizationChart"/>
    <dgm:cxn modelId="{C36D2ABC-841F-4CD6-A8C6-FE881BAEE588}" type="presParOf" srcId="{4D1A3003-BD8B-4578-A3ED-C6A08A29FB6B}" destId="{B830013E-19FA-4A85-93BA-EC83A207B25B}" srcOrd="1" destOrd="0" presId="urn:microsoft.com/office/officeart/2009/3/layout/HorizontalOrganizationChart"/>
    <dgm:cxn modelId="{70E93C78-8B57-41C6-B9CC-01C695C0D650}" type="presParOf" srcId="{4D1A3003-BD8B-4578-A3ED-C6A08A29FB6B}" destId="{8D8E5B9D-4113-45AF-84AF-94AF2BD5CEDE}" srcOrd="2" destOrd="0" presId="urn:microsoft.com/office/officeart/2009/3/layout/HorizontalOrganizationChart"/>
    <dgm:cxn modelId="{664D76F9-97C4-4997-8611-FB8381669A6C}" type="presParOf" srcId="{B86A497F-0546-408D-91CD-CB93BD06065D}" destId="{81E602F2-A926-43DA-88DD-A38503C110D4}" srcOrd="4" destOrd="0" presId="urn:microsoft.com/office/officeart/2009/3/layout/HorizontalOrganizationChart"/>
    <dgm:cxn modelId="{A933617F-3643-4F9F-9278-191EE5D33F73}" type="presParOf" srcId="{B86A497F-0546-408D-91CD-CB93BD06065D}" destId="{14509949-C37C-404C-9B6C-5EB70D16488E}" srcOrd="5" destOrd="0" presId="urn:microsoft.com/office/officeart/2009/3/layout/HorizontalOrganizationChart"/>
    <dgm:cxn modelId="{ABB43566-A458-495B-B4B0-516B7DE45CE8}" type="presParOf" srcId="{14509949-C37C-404C-9B6C-5EB70D16488E}" destId="{060FB1E0-00C5-4E39-8076-7181953271B1}" srcOrd="0" destOrd="0" presId="urn:microsoft.com/office/officeart/2009/3/layout/HorizontalOrganizationChart"/>
    <dgm:cxn modelId="{38BE6C85-1A1E-4928-A26F-55B1F0F9CB22}" type="presParOf" srcId="{060FB1E0-00C5-4E39-8076-7181953271B1}" destId="{5AAFAECC-8181-46BE-8781-A11A0ECB3DF9}" srcOrd="0" destOrd="0" presId="urn:microsoft.com/office/officeart/2009/3/layout/HorizontalOrganizationChart"/>
    <dgm:cxn modelId="{ED386250-4D5F-44A2-B5F5-0A7DA77EFFE6}" type="presParOf" srcId="{060FB1E0-00C5-4E39-8076-7181953271B1}" destId="{A465D658-B6AD-418B-9CE8-A6E61BCFD7AD}" srcOrd="1" destOrd="0" presId="urn:microsoft.com/office/officeart/2009/3/layout/HorizontalOrganizationChart"/>
    <dgm:cxn modelId="{B6947536-B801-442E-9DB1-363BE02AF493}" type="presParOf" srcId="{14509949-C37C-404C-9B6C-5EB70D16488E}" destId="{6D3C52A5-B495-4B9B-B568-7F3A3683F3D9}" srcOrd="1" destOrd="0" presId="urn:microsoft.com/office/officeart/2009/3/layout/HorizontalOrganizationChart"/>
    <dgm:cxn modelId="{BC788767-F8C5-4366-8626-865B82EF902F}" type="presParOf" srcId="{14509949-C37C-404C-9B6C-5EB70D16488E}" destId="{21A2D9A8-BEBB-4F93-A3D7-071CBDB63F63}" srcOrd="2" destOrd="0" presId="urn:microsoft.com/office/officeart/2009/3/layout/HorizontalOrganizationChart"/>
    <dgm:cxn modelId="{CC72317A-AD1D-4AE5-B998-51B6785C4CB9}" type="presParOf" srcId="{8766D73B-5CCB-4DC7-B4B9-25581CB2A26B}" destId="{F96105BE-945A-4E93-BE6C-E1CCC0F86542}" srcOrd="2" destOrd="0" presId="urn:microsoft.com/office/officeart/2009/3/layout/HorizontalOrganizationChart"/>
    <dgm:cxn modelId="{E2FBDE7F-9746-4FB4-B09B-58658B4FC3AE}" type="presParOf" srcId="{7AEB6DAA-FC4C-4A79-A600-21B27F488735}" destId="{942936BD-E428-4EEB-8E60-9A369C705F7D}" srcOrd="5" destOrd="0" presId="urn:microsoft.com/office/officeart/2009/3/layout/HorizontalOrganizationChart"/>
    <dgm:cxn modelId="{89371D11-89D0-4306-A3CC-BC7E33D1220D}" type="presParOf" srcId="{942936BD-E428-4EEB-8E60-9A369C705F7D}" destId="{18A13E2F-E8E3-4F65-A8F1-EC5A4505851F}" srcOrd="0" destOrd="0" presId="urn:microsoft.com/office/officeart/2009/3/layout/HorizontalOrganizationChart"/>
    <dgm:cxn modelId="{13D9EDAC-57E0-436B-88D1-06D30399135C}" type="presParOf" srcId="{18A13E2F-E8E3-4F65-A8F1-EC5A4505851F}" destId="{BA84DA3D-F480-429A-A1DC-1D5B226E87BF}" srcOrd="0" destOrd="0" presId="urn:microsoft.com/office/officeart/2009/3/layout/HorizontalOrganizationChart"/>
    <dgm:cxn modelId="{C7EB9DE5-468D-41F1-B944-A9F6525F5F9F}" type="presParOf" srcId="{18A13E2F-E8E3-4F65-A8F1-EC5A4505851F}" destId="{8BC7E8F6-5D8B-4C84-9B8D-C314893B9C23}" srcOrd="1" destOrd="0" presId="urn:microsoft.com/office/officeart/2009/3/layout/HorizontalOrganizationChart"/>
    <dgm:cxn modelId="{C5DCAF8D-54E8-44B3-84C6-17001580FA34}" type="presParOf" srcId="{942936BD-E428-4EEB-8E60-9A369C705F7D}" destId="{213E8B1A-BBEA-443B-92E1-2EFAEA15BB37}" srcOrd="1" destOrd="0" presId="urn:microsoft.com/office/officeart/2009/3/layout/HorizontalOrganizationChart"/>
    <dgm:cxn modelId="{2723EF59-2259-4C7B-BA89-48134173057D}" type="presParOf" srcId="{213E8B1A-BBEA-443B-92E1-2EFAEA15BB37}" destId="{C1CA5A63-D203-48A9-B9DF-BAF36E55D7A8}" srcOrd="0" destOrd="0" presId="urn:microsoft.com/office/officeart/2009/3/layout/HorizontalOrganizationChart"/>
    <dgm:cxn modelId="{DC10CBED-7321-4CEA-8860-263561C061EB}" type="presParOf" srcId="{213E8B1A-BBEA-443B-92E1-2EFAEA15BB37}" destId="{2C37AA84-D2E8-4DC9-A863-8205839AA94E}" srcOrd="1" destOrd="0" presId="urn:microsoft.com/office/officeart/2009/3/layout/HorizontalOrganizationChart"/>
    <dgm:cxn modelId="{369DE1F4-5FAC-4A08-9772-849127FA8722}" type="presParOf" srcId="{2C37AA84-D2E8-4DC9-A863-8205839AA94E}" destId="{1EC7CAF4-8603-4409-9DD4-D2C138C3E23B}" srcOrd="0" destOrd="0" presId="urn:microsoft.com/office/officeart/2009/3/layout/HorizontalOrganizationChart"/>
    <dgm:cxn modelId="{23F28368-CF1A-4C28-A145-26BCFB63E872}" type="presParOf" srcId="{1EC7CAF4-8603-4409-9DD4-D2C138C3E23B}" destId="{5972E6B5-B126-4078-AF84-24A4770A2486}" srcOrd="0" destOrd="0" presId="urn:microsoft.com/office/officeart/2009/3/layout/HorizontalOrganizationChart"/>
    <dgm:cxn modelId="{5254B4FB-89D6-4349-BA16-B86F09388DF3}" type="presParOf" srcId="{1EC7CAF4-8603-4409-9DD4-D2C138C3E23B}" destId="{C38680B8-5C66-464C-853E-C6CB85A81DDF}" srcOrd="1" destOrd="0" presId="urn:microsoft.com/office/officeart/2009/3/layout/HorizontalOrganizationChart"/>
    <dgm:cxn modelId="{CEB23CC9-C23D-421B-849B-513EA2C2BB36}" type="presParOf" srcId="{2C37AA84-D2E8-4DC9-A863-8205839AA94E}" destId="{099083E9-AE67-436E-B778-57154C614FDB}" srcOrd="1" destOrd="0" presId="urn:microsoft.com/office/officeart/2009/3/layout/HorizontalOrganizationChart"/>
    <dgm:cxn modelId="{32AB8AED-1538-40E3-B355-C124FE0F9E33}" type="presParOf" srcId="{2C37AA84-D2E8-4DC9-A863-8205839AA94E}" destId="{AAFEC1DC-56D5-472C-8B8B-05BBE4D9DDED}" srcOrd="2" destOrd="0" presId="urn:microsoft.com/office/officeart/2009/3/layout/HorizontalOrganizationChart"/>
    <dgm:cxn modelId="{04A566B4-2AE5-44F4-8865-11462DB56B0E}" type="presParOf" srcId="{213E8B1A-BBEA-443B-92E1-2EFAEA15BB37}" destId="{0CB23DA7-D37D-4F02-A9AF-856A061EEF31}" srcOrd="2" destOrd="0" presId="urn:microsoft.com/office/officeart/2009/3/layout/HorizontalOrganizationChart"/>
    <dgm:cxn modelId="{EB2DFE40-CCFD-4B25-9873-5B41B6B88955}" type="presParOf" srcId="{213E8B1A-BBEA-443B-92E1-2EFAEA15BB37}" destId="{B8277596-218A-4329-9CC5-AB66E736A33A}" srcOrd="3" destOrd="0" presId="urn:microsoft.com/office/officeart/2009/3/layout/HorizontalOrganizationChart"/>
    <dgm:cxn modelId="{5FBB8593-85BC-4D7B-8E52-360217579675}" type="presParOf" srcId="{B8277596-218A-4329-9CC5-AB66E736A33A}" destId="{2C0BD397-FCB5-40F9-89D4-057FD30E4972}" srcOrd="0" destOrd="0" presId="urn:microsoft.com/office/officeart/2009/3/layout/HorizontalOrganizationChart"/>
    <dgm:cxn modelId="{86519D19-71E4-438B-AF11-A206E91D01E0}" type="presParOf" srcId="{2C0BD397-FCB5-40F9-89D4-057FD30E4972}" destId="{C555CF26-BFEC-4EC8-9FD9-2DBA780D8CF5}" srcOrd="0" destOrd="0" presId="urn:microsoft.com/office/officeart/2009/3/layout/HorizontalOrganizationChart"/>
    <dgm:cxn modelId="{E723AE2B-7B69-40D4-827F-6B0B0DBBB43A}" type="presParOf" srcId="{2C0BD397-FCB5-40F9-89D4-057FD30E4972}" destId="{8DCE3F1A-AD6A-4DF0-AE27-3C45F27D7C86}" srcOrd="1" destOrd="0" presId="urn:microsoft.com/office/officeart/2009/3/layout/HorizontalOrganizationChart"/>
    <dgm:cxn modelId="{F7805204-D3A3-4C78-8D6C-D8A80C85D8AB}" type="presParOf" srcId="{B8277596-218A-4329-9CC5-AB66E736A33A}" destId="{420320B9-95F4-4A4C-96CC-87B59C1AE39F}" srcOrd="1" destOrd="0" presId="urn:microsoft.com/office/officeart/2009/3/layout/HorizontalOrganizationChart"/>
    <dgm:cxn modelId="{2DB55647-7935-4BF0-B2F0-36F37FBE1CE4}" type="presParOf" srcId="{B8277596-218A-4329-9CC5-AB66E736A33A}" destId="{90A5DE67-BCCC-40C1-B64F-D64EFCF8C5DE}" srcOrd="2" destOrd="0" presId="urn:microsoft.com/office/officeart/2009/3/layout/HorizontalOrganizationChart"/>
    <dgm:cxn modelId="{77C200CD-A719-4A50-8868-B3D7ED138981}" type="presParOf" srcId="{942936BD-E428-4EEB-8E60-9A369C705F7D}" destId="{F6028A3F-CE90-4DA6-B4BA-7229D330D51C}" srcOrd="2" destOrd="0" presId="urn:microsoft.com/office/officeart/2009/3/layout/HorizontalOrganizationChart"/>
    <dgm:cxn modelId="{D3D88589-DA43-4888-82FC-908AD44F79AE}" type="presParOf" srcId="{7AEB6DAA-FC4C-4A79-A600-21B27F488735}" destId="{072510B9-E64D-4660-9CFA-A2206C4E93DD}" srcOrd="6" destOrd="0" presId="urn:microsoft.com/office/officeart/2009/3/layout/HorizontalOrganizationChart"/>
    <dgm:cxn modelId="{CD8328F5-1D2E-4EC9-8781-4EBE980A2D0A}" type="presParOf" srcId="{072510B9-E64D-4660-9CFA-A2206C4E93DD}" destId="{B9781A62-B330-4C11-B565-43D105330568}" srcOrd="0" destOrd="0" presId="urn:microsoft.com/office/officeart/2009/3/layout/HorizontalOrganizationChart"/>
    <dgm:cxn modelId="{E01EC7BA-645D-44E6-9C02-3CF61969EB69}" type="presParOf" srcId="{B9781A62-B330-4C11-B565-43D105330568}" destId="{78DA3F29-1475-4A8A-A756-35EDBEBCB715}" srcOrd="0" destOrd="0" presId="urn:microsoft.com/office/officeart/2009/3/layout/HorizontalOrganizationChart"/>
    <dgm:cxn modelId="{969F5E63-55EA-4FCE-B968-4E1D201EE821}" type="presParOf" srcId="{B9781A62-B330-4C11-B565-43D105330568}" destId="{D3519AC6-870C-4454-A5AD-4CE094858E7D}" srcOrd="1" destOrd="0" presId="urn:microsoft.com/office/officeart/2009/3/layout/HorizontalOrganizationChart"/>
    <dgm:cxn modelId="{43679471-C8E2-4649-8CFC-679E5615B628}" type="presParOf" srcId="{072510B9-E64D-4660-9CFA-A2206C4E93DD}" destId="{AC848C97-D9E5-44B8-9E4D-E9D0E67031BE}" srcOrd="1" destOrd="0" presId="urn:microsoft.com/office/officeart/2009/3/layout/HorizontalOrganizationChart"/>
    <dgm:cxn modelId="{926E7DDE-FA83-4DA1-9700-04C74F73C827}" type="presParOf" srcId="{072510B9-E64D-4660-9CFA-A2206C4E93DD}" destId="{EB0D9FDA-C0CE-4A25-8DFD-3BA9E4A17F6B}" srcOrd="2" destOrd="0" presId="urn:microsoft.com/office/officeart/2009/3/layout/HorizontalOrganizationChart"/>
    <dgm:cxn modelId="{40FAC564-DFD9-4A13-B56B-F3ED8344DF93}" type="presParOf" srcId="{7AEB6DAA-FC4C-4A79-A600-21B27F488735}" destId="{CBD4C585-473D-4006-A95F-35540422A6E6}" srcOrd="7" destOrd="0" presId="urn:microsoft.com/office/officeart/2009/3/layout/HorizontalOrganizationChart"/>
    <dgm:cxn modelId="{B0E9C1FA-7725-4ED7-8216-32DB9FA0D330}" type="presParOf" srcId="{CBD4C585-473D-4006-A95F-35540422A6E6}" destId="{FBB191BA-C1FD-4E41-8B51-DCE5E36B5B7F}" srcOrd="0" destOrd="0" presId="urn:microsoft.com/office/officeart/2009/3/layout/HorizontalOrganizationChart"/>
    <dgm:cxn modelId="{68B02628-FE79-4E43-B4A1-39C4156984D8}" type="presParOf" srcId="{FBB191BA-C1FD-4E41-8B51-DCE5E36B5B7F}" destId="{E6DC6178-58D9-4E5A-BD69-D52A52283231}" srcOrd="0" destOrd="0" presId="urn:microsoft.com/office/officeart/2009/3/layout/HorizontalOrganizationChart"/>
    <dgm:cxn modelId="{9D54B338-CBEF-4DA2-B319-BD7F45DDCDF4}" type="presParOf" srcId="{FBB191BA-C1FD-4E41-8B51-DCE5E36B5B7F}" destId="{A6397F2D-785D-4DAF-863C-B7C00BEF33A3}" srcOrd="1" destOrd="0" presId="urn:microsoft.com/office/officeart/2009/3/layout/HorizontalOrganizationChart"/>
    <dgm:cxn modelId="{739F42A7-AE08-48FC-B1D4-F455CDEA91E0}" type="presParOf" srcId="{CBD4C585-473D-4006-A95F-35540422A6E6}" destId="{9989F4ED-2360-4932-8ABC-09EED864516F}" srcOrd="1" destOrd="0" presId="urn:microsoft.com/office/officeart/2009/3/layout/HorizontalOrganizationChart"/>
    <dgm:cxn modelId="{21C75FCE-4B1E-423E-9C7F-4701E6499E6E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权限组管理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F268C435-677A-47EA-82AB-149996C578DE}">
      <dgm:prSet phldrT="[文本]" custT="1"/>
      <dgm:spPr/>
      <dgm:t>
        <a:bodyPr/>
        <a:lstStyle/>
        <a:p>
          <a:r>
            <a:rPr lang="zh-CN" altLang="en-US" sz="900"/>
            <a:t>多卡开门设定</a:t>
          </a:r>
        </a:p>
      </dgm:t>
    </dgm:pt>
    <dgm:pt modelId="{50B4855D-3BEC-4802-A219-D5EE9AFF99E1}" type="par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57DE21B9-CB5F-4762-A8C1-84FF3F79A1AF}" type="sib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系统设置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08CB15E1-90FF-4FA2-865B-B0657957C670}">
      <dgm:prSet phldrT="[文本]" custT="1"/>
      <dgm:spPr/>
      <dgm:t>
        <a:bodyPr/>
        <a:lstStyle/>
        <a:p>
          <a:r>
            <a:rPr lang="zh-CN" altLang="en-US" sz="900"/>
            <a:t>反潜回设定</a:t>
          </a:r>
        </a:p>
      </dgm:t>
    </dgm:pt>
    <dgm:pt modelId="{0737034B-2DD0-44C7-A65E-BBFB23491D64}" type="par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028B6EF-DB04-48B1-975D-1A935ED6D677}" type="sib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C10719DC-2D58-4AA4-A954-92EC9D2BEF7F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6D6A7BE3-04AA-4C23-960D-C5964B1146F0}" type="par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D70E741A-CE46-49A8-B8BB-DB17D17DFE37}" type="sib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E8045082-D309-4DDD-AE7D-10D393FF3EAA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732AF6F6-D39C-442C-8A3A-B9A8D0FA95E8}" type="parTrans" cxnId="{FA41B03B-4828-4F6C-993C-2813B1A30E54}">
      <dgm:prSet/>
      <dgm:spPr/>
      <dgm:t>
        <a:bodyPr/>
        <a:lstStyle/>
        <a:p>
          <a:endParaRPr lang="zh-CN" altLang="en-US" sz="900"/>
        </a:p>
      </dgm:t>
    </dgm:pt>
    <dgm:pt modelId="{5294DC1A-FABC-4284-ACEF-160E12C1F8D5}" type="sibTrans" cxnId="{FA41B03B-4828-4F6C-993C-2813B1A30E54}">
      <dgm:prSet/>
      <dgm:spPr/>
      <dgm:t>
        <a:bodyPr/>
        <a:lstStyle/>
        <a:p>
          <a:endParaRPr lang="zh-CN" altLang="en-US"/>
        </a:p>
      </dgm:t>
    </dgm:pt>
    <dgm:pt modelId="{14EF2299-17A3-4953-8B1C-9BEC952BD353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F62AC1-6477-4B8F-B6DD-5106E9AB2805}" type="parTrans" cxnId="{C1D3449D-36DD-43D9-88C7-BC13E1BE635A}">
      <dgm:prSet/>
      <dgm:spPr/>
      <dgm:t>
        <a:bodyPr/>
        <a:lstStyle/>
        <a:p>
          <a:endParaRPr lang="zh-CN" altLang="en-US" sz="900"/>
        </a:p>
      </dgm:t>
    </dgm:pt>
    <dgm:pt modelId="{B32E8412-648C-406F-A1DC-1AA808367FE4}" type="sibTrans" cxnId="{C1D3449D-36DD-43D9-88C7-BC13E1BE635A}">
      <dgm:prSet/>
      <dgm:spPr/>
      <dgm:t>
        <a:bodyPr/>
        <a:lstStyle/>
        <a:p>
          <a:endParaRPr lang="zh-CN" altLang="en-US"/>
        </a:p>
      </dgm:t>
    </dgm:pt>
    <dgm:pt modelId="{D3E50391-A4CA-4FC6-A367-C053345DAE56}">
      <dgm:prSet phldrT="[文本]" custT="1"/>
      <dgm:spPr/>
      <dgm:t>
        <a:bodyPr/>
        <a:lstStyle/>
        <a:p>
          <a:pPr algn="ctr"/>
          <a:r>
            <a:rPr lang="zh-CN" altLang="en-US" sz="900"/>
            <a:t>直连设备操作</a:t>
          </a:r>
        </a:p>
      </dgm:t>
    </dgm:pt>
    <dgm:pt modelId="{FE1783E2-A376-4C92-BBA1-F239E6E4FCB4}" type="parTrans" cxnId="{8B8765E7-62E0-48BC-8377-8857BC751FBD}">
      <dgm:prSet/>
      <dgm:spPr/>
      <dgm:t>
        <a:bodyPr/>
        <a:lstStyle/>
        <a:p>
          <a:endParaRPr lang="zh-CN" altLang="en-US" sz="900"/>
        </a:p>
      </dgm:t>
    </dgm:pt>
    <dgm:pt modelId="{6E912668-9113-4B32-A8F8-CF3A9467229E}" type="sibTrans" cxnId="{8B8765E7-62E0-48BC-8377-8857BC751FBD}">
      <dgm:prSet/>
      <dgm:spPr/>
      <dgm:t>
        <a:bodyPr/>
        <a:lstStyle/>
        <a:p>
          <a:endParaRPr lang="zh-CN" altLang="en-US"/>
        </a:p>
      </dgm:t>
    </dgm:pt>
    <dgm:pt modelId="{7A6DE259-163E-4485-A0E7-D67F6E211793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97AE8247-9914-460E-9113-D0CB768F9E51}" type="parTrans" cxnId="{8D4A0CE7-BED2-495D-90C9-84B451A49C5C}">
      <dgm:prSet/>
      <dgm:spPr/>
      <dgm:t>
        <a:bodyPr/>
        <a:lstStyle/>
        <a:p>
          <a:endParaRPr lang="zh-CN" altLang="en-US" sz="900"/>
        </a:p>
      </dgm:t>
    </dgm:pt>
    <dgm:pt modelId="{9E5A6BD2-1900-4541-9EEF-E918AA90DDA1}" type="sibTrans" cxnId="{8D4A0CE7-BED2-495D-90C9-84B451A49C5C}">
      <dgm:prSet/>
      <dgm:spPr/>
      <dgm:t>
        <a:bodyPr/>
        <a:lstStyle/>
        <a:p>
          <a:endParaRPr lang="zh-CN" altLang="en-US"/>
        </a:p>
      </dgm:t>
    </dgm:pt>
    <dgm:pt modelId="{163FEB5F-D201-4BBC-AD1A-BAD3112D49C2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A0FAB254-BA92-48E8-A979-E3C78F67B74E}" type="parTrans" cxnId="{2F766EBF-5898-426D-86E1-B8CB1342C604}">
      <dgm:prSet/>
      <dgm:spPr/>
      <dgm:t>
        <a:bodyPr/>
        <a:lstStyle/>
        <a:p>
          <a:endParaRPr lang="zh-CN" altLang="en-US" sz="900"/>
        </a:p>
      </dgm:t>
    </dgm:pt>
    <dgm:pt modelId="{3A83CEA5-01D5-4CBC-8106-CC15DEF35D04}" type="sibTrans" cxnId="{2F766EBF-5898-426D-86E1-B8CB1342C604}">
      <dgm:prSet/>
      <dgm:spPr/>
      <dgm:t>
        <a:bodyPr/>
        <a:lstStyle/>
        <a:p>
          <a:endParaRPr lang="zh-CN" altLang="en-US"/>
        </a:p>
      </dgm:t>
    </dgm:pt>
    <dgm:pt modelId="{88A6E0A2-FAC4-43B3-A5A9-01CDDE46BCE4}">
      <dgm:prSet phldrT="[文本]" custT="1"/>
      <dgm:spPr/>
      <dgm:t>
        <a:bodyPr/>
        <a:lstStyle/>
        <a:p>
          <a:r>
            <a:rPr lang="zh-CN" altLang="en-US" sz="900"/>
            <a:t>远程控制</a:t>
          </a:r>
        </a:p>
      </dgm:t>
    </dgm:pt>
    <dgm:pt modelId="{818F1EF1-FADB-4876-9E46-E750F47C28B8}" type="parTrans" cxnId="{4919CF2A-89B6-4F4F-B58E-875C6A1D97E2}">
      <dgm:prSet/>
      <dgm:spPr/>
      <dgm:t>
        <a:bodyPr/>
        <a:lstStyle/>
        <a:p>
          <a:endParaRPr lang="zh-CN" altLang="en-US" sz="900"/>
        </a:p>
      </dgm:t>
    </dgm:pt>
    <dgm:pt modelId="{B9BB3430-F53C-4A27-919A-98FD53FE3C9D}" type="sibTrans" cxnId="{4919CF2A-89B6-4F4F-B58E-875C6A1D97E2}">
      <dgm:prSet/>
      <dgm:spPr/>
      <dgm:t>
        <a:bodyPr/>
        <a:lstStyle/>
        <a:p>
          <a:endParaRPr lang="zh-CN" altLang="en-US"/>
        </a:p>
      </dgm:t>
    </dgm:pt>
    <dgm:pt modelId="{C8B07041-9FEC-4A5E-9CBE-DA85F3ABFC73}">
      <dgm:prSet phldrT="[文本]" custT="1"/>
      <dgm:spPr/>
      <dgm:t>
        <a:bodyPr/>
        <a:lstStyle/>
        <a:p>
          <a:r>
            <a:rPr lang="zh-CN" altLang="en-US" sz="900"/>
            <a:t>时间段管理</a:t>
          </a:r>
        </a:p>
      </dgm:t>
    </dgm:pt>
    <dgm:pt modelId="{DA2651D3-F6DD-48B9-ABDE-7AA37400C1FC}" type="parTrans" cxnId="{740F7C3F-68AF-428B-9CCF-4D1772484DA3}">
      <dgm:prSet/>
      <dgm:spPr/>
      <dgm:t>
        <a:bodyPr/>
        <a:lstStyle/>
        <a:p>
          <a:endParaRPr lang="zh-CN" altLang="en-US" sz="900"/>
        </a:p>
      </dgm:t>
    </dgm:pt>
    <dgm:pt modelId="{CB61D041-0A22-4E43-9DD0-173EF1C2F6F3}" type="sibTrans" cxnId="{740F7C3F-68AF-428B-9CCF-4D1772484DA3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21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21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21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21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21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21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21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21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21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21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  <dgm:pt modelId="{37366965-12AB-4F52-85FA-94553FE220BB}" type="pres">
      <dgm:prSet presAssocID="{C10719DC-2D58-4AA4-A954-92EC9D2BEF7F}" presName="hierRoot1" presStyleCnt="0">
        <dgm:presLayoutVars>
          <dgm:hierBranch val="init"/>
        </dgm:presLayoutVars>
      </dgm:prSet>
      <dgm:spPr/>
    </dgm:pt>
    <dgm:pt modelId="{3393084B-8C3A-4839-A060-1D588EE2A4C5}" type="pres">
      <dgm:prSet presAssocID="{C10719DC-2D58-4AA4-A954-92EC9D2BEF7F}" presName="rootComposite1" presStyleCnt="0"/>
      <dgm:spPr/>
    </dgm:pt>
    <dgm:pt modelId="{B32BA136-39F4-4BE8-917F-EA1AF740D12A}" type="pres">
      <dgm:prSet presAssocID="{C10719DC-2D58-4AA4-A954-92EC9D2BEF7F}" presName="rootText1" presStyleLbl="node0" presStyleIdx="2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59C9F87-CA2D-4187-81E7-E6E647407545}" type="pres">
      <dgm:prSet presAssocID="{C10719DC-2D58-4AA4-A954-92EC9D2BEF7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F1F9993-2CB4-40A1-8318-E0A6C6C1FAC2}" type="pres">
      <dgm:prSet presAssocID="{C10719DC-2D58-4AA4-A954-92EC9D2BEF7F}" presName="hierChild2" presStyleCnt="0"/>
      <dgm:spPr/>
    </dgm:pt>
    <dgm:pt modelId="{B2F46249-93CF-4A84-A41F-270B16DD7562}" type="pres">
      <dgm:prSet presAssocID="{732AF6F6-D39C-442C-8A3A-B9A8D0FA95E8}" presName="Name64" presStyleLbl="parChTrans1D2" presStyleIdx="5" presStyleCnt="21" custSzX="1800003" custSzY="180000"/>
      <dgm:spPr/>
      <dgm:t>
        <a:bodyPr/>
        <a:lstStyle/>
        <a:p>
          <a:endParaRPr lang="zh-CN" altLang="en-US"/>
        </a:p>
      </dgm:t>
    </dgm:pt>
    <dgm:pt modelId="{8661620D-EC0C-4D41-A9BB-523C0B69D257}" type="pres">
      <dgm:prSet presAssocID="{E8045082-D309-4DDD-AE7D-10D393FF3EAA}" presName="hierRoot2" presStyleCnt="0">
        <dgm:presLayoutVars>
          <dgm:hierBranch val="init"/>
        </dgm:presLayoutVars>
      </dgm:prSet>
      <dgm:spPr/>
    </dgm:pt>
    <dgm:pt modelId="{F602D920-DCD0-441A-83E3-214EF6903011}" type="pres">
      <dgm:prSet presAssocID="{E8045082-D309-4DDD-AE7D-10D393FF3EAA}" presName="rootComposite" presStyleCnt="0"/>
      <dgm:spPr/>
    </dgm:pt>
    <dgm:pt modelId="{C8B198CC-9194-4FEC-B56B-6C8FDC3303DD}" type="pres">
      <dgm:prSet presAssocID="{E8045082-D309-4DDD-AE7D-10D393FF3EAA}" presName="rootText" presStyleLbl="node2" presStyleIdx="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25E56E-CBF7-47CB-AF72-291423E1F8B5}" type="pres">
      <dgm:prSet presAssocID="{E8045082-D309-4DDD-AE7D-10D393FF3EAA}" presName="rootConnector" presStyleLbl="node2" presStyleIdx="5" presStyleCnt="21"/>
      <dgm:spPr/>
      <dgm:t>
        <a:bodyPr/>
        <a:lstStyle/>
        <a:p>
          <a:endParaRPr lang="zh-CN" altLang="en-US"/>
        </a:p>
      </dgm:t>
    </dgm:pt>
    <dgm:pt modelId="{1A2B8E39-DF2D-4644-A7D6-0AD44535F77A}" type="pres">
      <dgm:prSet presAssocID="{E8045082-D309-4DDD-AE7D-10D393FF3EAA}" presName="hierChild4" presStyleCnt="0"/>
      <dgm:spPr/>
    </dgm:pt>
    <dgm:pt modelId="{D58D814F-1F43-468F-A9C2-958426F95818}" type="pres">
      <dgm:prSet presAssocID="{E8045082-D309-4DDD-AE7D-10D393FF3EAA}" presName="hierChild5" presStyleCnt="0"/>
      <dgm:spPr/>
    </dgm:pt>
    <dgm:pt modelId="{21B2A259-FF10-49A3-990A-339C21A3760C}" type="pres">
      <dgm:prSet presAssocID="{91F62AC1-6477-4B8F-B6DD-5106E9AB2805}" presName="Name64" presStyleLbl="parChTrans1D2" presStyleIdx="6" presStyleCnt="21" custSzX="1800003" custSzY="180000"/>
      <dgm:spPr/>
      <dgm:t>
        <a:bodyPr/>
        <a:lstStyle/>
        <a:p>
          <a:endParaRPr lang="zh-CN" altLang="en-US"/>
        </a:p>
      </dgm:t>
    </dgm:pt>
    <dgm:pt modelId="{D5C5BF75-8280-4264-B0C7-A2A739162B5B}" type="pres">
      <dgm:prSet presAssocID="{14EF2299-17A3-4953-8B1C-9BEC952BD353}" presName="hierRoot2" presStyleCnt="0">
        <dgm:presLayoutVars>
          <dgm:hierBranch val="init"/>
        </dgm:presLayoutVars>
      </dgm:prSet>
      <dgm:spPr/>
    </dgm:pt>
    <dgm:pt modelId="{CC84755A-20F9-4DAE-9EC5-117ECF4E3EF2}" type="pres">
      <dgm:prSet presAssocID="{14EF2299-17A3-4953-8B1C-9BEC952BD353}" presName="rootComposite" presStyleCnt="0"/>
      <dgm:spPr/>
    </dgm:pt>
    <dgm:pt modelId="{BA727E9F-F5C9-4C86-BE63-561A153FC61E}" type="pres">
      <dgm:prSet presAssocID="{14EF2299-17A3-4953-8B1C-9BEC952BD353}" presName="rootText" presStyleLbl="node2" presStyleIdx="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711ECF-1129-4ACA-B269-1DE3D7DBF92B}" type="pres">
      <dgm:prSet presAssocID="{14EF2299-17A3-4953-8B1C-9BEC952BD353}" presName="rootConnector" presStyleLbl="node2" presStyleIdx="6" presStyleCnt="21"/>
      <dgm:spPr/>
      <dgm:t>
        <a:bodyPr/>
        <a:lstStyle/>
        <a:p>
          <a:endParaRPr lang="zh-CN" altLang="en-US"/>
        </a:p>
      </dgm:t>
    </dgm:pt>
    <dgm:pt modelId="{C8393548-E873-4959-820F-63C71C470E26}" type="pres">
      <dgm:prSet presAssocID="{14EF2299-17A3-4953-8B1C-9BEC952BD353}" presName="hierChild4" presStyleCnt="0"/>
      <dgm:spPr/>
    </dgm:pt>
    <dgm:pt modelId="{EF610F23-A906-4F02-9F13-F605B30C69EC}" type="pres">
      <dgm:prSet presAssocID="{14EF2299-17A3-4953-8B1C-9BEC952BD353}" presName="hierChild5" presStyleCnt="0"/>
      <dgm:spPr/>
    </dgm:pt>
    <dgm:pt modelId="{5C67BCB7-7F18-498C-BBC3-1B176ED772BE}" type="pres">
      <dgm:prSet presAssocID="{A0FAB254-BA92-48E8-A979-E3C78F67B74E}" presName="Name64" presStyleLbl="parChTrans1D2" presStyleIdx="7" presStyleCnt="21" custSzX="1800003" custSzY="180000"/>
      <dgm:spPr/>
      <dgm:t>
        <a:bodyPr/>
        <a:lstStyle/>
        <a:p>
          <a:endParaRPr lang="zh-CN" altLang="en-US"/>
        </a:p>
      </dgm:t>
    </dgm:pt>
    <dgm:pt modelId="{A652052D-324D-4A22-8E45-A891782B173C}" type="pres">
      <dgm:prSet presAssocID="{163FEB5F-D201-4BBC-AD1A-BAD3112D49C2}" presName="hierRoot2" presStyleCnt="0">
        <dgm:presLayoutVars>
          <dgm:hierBranch val="init"/>
        </dgm:presLayoutVars>
      </dgm:prSet>
      <dgm:spPr/>
    </dgm:pt>
    <dgm:pt modelId="{604C54B0-1507-4938-9AE8-B5AD967F53CD}" type="pres">
      <dgm:prSet presAssocID="{163FEB5F-D201-4BBC-AD1A-BAD3112D49C2}" presName="rootComposite" presStyleCnt="0"/>
      <dgm:spPr/>
    </dgm:pt>
    <dgm:pt modelId="{F909A6B8-637A-449D-B5A8-CBC9F4B291BB}" type="pres">
      <dgm:prSet presAssocID="{163FEB5F-D201-4BBC-AD1A-BAD3112D49C2}" presName="rootText" presStyleLbl="node2" presStyleIdx="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FD5B9-95F1-4B67-BF3A-2E0DEF6A9CDD}" type="pres">
      <dgm:prSet presAssocID="{163FEB5F-D201-4BBC-AD1A-BAD3112D49C2}" presName="rootConnector" presStyleLbl="node2" presStyleIdx="7" presStyleCnt="21"/>
      <dgm:spPr/>
      <dgm:t>
        <a:bodyPr/>
        <a:lstStyle/>
        <a:p>
          <a:endParaRPr lang="zh-CN" altLang="en-US"/>
        </a:p>
      </dgm:t>
    </dgm:pt>
    <dgm:pt modelId="{7A28CA34-7B55-41E3-B045-DBBF2846E92A}" type="pres">
      <dgm:prSet presAssocID="{163FEB5F-D201-4BBC-AD1A-BAD3112D49C2}" presName="hierChild4" presStyleCnt="0"/>
      <dgm:spPr/>
    </dgm:pt>
    <dgm:pt modelId="{E4F6991B-84D7-4587-9663-FE15E891250A}" type="pres">
      <dgm:prSet presAssocID="{163FEB5F-D201-4BBC-AD1A-BAD3112D49C2}" presName="hierChild5" presStyleCnt="0"/>
      <dgm:spPr/>
    </dgm:pt>
    <dgm:pt modelId="{21E38CA5-5852-4B01-BF1E-6C5ACB285F52}" type="pres">
      <dgm:prSet presAssocID="{818F1EF1-FADB-4876-9E46-E750F47C28B8}" presName="Name64" presStyleLbl="parChTrans1D2" presStyleIdx="8" presStyleCnt="21" custSzX="1800003" custSzY="180000"/>
      <dgm:spPr/>
      <dgm:t>
        <a:bodyPr/>
        <a:lstStyle/>
        <a:p>
          <a:endParaRPr lang="zh-CN" altLang="en-US"/>
        </a:p>
      </dgm:t>
    </dgm:pt>
    <dgm:pt modelId="{59BAE0FD-44A6-43D3-8B1E-5256EBCF6C77}" type="pres">
      <dgm:prSet presAssocID="{88A6E0A2-FAC4-43B3-A5A9-01CDDE46BCE4}" presName="hierRoot2" presStyleCnt="0">
        <dgm:presLayoutVars>
          <dgm:hierBranch val="init"/>
        </dgm:presLayoutVars>
      </dgm:prSet>
      <dgm:spPr/>
    </dgm:pt>
    <dgm:pt modelId="{32A6E671-4135-4708-B2D4-37B12DEF8FC7}" type="pres">
      <dgm:prSet presAssocID="{88A6E0A2-FAC4-43B3-A5A9-01CDDE46BCE4}" presName="rootComposite" presStyleCnt="0"/>
      <dgm:spPr/>
    </dgm:pt>
    <dgm:pt modelId="{0355E014-7C90-47D3-9C8F-894B23522CA8}" type="pres">
      <dgm:prSet presAssocID="{88A6E0A2-FAC4-43B3-A5A9-01CDDE46BCE4}" presName="rootText" presStyleLbl="node2" presStyleIdx="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D9E5A4-1B89-4F86-A538-670C6E485021}" type="pres">
      <dgm:prSet presAssocID="{88A6E0A2-FAC4-43B3-A5A9-01CDDE46BCE4}" presName="rootConnector" presStyleLbl="node2" presStyleIdx="8" presStyleCnt="21"/>
      <dgm:spPr/>
      <dgm:t>
        <a:bodyPr/>
        <a:lstStyle/>
        <a:p>
          <a:endParaRPr lang="zh-CN" altLang="en-US"/>
        </a:p>
      </dgm:t>
    </dgm:pt>
    <dgm:pt modelId="{DAC62F5F-EEDE-4EF6-BEFF-E05AF20AB458}" type="pres">
      <dgm:prSet presAssocID="{88A6E0A2-FAC4-43B3-A5A9-01CDDE46BCE4}" presName="hierChild4" presStyleCnt="0"/>
      <dgm:spPr/>
    </dgm:pt>
    <dgm:pt modelId="{2AC52948-B11E-4447-BD94-F742E4456D20}" type="pres">
      <dgm:prSet presAssocID="{88A6E0A2-FAC4-43B3-A5A9-01CDDE46BCE4}" presName="hierChild5" presStyleCnt="0"/>
      <dgm:spPr/>
    </dgm:pt>
    <dgm:pt modelId="{E1AF4313-BF0B-48DE-841E-F38CFB0B18BE}" type="pres">
      <dgm:prSet presAssocID="{FE1783E2-A376-4C92-BBA1-F239E6E4FCB4}" presName="Name64" presStyleLbl="parChTrans1D2" presStyleIdx="9" presStyleCnt="21" custSzX="1800003" custSzY="180000"/>
      <dgm:spPr/>
      <dgm:t>
        <a:bodyPr/>
        <a:lstStyle/>
        <a:p>
          <a:endParaRPr lang="zh-CN" altLang="en-US"/>
        </a:p>
      </dgm:t>
    </dgm:pt>
    <dgm:pt modelId="{028A58FD-B228-40B0-88A7-536D9E34D611}" type="pres">
      <dgm:prSet presAssocID="{D3E50391-A4CA-4FC6-A367-C053345DAE56}" presName="hierRoot2" presStyleCnt="0">
        <dgm:presLayoutVars>
          <dgm:hierBranch val="init"/>
        </dgm:presLayoutVars>
      </dgm:prSet>
      <dgm:spPr/>
    </dgm:pt>
    <dgm:pt modelId="{52CADCB7-BC7D-4551-8267-6DA37AB87DFF}" type="pres">
      <dgm:prSet presAssocID="{D3E50391-A4CA-4FC6-A367-C053345DAE56}" presName="rootComposite" presStyleCnt="0"/>
      <dgm:spPr/>
    </dgm:pt>
    <dgm:pt modelId="{A4C2E557-95EC-4D28-8D1C-EFB3CC709202}" type="pres">
      <dgm:prSet presAssocID="{D3E50391-A4CA-4FC6-A367-C053345DAE56}" presName="rootText" presStyleLbl="node2" presStyleIdx="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B8FB42-6B28-4022-A5E5-B8454A9E8072}" type="pres">
      <dgm:prSet presAssocID="{D3E50391-A4CA-4FC6-A367-C053345DAE56}" presName="rootConnector" presStyleLbl="node2" presStyleIdx="9" presStyleCnt="21"/>
      <dgm:spPr/>
      <dgm:t>
        <a:bodyPr/>
        <a:lstStyle/>
        <a:p>
          <a:endParaRPr lang="zh-CN" altLang="en-US"/>
        </a:p>
      </dgm:t>
    </dgm:pt>
    <dgm:pt modelId="{1813E93A-AE42-4195-B6F5-FFD0C1014EDF}" type="pres">
      <dgm:prSet presAssocID="{D3E50391-A4CA-4FC6-A367-C053345DAE56}" presName="hierChild4" presStyleCnt="0"/>
      <dgm:spPr/>
    </dgm:pt>
    <dgm:pt modelId="{27D1259E-014C-4848-98AE-05AE26405734}" type="pres">
      <dgm:prSet presAssocID="{D3E50391-A4CA-4FC6-A367-C053345DAE56}" presName="hierChild5" presStyleCnt="0"/>
      <dgm:spPr/>
    </dgm:pt>
    <dgm:pt modelId="{F6E76353-E3D1-42BD-AF5C-20B79556B81C}" type="pres">
      <dgm:prSet presAssocID="{97AE8247-9914-460E-9113-D0CB768F9E51}" presName="Name64" presStyleLbl="parChTrans1D2" presStyleIdx="10" presStyleCnt="21" custSzX="1800003" custSzY="180000"/>
      <dgm:spPr/>
      <dgm:t>
        <a:bodyPr/>
        <a:lstStyle/>
        <a:p>
          <a:endParaRPr lang="zh-CN" altLang="en-US"/>
        </a:p>
      </dgm:t>
    </dgm:pt>
    <dgm:pt modelId="{D9957767-170B-4A14-A222-2107DCDA93D2}" type="pres">
      <dgm:prSet presAssocID="{7A6DE259-163E-4485-A0E7-D67F6E211793}" presName="hierRoot2" presStyleCnt="0">
        <dgm:presLayoutVars>
          <dgm:hierBranch val="init"/>
        </dgm:presLayoutVars>
      </dgm:prSet>
      <dgm:spPr/>
    </dgm:pt>
    <dgm:pt modelId="{A084758A-9CB6-47B0-9901-776BAE36166C}" type="pres">
      <dgm:prSet presAssocID="{7A6DE259-163E-4485-A0E7-D67F6E211793}" presName="rootComposite" presStyleCnt="0"/>
      <dgm:spPr/>
    </dgm:pt>
    <dgm:pt modelId="{CF65E7B8-B898-4327-81A7-F590AF972877}" type="pres">
      <dgm:prSet presAssocID="{7A6DE259-163E-4485-A0E7-D67F6E211793}" presName="rootText" presStyleLbl="node2" presStyleIdx="1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1D1E95-3BA3-4E6D-89D0-E88151E9308E}" type="pres">
      <dgm:prSet presAssocID="{7A6DE259-163E-4485-A0E7-D67F6E211793}" presName="rootConnector" presStyleLbl="node2" presStyleIdx="10" presStyleCnt="21"/>
      <dgm:spPr/>
      <dgm:t>
        <a:bodyPr/>
        <a:lstStyle/>
        <a:p>
          <a:endParaRPr lang="zh-CN" altLang="en-US"/>
        </a:p>
      </dgm:t>
    </dgm:pt>
    <dgm:pt modelId="{1601570F-9D6A-4DFB-BA5B-73AF70C29175}" type="pres">
      <dgm:prSet presAssocID="{7A6DE259-163E-4485-A0E7-D67F6E211793}" presName="hierChild4" presStyleCnt="0"/>
      <dgm:spPr/>
    </dgm:pt>
    <dgm:pt modelId="{BC19FFB6-5667-4114-AEFE-1D7234014827}" type="pres">
      <dgm:prSet presAssocID="{7A6DE259-163E-4485-A0E7-D67F6E211793}" presName="hierChild5" presStyleCnt="0"/>
      <dgm:spPr/>
    </dgm:pt>
    <dgm:pt modelId="{A7D50E92-CC6F-4A65-9AF0-B7EBC59F950C}" type="pres">
      <dgm:prSet presAssocID="{C10719DC-2D58-4AA4-A954-92EC9D2BEF7F}" presName="hierChild3" presStyleCnt="0"/>
      <dgm:spPr/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3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11" presStyleCnt="21" custSzX="1800003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1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11" presStyleCnt="21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3EA0B8D-007A-4570-A32B-28F58AA7F935}" type="pres">
      <dgm:prSet presAssocID="{DA2651D3-F6DD-48B9-ABDE-7AA37400C1FC}" presName="Name64" presStyleLbl="parChTrans1D2" presStyleIdx="12" presStyleCnt="21" custSzX="1800003" custSzY="180000"/>
      <dgm:spPr/>
      <dgm:t>
        <a:bodyPr/>
        <a:lstStyle/>
        <a:p>
          <a:endParaRPr lang="zh-CN" altLang="en-US"/>
        </a:p>
      </dgm:t>
    </dgm:pt>
    <dgm:pt modelId="{FB459AE6-5331-4F4D-B1CD-70DB0812F6F9}" type="pres">
      <dgm:prSet presAssocID="{C8B07041-9FEC-4A5E-9CBE-DA85F3ABFC73}" presName="hierRoot2" presStyleCnt="0">
        <dgm:presLayoutVars>
          <dgm:hierBranch val="init"/>
        </dgm:presLayoutVars>
      </dgm:prSet>
      <dgm:spPr/>
    </dgm:pt>
    <dgm:pt modelId="{D179985F-CDD0-4B21-B240-BF36927FC4A3}" type="pres">
      <dgm:prSet presAssocID="{C8B07041-9FEC-4A5E-9CBE-DA85F3ABFC73}" presName="rootComposite" presStyleCnt="0"/>
      <dgm:spPr/>
    </dgm:pt>
    <dgm:pt modelId="{7E0337F3-AC56-4688-8E21-5233FC4C3ED0}" type="pres">
      <dgm:prSet presAssocID="{C8B07041-9FEC-4A5E-9CBE-DA85F3ABFC73}" presName="rootText" presStyleLbl="node2" presStyleIdx="1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E53DA7-49A6-4210-B9C2-7C3DAB221818}" type="pres">
      <dgm:prSet presAssocID="{C8B07041-9FEC-4A5E-9CBE-DA85F3ABFC73}" presName="rootConnector" presStyleLbl="node2" presStyleIdx="12" presStyleCnt="21"/>
      <dgm:spPr/>
      <dgm:t>
        <a:bodyPr/>
        <a:lstStyle/>
        <a:p>
          <a:endParaRPr lang="zh-CN" altLang="en-US"/>
        </a:p>
      </dgm:t>
    </dgm:pt>
    <dgm:pt modelId="{936EE33C-2433-4408-8B5B-56019DD37E23}" type="pres">
      <dgm:prSet presAssocID="{C8B07041-9FEC-4A5E-9CBE-DA85F3ABFC73}" presName="hierChild4" presStyleCnt="0"/>
      <dgm:spPr/>
    </dgm:pt>
    <dgm:pt modelId="{5D2AA255-3845-4CA2-AD80-B2A7D55520CD}" type="pres">
      <dgm:prSet presAssocID="{C8B07041-9FEC-4A5E-9CBE-DA85F3ABFC73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3" presStyleCnt="21" custSzX="1800003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3" presStyleCnt="21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2BFBB08C-A797-4B81-B90D-CFE400C76901}" type="pres">
      <dgm:prSet presAssocID="{0737034B-2DD0-44C7-A65E-BBFB23491D64}" presName="Name64" presStyleLbl="parChTrans1D2" presStyleIdx="14" presStyleCnt="21" custSzX="1800003" custSzY="180000"/>
      <dgm:spPr/>
      <dgm:t>
        <a:bodyPr/>
        <a:lstStyle/>
        <a:p>
          <a:endParaRPr lang="zh-CN" altLang="en-US"/>
        </a:p>
      </dgm:t>
    </dgm:pt>
    <dgm:pt modelId="{91048934-8B3F-42B6-AA27-FFD53EC28457}" type="pres">
      <dgm:prSet presAssocID="{08CB15E1-90FF-4FA2-865B-B0657957C670}" presName="hierRoot2" presStyleCnt="0">
        <dgm:presLayoutVars>
          <dgm:hierBranch val="init"/>
        </dgm:presLayoutVars>
      </dgm:prSet>
      <dgm:spPr/>
    </dgm:pt>
    <dgm:pt modelId="{C4F8ADBB-4512-4B6A-96AC-C9735D73886B}" type="pres">
      <dgm:prSet presAssocID="{08CB15E1-90FF-4FA2-865B-B0657957C670}" presName="rootComposite" presStyleCnt="0"/>
      <dgm:spPr/>
    </dgm:pt>
    <dgm:pt modelId="{90E5F489-18CB-4CC3-A751-A723B0419D7C}" type="pres">
      <dgm:prSet presAssocID="{08CB15E1-90FF-4FA2-865B-B0657957C670}" presName="rootText" presStyleLbl="node2" presStyleIdx="1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9DB63D-7C50-4983-AAA0-7E44EBD0F85F}" type="pres">
      <dgm:prSet presAssocID="{08CB15E1-90FF-4FA2-865B-B0657957C670}" presName="rootConnector" presStyleLbl="node2" presStyleIdx="14" presStyleCnt="21"/>
      <dgm:spPr/>
      <dgm:t>
        <a:bodyPr/>
        <a:lstStyle/>
        <a:p>
          <a:endParaRPr lang="zh-CN" altLang="en-US"/>
        </a:p>
      </dgm:t>
    </dgm:pt>
    <dgm:pt modelId="{9A5A5520-3C60-4FF9-93E0-305296C07EDF}" type="pres">
      <dgm:prSet presAssocID="{08CB15E1-90FF-4FA2-865B-B0657957C670}" presName="hierChild4" presStyleCnt="0"/>
      <dgm:spPr/>
    </dgm:pt>
    <dgm:pt modelId="{058A5C00-9484-46C7-9873-9ACB24D2FFA6}" type="pres">
      <dgm:prSet presAssocID="{08CB15E1-90FF-4FA2-865B-B0657957C670}" presName="hierChild5" presStyleCnt="0"/>
      <dgm:spPr/>
    </dgm:pt>
    <dgm:pt modelId="{7FA1A5A9-A99F-4FD1-9C1D-B87BD6937B12}" type="pres">
      <dgm:prSet presAssocID="{50B4855D-3BEC-4802-A219-D5EE9AFF99E1}" presName="Name64" presStyleLbl="parChTrans1D2" presStyleIdx="15" presStyleCnt="21" custSzX="1800003" custSzY="180000"/>
      <dgm:spPr/>
      <dgm:t>
        <a:bodyPr/>
        <a:lstStyle/>
        <a:p>
          <a:endParaRPr lang="zh-CN" altLang="en-US"/>
        </a:p>
      </dgm:t>
    </dgm:pt>
    <dgm:pt modelId="{CBB37396-82D0-4BAF-8C89-5790738ACB83}" type="pres">
      <dgm:prSet presAssocID="{F268C435-677A-47EA-82AB-149996C578DE}" presName="hierRoot2" presStyleCnt="0">
        <dgm:presLayoutVars>
          <dgm:hierBranch val="init"/>
        </dgm:presLayoutVars>
      </dgm:prSet>
      <dgm:spPr/>
    </dgm:pt>
    <dgm:pt modelId="{C57BA737-CA85-4114-8113-2FAF14A86FE5}" type="pres">
      <dgm:prSet presAssocID="{F268C435-677A-47EA-82AB-149996C578DE}" presName="rootComposite" presStyleCnt="0"/>
      <dgm:spPr/>
    </dgm:pt>
    <dgm:pt modelId="{7B86FC3D-4963-4CAF-906D-5239EAC2DB42}" type="pres">
      <dgm:prSet presAssocID="{F268C435-677A-47EA-82AB-149996C578DE}" presName="rootText" presStyleLbl="node2" presStyleIdx="1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30CB80-4705-4BBD-92F1-92772FBCE3DB}" type="pres">
      <dgm:prSet presAssocID="{F268C435-677A-47EA-82AB-149996C578DE}" presName="rootConnector" presStyleLbl="node2" presStyleIdx="15" presStyleCnt="21"/>
      <dgm:spPr/>
      <dgm:t>
        <a:bodyPr/>
        <a:lstStyle/>
        <a:p>
          <a:endParaRPr lang="zh-CN" altLang="en-US"/>
        </a:p>
      </dgm:t>
    </dgm:pt>
    <dgm:pt modelId="{F7595B56-9AAC-4893-85BC-F1E811F794A3}" type="pres">
      <dgm:prSet presAssocID="{F268C435-677A-47EA-82AB-149996C578DE}" presName="hierChild4" presStyleCnt="0"/>
      <dgm:spPr/>
    </dgm:pt>
    <dgm:pt modelId="{B90B4499-19F1-4246-9030-67C0E7A9BB81}" type="pres">
      <dgm:prSet presAssocID="{F268C435-677A-47EA-82AB-149996C578DE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4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1" custSzX="1800003" custSzY="180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1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1" custSzX="1800003" custSzY="180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1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18" presStyleCnt="21" custSzX="1800003" custSzY="180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1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18" presStyleCnt="21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5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19" presStyleCnt="21" custSzX="1800003" custSzY="180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1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19" presStyleCnt="21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0" presStyleCnt="21" custSzX="1800003" custSzY="180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0" presStyleCnt="21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6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7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584C8EDD-EBC0-4955-8A3C-210710911E8E}" type="presOf" srcId="{163FEB5F-D201-4BBC-AD1A-BAD3112D49C2}" destId="{DD7FD5B9-95F1-4B67-BF3A-2E0DEF6A9CDD}" srcOrd="1" destOrd="0" presId="urn:microsoft.com/office/officeart/2009/3/layout/HorizontalOrganizationChart"/>
    <dgm:cxn modelId="{18C6522A-A54C-4479-8B89-C7FE8B1A2742}" type="presOf" srcId="{20D679B5-294B-44A4-99B7-F6FE208C8570}" destId="{0CB23DA7-D37D-4F02-A9AF-856A061EEF31}" srcOrd="0" destOrd="0" presId="urn:microsoft.com/office/officeart/2009/3/layout/HorizontalOrganizationChart"/>
    <dgm:cxn modelId="{48DE6269-C0C1-480C-8407-07A50514A7FD}" type="presOf" srcId="{91F62AC1-6477-4B8F-B6DD-5106E9AB2805}" destId="{21B2A259-FF10-49A3-990A-339C21A3760C}" srcOrd="0" destOrd="0" presId="urn:microsoft.com/office/officeart/2009/3/layout/HorizontalOrganizationChart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7D9647AF-BC13-4FCB-8FA2-D1898F333F77}" type="presOf" srcId="{6309827C-C9D5-4D10-AEF4-A6C2587AD581}" destId="{273C741A-8199-4102-ABD6-C7DBEE800ED3}" srcOrd="0" destOrd="0" presId="urn:microsoft.com/office/officeart/2009/3/layout/HorizontalOrganizationChart"/>
    <dgm:cxn modelId="{7DC5D5D6-83EB-48B8-8756-9200191449C7}" type="presOf" srcId="{E8DEA00B-2C5B-44B1-8221-CFAD896D7A30}" destId="{BA84DA3D-F480-429A-A1DC-1D5B226E87BF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15A0429A-3A1F-4339-871B-74EA7199AC98}" type="presOf" srcId="{88A6E0A2-FAC4-43B3-A5A9-01CDDE46BCE4}" destId="{50D9E5A4-1B89-4F86-A538-670C6E485021}" srcOrd="1" destOrd="0" presId="urn:microsoft.com/office/officeart/2009/3/layout/HorizontalOrganizationChart"/>
    <dgm:cxn modelId="{F7E9EF1D-3D00-4111-9A97-283390ED3F0F}" type="presOf" srcId="{8342D3A2-5132-46DF-A85A-2D6BC5ECFDEA}" destId="{2F8EFB07-E8FF-4AF0-8485-922B49783F75}" srcOrd="0" destOrd="0" presId="urn:microsoft.com/office/officeart/2009/3/layout/HorizontalOrganizationChart"/>
    <dgm:cxn modelId="{2889AA06-4B4E-4B25-A0CB-54A8B956E56C}" srcId="{D11A13FE-817A-4BD7-A95E-03A972836075}" destId="{C26F7B81-7505-494E-9AFF-30EE6B88660F}" srcOrd="3" destOrd="0" parTransId="{B95F391D-B956-452A-AEDA-BC4CDD127C67}" sibTransId="{06F7DE10-2078-4098-AA07-518A09B17833}"/>
    <dgm:cxn modelId="{584D4396-47D6-4EDA-A2A0-C62E5189FA5C}" type="presOf" srcId="{C26F7B81-7505-494E-9AFF-30EE6B88660F}" destId="{F7F5DB5C-EC3B-45D0-8920-CB7562915BF7}" srcOrd="1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931BBF84-CC29-4E30-A981-FF0492C92E76}" type="presOf" srcId="{0841F62A-C4CF-4017-B809-13AC746273A4}" destId="{18BBE3F5-6BBE-485B-AF33-8C0E135B2E66}" srcOrd="0" destOrd="0" presId="urn:microsoft.com/office/officeart/2009/3/layout/HorizontalOrganizationChart"/>
    <dgm:cxn modelId="{2F766EBF-5898-426D-86E1-B8CB1342C604}" srcId="{C10719DC-2D58-4AA4-A954-92EC9D2BEF7F}" destId="{163FEB5F-D201-4BBC-AD1A-BAD3112D49C2}" srcOrd="2" destOrd="0" parTransId="{A0FAB254-BA92-48E8-A979-E3C78F67B74E}" sibTransId="{3A83CEA5-01D5-4CBC-8106-CC15DEF35D04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CBE43C6B-B1D5-4011-9BD5-67466A62FEB3}" type="presOf" srcId="{C8B07041-9FEC-4A5E-9CBE-DA85F3ABFC73}" destId="{7E0337F3-AC56-4688-8E21-5233FC4C3ED0}" srcOrd="0" destOrd="0" presId="urn:microsoft.com/office/officeart/2009/3/layout/HorizontalOrganizationChart"/>
    <dgm:cxn modelId="{824ECA07-960B-4446-A6D8-4006383035D0}" type="presOf" srcId="{163FEB5F-D201-4BBC-AD1A-BAD3112D49C2}" destId="{F909A6B8-637A-449D-B5A8-CBC9F4B291BB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2AE3F33A-079F-49E5-9C6C-EA7188807BE2}" type="presOf" srcId="{E4BB9AAA-0D97-4992-9179-82614503A59E}" destId="{5AAFAECC-8181-46BE-8781-A11A0ECB3DF9}" srcOrd="0" destOrd="0" presId="urn:microsoft.com/office/officeart/2009/3/layout/HorizontalOrganizationChart"/>
    <dgm:cxn modelId="{A5A9F953-B184-489B-8D7C-2AACA2692D8D}" type="presOf" srcId="{E5B8C0C0-DCC7-4DDC-9B66-62D0EA58B258}" destId="{E6DC6178-58D9-4E5A-BD69-D52A52283231}" srcOrd="0" destOrd="0" presId="urn:microsoft.com/office/officeart/2009/3/layout/HorizontalOrganizationChart"/>
    <dgm:cxn modelId="{27FE6CF5-3ADA-49DA-9BEA-25CF183E2457}" type="presOf" srcId="{97AE8247-9914-460E-9113-D0CB768F9E51}" destId="{F6E76353-E3D1-42BD-AF5C-20B79556B81C}" srcOrd="0" destOrd="0" presId="urn:microsoft.com/office/officeart/2009/3/layout/HorizontalOrganizationChart"/>
    <dgm:cxn modelId="{3BF812ED-BDD0-4E36-AEB7-973917E1798C}" type="presOf" srcId="{103EC5A1-42BC-4E9F-AE3C-EFE3A109478A}" destId="{EDD6AD17-768B-4493-80D1-8FF73D02F8AA}" srcOrd="0" destOrd="0" presId="urn:microsoft.com/office/officeart/2009/3/layout/HorizontalOrganizationChart"/>
    <dgm:cxn modelId="{EF297D91-2BED-4272-93BE-704C3FC3CC84}" type="presOf" srcId="{FE1783E2-A376-4C92-BBA1-F239E6E4FCB4}" destId="{E1AF4313-BF0B-48DE-841E-F38CFB0B18BE}" srcOrd="0" destOrd="0" presId="urn:microsoft.com/office/officeart/2009/3/layout/HorizontalOrganizationChart"/>
    <dgm:cxn modelId="{E8A63E2A-1BBC-44C5-A32A-C83D4B4C3B0B}" type="presOf" srcId="{3D1D2390-0D1E-4A50-A515-870C358342FC}" destId="{5972E6B5-B126-4078-AF84-24A4770A2486}" srcOrd="0" destOrd="0" presId="urn:microsoft.com/office/officeart/2009/3/layout/HorizontalOrganizationChart"/>
    <dgm:cxn modelId="{0751A8DD-744C-40A6-ADD6-896EAE92BE6D}" srcId="{C26F7B81-7505-494E-9AFF-30EE6B88660F}" destId="{08CB15E1-90FF-4FA2-865B-B0657957C670}" srcOrd="3" destOrd="0" parTransId="{0737034B-2DD0-44C7-A65E-BBFB23491D64}" sibTransId="{D028B6EF-DB04-48B1-975D-1A935ED6D677}"/>
    <dgm:cxn modelId="{6CB9B1F9-1F19-4B1F-BEAE-06BF7687CC08}" type="presOf" srcId="{08CB15E1-90FF-4FA2-865B-B0657957C670}" destId="{90E5F489-18CB-4CC3-A751-A723B0419D7C}" srcOrd="0" destOrd="0" presId="urn:microsoft.com/office/officeart/2009/3/layout/HorizontalOrganizationChart"/>
    <dgm:cxn modelId="{E47376B1-0ADC-40A9-BDC4-6DA0B408FE87}" type="presOf" srcId="{A54555D5-E9E6-4D61-B2CF-1571E6A6CA73}" destId="{2E09D3E7-023B-494F-9456-7CAF8365DB1F}" srcOrd="0" destOrd="0" presId="urn:microsoft.com/office/officeart/2009/3/layout/HorizontalOrganizationChart"/>
    <dgm:cxn modelId="{9A1B9086-BE10-4221-871F-10AC422771E4}" type="presOf" srcId="{D6BDD811-B908-4C25-8C87-C81EE68F2808}" destId="{E1CECD30-6FD6-4251-B5FC-F1AECB4FA243}" srcOrd="0" destOrd="0" presId="urn:microsoft.com/office/officeart/2009/3/layout/HorizontalOrganizationChart"/>
    <dgm:cxn modelId="{D39A9A64-1FEF-4E98-8AD0-2D05CA185131}" type="presOf" srcId="{E4BB9AAA-0D97-4992-9179-82614503A59E}" destId="{A465D658-B6AD-418B-9CE8-A6E61BCFD7AD}" srcOrd="1" destOrd="0" presId="urn:microsoft.com/office/officeart/2009/3/layout/HorizontalOrganizationChart"/>
    <dgm:cxn modelId="{1EEFCF1E-36C7-4BC6-B27F-6461B97B545D}" type="presOf" srcId="{3D1D2390-0D1E-4A50-A515-870C358342FC}" destId="{C38680B8-5C66-464C-853E-C6CB85A81DDF}" srcOrd="1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CA405737-0065-4AC2-BCAA-C24AC9CC2464}" type="presOf" srcId="{D3E50391-A4CA-4FC6-A367-C053345DAE56}" destId="{6CB8FB42-6B28-4022-A5E5-B8454A9E8072}" srcOrd="1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B4A7FE9A-44A9-4363-976B-ACD5BAD473FE}" type="presOf" srcId="{E22B458D-7B3B-4065-8003-6EB53CA611B7}" destId="{7A004E65-A361-40CF-8BE6-2464573420BC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5BE899B-C2C2-4FB0-A1D6-08AC28420EE3}" type="presOf" srcId="{E5B8C0C0-DCC7-4DDC-9B66-62D0EA58B258}" destId="{A6397F2D-785D-4DAF-863C-B7C00BEF33A3}" srcOrd="1" destOrd="0" presId="urn:microsoft.com/office/officeart/2009/3/layout/HorizontalOrganizationChart"/>
    <dgm:cxn modelId="{F1C64F7E-2278-494C-87C3-1A8DEF7F161C}" srcId="{C26F7B81-7505-494E-9AFF-30EE6B88660F}" destId="{F268C435-677A-47EA-82AB-149996C578DE}" srcOrd="4" destOrd="0" parTransId="{50B4855D-3BEC-4802-A219-D5EE9AFF99E1}" sibTransId="{57DE21B9-CB5F-4762-A8C1-84FF3F79A1AF}"/>
    <dgm:cxn modelId="{FE8E5C46-E5DC-40D8-BA68-8DF5FC3B972B}" type="presOf" srcId="{3E6A25C1-3213-488E-8FFA-5F7F959CDD68}" destId="{78DA3F29-1475-4A8A-A756-35EDBEBCB715}" srcOrd="0" destOrd="0" presId="urn:microsoft.com/office/officeart/2009/3/layout/HorizontalOrganizationChart"/>
    <dgm:cxn modelId="{C1D3449D-36DD-43D9-88C7-BC13E1BE635A}" srcId="{C10719DC-2D58-4AA4-A954-92EC9D2BEF7F}" destId="{14EF2299-17A3-4953-8B1C-9BEC952BD353}" srcOrd="1" destOrd="0" parTransId="{91F62AC1-6477-4B8F-B6DD-5106E9AB2805}" sibTransId="{B32E8412-648C-406F-A1DC-1AA808367FE4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47A0BD95-932F-4DE9-B059-81A87E8E63A9}" type="presOf" srcId="{14EF2299-17A3-4953-8B1C-9BEC952BD353}" destId="{BA727E9F-F5C9-4C86-BE63-561A153FC61E}" srcOrd="0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98E2AFD8-747C-4360-8576-71002DD792C9}" type="presOf" srcId="{57F4EF57-3652-4177-8C7C-7EFAD25ADC11}" destId="{9908FC62-066A-453E-B228-EA87E53C1540}" srcOrd="1" destOrd="0" presId="urn:microsoft.com/office/officeart/2009/3/layout/HorizontalOrganizationChart"/>
    <dgm:cxn modelId="{A47B8CE5-F30F-4397-9EF1-109C0BFC908B}" type="presOf" srcId="{E22B458D-7B3B-4065-8003-6EB53CA611B7}" destId="{524F5963-AF45-42D3-BB98-EBAC0C20B3F8}" srcOrd="0" destOrd="0" presId="urn:microsoft.com/office/officeart/2009/3/layout/HorizontalOrganizationChart"/>
    <dgm:cxn modelId="{740F7C3F-68AF-428B-9CCF-4D1772484DA3}" srcId="{C26F7B81-7505-494E-9AFF-30EE6B88660F}" destId="{C8B07041-9FEC-4A5E-9CBE-DA85F3ABFC73}" srcOrd="1" destOrd="0" parTransId="{DA2651D3-F6DD-48B9-ABDE-7AA37400C1FC}" sibTransId="{CB61D041-0A22-4E43-9DD0-173EF1C2F6F3}"/>
    <dgm:cxn modelId="{06DFA262-D0FE-4EBA-A5E1-3E19E1830974}" srcId="{D11A13FE-817A-4BD7-A95E-03A972836075}" destId="{3E6A25C1-3213-488E-8FFA-5F7F959CDD68}" srcOrd="6" destOrd="0" parTransId="{E05D6BE1-4638-49E0-BFBB-25C23AA3079A}" sibTransId="{DA0D1862-C9E6-45FC-A830-2A08B53B779B}"/>
    <dgm:cxn modelId="{ECC93A68-8FDA-435D-9A96-8C8006EE1889}" type="presOf" srcId="{57F4EF57-3652-4177-8C7C-7EFAD25ADC11}" destId="{2BD982CF-2B67-42C5-8912-C0DA27AE357A}" srcOrd="0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6B086B67-110B-4671-8652-54F24AA5C9BA}" type="presOf" srcId="{08CB15E1-90FF-4FA2-865B-B0657957C670}" destId="{969DB63D-7C50-4983-AAA0-7E44EBD0F85F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3ADA3392-1906-4FD5-8A4E-06E0A057E2A7}" type="presOf" srcId="{50B4855D-3BEC-4802-A219-D5EE9AFF99E1}" destId="{7FA1A5A9-A99F-4FD1-9C1D-B87BD6937B12}" srcOrd="0" destOrd="0" presId="urn:microsoft.com/office/officeart/2009/3/layout/HorizontalOrganizationChart"/>
    <dgm:cxn modelId="{8C8E2169-394C-4AF6-A82F-49EA5FFFD7CA}" type="presOf" srcId="{E8045082-D309-4DDD-AE7D-10D393FF3EAA}" destId="{C8B198CC-9194-4FEC-B56B-6C8FDC3303DD}" srcOrd="0" destOrd="0" presId="urn:microsoft.com/office/officeart/2009/3/layout/HorizontalOrganizationChart"/>
    <dgm:cxn modelId="{FA41B03B-4828-4F6C-993C-2813B1A30E54}" srcId="{C10719DC-2D58-4AA4-A954-92EC9D2BEF7F}" destId="{E8045082-D309-4DDD-AE7D-10D393FF3EAA}" srcOrd="0" destOrd="0" parTransId="{732AF6F6-D39C-442C-8A3A-B9A8D0FA95E8}" sibTransId="{5294DC1A-FABC-4284-ACEF-160E12C1F8D5}"/>
    <dgm:cxn modelId="{0326A6C5-8B40-49E1-A4EC-934E84CE15CE}" type="presOf" srcId="{818F1EF1-FADB-4876-9E46-E750F47C28B8}" destId="{21E38CA5-5852-4B01-BF1E-6C5ACB285F52}" srcOrd="0" destOrd="0" presId="urn:microsoft.com/office/officeart/2009/3/layout/HorizontalOrganizationChart"/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5D871DE4-E2D6-4E9D-A2E3-11B6877DB199}" type="presOf" srcId="{8342D3A2-5132-46DF-A85A-2D6BC5ECFDEA}" destId="{A74DF797-570D-4FF4-B70D-8320FC5C9C48}" srcOrd="1" destOrd="0" presId="urn:microsoft.com/office/officeart/2009/3/layout/HorizontalOrganizationChart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52540C39-75DF-410F-A469-9748906E4C88}" srcId="{D11A13FE-817A-4BD7-A95E-03A972836075}" destId="{57F4EF57-3652-4177-8C7C-7EFAD25ADC11}" srcOrd="4" destOrd="0" parTransId="{A1ECD89E-F2B3-4C45-8A63-7FCF5F0D1B50}" sibTransId="{7B2C959B-BB8F-4976-9D38-A5FB6524FA16}"/>
    <dgm:cxn modelId="{89D0CA6E-2ABD-4F91-9288-85789FB90927}" type="presOf" srcId="{3E6A25C1-3213-488E-8FFA-5F7F959CDD68}" destId="{D3519AC6-870C-4454-A5AD-4CE094858E7D}" srcOrd="1" destOrd="0" presId="urn:microsoft.com/office/officeart/2009/3/layout/HorizontalOrganizationChart"/>
    <dgm:cxn modelId="{B61FD4F7-FBD2-4CD4-A7CA-C489198BAA6E}" type="presOf" srcId="{14EF2299-17A3-4953-8B1C-9BEC952BD353}" destId="{F9711ECF-1129-4ACA-B269-1DE3D7DBF92B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8FFAC382-A25B-45F6-94B2-5900C99E3791}" type="presOf" srcId="{C8B07041-9FEC-4A5E-9CBE-DA85F3ABFC73}" destId="{66E53DA7-49A6-4210-B9C2-7C3DAB221818}" srcOrd="1" destOrd="0" presId="urn:microsoft.com/office/officeart/2009/3/layout/HorizontalOrganizationChart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B69128E4-9DF4-4090-9A88-B17F0ACB0275}" type="presOf" srcId="{E8DEA00B-2C5B-44B1-8221-CFAD896D7A30}" destId="{8BC7E8F6-5D8B-4C84-9B8D-C314893B9C23}" srcOrd="1" destOrd="0" presId="urn:microsoft.com/office/officeart/2009/3/layout/HorizontalOrganizationChart"/>
    <dgm:cxn modelId="{702ACC65-6941-44E0-8CDC-18190DC8D522}" type="presOf" srcId="{F268C435-677A-47EA-82AB-149996C578DE}" destId="{7B86FC3D-4963-4CAF-906D-5239EAC2DB42}" srcOrd="0" destOrd="0" presId="urn:microsoft.com/office/officeart/2009/3/layout/HorizontalOrganizationChart"/>
    <dgm:cxn modelId="{F8D713C0-373C-4104-9D05-BF2478556AD7}" type="presOf" srcId="{A54555D5-E9E6-4D61-B2CF-1571E6A6CA73}" destId="{AFF6A94D-F057-498A-93D4-D6AD9247399A}" srcOrd="1" destOrd="0" presId="urn:microsoft.com/office/officeart/2009/3/layout/HorizontalOrganizationChart"/>
    <dgm:cxn modelId="{99DB0AD8-480F-4DA8-927D-39AABF08E84C}" type="presOf" srcId="{F268C435-677A-47EA-82AB-149996C578DE}" destId="{CB30CB80-4705-4BBD-92F1-92772FBCE3DB}" srcOrd="1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60D204B-7C9D-47F2-8745-F847CACF1082}" type="presOf" srcId="{DA2651D3-F6DD-48B9-ABDE-7AA37400C1FC}" destId="{C3EA0B8D-007A-4570-A32B-28F58AA7F935}" srcOrd="0" destOrd="0" presId="urn:microsoft.com/office/officeart/2009/3/layout/HorizontalOrganizationChart"/>
    <dgm:cxn modelId="{8B8765E7-62E0-48BC-8377-8857BC751FBD}" srcId="{C10719DC-2D58-4AA4-A954-92EC9D2BEF7F}" destId="{D3E50391-A4CA-4FC6-A367-C053345DAE56}" srcOrd="4" destOrd="0" parTransId="{FE1783E2-A376-4C92-BBA1-F239E6E4FCB4}" sibTransId="{6E912668-9113-4B32-A8F8-CF3A9467229E}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909652D1-DEAA-4D9D-8DC9-8E2E82A695CF}" type="presOf" srcId="{AF8459B8-B813-4396-8386-C1BBCBA8E008}" destId="{C98AD39D-5BCA-40BC-B78B-D8AC3F01E5D8}" srcOrd="0" destOrd="0" presId="urn:microsoft.com/office/officeart/2009/3/layout/HorizontalOrganizationChart"/>
    <dgm:cxn modelId="{756824C4-26EA-45C2-B914-90A45D100F71}" type="presOf" srcId="{C26F7B81-7505-494E-9AFF-30EE6B88660F}" destId="{6362467E-FB07-4CD5-B711-C37DA288C54F}" srcOrd="0" destOrd="0" presId="urn:microsoft.com/office/officeart/2009/3/layout/HorizontalOrganizationChart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B0BB16F2-2D27-41C7-878A-94B817F8D5FD}" type="presOf" srcId="{A0FAB254-BA92-48E8-A979-E3C78F67B74E}" destId="{5C67BCB7-7F18-498C-BBC3-1B176ED772BE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D12EC05-BAF4-4847-853F-A617BABCC231}" type="presOf" srcId="{7A6DE259-163E-4485-A0E7-D67F6E211793}" destId="{CF65E7B8-B898-4327-81A7-F590AF972877}" srcOrd="0" destOrd="0" presId="urn:microsoft.com/office/officeart/2009/3/layout/HorizontalOrganizationChart"/>
    <dgm:cxn modelId="{BB190720-E0CB-4CCD-B1F6-96A1A128D222}" type="presOf" srcId="{7A6DE259-163E-4485-A0E7-D67F6E211793}" destId="{101D1E95-3BA3-4E6D-89D0-E88151E9308E}" srcOrd="1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3E2C9498-3BCE-4FBB-9612-C51F3A3A3FE6}" srcId="{C26F7B81-7505-494E-9AFF-30EE6B88660F}" destId="{A54555D5-E9E6-4D61-B2CF-1571E6A6CA73}" srcOrd="2" destOrd="0" parTransId="{AF8459B8-B813-4396-8386-C1BBCBA8E008}" sibTransId="{3782CDB3-21D3-4940-8103-E860402B5B33}"/>
    <dgm:cxn modelId="{5A7C4DE9-D6D6-4A59-8DD0-397D8510F4E3}" type="presOf" srcId="{E8045082-D309-4DDD-AE7D-10D393FF3EAA}" destId="{8B25E56E-CBF7-47CB-AF72-291423E1F8B5}" srcOrd="1" destOrd="0" presId="urn:microsoft.com/office/officeart/2009/3/layout/HorizontalOrganizationChart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675D7E11-B042-4539-B9F4-33D11B690D12}" srcId="{D11A13FE-817A-4BD7-A95E-03A972836075}" destId="{E8DEA00B-2C5B-44B1-8221-CFAD896D7A30}" srcOrd="5" destOrd="0" parTransId="{D5D25925-7545-4675-8429-5398275494E5}" sibTransId="{38917810-82E9-48BE-8624-AD7F42EAFE99}"/>
    <dgm:cxn modelId="{A70383A9-7091-4FEC-9003-C1CD079E6F3A}" type="presOf" srcId="{C10719DC-2D58-4AA4-A954-92EC9D2BEF7F}" destId="{B32BA136-39F4-4BE8-917F-EA1AF740D12A}" srcOrd="0" destOrd="0" presId="urn:microsoft.com/office/officeart/2009/3/layout/HorizontalOrganizationChart"/>
    <dgm:cxn modelId="{3EA130D6-37F4-456D-8615-292C6D9474E1}" srcId="{E8DEA00B-2C5B-44B1-8221-CFAD896D7A30}" destId="{40308DEB-C107-47A9-80CD-92D0D39288CB}" srcOrd="1" destOrd="0" parTransId="{20D679B5-294B-44A4-99B7-F6FE208C8570}" sibTransId="{BC870B88-60A3-4D38-9DDD-A3DC8CA61D4A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B44411A3-C47A-4E67-B122-21F7636E64A2}" type="presOf" srcId="{EDF78BBD-2E33-4285-8AF2-0656F8E35CD8}" destId="{C1CA5A63-D203-48A9-B9DF-BAF36E55D7A8}" srcOrd="0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8D4A0CE7-BED2-495D-90C9-84B451A49C5C}" srcId="{C10719DC-2D58-4AA4-A954-92EC9D2BEF7F}" destId="{7A6DE259-163E-4485-A0E7-D67F6E211793}" srcOrd="5" destOrd="0" parTransId="{97AE8247-9914-460E-9113-D0CB768F9E51}" sibTransId="{9E5A6BD2-1900-4541-9EEF-E918AA90DDA1}"/>
    <dgm:cxn modelId="{2C0BA20C-D5CA-41E0-8A97-C205714723E0}" type="presOf" srcId="{0841F62A-C4CF-4017-B809-13AC746273A4}" destId="{9C033125-6904-4ADB-854F-D5DDB04ECE94}" srcOrd="1" destOrd="0" presId="urn:microsoft.com/office/officeart/2009/3/layout/HorizontalOrganizationChart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E8CDFCFF-564C-4B15-9950-568FB52494F4}" srcId="{D11A13FE-817A-4BD7-A95E-03A972836075}" destId="{C10719DC-2D58-4AA4-A954-92EC9D2BEF7F}" srcOrd="2" destOrd="0" parTransId="{6D6A7BE3-04AA-4C23-960D-C5964B1146F0}" sibTransId="{D70E741A-CE46-49A8-B8BB-DB17D17DFE37}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A076B7F1-4D15-4451-9A10-4373A66BE0E4}" type="presOf" srcId="{C10719DC-2D58-4AA4-A954-92EC9D2BEF7F}" destId="{759C9F87-CA2D-4187-81E7-E6E647407545}" srcOrd="1" destOrd="0" presId="urn:microsoft.com/office/officeart/2009/3/layout/HorizontalOrganizationChart"/>
    <dgm:cxn modelId="{E73D969E-2A4D-4382-8311-ABEA2288A7C2}" type="presOf" srcId="{0737034B-2DD0-44C7-A65E-BBFB23491D64}" destId="{2BFBB08C-A797-4B81-B90D-CFE400C76901}" srcOrd="0" destOrd="0" presId="urn:microsoft.com/office/officeart/2009/3/layout/HorizontalOrganizationChart"/>
    <dgm:cxn modelId="{8E830779-FD84-4B30-833C-7D951C480788}" type="presOf" srcId="{732AF6F6-D39C-442C-8A3A-B9A8D0FA95E8}" destId="{B2F46249-93CF-4A84-A41F-270B16DD7562}" srcOrd="0" destOrd="0" presId="urn:microsoft.com/office/officeart/2009/3/layout/HorizontalOrganizationChart"/>
    <dgm:cxn modelId="{A6E84E11-548E-46B0-AFB5-3D9A3D0FF3E3}" srcId="{D11A13FE-817A-4BD7-A95E-03A972836075}" destId="{E5B8C0C0-DCC7-4DDC-9B66-62D0EA58B258}" srcOrd="7" destOrd="0" parTransId="{BA84C226-7815-4797-9BBF-C8115DD3CF94}" sibTransId="{50715C27-4CC5-4B65-AB62-0F4722B49834}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929F6DE6-83FC-4C3C-AFAD-B0B56CBAF248}" type="presOf" srcId="{40308DEB-C107-47A9-80CD-92D0D39288CB}" destId="{8DCE3F1A-AD6A-4DF0-AE27-3C45F27D7C86}" srcOrd="1" destOrd="0" presId="urn:microsoft.com/office/officeart/2009/3/layout/HorizontalOrganizationChart"/>
    <dgm:cxn modelId="{4919CF2A-89B6-4F4F-B58E-875C6A1D97E2}" srcId="{C10719DC-2D58-4AA4-A954-92EC9D2BEF7F}" destId="{88A6E0A2-FAC4-43B3-A5A9-01CDDE46BCE4}" srcOrd="3" destOrd="0" parTransId="{818F1EF1-FADB-4876-9E46-E750F47C28B8}" sibTransId="{B9BB3430-F53C-4A27-919A-98FD53FE3C9D}"/>
    <dgm:cxn modelId="{0B59EE37-9A3C-4A6A-85CA-E51CA9A50380}" type="presOf" srcId="{D3E50391-A4CA-4FC6-A367-C053345DAE56}" destId="{A4C2E557-95EC-4D28-8D1C-EFB3CC709202}" srcOrd="0" destOrd="0" presId="urn:microsoft.com/office/officeart/2009/3/layout/HorizontalOrganizationChart"/>
    <dgm:cxn modelId="{71BB9994-A4E4-48BD-8996-10C92719FD78}" type="presOf" srcId="{88A6E0A2-FAC4-43B3-A5A9-01CDDE46BCE4}" destId="{0355E014-7C90-47D3-9C8F-894B23522CA8}" srcOrd="0" destOrd="0" presId="urn:microsoft.com/office/officeart/2009/3/layout/HorizontalOrganizationChart"/>
    <dgm:cxn modelId="{6CA027CB-CB4C-4B28-A481-EA66250E3571}" srcId="{57F4EF57-3652-4177-8C7C-7EFAD25ADC11}" destId="{E4BB9AAA-0D97-4992-9179-82614503A59E}" srcOrd="2" destOrd="0" parTransId="{249D44EF-C304-4584-B8FA-11CB50FC0A9C}" sibTransId="{9C8958B2-6BA0-4830-BC9C-92F60D9782D8}"/>
    <dgm:cxn modelId="{9CA7764C-9D85-445C-94E1-35DCED614389}" type="presOf" srcId="{40308DEB-C107-47A9-80CD-92D0D39288CB}" destId="{C555CF26-BFEC-4EC8-9FD9-2DBA780D8CF5}" srcOrd="0" destOrd="0" presId="urn:microsoft.com/office/officeart/2009/3/layout/HorizontalOrganizationChart"/>
    <dgm:cxn modelId="{AAA40C09-AB51-4652-B15A-48A594047EC4}" type="presOf" srcId="{249D44EF-C304-4584-B8FA-11CB50FC0A9C}" destId="{81E602F2-A926-43DA-88DD-A38503C110D4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  <dgm:cxn modelId="{0FFDAAF2-5EB6-412C-BF87-0B7E6BE4883D}" type="presParOf" srcId="{7AEB6DAA-FC4C-4A79-A600-21B27F488735}" destId="{37366965-12AB-4F52-85FA-94553FE220BB}" srcOrd="2" destOrd="0" presId="urn:microsoft.com/office/officeart/2009/3/layout/HorizontalOrganizationChart"/>
    <dgm:cxn modelId="{61FEA2DE-F290-4AAC-AA05-68DEE4E8E247}" type="presParOf" srcId="{37366965-12AB-4F52-85FA-94553FE220BB}" destId="{3393084B-8C3A-4839-A060-1D588EE2A4C5}" srcOrd="0" destOrd="0" presId="urn:microsoft.com/office/officeart/2009/3/layout/HorizontalOrganizationChart"/>
    <dgm:cxn modelId="{97F04376-A29D-4E1A-984E-35B48F2BAFF1}" type="presParOf" srcId="{3393084B-8C3A-4839-A060-1D588EE2A4C5}" destId="{B32BA136-39F4-4BE8-917F-EA1AF740D12A}" srcOrd="0" destOrd="0" presId="urn:microsoft.com/office/officeart/2009/3/layout/HorizontalOrganizationChart"/>
    <dgm:cxn modelId="{4D915714-56F1-4A06-B487-F58338BF6B59}" type="presParOf" srcId="{3393084B-8C3A-4839-A060-1D588EE2A4C5}" destId="{759C9F87-CA2D-4187-81E7-E6E647407545}" srcOrd="1" destOrd="0" presId="urn:microsoft.com/office/officeart/2009/3/layout/HorizontalOrganizationChart"/>
    <dgm:cxn modelId="{0960E27E-06A8-4880-B083-77D4949C8056}" type="presParOf" srcId="{37366965-12AB-4F52-85FA-94553FE220BB}" destId="{6F1F9993-2CB4-40A1-8318-E0A6C6C1FAC2}" srcOrd="1" destOrd="0" presId="urn:microsoft.com/office/officeart/2009/3/layout/HorizontalOrganizationChart"/>
    <dgm:cxn modelId="{92040636-C37A-4E11-B17A-2959A19DF024}" type="presParOf" srcId="{6F1F9993-2CB4-40A1-8318-E0A6C6C1FAC2}" destId="{B2F46249-93CF-4A84-A41F-270B16DD7562}" srcOrd="0" destOrd="0" presId="urn:microsoft.com/office/officeart/2009/3/layout/HorizontalOrganizationChart"/>
    <dgm:cxn modelId="{E49963CC-FAF7-4829-8C88-4274BAF909BE}" type="presParOf" srcId="{6F1F9993-2CB4-40A1-8318-E0A6C6C1FAC2}" destId="{8661620D-EC0C-4D41-A9BB-523C0B69D257}" srcOrd="1" destOrd="0" presId="urn:microsoft.com/office/officeart/2009/3/layout/HorizontalOrganizationChart"/>
    <dgm:cxn modelId="{43E03061-AC6B-43BB-83E1-85F1FF8AED78}" type="presParOf" srcId="{8661620D-EC0C-4D41-A9BB-523C0B69D257}" destId="{F602D920-DCD0-441A-83E3-214EF6903011}" srcOrd="0" destOrd="0" presId="urn:microsoft.com/office/officeart/2009/3/layout/HorizontalOrganizationChart"/>
    <dgm:cxn modelId="{74056C57-93E5-4757-9491-8F97D11604EE}" type="presParOf" srcId="{F602D920-DCD0-441A-83E3-214EF6903011}" destId="{C8B198CC-9194-4FEC-B56B-6C8FDC3303DD}" srcOrd="0" destOrd="0" presId="urn:microsoft.com/office/officeart/2009/3/layout/HorizontalOrganizationChart"/>
    <dgm:cxn modelId="{35F54748-B9FB-4348-B0E5-51ABC85B0B0D}" type="presParOf" srcId="{F602D920-DCD0-441A-83E3-214EF6903011}" destId="{8B25E56E-CBF7-47CB-AF72-291423E1F8B5}" srcOrd="1" destOrd="0" presId="urn:microsoft.com/office/officeart/2009/3/layout/HorizontalOrganizationChart"/>
    <dgm:cxn modelId="{E326F7E4-B88E-4BA2-B441-52BB32F52398}" type="presParOf" srcId="{8661620D-EC0C-4D41-A9BB-523C0B69D257}" destId="{1A2B8E39-DF2D-4644-A7D6-0AD44535F77A}" srcOrd="1" destOrd="0" presId="urn:microsoft.com/office/officeart/2009/3/layout/HorizontalOrganizationChart"/>
    <dgm:cxn modelId="{FE5D941C-51C0-4F53-AEDA-89467F79A98A}" type="presParOf" srcId="{8661620D-EC0C-4D41-A9BB-523C0B69D257}" destId="{D58D814F-1F43-468F-A9C2-958426F95818}" srcOrd="2" destOrd="0" presId="urn:microsoft.com/office/officeart/2009/3/layout/HorizontalOrganizationChart"/>
    <dgm:cxn modelId="{58DFA466-C3E1-4E1B-BD86-800AC3D2C400}" type="presParOf" srcId="{6F1F9993-2CB4-40A1-8318-E0A6C6C1FAC2}" destId="{21B2A259-FF10-49A3-990A-339C21A3760C}" srcOrd="2" destOrd="0" presId="urn:microsoft.com/office/officeart/2009/3/layout/HorizontalOrganizationChart"/>
    <dgm:cxn modelId="{BFCD97F6-6F67-4A8F-B550-ECAD25E92341}" type="presParOf" srcId="{6F1F9993-2CB4-40A1-8318-E0A6C6C1FAC2}" destId="{D5C5BF75-8280-4264-B0C7-A2A739162B5B}" srcOrd="3" destOrd="0" presId="urn:microsoft.com/office/officeart/2009/3/layout/HorizontalOrganizationChart"/>
    <dgm:cxn modelId="{3DA995D9-A15F-4AE2-832D-B053A8B16E7A}" type="presParOf" srcId="{D5C5BF75-8280-4264-B0C7-A2A739162B5B}" destId="{CC84755A-20F9-4DAE-9EC5-117ECF4E3EF2}" srcOrd="0" destOrd="0" presId="urn:microsoft.com/office/officeart/2009/3/layout/HorizontalOrganizationChart"/>
    <dgm:cxn modelId="{C4894A80-7239-4CF0-B31E-C25F15A76E90}" type="presParOf" srcId="{CC84755A-20F9-4DAE-9EC5-117ECF4E3EF2}" destId="{BA727E9F-F5C9-4C86-BE63-561A153FC61E}" srcOrd="0" destOrd="0" presId="urn:microsoft.com/office/officeart/2009/3/layout/HorizontalOrganizationChart"/>
    <dgm:cxn modelId="{3CC9ED53-542A-4C74-B73C-B8EAB990B2F7}" type="presParOf" srcId="{CC84755A-20F9-4DAE-9EC5-117ECF4E3EF2}" destId="{F9711ECF-1129-4ACA-B269-1DE3D7DBF92B}" srcOrd="1" destOrd="0" presId="urn:microsoft.com/office/officeart/2009/3/layout/HorizontalOrganizationChart"/>
    <dgm:cxn modelId="{E658865E-428A-45C8-AA9D-762F1498400F}" type="presParOf" srcId="{D5C5BF75-8280-4264-B0C7-A2A739162B5B}" destId="{C8393548-E873-4959-820F-63C71C470E26}" srcOrd="1" destOrd="0" presId="urn:microsoft.com/office/officeart/2009/3/layout/HorizontalOrganizationChart"/>
    <dgm:cxn modelId="{9CF51AB2-3128-433A-8698-A933250A6759}" type="presParOf" srcId="{D5C5BF75-8280-4264-B0C7-A2A739162B5B}" destId="{EF610F23-A906-4F02-9F13-F605B30C69EC}" srcOrd="2" destOrd="0" presId="urn:microsoft.com/office/officeart/2009/3/layout/HorizontalOrganizationChart"/>
    <dgm:cxn modelId="{7056691A-1982-4E9C-9028-502C593D0196}" type="presParOf" srcId="{6F1F9993-2CB4-40A1-8318-E0A6C6C1FAC2}" destId="{5C67BCB7-7F18-498C-BBC3-1B176ED772BE}" srcOrd="4" destOrd="0" presId="urn:microsoft.com/office/officeart/2009/3/layout/HorizontalOrganizationChart"/>
    <dgm:cxn modelId="{3B2808EA-8132-4878-8B32-7954E7715767}" type="presParOf" srcId="{6F1F9993-2CB4-40A1-8318-E0A6C6C1FAC2}" destId="{A652052D-324D-4A22-8E45-A891782B173C}" srcOrd="5" destOrd="0" presId="urn:microsoft.com/office/officeart/2009/3/layout/HorizontalOrganizationChart"/>
    <dgm:cxn modelId="{962B54F4-1EDD-4ADE-824F-F92740D22B78}" type="presParOf" srcId="{A652052D-324D-4A22-8E45-A891782B173C}" destId="{604C54B0-1507-4938-9AE8-B5AD967F53CD}" srcOrd="0" destOrd="0" presId="urn:microsoft.com/office/officeart/2009/3/layout/HorizontalOrganizationChart"/>
    <dgm:cxn modelId="{C4341227-C98A-4D90-97D6-0095CC7DFB12}" type="presParOf" srcId="{604C54B0-1507-4938-9AE8-B5AD967F53CD}" destId="{F909A6B8-637A-449D-B5A8-CBC9F4B291BB}" srcOrd="0" destOrd="0" presId="urn:microsoft.com/office/officeart/2009/3/layout/HorizontalOrganizationChart"/>
    <dgm:cxn modelId="{708C734A-1F12-4502-82D9-AD3E7ABE717F}" type="presParOf" srcId="{604C54B0-1507-4938-9AE8-B5AD967F53CD}" destId="{DD7FD5B9-95F1-4B67-BF3A-2E0DEF6A9CDD}" srcOrd="1" destOrd="0" presId="urn:microsoft.com/office/officeart/2009/3/layout/HorizontalOrganizationChart"/>
    <dgm:cxn modelId="{B3388A67-C188-488A-9422-120C8B77BFED}" type="presParOf" srcId="{A652052D-324D-4A22-8E45-A891782B173C}" destId="{7A28CA34-7B55-41E3-B045-DBBF2846E92A}" srcOrd="1" destOrd="0" presId="urn:microsoft.com/office/officeart/2009/3/layout/HorizontalOrganizationChart"/>
    <dgm:cxn modelId="{0AF3615A-A712-4320-86AE-1FD8F86A0C3F}" type="presParOf" srcId="{A652052D-324D-4A22-8E45-A891782B173C}" destId="{E4F6991B-84D7-4587-9663-FE15E891250A}" srcOrd="2" destOrd="0" presId="urn:microsoft.com/office/officeart/2009/3/layout/HorizontalOrganizationChart"/>
    <dgm:cxn modelId="{897D468C-4965-4822-9965-450B9A14B3BF}" type="presParOf" srcId="{6F1F9993-2CB4-40A1-8318-E0A6C6C1FAC2}" destId="{21E38CA5-5852-4B01-BF1E-6C5ACB285F52}" srcOrd="6" destOrd="0" presId="urn:microsoft.com/office/officeart/2009/3/layout/HorizontalOrganizationChart"/>
    <dgm:cxn modelId="{2F45AB50-9028-41CE-AF5C-DAFDE834D6BE}" type="presParOf" srcId="{6F1F9993-2CB4-40A1-8318-E0A6C6C1FAC2}" destId="{59BAE0FD-44A6-43D3-8B1E-5256EBCF6C77}" srcOrd="7" destOrd="0" presId="urn:microsoft.com/office/officeart/2009/3/layout/HorizontalOrganizationChart"/>
    <dgm:cxn modelId="{DEBC9411-9858-4C9C-BF5F-375DEFFB7210}" type="presParOf" srcId="{59BAE0FD-44A6-43D3-8B1E-5256EBCF6C77}" destId="{32A6E671-4135-4708-B2D4-37B12DEF8FC7}" srcOrd="0" destOrd="0" presId="urn:microsoft.com/office/officeart/2009/3/layout/HorizontalOrganizationChart"/>
    <dgm:cxn modelId="{C327043E-0357-4C7F-AE74-C4D5A3B32219}" type="presParOf" srcId="{32A6E671-4135-4708-B2D4-37B12DEF8FC7}" destId="{0355E014-7C90-47D3-9C8F-894B23522CA8}" srcOrd="0" destOrd="0" presId="urn:microsoft.com/office/officeart/2009/3/layout/HorizontalOrganizationChart"/>
    <dgm:cxn modelId="{EE18E54C-6582-4A23-987B-D57B91AB0434}" type="presParOf" srcId="{32A6E671-4135-4708-B2D4-37B12DEF8FC7}" destId="{50D9E5A4-1B89-4F86-A538-670C6E485021}" srcOrd="1" destOrd="0" presId="urn:microsoft.com/office/officeart/2009/3/layout/HorizontalOrganizationChart"/>
    <dgm:cxn modelId="{283127D9-8687-43F5-A288-07EEEF67EB6F}" type="presParOf" srcId="{59BAE0FD-44A6-43D3-8B1E-5256EBCF6C77}" destId="{DAC62F5F-EEDE-4EF6-BEFF-E05AF20AB458}" srcOrd="1" destOrd="0" presId="urn:microsoft.com/office/officeart/2009/3/layout/HorizontalOrganizationChart"/>
    <dgm:cxn modelId="{B605B4F3-A894-4EBC-9501-7F4D9C1A2773}" type="presParOf" srcId="{59BAE0FD-44A6-43D3-8B1E-5256EBCF6C77}" destId="{2AC52948-B11E-4447-BD94-F742E4456D20}" srcOrd="2" destOrd="0" presId="urn:microsoft.com/office/officeart/2009/3/layout/HorizontalOrganizationChart"/>
    <dgm:cxn modelId="{7C1FF585-1A7D-4F84-96A9-66104ACECA72}" type="presParOf" srcId="{6F1F9993-2CB4-40A1-8318-E0A6C6C1FAC2}" destId="{E1AF4313-BF0B-48DE-841E-F38CFB0B18BE}" srcOrd="8" destOrd="0" presId="urn:microsoft.com/office/officeart/2009/3/layout/HorizontalOrganizationChart"/>
    <dgm:cxn modelId="{97405426-DAEE-461F-A0EB-1746187A11C1}" type="presParOf" srcId="{6F1F9993-2CB4-40A1-8318-E0A6C6C1FAC2}" destId="{028A58FD-B228-40B0-88A7-536D9E34D611}" srcOrd="9" destOrd="0" presId="urn:microsoft.com/office/officeart/2009/3/layout/HorizontalOrganizationChart"/>
    <dgm:cxn modelId="{08CDC00F-01CF-4367-A69F-79CBEE1CE89D}" type="presParOf" srcId="{028A58FD-B228-40B0-88A7-536D9E34D611}" destId="{52CADCB7-BC7D-4551-8267-6DA37AB87DFF}" srcOrd="0" destOrd="0" presId="urn:microsoft.com/office/officeart/2009/3/layout/HorizontalOrganizationChart"/>
    <dgm:cxn modelId="{245DAAD7-E9E7-4DCF-8F2E-8EED8CD0511F}" type="presParOf" srcId="{52CADCB7-BC7D-4551-8267-6DA37AB87DFF}" destId="{A4C2E557-95EC-4D28-8D1C-EFB3CC709202}" srcOrd="0" destOrd="0" presId="urn:microsoft.com/office/officeart/2009/3/layout/HorizontalOrganizationChart"/>
    <dgm:cxn modelId="{5E976324-AA32-451D-9152-D6F67F86266B}" type="presParOf" srcId="{52CADCB7-BC7D-4551-8267-6DA37AB87DFF}" destId="{6CB8FB42-6B28-4022-A5E5-B8454A9E8072}" srcOrd="1" destOrd="0" presId="urn:microsoft.com/office/officeart/2009/3/layout/HorizontalOrganizationChart"/>
    <dgm:cxn modelId="{C7C2B23B-905E-46C2-AD24-36BCEE7DAB54}" type="presParOf" srcId="{028A58FD-B228-40B0-88A7-536D9E34D611}" destId="{1813E93A-AE42-4195-B6F5-FFD0C1014EDF}" srcOrd="1" destOrd="0" presId="urn:microsoft.com/office/officeart/2009/3/layout/HorizontalOrganizationChart"/>
    <dgm:cxn modelId="{1E0E3F21-C4AC-4051-A83C-634BD18156B9}" type="presParOf" srcId="{028A58FD-B228-40B0-88A7-536D9E34D611}" destId="{27D1259E-014C-4848-98AE-05AE26405734}" srcOrd="2" destOrd="0" presId="urn:microsoft.com/office/officeart/2009/3/layout/HorizontalOrganizationChart"/>
    <dgm:cxn modelId="{61DC625F-38B1-4D48-A531-80AC9EE8AB8B}" type="presParOf" srcId="{6F1F9993-2CB4-40A1-8318-E0A6C6C1FAC2}" destId="{F6E76353-E3D1-42BD-AF5C-20B79556B81C}" srcOrd="10" destOrd="0" presId="urn:microsoft.com/office/officeart/2009/3/layout/HorizontalOrganizationChart"/>
    <dgm:cxn modelId="{BEB1FFEE-0758-4A84-826C-5EC3FBB60E3D}" type="presParOf" srcId="{6F1F9993-2CB4-40A1-8318-E0A6C6C1FAC2}" destId="{D9957767-170B-4A14-A222-2107DCDA93D2}" srcOrd="11" destOrd="0" presId="urn:microsoft.com/office/officeart/2009/3/layout/HorizontalOrganizationChart"/>
    <dgm:cxn modelId="{723363B3-909B-47A9-A207-9B0C46DFAA2D}" type="presParOf" srcId="{D9957767-170B-4A14-A222-2107DCDA93D2}" destId="{A084758A-9CB6-47B0-9901-776BAE36166C}" srcOrd="0" destOrd="0" presId="urn:microsoft.com/office/officeart/2009/3/layout/HorizontalOrganizationChart"/>
    <dgm:cxn modelId="{054AE541-4D2E-4384-AE75-96235A4B28D0}" type="presParOf" srcId="{A084758A-9CB6-47B0-9901-776BAE36166C}" destId="{CF65E7B8-B898-4327-81A7-F590AF972877}" srcOrd="0" destOrd="0" presId="urn:microsoft.com/office/officeart/2009/3/layout/HorizontalOrganizationChart"/>
    <dgm:cxn modelId="{BBF33FA0-1203-498B-8E01-688D482884AD}" type="presParOf" srcId="{A084758A-9CB6-47B0-9901-776BAE36166C}" destId="{101D1E95-3BA3-4E6D-89D0-E88151E9308E}" srcOrd="1" destOrd="0" presId="urn:microsoft.com/office/officeart/2009/3/layout/HorizontalOrganizationChart"/>
    <dgm:cxn modelId="{088EB9ED-FB55-486E-BB55-D3CB1DB016CC}" type="presParOf" srcId="{D9957767-170B-4A14-A222-2107DCDA93D2}" destId="{1601570F-9D6A-4DFB-BA5B-73AF70C29175}" srcOrd="1" destOrd="0" presId="urn:microsoft.com/office/officeart/2009/3/layout/HorizontalOrganizationChart"/>
    <dgm:cxn modelId="{57D0227F-3B4F-4B73-B48E-171B6BC85B89}" type="presParOf" srcId="{D9957767-170B-4A14-A222-2107DCDA93D2}" destId="{BC19FFB6-5667-4114-AEFE-1D7234014827}" srcOrd="2" destOrd="0" presId="urn:microsoft.com/office/officeart/2009/3/layout/HorizontalOrganizationChart"/>
    <dgm:cxn modelId="{591002F1-4613-4DFF-A116-831471A6815B}" type="presParOf" srcId="{37366965-12AB-4F52-85FA-94553FE220BB}" destId="{A7D50E92-CC6F-4A65-9AF0-B7EBC59F950C}" srcOrd="2" destOrd="0" presId="urn:microsoft.com/office/officeart/2009/3/layout/HorizontalOrganizationChart"/>
    <dgm:cxn modelId="{9C8E5805-624E-4D52-9E08-41AE6065D9D8}" type="presParOf" srcId="{7AEB6DAA-FC4C-4A79-A600-21B27F488735}" destId="{6642D5F1-59DB-4505-BE54-D41CE2418DF0}" srcOrd="3" destOrd="0" presId="urn:microsoft.com/office/officeart/2009/3/layout/HorizontalOrganizationChart"/>
    <dgm:cxn modelId="{B8AEA768-E99B-48DB-B0DB-C06AD03318F9}" type="presParOf" srcId="{6642D5F1-59DB-4505-BE54-D41CE2418DF0}" destId="{C037B29C-EE0F-4E30-B16B-EA176F013CA3}" srcOrd="0" destOrd="0" presId="urn:microsoft.com/office/officeart/2009/3/layout/HorizontalOrganizationChart"/>
    <dgm:cxn modelId="{FD884FA7-A4EF-4DF1-9C51-0C5A394FA771}" type="presParOf" srcId="{C037B29C-EE0F-4E30-B16B-EA176F013CA3}" destId="{6362467E-FB07-4CD5-B711-C37DA288C54F}" srcOrd="0" destOrd="0" presId="urn:microsoft.com/office/officeart/2009/3/layout/HorizontalOrganizationChart"/>
    <dgm:cxn modelId="{AD69DEC2-4B98-476B-BA9A-CC04EAF07060}" type="presParOf" srcId="{C037B29C-EE0F-4E30-B16B-EA176F013CA3}" destId="{F7F5DB5C-EC3B-45D0-8920-CB7562915BF7}" srcOrd="1" destOrd="0" presId="urn:microsoft.com/office/officeart/2009/3/layout/HorizontalOrganizationChart"/>
    <dgm:cxn modelId="{C8F75169-4DD5-4243-A4B1-0518AA84E8BA}" type="presParOf" srcId="{6642D5F1-59DB-4505-BE54-D41CE2418DF0}" destId="{9DD640E5-FA02-4C3F-B338-BA00A0913979}" srcOrd="1" destOrd="0" presId="urn:microsoft.com/office/officeart/2009/3/layout/HorizontalOrganizationChart"/>
    <dgm:cxn modelId="{5648E745-DA67-4CB7-86AD-EBA5FA6BAFB4}" type="presParOf" srcId="{9DD640E5-FA02-4C3F-B338-BA00A0913979}" destId="{273C741A-8199-4102-ABD6-C7DBEE800ED3}" srcOrd="0" destOrd="0" presId="urn:microsoft.com/office/officeart/2009/3/layout/HorizontalOrganizationChart"/>
    <dgm:cxn modelId="{0FA6DAD5-FCA8-4DD3-AA4A-066A21589330}" type="presParOf" srcId="{9DD640E5-FA02-4C3F-B338-BA00A0913979}" destId="{896F4566-D143-4302-A1B4-1EFCCBD64776}" srcOrd="1" destOrd="0" presId="urn:microsoft.com/office/officeart/2009/3/layout/HorizontalOrganizationChart"/>
    <dgm:cxn modelId="{0F93DE8F-8767-4949-95AB-6D04F018A84C}" type="presParOf" srcId="{896F4566-D143-4302-A1B4-1EFCCBD64776}" destId="{1E4B28F6-386F-4F6B-AC52-468C0F827C2A}" srcOrd="0" destOrd="0" presId="urn:microsoft.com/office/officeart/2009/3/layout/HorizontalOrganizationChart"/>
    <dgm:cxn modelId="{C9554F28-524F-4BE7-84E8-10D8F5258601}" type="presParOf" srcId="{1E4B28F6-386F-4F6B-AC52-468C0F827C2A}" destId="{524F5963-AF45-42D3-BB98-EBAC0C20B3F8}" srcOrd="0" destOrd="0" presId="urn:microsoft.com/office/officeart/2009/3/layout/HorizontalOrganizationChart"/>
    <dgm:cxn modelId="{C7E79E1C-FDD0-42F4-99D2-E89B80AC0941}" type="presParOf" srcId="{1E4B28F6-386F-4F6B-AC52-468C0F827C2A}" destId="{7A004E65-A361-40CF-8BE6-2464573420BC}" srcOrd="1" destOrd="0" presId="urn:microsoft.com/office/officeart/2009/3/layout/HorizontalOrganizationChart"/>
    <dgm:cxn modelId="{A11BFAAF-A91E-4661-9E53-571E75D6F5B1}" type="presParOf" srcId="{896F4566-D143-4302-A1B4-1EFCCBD64776}" destId="{2D796EB0-DDA1-4F00-9B86-E5D6F05F34C1}" srcOrd="1" destOrd="0" presId="urn:microsoft.com/office/officeart/2009/3/layout/HorizontalOrganizationChart"/>
    <dgm:cxn modelId="{AEC31CBE-72B7-4DAE-BEC7-F5FA2877FC67}" type="presParOf" srcId="{896F4566-D143-4302-A1B4-1EFCCBD64776}" destId="{FCC8261E-28BA-4EC1-ABAE-55BB7C25ED40}" srcOrd="2" destOrd="0" presId="urn:microsoft.com/office/officeart/2009/3/layout/HorizontalOrganizationChart"/>
    <dgm:cxn modelId="{8F444E2D-37A9-41FA-8B76-D0EC6D47425B}" type="presParOf" srcId="{9DD640E5-FA02-4C3F-B338-BA00A0913979}" destId="{C3EA0B8D-007A-4570-A32B-28F58AA7F935}" srcOrd="2" destOrd="0" presId="urn:microsoft.com/office/officeart/2009/3/layout/HorizontalOrganizationChart"/>
    <dgm:cxn modelId="{A2B8FABF-7461-4EAA-AB49-199CE66E6068}" type="presParOf" srcId="{9DD640E5-FA02-4C3F-B338-BA00A0913979}" destId="{FB459AE6-5331-4F4D-B1CD-70DB0812F6F9}" srcOrd="3" destOrd="0" presId="urn:microsoft.com/office/officeart/2009/3/layout/HorizontalOrganizationChart"/>
    <dgm:cxn modelId="{64F9F7ED-F568-4961-B0F1-8B703A5315E3}" type="presParOf" srcId="{FB459AE6-5331-4F4D-B1CD-70DB0812F6F9}" destId="{D179985F-CDD0-4B21-B240-BF36927FC4A3}" srcOrd="0" destOrd="0" presId="urn:microsoft.com/office/officeart/2009/3/layout/HorizontalOrganizationChart"/>
    <dgm:cxn modelId="{BBB3906B-AAD9-4AD2-889A-35E70ACAC5CE}" type="presParOf" srcId="{D179985F-CDD0-4B21-B240-BF36927FC4A3}" destId="{7E0337F3-AC56-4688-8E21-5233FC4C3ED0}" srcOrd="0" destOrd="0" presId="urn:microsoft.com/office/officeart/2009/3/layout/HorizontalOrganizationChart"/>
    <dgm:cxn modelId="{F9FCB044-75B0-4048-8DC9-C605907946BA}" type="presParOf" srcId="{D179985F-CDD0-4B21-B240-BF36927FC4A3}" destId="{66E53DA7-49A6-4210-B9C2-7C3DAB221818}" srcOrd="1" destOrd="0" presId="urn:microsoft.com/office/officeart/2009/3/layout/HorizontalOrganizationChart"/>
    <dgm:cxn modelId="{7B1A5D4B-9339-4F39-A5BB-AD9E804B8AF5}" type="presParOf" srcId="{FB459AE6-5331-4F4D-B1CD-70DB0812F6F9}" destId="{936EE33C-2433-4408-8B5B-56019DD37E23}" srcOrd="1" destOrd="0" presId="urn:microsoft.com/office/officeart/2009/3/layout/HorizontalOrganizationChart"/>
    <dgm:cxn modelId="{86535040-A13D-4035-AA9A-898FEE120153}" type="presParOf" srcId="{FB459AE6-5331-4F4D-B1CD-70DB0812F6F9}" destId="{5D2AA255-3845-4CA2-AD80-B2A7D55520CD}" srcOrd="2" destOrd="0" presId="urn:microsoft.com/office/officeart/2009/3/layout/HorizontalOrganizationChart"/>
    <dgm:cxn modelId="{FE93025C-6D5C-4ABF-84C2-1DBAFC8FD34F}" type="presParOf" srcId="{9DD640E5-FA02-4C3F-B338-BA00A0913979}" destId="{C98AD39D-5BCA-40BC-B78B-D8AC3F01E5D8}" srcOrd="4" destOrd="0" presId="urn:microsoft.com/office/officeart/2009/3/layout/HorizontalOrganizationChart"/>
    <dgm:cxn modelId="{5C7B391C-B1CF-455B-8BBC-363816CA9E2D}" type="presParOf" srcId="{9DD640E5-FA02-4C3F-B338-BA00A0913979}" destId="{A3E2DE2B-3955-44B0-8293-92F31109B9E4}" srcOrd="5" destOrd="0" presId="urn:microsoft.com/office/officeart/2009/3/layout/HorizontalOrganizationChart"/>
    <dgm:cxn modelId="{5ED4606C-4B8E-4FB7-A38C-B881722AE72E}" type="presParOf" srcId="{A3E2DE2B-3955-44B0-8293-92F31109B9E4}" destId="{23ACF0FC-95F6-42FF-BCB5-175944520126}" srcOrd="0" destOrd="0" presId="urn:microsoft.com/office/officeart/2009/3/layout/HorizontalOrganizationChart"/>
    <dgm:cxn modelId="{A478F9D3-7CCC-4CEA-BAAB-B16D291AC97B}" type="presParOf" srcId="{23ACF0FC-95F6-42FF-BCB5-175944520126}" destId="{2E09D3E7-023B-494F-9456-7CAF8365DB1F}" srcOrd="0" destOrd="0" presId="urn:microsoft.com/office/officeart/2009/3/layout/HorizontalOrganizationChart"/>
    <dgm:cxn modelId="{18B0BE2B-3075-4550-96E7-0BD978B25FAA}" type="presParOf" srcId="{23ACF0FC-95F6-42FF-BCB5-175944520126}" destId="{AFF6A94D-F057-498A-93D4-D6AD9247399A}" srcOrd="1" destOrd="0" presId="urn:microsoft.com/office/officeart/2009/3/layout/HorizontalOrganizationChart"/>
    <dgm:cxn modelId="{424554C5-656A-4571-AC00-72F4BE885973}" type="presParOf" srcId="{A3E2DE2B-3955-44B0-8293-92F31109B9E4}" destId="{D3DAC2AE-F8CA-4666-B9A4-4D6E62AF68FC}" srcOrd="1" destOrd="0" presId="urn:microsoft.com/office/officeart/2009/3/layout/HorizontalOrganizationChart"/>
    <dgm:cxn modelId="{EFDC270F-AF46-47BC-9566-0E8650BA7571}" type="presParOf" srcId="{A3E2DE2B-3955-44B0-8293-92F31109B9E4}" destId="{6E8100EE-72B9-4E32-A0E4-C2A205A11163}" srcOrd="2" destOrd="0" presId="urn:microsoft.com/office/officeart/2009/3/layout/HorizontalOrganizationChart"/>
    <dgm:cxn modelId="{C89FF296-5D5C-4E94-9EDA-7F3FAEA0E89C}" type="presParOf" srcId="{9DD640E5-FA02-4C3F-B338-BA00A0913979}" destId="{2BFBB08C-A797-4B81-B90D-CFE400C76901}" srcOrd="6" destOrd="0" presId="urn:microsoft.com/office/officeart/2009/3/layout/HorizontalOrganizationChart"/>
    <dgm:cxn modelId="{039C4629-C537-4B34-AB1A-2C77C5C2CE9A}" type="presParOf" srcId="{9DD640E5-FA02-4C3F-B338-BA00A0913979}" destId="{91048934-8B3F-42B6-AA27-FFD53EC28457}" srcOrd="7" destOrd="0" presId="urn:microsoft.com/office/officeart/2009/3/layout/HorizontalOrganizationChart"/>
    <dgm:cxn modelId="{2E444BBD-8F2A-469F-9D78-554F80EA4621}" type="presParOf" srcId="{91048934-8B3F-42B6-AA27-FFD53EC28457}" destId="{C4F8ADBB-4512-4B6A-96AC-C9735D73886B}" srcOrd="0" destOrd="0" presId="urn:microsoft.com/office/officeart/2009/3/layout/HorizontalOrganizationChart"/>
    <dgm:cxn modelId="{6ACF0771-5700-4639-A5E7-F2AB298FB87B}" type="presParOf" srcId="{C4F8ADBB-4512-4B6A-96AC-C9735D73886B}" destId="{90E5F489-18CB-4CC3-A751-A723B0419D7C}" srcOrd="0" destOrd="0" presId="urn:microsoft.com/office/officeart/2009/3/layout/HorizontalOrganizationChart"/>
    <dgm:cxn modelId="{AB549D9D-3D98-4BF8-8683-25660D345A04}" type="presParOf" srcId="{C4F8ADBB-4512-4B6A-96AC-C9735D73886B}" destId="{969DB63D-7C50-4983-AAA0-7E44EBD0F85F}" srcOrd="1" destOrd="0" presId="urn:microsoft.com/office/officeart/2009/3/layout/HorizontalOrganizationChart"/>
    <dgm:cxn modelId="{ED1A2D13-FFE5-4E66-BA7D-36D358F2C5EB}" type="presParOf" srcId="{91048934-8B3F-42B6-AA27-FFD53EC28457}" destId="{9A5A5520-3C60-4FF9-93E0-305296C07EDF}" srcOrd="1" destOrd="0" presId="urn:microsoft.com/office/officeart/2009/3/layout/HorizontalOrganizationChart"/>
    <dgm:cxn modelId="{2ED2FE93-D22E-4A45-83EF-F8E93F6B3397}" type="presParOf" srcId="{91048934-8B3F-42B6-AA27-FFD53EC28457}" destId="{058A5C00-9484-46C7-9873-9ACB24D2FFA6}" srcOrd="2" destOrd="0" presId="urn:microsoft.com/office/officeart/2009/3/layout/HorizontalOrganizationChart"/>
    <dgm:cxn modelId="{26B30FE8-E237-433E-9B33-A485B68D45F7}" type="presParOf" srcId="{9DD640E5-FA02-4C3F-B338-BA00A0913979}" destId="{7FA1A5A9-A99F-4FD1-9C1D-B87BD6937B12}" srcOrd="8" destOrd="0" presId="urn:microsoft.com/office/officeart/2009/3/layout/HorizontalOrganizationChart"/>
    <dgm:cxn modelId="{63BC9A38-EF0C-4214-BF65-E6A350200129}" type="presParOf" srcId="{9DD640E5-FA02-4C3F-B338-BA00A0913979}" destId="{CBB37396-82D0-4BAF-8C89-5790738ACB83}" srcOrd="9" destOrd="0" presId="urn:microsoft.com/office/officeart/2009/3/layout/HorizontalOrganizationChart"/>
    <dgm:cxn modelId="{29D3BA4B-1B81-4BC5-981B-5F7BAA56A220}" type="presParOf" srcId="{CBB37396-82D0-4BAF-8C89-5790738ACB83}" destId="{C57BA737-CA85-4114-8113-2FAF14A86FE5}" srcOrd="0" destOrd="0" presId="urn:microsoft.com/office/officeart/2009/3/layout/HorizontalOrganizationChart"/>
    <dgm:cxn modelId="{DE16021C-07F1-4087-9FD2-EC417D7DCC65}" type="presParOf" srcId="{C57BA737-CA85-4114-8113-2FAF14A86FE5}" destId="{7B86FC3D-4963-4CAF-906D-5239EAC2DB42}" srcOrd="0" destOrd="0" presId="urn:microsoft.com/office/officeart/2009/3/layout/HorizontalOrganizationChart"/>
    <dgm:cxn modelId="{90A07EE6-8DC9-43B9-99FC-0EA784A1F49D}" type="presParOf" srcId="{C57BA737-CA85-4114-8113-2FAF14A86FE5}" destId="{CB30CB80-4705-4BBD-92F1-92772FBCE3DB}" srcOrd="1" destOrd="0" presId="urn:microsoft.com/office/officeart/2009/3/layout/HorizontalOrganizationChart"/>
    <dgm:cxn modelId="{2C895F4D-52D3-4A6F-9516-FB38AA709331}" type="presParOf" srcId="{CBB37396-82D0-4BAF-8C89-5790738ACB83}" destId="{F7595B56-9AAC-4893-85BC-F1E811F794A3}" srcOrd="1" destOrd="0" presId="urn:microsoft.com/office/officeart/2009/3/layout/HorizontalOrganizationChart"/>
    <dgm:cxn modelId="{1B5A0C6D-1E0D-4481-A314-3FBBC931B6AE}" type="presParOf" srcId="{CBB37396-82D0-4BAF-8C89-5790738ACB83}" destId="{B90B4499-19F1-4246-9030-67C0E7A9BB81}" srcOrd="2" destOrd="0" presId="urn:microsoft.com/office/officeart/2009/3/layout/HorizontalOrganizationChart"/>
    <dgm:cxn modelId="{E5756CE7-C6CD-45CF-9B2B-4E422328A7A0}" type="presParOf" srcId="{6642D5F1-59DB-4505-BE54-D41CE2418DF0}" destId="{90E806CC-C96A-4669-AD25-DAB85FE10ACF}" srcOrd="2" destOrd="0" presId="urn:microsoft.com/office/officeart/2009/3/layout/HorizontalOrganizationChart"/>
    <dgm:cxn modelId="{7B93B2ED-4F67-402D-859F-081A3E63F260}" type="presParOf" srcId="{7AEB6DAA-FC4C-4A79-A600-21B27F488735}" destId="{8766D73B-5CCB-4DC7-B4B9-25581CB2A26B}" srcOrd="4" destOrd="0" presId="urn:microsoft.com/office/officeart/2009/3/layout/HorizontalOrganizationChart"/>
    <dgm:cxn modelId="{4BACA849-7C02-4561-9110-8D3F3DD87118}" type="presParOf" srcId="{8766D73B-5CCB-4DC7-B4B9-25581CB2A26B}" destId="{B1B51FBD-1FD7-4198-AA04-EF952DA240A9}" srcOrd="0" destOrd="0" presId="urn:microsoft.com/office/officeart/2009/3/layout/HorizontalOrganizationChart"/>
    <dgm:cxn modelId="{108E1DC3-CBE4-4FA6-9970-A0669C1BBCFC}" type="presParOf" srcId="{B1B51FBD-1FD7-4198-AA04-EF952DA240A9}" destId="{2BD982CF-2B67-42C5-8912-C0DA27AE357A}" srcOrd="0" destOrd="0" presId="urn:microsoft.com/office/officeart/2009/3/layout/HorizontalOrganizationChart"/>
    <dgm:cxn modelId="{B5C1D6EF-3E5B-46D6-9112-66315B7E5632}" type="presParOf" srcId="{B1B51FBD-1FD7-4198-AA04-EF952DA240A9}" destId="{9908FC62-066A-453E-B228-EA87E53C1540}" srcOrd="1" destOrd="0" presId="urn:microsoft.com/office/officeart/2009/3/layout/HorizontalOrganizationChart"/>
    <dgm:cxn modelId="{1D134F69-6841-4F7F-803E-6611B4190AC3}" type="presParOf" srcId="{8766D73B-5CCB-4DC7-B4B9-25581CB2A26B}" destId="{B86A497F-0546-408D-91CD-CB93BD06065D}" srcOrd="1" destOrd="0" presId="urn:microsoft.com/office/officeart/2009/3/layout/HorizontalOrganizationChart"/>
    <dgm:cxn modelId="{ACBB9E81-3EAE-47E3-A444-DD5B22C5D0F6}" type="presParOf" srcId="{B86A497F-0546-408D-91CD-CB93BD06065D}" destId="{E1CECD30-6FD6-4251-B5FC-F1AECB4FA243}" srcOrd="0" destOrd="0" presId="urn:microsoft.com/office/officeart/2009/3/layout/HorizontalOrganizationChart"/>
    <dgm:cxn modelId="{76D736A9-EE67-4812-8637-783C8E1FF9BD}" type="presParOf" srcId="{B86A497F-0546-408D-91CD-CB93BD06065D}" destId="{BF2C2898-94B4-4AC7-8BBE-88D1C97AD4BB}" srcOrd="1" destOrd="0" presId="urn:microsoft.com/office/officeart/2009/3/layout/HorizontalOrganizationChart"/>
    <dgm:cxn modelId="{725777A3-502D-4D23-AFD2-1CE93BA84605}" type="presParOf" srcId="{BF2C2898-94B4-4AC7-8BBE-88D1C97AD4BB}" destId="{3198D2CF-A4B0-4C5A-87A6-93F6046F9FA1}" srcOrd="0" destOrd="0" presId="urn:microsoft.com/office/officeart/2009/3/layout/HorizontalOrganizationChart"/>
    <dgm:cxn modelId="{CD3DF55D-83A6-4BDB-8C57-F51434FF279D}" type="presParOf" srcId="{3198D2CF-A4B0-4C5A-87A6-93F6046F9FA1}" destId="{18BBE3F5-6BBE-485B-AF33-8C0E135B2E66}" srcOrd="0" destOrd="0" presId="urn:microsoft.com/office/officeart/2009/3/layout/HorizontalOrganizationChart"/>
    <dgm:cxn modelId="{120CC7B4-7BC8-4D57-BA2F-E3B04A18F48D}" type="presParOf" srcId="{3198D2CF-A4B0-4C5A-87A6-93F6046F9FA1}" destId="{9C033125-6904-4ADB-854F-D5DDB04ECE94}" srcOrd="1" destOrd="0" presId="urn:microsoft.com/office/officeart/2009/3/layout/HorizontalOrganizationChart"/>
    <dgm:cxn modelId="{8E9DEE95-4C79-4F90-8553-B4525F0B99AC}" type="presParOf" srcId="{BF2C2898-94B4-4AC7-8BBE-88D1C97AD4BB}" destId="{5B4A9EF6-3BC6-4F64-830A-16BDC3AFA679}" srcOrd="1" destOrd="0" presId="urn:microsoft.com/office/officeart/2009/3/layout/HorizontalOrganizationChart"/>
    <dgm:cxn modelId="{FD1E3AD8-8587-4FAC-ACEF-1FA49B69AC65}" type="presParOf" srcId="{BF2C2898-94B4-4AC7-8BBE-88D1C97AD4BB}" destId="{CB9FBAEF-22AF-4FD3-8B20-23351C227261}" srcOrd="2" destOrd="0" presId="urn:microsoft.com/office/officeart/2009/3/layout/HorizontalOrganizationChart"/>
    <dgm:cxn modelId="{F617CEEE-A776-4EEE-B8A2-88E16B4DC02E}" type="presParOf" srcId="{B86A497F-0546-408D-91CD-CB93BD06065D}" destId="{EDD6AD17-768B-4493-80D1-8FF73D02F8AA}" srcOrd="2" destOrd="0" presId="urn:microsoft.com/office/officeart/2009/3/layout/HorizontalOrganizationChart"/>
    <dgm:cxn modelId="{E6EB3561-840E-4591-AD7C-352E9D569DD6}" type="presParOf" srcId="{B86A497F-0546-408D-91CD-CB93BD06065D}" destId="{4D1A3003-BD8B-4578-A3ED-C6A08A29FB6B}" srcOrd="3" destOrd="0" presId="urn:microsoft.com/office/officeart/2009/3/layout/HorizontalOrganizationChart"/>
    <dgm:cxn modelId="{9038CEF2-493E-4259-BCDC-3BB6A03C233E}" type="presParOf" srcId="{4D1A3003-BD8B-4578-A3ED-C6A08A29FB6B}" destId="{F48744CE-B62A-4E4A-BDBF-55C665F96108}" srcOrd="0" destOrd="0" presId="urn:microsoft.com/office/officeart/2009/3/layout/HorizontalOrganizationChart"/>
    <dgm:cxn modelId="{6F168606-2800-41DE-B016-EEF7A8DB4726}" type="presParOf" srcId="{F48744CE-B62A-4E4A-BDBF-55C665F96108}" destId="{2F8EFB07-E8FF-4AF0-8485-922B49783F75}" srcOrd="0" destOrd="0" presId="urn:microsoft.com/office/officeart/2009/3/layout/HorizontalOrganizationChart"/>
    <dgm:cxn modelId="{08677372-1476-447B-AC3B-B4FCA17CB515}" type="presParOf" srcId="{F48744CE-B62A-4E4A-BDBF-55C665F96108}" destId="{A74DF797-570D-4FF4-B70D-8320FC5C9C48}" srcOrd="1" destOrd="0" presId="urn:microsoft.com/office/officeart/2009/3/layout/HorizontalOrganizationChart"/>
    <dgm:cxn modelId="{C36D2ABC-841F-4CD6-A8C6-FE881BAEE588}" type="presParOf" srcId="{4D1A3003-BD8B-4578-A3ED-C6A08A29FB6B}" destId="{B830013E-19FA-4A85-93BA-EC83A207B25B}" srcOrd="1" destOrd="0" presId="urn:microsoft.com/office/officeart/2009/3/layout/HorizontalOrganizationChart"/>
    <dgm:cxn modelId="{70E93C78-8B57-41C6-B9CC-01C695C0D650}" type="presParOf" srcId="{4D1A3003-BD8B-4578-A3ED-C6A08A29FB6B}" destId="{8D8E5B9D-4113-45AF-84AF-94AF2BD5CEDE}" srcOrd="2" destOrd="0" presId="urn:microsoft.com/office/officeart/2009/3/layout/HorizontalOrganizationChart"/>
    <dgm:cxn modelId="{664D76F9-97C4-4997-8611-FB8381669A6C}" type="presParOf" srcId="{B86A497F-0546-408D-91CD-CB93BD06065D}" destId="{81E602F2-A926-43DA-88DD-A38503C110D4}" srcOrd="4" destOrd="0" presId="urn:microsoft.com/office/officeart/2009/3/layout/HorizontalOrganizationChart"/>
    <dgm:cxn modelId="{A933617F-3643-4F9F-9278-191EE5D33F73}" type="presParOf" srcId="{B86A497F-0546-408D-91CD-CB93BD06065D}" destId="{14509949-C37C-404C-9B6C-5EB70D16488E}" srcOrd="5" destOrd="0" presId="urn:microsoft.com/office/officeart/2009/3/layout/HorizontalOrganizationChart"/>
    <dgm:cxn modelId="{ABB43566-A458-495B-B4B0-516B7DE45CE8}" type="presParOf" srcId="{14509949-C37C-404C-9B6C-5EB70D16488E}" destId="{060FB1E0-00C5-4E39-8076-7181953271B1}" srcOrd="0" destOrd="0" presId="urn:microsoft.com/office/officeart/2009/3/layout/HorizontalOrganizationChart"/>
    <dgm:cxn modelId="{38BE6C85-1A1E-4928-A26F-55B1F0F9CB22}" type="presParOf" srcId="{060FB1E0-00C5-4E39-8076-7181953271B1}" destId="{5AAFAECC-8181-46BE-8781-A11A0ECB3DF9}" srcOrd="0" destOrd="0" presId="urn:microsoft.com/office/officeart/2009/3/layout/HorizontalOrganizationChart"/>
    <dgm:cxn modelId="{ED386250-4D5F-44A2-B5F5-0A7DA77EFFE6}" type="presParOf" srcId="{060FB1E0-00C5-4E39-8076-7181953271B1}" destId="{A465D658-B6AD-418B-9CE8-A6E61BCFD7AD}" srcOrd="1" destOrd="0" presId="urn:microsoft.com/office/officeart/2009/3/layout/HorizontalOrganizationChart"/>
    <dgm:cxn modelId="{B6947536-B801-442E-9DB1-363BE02AF493}" type="presParOf" srcId="{14509949-C37C-404C-9B6C-5EB70D16488E}" destId="{6D3C52A5-B495-4B9B-B568-7F3A3683F3D9}" srcOrd="1" destOrd="0" presId="urn:microsoft.com/office/officeart/2009/3/layout/HorizontalOrganizationChart"/>
    <dgm:cxn modelId="{BC788767-F8C5-4366-8626-865B82EF902F}" type="presParOf" srcId="{14509949-C37C-404C-9B6C-5EB70D16488E}" destId="{21A2D9A8-BEBB-4F93-A3D7-071CBDB63F63}" srcOrd="2" destOrd="0" presId="urn:microsoft.com/office/officeart/2009/3/layout/HorizontalOrganizationChart"/>
    <dgm:cxn modelId="{CC72317A-AD1D-4AE5-B998-51B6785C4CB9}" type="presParOf" srcId="{8766D73B-5CCB-4DC7-B4B9-25581CB2A26B}" destId="{F96105BE-945A-4E93-BE6C-E1CCC0F86542}" srcOrd="2" destOrd="0" presId="urn:microsoft.com/office/officeart/2009/3/layout/HorizontalOrganizationChart"/>
    <dgm:cxn modelId="{E2FBDE7F-9746-4FB4-B09B-58658B4FC3AE}" type="presParOf" srcId="{7AEB6DAA-FC4C-4A79-A600-21B27F488735}" destId="{942936BD-E428-4EEB-8E60-9A369C705F7D}" srcOrd="5" destOrd="0" presId="urn:microsoft.com/office/officeart/2009/3/layout/HorizontalOrganizationChart"/>
    <dgm:cxn modelId="{89371D11-89D0-4306-A3CC-BC7E33D1220D}" type="presParOf" srcId="{942936BD-E428-4EEB-8E60-9A369C705F7D}" destId="{18A13E2F-E8E3-4F65-A8F1-EC5A4505851F}" srcOrd="0" destOrd="0" presId="urn:microsoft.com/office/officeart/2009/3/layout/HorizontalOrganizationChart"/>
    <dgm:cxn modelId="{13D9EDAC-57E0-436B-88D1-06D30399135C}" type="presParOf" srcId="{18A13E2F-E8E3-4F65-A8F1-EC5A4505851F}" destId="{BA84DA3D-F480-429A-A1DC-1D5B226E87BF}" srcOrd="0" destOrd="0" presId="urn:microsoft.com/office/officeart/2009/3/layout/HorizontalOrganizationChart"/>
    <dgm:cxn modelId="{C7EB9DE5-468D-41F1-B944-A9F6525F5F9F}" type="presParOf" srcId="{18A13E2F-E8E3-4F65-A8F1-EC5A4505851F}" destId="{8BC7E8F6-5D8B-4C84-9B8D-C314893B9C23}" srcOrd="1" destOrd="0" presId="urn:microsoft.com/office/officeart/2009/3/layout/HorizontalOrganizationChart"/>
    <dgm:cxn modelId="{C5DCAF8D-54E8-44B3-84C6-17001580FA34}" type="presParOf" srcId="{942936BD-E428-4EEB-8E60-9A369C705F7D}" destId="{213E8B1A-BBEA-443B-92E1-2EFAEA15BB37}" srcOrd="1" destOrd="0" presId="urn:microsoft.com/office/officeart/2009/3/layout/HorizontalOrganizationChart"/>
    <dgm:cxn modelId="{2723EF59-2259-4C7B-BA89-48134173057D}" type="presParOf" srcId="{213E8B1A-BBEA-443B-92E1-2EFAEA15BB37}" destId="{C1CA5A63-D203-48A9-B9DF-BAF36E55D7A8}" srcOrd="0" destOrd="0" presId="urn:microsoft.com/office/officeart/2009/3/layout/HorizontalOrganizationChart"/>
    <dgm:cxn modelId="{DC10CBED-7321-4CEA-8860-263561C061EB}" type="presParOf" srcId="{213E8B1A-BBEA-443B-92E1-2EFAEA15BB37}" destId="{2C37AA84-D2E8-4DC9-A863-8205839AA94E}" srcOrd="1" destOrd="0" presId="urn:microsoft.com/office/officeart/2009/3/layout/HorizontalOrganizationChart"/>
    <dgm:cxn modelId="{369DE1F4-5FAC-4A08-9772-849127FA8722}" type="presParOf" srcId="{2C37AA84-D2E8-4DC9-A863-8205839AA94E}" destId="{1EC7CAF4-8603-4409-9DD4-D2C138C3E23B}" srcOrd="0" destOrd="0" presId="urn:microsoft.com/office/officeart/2009/3/layout/HorizontalOrganizationChart"/>
    <dgm:cxn modelId="{23F28368-CF1A-4C28-A145-26BCFB63E872}" type="presParOf" srcId="{1EC7CAF4-8603-4409-9DD4-D2C138C3E23B}" destId="{5972E6B5-B126-4078-AF84-24A4770A2486}" srcOrd="0" destOrd="0" presId="urn:microsoft.com/office/officeart/2009/3/layout/HorizontalOrganizationChart"/>
    <dgm:cxn modelId="{5254B4FB-89D6-4349-BA16-B86F09388DF3}" type="presParOf" srcId="{1EC7CAF4-8603-4409-9DD4-D2C138C3E23B}" destId="{C38680B8-5C66-464C-853E-C6CB85A81DDF}" srcOrd="1" destOrd="0" presId="urn:microsoft.com/office/officeart/2009/3/layout/HorizontalOrganizationChart"/>
    <dgm:cxn modelId="{CEB23CC9-C23D-421B-849B-513EA2C2BB36}" type="presParOf" srcId="{2C37AA84-D2E8-4DC9-A863-8205839AA94E}" destId="{099083E9-AE67-436E-B778-57154C614FDB}" srcOrd="1" destOrd="0" presId="urn:microsoft.com/office/officeart/2009/3/layout/HorizontalOrganizationChart"/>
    <dgm:cxn modelId="{32AB8AED-1538-40E3-B355-C124FE0F9E33}" type="presParOf" srcId="{2C37AA84-D2E8-4DC9-A863-8205839AA94E}" destId="{AAFEC1DC-56D5-472C-8B8B-05BBE4D9DDED}" srcOrd="2" destOrd="0" presId="urn:microsoft.com/office/officeart/2009/3/layout/HorizontalOrganizationChart"/>
    <dgm:cxn modelId="{04A566B4-2AE5-44F4-8865-11462DB56B0E}" type="presParOf" srcId="{213E8B1A-BBEA-443B-92E1-2EFAEA15BB37}" destId="{0CB23DA7-D37D-4F02-A9AF-856A061EEF31}" srcOrd="2" destOrd="0" presId="urn:microsoft.com/office/officeart/2009/3/layout/HorizontalOrganizationChart"/>
    <dgm:cxn modelId="{EB2DFE40-CCFD-4B25-9873-5B41B6B88955}" type="presParOf" srcId="{213E8B1A-BBEA-443B-92E1-2EFAEA15BB37}" destId="{B8277596-218A-4329-9CC5-AB66E736A33A}" srcOrd="3" destOrd="0" presId="urn:microsoft.com/office/officeart/2009/3/layout/HorizontalOrganizationChart"/>
    <dgm:cxn modelId="{5FBB8593-85BC-4D7B-8E52-360217579675}" type="presParOf" srcId="{B8277596-218A-4329-9CC5-AB66E736A33A}" destId="{2C0BD397-FCB5-40F9-89D4-057FD30E4972}" srcOrd="0" destOrd="0" presId="urn:microsoft.com/office/officeart/2009/3/layout/HorizontalOrganizationChart"/>
    <dgm:cxn modelId="{86519D19-71E4-438B-AF11-A206E91D01E0}" type="presParOf" srcId="{2C0BD397-FCB5-40F9-89D4-057FD30E4972}" destId="{C555CF26-BFEC-4EC8-9FD9-2DBA780D8CF5}" srcOrd="0" destOrd="0" presId="urn:microsoft.com/office/officeart/2009/3/layout/HorizontalOrganizationChart"/>
    <dgm:cxn modelId="{E723AE2B-7B69-40D4-827F-6B0B0DBBB43A}" type="presParOf" srcId="{2C0BD397-FCB5-40F9-89D4-057FD30E4972}" destId="{8DCE3F1A-AD6A-4DF0-AE27-3C45F27D7C86}" srcOrd="1" destOrd="0" presId="urn:microsoft.com/office/officeart/2009/3/layout/HorizontalOrganizationChart"/>
    <dgm:cxn modelId="{F7805204-D3A3-4C78-8D6C-D8A80C85D8AB}" type="presParOf" srcId="{B8277596-218A-4329-9CC5-AB66E736A33A}" destId="{420320B9-95F4-4A4C-96CC-87B59C1AE39F}" srcOrd="1" destOrd="0" presId="urn:microsoft.com/office/officeart/2009/3/layout/HorizontalOrganizationChart"/>
    <dgm:cxn modelId="{2DB55647-7935-4BF0-B2F0-36F37FBE1CE4}" type="presParOf" srcId="{B8277596-218A-4329-9CC5-AB66E736A33A}" destId="{90A5DE67-BCCC-40C1-B64F-D64EFCF8C5DE}" srcOrd="2" destOrd="0" presId="urn:microsoft.com/office/officeart/2009/3/layout/HorizontalOrganizationChart"/>
    <dgm:cxn modelId="{77C200CD-A719-4A50-8868-B3D7ED138981}" type="presParOf" srcId="{942936BD-E428-4EEB-8E60-9A369C705F7D}" destId="{F6028A3F-CE90-4DA6-B4BA-7229D330D51C}" srcOrd="2" destOrd="0" presId="urn:microsoft.com/office/officeart/2009/3/layout/HorizontalOrganizationChart"/>
    <dgm:cxn modelId="{D3D88589-DA43-4888-82FC-908AD44F79AE}" type="presParOf" srcId="{7AEB6DAA-FC4C-4A79-A600-21B27F488735}" destId="{072510B9-E64D-4660-9CFA-A2206C4E93DD}" srcOrd="6" destOrd="0" presId="urn:microsoft.com/office/officeart/2009/3/layout/HorizontalOrganizationChart"/>
    <dgm:cxn modelId="{CD8328F5-1D2E-4EC9-8781-4EBE980A2D0A}" type="presParOf" srcId="{072510B9-E64D-4660-9CFA-A2206C4E93DD}" destId="{B9781A62-B330-4C11-B565-43D105330568}" srcOrd="0" destOrd="0" presId="urn:microsoft.com/office/officeart/2009/3/layout/HorizontalOrganizationChart"/>
    <dgm:cxn modelId="{E01EC7BA-645D-44E6-9C02-3CF61969EB69}" type="presParOf" srcId="{B9781A62-B330-4C11-B565-43D105330568}" destId="{78DA3F29-1475-4A8A-A756-35EDBEBCB715}" srcOrd="0" destOrd="0" presId="urn:microsoft.com/office/officeart/2009/3/layout/HorizontalOrganizationChart"/>
    <dgm:cxn modelId="{969F5E63-55EA-4FCE-B968-4E1D201EE821}" type="presParOf" srcId="{B9781A62-B330-4C11-B565-43D105330568}" destId="{D3519AC6-870C-4454-A5AD-4CE094858E7D}" srcOrd="1" destOrd="0" presId="urn:microsoft.com/office/officeart/2009/3/layout/HorizontalOrganizationChart"/>
    <dgm:cxn modelId="{43679471-C8E2-4649-8CFC-679E5615B628}" type="presParOf" srcId="{072510B9-E64D-4660-9CFA-A2206C4E93DD}" destId="{AC848C97-D9E5-44B8-9E4D-E9D0E67031BE}" srcOrd="1" destOrd="0" presId="urn:microsoft.com/office/officeart/2009/3/layout/HorizontalOrganizationChart"/>
    <dgm:cxn modelId="{926E7DDE-FA83-4DA1-9700-04C74F73C827}" type="presParOf" srcId="{072510B9-E64D-4660-9CFA-A2206C4E93DD}" destId="{EB0D9FDA-C0CE-4A25-8DFD-3BA9E4A17F6B}" srcOrd="2" destOrd="0" presId="urn:microsoft.com/office/officeart/2009/3/layout/HorizontalOrganizationChart"/>
    <dgm:cxn modelId="{40FAC564-DFD9-4A13-B56B-F3ED8344DF93}" type="presParOf" srcId="{7AEB6DAA-FC4C-4A79-A600-21B27F488735}" destId="{CBD4C585-473D-4006-A95F-35540422A6E6}" srcOrd="7" destOrd="0" presId="urn:microsoft.com/office/officeart/2009/3/layout/HorizontalOrganizationChart"/>
    <dgm:cxn modelId="{B0E9C1FA-7725-4ED7-8216-32DB9FA0D330}" type="presParOf" srcId="{CBD4C585-473D-4006-A95F-35540422A6E6}" destId="{FBB191BA-C1FD-4E41-8B51-DCE5E36B5B7F}" srcOrd="0" destOrd="0" presId="urn:microsoft.com/office/officeart/2009/3/layout/HorizontalOrganizationChart"/>
    <dgm:cxn modelId="{68B02628-FE79-4E43-B4A1-39C4156984D8}" type="presParOf" srcId="{FBB191BA-C1FD-4E41-8B51-DCE5E36B5B7F}" destId="{E6DC6178-58D9-4E5A-BD69-D52A52283231}" srcOrd="0" destOrd="0" presId="urn:microsoft.com/office/officeart/2009/3/layout/HorizontalOrganizationChart"/>
    <dgm:cxn modelId="{9D54B338-CBEF-4DA2-B319-BD7F45DDCDF4}" type="presParOf" srcId="{FBB191BA-C1FD-4E41-8B51-DCE5E36B5B7F}" destId="{A6397F2D-785D-4DAF-863C-B7C00BEF33A3}" srcOrd="1" destOrd="0" presId="urn:microsoft.com/office/officeart/2009/3/layout/HorizontalOrganizationChart"/>
    <dgm:cxn modelId="{739F42A7-AE08-48FC-B1D4-F455CDEA91E0}" type="presParOf" srcId="{CBD4C585-473D-4006-A95F-35540422A6E6}" destId="{9989F4ED-2360-4932-8ABC-09EED864516F}" srcOrd="1" destOrd="0" presId="urn:microsoft.com/office/officeart/2009/3/layout/HorizontalOrganizationChart"/>
    <dgm:cxn modelId="{21C75FCE-4B1E-423E-9C7F-4701E6499E6E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权限组管理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F268C435-677A-47EA-82AB-149996C578DE}">
      <dgm:prSet phldrT="[文本]" custT="1"/>
      <dgm:spPr/>
      <dgm:t>
        <a:bodyPr/>
        <a:lstStyle/>
        <a:p>
          <a:r>
            <a:rPr lang="zh-CN" altLang="en-US" sz="900"/>
            <a:t>多卡开门设定</a:t>
          </a:r>
        </a:p>
      </dgm:t>
    </dgm:pt>
    <dgm:pt modelId="{50B4855D-3BEC-4802-A219-D5EE9AFF99E1}" type="par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57DE21B9-CB5F-4762-A8C1-84FF3F79A1AF}" type="sib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系统设置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08CB15E1-90FF-4FA2-865B-B0657957C670}">
      <dgm:prSet phldrT="[文本]" custT="1"/>
      <dgm:spPr/>
      <dgm:t>
        <a:bodyPr/>
        <a:lstStyle/>
        <a:p>
          <a:r>
            <a:rPr lang="zh-CN" altLang="en-US" sz="900"/>
            <a:t>反潜回设定</a:t>
          </a:r>
        </a:p>
      </dgm:t>
    </dgm:pt>
    <dgm:pt modelId="{0737034B-2DD0-44C7-A65E-BBFB23491D64}" type="par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028B6EF-DB04-48B1-975D-1A935ED6D677}" type="sib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C10719DC-2D58-4AA4-A954-92EC9D2BEF7F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6D6A7BE3-04AA-4C23-960D-C5964B1146F0}" type="par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D70E741A-CE46-49A8-B8BB-DB17D17DFE37}" type="sib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E8045082-D309-4DDD-AE7D-10D393FF3EAA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732AF6F6-D39C-442C-8A3A-B9A8D0FA95E8}" type="parTrans" cxnId="{FA41B03B-4828-4F6C-993C-2813B1A30E54}">
      <dgm:prSet/>
      <dgm:spPr/>
      <dgm:t>
        <a:bodyPr/>
        <a:lstStyle/>
        <a:p>
          <a:endParaRPr lang="zh-CN" altLang="en-US" sz="900"/>
        </a:p>
      </dgm:t>
    </dgm:pt>
    <dgm:pt modelId="{5294DC1A-FABC-4284-ACEF-160E12C1F8D5}" type="sibTrans" cxnId="{FA41B03B-4828-4F6C-993C-2813B1A30E54}">
      <dgm:prSet/>
      <dgm:spPr/>
      <dgm:t>
        <a:bodyPr/>
        <a:lstStyle/>
        <a:p>
          <a:endParaRPr lang="zh-CN" altLang="en-US"/>
        </a:p>
      </dgm:t>
    </dgm:pt>
    <dgm:pt modelId="{14EF2299-17A3-4953-8B1C-9BEC952BD353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F62AC1-6477-4B8F-B6DD-5106E9AB2805}" type="parTrans" cxnId="{C1D3449D-36DD-43D9-88C7-BC13E1BE635A}">
      <dgm:prSet/>
      <dgm:spPr/>
      <dgm:t>
        <a:bodyPr/>
        <a:lstStyle/>
        <a:p>
          <a:endParaRPr lang="zh-CN" altLang="en-US" sz="900"/>
        </a:p>
      </dgm:t>
    </dgm:pt>
    <dgm:pt modelId="{B32E8412-648C-406F-A1DC-1AA808367FE4}" type="sibTrans" cxnId="{C1D3449D-36DD-43D9-88C7-BC13E1BE635A}">
      <dgm:prSet/>
      <dgm:spPr/>
      <dgm:t>
        <a:bodyPr/>
        <a:lstStyle/>
        <a:p>
          <a:endParaRPr lang="zh-CN" altLang="en-US"/>
        </a:p>
      </dgm:t>
    </dgm:pt>
    <dgm:pt modelId="{D3E50391-A4CA-4FC6-A367-C053345DAE56}">
      <dgm:prSet phldrT="[文本]" custT="1"/>
      <dgm:spPr/>
      <dgm:t>
        <a:bodyPr/>
        <a:lstStyle/>
        <a:p>
          <a:pPr algn="ctr"/>
          <a:r>
            <a:rPr lang="zh-CN" altLang="en-US" sz="900"/>
            <a:t>直连设备操作</a:t>
          </a:r>
        </a:p>
      </dgm:t>
    </dgm:pt>
    <dgm:pt modelId="{FE1783E2-A376-4C92-BBA1-F239E6E4FCB4}" type="parTrans" cxnId="{8B8765E7-62E0-48BC-8377-8857BC751FBD}">
      <dgm:prSet/>
      <dgm:spPr/>
      <dgm:t>
        <a:bodyPr/>
        <a:lstStyle/>
        <a:p>
          <a:endParaRPr lang="zh-CN" altLang="en-US" sz="900"/>
        </a:p>
      </dgm:t>
    </dgm:pt>
    <dgm:pt modelId="{6E912668-9113-4B32-A8F8-CF3A9467229E}" type="sibTrans" cxnId="{8B8765E7-62E0-48BC-8377-8857BC751FBD}">
      <dgm:prSet/>
      <dgm:spPr/>
      <dgm:t>
        <a:bodyPr/>
        <a:lstStyle/>
        <a:p>
          <a:endParaRPr lang="zh-CN" altLang="en-US"/>
        </a:p>
      </dgm:t>
    </dgm:pt>
    <dgm:pt modelId="{7A6DE259-163E-4485-A0E7-D67F6E211793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97AE8247-9914-460E-9113-D0CB768F9E51}" type="parTrans" cxnId="{8D4A0CE7-BED2-495D-90C9-84B451A49C5C}">
      <dgm:prSet/>
      <dgm:spPr/>
      <dgm:t>
        <a:bodyPr/>
        <a:lstStyle/>
        <a:p>
          <a:endParaRPr lang="zh-CN" altLang="en-US" sz="900"/>
        </a:p>
      </dgm:t>
    </dgm:pt>
    <dgm:pt modelId="{9E5A6BD2-1900-4541-9EEF-E918AA90DDA1}" type="sibTrans" cxnId="{8D4A0CE7-BED2-495D-90C9-84B451A49C5C}">
      <dgm:prSet/>
      <dgm:spPr/>
      <dgm:t>
        <a:bodyPr/>
        <a:lstStyle/>
        <a:p>
          <a:endParaRPr lang="zh-CN" altLang="en-US"/>
        </a:p>
      </dgm:t>
    </dgm:pt>
    <dgm:pt modelId="{163FEB5F-D201-4BBC-AD1A-BAD3112D49C2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A0FAB254-BA92-48E8-A979-E3C78F67B74E}" type="parTrans" cxnId="{2F766EBF-5898-426D-86E1-B8CB1342C604}">
      <dgm:prSet/>
      <dgm:spPr/>
      <dgm:t>
        <a:bodyPr/>
        <a:lstStyle/>
        <a:p>
          <a:endParaRPr lang="zh-CN" altLang="en-US" sz="900"/>
        </a:p>
      </dgm:t>
    </dgm:pt>
    <dgm:pt modelId="{3A83CEA5-01D5-4CBC-8106-CC15DEF35D04}" type="sibTrans" cxnId="{2F766EBF-5898-426D-86E1-B8CB1342C604}">
      <dgm:prSet/>
      <dgm:spPr/>
      <dgm:t>
        <a:bodyPr/>
        <a:lstStyle/>
        <a:p>
          <a:endParaRPr lang="zh-CN" altLang="en-US"/>
        </a:p>
      </dgm:t>
    </dgm:pt>
    <dgm:pt modelId="{88A6E0A2-FAC4-43B3-A5A9-01CDDE46BCE4}">
      <dgm:prSet phldrT="[文本]" custT="1"/>
      <dgm:spPr/>
      <dgm:t>
        <a:bodyPr/>
        <a:lstStyle/>
        <a:p>
          <a:r>
            <a:rPr lang="zh-CN" altLang="en-US" sz="900"/>
            <a:t>远程控制</a:t>
          </a:r>
        </a:p>
      </dgm:t>
    </dgm:pt>
    <dgm:pt modelId="{818F1EF1-FADB-4876-9E46-E750F47C28B8}" type="parTrans" cxnId="{4919CF2A-89B6-4F4F-B58E-875C6A1D97E2}">
      <dgm:prSet/>
      <dgm:spPr/>
      <dgm:t>
        <a:bodyPr/>
        <a:lstStyle/>
        <a:p>
          <a:endParaRPr lang="zh-CN" altLang="en-US" sz="900"/>
        </a:p>
      </dgm:t>
    </dgm:pt>
    <dgm:pt modelId="{B9BB3430-F53C-4A27-919A-98FD53FE3C9D}" type="sibTrans" cxnId="{4919CF2A-89B6-4F4F-B58E-875C6A1D97E2}">
      <dgm:prSet/>
      <dgm:spPr/>
      <dgm:t>
        <a:bodyPr/>
        <a:lstStyle/>
        <a:p>
          <a:endParaRPr lang="zh-CN" altLang="en-US"/>
        </a:p>
      </dgm:t>
    </dgm:pt>
    <dgm:pt modelId="{C8B07041-9FEC-4A5E-9CBE-DA85F3ABFC73}">
      <dgm:prSet phldrT="[文本]" custT="1"/>
      <dgm:spPr/>
      <dgm:t>
        <a:bodyPr/>
        <a:lstStyle/>
        <a:p>
          <a:r>
            <a:rPr lang="zh-CN" altLang="en-US" sz="900"/>
            <a:t>时间段管理</a:t>
          </a:r>
        </a:p>
      </dgm:t>
    </dgm:pt>
    <dgm:pt modelId="{DA2651D3-F6DD-48B9-ABDE-7AA37400C1FC}" type="parTrans" cxnId="{740F7C3F-68AF-428B-9CCF-4D1772484DA3}">
      <dgm:prSet/>
      <dgm:spPr/>
      <dgm:t>
        <a:bodyPr/>
        <a:lstStyle/>
        <a:p>
          <a:endParaRPr lang="zh-CN" altLang="en-US" sz="900"/>
        </a:p>
      </dgm:t>
    </dgm:pt>
    <dgm:pt modelId="{CB61D041-0A22-4E43-9DD0-173EF1C2F6F3}" type="sibTrans" cxnId="{740F7C3F-68AF-428B-9CCF-4D1772484DA3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21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21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21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21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21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21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21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21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21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21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  <dgm:pt modelId="{37366965-12AB-4F52-85FA-94553FE220BB}" type="pres">
      <dgm:prSet presAssocID="{C10719DC-2D58-4AA4-A954-92EC9D2BEF7F}" presName="hierRoot1" presStyleCnt="0">
        <dgm:presLayoutVars>
          <dgm:hierBranch val="init"/>
        </dgm:presLayoutVars>
      </dgm:prSet>
      <dgm:spPr/>
    </dgm:pt>
    <dgm:pt modelId="{3393084B-8C3A-4839-A060-1D588EE2A4C5}" type="pres">
      <dgm:prSet presAssocID="{C10719DC-2D58-4AA4-A954-92EC9D2BEF7F}" presName="rootComposite1" presStyleCnt="0"/>
      <dgm:spPr/>
    </dgm:pt>
    <dgm:pt modelId="{B32BA136-39F4-4BE8-917F-EA1AF740D12A}" type="pres">
      <dgm:prSet presAssocID="{C10719DC-2D58-4AA4-A954-92EC9D2BEF7F}" presName="rootText1" presStyleLbl="node0" presStyleIdx="2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59C9F87-CA2D-4187-81E7-E6E647407545}" type="pres">
      <dgm:prSet presAssocID="{C10719DC-2D58-4AA4-A954-92EC9D2BEF7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F1F9993-2CB4-40A1-8318-E0A6C6C1FAC2}" type="pres">
      <dgm:prSet presAssocID="{C10719DC-2D58-4AA4-A954-92EC9D2BEF7F}" presName="hierChild2" presStyleCnt="0"/>
      <dgm:spPr/>
    </dgm:pt>
    <dgm:pt modelId="{B2F46249-93CF-4A84-A41F-270B16DD7562}" type="pres">
      <dgm:prSet presAssocID="{732AF6F6-D39C-442C-8A3A-B9A8D0FA95E8}" presName="Name64" presStyleLbl="parChTrans1D2" presStyleIdx="5" presStyleCnt="21" custSzX="1800003" custSzY="180000"/>
      <dgm:spPr/>
      <dgm:t>
        <a:bodyPr/>
        <a:lstStyle/>
        <a:p>
          <a:endParaRPr lang="zh-CN" altLang="en-US"/>
        </a:p>
      </dgm:t>
    </dgm:pt>
    <dgm:pt modelId="{8661620D-EC0C-4D41-A9BB-523C0B69D257}" type="pres">
      <dgm:prSet presAssocID="{E8045082-D309-4DDD-AE7D-10D393FF3EAA}" presName="hierRoot2" presStyleCnt="0">
        <dgm:presLayoutVars>
          <dgm:hierBranch val="init"/>
        </dgm:presLayoutVars>
      </dgm:prSet>
      <dgm:spPr/>
    </dgm:pt>
    <dgm:pt modelId="{F602D920-DCD0-441A-83E3-214EF6903011}" type="pres">
      <dgm:prSet presAssocID="{E8045082-D309-4DDD-AE7D-10D393FF3EAA}" presName="rootComposite" presStyleCnt="0"/>
      <dgm:spPr/>
    </dgm:pt>
    <dgm:pt modelId="{C8B198CC-9194-4FEC-B56B-6C8FDC3303DD}" type="pres">
      <dgm:prSet presAssocID="{E8045082-D309-4DDD-AE7D-10D393FF3EAA}" presName="rootText" presStyleLbl="node2" presStyleIdx="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25E56E-CBF7-47CB-AF72-291423E1F8B5}" type="pres">
      <dgm:prSet presAssocID="{E8045082-D309-4DDD-AE7D-10D393FF3EAA}" presName="rootConnector" presStyleLbl="node2" presStyleIdx="5" presStyleCnt="21"/>
      <dgm:spPr/>
      <dgm:t>
        <a:bodyPr/>
        <a:lstStyle/>
        <a:p>
          <a:endParaRPr lang="zh-CN" altLang="en-US"/>
        </a:p>
      </dgm:t>
    </dgm:pt>
    <dgm:pt modelId="{1A2B8E39-DF2D-4644-A7D6-0AD44535F77A}" type="pres">
      <dgm:prSet presAssocID="{E8045082-D309-4DDD-AE7D-10D393FF3EAA}" presName="hierChild4" presStyleCnt="0"/>
      <dgm:spPr/>
    </dgm:pt>
    <dgm:pt modelId="{D58D814F-1F43-468F-A9C2-958426F95818}" type="pres">
      <dgm:prSet presAssocID="{E8045082-D309-4DDD-AE7D-10D393FF3EAA}" presName="hierChild5" presStyleCnt="0"/>
      <dgm:spPr/>
    </dgm:pt>
    <dgm:pt modelId="{21B2A259-FF10-49A3-990A-339C21A3760C}" type="pres">
      <dgm:prSet presAssocID="{91F62AC1-6477-4B8F-B6DD-5106E9AB2805}" presName="Name64" presStyleLbl="parChTrans1D2" presStyleIdx="6" presStyleCnt="21" custSzX="1800003" custSzY="180000"/>
      <dgm:spPr/>
      <dgm:t>
        <a:bodyPr/>
        <a:lstStyle/>
        <a:p>
          <a:endParaRPr lang="zh-CN" altLang="en-US"/>
        </a:p>
      </dgm:t>
    </dgm:pt>
    <dgm:pt modelId="{D5C5BF75-8280-4264-B0C7-A2A739162B5B}" type="pres">
      <dgm:prSet presAssocID="{14EF2299-17A3-4953-8B1C-9BEC952BD353}" presName="hierRoot2" presStyleCnt="0">
        <dgm:presLayoutVars>
          <dgm:hierBranch val="init"/>
        </dgm:presLayoutVars>
      </dgm:prSet>
      <dgm:spPr/>
    </dgm:pt>
    <dgm:pt modelId="{CC84755A-20F9-4DAE-9EC5-117ECF4E3EF2}" type="pres">
      <dgm:prSet presAssocID="{14EF2299-17A3-4953-8B1C-9BEC952BD353}" presName="rootComposite" presStyleCnt="0"/>
      <dgm:spPr/>
    </dgm:pt>
    <dgm:pt modelId="{BA727E9F-F5C9-4C86-BE63-561A153FC61E}" type="pres">
      <dgm:prSet presAssocID="{14EF2299-17A3-4953-8B1C-9BEC952BD353}" presName="rootText" presStyleLbl="node2" presStyleIdx="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711ECF-1129-4ACA-B269-1DE3D7DBF92B}" type="pres">
      <dgm:prSet presAssocID="{14EF2299-17A3-4953-8B1C-9BEC952BD353}" presName="rootConnector" presStyleLbl="node2" presStyleIdx="6" presStyleCnt="21"/>
      <dgm:spPr/>
      <dgm:t>
        <a:bodyPr/>
        <a:lstStyle/>
        <a:p>
          <a:endParaRPr lang="zh-CN" altLang="en-US"/>
        </a:p>
      </dgm:t>
    </dgm:pt>
    <dgm:pt modelId="{C8393548-E873-4959-820F-63C71C470E26}" type="pres">
      <dgm:prSet presAssocID="{14EF2299-17A3-4953-8B1C-9BEC952BD353}" presName="hierChild4" presStyleCnt="0"/>
      <dgm:spPr/>
    </dgm:pt>
    <dgm:pt modelId="{EF610F23-A906-4F02-9F13-F605B30C69EC}" type="pres">
      <dgm:prSet presAssocID="{14EF2299-17A3-4953-8B1C-9BEC952BD353}" presName="hierChild5" presStyleCnt="0"/>
      <dgm:spPr/>
    </dgm:pt>
    <dgm:pt modelId="{5C67BCB7-7F18-498C-BBC3-1B176ED772BE}" type="pres">
      <dgm:prSet presAssocID="{A0FAB254-BA92-48E8-A979-E3C78F67B74E}" presName="Name64" presStyleLbl="parChTrans1D2" presStyleIdx="7" presStyleCnt="21" custSzX="1800003" custSzY="180000"/>
      <dgm:spPr/>
      <dgm:t>
        <a:bodyPr/>
        <a:lstStyle/>
        <a:p>
          <a:endParaRPr lang="zh-CN" altLang="en-US"/>
        </a:p>
      </dgm:t>
    </dgm:pt>
    <dgm:pt modelId="{A652052D-324D-4A22-8E45-A891782B173C}" type="pres">
      <dgm:prSet presAssocID="{163FEB5F-D201-4BBC-AD1A-BAD3112D49C2}" presName="hierRoot2" presStyleCnt="0">
        <dgm:presLayoutVars>
          <dgm:hierBranch val="init"/>
        </dgm:presLayoutVars>
      </dgm:prSet>
      <dgm:spPr/>
    </dgm:pt>
    <dgm:pt modelId="{604C54B0-1507-4938-9AE8-B5AD967F53CD}" type="pres">
      <dgm:prSet presAssocID="{163FEB5F-D201-4BBC-AD1A-BAD3112D49C2}" presName="rootComposite" presStyleCnt="0"/>
      <dgm:spPr/>
    </dgm:pt>
    <dgm:pt modelId="{F909A6B8-637A-449D-B5A8-CBC9F4B291BB}" type="pres">
      <dgm:prSet presAssocID="{163FEB5F-D201-4BBC-AD1A-BAD3112D49C2}" presName="rootText" presStyleLbl="node2" presStyleIdx="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FD5B9-95F1-4B67-BF3A-2E0DEF6A9CDD}" type="pres">
      <dgm:prSet presAssocID="{163FEB5F-D201-4BBC-AD1A-BAD3112D49C2}" presName="rootConnector" presStyleLbl="node2" presStyleIdx="7" presStyleCnt="21"/>
      <dgm:spPr/>
      <dgm:t>
        <a:bodyPr/>
        <a:lstStyle/>
        <a:p>
          <a:endParaRPr lang="zh-CN" altLang="en-US"/>
        </a:p>
      </dgm:t>
    </dgm:pt>
    <dgm:pt modelId="{7A28CA34-7B55-41E3-B045-DBBF2846E92A}" type="pres">
      <dgm:prSet presAssocID="{163FEB5F-D201-4BBC-AD1A-BAD3112D49C2}" presName="hierChild4" presStyleCnt="0"/>
      <dgm:spPr/>
    </dgm:pt>
    <dgm:pt modelId="{E4F6991B-84D7-4587-9663-FE15E891250A}" type="pres">
      <dgm:prSet presAssocID="{163FEB5F-D201-4BBC-AD1A-BAD3112D49C2}" presName="hierChild5" presStyleCnt="0"/>
      <dgm:spPr/>
    </dgm:pt>
    <dgm:pt modelId="{21E38CA5-5852-4B01-BF1E-6C5ACB285F52}" type="pres">
      <dgm:prSet presAssocID="{818F1EF1-FADB-4876-9E46-E750F47C28B8}" presName="Name64" presStyleLbl="parChTrans1D2" presStyleIdx="8" presStyleCnt="21" custSzX="1800003" custSzY="180000"/>
      <dgm:spPr/>
      <dgm:t>
        <a:bodyPr/>
        <a:lstStyle/>
        <a:p>
          <a:endParaRPr lang="zh-CN" altLang="en-US"/>
        </a:p>
      </dgm:t>
    </dgm:pt>
    <dgm:pt modelId="{59BAE0FD-44A6-43D3-8B1E-5256EBCF6C77}" type="pres">
      <dgm:prSet presAssocID="{88A6E0A2-FAC4-43B3-A5A9-01CDDE46BCE4}" presName="hierRoot2" presStyleCnt="0">
        <dgm:presLayoutVars>
          <dgm:hierBranch val="init"/>
        </dgm:presLayoutVars>
      </dgm:prSet>
      <dgm:spPr/>
    </dgm:pt>
    <dgm:pt modelId="{32A6E671-4135-4708-B2D4-37B12DEF8FC7}" type="pres">
      <dgm:prSet presAssocID="{88A6E0A2-FAC4-43B3-A5A9-01CDDE46BCE4}" presName="rootComposite" presStyleCnt="0"/>
      <dgm:spPr/>
    </dgm:pt>
    <dgm:pt modelId="{0355E014-7C90-47D3-9C8F-894B23522CA8}" type="pres">
      <dgm:prSet presAssocID="{88A6E0A2-FAC4-43B3-A5A9-01CDDE46BCE4}" presName="rootText" presStyleLbl="node2" presStyleIdx="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D9E5A4-1B89-4F86-A538-670C6E485021}" type="pres">
      <dgm:prSet presAssocID="{88A6E0A2-FAC4-43B3-A5A9-01CDDE46BCE4}" presName="rootConnector" presStyleLbl="node2" presStyleIdx="8" presStyleCnt="21"/>
      <dgm:spPr/>
      <dgm:t>
        <a:bodyPr/>
        <a:lstStyle/>
        <a:p>
          <a:endParaRPr lang="zh-CN" altLang="en-US"/>
        </a:p>
      </dgm:t>
    </dgm:pt>
    <dgm:pt modelId="{DAC62F5F-EEDE-4EF6-BEFF-E05AF20AB458}" type="pres">
      <dgm:prSet presAssocID="{88A6E0A2-FAC4-43B3-A5A9-01CDDE46BCE4}" presName="hierChild4" presStyleCnt="0"/>
      <dgm:spPr/>
    </dgm:pt>
    <dgm:pt modelId="{2AC52948-B11E-4447-BD94-F742E4456D20}" type="pres">
      <dgm:prSet presAssocID="{88A6E0A2-FAC4-43B3-A5A9-01CDDE46BCE4}" presName="hierChild5" presStyleCnt="0"/>
      <dgm:spPr/>
    </dgm:pt>
    <dgm:pt modelId="{E1AF4313-BF0B-48DE-841E-F38CFB0B18BE}" type="pres">
      <dgm:prSet presAssocID="{FE1783E2-A376-4C92-BBA1-F239E6E4FCB4}" presName="Name64" presStyleLbl="parChTrans1D2" presStyleIdx="9" presStyleCnt="21" custSzX="1800003" custSzY="180000"/>
      <dgm:spPr/>
      <dgm:t>
        <a:bodyPr/>
        <a:lstStyle/>
        <a:p>
          <a:endParaRPr lang="zh-CN" altLang="en-US"/>
        </a:p>
      </dgm:t>
    </dgm:pt>
    <dgm:pt modelId="{028A58FD-B228-40B0-88A7-536D9E34D611}" type="pres">
      <dgm:prSet presAssocID="{D3E50391-A4CA-4FC6-A367-C053345DAE56}" presName="hierRoot2" presStyleCnt="0">
        <dgm:presLayoutVars>
          <dgm:hierBranch val="init"/>
        </dgm:presLayoutVars>
      </dgm:prSet>
      <dgm:spPr/>
    </dgm:pt>
    <dgm:pt modelId="{52CADCB7-BC7D-4551-8267-6DA37AB87DFF}" type="pres">
      <dgm:prSet presAssocID="{D3E50391-A4CA-4FC6-A367-C053345DAE56}" presName="rootComposite" presStyleCnt="0"/>
      <dgm:spPr/>
    </dgm:pt>
    <dgm:pt modelId="{A4C2E557-95EC-4D28-8D1C-EFB3CC709202}" type="pres">
      <dgm:prSet presAssocID="{D3E50391-A4CA-4FC6-A367-C053345DAE56}" presName="rootText" presStyleLbl="node2" presStyleIdx="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B8FB42-6B28-4022-A5E5-B8454A9E8072}" type="pres">
      <dgm:prSet presAssocID="{D3E50391-A4CA-4FC6-A367-C053345DAE56}" presName="rootConnector" presStyleLbl="node2" presStyleIdx="9" presStyleCnt="21"/>
      <dgm:spPr/>
      <dgm:t>
        <a:bodyPr/>
        <a:lstStyle/>
        <a:p>
          <a:endParaRPr lang="zh-CN" altLang="en-US"/>
        </a:p>
      </dgm:t>
    </dgm:pt>
    <dgm:pt modelId="{1813E93A-AE42-4195-B6F5-FFD0C1014EDF}" type="pres">
      <dgm:prSet presAssocID="{D3E50391-A4CA-4FC6-A367-C053345DAE56}" presName="hierChild4" presStyleCnt="0"/>
      <dgm:spPr/>
    </dgm:pt>
    <dgm:pt modelId="{27D1259E-014C-4848-98AE-05AE26405734}" type="pres">
      <dgm:prSet presAssocID="{D3E50391-A4CA-4FC6-A367-C053345DAE56}" presName="hierChild5" presStyleCnt="0"/>
      <dgm:spPr/>
    </dgm:pt>
    <dgm:pt modelId="{F6E76353-E3D1-42BD-AF5C-20B79556B81C}" type="pres">
      <dgm:prSet presAssocID="{97AE8247-9914-460E-9113-D0CB768F9E51}" presName="Name64" presStyleLbl="parChTrans1D2" presStyleIdx="10" presStyleCnt="21" custSzX="1800003" custSzY="180000"/>
      <dgm:spPr/>
      <dgm:t>
        <a:bodyPr/>
        <a:lstStyle/>
        <a:p>
          <a:endParaRPr lang="zh-CN" altLang="en-US"/>
        </a:p>
      </dgm:t>
    </dgm:pt>
    <dgm:pt modelId="{D9957767-170B-4A14-A222-2107DCDA93D2}" type="pres">
      <dgm:prSet presAssocID="{7A6DE259-163E-4485-A0E7-D67F6E211793}" presName="hierRoot2" presStyleCnt="0">
        <dgm:presLayoutVars>
          <dgm:hierBranch val="init"/>
        </dgm:presLayoutVars>
      </dgm:prSet>
      <dgm:spPr/>
    </dgm:pt>
    <dgm:pt modelId="{A084758A-9CB6-47B0-9901-776BAE36166C}" type="pres">
      <dgm:prSet presAssocID="{7A6DE259-163E-4485-A0E7-D67F6E211793}" presName="rootComposite" presStyleCnt="0"/>
      <dgm:spPr/>
    </dgm:pt>
    <dgm:pt modelId="{CF65E7B8-B898-4327-81A7-F590AF972877}" type="pres">
      <dgm:prSet presAssocID="{7A6DE259-163E-4485-A0E7-D67F6E211793}" presName="rootText" presStyleLbl="node2" presStyleIdx="1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1D1E95-3BA3-4E6D-89D0-E88151E9308E}" type="pres">
      <dgm:prSet presAssocID="{7A6DE259-163E-4485-A0E7-D67F6E211793}" presName="rootConnector" presStyleLbl="node2" presStyleIdx="10" presStyleCnt="21"/>
      <dgm:spPr/>
      <dgm:t>
        <a:bodyPr/>
        <a:lstStyle/>
        <a:p>
          <a:endParaRPr lang="zh-CN" altLang="en-US"/>
        </a:p>
      </dgm:t>
    </dgm:pt>
    <dgm:pt modelId="{1601570F-9D6A-4DFB-BA5B-73AF70C29175}" type="pres">
      <dgm:prSet presAssocID="{7A6DE259-163E-4485-A0E7-D67F6E211793}" presName="hierChild4" presStyleCnt="0"/>
      <dgm:spPr/>
    </dgm:pt>
    <dgm:pt modelId="{BC19FFB6-5667-4114-AEFE-1D7234014827}" type="pres">
      <dgm:prSet presAssocID="{7A6DE259-163E-4485-A0E7-D67F6E211793}" presName="hierChild5" presStyleCnt="0"/>
      <dgm:spPr/>
    </dgm:pt>
    <dgm:pt modelId="{A7D50E92-CC6F-4A65-9AF0-B7EBC59F950C}" type="pres">
      <dgm:prSet presAssocID="{C10719DC-2D58-4AA4-A954-92EC9D2BEF7F}" presName="hierChild3" presStyleCnt="0"/>
      <dgm:spPr/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3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11" presStyleCnt="21" custSzX="1800003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1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11" presStyleCnt="21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3EA0B8D-007A-4570-A32B-28F58AA7F935}" type="pres">
      <dgm:prSet presAssocID="{DA2651D3-F6DD-48B9-ABDE-7AA37400C1FC}" presName="Name64" presStyleLbl="parChTrans1D2" presStyleIdx="12" presStyleCnt="21" custSzX="1800003" custSzY="180000"/>
      <dgm:spPr/>
      <dgm:t>
        <a:bodyPr/>
        <a:lstStyle/>
        <a:p>
          <a:endParaRPr lang="zh-CN" altLang="en-US"/>
        </a:p>
      </dgm:t>
    </dgm:pt>
    <dgm:pt modelId="{FB459AE6-5331-4F4D-B1CD-70DB0812F6F9}" type="pres">
      <dgm:prSet presAssocID="{C8B07041-9FEC-4A5E-9CBE-DA85F3ABFC73}" presName="hierRoot2" presStyleCnt="0">
        <dgm:presLayoutVars>
          <dgm:hierBranch val="init"/>
        </dgm:presLayoutVars>
      </dgm:prSet>
      <dgm:spPr/>
    </dgm:pt>
    <dgm:pt modelId="{D179985F-CDD0-4B21-B240-BF36927FC4A3}" type="pres">
      <dgm:prSet presAssocID="{C8B07041-9FEC-4A5E-9CBE-DA85F3ABFC73}" presName="rootComposite" presStyleCnt="0"/>
      <dgm:spPr/>
    </dgm:pt>
    <dgm:pt modelId="{7E0337F3-AC56-4688-8E21-5233FC4C3ED0}" type="pres">
      <dgm:prSet presAssocID="{C8B07041-9FEC-4A5E-9CBE-DA85F3ABFC73}" presName="rootText" presStyleLbl="node2" presStyleIdx="1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E53DA7-49A6-4210-B9C2-7C3DAB221818}" type="pres">
      <dgm:prSet presAssocID="{C8B07041-9FEC-4A5E-9CBE-DA85F3ABFC73}" presName="rootConnector" presStyleLbl="node2" presStyleIdx="12" presStyleCnt="21"/>
      <dgm:spPr/>
      <dgm:t>
        <a:bodyPr/>
        <a:lstStyle/>
        <a:p>
          <a:endParaRPr lang="zh-CN" altLang="en-US"/>
        </a:p>
      </dgm:t>
    </dgm:pt>
    <dgm:pt modelId="{936EE33C-2433-4408-8B5B-56019DD37E23}" type="pres">
      <dgm:prSet presAssocID="{C8B07041-9FEC-4A5E-9CBE-DA85F3ABFC73}" presName="hierChild4" presStyleCnt="0"/>
      <dgm:spPr/>
    </dgm:pt>
    <dgm:pt modelId="{5D2AA255-3845-4CA2-AD80-B2A7D55520CD}" type="pres">
      <dgm:prSet presAssocID="{C8B07041-9FEC-4A5E-9CBE-DA85F3ABFC73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3" presStyleCnt="21" custSzX="1800003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3" presStyleCnt="21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2BFBB08C-A797-4B81-B90D-CFE400C76901}" type="pres">
      <dgm:prSet presAssocID="{0737034B-2DD0-44C7-A65E-BBFB23491D64}" presName="Name64" presStyleLbl="parChTrans1D2" presStyleIdx="14" presStyleCnt="21" custSzX="1800003" custSzY="180000"/>
      <dgm:spPr/>
      <dgm:t>
        <a:bodyPr/>
        <a:lstStyle/>
        <a:p>
          <a:endParaRPr lang="zh-CN" altLang="en-US"/>
        </a:p>
      </dgm:t>
    </dgm:pt>
    <dgm:pt modelId="{91048934-8B3F-42B6-AA27-FFD53EC28457}" type="pres">
      <dgm:prSet presAssocID="{08CB15E1-90FF-4FA2-865B-B0657957C670}" presName="hierRoot2" presStyleCnt="0">
        <dgm:presLayoutVars>
          <dgm:hierBranch val="init"/>
        </dgm:presLayoutVars>
      </dgm:prSet>
      <dgm:spPr/>
    </dgm:pt>
    <dgm:pt modelId="{C4F8ADBB-4512-4B6A-96AC-C9735D73886B}" type="pres">
      <dgm:prSet presAssocID="{08CB15E1-90FF-4FA2-865B-B0657957C670}" presName="rootComposite" presStyleCnt="0"/>
      <dgm:spPr/>
    </dgm:pt>
    <dgm:pt modelId="{90E5F489-18CB-4CC3-A751-A723B0419D7C}" type="pres">
      <dgm:prSet presAssocID="{08CB15E1-90FF-4FA2-865B-B0657957C670}" presName="rootText" presStyleLbl="node2" presStyleIdx="1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9DB63D-7C50-4983-AAA0-7E44EBD0F85F}" type="pres">
      <dgm:prSet presAssocID="{08CB15E1-90FF-4FA2-865B-B0657957C670}" presName="rootConnector" presStyleLbl="node2" presStyleIdx="14" presStyleCnt="21"/>
      <dgm:spPr/>
      <dgm:t>
        <a:bodyPr/>
        <a:lstStyle/>
        <a:p>
          <a:endParaRPr lang="zh-CN" altLang="en-US"/>
        </a:p>
      </dgm:t>
    </dgm:pt>
    <dgm:pt modelId="{9A5A5520-3C60-4FF9-93E0-305296C07EDF}" type="pres">
      <dgm:prSet presAssocID="{08CB15E1-90FF-4FA2-865B-B0657957C670}" presName="hierChild4" presStyleCnt="0"/>
      <dgm:spPr/>
    </dgm:pt>
    <dgm:pt modelId="{058A5C00-9484-46C7-9873-9ACB24D2FFA6}" type="pres">
      <dgm:prSet presAssocID="{08CB15E1-90FF-4FA2-865B-B0657957C670}" presName="hierChild5" presStyleCnt="0"/>
      <dgm:spPr/>
    </dgm:pt>
    <dgm:pt modelId="{7FA1A5A9-A99F-4FD1-9C1D-B87BD6937B12}" type="pres">
      <dgm:prSet presAssocID="{50B4855D-3BEC-4802-A219-D5EE9AFF99E1}" presName="Name64" presStyleLbl="parChTrans1D2" presStyleIdx="15" presStyleCnt="21" custSzX="1800003" custSzY="180000"/>
      <dgm:spPr/>
      <dgm:t>
        <a:bodyPr/>
        <a:lstStyle/>
        <a:p>
          <a:endParaRPr lang="zh-CN" altLang="en-US"/>
        </a:p>
      </dgm:t>
    </dgm:pt>
    <dgm:pt modelId="{CBB37396-82D0-4BAF-8C89-5790738ACB83}" type="pres">
      <dgm:prSet presAssocID="{F268C435-677A-47EA-82AB-149996C578DE}" presName="hierRoot2" presStyleCnt="0">
        <dgm:presLayoutVars>
          <dgm:hierBranch val="init"/>
        </dgm:presLayoutVars>
      </dgm:prSet>
      <dgm:spPr/>
    </dgm:pt>
    <dgm:pt modelId="{C57BA737-CA85-4114-8113-2FAF14A86FE5}" type="pres">
      <dgm:prSet presAssocID="{F268C435-677A-47EA-82AB-149996C578DE}" presName="rootComposite" presStyleCnt="0"/>
      <dgm:spPr/>
    </dgm:pt>
    <dgm:pt modelId="{7B86FC3D-4963-4CAF-906D-5239EAC2DB42}" type="pres">
      <dgm:prSet presAssocID="{F268C435-677A-47EA-82AB-149996C578DE}" presName="rootText" presStyleLbl="node2" presStyleIdx="1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30CB80-4705-4BBD-92F1-92772FBCE3DB}" type="pres">
      <dgm:prSet presAssocID="{F268C435-677A-47EA-82AB-149996C578DE}" presName="rootConnector" presStyleLbl="node2" presStyleIdx="15" presStyleCnt="21"/>
      <dgm:spPr/>
      <dgm:t>
        <a:bodyPr/>
        <a:lstStyle/>
        <a:p>
          <a:endParaRPr lang="zh-CN" altLang="en-US"/>
        </a:p>
      </dgm:t>
    </dgm:pt>
    <dgm:pt modelId="{F7595B56-9AAC-4893-85BC-F1E811F794A3}" type="pres">
      <dgm:prSet presAssocID="{F268C435-677A-47EA-82AB-149996C578DE}" presName="hierChild4" presStyleCnt="0"/>
      <dgm:spPr/>
    </dgm:pt>
    <dgm:pt modelId="{B90B4499-19F1-4246-9030-67C0E7A9BB81}" type="pres">
      <dgm:prSet presAssocID="{F268C435-677A-47EA-82AB-149996C578DE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4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1" custSzX="1800003" custSzY="180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1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1" custSzX="1800003" custSzY="180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1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18" presStyleCnt="21" custSzX="1800003" custSzY="180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1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18" presStyleCnt="21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5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19" presStyleCnt="21" custSzX="1800003" custSzY="180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1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19" presStyleCnt="21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0" presStyleCnt="21" custSzX="1800003" custSzY="180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0" presStyleCnt="21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6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7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584C8EDD-EBC0-4955-8A3C-210710911E8E}" type="presOf" srcId="{163FEB5F-D201-4BBC-AD1A-BAD3112D49C2}" destId="{DD7FD5B9-95F1-4B67-BF3A-2E0DEF6A9CDD}" srcOrd="1" destOrd="0" presId="urn:microsoft.com/office/officeart/2009/3/layout/HorizontalOrganizationChart"/>
    <dgm:cxn modelId="{18C6522A-A54C-4479-8B89-C7FE8B1A2742}" type="presOf" srcId="{20D679B5-294B-44A4-99B7-F6FE208C8570}" destId="{0CB23DA7-D37D-4F02-A9AF-856A061EEF31}" srcOrd="0" destOrd="0" presId="urn:microsoft.com/office/officeart/2009/3/layout/HorizontalOrganizationChart"/>
    <dgm:cxn modelId="{48DE6269-C0C1-480C-8407-07A50514A7FD}" type="presOf" srcId="{91F62AC1-6477-4B8F-B6DD-5106E9AB2805}" destId="{21B2A259-FF10-49A3-990A-339C21A3760C}" srcOrd="0" destOrd="0" presId="urn:microsoft.com/office/officeart/2009/3/layout/HorizontalOrganizationChart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7D9647AF-BC13-4FCB-8FA2-D1898F333F77}" type="presOf" srcId="{6309827C-C9D5-4D10-AEF4-A6C2587AD581}" destId="{273C741A-8199-4102-ABD6-C7DBEE800ED3}" srcOrd="0" destOrd="0" presId="urn:microsoft.com/office/officeart/2009/3/layout/HorizontalOrganizationChart"/>
    <dgm:cxn modelId="{7DC5D5D6-83EB-48B8-8756-9200191449C7}" type="presOf" srcId="{E8DEA00B-2C5B-44B1-8221-CFAD896D7A30}" destId="{BA84DA3D-F480-429A-A1DC-1D5B226E87BF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15A0429A-3A1F-4339-871B-74EA7199AC98}" type="presOf" srcId="{88A6E0A2-FAC4-43B3-A5A9-01CDDE46BCE4}" destId="{50D9E5A4-1B89-4F86-A538-670C6E485021}" srcOrd="1" destOrd="0" presId="urn:microsoft.com/office/officeart/2009/3/layout/HorizontalOrganizationChart"/>
    <dgm:cxn modelId="{F7E9EF1D-3D00-4111-9A97-283390ED3F0F}" type="presOf" srcId="{8342D3A2-5132-46DF-A85A-2D6BC5ECFDEA}" destId="{2F8EFB07-E8FF-4AF0-8485-922B49783F75}" srcOrd="0" destOrd="0" presId="urn:microsoft.com/office/officeart/2009/3/layout/HorizontalOrganizationChart"/>
    <dgm:cxn modelId="{2889AA06-4B4E-4B25-A0CB-54A8B956E56C}" srcId="{D11A13FE-817A-4BD7-A95E-03A972836075}" destId="{C26F7B81-7505-494E-9AFF-30EE6B88660F}" srcOrd="3" destOrd="0" parTransId="{B95F391D-B956-452A-AEDA-BC4CDD127C67}" sibTransId="{06F7DE10-2078-4098-AA07-518A09B17833}"/>
    <dgm:cxn modelId="{584D4396-47D6-4EDA-A2A0-C62E5189FA5C}" type="presOf" srcId="{C26F7B81-7505-494E-9AFF-30EE6B88660F}" destId="{F7F5DB5C-EC3B-45D0-8920-CB7562915BF7}" srcOrd="1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931BBF84-CC29-4E30-A981-FF0492C92E76}" type="presOf" srcId="{0841F62A-C4CF-4017-B809-13AC746273A4}" destId="{18BBE3F5-6BBE-485B-AF33-8C0E135B2E66}" srcOrd="0" destOrd="0" presId="urn:microsoft.com/office/officeart/2009/3/layout/HorizontalOrganizationChart"/>
    <dgm:cxn modelId="{2F766EBF-5898-426D-86E1-B8CB1342C604}" srcId="{C10719DC-2D58-4AA4-A954-92EC9D2BEF7F}" destId="{163FEB5F-D201-4BBC-AD1A-BAD3112D49C2}" srcOrd="2" destOrd="0" parTransId="{A0FAB254-BA92-48E8-A979-E3C78F67B74E}" sibTransId="{3A83CEA5-01D5-4CBC-8106-CC15DEF35D04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CBE43C6B-B1D5-4011-9BD5-67466A62FEB3}" type="presOf" srcId="{C8B07041-9FEC-4A5E-9CBE-DA85F3ABFC73}" destId="{7E0337F3-AC56-4688-8E21-5233FC4C3ED0}" srcOrd="0" destOrd="0" presId="urn:microsoft.com/office/officeart/2009/3/layout/HorizontalOrganizationChart"/>
    <dgm:cxn modelId="{824ECA07-960B-4446-A6D8-4006383035D0}" type="presOf" srcId="{163FEB5F-D201-4BBC-AD1A-BAD3112D49C2}" destId="{F909A6B8-637A-449D-B5A8-CBC9F4B291BB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2AE3F33A-079F-49E5-9C6C-EA7188807BE2}" type="presOf" srcId="{E4BB9AAA-0D97-4992-9179-82614503A59E}" destId="{5AAFAECC-8181-46BE-8781-A11A0ECB3DF9}" srcOrd="0" destOrd="0" presId="urn:microsoft.com/office/officeart/2009/3/layout/HorizontalOrganizationChart"/>
    <dgm:cxn modelId="{A5A9F953-B184-489B-8D7C-2AACA2692D8D}" type="presOf" srcId="{E5B8C0C0-DCC7-4DDC-9B66-62D0EA58B258}" destId="{E6DC6178-58D9-4E5A-BD69-D52A52283231}" srcOrd="0" destOrd="0" presId="urn:microsoft.com/office/officeart/2009/3/layout/HorizontalOrganizationChart"/>
    <dgm:cxn modelId="{27FE6CF5-3ADA-49DA-9BEA-25CF183E2457}" type="presOf" srcId="{97AE8247-9914-460E-9113-D0CB768F9E51}" destId="{F6E76353-E3D1-42BD-AF5C-20B79556B81C}" srcOrd="0" destOrd="0" presId="urn:microsoft.com/office/officeart/2009/3/layout/HorizontalOrganizationChart"/>
    <dgm:cxn modelId="{3BF812ED-BDD0-4E36-AEB7-973917E1798C}" type="presOf" srcId="{103EC5A1-42BC-4E9F-AE3C-EFE3A109478A}" destId="{EDD6AD17-768B-4493-80D1-8FF73D02F8AA}" srcOrd="0" destOrd="0" presId="urn:microsoft.com/office/officeart/2009/3/layout/HorizontalOrganizationChart"/>
    <dgm:cxn modelId="{EF297D91-2BED-4272-93BE-704C3FC3CC84}" type="presOf" srcId="{FE1783E2-A376-4C92-BBA1-F239E6E4FCB4}" destId="{E1AF4313-BF0B-48DE-841E-F38CFB0B18BE}" srcOrd="0" destOrd="0" presId="urn:microsoft.com/office/officeart/2009/3/layout/HorizontalOrganizationChart"/>
    <dgm:cxn modelId="{E8A63E2A-1BBC-44C5-A32A-C83D4B4C3B0B}" type="presOf" srcId="{3D1D2390-0D1E-4A50-A515-870C358342FC}" destId="{5972E6B5-B126-4078-AF84-24A4770A2486}" srcOrd="0" destOrd="0" presId="urn:microsoft.com/office/officeart/2009/3/layout/HorizontalOrganizationChart"/>
    <dgm:cxn modelId="{0751A8DD-744C-40A6-ADD6-896EAE92BE6D}" srcId="{C26F7B81-7505-494E-9AFF-30EE6B88660F}" destId="{08CB15E1-90FF-4FA2-865B-B0657957C670}" srcOrd="3" destOrd="0" parTransId="{0737034B-2DD0-44C7-A65E-BBFB23491D64}" sibTransId="{D028B6EF-DB04-48B1-975D-1A935ED6D677}"/>
    <dgm:cxn modelId="{6CB9B1F9-1F19-4B1F-BEAE-06BF7687CC08}" type="presOf" srcId="{08CB15E1-90FF-4FA2-865B-B0657957C670}" destId="{90E5F489-18CB-4CC3-A751-A723B0419D7C}" srcOrd="0" destOrd="0" presId="urn:microsoft.com/office/officeart/2009/3/layout/HorizontalOrganizationChart"/>
    <dgm:cxn modelId="{E47376B1-0ADC-40A9-BDC4-6DA0B408FE87}" type="presOf" srcId="{A54555D5-E9E6-4D61-B2CF-1571E6A6CA73}" destId="{2E09D3E7-023B-494F-9456-7CAF8365DB1F}" srcOrd="0" destOrd="0" presId="urn:microsoft.com/office/officeart/2009/3/layout/HorizontalOrganizationChart"/>
    <dgm:cxn modelId="{9A1B9086-BE10-4221-871F-10AC422771E4}" type="presOf" srcId="{D6BDD811-B908-4C25-8C87-C81EE68F2808}" destId="{E1CECD30-6FD6-4251-B5FC-F1AECB4FA243}" srcOrd="0" destOrd="0" presId="urn:microsoft.com/office/officeart/2009/3/layout/HorizontalOrganizationChart"/>
    <dgm:cxn modelId="{D39A9A64-1FEF-4E98-8AD0-2D05CA185131}" type="presOf" srcId="{E4BB9AAA-0D97-4992-9179-82614503A59E}" destId="{A465D658-B6AD-418B-9CE8-A6E61BCFD7AD}" srcOrd="1" destOrd="0" presId="urn:microsoft.com/office/officeart/2009/3/layout/HorizontalOrganizationChart"/>
    <dgm:cxn modelId="{1EEFCF1E-36C7-4BC6-B27F-6461B97B545D}" type="presOf" srcId="{3D1D2390-0D1E-4A50-A515-870C358342FC}" destId="{C38680B8-5C66-464C-853E-C6CB85A81DDF}" srcOrd="1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CA405737-0065-4AC2-BCAA-C24AC9CC2464}" type="presOf" srcId="{D3E50391-A4CA-4FC6-A367-C053345DAE56}" destId="{6CB8FB42-6B28-4022-A5E5-B8454A9E8072}" srcOrd="1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B4A7FE9A-44A9-4363-976B-ACD5BAD473FE}" type="presOf" srcId="{E22B458D-7B3B-4065-8003-6EB53CA611B7}" destId="{7A004E65-A361-40CF-8BE6-2464573420BC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5BE899B-C2C2-4FB0-A1D6-08AC28420EE3}" type="presOf" srcId="{E5B8C0C0-DCC7-4DDC-9B66-62D0EA58B258}" destId="{A6397F2D-785D-4DAF-863C-B7C00BEF33A3}" srcOrd="1" destOrd="0" presId="urn:microsoft.com/office/officeart/2009/3/layout/HorizontalOrganizationChart"/>
    <dgm:cxn modelId="{F1C64F7E-2278-494C-87C3-1A8DEF7F161C}" srcId="{C26F7B81-7505-494E-9AFF-30EE6B88660F}" destId="{F268C435-677A-47EA-82AB-149996C578DE}" srcOrd="4" destOrd="0" parTransId="{50B4855D-3BEC-4802-A219-D5EE9AFF99E1}" sibTransId="{57DE21B9-CB5F-4762-A8C1-84FF3F79A1AF}"/>
    <dgm:cxn modelId="{FE8E5C46-E5DC-40D8-BA68-8DF5FC3B972B}" type="presOf" srcId="{3E6A25C1-3213-488E-8FFA-5F7F959CDD68}" destId="{78DA3F29-1475-4A8A-A756-35EDBEBCB715}" srcOrd="0" destOrd="0" presId="urn:microsoft.com/office/officeart/2009/3/layout/HorizontalOrganizationChart"/>
    <dgm:cxn modelId="{C1D3449D-36DD-43D9-88C7-BC13E1BE635A}" srcId="{C10719DC-2D58-4AA4-A954-92EC9D2BEF7F}" destId="{14EF2299-17A3-4953-8B1C-9BEC952BD353}" srcOrd="1" destOrd="0" parTransId="{91F62AC1-6477-4B8F-B6DD-5106E9AB2805}" sibTransId="{B32E8412-648C-406F-A1DC-1AA808367FE4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47A0BD95-932F-4DE9-B059-81A87E8E63A9}" type="presOf" srcId="{14EF2299-17A3-4953-8B1C-9BEC952BD353}" destId="{BA727E9F-F5C9-4C86-BE63-561A153FC61E}" srcOrd="0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98E2AFD8-747C-4360-8576-71002DD792C9}" type="presOf" srcId="{57F4EF57-3652-4177-8C7C-7EFAD25ADC11}" destId="{9908FC62-066A-453E-B228-EA87E53C1540}" srcOrd="1" destOrd="0" presId="urn:microsoft.com/office/officeart/2009/3/layout/HorizontalOrganizationChart"/>
    <dgm:cxn modelId="{A47B8CE5-F30F-4397-9EF1-109C0BFC908B}" type="presOf" srcId="{E22B458D-7B3B-4065-8003-6EB53CA611B7}" destId="{524F5963-AF45-42D3-BB98-EBAC0C20B3F8}" srcOrd="0" destOrd="0" presId="urn:microsoft.com/office/officeart/2009/3/layout/HorizontalOrganizationChart"/>
    <dgm:cxn modelId="{740F7C3F-68AF-428B-9CCF-4D1772484DA3}" srcId="{C26F7B81-7505-494E-9AFF-30EE6B88660F}" destId="{C8B07041-9FEC-4A5E-9CBE-DA85F3ABFC73}" srcOrd="1" destOrd="0" parTransId="{DA2651D3-F6DD-48B9-ABDE-7AA37400C1FC}" sibTransId="{CB61D041-0A22-4E43-9DD0-173EF1C2F6F3}"/>
    <dgm:cxn modelId="{06DFA262-D0FE-4EBA-A5E1-3E19E1830974}" srcId="{D11A13FE-817A-4BD7-A95E-03A972836075}" destId="{3E6A25C1-3213-488E-8FFA-5F7F959CDD68}" srcOrd="6" destOrd="0" parTransId="{E05D6BE1-4638-49E0-BFBB-25C23AA3079A}" sibTransId="{DA0D1862-C9E6-45FC-A830-2A08B53B779B}"/>
    <dgm:cxn modelId="{ECC93A68-8FDA-435D-9A96-8C8006EE1889}" type="presOf" srcId="{57F4EF57-3652-4177-8C7C-7EFAD25ADC11}" destId="{2BD982CF-2B67-42C5-8912-C0DA27AE357A}" srcOrd="0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6B086B67-110B-4671-8652-54F24AA5C9BA}" type="presOf" srcId="{08CB15E1-90FF-4FA2-865B-B0657957C670}" destId="{969DB63D-7C50-4983-AAA0-7E44EBD0F85F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3ADA3392-1906-4FD5-8A4E-06E0A057E2A7}" type="presOf" srcId="{50B4855D-3BEC-4802-A219-D5EE9AFF99E1}" destId="{7FA1A5A9-A99F-4FD1-9C1D-B87BD6937B12}" srcOrd="0" destOrd="0" presId="urn:microsoft.com/office/officeart/2009/3/layout/HorizontalOrganizationChart"/>
    <dgm:cxn modelId="{8C8E2169-394C-4AF6-A82F-49EA5FFFD7CA}" type="presOf" srcId="{E8045082-D309-4DDD-AE7D-10D393FF3EAA}" destId="{C8B198CC-9194-4FEC-B56B-6C8FDC3303DD}" srcOrd="0" destOrd="0" presId="urn:microsoft.com/office/officeart/2009/3/layout/HorizontalOrganizationChart"/>
    <dgm:cxn modelId="{FA41B03B-4828-4F6C-993C-2813B1A30E54}" srcId="{C10719DC-2D58-4AA4-A954-92EC9D2BEF7F}" destId="{E8045082-D309-4DDD-AE7D-10D393FF3EAA}" srcOrd="0" destOrd="0" parTransId="{732AF6F6-D39C-442C-8A3A-B9A8D0FA95E8}" sibTransId="{5294DC1A-FABC-4284-ACEF-160E12C1F8D5}"/>
    <dgm:cxn modelId="{0326A6C5-8B40-49E1-A4EC-934E84CE15CE}" type="presOf" srcId="{818F1EF1-FADB-4876-9E46-E750F47C28B8}" destId="{21E38CA5-5852-4B01-BF1E-6C5ACB285F52}" srcOrd="0" destOrd="0" presId="urn:microsoft.com/office/officeart/2009/3/layout/HorizontalOrganizationChart"/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5D871DE4-E2D6-4E9D-A2E3-11B6877DB199}" type="presOf" srcId="{8342D3A2-5132-46DF-A85A-2D6BC5ECFDEA}" destId="{A74DF797-570D-4FF4-B70D-8320FC5C9C48}" srcOrd="1" destOrd="0" presId="urn:microsoft.com/office/officeart/2009/3/layout/HorizontalOrganizationChart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52540C39-75DF-410F-A469-9748906E4C88}" srcId="{D11A13FE-817A-4BD7-A95E-03A972836075}" destId="{57F4EF57-3652-4177-8C7C-7EFAD25ADC11}" srcOrd="4" destOrd="0" parTransId="{A1ECD89E-F2B3-4C45-8A63-7FCF5F0D1B50}" sibTransId="{7B2C959B-BB8F-4976-9D38-A5FB6524FA16}"/>
    <dgm:cxn modelId="{89D0CA6E-2ABD-4F91-9288-85789FB90927}" type="presOf" srcId="{3E6A25C1-3213-488E-8FFA-5F7F959CDD68}" destId="{D3519AC6-870C-4454-A5AD-4CE094858E7D}" srcOrd="1" destOrd="0" presId="urn:microsoft.com/office/officeart/2009/3/layout/HorizontalOrganizationChart"/>
    <dgm:cxn modelId="{B61FD4F7-FBD2-4CD4-A7CA-C489198BAA6E}" type="presOf" srcId="{14EF2299-17A3-4953-8B1C-9BEC952BD353}" destId="{F9711ECF-1129-4ACA-B269-1DE3D7DBF92B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8FFAC382-A25B-45F6-94B2-5900C99E3791}" type="presOf" srcId="{C8B07041-9FEC-4A5E-9CBE-DA85F3ABFC73}" destId="{66E53DA7-49A6-4210-B9C2-7C3DAB221818}" srcOrd="1" destOrd="0" presId="urn:microsoft.com/office/officeart/2009/3/layout/HorizontalOrganizationChart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B69128E4-9DF4-4090-9A88-B17F0ACB0275}" type="presOf" srcId="{E8DEA00B-2C5B-44B1-8221-CFAD896D7A30}" destId="{8BC7E8F6-5D8B-4C84-9B8D-C314893B9C23}" srcOrd="1" destOrd="0" presId="urn:microsoft.com/office/officeart/2009/3/layout/HorizontalOrganizationChart"/>
    <dgm:cxn modelId="{702ACC65-6941-44E0-8CDC-18190DC8D522}" type="presOf" srcId="{F268C435-677A-47EA-82AB-149996C578DE}" destId="{7B86FC3D-4963-4CAF-906D-5239EAC2DB42}" srcOrd="0" destOrd="0" presId="urn:microsoft.com/office/officeart/2009/3/layout/HorizontalOrganizationChart"/>
    <dgm:cxn modelId="{F8D713C0-373C-4104-9D05-BF2478556AD7}" type="presOf" srcId="{A54555D5-E9E6-4D61-B2CF-1571E6A6CA73}" destId="{AFF6A94D-F057-498A-93D4-D6AD9247399A}" srcOrd="1" destOrd="0" presId="urn:microsoft.com/office/officeart/2009/3/layout/HorizontalOrganizationChart"/>
    <dgm:cxn modelId="{99DB0AD8-480F-4DA8-927D-39AABF08E84C}" type="presOf" srcId="{F268C435-677A-47EA-82AB-149996C578DE}" destId="{CB30CB80-4705-4BBD-92F1-92772FBCE3DB}" srcOrd="1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60D204B-7C9D-47F2-8745-F847CACF1082}" type="presOf" srcId="{DA2651D3-F6DD-48B9-ABDE-7AA37400C1FC}" destId="{C3EA0B8D-007A-4570-A32B-28F58AA7F935}" srcOrd="0" destOrd="0" presId="urn:microsoft.com/office/officeart/2009/3/layout/HorizontalOrganizationChart"/>
    <dgm:cxn modelId="{8B8765E7-62E0-48BC-8377-8857BC751FBD}" srcId="{C10719DC-2D58-4AA4-A954-92EC9D2BEF7F}" destId="{D3E50391-A4CA-4FC6-A367-C053345DAE56}" srcOrd="4" destOrd="0" parTransId="{FE1783E2-A376-4C92-BBA1-F239E6E4FCB4}" sibTransId="{6E912668-9113-4B32-A8F8-CF3A9467229E}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909652D1-DEAA-4D9D-8DC9-8E2E82A695CF}" type="presOf" srcId="{AF8459B8-B813-4396-8386-C1BBCBA8E008}" destId="{C98AD39D-5BCA-40BC-B78B-D8AC3F01E5D8}" srcOrd="0" destOrd="0" presId="urn:microsoft.com/office/officeart/2009/3/layout/HorizontalOrganizationChart"/>
    <dgm:cxn modelId="{756824C4-26EA-45C2-B914-90A45D100F71}" type="presOf" srcId="{C26F7B81-7505-494E-9AFF-30EE6B88660F}" destId="{6362467E-FB07-4CD5-B711-C37DA288C54F}" srcOrd="0" destOrd="0" presId="urn:microsoft.com/office/officeart/2009/3/layout/HorizontalOrganizationChart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B0BB16F2-2D27-41C7-878A-94B817F8D5FD}" type="presOf" srcId="{A0FAB254-BA92-48E8-A979-E3C78F67B74E}" destId="{5C67BCB7-7F18-498C-BBC3-1B176ED772BE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D12EC05-BAF4-4847-853F-A617BABCC231}" type="presOf" srcId="{7A6DE259-163E-4485-A0E7-D67F6E211793}" destId="{CF65E7B8-B898-4327-81A7-F590AF972877}" srcOrd="0" destOrd="0" presId="urn:microsoft.com/office/officeart/2009/3/layout/HorizontalOrganizationChart"/>
    <dgm:cxn modelId="{BB190720-E0CB-4CCD-B1F6-96A1A128D222}" type="presOf" srcId="{7A6DE259-163E-4485-A0E7-D67F6E211793}" destId="{101D1E95-3BA3-4E6D-89D0-E88151E9308E}" srcOrd="1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3E2C9498-3BCE-4FBB-9612-C51F3A3A3FE6}" srcId="{C26F7B81-7505-494E-9AFF-30EE6B88660F}" destId="{A54555D5-E9E6-4D61-B2CF-1571E6A6CA73}" srcOrd="2" destOrd="0" parTransId="{AF8459B8-B813-4396-8386-C1BBCBA8E008}" sibTransId="{3782CDB3-21D3-4940-8103-E860402B5B33}"/>
    <dgm:cxn modelId="{5A7C4DE9-D6D6-4A59-8DD0-397D8510F4E3}" type="presOf" srcId="{E8045082-D309-4DDD-AE7D-10D393FF3EAA}" destId="{8B25E56E-CBF7-47CB-AF72-291423E1F8B5}" srcOrd="1" destOrd="0" presId="urn:microsoft.com/office/officeart/2009/3/layout/HorizontalOrganizationChart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675D7E11-B042-4539-B9F4-33D11B690D12}" srcId="{D11A13FE-817A-4BD7-A95E-03A972836075}" destId="{E8DEA00B-2C5B-44B1-8221-CFAD896D7A30}" srcOrd="5" destOrd="0" parTransId="{D5D25925-7545-4675-8429-5398275494E5}" sibTransId="{38917810-82E9-48BE-8624-AD7F42EAFE99}"/>
    <dgm:cxn modelId="{A70383A9-7091-4FEC-9003-C1CD079E6F3A}" type="presOf" srcId="{C10719DC-2D58-4AA4-A954-92EC9D2BEF7F}" destId="{B32BA136-39F4-4BE8-917F-EA1AF740D12A}" srcOrd="0" destOrd="0" presId="urn:microsoft.com/office/officeart/2009/3/layout/HorizontalOrganizationChart"/>
    <dgm:cxn modelId="{3EA130D6-37F4-456D-8615-292C6D9474E1}" srcId="{E8DEA00B-2C5B-44B1-8221-CFAD896D7A30}" destId="{40308DEB-C107-47A9-80CD-92D0D39288CB}" srcOrd="1" destOrd="0" parTransId="{20D679B5-294B-44A4-99B7-F6FE208C8570}" sibTransId="{BC870B88-60A3-4D38-9DDD-A3DC8CA61D4A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B44411A3-C47A-4E67-B122-21F7636E64A2}" type="presOf" srcId="{EDF78BBD-2E33-4285-8AF2-0656F8E35CD8}" destId="{C1CA5A63-D203-48A9-B9DF-BAF36E55D7A8}" srcOrd="0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8D4A0CE7-BED2-495D-90C9-84B451A49C5C}" srcId="{C10719DC-2D58-4AA4-A954-92EC9D2BEF7F}" destId="{7A6DE259-163E-4485-A0E7-D67F6E211793}" srcOrd="5" destOrd="0" parTransId="{97AE8247-9914-460E-9113-D0CB768F9E51}" sibTransId="{9E5A6BD2-1900-4541-9EEF-E918AA90DDA1}"/>
    <dgm:cxn modelId="{2C0BA20C-D5CA-41E0-8A97-C205714723E0}" type="presOf" srcId="{0841F62A-C4CF-4017-B809-13AC746273A4}" destId="{9C033125-6904-4ADB-854F-D5DDB04ECE94}" srcOrd="1" destOrd="0" presId="urn:microsoft.com/office/officeart/2009/3/layout/HorizontalOrganizationChart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E8CDFCFF-564C-4B15-9950-568FB52494F4}" srcId="{D11A13FE-817A-4BD7-A95E-03A972836075}" destId="{C10719DC-2D58-4AA4-A954-92EC9D2BEF7F}" srcOrd="2" destOrd="0" parTransId="{6D6A7BE3-04AA-4C23-960D-C5964B1146F0}" sibTransId="{D70E741A-CE46-49A8-B8BB-DB17D17DFE37}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A076B7F1-4D15-4451-9A10-4373A66BE0E4}" type="presOf" srcId="{C10719DC-2D58-4AA4-A954-92EC9D2BEF7F}" destId="{759C9F87-CA2D-4187-81E7-E6E647407545}" srcOrd="1" destOrd="0" presId="urn:microsoft.com/office/officeart/2009/3/layout/HorizontalOrganizationChart"/>
    <dgm:cxn modelId="{E73D969E-2A4D-4382-8311-ABEA2288A7C2}" type="presOf" srcId="{0737034B-2DD0-44C7-A65E-BBFB23491D64}" destId="{2BFBB08C-A797-4B81-B90D-CFE400C76901}" srcOrd="0" destOrd="0" presId="urn:microsoft.com/office/officeart/2009/3/layout/HorizontalOrganizationChart"/>
    <dgm:cxn modelId="{8E830779-FD84-4B30-833C-7D951C480788}" type="presOf" srcId="{732AF6F6-D39C-442C-8A3A-B9A8D0FA95E8}" destId="{B2F46249-93CF-4A84-A41F-270B16DD7562}" srcOrd="0" destOrd="0" presId="urn:microsoft.com/office/officeart/2009/3/layout/HorizontalOrganizationChart"/>
    <dgm:cxn modelId="{A6E84E11-548E-46B0-AFB5-3D9A3D0FF3E3}" srcId="{D11A13FE-817A-4BD7-A95E-03A972836075}" destId="{E5B8C0C0-DCC7-4DDC-9B66-62D0EA58B258}" srcOrd="7" destOrd="0" parTransId="{BA84C226-7815-4797-9BBF-C8115DD3CF94}" sibTransId="{50715C27-4CC5-4B65-AB62-0F4722B49834}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929F6DE6-83FC-4C3C-AFAD-B0B56CBAF248}" type="presOf" srcId="{40308DEB-C107-47A9-80CD-92D0D39288CB}" destId="{8DCE3F1A-AD6A-4DF0-AE27-3C45F27D7C86}" srcOrd="1" destOrd="0" presId="urn:microsoft.com/office/officeart/2009/3/layout/HorizontalOrganizationChart"/>
    <dgm:cxn modelId="{4919CF2A-89B6-4F4F-B58E-875C6A1D97E2}" srcId="{C10719DC-2D58-4AA4-A954-92EC9D2BEF7F}" destId="{88A6E0A2-FAC4-43B3-A5A9-01CDDE46BCE4}" srcOrd="3" destOrd="0" parTransId="{818F1EF1-FADB-4876-9E46-E750F47C28B8}" sibTransId="{B9BB3430-F53C-4A27-919A-98FD53FE3C9D}"/>
    <dgm:cxn modelId="{0B59EE37-9A3C-4A6A-85CA-E51CA9A50380}" type="presOf" srcId="{D3E50391-A4CA-4FC6-A367-C053345DAE56}" destId="{A4C2E557-95EC-4D28-8D1C-EFB3CC709202}" srcOrd="0" destOrd="0" presId="urn:microsoft.com/office/officeart/2009/3/layout/HorizontalOrganizationChart"/>
    <dgm:cxn modelId="{71BB9994-A4E4-48BD-8996-10C92719FD78}" type="presOf" srcId="{88A6E0A2-FAC4-43B3-A5A9-01CDDE46BCE4}" destId="{0355E014-7C90-47D3-9C8F-894B23522CA8}" srcOrd="0" destOrd="0" presId="urn:microsoft.com/office/officeart/2009/3/layout/HorizontalOrganizationChart"/>
    <dgm:cxn modelId="{6CA027CB-CB4C-4B28-A481-EA66250E3571}" srcId="{57F4EF57-3652-4177-8C7C-7EFAD25ADC11}" destId="{E4BB9AAA-0D97-4992-9179-82614503A59E}" srcOrd="2" destOrd="0" parTransId="{249D44EF-C304-4584-B8FA-11CB50FC0A9C}" sibTransId="{9C8958B2-6BA0-4830-BC9C-92F60D9782D8}"/>
    <dgm:cxn modelId="{9CA7764C-9D85-445C-94E1-35DCED614389}" type="presOf" srcId="{40308DEB-C107-47A9-80CD-92D0D39288CB}" destId="{C555CF26-BFEC-4EC8-9FD9-2DBA780D8CF5}" srcOrd="0" destOrd="0" presId="urn:microsoft.com/office/officeart/2009/3/layout/HorizontalOrganizationChart"/>
    <dgm:cxn modelId="{AAA40C09-AB51-4652-B15A-48A594047EC4}" type="presOf" srcId="{249D44EF-C304-4584-B8FA-11CB50FC0A9C}" destId="{81E602F2-A926-43DA-88DD-A38503C110D4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  <dgm:cxn modelId="{0FFDAAF2-5EB6-412C-BF87-0B7E6BE4883D}" type="presParOf" srcId="{7AEB6DAA-FC4C-4A79-A600-21B27F488735}" destId="{37366965-12AB-4F52-85FA-94553FE220BB}" srcOrd="2" destOrd="0" presId="urn:microsoft.com/office/officeart/2009/3/layout/HorizontalOrganizationChart"/>
    <dgm:cxn modelId="{61FEA2DE-F290-4AAC-AA05-68DEE4E8E247}" type="presParOf" srcId="{37366965-12AB-4F52-85FA-94553FE220BB}" destId="{3393084B-8C3A-4839-A060-1D588EE2A4C5}" srcOrd="0" destOrd="0" presId="urn:microsoft.com/office/officeart/2009/3/layout/HorizontalOrganizationChart"/>
    <dgm:cxn modelId="{97F04376-A29D-4E1A-984E-35B48F2BAFF1}" type="presParOf" srcId="{3393084B-8C3A-4839-A060-1D588EE2A4C5}" destId="{B32BA136-39F4-4BE8-917F-EA1AF740D12A}" srcOrd="0" destOrd="0" presId="urn:microsoft.com/office/officeart/2009/3/layout/HorizontalOrganizationChart"/>
    <dgm:cxn modelId="{4D915714-56F1-4A06-B487-F58338BF6B59}" type="presParOf" srcId="{3393084B-8C3A-4839-A060-1D588EE2A4C5}" destId="{759C9F87-CA2D-4187-81E7-E6E647407545}" srcOrd="1" destOrd="0" presId="urn:microsoft.com/office/officeart/2009/3/layout/HorizontalOrganizationChart"/>
    <dgm:cxn modelId="{0960E27E-06A8-4880-B083-77D4949C8056}" type="presParOf" srcId="{37366965-12AB-4F52-85FA-94553FE220BB}" destId="{6F1F9993-2CB4-40A1-8318-E0A6C6C1FAC2}" srcOrd="1" destOrd="0" presId="urn:microsoft.com/office/officeart/2009/3/layout/HorizontalOrganizationChart"/>
    <dgm:cxn modelId="{92040636-C37A-4E11-B17A-2959A19DF024}" type="presParOf" srcId="{6F1F9993-2CB4-40A1-8318-E0A6C6C1FAC2}" destId="{B2F46249-93CF-4A84-A41F-270B16DD7562}" srcOrd="0" destOrd="0" presId="urn:microsoft.com/office/officeart/2009/3/layout/HorizontalOrganizationChart"/>
    <dgm:cxn modelId="{E49963CC-FAF7-4829-8C88-4274BAF909BE}" type="presParOf" srcId="{6F1F9993-2CB4-40A1-8318-E0A6C6C1FAC2}" destId="{8661620D-EC0C-4D41-A9BB-523C0B69D257}" srcOrd="1" destOrd="0" presId="urn:microsoft.com/office/officeart/2009/3/layout/HorizontalOrganizationChart"/>
    <dgm:cxn modelId="{43E03061-AC6B-43BB-83E1-85F1FF8AED78}" type="presParOf" srcId="{8661620D-EC0C-4D41-A9BB-523C0B69D257}" destId="{F602D920-DCD0-441A-83E3-214EF6903011}" srcOrd="0" destOrd="0" presId="urn:microsoft.com/office/officeart/2009/3/layout/HorizontalOrganizationChart"/>
    <dgm:cxn modelId="{74056C57-93E5-4757-9491-8F97D11604EE}" type="presParOf" srcId="{F602D920-DCD0-441A-83E3-214EF6903011}" destId="{C8B198CC-9194-4FEC-B56B-6C8FDC3303DD}" srcOrd="0" destOrd="0" presId="urn:microsoft.com/office/officeart/2009/3/layout/HorizontalOrganizationChart"/>
    <dgm:cxn modelId="{35F54748-B9FB-4348-B0E5-51ABC85B0B0D}" type="presParOf" srcId="{F602D920-DCD0-441A-83E3-214EF6903011}" destId="{8B25E56E-CBF7-47CB-AF72-291423E1F8B5}" srcOrd="1" destOrd="0" presId="urn:microsoft.com/office/officeart/2009/3/layout/HorizontalOrganizationChart"/>
    <dgm:cxn modelId="{E326F7E4-B88E-4BA2-B441-52BB32F52398}" type="presParOf" srcId="{8661620D-EC0C-4D41-A9BB-523C0B69D257}" destId="{1A2B8E39-DF2D-4644-A7D6-0AD44535F77A}" srcOrd="1" destOrd="0" presId="urn:microsoft.com/office/officeart/2009/3/layout/HorizontalOrganizationChart"/>
    <dgm:cxn modelId="{FE5D941C-51C0-4F53-AEDA-89467F79A98A}" type="presParOf" srcId="{8661620D-EC0C-4D41-A9BB-523C0B69D257}" destId="{D58D814F-1F43-468F-A9C2-958426F95818}" srcOrd="2" destOrd="0" presId="urn:microsoft.com/office/officeart/2009/3/layout/HorizontalOrganizationChart"/>
    <dgm:cxn modelId="{58DFA466-C3E1-4E1B-BD86-800AC3D2C400}" type="presParOf" srcId="{6F1F9993-2CB4-40A1-8318-E0A6C6C1FAC2}" destId="{21B2A259-FF10-49A3-990A-339C21A3760C}" srcOrd="2" destOrd="0" presId="urn:microsoft.com/office/officeart/2009/3/layout/HorizontalOrganizationChart"/>
    <dgm:cxn modelId="{BFCD97F6-6F67-4A8F-B550-ECAD25E92341}" type="presParOf" srcId="{6F1F9993-2CB4-40A1-8318-E0A6C6C1FAC2}" destId="{D5C5BF75-8280-4264-B0C7-A2A739162B5B}" srcOrd="3" destOrd="0" presId="urn:microsoft.com/office/officeart/2009/3/layout/HorizontalOrganizationChart"/>
    <dgm:cxn modelId="{3DA995D9-A15F-4AE2-832D-B053A8B16E7A}" type="presParOf" srcId="{D5C5BF75-8280-4264-B0C7-A2A739162B5B}" destId="{CC84755A-20F9-4DAE-9EC5-117ECF4E3EF2}" srcOrd="0" destOrd="0" presId="urn:microsoft.com/office/officeart/2009/3/layout/HorizontalOrganizationChart"/>
    <dgm:cxn modelId="{C4894A80-7239-4CF0-B31E-C25F15A76E90}" type="presParOf" srcId="{CC84755A-20F9-4DAE-9EC5-117ECF4E3EF2}" destId="{BA727E9F-F5C9-4C86-BE63-561A153FC61E}" srcOrd="0" destOrd="0" presId="urn:microsoft.com/office/officeart/2009/3/layout/HorizontalOrganizationChart"/>
    <dgm:cxn modelId="{3CC9ED53-542A-4C74-B73C-B8EAB990B2F7}" type="presParOf" srcId="{CC84755A-20F9-4DAE-9EC5-117ECF4E3EF2}" destId="{F9711ECF-1129-4ACA-B269-1DE3D7DBF92B}" srcOrd="1" destOrd="0" presId="urn:microsoft.com/office/officeart/2009/3/layout/HorizontalOrganizationChart"/>
    <dgm:cxn modelId="{E658865E-428A-45C8-AA9D-762F1498400F}" type="presParOf" srcId="{D5C5BF75-8280-4264-B0C7-A2A739162B5B}" destId="{C8393548-E873-4959-820F-63C71C470E26}" srcOrd="1" destOrd="0" presId="urn:microsoft.com/office/officeart/2009/3/layout/HorizontalOrganizationChart"/>
    <dgm:cxn modelId="{9CF51AB2-3128-433A-8698-A933250A6759}" type="presParOf" srcId="{D5C5BF75-8280-4264-B0C7-A2A739162B5B}" destId="{EF610F23-A906-4F02-9F13-F605B30C69EC}" srcOrd="2" destOrd="0" presId="urn:microsoft.com/office/officeart/2009/3/layout/HorizontalOrganizationChart"/>
    <dgm:cxn modelId="{7056691A-1982-4E9C-9028-502C593D0196}" type="presParOf" srcId="{6F1F9993-2CB4-40A1-8318-E0A6C6C1FAC2}" destId="{5C67BCB7-7F18-498C-BBC3-1B176ED772BE}" srcOrd="4" destOrd="0" presId="urn:microsoft.com/office/officeart/2009/3/layout/HorizontalOrganizationChart"/>
    <dgm:cxn modelId="{3B2808EA-8132-4878-8B32-7954E7715767}" type="presParOf" srcId="{6F1F9993-2CB4-40A1-8318-E0A6C6C1FAC2}" destId="{A652052D-324D-4A22-8E45-A891782B173C}" srcOrd="5" destOrd="0" presId="urn:microsoft.com/office/officeart/2009/3/layout/HorizontalOrganizationChart"/>
    <dgm:cxn modelId="{962B54F4-1EDD-4ADE-824F-F92740D22B78}" type="presParOf" srcId="{A652052D-324D-4A22-8E45-A891782B173C}" destId="{604C54B0-1507-4938-9AE8-B5AD967F53CD}" srcOrd="0" destOrd="0" presId="urn:microsoft.com/office/officeart/2009/3/layout/HorizontalOrganizationChart"/>
    <dgm:cxn modelId="{C4341227-C98A-4D90-97D6-0095CC7DFB12}" type="presParOf" srcId="{604C54B0-1507-4938-9AE8-B5AD967F53CD}" destId="{F909A6B8-637A-449D-B5A8-CBC9F4B291BB}" srcOrd="0" destOrd="0" presId="urn:microsoft.com/office/officeart/2009/3/layout/HorizontalOrganizationChart"/>
    <dgm:cxn modelId="{708C734A-1F12-4502-82D9-AD3E7ABE717F}" type="presParOf" srcId="{604C54B0-1507-4938-9AE8-B5AD967F53CD}" destId="{DD7FD5B9-95F1-4B67-BF3A-2E0DEF6A9CDD}" srcOrd="1" destOrd="0" presId="urn:microsoft.com/office/officeart/2009/3/layout/HorizontalOrganizationChart"/>
    <dgm:cxn modelId="{B3388A67-C188-488A-9422-120C8B77BFED}" type="presParOf" srcId="{A652052D-324D-4A22-8E45-A891782B173C}" destId="{7A28CA34-7B55-41E3-B045-DBBF2846E92A}" srcOrd="1" destOrd="0" presId="urn:microsoft.com/office/officeart/2009/3/layout/HorizontalOrganizationChart"/>
    <dgm:cxn modelId="{0AF3615A-A712-4320-86AE-1FD8F86A0C3F}" type="presParOf" srcId="{A652052D-324D-4A22-8E45-A891782B173C}" destId="{E4F6991B-84D7-4587-9663-FE15E891250A}" srcOrd="2" destOrd="0" presId="urn:microsoft.com/office/officeart/2009/3/layout/HorizontalOrganizationChart"/>
    <dgm:cxn modelId="{897D468C-4965-4822-9965-450B9A14B3BF}" type="presParOf" srcId="{6F1F9993-2CB4-40A1-8318-E0A6C6C1FAC2}" destId="{21E38CA5-5852-4B01-BF1E-6C5ACB285F52}" srcOrd="6" destOrd="0" presId="urn:microsoft.com/office/officeart/2009/3/layout/HorizontalOrganizationChart"/>
    <dgm:cxn modelId="{2F45AB50-9028-41CE-AF5C-DAFDE834D6BE}" type="presParOf" srcId="{6F1F9993-2CB4-40A1-8318-E0A6C6C1FAC2}" destId="{59BAE0FD-44A6-43D3-8B1E-5256EBCF6C77}" srcOrd="7" destOrd="0" presId="urn:microsoft.com/office/officeart/2009/3/layout/HorizontalOrganizationChart"/>
    <dgm:cxn modelId="{DEBC9411-9858-4C9C-BF5F-375DEFFB7210}" type="presParOf" srcId="{59BAE0FD-44A6-43D3-8B1E-5256EBCF6C77}" destId="{32A6E671-4135-4708-B2D4-37B12DEF8FC7}" srcOrd="0" destOrd="0" presId="urn:microsoft.com/office/officeart/2009/3/layout/HorizontalOrganizationChart"/>
    <dgm:cxn modelId="{C327043E-0357-4C7F-AE74-C4D5A3B32219}" type="presParOf" srcId="{32A6E671-4135-4708-B2D4-37B12DEF8FC7}" destId="{0355E014-7C90-47D3-9C8F-894B23522CA8}" srcOrd="0" destOrd="0" presId="urn:microsoft.com/office/officeart/2009/3/layout/HorizontalOrganizationChart"/>
    <dgm:cxn modelId="{EE18E54C-6582-4A23-987B-D57B91AB0434}" type="presParOf" srcId="{32A6E671-4135-4708-B2D4-37B12DEF8FC7}" destId="{50D9E5A4-1B89-4F86-A538-670C6E485021}" srcOrd="1" destOrd="0" presId="urn:microsoft.com/office/officeart/2009/3/layout/HorizontalOrganizationChart"/>
    <dgm:cxn modelId="{283127D9-8687-43F5-A288-07EEEF67EB6F}" type="presParOf" srcId="{59BAE0FD-44A6-43D3-8B1E-5256EBCF6C77}" destId="{DAC62F5F-EEDE-4EF6-BEFF-E05AF20AB458}" srcOrd="1" destOrd="0" presId="urn:microsoft.com/office/officeart/2009/3/layout/HorizontalOrganizationChart"/>
    <dgm:cxn modelId="{B605B4F3-A894-4EBC-9501-7F4D9C1A2773}" type="presParOf" srcId="{59BAE0FD-44A6-43D3-8B1E-5256EBCF6C77}" destId="{2AC52948-B11E-4447-BD94-F742E4456D20}" srcOrd="2" destOrd="0" presId="urn:microsoft.com/office/officeart/2009/3/layout/HorizontalOrganizationChart"/>
    <dgm:cxn modelId="{7C1FF585-1A7D-4F84-96A9-66104ACECA72}" type="presParOf" srcId="{6F1F9993-2CB4-40A1-8318-E0A6C6C1FAC2}" destId="{E1AF4313-BF0B-48DE-841E-F38CFB0B18BE}" srcOrd="8" destOrd="0" presId="urn:microsoft.com/office/officeart/2009/3/layout/HorizontalOrganizationChart"/>
    <dgm:cxn modelId="{97405426-DAEE-461F-A0EB-1746187A11C1}" type="presParOf" srcId="{6F1F9993-2CB4-40A1-8318-E0A6C6C1FAC2}" destId="{028A58FD-B228-40B0-88A7-536D9E34D611}" srcOrd="9" destOrd="0" presId="urn:microsoft.com/office/officeart/2009/3/layout/HorizontalOrganizationChart"/>
    <dgm:cxn modelId="{08CDC00F-01CF-4367-A69F-79CBEE1CE89D}" type="presParOf" srcId="{028A58FD-B228-40B0-88A7-536D9E34D611}" destId="{52CADCB7-BC7D-4551-8267-6DA37AB87DFF}" srcOrd="0" destOrd="0" presId="urn:microsoft.com/office/officeart/2009/3/layout/HorizontalOrganizationChart"/>
    <dgm:cxn modelId="{245DAAD7-E9E7-4DCF-8F2E-8EED8CD0511F}" type="presParOf" srcId="{52CADCB7-BC7D-4551-8267-6DA37AB87DFF}" destId="{A4C2E557-95EC-4D28-8D1C-EFB3CC709202}" srcOrd="0" destOrd="0" presId="urn:microsoft.com/office/officeart/2009/3/layout/HorizontalOrganizationChart"/>
    <dgm:cxn modelId="{5E976324-AA32-451D-9152-D6F67F86266B}" type="presParOf" srcId="{52CADCB7-BC7D-4551-8267-6DA37AB87DFF}" destId="{6CB8FB42-6B28-4022-A5E5-B8454A9E8072}" srcOrd="1" destOrd="0" presId="urn:microsoft.com/office/officeart/2009/3/layout/HorizontalOrganizationChart"/>
    <dgm:cxn modelId="{C7C2B23B-905E-46C2-AD24-36BCEE7DAB54}" type="presParOf" srcId="{028A58FD-B228-40B0-88A7-536D9E34D611}" destId="{1813E93A-AE42-4195-B6F5-FFD0C1014EDF}" srcOrd="1" destOrd="0" presId="urn:microsoft.com/office/officeart/2009/3/layout/HorizontalOrganizationChart"/>
    <dgm:cxn modelId="{1E0E3F21-C4AC-4051-A83C-634BD18156B9}" type="presParOf" srcId="{028A58FD-B228-40B0-88A7-536D9E34D611}" destId="{27D1259E-014C-4848-98AE-05AE26405734}" srcOrd="2" destOrd="0" presId="urn:microsoft.com/office/officeart/2009/3/layout/HorizontalOrganizationChart"/>
    <dgm:cxn modelId="{61DC625F-38B1-4D48-A531-80AC9EE8AB8B}" type="presParOf" srcId="{6F1F9993-2CB4-40A1-8318-E0A6C6C1FAC2}" destId="{F6E76353-E3D1-42BD-AF5C-20B79556B81C}" srcOrd="10" destOrd="0" presId="urn:microsoft.com/office/officeart/2009/3/layout/HorizontalOrganizationChart"/>
    <dgm:cxn modelId="{BEB1FFEE-0758-4A84-826C-5EC3FBB60E3D}" type="presParOf" srcId="{6F1F9993-2CB4-40A1-8318-E0A6C6C1FAC2}" destId="{D9957767-170B-4A14-A222-2107DCDA93D2}" srcOrd="11" destOrd="0" presId="urn:microsoft.com/office/officeart/2009/3/layout/HorizontalOrganizationChart"/>
    <dgm:cxn modelId="{723363B3-909B-47A9-A207-9B0C46DFAA2D}" type="presParOf" srcId="{D9957767-170B-4A14-A222-2107DCDA93D2}" destId="{A084758A-9CB6-47B0-9901-776BAE36166C}" srcOrd="0" destOrd="0" presId="urn:microsoft.com/office/officeart/2009/3/layout/HorizontalOrganizationChart"/>
    <dgm:cxn modelId="{054AE541-4D2E-4384-AE75-96235A4B28D0}" type="presParOf" srcId="{A084758A-9CB6-47B0-9901-776BAE36166C}" destId="{CF65E7B8-B898-4327-81A7-F590AF972877}" srcOrd="0" destOrd="0" presId="urn:microsoft.com/office/officeart/2009/3/layout/HorizontalOrganizationChart"/>
    <dgm:cxn modelId="{BBF33FA0-1203-498B-8E01-688D482884AD}" type="presParOf" srcId="{A084758A-9CB6-47B0-9901-776BAE36166C}" destId="{101D1E95-3BA3-4E6D-89D0-E88151E9308E}" srcOrd="1" destOrd="0" presId="urn:microsoft.com/office/officeart/2009/3/layout/HorizontalOrganizationChart"/>
    <dgm:cxn modelId="{088EB9ED-FB55-486E-BB55-D3CB1DB016CC}" type="presParOf" srcId="{D9957767-170B-4A14-A222-2107DCDA93D2}" destId="{1601570F-9D6A-4DFB-BA5B-73AF70C29175}" srcOrd="1" destOrd="0" presId="urn:microsoft.com/office/officeart/2009/3/layout/HorizontalOrganizationChart"/>
    <dgm:cxn modelId="{57D0227F-3B4F-4B73-B48E-171B6BC85B89}" type="presParOf" srcId="{D9957767-170B-4A14-A222-2107DCDA93D2}" destId="{BC19FFB6-5667-4114-AEFE-1D7234014827}" srcOrd="2" destOrd="0" presId="urn:microsoft.com/office/officeart/2009/3/layout/HorizontalOrganizationChart"/>
    <dgm:cxn modelId="{591002F1-4613-4DFF-A116-831471A6815B}" type="presParOf" srcId="{37366965-12AB-4F52-85FA-94553FE220BB}" destId="{A7D50E92-CC6F-4A65-9AF0-B7EBC59F950C}" srcOrd="2" destOrd="0" presId="urn:microsoft.com/office/officeart/2009/3/layout/HorizontalOrganizationChart"/>
    <dgm:cxn modelId="{9C8E5805-624E-4D52-9E08-41AE6065D9D8}" type="presParOf" srcId="{7AEB6DAA-FC4C-4A79-A600-21B27F488735}" destId="{6642D5F1-59DB-4505-BE54-D41CE2418DF0}" srcOrd="3" destOrd="0" presId="urn:microsoft.com/office/officeart/2009/3/layout/HorizontalOrganizationChart"/>
    <dgm:cxn modelId="{B8AEA768-E99B-48DB-B0DB-C06AD03318F9}" type="presParOf" srcId="{6642D5F1-59DB-4505-BE54-D41CE2418DF0}" destId="{C037B29C-EE0F-4E30-B16B-EA176F013CA3}" srcOrd="0" destOrd="0" presId="urn:microsoft.com/office/officeart/2009/3/layout/HorizontalOrganizationChart"/>
    <dgm:cxn modelId="{FD884FA7-A4EF-4DF1-9C51-0C5A394FA771}" type="presParOf" srcId="{C037B29C-EE0F-4E30-B16B-EA176F013CA3}" destId="{6362467E-FB07-4CD5-B711-C37DA288C54F}" srcOrd="0" destOrd="0" presId="urn:microsoft.com/office/officeart/2009/3/layout/HorizontalOrganizationChart"/>
    <dgm:cxn modelId="{AD69DEC2-4B98-476B-BA9A-CC04EAF07060}" type="presParOf" srcId="{C037B29C-EE0F-4E30-B16B-EA176F013CA3}" destId="{F7F5DB5C-EC3B-45D0-8920-CB7562915BF7}" srcOrd="1" destOrd="0" presId="urn:microsoft.com/office/officeart/2009/3/layout/HorizontalOrganizationChart"/>
    <dgm:cxn modelId="{C8F75169-4DD5-4243-A4B1-0518AA84E8BA}" type="presParOf" srcId="{6642D5F1-59DB-4505-BE54-D41CE2418DF0}" destId="{9DD640E5-FA02-4C3F-B338-BA00A0913979}" srcOrd="1" destOrd="0" presId="urn:microsoft.com/office/officeart/2009/3/layout/HorizontalOrganizationChart"/>
    <dgm:cxn modelId="{5648E745-DA67-4CB7-86AD-EBA5FA6BAFB4}" type="presParOf" srcId="{9DD640E5-FA02-4C3F-B338-BA00A0913979}" destId="{273C741A-8199-4102-ABD6-C7DBEE800ED3}" srcOrd="0" destOrd="0" presId="urn:microsoft.com/office/officeart/2009/3/layout/HorizontalOrganizationChart"/>
    <dgm:cxn modelId="{0FA6DAD5-FCA8-4DD3-AA4A-066A21589330}" type="presParOf" srcId="{9DD640E5-FA02-4C3F-B338-BA00A0913979}" destId="{896F4566-D143-4302-A1B4-1EFCCBD64776}" srcOrd="1" destOrd="0" presId="urn:microsoft.com/office/officeart/2009/3/layout/HorizontalOrganizationChart"/>
    <dgm:cxn modelId="{0F93DE8F-8767-4949-95AB-6D04F018A84C}" type="presParOf" srcId="{896F4566-D143-4302-A1B4-1EFCCBD64776}" destId="{1E4B28F6-386F-4F6B-AC52-468C0F827C2A}" srcOrd="0" destOrd="0" presId="urn:microsoft.com/office/officeart/2009/3/layout/HorizontalOrganizationChart"/>
    <dgm:cxn modelId="{C9554F28-524F-4BE7-84E8-10D8F5258601}" type="presParOf" srcId="{1E4B28F6-386F-4F6B-AC52-468C0F827C2A}" destId="{524F5963-AF45-42D3-BB98-EBAC0C20B3F8}" srcOrd="0" destOrd="0" presId="urn:microsoft.com/office/officeart/2009/3/layout/HorizontalOrganizationChart"/>
    <dgm:cxn modelId="{C7E79E1C-FDD0-42F4-99D2-E89B80AC0941}" type="presParOf" srcId="{1E4B28F6-386F-4F6B-AC52-468C0F827C2A}" destId="{7A004E65-A361-40CF-8BE6-2464573420BC}" srcOrd="1" destOrd="0" presId="urn:microsoft.com/office/officeart/2009/3/layout/HorizontalOrganizationChart"/>
    <dgm:cxn modelId="{A11BFAAF-A91E-4661-9E53-571E75D6F5B1}" type="presParOf" srcId="{896F4566-D143-4302-A1B4-1EFCCBD64776}" destId="{2D796EB0-DDA1-4F00-9B86-E5D6F05F34C1}" srcOrd="1" destOrd="0" presId="urn:microsoft.com/office/officeart/2009/3/layout/HorizontalOrganizationChart"/>
    <dgm:cxn modelId="{AEC31CBE-72B7-4DAE-BEC7-F5FA2877FC67}" type="presParOf" srcId="{896F4566-D143-4302-A1B4-1EFCCBD64776}" destId="{FCC8261E-28BA-4EC1-ABAE-55BB7C25ED40}" srcOrd="2" destOrd="0" presId="urn:microsoft.com/office/officeart/2009/3/layout/HorizontalOrganizationChart"/>
    <dgm:cxn modelId="{8F444E2D-37A9-41FA-8B76-D0EC6D47425B}" type="presParOf" srcId="{9DD640E5-FA02-4C3F-B338-BA00A0913979}" destId="{C3EA0B8D-007A-4570-A32B-28F58AA7F935}" srcOrd="2" destOrd="0" presId="urn:microsoft.com/office/officeart/2009/3/layout/HorizontalOrganizationChart"/>
    <dgm:cxn modelId="{A2B8FABF-7461-4EAA-AB49-199CE66E6068}" type="presParOf" srcId="{9DD640E5-FA02-4C3F-B338-BA00A0913979}" destId="{FB459AE6-5331-4F4D-B1CD-70DB0812F6F9}" srcOrd="3" destOrd="0" presId="urn:microsoft.com/office/officeart/2009/3/layout/HorizontalOrganizationChart"/>
    <dgm:cxn modelId="{64F9F7ED-F568-4961-B0F1-8B703A5315E3}" type="presParOf" srcId="{FB459AE6-5331-4F4D-B1CD-70DB0812F6F9}" destId="{D179985F-CDD0-4B21-B240-BF36927FC4A3}" srcOrd="0" destOrd="0" presId="urn:microsoft.com/office/officeart/2009/3/layout/HorizontalOrganizationChart"/>
    <dgm:cxn modelId="{BBB3906B-AAD9-4AD2-889A-35E70ACAC5CE}" type="presParOf" srcId="{D179985F-CDD0-4B21-B240-BF36927FC4A3}" destId="{7E0337F3-AC56-4688-8E21-5233FC4C3ED0}" srcOrd="0" destOrd="0" presId="urn:microsoft.com/office/officeart/2009/3/layout/HorizontalOrganizationChart"/>
    <dgm:cxn modelId="{F9FCB044-75B0-4048-8DC9-C605907946BA}" type="presParOf" srcId="{D179985F-CDD0-4B21-B240-BF36927FC4A3}" destId="{66E53DA7-49A6-4210-B9C2-7C3DAB221818}" srcOrd="1" destOrd="0" presId="urn:microsoft.com/office/officeart/2009/3/layout/HorizontalOrganizationChart"/>
    <dgm:cxn modelId="{7B1A5D4B-9339-4F39-A5BB-AD9E804B8AF5}" type="presParOf" srcId="{FB459AE6-5331-4F4D-B1CD-70DB0812F6F9}" destId="{936EE33C-2433-4408-8B5B-56019DD37E23}" srcOrd="1" destOrd="0" presId="urn:microsoft.com/office/officeart/2009/3/layout/HorizontalOrganizationChart"/>
    <dgm:cxn modelId="{86535040-A13D-4035-AA9A-898FEE120153}" type="presParOf" srcId="{FB459AE6-5331-4F4D-B1CD-70DB0812F6F9}" destId="{5D2AA255-3845-4CA2-AD80-B2A7D55520CD}" srcOrd="2" destOrd="0" presId="urn:microsoft.com/office/officeart/2009/3/layout/HorizontalOrganizationChart"/>
    <dgm:cxn modelId="{FE93025C-6D5C-4ABF-84C2-1DBAFC8FD34F}" type="presParOf" srcId="{9DD640E5-FA02-4C3F-B338-BA00A0913979}" destId="{C98AD39D-5BCA-40BC-B78B-D8AC3F01E5D8}" srcOrd="4" destOrd="0" presId="urn:microsoft.com/office/officeart/2009/3/layout/HorizontalOrganizationChart"/>
    <dgm:cxn modelId="{5C7B391C-B1CF-455B-8BBC-363816CA9E2D}" type="presParOf" srcId="{9DD640E5-FA02-4C3F-B338-BA00A0913979}" destId="{A3E2DE2B-3955-44B0-8293-92F31109B9E4}" srcOrd="5" destOrd="0" presId="urn:microsoft.com/office/officeart/2009/3/layout/HorizontalOrganizationChart"/>
    <dgm:cxn modelId="{5ED4606C-4B8E-4FB7-A38C-B881722AE72E}" type="presParOf" srcId="{A3E2DE2B-3955-44B0-8293-92F31109B9E4}" destId="{23ACF0FC-95F6-42FF-BCB5-175944520126}" srcOrd="0" destOrd="0" presId="urn:microsoft.com/office/officeart/2009/3/layout/HorizontalOrganizationChart"/>
    <dgm:cxn modelId="{A478F9D3-7CCC-4CEA-BAAB-B16D291AC97B}" type="presParOf" srcId="{23ACF0FC-95F6-42FF-BCB5-175944520126}" destId="{2E09D3E7-023B-494F-9456-7CAF8365DB1F}" srcOrd="0" destOrd="0" presId="urn:microsoft.com/office/officeart/2009/3/layout/HorizontalOrganizationChart"/>
    <dgm:cxn modelId="{18B0BE2B-3075-4550-96E7-0BD978B25FAA}" type="presParOf" srcId="{23ACF0FC-95F6-42FF-BCB5-175944520126}" destId="{AFF6A94D-F057-498A-93D4-D6AD9247399A}" srcOrd="1" destOrd="0" presId="urn:microsoft.com/office/officeart/2009/3/layout/HorizontalOrganizationChart"/>
    <dgm:cxn modelId="{424554C5-656A-4571-AC00-72F4BE885973}" type="presParOf" srcId="{A3E2DE2B-3955-44B0-8293-92F31109B9E4}" destId="{D3DAC2AE-F8CA-4666-B9A4-4D6E62AF68FC}" srcOrd="1" destOrd="0" presId="urn:microsoft.com/office/officeart/2009/3/layout/HorizontalOrganizationChart"/>
    <dgm:cxn modelId="{EFDC270F-AF46-47BC-9566-0E8650BA7571}" type="presParOf" srcId="{A3E2DE2B-3955-44B0-8293-92F31109B9E4}" destId="{6E8100EE-72B9-4E32-A0E4-C2A205A11163}" srcOrd="2" destOrd="0" presId="urn:microsoft.com/office/officeart/2009/3/layout/HorizontalOrganizationChart"/>
    <dgm:cxn modelId="{C89FF296-5D5C-4E94-9EDA-7F3FAEA0E89C}" type="presParOf" srcId="{9DD640E5-FA02-4C3F-B338-BA00A0913979}" destId="{2BFBB08C-A797-4B81-B90D-CFE400C76901}" srcOrd="6" destOrd="0" presId="urn:microsoft.com/office/officeart/2009/3/layout/HorizontalOrganizationChart"/>
    <dgm:cxn modelId="{039C4629-C537-4B34-AB1A-2C77C5C2CE9A}" type="presParOf" srcId="{9DD640E5-FA02-4C3F-B338-BA00A0913979}" destId="{91048934-8B3F-42B6-AA27-FFD53EC28457}" srcOrd="7" destOrd="0" presId="urn:microsoft.com/office/officeart/2009/3/layout/HorizontalOrganizationChart"/>
    <dgm:cxn modelId="{2E444BBD-8F2A-469F-9D78-554F80EA4621}" type="presParOf" srcId="{91048934-8B3F-42B6-AA27-FFD53EC28457}" destId="{C4F8ADBB-4512-4B6A-96AC-C9735D73886B}" srcOrd="0" destOrd="0" presId="urn:microsoft.com/office/officeart/2009/3/layout/HorizontalOrganizationChart"/>
    <dgm:cxn modelId="{6ACF0771-5700-4639-A5E7-F2AB298FB87B}" type="presParOf" srcId="{C4F8ADBB-4512-4B6A-96AC-C9735D73886B}" destId="{90E5F489-18CB-4CC3-A751-A723B0419D7C}" srcOrd="0" destOrd="0" presId="urn:microsoft.com/office/officeart/2009/3/layout/HorizontalOrganizationChart"/>
    <dgm:cxn modelId="{AB549D9D-3D98-4BF8-8683-25660D345A04}" type="presParOf" srcId="{C4F8ADBB-4512-4B6A-96AC-C9735D73886B}" destId="{969DB63D-7C50-4983-AAA0-7E44EBD0F85F}" srcOrd="1" destOrd="0" presId="urn:microsoft.com/office/officeart/2009/3/layout/HorizontalOrganizationChart"/>
    <dgm:cxn modelId="{ED1A2D13-FFE5-4E66-BA7D-36D358F2C5EB}" type="presParOf" srcId="{91048934-8B3F-42B6-AA27-FFD53EC28457}" destId="{9A5A5520-3C60-4FF9-93E0-305296C07EDF}" srcOrd="1" destOrd="0" presId="urn:microsoft.com/office/officeart/2009/3/layout/HorizontalOrganizationChart"/>
    <dgm:cxn modelId="{2ED2FE93-D22E-4A45-83EF-F8E93F6B3397}" type="presParOf" srcId="{91048934-8B3F-42B6-AA27-FFD53EC28457}" destId="{058A5C00-9484-46C7-9873-9ACB24D2FFA6}" srcOrd="2" destOrd="0" presId="urn:microsoft.com/office/officeart/2009/3/layout/HorizontalOrganizationChart"/>
    <dgm:cxn modelId="{26B30FE8-E237-433E-9B33-A485B68D45F7}" type="presParOf" srcId="{9DD640E5-FA02-4C3F-B338-BA00A0913979}" destId="{7FA1A5A9-A99F-4FD1-9C1D-B87BD6937B12}" srcOrd="8" destOrd="0" presId="urn:microsoft.com/office/officeart/2009/3/layout/HorizontalOrganizationChart"/>
    <dgm:cxn modelId="{63BC9A38-EF0C-4214-BF65-E6A350200129}" type="presParOf" srcId="{9DD640E5-FA02-4C3F-B338-BA00A0913979}" destId="{CBB37396-82D0-4BAF-8C89-5790738ACB83}" srcOrd="9" destOrd="0" presId="urn:microsoft.com/office/officeart/2009/3/layout/HorizontalOrganizationChart"/>
    <dgm:cxn modelId="{29D3BA4B-1B81-4BC5-981B-5F7BAA56A220}" type="presParOf" srcId="{CBB37396-82D0-4BAF-8C89-5790738ACB83}" destId="{C57BA737-CA85-4114-8113-2FAF14A86FE5}" srcOrd="0" destOrd="0" presId="urn:microsoft.com/office/officeart/2009/3/layout/HorizontalOrganizationChart"/>
    <dgm:cxn modelId="{DE16021C-07F1-4087-9FD2-EC417D7DCC65}" type="presParOf" srcId="{C57BA737-CA85-4114-8113-2FAF14A86FE5}" destId="{7B86FC3D-4963-4CAF-906D-5239EAC2DB42}" srcOrd="0" destOrd="0" presId="urn:microsoft.com/office/officeart/2009/3/layout/HorizontalOrganizationChart"/>
    <dgm:cxn modelId="{90A07EE6-8DC9-43B9-99FC-0EA784A1F49D}" type="presParOf" srcId="{C57BA737-CA85-4114-8113-2FAF14A86FE5}" destId="{CB30CB80-4705-4BBD-92F1-92772FBCE3DB}" srcOrd="1" destOrd="0" presId="urn:microsoft.com/office/officeart/2009/3/layout/HorizontalOrganizationChart"/>
    <dgm:cxn modelId="{2C895F4D-52D3-4A6F-9516-FB38AA709331}" type="presParOf" srcId="{CBB37396-82D0-4BAF-8C89-5790738ACB83}" destId="{F7595B56-9AAC-4893-85BC-F1E811F794A3}" srcOrd="1" destOrd="0" presId="urn:microsoft.com/office/officeart/2009/3/layout/HorizontalOrganizationChart"/>
    <dgm:cxn modelId="{1B5A0C6D-1E0D-4481-A314-3FBBC931B6AE}" type="presParOf" srcId="{CBB37396-82D0-4BAF-8C89-5790738ACB83}" destId="{B90B4499-19F1-4246-9030-67C0E7A9BB81}" srcOrd="2" destOrd="0" presId="urn:microsoft.com/office/officeart/2009/3/layout/HorizontalOrganizationChart"/>
    <dgm:cxn modelId="{E5756CE7-C6CD-45CF-9B2B-4E422328A7A0}" type="presParOf" srcId="{6642D5F1-59DB-4505-BE54-D41CE2418DF0}" destId="{90E806CC-C96A-4669-AD25-DAB85FE10ACF}" srcOrd="2" destOrd="0" presId="urn:microsoft.com/office/officeart/2009/3/layout/HorizontalOrganizationChart"/>
    <dgm:cxn modelId="{7B93B2ED-4F67-402D-859F-081A3E63F260}" type="presParOf" srcId="{7AEB6DAA-FC4C-4A79-A600-21B27F488735}" destId="{8766D73B-5CCB-4DC7-B4B9-25581CB2A26B}" srcOrd="4" destOrd="0" presId="urn:microsoft.com/office/officeart/2009/3/layout/HorizontalOrganizationChart"/>
    <dgm:cxn modelId="{4BACA849-7C02-4561-9110-8D3F3DD87118}" type="presParOf" srcId="{8766D73B-5CCB-4DC7-B4B9-25581CB2A26B}" destId="{B1B51FBD-1FD7-4198-AA04-EF952DA240A9}" srcOrd="0" destOrd="0" presId="urn:microsoft.com/office/officeart/2009/3/layout/HorizontalOrganizationChart"/>
    <dgm:cxn modelId="{108E1DC3-CBE4-4FA6-9970-A0669C1BBCFC}" type="presParOf" srcId="{B1B51FBD-1FD7-4198-AA04-EF952DA240A9}" destId="{2BD982CF-2B67-42C5-8912-C0DA27AE357A}" srcOrd="0" destOrd="0" presId="urn:microsoft.com/office/officeart/2009/3/layout/HorizontalOrganizationChart"/>
    <dgm:cxn modelId="{B5C1D6EF-3E5B-46D6-9112-66315B7E5632}" type="presParOf" srcId="{B1B51FBD-1FD7-4198-AA04-EF952DA240A9}" destId="{9908FC62-066A-453E-B228-EA87E53C1540}" srcOrd="1" destOrd="0" presId="urn:microsoft.com/office/officeart/2009/3/layout/HorizontalOrganizationChart"/>
    <dgm:cxn modelId="{1D134F69-6841-4F7F-803E-6611B4190AC3}" type="presParOf" srcId="{8766D73B-5CCB-4DC7-B4B9-25581CB2A26B}" destId="{B86A497F-0546-408D-91CD-CB93BD06065D}" srcOrd="1" destOrd="0" presId="urn:microsoft.com/office/officeart/2009/3/layout/HorizontalOrganizationChart"/>
    <dgm:cxn modelId="{ACBB9E81-3EAE-47E3-A444-DD5B22C5D0F6}" type="presParOf" srcId="{B86A497F-0546-408D-91CD-CB93BD06065D}" destId="{E1CECD30-6FD6-4251-B5FC-F1AECB4FA243}" srcOrd="0" destOrd="0" presId="urn:microsoft.com/office/officeart/2009/3/layout/HorizontalOrganizationChart"/>
    <dgm:cxn modelId="{76D736A9-EE67-4812-8637-783C8E1FF9BD}" type="presParOf" srcId="{B86A497F-0546-408D-91CD-CB93BD06065D}" destId="{BF2C2898-94B4-4AC7-8BBE-88D1C97AD4BB}" srcOrd="1" destOrd="0" presId="urn:microsoft.com/office/officeart/2009/3/layout/HorizontalOrganizationChart"/>
    <dgm:cxn modelId="{725777A3-502D-4D23-AFD2-1CE93BA84605}" type="presParOf" srcId="{BF2C2898-94B4-4AC7-8BBE-88D1C97AD4BB}" destId="{3198D2CF-A4B0-4C5A-87A6-93F6046F9FA1}" srcOrd="0" destOrd="0" presId="urn:microsoft.com/office/officeart/2009/3/layout/HorizontalOrganizationChart"/>
    <dgm:cxn modelId="{CD3DF55D-83A6-4BDB-8C57-F51434FF279D}" type="presParOf" srcId="{3198D2CF-A4B0-4C5A-87A6-93F6046F9FA1}" destId="{18BBE3F5-6BBE-485B-AF33-8C0E135B2E66}" srcOrd="0" destOrd="0" presId="urn:microsoft.com/office/officeart/2009/3/layout/HorizontalOrganizationChart"/>
    <dgm:cxn modelId="{120CC7B4-7BC8-4D57-BA2F-E3B04A18F48D}" type="presParOf" srcId="{3198D2CF-A4B0-4C5A-87A6-93F6046F9FA1}" destId="{9C033125-6904-4ADB-854F-D5DDB04ECE94}" srcOrd="1" destOrd="0" presId="urn:microsoft.com/office/officeart/2009/3/layout/HorizontalOrganizationChart"/>
    <dgm:cxn modelId="{8E9DEE95-4C79-4F90-8553-B4525F0B99AC}" type="presParOf" srcId="{BF2C2898-94B4-4AC7-8BBE-88D1C97AD4BB}" destId="{5B4A9EF6-3BC6-4F64-830A-16BDC3AFA679}" srcOrd="1" destOrd="0" presId="urn:microsoft.com/office/officeart/2009/3/layout/HorizontalOrganizationChart"/>
    <dgm:cxn modelId="{FD1E3AD8-8587-4FAC-ACEF-1FA49B69AC65}" type="presParOf" srcId="{BF2C2898-94B4-4AC7-8BBE-88D1C97AD4BB}" destId="{CB9FBAEF-22AF-4FD3-8B20-23351C227261}" srcOrd="2" destOrd="0" presId="urn:microsoft.com/office/officeart/2009/3/layout/HorizontalOrganizationChart"/>
    <dgm:cxn modelId="{F617CEEE-A776-4EEE-B8A2-88E16B4DC02E}" type="presParOf" srcId="{B86A497F-0546-408D-91CD-CB93BD06065D}" destId="{EDD6AD17-768B-4493-80D1-8FF73D02F8AA}" srcOrd="2" destOrd="0" presId="urn:microsoft.com/office/officeart/2009/3/layout/HorizontalOrganizationChart"/>
    <dgm:cxn modelId="{E6EB3561-840E-4591-AD7C-352E9D569DD6}" type="presParOf" srcId="{B86A497F-0546-408D-91CD-CB93BD06065D}" destId="{4D1A3003-BD8B-4578-A3ED-C6A08A29FB6B}" srcOrd="3" destOrd="0" presId="urn:microsoft.com/office/officeart/2009/3/layout/HorizontalOrganizationChart"/>
    <dgm:cxn modelId="{9038CEF2-493E-4259-BCDC-3BB6A03C233E}" type="presParOf" srcId="{4D1A3003-BD8B-4578-A3ED-C6A08A29FB6B}" destId="{F48744CE-B62A-4E4A-BDBF-55C665F96108}" srcOrd="0" destOrd="0" presId="urn:microsoft.com/office/officeart/2009/3/layout/HorizontalOrganizationChart"/>
    <dgm:cxn modelId="{6F168606-2800-41DE-B016-EEF7A8DB4726}" type="presParOf" srcId="{F48744CE-B62A-4E4A-BDBF-55C665F96108}" destId="{2F8EFB07-E8FF-4AF0-8485-922B49783F75}" srcOrd="0" destOrd="0" presId="urn:microsoft.com/office/officeart/2009/3/layout/HorizontalOrganizationChart"/>
    <dgm:cxn modelId="{08677372-1476-447B-AC3B-B4FCA17CB515}" type="presParOf" srcId="{F48744CE-B62A-4E4A-BDBF-55C665F96108}" destId="{A74DF797-570D-4FF4-B70D-8320FC5C9C48}" srcOrd="1" destOrd="0" presId="urn:microsoft.com/office/officeart/2009/3/layout/HorizontalOrganizationChart"/>
    <dgm:cxn modelId="{C36D2ABC-841F-4CD6-A8C6-FE881BAEE588}" type="presParOf" srcId="{4D1A3003-BD8B-4578-A3ED-C6A08A29FB6B}" destId="{B830013E-19FA-4A85-93BA-EC83A207B25B}" srcOrd="1" destOrd="0" presId="urn:microsoft.com/office/officeart/2009/3/layout/HorizontalOrganizationChart"/>
    <dgm:cxn modelId="{70E93C78-8B57-41C6-B9CC-01C695C0D650}" type="presParOf" srcId="{4D1A3003-BD8B-4578-A3ED-C6A08A29FB6B}" destId="{8D8E5B9D-4113-45AF-84AF-94AF2BD5CEDE}" srcOrd="2" destOrd="0" presId="urn:microsoft.com/office/officeart/2009/3/layout/HorizontalOrganizationChart"/>
    <dgm:cxn modelId="{664D76F9-97C4-4997-8611-FB8381669A6C}" type="presParOf" srcId="{B86A497F-0546-408D-91CD-CB93BD06065D}" destId="{81E602F2-A926-43DA-88DD-A38503C110D4}" srcOrd="4" destOrd="0" presId="urn:microsoft.com/office/officeart/2009/3/layout/HorizontalOrganizationChart"/>
    <dgm:cxn modelId="{A933617F-3643-4F9F-9278-191EE5D33F73}" type="presParOf" srcId="{B86A497F-0546-408D-91CD-CB93BD06065D}" destId="{14509949-C37C-404C-9B6C-5EB70D16488E}" srcOrd="5" destOrd="0" presId="urn:microsoft.com/office/officeart/2009/3/layout/HorizontalOrganizationChart"/>
    <dgm:cxn modelId="{ABB43566-A458-495B-B4B0-516B7DE45CE8}" type="presParOf" srcId="{14509949-C37C-404C-9B6C-5EB70D16488E}" destId="{060FB1E0-00C5-4E39-8076-7181953271B1}" srcOrd="0" destOrd="0" presId="urn:microsoft.com/office/officeart/2009/3/layout/HorizontalOrganizationChart"/>
    <dgm:cxn modelId="{38BE6C85-1A1E-4928-A26F-55B1F0F9CB22}" type="presParOf" srcId="{060FB1E0-00C5-4E39-8076-7181953271B1}" destId="{5AAFAECC-8181-46BE-8781-A11A0ECB3DF9}" srcOrd="0" destOrd="0" presId="urn:microsoft.com/office/officeart/2009/3/layout/HorizontalOrganizationChart"/>
    <dgm:cxn modelId="{ED386250-4D5F-44A2-B5F5-0A7DA77EFFE6}" type="presParOf" srcId="{060FB1E0-00C5-4E39-8076-7181953271B1}" destId="{A465D658-B6AD-418B-9CE8-A6E61BCFD7AD}" srcOrd="1" destOrd="0" presId="urn:microsoft.com/office/officeart/2009/3/layout/HorizontalOrganizationChart"/>
    <dgm:cxn modelId="{B6947536-B801-442E-9DB1-363BE02AF493}" type="presParOf" srcId="{14509949-C37C-404C-9B6C-5EB70D16488E}" destId="{6D3C52A5-B495-4B9B-B568-7F3A3683F3D9}" srcOrd="1" destOrd="0" presId="urn:microsoft.com/office/officeart/2009/3/layout/HorizontalOrganizationChart"/>
    <dgm:cxn modelId="{BC788767-F8C5-4366-8626-865B82EF902F}" type="presParOf" srcId="{14509949-C37C-404C-9B6C-5EB70D16488E}" destId="{21A2D9A8-BEBB-4F93-A3D7-071CBDB63F63}" srcOrd="2" destOrd="0" presId="urn:microsoft.com/office/officeart/2009/3/layout/HorizontalOrganizationChart"/>
    <dgm:cxn modelId="{CC72317A-AD1D-4AE5-B998-51B6785C4CB9}" type="presParOf" srcId="{8766D73B-5CCB-4DC7-B4B9-25581CB2A26B}" destId="{F96105BE-945A-4E93-BE6C-E1CCC0F86542}" srcOrd="2" destOrd="0" presId="urn:microsoft.com/office/officeart/2009/3/layout/HorizontalOrganizationChart"/>
    <dgm:cxn modelId="{E2FBDE7F-9746-4FB4-B09B-58658B4FC3AE}" type="presParOf" srcId="{7AEB6DAA-FC4C-4A79-A600-21B27F488735}" destId="{942936BD-E428-4EEB-8E60-9A369C705F7D}" srcOrd="5" destOrd="0" presId="urn:microsoft.com/office/officeart/2009/3/layout/HorizontalOrganizationChart"/>
    <dgm:cxn modelId="{89371D11-89D0-4306-A3CC-BC7E33D1220D}" type="presParOf" srcId="{942936BD-E428-4EEB-8E60-9A369C705F7D}" destId="{18A13E2F-E8E3-4F65-A8F1-EC5A4505851F}" srcOrd="0" destOrd="0" presId="urn:microsoft.com/office/officeart/2009/3/layout/HorizontalOrganizationChart"/>
    <dgm:cxn modelId="{13D9EDAC-57E0-436B-88D1-06D30399135C}" type="presParOf" srcId="{18A13E2F-E8E3-4F65-A8F1-EC5A4505851F}" destId="{BA84DA3D-F480-429A-A1DC-1D5B226E87BF}" srcOrd="0" destOrd="0" presId="urn:microsoft.com/office/officeart/2009/3/layout/HorizontalOrganizationChart"/>
    <dgm:cxn modelId="{C7EB9DE5-468D-41F1-B944-A9F6525F5F9F}" type="presParOf" srcId="{18A13E2F-E8E3-4F65-A8F1-EC5A4505851F}" destId="{8BC7E8F6-5D8B-4C84-9B8D-C314893B9C23}" srcOrd="1" destOrd="0" presId="urn:microsoft.com/office/officeart/2009/3/layout/HorizontalOrganizationChart"/>
    <dgm:cxn modelId="{C5DCAF8D-54E8-44B3-84C6-17001580FA34}" type="presParOf" srcId="{942936BD-E428-4EEB-8E60-9A369C705F7D}" destId="{213E8B1A-BBEA-443B-92E1-2EFAEA15BB37}" srcOrd="1" destOrd="0" presId="urn:microsoft.com/office/officeart/2009/3/layout/HorizontalOrganizationChart"/>
    <dgm:cxn modelId="{2723EF59-2259-4C7B-BA89-48134173057D}" type="presParOf" srcId="{213E8B1A-BBEA-443B-92E1-2EFAEA15BB37}" destId="{C1CA5A63-D203-48A9-B9DF-BAF36E55D7A8}" srcOrd="0" destOrd="0" presId="urn:microsoft.com/office/officeart/2009/3/layout/HorizontalOrganizationChart"/>
    <dgm:cxn modelId="{DC10CBED-7321-4CEA-8860-263561C061EB}" type="presParOf" srcId="{213E8B1A-BBEA-443B-92E1-2EFAEA15BB37}" destId="{2C37AA84-D2E8-4DC9-A863-8205839AA94E}" srcOrd="1" destOrd="0" presId="urn:microsoft.com/office/officeart/2009/3/layout/HorizontalOrganizationChart"/>
    <dgm:cxn modelId="{369DE1F4-5FAC-4A08-9772-849127FA8722}" type="presParOf" srcId="{2C37AA84-D2E8-4DC9-A863-8205839AA94E}" destId="{1EC7CAF4-8603-4409-9DD4-D2C138C3E23B}" srcOrd="0" destOrd="0" presId="urn:microsoft.com/office/officeart/2009/3/layout/HorizontalOrganizationChart"/>
    <dgm:cxn modelId="{23F28368-CF1A-4C28-A145-26BCFB63E872}" type="presParOf" srcId="{1EC7CAF4-8603-4409-9DD4-D2C138C3E23B}" destId="{5972E6B5-B126-4078-AF84-24A4770A2486}" srcOrd="0" destOrd="0" presId="urn:microsoft.com/office/officeart/2009/3/layout/HorizontalOrganizationChart"/>
    <dgm:cxn modelId="{5254B4FB-89D6-4349-BA16-B86F09388DF3}" type="presParOf" srcId="{1EC7CAF4-8603-4409-9DD4-D2C138C3E23B}" destId="{C38680B8-5C66-464C-853E-C6CB85A81DDF}" srcOrd="1" destOrd="0" presId="urn:microsoft.com/office/officeart/2009/3/layout/HorizontalOrganizationChart"/>
    <dgm:cxn modelId="{CEB23CC9-C23D-421B-849B-513EA2C2BB36}" type="presParOf" srcId="{2C37AA84-D2E8-4DC9-A863-8205839AA94E}" destId="{099083E9-AE67-436E-B778-57154C614FDB}" srcOrd="1" destOrd="0" presId="urn:microsoft.com/office/officeart/2009/3/layout/HorizontalOrganizationChart"/>
    <dgm:cxn modelId="{32AB8AED-1538-40E3-B355-C124FE0F9E33}" type="presParOf" srcId="{2C37AA84-D2E8-4DC9-A863-8205839AA94E}" destId="{AAFEC1DC-56D5-472C-8B8B-05BBE4D9DDED}" srcOrd="2" destOrd="0" presId="urn:microsoft.com/office/officeart/2009/3/layout/HorizontalOrganizationChart"/>
    <dgm:cxn modelId="{04A566B4-2AE5-44F4-8865-11462DB56B0E}" type="presParOf" srcId="{213E8B1A-BBEA-443B-92E1-2EFAEA15BB37}" destId="{0CB23DA7-D37D-4F02-A9AF-856A061EEF31}" srcOrd="2" destOrd="0" presId="urn:microsoft.com/office/officeart/2009/3/layout/HorizontalOrganizationChart"/>
    <dgm:cxn modelId="{EB2DFE40-CCFD-4B25-9873-5B41B6B88955}" type="presParOf" srcId="{213E8B1A-BBEA-443B-92E1-2EFAEA15BB37}" destId="{B8277596-218A-4329-9CC5-AB66E736A33A}" srcOrd="3" destOrd="0" presId="urn:microsoft.com/office/officeart/2009/3/layout/HorizontalOrganizationChart"/>
    <dgm:cxn modelId="{5FBB8593-85BC-4D7B-8E52-360217579675}" type="presParOf" srcId="{B8277596-218A-4329-9CC5-AB66E736A33A}" destId="{2C0BD397-FCB5-40F9-89D4-057FD30E4972}" srcOrd="0" destOrd="0" presId="urn:microsoft.com/office/officeart/2009/3/layout/HorizontalOrganizationChart"/>
    <dgm:cxn modelId="{86519D19-71E4-438B-AF11-A206E91D01E0}" type="presParOf" srcId="{2C0BD397-FCB5-40F9-89D4-057FD30E4972}" destId="{C555CF26-BFEC-4EC8-9FD9-2DBA780D8CF5}" srcOrd="0" destOrd="0" presId="urn:microsoft.com/office/officeart/2009/3/layout/HorizontalOrganizationChart"/>
    <dgm:cxn modelId="{E723AE2B-7B69-40D4-827F-6B0B0DBBB43A}" type="presParOf" srcId="{2C0BD397-FCB5-40F9-89D4-057FD30E4972}" destId="{8DCE3F1A-AD6A-4DF0-AE27-3C45F27D7C86}" srcOrd="1" destOrd="0" presId="urn:microsoft.com/office/officeart/2009/3/layout/HorizontalOrganizationChart"/>
    <dgm:cxn modelId="{F7805204-D3A3-4C78-8D6C-D8A80C85D8AB}" type="presParOf" srcId="{B8277596-218A-4329-9CC5-AB66E736A33A}" destId="{420320B9-95F4-4A4C-96CC-87B59C1AE39F}" srcOrd="1" destOrd="0" presId="urn:microsoft.com/office/officeart/2009/3/layout/HorizontalOrganizationChart"/>
    <dgm:cxn modelId="{2DB55647-7935-4BF0-B2F0-36F37FBE1CE4}" type="presParOf" srcId="{B8277596-218A-4329-9CC5-AB66E736A33A}" destId="{90A5DE67-BCCC-40C1-B64F-D64EFCF8C5DE}" srcOrd="2" destOrd="0" presId="urn:microsoft.com/office/officeart/2009/3/layout/HorizontalOrganizationChart"/>
    <dgm:cxn modelId="{77C200CD-A719-4A50-8868-B3D7ED138981}" type="presParOf" srcId="{942936BD-E428-4EEB-8E60-9A369C705F7D}" destId="{F6028A3F-CE90-4DA6-B4BA-7229D330D51C}" srcOrd="2" destOrd="0" presId="urn:microsoft.com/office/officeart/2009/3/layout/HorizontalOrganizationChart"/>
    <dgm:cxn modelId="{D3D88589-DA43-4888-82FC-908AD44F79AE}" type="presParOf" srcId="{7AEB6DAA-FC4C-4A79-A600-21B27F488735}" destId="{072510B9-E64D-4660-9CFA-A2206C4E93DD}" srcOrd="6" destOrd="0" presId="urn:microsoft.com/office/officeart/2009/3/layout/HorizontalOrganizationChart"/>
    <dgm:cxn modelId="{CD8328F5-1D2E-4EC9-8781-4EBE980A2D0A}" type="presParOf" srcId="{072510B9-E64D-4660-9CFA-A2206C4E93DD}" destId="{B9781A62-B330-4C11-B565-43D105330568}" srcOrd="0" destOrd="0" presId="urn:microsoft.com/office/officeart/2009/3/layout/HorizontalOrganizationChart"/>
    <dgm:cxn modelId="{E01EC7BA-645D-44E6-9C02-3CF61969EB69}" type="presParOf" srcId="{B9781A62-B330-4C11-B565-43D105330568}" destId="{78DA3F29-1475-4A8A-A756-35EDBEBCB715}" srcOrd="0" destOrd="0" presId="urn:microsoft.com/office/officeart/2009/3/layout/HorizontalOrganizationChart"/>
    <dgm:cxn modelId="{969F5E63-55EA-4FCE-B968-4E1D201EE821}" type="presParOf" srcId="{B9781A62-B330-4C11-B565-43D105330568}" destId="{D3519AC6-870C-4454-A5AD-4CE094858E7D}" srcOrd="1" destOrd="0" presId="urn:microsoft.com/office/officeart/2009/3/layout/HorizontalOrganizationChart"/>
    <dgm:cxn modelId="{43679471-C8E2-4649-8CFC-679E5615B628}" type="presParOf" srcId="{072510B9-E64D-4660-9CFA-A2206C4E93DD}" destId="{AC848C97-D9E5-44B8-9E4D-E9D0E67031BE}" srcOrd="1" destOrd="0" presId="urn:microsoft.com/office/officeart/2009/3/layout/HorizontalOrganizationChart"/>
    <dgm:cxn modelId="{926E7DDE-FA83-4DA1-9700-04C74F73C827}" type="presParOf" srcId="{072510B9-E64D-4660-9CFA-A2206C4E93DD}" destId="{EB0D9FDA-C0CE-4A25-8DFD-3BA9E4A17F6B}" srcOrd="2" destOrd="0" presId="urn:microsoft.com/office/officeart/2009/3/layout/HorizontalOrganizationChart"/>
    <dgm:cxn modelId="{40FAC564-DFD9-4A13-B56B-F3ED8344DF93}" type="presParOf" srcId="{7AEB6DAA-FC4C-4A79-A600-21B27F488735}" destId="{CBD4C585-473D-4006-A95F-35540422A6E6}" srcOrd="7" destOrd="0" presId="urn:microsoft.com/office/officeart/2009/3/layout/HorizontalOrganizationChart"/>
    <dgm:cxn modelId="{B0E9C1FA-7725-4ED7-8216-32DB9FA0D330}" type="presParOf" srcId="{CBD4C585-473D-4006-A95F-35540422A6E6}" destId="{FBB191BA-C1FD-4E41-8B51-DCE5E36B5B7F}" srcOrd="0" destOrd="0" presId="urn:microsoft.com/office/officeart/2009/3/layout/HorizontalOrganizationChart"/>
    <dgm:cxn modelId="{68B02628-FE79-4E43-B4A1-39C4156984D8}" type="presParOf" srcId="{FBB191BA-C1FD-4E41-8B51-DCE5E36B5B7F}" destId="{E6DC6178-58D9-4E5A-BD69-D52A52283231}" srcOrd="0" destOrd="0" presId="urn:microsoft.com/office/officeart/2009/3/layout/HorizontalOrganizationChart"/>
    <dgm:cxn modelId="{9D54B338-CBEF-4DA2-B319-BD7F45DDCDF4}" type="presParOf" srcId="{FBB191BA-C1FD-4E41-8B51-DCE5E36B5B7F}" destId="{A6397F2D-785D-4DAF-863C-B7C00BEF33A3}" srcOrd="1" destOrd="0" presId="urn:microsoft.com/office/officeart/2009/3/layout/HorizontalOrganizationChart"/>
    <dgm:cxn modelId="{739F42A7-AE08-48FC-B1D4-F455CDEA91E0}" type="presParOf" srcId="{CBD4C585-473D-4006-A95F-35540422A6E6}" destId="{9989F4ED-2360-4932-8ABC-09EED864516F}" srcOrd="1" destOrd="0" presId="urn:microsoft.com/office/officeart/2009/3/layout/HorizontalOrganizationChart"/>
    <dgm:cxn modelId="{21C75FCE-4B1E-423E-9C7F-4701E6499E6E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权限组管理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F268C435-677A-47EA-82AB-149996C578DE}">
      <dgm:prSet phldrT="[文本]" custT="1"/>
      <dgm:spPr/>
      <dgm:t>
        <a:bodyPr/>
        <a:lstStyle/>
        <a:p>
          <a:r>
            <a:rPr lang="zh-CN" altLang="en-US" sz="900"/>
            <a:t>多卡开门设定</a:t>
          </a:r>
        </a:p>
      </dgm:t>
    </dgm:pt>
    <dgm:pt modelId="{50B4855D-3BEC-4802-A219-D5EE9AFF99E1}" type="par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57DE21B9-CB5F-4762-A8C1-84FF3F79A1AF}" type="sib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系统设置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08CB15E1-90FF-4FA2-865B-B0657957C670}">
      <dgm:prSet phldrT="[文本]" custT="1"/>
      <dgm:spPr/>
      <dgm:t>
        <a:bodyPr/>
        <a:lstStyle/>
        <a:p>
          <a:r>
            <a:rPr lang="zh-CN" altLang="en-US" sz="900"/>
            <a:t>反潜回设定</a:t>
          </a:r>
        </a:p>
      </dgm:t>
    </dgm:pt>
    <dgm:pt modelId="{0737034B-2DD0-44C7-A65E-BBFB23491D64}" type="par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028B6EF-DB04-48B1-975D-1A935ED6D677}" type="sib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C10719DC-2D58-4AA4-A954-92EC9D2BEF7F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6D6A7BE3-04AA-4C23-960D-C5964B1146F0}" type="par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D70E741A-CE46-49A8-B8BB-DB17D17DFE37}" type="sib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E8045082-D309-4DDD-AE7D-10D393FF3EAA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732AF6F6-D39C-442C-8A3A-B9A8D0FA95E8}" type="parTrans" cxnId="{FA41B03B-4828-4F6C-993C-2813B1A30E54}">
      <dgm:prSet/>
      <dgm:spPr/>
      <dgm:t>
        <a:bodyPr/>
        <a:lstStyle/>
        <a:p>
          <a:endParaRPr lang="zh-CN" altLang="en-US" sz="900"/>
        </a:p>
      </dgm:t>
    </dgm:pt>
    <dgm:pt modelId="{5294DC1A-FABC-4284-ACEF-160E12C1F8D5}" type="sibTrans" cxnId="{FA41B03B-4828-4F6C-993C-2813B1A30E54}">
      <dgm:prSet/>
      <dgm:spPr/>
      <dgm:t>
        <a:bodyPr/>
        <a:lstStyle/>
        <a:p>
          <a:endParaRPr lang="zh-CN" altLang="en-US"/>
        </a:p>
      </dgm:t>
    </dgm:pt>
    <dgm:pt modelId="{14EF2299-17A3-4953-8B1C-9BEC952BD353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F62AC1-6477-4B8F-B6DD-5106E9AB2805}" type="parTrans" cxnId="{C1D3449D-36DD-43D9-88C7-BC13E1BE635A}">
      <dgm:prSet/>
      <dgm:spPr/>
      <dgm:t>
        <a:bodyPr/>
        <a:lstStyle/>
        <a:p>
          <a:endParaRPr lang="zh-CN" altLang="en-US" sz="900"/>
        </a:p>
      </dgm:t>
    </dgm:pt>
    <dgm:pt modelId="{B32E8412-648C-406F-A1DC-1AA808367FE4}" type="sibTrans" cxnId="{C1D3449D-36DD-43D9-88C7-BC13E1BE635A}">
      <dgm:prSet/>
      <dgm:spPr/>
      <dgm:t>
        <a:bodyPr/>
        <a:lstStyle/>
        <a:p>
          <a:endParaRPr lang="zh-CN" altLang="en-US"/>
        </a:p>
      </dgm:t>
    </dgm:pt>
    <dgm:pt modelId="{D3E50391-A4CA-4FC6-A367-C053345DAE56}">
      <dgm:prSet phldrT="[文本]" custT="1"/>
      <dgm:spPr/>
      <dgm:t>
        <a:bodyPr/>
        <a:lstStyle/>
        <a:p>
          <a:pPr algn="ctr"/>
          <a:r>
            <a:rPr lang="zh-CN" altLang="en-US" sz="900"/>
            <a:t>直连设备操作</a:t>
          </a:r>
        </a:p>
      </dgm:t>
    </dgm:pt>
    <dgm:pt modelId="{FE1783E2-A376-4C92-BBA1-F239E6E4FCB4}" type="parTrans" cxnId="{8B8765E7-62E0-48BC-8377-8857BC751FBD}">
      <dgm:prSet/>
      <dgm:spPr/>
      <dgm:t>
        <a:bodyPr/>
        <a:lstStyle/>
        <a:p>
          <a:endParaRPr lang="zh-CN" altLang="en-US" sz="900"/>
        </a:p>
      </dgm:t>
    </dgm:pt>
    <dgm:pt modelId="{6E912668-9113-4B32-A8F8-CF3A9467229E}" type="sibTrans" cxnId="{8B8765E7-62E0-48BC-8377-8857BC751FBD}">
      <dgm:prSet/>
      <dgm:spPr/>
      <dgm:t>
        <a:bodyPr/>
        <a:lstStyle/>
        <a:p>
          <a:endParaRPr lang="zh-CN" altLang="en-US"/>
        </a:p>
      </dgm:t>
    </dgm:pt>
    <dgm:pt modelId="{7A6DE259-163E-4485-A0E7-D67F6E211793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97AE8247-9914-460E-9113-D0CB768F9E51}" type="parTrans" cxnId="{8D4A0CE7-BED2-495D-90C9-84B451A49C5C}">
      <dgm:prSet/>
      <dgm:spPr/>
      <dgm:t>
        <a:bodyPr/>
        <a:lstStyle/>
        <a:p>
          <a:endParaRPr lang="zh-CN" altLang="en-US" sz="900"/>
        </a:p>
      </dgm:t>
    </dgm:pt>
    <dgm:pt modelId="{9E5A6BD2-1900-4541-9EEF-E918AA90DDA1}" type="sibTrans" cxnId="{8D4A0CE7-BED2-495D-90C9-84B451A49C5C}">
      <dgm:prSet/>
      <dgm:spPr/>
      <dgm:t>
        <a:bodyPr/>
        <a:lstStyle/>
        <a:p>
          <a:endParaRPr lang="zh-CN" altLang="en-US"/>
        </a:p>
      </dgm:t>
    </dgm:pt>
    <dgm:pt modelId="{163FEB5F-D201-4BBC-AD1A-BAD3112D49C2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A0FAB254-BA92-48E8-A979-E3C78F67B74E}" type="parTrans" cxnId="{2F766EBF-5898-426D-86E1-B8CB1342C604}">
      <dgm:prSet/>
      <dgm:spPr/>
      <dgm:t>
        <a:bodyPr/>
        <a:lstStyle/>
        <a:p>
          <a:endParaRPr lang="zh-CN" altLang="en-US" sz="900"/>
        </a:p>
      </dgm:t>
    </dgm:pt>
    <dgm:pt modelId="{3A83CEA5-01D5-4CBC-8106-CC15DEF35D04}" type="sibTrans" cxnId="{2F766EBF-5898-426D-86E1-B8CB1342C604}">
      <dgm:prSet/>
      <dgm:spPr/>
      <dgm:t>
        <a:bodyPr/>
        <a:lstStyle/>
        <a:p>
          <a:endParaRPr lang="zh-CN" altLang="en-US"/>
        </a:p>
      </dgm:t>
    </dgm:pt>
    <dgm:pt modelId="{88A6E0A2-FAC4-43B3-A5A9-01CDDE46BCE4}">
      <dgm:prSet phldrT="[文本]" custT="1"/>
      <dgm:spPr/>
      <dgm:t>
        <a:bodyPr/>
        <a:lstStyle/>
        <a:p>
          <a:r>
            <a:rPr lang="zh-CN" altLang="en-US" sz="900"/>
            <a:t>远程控制</a:t>
          </a:r>
        </a:p>
      </dgm:t>
    </dgm:pt>
    <dgm:pt modelId="{818F1EF1-FADB-4876-9E46-E750F47C28B8}" type="parTrans" cxnId="{4919CF2A-89B6-4F4F-B58E-875C6A1D97E2}">
      <dgm:prSet/>
      <dgm:spPr/>
      <dgm:t>
        <a:bodyPr/>
        <a:lstStyle/>
        <a:p>
          <a:endParaRPr lang="zh-CN" altLang="en-US" sz="900"/>
        </a:p>
      </dgm:t>
    </dgm:pt>
    <dgm:pt modelId="{B9BB3430-F53C-4A27-919A-98FD53FE3C9D}" type="sibTrans" cxnId="{4919CF2A-89B6-4F4F-B58E-875C6A1D97E2}">
      <dgm:prSet/>
      <dgm:spPr/>
      <dgm:t>
        <a:bodyPr/>
        <a:lstStyle/>
        <a:p>
          <a:endParaRPr lang="zh-CN" altLang="en-US"/>
        </a:p>
      </dgm:t>
    </dgm:pt>
    <dgm:pt modelId="{C8B07041-9FEC-4A5E-9CBE-DA85F3ABFC73}">
      <dgm:prSet phldrT="[文本]" custT="1"/>
      <dgm:spPr/>
      <dgm:t>
        <a:bodyPr/>
        <a:lstStyle/>
        <a:p>
          <a:r>
            <a:rPr lang="zh-CN" altLang="en-US" sz="900"/>
            <a:t>时间段管理</a:t>
          </a:r>
        </a:p>
      </dgm:t>
    </dgm:pt>
    <dgm:pt modelId="{DA2651D3-F6DD-48B9-ABDE-7AA37400C1FC}" type="parTrans" cxnId="{740F7C3F-68AF-428B-9CCF-4D1772484DA3}">
      <dgm:prSet/>
      <dgm:spPr/>
      <dgm:t>
        <a:bodyPr/>
        <a:lstStyle/>
        <a:p>
          <a:endParaRPr lang="zh-CN" altLang="en-US" sz="900"/>
        </a:p>
      </dgm:t>
    </dgm:pt>
    <dgm:pt modelId="{CB61D041-0A22-4E43-9DD0-173EF1C2F6F3}" type="sibTrans" cxnId="{740F7C3F-68AF-428B-9CCF-4D1772484DA3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21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21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21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21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21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21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21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21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21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21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  <dgm:pt modelId="{37366965-12AB-4F52-85FA-94553FE220BB}" type="pres">
      <dgm:prSet presAssocID="{C10719DC-2D58-4AA4-A954-92EC9D2BEF7F}" presName="hierRoot1" presStyleCnt="0">
        <dgm:presLayoutVars>
          <dgm:hierBranch val="init"/>
        </dgm:presLayoutVars>
      </dgm:prSet>
      <dgm:spPr/>
    </dgm:pt>
    <dgm:pt modelId="{3393084B-8C3A-4839-A060-1D588EE2A4C5}" type="pres">
      <dgm:prSet presAssocID="{C10719DC-2D58-4AA4-A954-92EC9D2BEF7F}" presName="rootComposite1" presStyleCnt="0"/>
      <dgm:spPr/>
    </dgm:pt>
    <dgm:pt modelId="{B32BA136-39F4-4BE8-917F-EA1AF740D12A}" type="pres">
      <dgm:prSet presAssocID="{C10719DC-2D58-4AA4-A954-92EC9D2BEF7F}" presName="rootText1" presStyleLbl="node0" presStyleIdx="2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59C9F87-CA2D-4187-81E7-E6E647407545}" type="pres">
      <dgm:prSet presAssocID="{C10719DC-2D58-4AA4-A954-92EC9D2BEF7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F1F9993-2CB4-40A1-8318-E0A6C6C1FAC2}" type="pres">
      <dgm:prSet presAssocID="{C10719DC-2D58-4AA4-A954-92EC9D2BEF7F}" presName="hierChild2" presStyleCnt="0"/>
      <dgm:spPr/>
    </dgm:pt>
    <dgm:pt modelId="{B2F46249-93CF-4A84-A41F-270B16DD7562}" type="pres">
      <dgm:prSet presAssocID="{732AF6F6-D39C-442C-8A3A-B9A8D0FA95E8}" presName="Name64" presStyleLbl="parChTrans1D2" presStyleIdx="5" presStyleCnt="21" custSzX="1800003" custSzY="180000"/>
      <dgm:spPr/>
      <dgm:t>
        <a:bodyPr/>
        <a:lstStyle/>
        <a:p>
          <a:endParaRPr lang="zh-CN" altLang="en-US"/>
        </a:p>
      </dgm:t>
    </dgm:pt>
    <dgm:pt modelId="{8661620D-EC0C-4D41-A9BB-523C0B69D257}" type="pres">
      <dgm:prSet presAssocID="{E8045082-D309-4DDD-AE7D-10D393FF3EAA}" presName="hierRoot2" presStyleCnt="0">
        <dgm:presLayoutVars>
          <dgm:hierBranch val="init"/>
        </dgm:presLayoutVars>
      </dgm:prSet>
      <dgm:spPr/>
    </dgm:pt>
    <dgm:pt modelId="{F602D920-DCD0-441A-83E3-214EF6903011}" type="pres">
      <dgm:prSet presAssocID="{E8045082-D309-4DDD-AE7D-10D393FF3EAA}" presName="rootComposite" presStyleCnt="0"/>
      <dgm:spPr/>
    </dgm:pt>
    <dgm:pt modelId="{C8B198CC-9194-4FEC-B56B-6C8FDC3303DD}" type="pres">
      <dgm:prSet presAssocID="{E8045082-D309-4DDD-AE7D-10D393FF3EAA}" presName="rootText" presStyleLbl="node2" presStyleIdx="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25E56E-CBF7-47CB-AF72-291423E1F8B5}" type="pres">
      <dgm:prSet presAssocID="{E8045082-D309-4DDD-AE7D-10D393FF3EAA}" presName="rootConnector" presStyleLbl="node2" presStyleIdx="5" presStyleCnt="21"/>
      <dgm:spPr/>
      <dgm:t>
        <a:bodyPr/>
        <a:lstStyle/>
        <a:p>
          <a:endParaRPr lang="zh-CN" altLang="en-US"/>
        </a:p>
      </dgm:t>
    </dgm:pt>
    <dgm:pt modelId="{1A2B8E39-DF2D-4644-A7D6-0AD44535F77A}" type="pres">
      <dgm:prSet presAssocID="{E8045082-D309-4DDD-AE7D-10D393FF3EAA}" presName="hierChild4" presStyleCnt="0"/>
      <dgm:spPr/>
    </dgm:pt>
    <dgm:pt modelId="{D58D814F-1F43-468F-A9C2-958426F95818}" type="pres">
      <dgm:prSet presAssocID="{E8045082-D309-4DDD-AE7D-10D393FF3EAA}" presName="hierChild5" presStyleCnt="0"/>
      <dgm:spPr/>
    </dgm:pt>
    <dgm:pt modelId="{21B2A259-FF10-49A3-990A-339C21A3760C}" type="pres">
      <dgm:prSet presAssocID="{91F62AC1-6477-4B8F-B6DD-5106E9AB2805}" presName="Name64" presStyleLbl="parChTrans1D2" presStyleIdx="6" presStyleCnt="21" custSzX="1800003" custSzY="180000"/>
      <dgm:spPr/>
      <dgm:t>
        <a:bodyPr/>
        <a:lstStyle/>
        <a:p>
          <a:endParaRPr lang="zh-CN" altLang="en-US"/>
        </a:p>
      </dgm:t>
    </dgm:pt>
    <dgm:pt modelId="{D5C5BF75-8280-4264-B0C7-A2A739162B5B}" type="pres">
      <dgm:prSet presAssocID="{14EF2299-17A3-4953-8B1C-9BEC952BD353}" presName="hierRoot2" presStyleCnt="0">
        <dgm:presLayoutVars>
          <dgm:hierBranch val="init"/>
        </dgm:presLayoutVars>
      </dgm:prSet>
      <dgm:spPr/>
    </dgm:pt>
    <dgm:pt modelId="{CC84755A-20F9-4DAE-9EC5-117ECF4E3EF2}" type="pres">
      <dgm:prSet presAssocID="{14EF2299-17A3-4953-8B1C-9BEC952BD353}" presName="rootComposite" presStyleCnt="0"/>
      <dgm:spPr/>
    </dgm:pt>
    <dgm:pt modelId="{BA727E9F-F5C9-4C86-BE63-561A153FC61E}" type="pres">
      <dgm:prSet presAssocID="{14EF2299-17A3-4953-8B1C-9BEC952BD353}" presName="rootText" presStyleLbl="node2" presStyleIdx="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711ECF-1129-4ACA-B269-1DE3D7DBF92B}" type="pres">
      <dgm:prSet presAssocID="{14EF2299-17A3-4953-8B1C-9BEC952BD353}" presName="rootConnector" presStyleLbl="node2" presStyleIdx="6" presStyleCnt="21"/>
      <dgm:spPr/>
      <dgm:t>
        <a:bodyPr/>
        <a:lstStyle/>
        <a:p>
          <a:endParaRPr lang="zh-CN" altLang="en-US"/>
        </a:p>
      </dgm:t>
    </dgm:pt>
    <dgm:pt modelId="{C8393548-E873-4959-820F-63C71C470E26}" type="pres">
      <dgm:prSet presAssocID="{14EF2299-17A3-4953-8B1C-9BEC952BD353}" presName="hierChild4" presStyleCnt="0"/>
      <dgm:spPr/>
    </dgm:pt>
    <dgm:pt modelId="{EF610F23-A906-4F02-9F13-F605B30C69EC}" type="pres">
      <dgm:prSet presAssocID="{14EF2299-17A3-4953-8B1C-9BEC952BD353}" presName="hierChild5" presStyleCnt="0"/>
      <dgm:spPr/>
    </dgm:pt>
    <dgm:pt modelId="{5C67BCB7-7F18-498C-BBC3-1B176ED772BE}" type="pres">
      <dgm:prSet presAssocID="{A0FAB254-BA92-48E8-A979-E3C78F67B74E}" presName="Name64" presStyleLbl="parChTrans1D2" presStyleIdx="7" presStyleCnt="21" custSzX="1800003" custSzY="180000"/>
      <dgm:spPr/>
      <dgm:t>
        <a:bodyPr/>
        <a:lstStyle/>
        <a:p>
          <a:endParaRPr lang="zh-CN" altLang="en-US"/>
        </a:p>
      </dgm:t>
    </dgm:pt>
    <dgm:pt modelId="{A652052D-324D-4A22-8E45-A891782B173C}" type="pres">
      <dgm:prSet presAssocID="{163FEB5F-D201-4BBC-AD1A-BAD3112D49C2}" presName="hierRoot2" presStyleCnt="0">
        <dgm:presLayoutVars>
          <dgm:hierBranch val="init"/>
        </dgm:presLayoutVars>
      </dgm:prSet>
      <dgm:spPr/>
    </dgm:pt>
    <dgm:pt modelId="{604C54B0-1507-4938-9AE8-B5AD967F53CD}" type="pres">
      <dgm:prSet presAssocID="{163FEB5F-D201-4BBC-AD1A-BAD3112D49C2}" presName="rootComposite" presStyleCnt="0"/>
      <dgm:spPr/>
    </dgm:pt>
    <dgm:pt modelId="{F909A6B8-637A-449D-B5A8-CBC9F4B291BB}" type="pres">
      <dgm:prSet presAssocID="{163FEB5F-D201-4BBC-AD1A-BAD3112D49C2}" presName="rootText" presStyleLbl="node2" presStyleIdx="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FD5B9-95F1-4B67-BF3A-2E0DEF6A9CDD}" type="pres">
      <dgm:prSet presAssocID="{163FEB5F-D201-4BBC-AD1A-BAD3112D49C2}" presName="rootConnector" presStyleLbl="node2" presStyleIdx="7" presStyleCnt="21"/>
      <dgm:spPr/>
      <dgm:t>
        <a:bodyPr/>
        <a:lstStyle/>
        <a:p>
          <a:endParaRPr lang="zh-CN" altLang="en-US"/>
        </a:p>
      </dgm:t>
    </dgm:pt>
    <dgm:pt modelId="{7A28CA34-7B55-41E3-B045-DBBF2846E92A}" type="pres">
      <dgm:prSet presAssocID="{163FEB5F-D201-4BBC-AD1A-BAD3112D49C2}" presName="hierChild4" presStyleCnt="0"/>
      <dgm:spPr/>
    </dgm:pt>
    <dgm:pt modelId="{E4F6991B-84D7-4587-9663-FE15E891250A}" type="pres">
      <dgm:prSet presAssocID="{163FEB5F-D201-4BBC-AD1A-BAD3112D49C2}" presName="hierChild5" presStyleCnt="0"/>
      <dgm:spPr/>
    </dgm:pt>
    <dgm:pt modelId="{21E38CA5-5852-4B01-BF1E-6C5ACB285F52}" type="pres">
      <dgm:prSet presAssocID="{818F1EF1-FADB-4876-9E46-E750F47C28B8}" presName="Name64" presStyleLbl="parChTrans1D2" presStyleIdx="8" presStyleCnt="21" custSzX="1800003" custSzY="180000"/>
      <dgm:spPr/>
      <dgm:t>
        <a:bodyPr/>
        <a:lstStyle/>
        <a:p>
          <a:endParaRPr lang="zh-CN" altLang="en-US"/>
        </a:p>
      </dgm:t>
    </dgm:pt>
    <dgm:pt modelId="{59BAE0FD-44A6-43D3-8B1E-5256EBCF6C77}" type="pres">
      <dgm:prSet presAssocID="{88A6E0A2-FAC4-43B3-A5A9-01CDDE46BCE4}" presName="hierRoot2" presStyleCnt="0">
        <dgm:presLayoutVars>
          <dgm:hierBranch val="init"/>
        </dgm:presLayoutVars>
      </dgm:prSet>
      <dgm:spPr/>
    </dgm:pt>
    <dgm:pt modelId="{32A6E671-4135-4708-B2D4-37B12DEF8FC7}" type="pres">
      <dgm:prSet presAssocID="{88A6E0A2-FAC4-43B3-A5A9-01CDDE46BCE4}" presName="rootComposite" presStyleCnt="0"/>
      <dgm:spPr/>
    </dgm:pt>
    <dgm:pt modelId="{0355E014-7C90-47D3-9C8F-894B23522CA8}" type="pres">
      <dgm:prSet presAssocID="{88A6E0A2-FAC4-43B3-A5A9-01CDDE46BCE4}" presName="rootText" presStyleLbl="node2" presStyleIdx="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D9E5A4-1B89-4F86-A538-670C6E485021}" type="pres">
      <dgm:prSet presAssocID="{88A6E0A2-FAC4-43B3-A5A9-01CDDE46BCE4}" presName="rootConnector" presStyleLbl="node2" presStyleIdx="8" presStyleCnt="21"/>
      <dgm:spPr/>
      <dgm:t>
        <a:bodyPr/>
        <a:lstStyle/>
        <a:p>
          <a:endParaRPr lang="zh-CN" altLang="en-US"/>
        </a:p>
      </dgm:t>
    </dgm:pt>
    <dgm:pt modelId="{DAC62F5F-EEDE-4EF6-BEFF-E05AF20AB458}" type="pres">
      <dgm:prSet presAssocID="{88A6E0A2-FAC4-43B3-A5A9-01CDDE46BCE4}" presName="hierChild4" presStyleCnt="0"/>
      <dgm:spPr/>
    </dgm:pt>
    <dgm:pt modelId="{2AC52948-B11E-4447-BD94-F742E4456D20}" type="pres">
      <dgm:prSet presAssocID="{88A6E0A2-FAC4-43B3-A5A9-01CDDE46BCE4}" presName="hierChild5" presStyleCnt="0"/>
      <dgm:spPr/>
    </dgm:pt>
    <dgm:pt modelId="{E1AF4313-BF0B-48DE-841E-F38CFB0B18BE}" type="pres">
      <dgm:prSet presAssocID="{FE1783E2-A376-4C92-BBA1-F239E6E4FCB4}" presName="Name64" presStyleLbl="parChTrans1D2" presStyleIdx="9" presStyleCnt="21" custSzX="1800003" custSzY="180000"/>
      <dgm:spPr/>
      <dgm:t>
        <a:bodyPr/>
        <a:lstStyle/>
        <a:p>
          <a:endParaRPr lang="zh-CN" altLang="en-US"/>
        </a:p>
      </dgm:t>
    </dgm:pt>
    <dgm:pt modelId="{028A58FD-B228-40B0-88A7-536D9E34D611}" type="pres">
      <dgm:prSet presAssocID="{D3E50391-A4CA-4FC6-A367-C053345DAE56}" presName="hierRoot2" presStyleCnt="0">
        <dgm:presLayoutVars>
          <dgm:hierBranch val="init"/>
        </dgm:presLayoutVars>
      </dgm:prSet>
      <dgm:spPr/>
    </dgm:pt>
    <dgm:pt modelId="{52CADCB7-BC7D-4551-8267-6DA37AB87DFF}" type="pres">
      <dgm:prSet presAssocID="{D3E50391-A4CA-4FC6-A367-C053345DAE56}" presName="rootComposite" presStyleCnt="0"/>
      <dgm:spPr/>
    </dgm:pt>
    <dgm:pt modelId="{A4C2E557-95EC-4D28-8D1C-EFB3CC709202}" type="pres">
      <dgm:prSet presAssocID="{D3E50391-A4CA-4FC6-A367-C053345DAE56}" presName="rootText" presStyleLbl="node2" presStyleIdx="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B8FB42-6B28-4022-A5E5-B8454A9E8072}" type="pres">
      <dgm:prSet presAssocID="{D3E50391-A4CA-4FC6-A367-C053345DAE56}" presName="rootConnector" presStyleLbl="node2" presStyleIdx="9" presStyleCnt="21"/>
      <dgm:spPr/>
      <dgm:t>
        <a:bodyPr/>
        <a:lstStyle/>
        <a:p>
          <a:endParaRPr lang="zh-CN" altLang="en-US"/>
        </a:p>
      </dgm:t>
    </dgm:pt>
    <dgm:pt modelId="{1813E93A-AE42-4195-B6F5-FFD0C1014EDF}" type="pres">
      <dgm:prSet presAssocID="{D3E50391-A4CA-4FC6-A367-C053345DAE56}" presName="hierChild4" presStyleCnt="0"/>
      <dgm:spPr/>
    </dgm:pt>
    <dgm:pt modelId="{27D1259E-014C-4848-98AE-05AE26405734}" type="pres">
      <dgm:prSet presAssocID="{D3E50391-A4CA-4FC6-A367-C053345DAE56}" presName="hierChild5" presStyleCnt="0"/>
      <dgm:spPr/>
    </dgm:pt>
    <dgm:pt modelId="{F6E76353-E3D1-42BD-AF5C-20B79556B81C}" type="pres">
      <dgm:prSet presAssocID="{97AE8247-9914-460E-9113-D0CB768F9E51}" presName="Name64" presStyleLbl="parChTrans1D2" presStyleIdx="10" presStyleCnt="21" custSzX="1800003" custSzY="180000"/>
      <dgm:spPr/>
      <dgm:t>
        <a:bodyPr/>
        <a:lstStyle/>
        <a:p>
          <a:endParaRPr lang="zh-CN" altLang="en-US"/>
        </a:p>
      </dgm:t>
    </dgm:pt>
    <dgm:pt modelId="{D9957767-170B-4A14-A222-2107DCDA93D2}" type="pres">
      <dgm:prSet presAssocID="{7A6DE259-163E-4485-A0E7-D67F6E211793}" presName="hierRoot2" presStyleCnt="0">
        <dgm:presLayoutVars>
          <dgm:hierBranch val="init"/>
        </dgm:presLayoutVars>
      </dgm:prSet>
      <dgm:spPr/>
    </dgm:pt>
    <dgm:pt modelId="{A084758A-9CB6-47B0-9901-776BAE36166C}" type="pres">
      <dgm:prSet presAssocID="{7A6DE259-163E-4485-A0E7-D67F6E211793}" presName="rootComposite" presStyleCnt="0"/>
      <dgm:spPr/>
    </dgm:pt>
    <dgm:pt modelId="{CF65E7B8-B898-4327-81A7-F590AF972877}" type="pres">
      <dgm:prSet presAssocID="{7A6DE259-163E-4485-A0E7-D67F6E211793}" presName="rootText" presStyleLbl="node2" presStyleIdx="1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1D1E95-3BA3-4E6D-89D0-E88151E9308E}" type="pres">
      <dgm:prSet presAssocID="{7A6DE259-163E-4485-A0E7-D67F6E211793}" presName="rootConnector" presStyleLbl="node2" presStyleIdx="10" presStyleCnt="21"/>
      <dgm:spPr/>
      <dgm:t>
        <a:bodyPr/>
        <a:lstStyle/>
        <a:p>
          <a:endParaRPr lang="zh-CN" altLang="en-US"/>
        </a:p>
      </dgm:t>
    </dgm:pt>
    <dgm:pt modelId="{1601570F-9D6A-4DFB-BA5B-73AF70C29175}" type="pres">
      <dgm:prSet presAssocID="{7A6DE259-163E-4485-A0E7-D67F6E211793}" presName="hierChild4" presStyleCnt="0"/>
      <dgm:spPr/>
    </dgm:pt>
    <dgm:pt modelId="{BC19FFB6-5667-4114-AEFE-1D7234014827}" type="pres">
      <dgm:prSet presAssocID="{7A6DE259-163E-4485-A0E7-D67F6E211793}" presName="hierChild5" presStyleCnt="0"/>
      <dgm:spPr/>
    </dgm:pt>
    <dgm:pt modelId="{A7D50E92-CC6F-4A65-9AF0-B7EBC59F950C}" type="pres">
      <dgm:prSet presAssocID="{C10719DC-2D58-4AA4-A954-92EC9D2BEF7F}" presName="hierChild3" presStyleCnt="0"/>
      <dgm:spPr/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3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11" presStyleCnt="21" custSzX="1800003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1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11" presStyleCnt="21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3EA0B8D-007A-4570-A32B-28F58AA7F935}" type="pres">
      <dgm:prSet presAssocID="{DA2651D3-F6DD-48B9-ABDE-7AA37400C1FC}" presName="Name64" presStyleLbl="parChTrans1D2" presStyleIdx="12" presStyleCnt="21" custSzX="1800003" custSzY="180000"/>
      <dgm:spPr/>
      <dgm:t>
        <a:bodyPr/>
        <a:lstStyle/>
        <a:p>
          <a:endParaRPr lang="zh-CN" altLang="en-US"/>
        </a:p>
      </dgm:t>
    </dgm:pt>
    <dgm:pt modelId="{FB459AE6-5331-4F4D-B1CD-70DB0812F6F9}" type="pres">
      <dgm:prSet presAssocID="{C8B07041-9FEC-4A5E-9CBE-DA85F3ABFC73}" presName="hierRoot2" presStyleCnt="0">
        <dgm:presLayoutVars>
          <dgm:hierBranch val="init"/>
        </dgm:presLayoutVars>
      </dgm:prSet>
      <dgm:spPr/>
    </dgm:pt>
    <dgm:pt modelId="{D179985F-CDD0-4B21-B240-BF36927FC4A3}" type="pres">
      <dgm:prSet presAssocID="{C8B07041-9FEC-4A5E-9CBE-DA85F3ABFC73}" presName="rootComposite" presStyleCnt="0"/>
      <dgm:spPr/>
    </dgm:pt>
    <dgm:pt modelId="{7E0337F3-AC56-4688-8E21-5233FC4C3ED0}" type="pres">
      <dgm:prSet presAssocID="{C8B07041-9FEC-4A5E-9CBE-DA85F3ABFC73}" presName="rootText" presStyleLbl="node2" presStyleIdx="1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E53DA7-49A6-4210-B9C2-7C3DAB221818}" type="pres">
      <dgm:prSet presAssocID="{C8B07041-9FEC-4A5E-9CBE-DA85F3ABFC73}" presName="rootConnector" presStyleLbl="node2" presStyleIdx="12" presStyleCnt="21"/>
      <dgm:spPr/>
      <dgm:t>
        <a:bodyPr/>
        <a:lstStyle/>
        <a:p>
          <a:endParaRPr lang="zh-CN" altLang="en-US"/>
        </a:p>
      </dgm:t>
    </dgm:pt>
    <dgm:pt modelId="{936EE33C-2433-4408-8B5B-56019DD37E23}" type="pres">
      <dgm:prSet presAssocID="{C8B07041-9FEC-4A5E-9CBE-DA85F3ABFC73}" presName="hierChild4" presStyleCnt="0"/>
      <dgm:spPr/>
    </dgm:pt>
    <dgm:pt modelId="{5D2AA255-3845-4CA2-AD80-B2A7D55520CD}" type="pres">
      <dgm:prSet presAssocID="{C8B07041-9FEC-4A5E-9CBE-DA85F3ABFC73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3" presStyleCnt="21" custSzX="1800003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3" presStyleCnt="21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2BFBB08C-A797-4B81-B90D-CFE400C76901}" type="pres">
      <dgm:prSet presAssocID="{0737034B-2DD0-44C7-A65E-BBFB23491D64}" presName="Name64" presStyleLbl="parChTrans1D2" presStyleIdx="14" presStyleCnt="21" custSzX="1800003" custSzY="180000"/>
      <dgm:spPr/>
      <dgm:t>
        <a:bodyPr/>
        <a:lstStyle/>
        <a:p>
          <a:endParaRPr lang="zh-CN" altLang="en-US"/>
        </a:p>
      </dgm:t>
    </dgm:pt>
    <dgm:pt modelId="{91048934-8B3F-42B6-AA27-FFD53EC28457}" type="pres">
      <dgm:prSet presAssocID="{08CB15E1-90FF-4FA2-865B-B0657957C670}" presName="hierRoot2" presStyleCnt="0">
        <dgm:presLayoutVars>
          <dgm:hierBranch val="init"/>
        </dgm:presLayoutVars>
      </dgm:prSet>
      <dgm:spPr/>
    </dgm:pt>
    <dgm:pt modelId="{C4F8ADBB-4512-4B6A-96AC-C9735D73886B}" type="pres">
      <dgm:prSet presAssocID="{08CB15E1-90FF-4FA2-865B-B0657957C670}" presName="rootComposite" presStyleCnt="0"/>
      <dgm:spPr/>
    </dgm:pt>
    <dgm:pt modelId="{90E5F489-18CB-4CC3-A751-A723B0419D7C}" type="pres">
      <dgm:prSet presAssocID="{08CB15E1-90FF-4FA2-865B-B0657957C670}" presName="rootText" presStyleLbl="node2" presStyleIdx="1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9DB63D-7C50-4983-AAA0-7E44EBD0F85F}" type="pres">
      <dgm:prSet presAssocID="{08CB15E1-90FF-4FA2-865B-B0657957C670}" presName="rootConnector" presStyleLbl="node2" presStyleIdx="14" presStyleCnt="21"/>
      <dgm:spPr/>
      <dgm:t>
        <a:bodyPr/>
        <a:lstStyle/>
        <a:p>
          <a:endParaRPr lang="zh-CN" altLang="en-US"/>
        </a:p>
      </dgm:t>
    </dgm:pt>
    <dgm:pt modelId="{9A5A5520-3C60-4FF9-93E0-305296C07EDF}" type="pres">
      <dgm:prSet presAssocID="{08CB15E1-90FF-4FA2-865B-B0657957C670}" presName="hierChild4" presStyleCnt="0"/>
      <dgm:spPr/>
    </dgm:pt>
    <dgm:pt modelId="{058A5C00-9484-46C7-9873-9ACB24D2FFA6}" type="pres">
      <dgm:prSet presAssocID="{08CB15E1-90FF-4FA2-865B-B0657957C670}" presName="hierChild5" presStyleCnt="0"/>
      <dgm:spPr/>
    </dgm:pt>
    <dgm:pt modelId="{7FA1A5A9-A99F-4FD1-9C1D-B87BD6937B12}" type="pres">
      <dgm:prSet presAssocID="{50B4855D-3BEC-4802-A219-D5EE9AFF99E1}" presName="Name64" presStyleLbl="parChTrans1D2" presStyleIdx="15" presStyleCnt="21" custSzX="1800003" custSzY="180000"/>
      <dgm:spPr/>
      <dgm:t>
        <a:bodyPr/>
        <a:lstStyle/>
        <a:p>
          <a:endParaRPr lang="zh-CN" altLang="en-US"/>
        </a:p>
      </dgm:t>
    </dgm:pt>
    <dgm:pt modelId="{CBB37396-82D0-4BAF-8C89-5790738ACB83}" type="pres">
      <dgm:prSet presAssocID="{F268C435-677A-47EA-82AB-149996C578DE}" presName="hierRoot2" presStyleCnt="0">
        <dgm:presLayoutVars>
          <dgm:hierBranch val="init"/>
        </dgm:presLayoutVars>
      </dgm:prSet>
      <dgm:spPr/>
    </dgm:pt>
    <dgm:pt modelId="{C57BA737-CA85-4114-8113-2FAF14A86FE5}" type="pres">
      <dgm:prSet presAssocID="{F268C435-677A-47EA-82AB-149996C578DE}" presName="rootComposite" presStyleCnt="0"/>
      <dgm:spPr/>
    </dgm:pt>
    <dgm:pt modelId="{7B86FC3D-4963-4CAF-906D-5239EAC2DB42}" type="pres">
      <dgm:prSet presAssocID="{F268C435-677A-47EA-82AB-149996C578DE}" presName="rootText" presStyleLbl="node2" presStyleIdx="1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30CB80-4705-4BBD-92F1-92772FBCE3DB}" type="pres">
      <dgm:prSet presAssocID="{F268C435-677A-47EA-82AB-149996C578DE}" presName="rootConnector" presStyleLbl="node2" presStyleIdx="15" presStyleCnt="21"/>
      <dgm:spPr/>
      <dgm:t>
        <a:bodyPr/>
        <a:lstStyle/>
        <a:p>
          <a:endParaRPr lang="zh-CN" altLang="en-US"/>
        </a:p>
      </dgm:t>
    </dgm:pt>
    <dgm:pt modelId="{F7595B56-9AAC-4893-85BC-F1E811F794A3}" type="pres">
      <dgm:prSet presAssocID="{F268C435-677A-47EA-82AB-149996C578DE}" presName="hierChild4" presStyleCnt="0"/>
      <dgm:spPr/>
    </dgm:pt>
    <dgm:pt modelId="{B90B4499-19F1-4246-9030-67C0E7A9BB81}" type="pres">
      <dgm:prSet presAssocID="{F268C435-677A-47EA-82AB-149996C578DE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4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1" custSzX="1800003" custSzY="180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1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1" custSzX="1800003" custSzY="180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1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18" presStyleCnt="21" custSzX="1800003" custSzY="180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1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18" presStyleCnt="21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5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19" presStyleCnt="21" custSzX="1800003" custSzY="180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1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19" presStyleCnt="21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0" presStyleCnt="21" custSzX="1800003" custSzY="180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0" presStyleCnt="21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6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7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584C8EDD-EBC0-4955-8A3C-210710911E8E}" type="presOf" srcId="{163FEB5F-D201-4BBC-AD1A-BAD3112D49C2}" destId="{DD7FD5B9-95F1-4B67-BF3A-2E0DEF6A9CDD}" srcOrd="1" destOrd="0" presId="urn:microsoft.com/office/officeart/2009/3/layout/HorizontalOrganizationChart"/>
    <dgm:cxn modelId="{18C6522A-A54C-4479-8B89-C7FE8B1A2742}" type="presOf" srcId="{20D679B5-294B-44A4-99B7-F6FE208C8570}" destId="{0CB23DA7-D37D-4F02-A9AF-856A061EEF31}" srcOrd="0" destOrd="0" presId="urn:microsoft.com/office/officeart/2009/3/layout/HorizontalOrganizationChart"/>
    <dgm:cxn modelId="{48DE6269-C0C1-480C-8407-07A50514A7FD}" type="presOf" srcId="{91F62AC1-6477-4B8F-B6DD-5106E9AB2805}" destId="{21B2A259-FF10-49A3-990A-339C21A3760C}" srcOrd="0" destOrd="0" presId="urn:microsoft.com/office/officeart/2009/3/layout/HorizontalOrganizationChart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7D9647AF-BC13-4FCB-8FA2-D1898F333F77}" type="presOf" srcId="{6309827C-C9D5-4D10-AEF4-A6C2587AD581}" destId="{273C741A-8199-4102-ABD6-C7DBEE800ED3}" srcOrd="0" destOrd="0" presId="urn:microsoft.com/office/officeart/2009/3/layout/HorizontalOrganizationChart"/>
    <dgm:cxn modelId="{7DC5D5D6-83EB-48B8-8756-9200191449C7}" type="presOf" srcId="{E8DEA00B-2C5B-44B1-8221-CFAD896D7A30}" destId="{BA84DA3D-F480-429A-A1DC-1D5B226E87BF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15A0429A-3A1F-4339-871B-74EA7199AC98}" type="presOf" srcId="{88A6E0A2-FAC4-43B3-A5A9-01CDDE46BCE4}" destId="{50D9E5A4-1B89-4F86-A538-670C6E485021}" srcOrd="1" destOrd="0" presId="urn:microsoft.com/office/officeart/2009/3/layout/HorizontalOrganizationChart"/>
    <dgm:cxn modelId="{F7E9EF1D-3D00-4111-9A97-283390ED3F0F}" type="presOf" srcId="{8342D3A2-5132-46DF-A85A-2D6BC5ECFDEA}" destId="{2F8EFB07-E8FF-4AF0-8485-922B49783F75}" srcOrd="0" destOrd="0" presId="urn:microsoft.com/office/officeart/2009/3/layout/HorizontalOrganizationChart"/>
    <dgm:cxn modelId="{2889AA06-4B4E-4B25-A0CB-54A8B956E56C}" srcId="{D11A13FE-817A-4BD7-A95E-03A972836075}" destId="{C26F7B81-7505-494E-9AFF-30EE6B88660F}" srcOrd="3" destOrd="0" parTransId="{B95F391D-B956-452A-AEDA-BC4CDD127C67}" sibTransId="{06F7DE10-2078-4098-AA07-518A09B17833}"/>
    <dgm:cxn modelId="{584D4396-47D6-4EDA-A2A0-C62E5189FA5C}" type="presOf" srcId="{C26F7B81-7505-494E-9AFF-30EE6B88660F}" destId="{F7F5DB5C-EC3B-45D0-8920-CB7562915BF7}" srcOrd="1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931BBF84-CC29-4E30-A981-FF0492C92E76}" type="presOf" srcId="{0841F62A-C4CF-4017-B809-13AC746273A4}" destId="{18BBE3F5-6BBE-485B-AF33-8C0E135B2E66}" srcOrd="0" destOrd="0" presId="urn:microsoft.com/office/officeart/2009/3/layout/HorizontalOrganizationChart"/>
    <dgm:cxn modelId="{2F766EBF-5898-426D-86E1-B8CB1342C604}" srcId="{C10719DC-2D58-4AA4-A954-92EC9D2BEF7F}" destId="{163FEB5F-D201-4BBC-AD1A-BAD3112D49C2}" srcOrd="2" destOrd="0" parTransId="{A0FAB254-BA92-48E8-A979-E3C78F67B74E}" sibTransId="{3A83CEA5-01D5-4CBC-8106-CC15DEF35D04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CBE43C6B-B1D5-4011-9BD5-67466A62FEB3}" type="presOf" srcId="{C8B07041-9FEC-4A5E-9CBE-DA85F3ABFC73}" destId="{7E0337F3-AC56-4688-8E21-5233FC4C3ED0}" srcOrd="0" destOrd="0" presId="urn:microsoft.com/office/officeart/2009/3/layout/HorizontalOrganizationChart"/>
    <dgm:cxn modelId="{824ECA07-960B-4446-A6D8-4006383035D0}" type="presOf" srcId="{163FEB5F-D201-4BBC-AD1A-BAD3112D49C2}" destId="{F909A6B8-637A-449D-B5A8-CBC9F4B291BB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2AE3F33A-079F-49E5-9C6C-EA7188807BE2}" type="presOf" srcId="{E4BB9AAA-0D97-4992-9179-82614503A59E}" destId="{5AAFAECC-8181-46BE-8781-A11A0ECB3DF9}" srcOrd="0" destOrd="0" presId="urn:microsoft.com/office/officeart/2009/3/layout/HorizontalOrganizationChart"/>
    <dgm:cxn modelId="{A5A9F953-B184-489B-8D7C-2AACA2692D8D}" type="presOf" srcId="{E5B8C0C0-DCC7-4DDC-9B66-62D0EA58B258}" destId="{E6DC6178-58D9-4E5A-BD69-D52A52283231}" srcOrd="0" destOrd="0" presId="urn:microsoft.com/office/officeart/2009/3/layout/HorizontalOrganizationChart"/>
    <dgm:cxn modelId="{27FE6CF5-3ADA-49DA-9BEA-25CF183E2457}" type="presOf" srcId="{97AE8247-9914-460E-9113-D0CB768F9E51}" destId="{F6E76353-E3D1-42BD-AF5C-20B79556B81C}" srcOrd="0" destOrd="0" presId="urn:microsoft.com/office/officeart/2009/3/layout/HorizontalOrganizationChart"/>
    <dgm:cxn modelId="{3BF812ED-BDD0-4E36-AEB7-973917E1798C}" type="presOf" srcId="{103EC5A1-42BC-4E9F-AE3C-EFE3A109478A}" destId="{EDD6AD17-768B-4493-80D1-8FF73D02F8AA}" srcOrd="0" destOrd="0" presId="urn:microsoft.com/office/officeart/2009/3/layout/HorizontalOrganizationChart"/>
    <dgm:cxn modelId="{EF297D91-2BED-4272-93BE-704C3FC3CC84}" type="presOf" srcId="{FE1783E2-A376-4C92-BBA1-F239E6E4FCB4}" destId="{E1AF4313-BF0B-48DE-841E-F38CFB0B18BE}" srcOrd="0" destOrd="0" presId="urn:microsoft.com/office/officeart/2009/3/layout/HorizontalOrganizationChart"/>
    <dgm:cxn modelId="{E8A63E2A-1BBC-44C5-A32A-C83D4B4C3B0B}" type="presOf" srcId="{3D1D2390-0D1E-4A50-A515-870C358342FC}" destId="{5972E6B5-B126-4078-AF84-24A4770A2486}" srcOrd="0" destOrd="0" presId="urn:microsoft.com/office/officeart/2009/3/layout/HorizontalOrganizationChart"/>
    <dgm:cxn modelId="{0751A8DD-744C-40A6-ADD6-896EAE92BE6D}" srcId="{C26F7B81-7505-494E-9AFF-30EE6B88660F}" destId="{08CB15E1-90FF-4FA2-865B-B0657957C670}" srcOrd="3" destOrd="0" parTransId="{0737034B-2DD0-44C7-A65E-BBFB23491D64}" sibTransId="{D028B6EF-DB04-48B1-975D-1A935ED6D677}"/>
    <dgm:cxn modelId="{6CB9B1F9-1F19-4B1F-BEAE-06BF7687CC08}" type="presOf" srcId="{08CB15E1-90FF-4FA2-865B-B0657957C670}" destId="{90E5F489-18CB-4CC3-A751-A723B0419D7C}" srcOrd="0" destOrd="0" presId="urn:microsoft.com/office/officeart/2009/3/layout/HorizontalOrganizationChart"/>
    <dgm:cxn modelId="{E47376B1-0ADC-40A9-BDC4-6DA0B408FE87}" type="presOf" srcId="{A54555D5-E9E6-4D61-B2CF-1571E6A6CA73}" destId="{2E09D3E7-023B-494F-9456-7CAF8365DB1F}" srcOrd="0" destOrd="0" presId="urn:microsoft.com/office/officeart/2009/3/layout/HorizontalOrganizationChart"/>
    <dgm:cxn modelId="{9A1B9086-BE10-4221-871F-10AC422771E4}" type="presOf" srcId="{D6BDD811-B908-4C25-8C87-C81EE68F2808}" destId="{E1CECD30-6FD6-4251-B5FC-F1AECB4FA243}" srcOrd="0" destOrd="0" presId="urn:microsoft.com/office/officeart/2009/3/layout/HorizontalOrganizationChart"/>
    <dgm:cxn modelId="{D39A9A64-1FEF-4E98-8AD0-2D05CA185131}" type="presOf" srcId="{E4BB9AAA-0D97-4992-9179-82614503A59E}" destId="{A465D658-B6AD-418B-9CE8-A6E61BCFD7AD}" srcOrd="1" destOrd="0" presId="urn:microsoft.com/office/officeart/2009/3/layout/HorizontalOrganizationChart"/>
    <dgm:cxn modelId="{1EEFCF1E-36C7-4BC6-B27F-6461B97B545D}" type="presOf" srcId="{3D1D2390-0D1E-4A50-A515-870C358342FC}" destId="{C38680B8-5C66-464C-853E-C6CB85A81DDF}" srcOrd="1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CA405737-0065-4AC2-BCAA-C24AC9CC2464}" type="presOf" srcId="{D3E50391-A4CA-4FC6-A367-C053345DAE56}" destId="{6CB8FB42-6B28-4022-A5E5-B8454A9E8072}" srcOrd="1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B4A7FE9A-44A9-4363-976B-ACD5BAD473FE}" type="presOf" srcId="{E22B458D-7B3B-4065-8003-6EB53CA611B7}" destId="{7A004E65-A361-40CF-8BE6-2464573420BC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5BE899B-C2C2-4FB0-A1D6-08AC28420EE3}" type="presOf" srcId="{E5B8C0C0-DCC7-4DDC-9B66-62D0EA58B258}" destId="{A6397F2D-785D-4DAF-863C-B7C00BEF33A3}" srcOrd="1" destOrd="0" presId="urn:microsoft.com/office/officeart/2009/3/layout/HorizontalOrganizationChart"/>
    <dgm:cxn modelId="{F1C64F7E-2278-494C-87C3-1A8DEF7F161C}" srcId="{C26F7B81-7505-494E-9AFF-30EE6B88660F}" destId="{F268C435-677A-47EA-82AB-149996C578DE}" srcOrd="4" destOrd="0" parTransId="{50B4855D-3BEC-4802-A219-D5EE9AFF99E1}" sibTransId="{57DE21B9-CB5F-4762-A8C1-84FF3F79A1AF}"/>
    <dgm:cxn modelId="{FE8E5C46-E5DC-40D8-BA68-8DF5FC3B972B}" type="presOf" srcId="{3E6A25C1-3213-488E-8FFA-5F7F959CDD68}" destId="{78DA3F29-1475-4A8A-A756-35EDBEBCB715}" srcOrd="0" destOrd="0" presId="urn:microsoft.com/office/officeart/2009/3/layout/HorizontalOrganizationChart"/>
    <dgm:cxn modelId="{C1D3449D-36DD-43D9-88C7-BC13E1BE635A}" srcId="{C10719DC-2D58-4AA4-A954-92EC9D2BEF7F}" destId="{14EF2299-17A3-4953-8B1C-9BEC952BD353}" srcOrd="1" destOrd="0" parTransId="{91F62AC1-6477-4B8F-B6DD-5106E9AB2805}" sibTransId="{B32E8412-648C-406F-A1DC-1AA808367FE4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47A0BD95-932F-4DE9-B059-81A87E8E63A9}" type="presOf" srcId="{14EF2299-17A3-4953-8B1C-9BEC952BD353}" destId="{BA727E9F-F5C9-4C86-BE63-561A153FC61E}" srcOrd="0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98E2AFD8-747C-4360-8576-71002DD792C9}" type="presOf" srcId="{57F4EF57-3652-4177-8C7C-7EFAD25ADC11}" destId="{9908FC62-066A-453E-B228-EA87E53C1540}" srcOrd="1" destOrd="0" presId="urn:microsoft.com/office/officeart/2009/3/layout/HorizontalOrganizationChart"/>
    <dgm:cxn modelId="{A47B8CE5-F30F-4397-9EF1-109C0BFC908B}" type="presOf" srcId="{E22B458D-7B3B-4065-8003-6EB53CA611B7}" destId="{524F5963-AF45-42D3-BB98-EBAC0C20B3F8}" srcOrd="0" destOrd="0" presId="urn:microsoft.com/office/officeart/2009/3/layout/HorizontalOrganizationChart"/>
    <dgm:cxn modelId="{740F7C3F-68AF-428B-9CCF-4D1772484DA3}" srcId="{C26F7B81-7505-494E-9AFF-30EE6B88660F}" destId="{C8B07041-9FEC-4A5E-9CBE-DA85F3ABFC73}" srcOrd="1" destOrd="0" parTransId="{DA2651D3-F6DD-48B9-ABDE-7AA37400C1FC}" sibTransId="{CB61D041-0A22-4E43-9DD0-173EF1C2F6F3}"/>
    <dgm:cxn modelId="{06DFA262-D0FE-4EBA-A5E1-3E19E1830974}" srcId="{D11A13FE-817A-4BD7-A95E-03A972836075}" destId="{3E6A25C1-3213-488E-8FFA-5F7F959CDD68}" srcOrd="6" destOrd="0" parTransId="{E05D6BE1-4638-49E0-BFBB-25C23AA3079A}" sibTransId="{DA0D1862-C9E6-45FC-A830-2A08B53B779B}"/>
    <dgm:cxn modelId="{ECC93A68-8FDA-435D-9A96-8C8006EE1889}" type="presOf" srcId="{57F4EF57-3652-4177-8C7C-7EFAD25ADC11}" destId="{2BD982CF-2B67-42C5-8912-C0DA27AE357A}" srcOrd="0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6B086B67-110B-4671-8652-54F24AA5C9BA}" type="presOf" srcId="{08CB15E1-90FF-4FA2-865B-B0657957C670}" destId="{969DB63D-7C50-4983-AAA0-7E44EBD0F85F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3ADA3392-1906-4FD5-8A4E-06E0A057E2A7}" type="presOf" srcId="{50B4855D-3BEC-4802-A219-D5EE9AFF99E1}" destId="{7FA1A5A9-A99F-4FD1-9C1D-B87BD6937B12}" srcOrd="0" destOrd="0" presId="urn:microsoft.com/office/officeart/2009/3/layout/HorizontalOrganizationChart"/>
    <dgm:cxn modelId="{8C8E2169-394C-4AF6-A82F-49EA5FFFD7CA}" type="presOf" srcId="{E8045082-D309-4DDD-AE7D-10D393FF3EAA}" destId="{C8B198CC-9194-4FEC-B56B-6C8FDC3303DD}" srcOrd="0" destOrd="0" presId="urn:microsoft.com/office/officeart/2009/3/layout/HorizontalOrganizationChart"/>
    <dgm:cxn modelId="{FA41B03B-4828-4F6C-993C-2813B1A30E54}" srcId="{C10719DC-2D58-4AA4-A954-92EC9D2BEF7F}" destId="{E8045082-D309-4DDD-AE7D-10D393FF3EAA}" srcOrd="0" destOrd="0" parTransId="{732AF6F6-D39C-442C-8A3A-B9A8D0FA95E8}" sibTransId="{5294DC1A-FABC-4284-ACEF-160E12C1F8D5}"/>
    <dgm:cxn modelId="{0326A6C5-8B40-49E1-A4EC-934E84CE15CE}" type="presOf" srcId="{818F1EF1-FADB-4876-9E46-E750F47C28B8}" destId="{21E38CA5-5852-4B01-BF1E-6C5ACB285F52}" srcOrd="0" destOrd="0" presId="urn:microsoft.com/office/officeart/2009/3/layout/HorizontalOrganizationChart"/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5D871DE4-E2D6-4E9D-A2E3-11B6877DB199}" type="presOf" srcId="{8342D3A2-5132-46DF-A85A-2D6BC5ECFDEA}" destId="{A74DF797-570D-4FF4-B70D-8320FC5C9C48}" srcOrd="1" destOrd="0" presId="urn:microsoft.com/office/officeart/2009/3/layout/HorizontalOrganizationChart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52540C39-75DF-410F-A469-9748906E4C88}" srcId="{D11A13FE-817A-4BD7-A95E-03A972836075}" destId="{57F4EF57-3652-4177-8C7C-7EFAD25ADC11}" srcOrd="4" destOrd="0" parTransId="{A1ECD89E-F2B3-4C45-8A63-7FCF5F0D1B50}" sibTransId="{7B2C959B-BB8F-4976-9D38-A5FB6524FA16}"/>
    <dgm:cxn modelId="{89D0CA6E-2ABD-4F91-9288-85789FB90927}" type="presOf" srcId="{3E6A25C1-3213-488E-8FFA-5F7F959CDD68}" destId="{D3519AC6-870C-4454-A5AD-4CE094858E7D}" srcOrd="1" destOrd="0" presId="urn:microsoft.com/office/officeart/2009/3/layout/HorizontalOrganizationChart"/>
    <dgm:cxn modelId="{B61FD4F7-FBD2-4CD4-A7CA-C489198BAA6E}" type="presOf" srcId="{14EF2299-17A3-4953-8B1C-9BEC952BD353}" destId="{F9711ECF-1129-4ACA-B269-1DE3D7DBF92B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8FFAC382-A25B-45F6-94B2-5900C99E3791}" type="presOf" srcId="{C8B07041-9FEC-4A5E-9CBE-DA85F3ABFC73}" destId="{66E53DA7-49A6-4210-B9C2-7C3DAB221818}" srcOrd="1" destOrd="0" presId="urn:microsoft.com/office/officeart/2009/3/layout/HorizontalOrganizationChart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B69128E4-9DF4-4090-9A88-B17F0ACB0275}" type="presOf" srcId="{E8DEA00B-2C5B-44B1-8221-CFAD896D7A30}" destId="{8BC7E8F6-5D8B-4C84-9B8D-C314893B9C23}" srcOrd="1" destOrd="0" presId="urn:microsoft.com/office/officeart/2009/3/layout/HorizontalOrganizationChart"/>
    <dgm:cxn modelId="{702ACC65-6941-44E0-8CDC-18190DC8D522}" type="presOf" srcId="{F268C435-677A-47EA-82AB-149996C578DE}" destId="{7B86FC3D-4963-4CAF-906D-5239EAC2DB42}" srcOrd="0" destOrd="0" presId="urn:microsoft.com/office/officeart/2009/3/layout/HorizontalOrganizationChart"/>
    <dgm:cxn modelId="{F8D713C0-373C-4104-9D05-BF2478556AD7}" type="presOf" srcId="{A54555D5-E9E6-4D61-B2CF-1571E6A6CA73}" destId="{AFF6A94D-F057-498A-93D4-D6AD9247399A}" srcOrd="1" destOrd="0" presId="urn:microsoft.com/office/officeart/2009/3/layout/HorizontalOrganizationChart"/>
    <dgm:cxn modelId="{99DB0AD8-480F-4DA8-927D-39AABF08E84C}" type="presOf" srcId="{F268C435-677A-47EA-82AB-149996C578DE}" destId="{CB30CB80-4705-4BBD-92F1-92772FBCE3DB}" srcOrd="1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60D204B-7C9D-47F2-8745-F847CACF1082}" type="presOf" srcId="{DA2651D3-F6DD-48B9-ABDE-7AA37400C1FC}" destId="{C3EA0B8D-007A-4570-A32B-28F58AA7F935}" srcOrd="0" destOrd="0" presId="urn:microsoft.com/office/officeart/2009/3/layout/HorizontalOrganizationChart"/>
    <dgm:cxn modelId="{8B8765E7-62E0-48BC-8377-8857BC751FBD}" srcId="{C10719DC-2D58-4AA4-A954-92EC9D2BEF7F}" destId="{D3E50391-A4CA-4FC6-A367-C053345DAE56}" srcOrd="4" destOrd="0" parTransId="{FE1783E2-A376-4C92-BBA1-F239E6E4FCB4}" sibTransId="{6E912668-9113-4B32-A8F8-CF3A9467229E}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909652D1-DEAA-4D9D-8DC9-8E2E82A695CF}" type="presOf" srcId="{AF8459B8-B813-4396-8386-C1BBCBA8E008}" destId="{C98AD39D-5BCA-40BC-B78B-D8AC3F01E5D8}" srcOrd="0" destOrd="0" presId="urn:microsoft.com/office/officeart/2009/3/layout/HorizontalOrganizationChart"/>
    <dgm:cxn modelId="{756824C4-26EA-45C2-B914-90A45D100F71}" type="presOf" srcId="{C26F7B81-7505-494E-9AFF-30EE6B88660F}" destId="{6362467E-FB07-4CD5-B711-C37DA288C54F}" srcOrd="0" destOrd="0" presId="urn:microsoft.com/office/officeart/2009/3/layout/HorizontalOrganizationChart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B0BB16F2-2D27-41C7-878A-94B817F8D5FD}" type="presOf" srcId="{A0FAB254-BA92-48E8-A979-E3C78F67B74E}" destId="{5C67BCB7-7F18-498C-BBC3-1B176ED772BE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D12EC05-BAF4-4847-853F-A617BABCC231}" type="presOf" srcId="{7A6DE259-163E-4485-A0E7-D67F6E211793}" destId="{CF65E7B8-B898-4327-81A7-F590AF972877}" srcOrd="0" destOrd="0" presId="urn:microsoft.com/office/officeart/2009/3/layout/HorizontalOrganizationChart"/>
    <dgm:cxn modelId="{BB190720-E0CB-4CCD-B1F6-96A1A128D222}" type="presOf" srcId="{7A6DE259-163E-4485-A0E7-D67F6E211793}" destId="{101D1E95-3BA3-4E6D-89D0-E88151E9308E}" srcOrd="1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3E2C9498-3BCE-4FBB-9612-C51F3A3A3FE6}" srcId="{C26F7B81-7505-494E-9AFF-30EE6B88660F}" destId="{A54555D5-E9E6-4D61-B2CF-1571E6A6CA73}" srcOrd="2" destOrd="0" parTransId="{AF8459B8-B813-4396-8386-C1BBCBA8E008}" sibTransId="{3782CDB3-21D3-4940-8103-E860402B5B33}"/>
    <dgm:cxn modelId="{5A7C4DE9-D6D6-4A59-8DD0-397D8510F4E3}" type="presOf" srcId="{E8045082-D309-4DDD-AE7D-10D393FF3EAA}" destId="{8B25E56E-CBF7-47CB-AF72-291423E1F8B5}" srcOrd="1" destOrd="0" presId="urn:microsoft.com/office/officeart/2009/3/layout/HorizontalOrganizationChart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675D7E11-B042-4539-B9F4-33D11B690D12}" srcId="{D11A13FE-817A-4BD7-A95E-03A972836075}" destId="{E8DEA00B-2C5B-44B1-8221-CFAD896D7A30}" srcOrd="5" destOrd="0" parTransId="{D5D25925-7545-4675-8429-5398275494E5}" sibTransId="{38917810-82E9-48BE-8624-AD7F42EAFE99}"/>
    <dgm:cxn modelId="{A70383A9-7091-4FEC-9003-C1CD079E6F3A}" type="presOf" srcId="{C10719DC-2D58-4AA4-A954-92EC9D2BEF7F}" destId="{B32BA136-39F4-4BE8-917F-EA1AF740D12A}" srcOrd="0" destOrd="0" presId="urn:microsoft.com/office/officeart/2009/3/layout/HorizontalOrganizationChart"/>
    <dgm:cxn modelId="{3EA130D6-37F4-456D-8615-292C6D9474E1}" srcId="{E8DEA00B-2C5B-44B1-8221-CFAD896D7A30}" destId="{40308DEB-C107-47A9-80CD-92D0D39288CB}" srcOrd="1" destOrd="0" parTransId="{20D679B5-294B-44A4-99B7-F6FE208C8570}" sibTransId="{BC870B88-60A3-4D38-9DDD-A3DC8CA61D4A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B44411A3-C47A-4E67-B122-21F7636E64A2}" type="presOf" srcId="{EDF78BBD-2E33-4285-8AF2-0656F8E35CD8}" destId="{C1CA5A63-D203-48A9-B9DF-BAF36E55D7A8}" srcOrd="0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8D4A0CE7-BED2-495D-90C9-84B451A49C5C}" srcId="{C10719DC-2D58-4AA4-A954-92EC9D2BEF7F}" destId="{7A6DE259-163E-4485-A0E7-D67F6E211793}" srcOrd="5" destOrd="0" parTransId="{97AE8247-9914-460E-9113-D0CB768F9E51}" sibTransId="{9E5A6BD2-1900-4541-9EEF-E918AA90DDA1}"/>
    <dgm:cxn modelId="{2C0BA20C-D5CA-41E0-8A97-C205714723E0}" type="presOf" srcId="{0841F62A-C4CF-4017-B809-13AC746273A4}" destId="{9C033125-6904-4ADB-854F-D5DDB04ECE94}" srcOrd="1" destOrd="0" presId="urn:microsoft.com/office/officeart/2009/3/layout/HorizontalOrganizationChart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E8CDFCFF-564C-4B15-9950-568FB52494F4}" srcId="{D11A13FE-817A-4BD7-A95E-03A972836075}" destId="{C10719DC-2D58-4AA4-A954-92EC9D2BEF7F}" srcOrd="2" destOrd="0" parTransId="{6D6A7BE3-04AA-4C23-960D-C5964B1146F0}" sibTransId="{D70E741A-CE46-49A8-B8BB-DB17D17DFE37}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A076B7F1-4D15-4451-9A10-4373A66BE0E4}" type="presOf" srcId="{C10719DC-2D58-4AA4-A954-92EC9D2BEF7F}" destId="{759C9F87-CA2D-4187-81E7-E6E647407545}" srcOrd="1" destOrd="0" presId="urn:microsoft.com/office/officeart/2009/3/layout/HorizontalOrganizationChart"/>
    <dgm:cxn modelId="{E73D969E-2A4D-4382-8311-ABEA2288A7C2}" type="presOf" srcId="{0737034B-2DD0-44C7-A65E-BBFB23491D64}" destId="{2BFBB08C-A797-4B81-B90D-CFE400C76901}" srcOrd="0" destOrd="0" presId="urn:microsoft.com/office/officeart/2009/3/layout/HorizontalOrganizationChart"/>
    <dgm:cxn modelId="{8E830779-FD84-4B30-833C-7D951C480788}" type="presOf" srcId="{732AF6F6-D39C-442C-8A3A-B9A8D0FA95E8}" destId="{B2F46249-93CF-4A84-A41F-270B16DD7562}" srcOrd="0" destOrd="0" presId="urn:microsoft.com/office/officeart/2009/3/layout/HorizontalOrganizationChart"/>
    <dgm:cxn modelId="{A6E84E11-548E-46B0-AFB5-3D9A3D0FF3E3}" srcId="{D11A13FE-817A-4BD7-A95E-03A972836075}" destId="{E5B8C0C0-DCC7-4DDC-9B66-62D0EA58B258}" srcOrd="7" destOrd="0" parTransId="{BA84C226-7815-4797-9BBF-C8115DD3CF94}" sibTransId="{50715C27-4CC5-4B65-AB62-0F4722B49834}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929F6DE6-83FC-4C3C-AFAD-B0B56CBAF248}" type="presOf" srcId="{40308DEB-C107-47A9-80CD-92D0D39288CB}" destId="{8DCE3F1A-AD6A-4DF0-AE27-3C45F27D7C86}" srcOrd="1" destOrd="0" presId="urn:microsoft.com/office/officeart/2009/3/layout/HorizontalOrganizationChart"/>
    <dgm:cxn modelId="{4919CF2A-89B6-4F4F-B58E-875C6A1D97E2}" srcId="{C10719DC-2D58-4AA4-A954-92EC9D2BEF7F}" destId="{88A6E0A2-FAC4-43B3-A5A9-01CDDE46BCE4}" srcOrd="3" destOrd="0" parTransId="{818F1EF1-FADB-4876-9E46-E750F47C28B8}" sibTransId="{B9BB3430-F53C-4A27-919A-98FD53FE3C9D}"/>
    <dgm:cxn modelId="{0B59EE37-9A3C-4A6A-85CA-E51CA9A50380}" type="presOf" srcId="{D3E50391-A4CA-4FC6-A367-C053345DAE56}" destId="{A4C2E557-95EC-4D28-8D1C-EFB3CC709202}" srcOrd="0" destOrd="0" presId="urn:microsoft.com/office/officeart/2009/3/layout/HorizontalOrganizationChart"/>
    <dgm:cxn modelId="{71BB9994-A4E4-48BD-8996-10C92719FD78}" type="presOf" srcId="{88A6E0A2-FAC4-43B3-A5A9-01CDDE46BCE4}" destId="{0355E014-7C90-47D3-9C8F-894B23522CA8}" srcOrd="0" destOrd="0" presId="urn:microsoft.com/office/officeart/2009/3/layout/HorizontalOrganizationChart"/>
    <dgm:cxn modelId="{6CA027CB-CB4C-4B28-A481-EA66250E3571}" srcId="{57F4EF57-3652-4177-8C7C-7EFAD25ADC11}" destId="{E4BB9AAA-0D97-4992-9179-82614503A59E}" srcOrd="2" destOrd="0" parTransId="{249D44EF-C304-4584-B8FA-11CB50FC0A9C}" sibTransId="{9C8958B2-6BA0-4830-BC9C-92F60D9782D8}"/>
    <dgm:cxn modelId="{9CA7764C-9D85-445C-94E1-35DCED614389}" type="presOf" srcId="{40308DEB-C107-47A9-80CD-92D0D39288CB}" destId="{C555CF26-BFEC-4EC8-9FD9-2DBA780D8CF5}" srcOrd="0" destOrd="0" presId="urn:microsoft.com/office/officeart/2009/3/layout/HorizontalOrganizationChart"/>
    <dgm:cxn modelId="{AAA40C09-AB51-4652-B15A-48A594047EC4}" type="presOf" srcId="{249D44EF-C304-4584-B8FA-11CB50FC0A9C}" destId="{81E602F2-A926-43DA-88DD-A38503C110D4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  <dgm:cxn modelId="{0FFDAAF2-5EB6-412C-BF87-0B7E6BE4883D}" type="presParOf" srcId="{7AEB6DAA-FC4C-4A79-A600-21B27F488735}" destId="{37366965-12AB-4F52-85FA-94553FE220BB}" srcOrd="2" destOrd="0" presId="urn:microsoft.com/office/officeart/2009/3/layout/HorizontalOrganizationChart"/>
    <dgm:cxn modelId="{61FEA2DE-F290-4AAC-AA05-68DEE4E8E247}" type="presParOf" srcId="{37366965-12AB-4F52-85FA-94553FE220BB}" destId="{3393084B-8C3A-4839-A060-1D588EE2A4C5}" srcOrd="0" destOrd="0" presId="urn:microsoft.com/office/officeart/2009/3/layout/HorizontalOrganizationChart"/>
    <dgm:cxn modelId="{97F04376-A29D-4E1A-984E-35B48F2BAFF1}" type="presParOf" srcId="{3393084B-8C3A-4839-A060-1D588EE2A4C5}" destId="{B32BA136-39F4-4BE8-917F-EA1AF740D12A}" srcOrd="0" destOrd="0" presId="urn:microsoft.com/office/officeart/2009/3/layout/HorizontalOrganizationChart"/>
    <dgm:cxn modelId="{4D915714-56F1-4A06-B487-F58338BF6B59}" type="presParOf" srcId="{3393084B-8C3A-4839-A060-1D588EE2A4C5}" destId="{759C9F87-CA2D-4187-81E7-E6E647407545}" srcOrd="1" destOrd="0" presId="urn:microsoft.com/office/officeart/2009/3/layout/HorizontalOrganizationChart"/>
    <dgm:cxn modelId="{0960E27E-06A8-4880-B083-77D4949C8056}" type="presParOf" srcId="{37366965-12AB-4F52-85FA-94553FE220BB}" destId="{6F1F9993-2CB4-40A1-8318-E0A6C6C1FAC2}" srcOrd="1" destOrd="0" presId="urn:microsoft.com/office/officeart/2009/3/layout/HorizontalOrganizationChart"/>
    <dgm:cxn modelId="{92040636-C37A-4E11-B17A-2959A19DF024}" type="presParOf" srcId="{6F1F9993-2CB4-40A1-8318-E0A6C6C1FAC2}" destId="{B2F46249-93CF-4A84-A41F-270B16DD7562}" srcOrd="0" destOrd="0" presId="urn:microsoft.com/office/officeart/2009/3/layout/HorizontalOrganizationChart"/>
    <dgm:cxn modelId="{E49963CC-FAF7-4829-8C88-4274BAF909BE}" type="presParOf" srcId="{6F1F9993-2CB4-40A1-8318-E0A6C6C1FAC2}" destId="{8661620D-EC0C-4D41-A9BB-523C0B69D257}" srcOrd="1" destOrd="0" presId="urn:microsoft.com/office/officeart/2009/3/layout/HorizontalOrganizationChart"/>
    <dgm:cxn modelId="{43E03061-AC6B-43BB-83E1-85F1FF8AED78}" type="presParOf" srcId="{8661620D-EC0C-4D41-A9BB-523C0B69D257}" destId="{F602D920-DCD0-441A-83E3-214EF6903011}" srcOrd="0" destOrd="0" presId="urn:microsoft.com/office/officeart/2009/3/layout/HorizontalOrganizationChart"/>
    <dgm:cxn modelId="{74056C57-93E5-4757-9491-8F97D11604EE}" type="presParOf" srcId="{F602D920-DCD0-441A-83E3-214EF6903011}" destId="{C8B198CC-9194-4FEC-B56B-6C8FDC3303DD}" srcOrd="0" destOrd="0" presId="urn:microsoft.com/office/officeart/2009/3/layout/HorizontalOrganizationChart"/>
    <dgm:cxn modelId="{35F54748-B9FB-4348-B0E5-51ABC85B0B0D}" type="presParOf" srcId="{F602D920-DCD0-441A-83E3-214EF6903011}" destId="{8B25E56E-CBF7-47CB-AF72-291423E1F8B5}" srcOrd="1" destOrd="0" presId="urn:microsoft.com/office/officeart/2009/3/layout/HorizontalOrganizationChart"/>
    <dgm:cxn modelId="{E326F7E4-B88E-4BA2-B441-52BB32F52398}" type="presParOf" srcId="{8661620D-EC0C-4D41-A9BB-523C0B69D257}" destId="{1A2B8E39-DF2D-4644-A7D6-0AD44535F77A}" srcOrd="1" destOrd="0" presId="urn:microsoft.com/office/officeart/2009/3/layout/HorizontalOrganizationChart"/>
    <dgm:cxn modelId="{FE5D941C-51C0-4F53-AEDA-89467F79A98A}" type="presParOf" srcId="{8661620D-EC0C-4D41-A9BB-523C0B69D257}" destId="{D58D814F-1F43-468F-A9C2-958426F95818}" srcOrd="2" destOrd="0" presId="urn:microsoft.com/office/officeart/2009/3/layout/HorizontalOrganizationChart"/>
    <dgm:cxn modelId="{58DFA466-C3E1-4E1B-BD86-800AC3D2C400}" type="presParOf" srcId="{6F1F9993-2CB4-40A1-8318-E0A6C6C1FAC2}" destId="{21B2A259-FF10-49A3-990A-339C21A3760C}" srcOrd="2" destOrd="0" presId="urn:microsoft.com/office/officeart/2009/3/layout/HorizontalOrganizationChart"/>
    <dgm:cxn modelId="{BFCD97F6-6F67-4A8F-B550-ECAD25E92341}" type="presParOf" srcId="{6F1F9993-2CB4-40A1-8318-E0A6C6C1FAC2}" destId="{D5C5BF75-8280-4264-B0C7-A2A739162B5B}" srcOrd="3" destOrd="0" presId="urn:microsoft.com/office/officeart/2009/3/layout/HorizontalOrganizationChart"/>
    <dgm:cxn modelId="{3DA995D9-A15F-4AE2-832D-B053A8B16E7A}" type="presParOf" srcId="{D5C5BF75-8280-4264-B0C7-A2A739162B5B}" destId="{CC84755A-20F9-4DAE-9EC5-117ECF4E3EF2}" srcOrd="0" destOrd="0" presId="urn:microsoft.com/office/officeart/2009/3/layout/HorizontalOrganizationChart"/>
    <dgm:cxn modelId="{C4894A80-7239-4CF0-B31E-C25F15A76E90}" type="presParOf" srcId="{CC84755A-20F9-4DAE-9EC5-117ECF4E3EF2}" destId="{BA727E9F-F5C9-4C86-BE63-561A153FC61E}" srcOrd="0" destOrd="0" presId="urn:microsoft.com/office/officeart/2009/3/layout/HorizontalOrganizationChart"/>
    <dgm:cxn modelId="{3CC9ED53-542A-4C74-B73C-B8EAB990B2F7}" type="presParOf" srcId="{CC84755A-20F9-4DAE-9EC5-117ECF4E3EF2}" destId="{F9711ECF-1129-4ACA-B269-1DE3D7DBF92B}" srcOrd="1" destOrd="0" presId="urn:microsoft.com/office/officeart/2009/3/layout/HorizontalOrganizationChart"/>
    <dgm:cxn modelId="{E658865E-428A-45C8-AA9D-762F1498400F}" type="presParOf" srcId="{D5C5BF75-8280-4264-B0C7-A2A739162B5B}" destId="{C8393548-E873-4959-820F-63C71C470E26}" srcOrd="1" destOrd="0" presId="urn:microsoft.com/office/officeart/2009/3/layout/HorizontalOrganizationChart"/>
    <dgm:cxn modelId="{9CF51AB2-3128-433A-8698-A933250A6759}" type="presParOf" srcId="{D5C5BF75-8280-4264-B0C7-A2A739162B5B}" destId="{EF610F23-A906-4F02-9F13-F605B30C69EC}" srcOrd="2" destOrd="0" presId="urn:microsoft.com/office/officeart/2009/3/layout/HorizontalOrganizationChart"/>
    <dgm:cxn modelId="{7056691A-1982-4E9C-9028-502C593D0196}" type="presParOf" srcId="{6F1F9993-2CB4-40A1-8318-E0A6C6C1FAC2}" destId="{5C67BCB7-7F18-498C-BBC3-1B176ED772BE}" srcOrd="4" destOrd="0" presId="urn:microsoft.com/office/officeart/2009/3/layout/HorizontalOrganizationChart"/>
    <dgm:cxn modelId="{3B2808EA-8132-4878-8B32-7954E7715767}" type="presParOf" srcId="{6F1F9993-2CB4-40A1-8318-E0A6C6C1FAC2}" destId="{A652052D-324D-4A22-8E45-A891782B173C}" srcOrd="5" destOrd="0" presId="urn:microsoft.com/office/officeart/2009/3/layout/HorizontalOrganizationChart"/>
    <dgm:cxn modelId="{962B54F4-1EDD-4ADE-824F-F92740D22B78}" type="presParOf" srcId="{A652052D-324D-4A22-8E45-A891782B173C}" destId="{604C54B0-1507-4938-9AE8-B5AD967F53CD}" srcOrd="0" destOrd="0" presId="urn:microsoft.com/office/officeart/2009/3/layout/HorizontalOrganizationChart"/>
    <dgm:cxn modelId="{C4341227-C98A-4D90-97D6-0095CC7DFB12}" type="presParOf" srcId="{604C54B0-1507-4938-9AE8-B5AD967F53CD}" destId="{F909A6B8-637A-449D-B5A8-CBC9F4B291BB}" srcOrd="0" destOrd="0" presId="urn:microsoft.com/office/officeart/2009/3/layout/HorizontalOrganizationChart"/>
    <dgm:cxn modelId="{708C734A-1F12-4502-82D9-AD3E7ABE717F}" type="presParOf" srcId="{604C54B0-1507-4938-9AE8-B5AD967F53CD}" destId="{DD7FD5B9-95F1-4B67-BF3A-2E0DEF6A9CDD}" srcOrd="1" destOrd="0" presId="urn:microsoft.com/office/officeart/2009/3/layout/HorizontalOrganizationChart"/>
    <dgm:cxn modelId="{B3388A67-C188-488A-9422-120C8B77BFED}" type="presParOf" srcId="{A652052D-324D-4A22-8E45-A891782B173C}" destId="{7A28CA34-7B55-41E3-B045-DBBF2846E92A}" srcOrd="1" destOrd="0" presId="urn:microsoft.com/office/officeart/2009/3/layout/HorizontalOrganizationChart"/>
    <dgm:cxn modelId="{0AF3615A-A712-4320-86AE-1FD8F86A0C3F}" type="presParOf" srcId="{A652052D-324D-4A22-8E45-A891782B173C}" destId="{E4F6991B-84D7-4587-9663-FE15E891250A}" srcOrd="2" destOrd="0" presId="urn:microsoft.com/office/officeart/2009/3/layout/HorizontalOrganizationChart"/>
    <dgm:cxn modelId="{897D468C-4965-4822-9965-450B9A14B3BF}" type="presParOf" srcId="{6F1F9993-2CB4-40A1-8318-E0A6C6C1FAC2}" destId="{21E38CA5-5852-4B01-BF1E-6C5ACB285F52}" srcOrd="6" destOrd="0" presId="urn:microsoft.com/office/officeart/2009/3/layout/HorizontalOrganizationChart"/>
    <dgm:cxn modelId="{2F45AB50-9028-41CE-AF5C-DAFDE834D6BE}" type="presParOf" srcId="{6F1F9993-2CB4-40A1-8318-E0A6C6C1FAC2}" destId="{59BAE0FD-44A6-43D3-8B1E-5256EBCF6C77}" srcOrd="7" destOrd="0" presId="urn:microsoft.com/office/officeart/2009/3/layout/HorizontalOrganizationChart"/>
    <dgm:cxn modelId="{DEBC9411-9858-4C9C-BF5F-375DEFFB7210}" type="presParOf" srcId="{59BAE0FD-44A6-43D3-8B1E-5256EBCF6C77}" destId="{32A6E671-4135-4708-B2D4-37B12DEF8FC7}" srcOrd="0" destOrd="0" presId="urn:microsoft.com/office/officeart/2009/3/layout/HorizontalOrganizationChart"/>
    <dgm:cxn modelId="{C327043E-0357-4C7F-AE74-C4D5A3B32219}" type="presParOf" srcId="{32A6E671-4135-4708-B2D4-37B12DEF8FC7}" destId="{0355E014-7C90-47D3-9C8F-894B23522CA8}" srcOrd="0" destOrd="0" presId="urn:microsoft.com/office/officeart/2009/3/layout/HorizontalOrganizationChart"/>
    <dgm:cxn modelId="{EE18E54C-6582-4A23-987B-D57B91AB0434}" type="presParOf" srcId="{32A6E671-4135-4708-B2D4-37B12DEF8FC7}" destId="{50D9E5A4-1B89-4F86-A538-670C6E485021}" srcOrd="1" destOrd="0" presId="urn:microsoft.com/office/officeart/2009/3/layout/HorizontalOrganizationChart"/>
    <dgm:cxn modelId="{283127D9-8687-43F5-A288-07EEEF67EB6F}" type="presParOf" srcId="{59BAE0FD-44A6-43D3-8B1E-5256EBCF6C77}" destId="{DAC62F5F-EEDE-4EF6-BEFF-E05AF20AB458}" srcOrd="1" destOrd="0" presId="urn:microsoft.com/office/officeart/2009/3/layout/HorizontalOrganizationChart"/>
    <dgm:cxn modelId="{B605B4F3-A894-4EBC-9501-7F4D9C1A2773}" type="presParOf" srcId="{59BAE0FD-44A6-43D3-8B1E-5256EBCF6C77}" destId="{2AC52948-B11E-4447-BD94-F742E4456D20}" srcOrd="2" destOrd="0" presId="urn:microsoft.com/office/officeart/2009/3/layout/HorizontalOrganizationChart"/>
    <dgm:cxn modelId="{7C1FF585-1A7D-4F84-96A9-66104ACECA72}" type="presParOf" srcId="{6F1F9993-2CB4-40A1-8318-E0A6C6C1FAC2}" destId="{E1AF4313-BF0B-48DE-841E-F38CFB0B18BE}" srcOrd="8" destOrd="0" presId="urn:microsoft.com/office/officeart/2009/3/layout/HorizontalOrganizationChart"/>
    <dgm:cxn modelId="{97405426-DAEE-461F-A0EB-1746187A11C1}" type="presParOf" srcId="{6F1F9993-2CB4-40A1-8318-E0A6C6C1FAC2}" destId="{028A58FD-B228-40B0-88A7-536D9E34D611}" srcOrd="9" destOrd="0" presId="urn:microsoft.com/office/officeart/2009/3/layout/HorizontalOrganizationChart"/>
    <dgm:cxn modelId="{08CDC00F-01CF-4367-A69F-79CBEE1CE89D}" type="presParOf" srcId="{028A58FD-B228-40B0-88A7-536D9E34D611}" destId="{52CADCB7-BC7D-4551-8267-6DA37AB87DFF}" srcOrd="0" destOrd="0" presId="urn:microsoft.com/office/officeart/2009/3/layout/HorizontalOrganizationChart"/>
    <dgm:cxn modelId="{245DAAD7-E9E7-4DCF-8F2E-8EED8CD0511F}" type="presParOf" srcId="{52CADCB7-BC7D-4551-8267-6DA37AB87DFF}" destId="{A4C2E557-95EC-4D28-8D1C-EFB3CC709202}" srcOrd="0" destOrd="0" presId="urn:microsoft.com/office/officeart/2009/3/layout/HorizontalOrganizationChart"/>
    <dgm:cxn modelId="{5E976324-AA32-451D-9152-D6F67F86266B}" type="presParOf" srcId="{52CADCB7-BC7D-4551-8267-6DA37AB87DFF}" destId="{6CB8FB42-6B28-4022-A5E5-B8454A9E8072}" srcOrd="1" destOrd="0" presId="urn:microsoft.com/office/officeart/2009/3/layout/HorizontalOrganizationChart"/>
    <dgm:cxn modelId="{C7C2B23B-905E-46C2-AD24-36BCEE7DAB54}" type="presParOf" srcId="{028A58FD-B228-40B0-88A7-536D9E34D611}" destId="{1813E93A-AE42-4195-B6F5-FFD0C1014EDF}" srcOrd="1" destOrd="0" presId="urn:microsoft.com/office/officeart/2009/3/layout/HorizontalOrganizationChart"/>
    <dgm:cxn modelId="{1E0E3F21-C4AC-4051-A83C-634BD18156B9}" type="presParOf" srcId="{028A58FD-B228-40B0-88A7-536D9E34D611}" destId="{27D1259E-014C-4848-98AE-05AE26405734}" srcOrd="2" destOrd="0" presId="urn:microsoft.com/office/officeart/2009/3/layout/HorizontalOrganizationChart"/>
    <dgm:cxn modelId="{61DC625F-38B1-4D48-A531-80AC9EE8AB8B}" type="presParOf" srcId="{6F1F9993-2CB4-40A1-8318-E0A6C6C1FAC2}" destId="{F6E76353-E3D1-42BD-AF5C-20B79556B81C}" srcOrd="10" destOrd="0" presId="urn:microsoft.com/office/officeart/2009/3/layout/HorizontalOrganizationChart"/>
    <dgm:cxn modelId="{BEB1FFEE-0758-4A84-826C-5EC3FBB60E3D}" type="presParOf" srcId="{6F1F9993-2CB4-40A1-8318-E0A6C6C1FAC2}" destId="{D9957767-170B-4A14-A222-2107DCDA93D2}" srcOrd="11" destOrd="0" presId="urn:microsoft.com/office/officeart/2009/3/layout/HorizontalOrganizationChart"/>
    <dgm:cxn modelId="{723363B3-909B-47A9-A207-9B0C46DFAA2D}" type="presParOf" srcId="{D9957767-170B-4A14-A222-2107DCDA93D2}" destId="{A084758A-9CB6-47B0-9901-776BAE36166C}" srcOrd="0" destOrd="0" presId="urn:microsoft.com/office/officeart/2009/3/layout/HorizontalOrganizationChart"/>
    <dgm:cxn modelId="{054AE541-4D2E-4384-AE75-96235A4B28D0}" type="presParOf" srcId="{A084758A-9CB6-47B0-9901-776BAE36166C}" destId="{CF65E7B8-B898-4327-81A7-F590AF972877}" srcOrd="0" destOrd="0" presId="urn:microsoft.com/office/officeart/2009/3/layout/HorizontalOrganizationChart"/>
    <dgm:cxn modelId="{BBF33FA0-1203-498B-8E01-688D482884AD}" type="presParOf" srcId="{A084758A-9CB6-47B0-9901-776BAE36166C}" destId="{101D1E95-3BA3-4E6D-89D0-E88151E9308E}" srcOrd="1" destOrd="0" presId="urn:microsoft.com/office/officeart/2009/3/layout/HorizontalOrganizationChart"/>
    <dgm:cxn modelId="{088EB9ED-FB55-486E-BB55-D3CB1DB016CC}" type="presParOf" srcId="{D9957767-170B-4A14-A222-2107DCDA93D2}" destId="{1601570F-9D6A-4DFB-BA5B-73AF70C29175}" srcOrd="1" destOrd="0" presId="urn:microsoft.com/office/officeart/2009/3/layout/HorizontalOrganizationChart"/>
    <dgm:cxn modelId="{57D0227F-3B4F-4B73-B48E-171B6BC85B89}" type="presParOf" srcId="{D9957767-170B-4A14-A222-2107DCDA93D2}" destId="{BC19FFB6-5667-4114-AEFE-1D7234014827}" srcOrd="2" destOrd="0" presId="urn:microsoft.com/office/officeart/2009/3/layout/HorizontalOrganizationChart"/>
    <dgm:cxn modelId="{591002F1-4613-4DFF-A116-831471A6815B}" type="presParOf" srcId="{37366965-12AB-4F52-85FA-94553FE220BB}" destId="{A7D50E92-CC6F-4A65-9AF0-B7EBC59F950C}" srcOrd="2" destOrd="0" presId="urn:microsoft.com/office/officeart/2009/3/layout/HorizontalOrganizationChart"/>
    <dgm:cxn modelId="{9C8E5805-624E-4D52-9E08-41AE6065D9D8}" type="presParOf" srcId="{7AEB6DAA-FC4C-4A79-A600-21B27F488735}" destId="{6642D5F1-59DB-4505-BE54-D41CE2418DF0}" srcOrd="3" destOrd="0" presId="urn:microsoft.com/office/officeart/2009/3/layout/HorizontalOrganizationChart"/>
    <dgm:cxn modelId="{B8AEA768-E99B-48DB-B0DB-C06AD03318F9}" type="presParOf" srcId="{6642D5F1-59DB-4505-BE54-D41CE2418DF0}" destId="{C037B29C-EE0F-4E30-B16B-EA176F013CA3}" srcOrd="0" destOrd="0" presId="urn:microsoft.com/office/officeart/2009/3/layout/HorizontalOrganizationChart"/>
    <dgm:cxn modelId="{FD884FA7-A4EF-4DF1-9C51-0C5A394FA771}" type="presParOf" srcId="{C037B29C-EE0F-4E30-B16B-EA176F013CA3}" destId="{6362467E-FB07-4CD5-B711-C37DA288C54F}" srcOrd="0" destOrd="0" presId="urn:microsoft.com/office/officeart/2009/3/layout/HorizontalOrganizationChart"/>
    <dgm:cxn modelId="{AD69DEC2-4B98-476B-BA9A-CC04EAF07060}" type="presParOf" srcId="{C037B29C-EE0F-4E30-B16B-EA176F013CA3}" destId="{F7F5DB5C-EC3B-45D0-8920-CB7562915BF7}" srcOrd="1" destOrd="0" presId="urn:microsoft.com/office/officeart/2009/3/layout/HorizontalOrganizationChart"/>
    <dgm:cxn modelId="{C8F75169-4DD5-4243-A4B1-0518AA84E8BA}" type="presParOf" srcId="{6642D5F1-59DB-4505-BE54-D41CE2418DF0}" destId="{9DD640E5-FA02-4C3F-B338-BA00A0913979}" srcOrd="1" destOrd="0" presId="urn:microsoft.com/office/officeart/2009/3/layout/HorizontalOrganizationChart"/>
    <dgm:cxn modelId="{5648E745-DA67-4CB7-86AD-EBA5FA6BAFB4}" type="presParOf" srcId="{9DD640E5-FA02-4C3F-B338-BA00A0913979}" destId="{273C741A-8199-4102-ABD6-C7DBEE800ED3}" srcOrd="0" destOrd="0" presId="urn:microsoft.com/office/officeart/2009/3/layout/HorizontalOrganizationChart"/>
    <dgm:cxn modelId="{0FA6DAD5-FCA8-4DD3-AA4A-066A21589330}" type="presParOf" srcId="{9DD640E5-FA02-4C3F-B338-BA00A0913979}" destId="{896F4566-D143-4302-A1B4-1EFCCBD64776}" srcOrd="1" destOrd="0" presId="urn:microsoft.com/office/officeart/2009/3/layout/HorizontalOrganizationChart"/>
    <dgm:cxn modelId="{0F93DE8F-8767-4949-95AB-6D04F018A84C}" type="presParOf" srcId="{896F4566-D143-4302-A1B4-1EFCCBD64776}" destId="{1E4B28F6-386F-4F6B-AC52-468C0F827C2A}" srcOrd="0" destOrd="0" presId="urn:microsoft.com/office/officeart/2009/3/layout/HorizontalOrganizationChart"/>
    <dgm:cxn modelId="{C9554F28-524F-4BE7-84E8-10D8F5258601}" type="presParOf" srcId="{1E4B28F6-386F-4F6B-AC52-468C0F827C2A}" destId="{524F5963-AF45-42D3-BB98-EBAC0C20B3F8}" srcOrd="0" destOrd="0" presId="urn:microsoft.com/office/officeart/2009/3/layout/HorizontalOrganizationChart"/>
    <dgm:cxn modelId="{C7E79E1C-FDD0-42F4-99D2-E89B80AC0941}" type="presParOf" srcId="{1E4B28F6-386F-4F6B-AC52-468C0F827C2A}" destId="{7A004E65-A361-40CF-8BE6-2464573420BC}" srcOrd="1" destOrd="0" presId="urn:microsoft.com/office/officeart/2009/3/layout/HorizontalOrganizationChart"/>
    <dgm:cxn modelId="{A11BFAAF-A91E-4661-9E53-571E75D6F5B1}" type="presParOf" srcId="{896F4566-D143-4302-A1B4-1EFCCBD64776}" destId="{2D796EB0-DDA1-4F00-9B86-E5D6F05F34C1}" srcOrd="1" destOrd="0" presId="urn:microsoft.com/office/officeart/2009/3/layout/HorizontalOrganizationChart"/>
    <dgm:cxn modelId="{AEC31CBE-72B7-4DAE-BEC7-F5FA2877FC67}" type="presParOf" srcId="{896F4566-D143-4302-A1B4-1EFCCBD64776}" destId="{FCC8261E-28BA-4EC1-ABAE-55BB7C25ED40}" srcOrd="2" destOrd="0" presId="urn:microsoft.com/office/officeart/2009/3/layout/HorizontalOrganizationChart"/>
    <dgm:cxn modelId="{8F444E2D-37A9-41FA-8B76-D0EC6D47425B}" type="presParOf" srcId="{9DD640E5-FA02-4C3F-B338-BA00A0913979}" destId="{C3EA0B8D-007A-4570-A32B-28F58AA7F935}" srcOrd="2" destOrd="0" presId="urn:microsoft.com/office/officeart/2009/3/layout/HorizontalOrganizationChart"/>
    <dgm:cxn modelId="{A2B8FABF-7461-4EAA-AB49-199CE66E6068}" type="presParOf" srcId="{9DD640E5-FA02-4C3F-B338-BA00A0913979}" destId="{FB459AE6-5331-4F4D-B1CD-70DB0812F6F9}" srcOrd="3" destOrd="0" presId="urn:microsoft.com/office/officeart/2009/3/layout/HorizontalOrganizationChart"/>
    <dgm:cxn modelId="{64F9F7ED-F568-4961-B0F1-8B703A5315E3}" type="presParOf" srcId="{FB459AE6-5331-4F4D-B1CD-70DB0812F6F9}" destId="{D179985F-CDD0-4B21-B240-BF36927FC4A3}" srcOrd="0" destOrd="0" presId="urn:microsoft.com/office/officeart/2009/3/layout/HorizontalOrganizationChart"/>
    <dgm:cxn modelId="{BBB3906B-AAD9-4AD2-889A-35E70ACAC5CE}" type="presParOf" srcId="{D179985F-CDD0-4B21-B240-BF36927FC4A3}" destId="{7E0337F3-AC56-4688-8E21-5233FC4C3ED0}" srcOrd="0" destOrd="0" presId="urn:microsoft.com/office/officeart/2009/3/layout/HorizontalOrganizationChart"/>
    <dgm:cxn modelId="{F9FCB044-75B0-4048-8DC9-C605907946BA}" type="presParOf" srcId="{D179985F-CDD0-4B21-B240-BF36927FC4A3}" destId="{66E53DA7-49A6-4210-B9C2-7C3DAB221818}" srcOrd="1" destOrd="0" presId="urn:microsoft.com/office/officeart/2009/3/layout/HorizontalOrganizationChart"/>
    <dgm:cxn modelId="{7B1A5D4B-9339-4F39-A5BB-AD9E804B8AF5}" type="presParOf" srcId="{FB459AE6-5331-4F4D-B1CD-70DB0812F6F9}" destId="{936EE33C-2433-4408-8B5B-56019DD37E23}" srcOrd="1" destOrd="0" presId="urn:microsoft.com/office/officeart/2009/3/layout/HorizontalOrganizationChart"/>
    <dgm:cxn modelId="{86535040-A13D-4035-AA9A-898FEE120153}" type="presParOf" srcId="{FB459AE6-5331-4F4D-B1CD-70DB0812F6F9}" destId="{5D2AA255-3845-4CA2-AD80-B2A7D55520CD}" srcOrd="2" destOrd="0" presId="urn:microsoft.com/office/officeart/2009/3/layout/HorizontalOrganizationChart"/>
    <dgm:cxn modelId="{FE93025C-6D5C-4ABF-84C2-1DBAFC8FD34F}" type="presParOf" srcId="{9DD640E5-FA02-4C3F-B338-BA00A0913979}" destId="{C98AD39D-5BCA-40BC-B78B-D8AC3F01E5D8}" srcOrd="4" destOrd="0" presId="urn:microsoft.com/office/officeart/2009/3/layout/HorizontalOrganizationChart"/>
    <dgm:cxn modelId="{5C7B391C-B1CF-455B-8BBC-363816CA9E2D}" type="presParOf" srcId="{9DD640E5-FA02-4C3F-B338-BA00A0913979}" destId="{A3E2DE2B-3955-44B0-8293-92F31109B9E4}" srcOrd="5" destOrd="0" presId="urn:microsoft.com/office/officeart/2009/3/layout/HorizontalOrganizationChart"/>
    <dgm:cxn modelId="{5ED4606C-4B8E-4FB7-A38C-B881722AE72E}" type="presParOf" srcId="{A3E2DE2B-3955-44B0-8293-92F31109B9E4}" destId="{23ACF0FC-95F6-42FF-BCB5-175944520126}" srcOrd="0" destOrd="0" presId="urn:microsoft.com/office/officeart/2009/3/layout/HorizontalOrganizationChart"/>
    <dgm:cxn modelId="{A478F9D3-7CCC-4CEA-BAAB-B16D291AC97B}" type="presParOf" srcId="{23ACF0FC-95F6-42FF-BCB5-175944520126}" destId="{2E09D3E7-023B-494F-9456-7CAF8365DB1F}" srcOrd="0" destOrd="0" presId="urn:microsoft.com/office/officeart/2009/3/layout/HorizontalOrganizationChart"/>
    <dgm:cxn modelId="{18B0BE2B-3075-4550-96E7-0BD978B25FAA}" type="presParOf" srcId="{23ACF0FC-95F6-42FF-BCB5-175944520126}" destId="{AFF6A94D-F057-498A-93D4-D6AD9247399A}" srcOrd="1" destOrd="0" presId="urn:microsoft.com/office/officeart/2009/3/layout/HorizontalOrganizationChart"/>
    <dgm:cxn modelId="{424554C5-656A-4571-AC00-72F4BE885973}" type="presParOf" srcId="{A3E2DE2B-3955-44B0-8293-92F31109B9E4}" destId="{D3DAC2AE-F8CA-4666-B9A4-4D6E62AF68FC}" srcOrd="1" destOrd="0" presId="urn:microsoft.com/office/officeart/2009/3/layout/HorizontalOrganizationChart"/>
    <dgm:cxn modelId="{EFDC270F-AF46-47BC-9566-0E8650BA7571}" type="presParOf" srcId="{A3E2DE2B-3955-44B0-8293-92F31109B9E4}" destId="{6E8100EE-72B9-4E32-A0E4-C2A205A11163}" srcOrd="2" destOrd="0" presId="urn:microsoft.com/office/officeart/2009/3/layout/HorizontalOrganizationChart"/>
    <dgm:cxn modelId="{C89FF296-5D5C-4E94-9EDA-7F3FAEA0E89C}" type="presParOf" srcId="{9DD640E5-FA02-4C3F-B338-BA00A0913979}" destId="{2BFBB08C-A797-4B81-B90D-CFE400C76901}" srcOrd="6" destOrd="0" presId="urn:microsoft.com/office/officeart/2009/3/layout/HorizontalOrganizationChart"/>
    <dgm:cxn modelId="{039C4629-C537-4B34-AB1A-2C77C5C2CE9A}" type="presParOf" srcId="{9DD640E5-FA02-4C3F-B338-BA00A0913979}" destId="{91048934-8B3F-42B6-AA27-FFD53EC28457}" srcOrd="7" destOrd="0" presId="urn:microsoft.com/office/officeart/2009/3/layout/HorizontalOrganizationChart"/>
    <dgm:cxn modelId="{2E444BBD-8F2A-469F-9D78-554F80EA4621}" type="presParOf" srcId="{91048934-8B3F-42B6-AA27-FFD53EC28457}" destId="{C4F8ADBB-4512-4B6A-96AC-C9735D73886B}" srcOrd="0" destOrd="0" presId="urn:microsoft.com/office/officeart/2009/3/layout/HorizontalOrganizationChart"/>
    <dgm:cxn modelId="{6ACF0771-5700-4639-A5E7-F2AB298FB87B}" type="presParOf" srcId="{C4F8ADBB-4512-4B6A-96AC-C9735D73886B}" destId="{90E5F489-18CB-4CC3-A751-A723B0419D7C}" srcOrd="0" destOrd="0" presId="urn:microsoft.com/office/officeart/2009/3/layout/HorizontalOrganizationChart"/>
    <dgm:cxn modelId="{AB549D9D-3D98-4BF8-8683-25660D345A04}" type="presParOf" srcId="{C4F8ADBB-4512-4B6A-96AC-C9735D73886B}" destId="{969DB63D-7C50-4983-AAA0-7E44EBD0F85F}" srcOrd="1" destOrd="0" presId="urn:microsoft.com/office/officeart/2009/3/layout/HorizontalOrganizationChart"/>
    <dgm:cxn modelId="{ED1A2D13-FFE5-4E66-BA7D-36D358F2C5EB}" type="presParOf" srcId="{91048934-8B3F-42B6-AA27-FFD53EC28457}" destId="{9A5A5520-3C60-4FF9-93E0-305296C07EDF}" srcOrd="1" destOrd="0" presId="urn:microsoft.com/office/officeart/2009/3/layout/HorizontalOrganizationChart"/>
    <dgm:cxn modelId="{2ED2FE93-D22E-4A45-83EF-F8E93F6B3397}" type="presParOf" srcId="{91048934-8B3F-42B6-AA27-FFD53EC28457}" destId="{058A5C00-9484-46C7-9873-9ACB24D2FFA6}" srcOrd="2" destOrd="0" presId="urn:microsoft.com/office/officeart/2009/3/layout/HorizontalOrganizationChart"/>
    <dgm:cxn modelId="{26B30FE8-E237-433E-9B33-A485B68D45F7}" type="presParOf" srcId="{9DD640E5-FA02-4C3F-B338-BA00A0913979}" destId="{7FA1A5A9-A99F-4FD1-9C1D-B87BD6937B12}" srcOrd="8" destOrd="0" presId="urn:microsoft.com/office/officeart/2009/3/layout/HorizontalOrganizationChart"/>
    <dgm:cxn modelId="{63BC9A38-EF0C-4214-BF65-E6A350200129}" type="presParOf" srcId="{9DD640E5-FA02-4C3F-B338-BA00A0913979}" destId="{CBB37396-82D0-4BAF-8C89-5790738ACB83}" srcOrd="9" destOrd="0" presId="urn:microsoft.com/office/officeart/2009/3/layout/HorizontalOrganizationChart"/>
    <dgm:cxn modelId="{29D3BA4B-1B81-4BC5-981B-5F7BAA56A220}" type="presParOf" srcId="{CBB37396-82D0-4BAF-8C89-5790738ACB83}" destId="{C57BA737-CA85-4114-8113-2FAF14A86FE5}" srcOrd="0" destOrd="0" presId="urn:microsoft.com/office/officeart/2009/3/layout/HorizontalOrganizationChart"/>
    <dgm:cxn modelId="{DE16021C-07F1-4087-9FD2-EC417D7DCC65}" type="presParOf" srcId="{C57BA737-CA85-4114-8113-2FAF14A86FE5}" destId="{7B86FC3D-4963-4CAF-906D-5239EAC2DB42}" srcOrd="0" destOrd="0" presId="urn:microsoft.com/office/officeart/2009/3/layout/HorizontalOrganizationChart"/>
    <dgm:cxn modelId="{90A07EE6-8DC9-43B9-99FC-0EA784A1F49D}" type="presParOf" srcId="{C57BA737-CA85-4114-8113-2FAF14A86FE5}" destId="{CB30CB80-4705-4BBD-92F1-92772FBCE3DB}" srcOrd="1" destOrd="0" presId="urn:microsoft.com/office/officeart/2009/3/layout/HorizontalOrganizationChart"/>
    <dgm:cxn modelId="{2C895F4D-52D3-4A6F-9516-FB38AA709331}" type="presParOf" srcId="{CBB37396-82D0-4BAF-8C89-5790738ACB83}" destId="{F7595B56-9AAC-4893-85BC-F1E811F794A3}" srcOrd="1" destOrd="0" presId="urn:microsoft.com/office/officeart/2009/3/layout/HorizontalOrganizationChart"/>
    <dgm:cxn modelId="{1B5A0C6D-1E0D-4481-A314-3FBBC931B6AE}" type="presParOf" srcId="{CBB37396-82D0-4BAF-8C89-5790738ACB83}" destId="{B90B4499-19F1-4246-9030-67C0E7A9BB81}" srcOrd="2" destOrd="0" presId="urn:microsoft.com/office/officeart/2009/3/layout/HorizontalOrganizationChart"/>
    <dgm:cxn modelId="{E5756CE7-C6CD-45CF-9B2B-4E422328A7A0}" type="presParOf" srcId="{6642D5F1-59DB-4505-BE54-D41CE2418DF0}" destId="{90E806CC-C96A-4669-AD25-DAB85FE10ACF}" srcOrd="2" destOrd="0" presId="urn:microsoft.com/office/officeart/2009/3/layout/HorizontalOrganizationChart"/>
    <dgm:cxn modelId="{7B93B2ED-4F67-402D-859F-081A3E63F260}" type="presParOf" srcId="{7AEB6DAA-FC4C-4A79-A600-21B27F488735}" destId="{8766D73B-5CCB-4DC7-B4B9-25581CB2A26B}" srcOrd="4" destOrd="0" presId="urn:microsoft.com/office/officeart/2009/3/layout/HorizontalOrganizationChart"/>
    <dgm:cxn modelId="{4BACA849-7C02-4561-9110-8D3F3DD87118}" type="presParOf" srcId="{8766D73B-5CCB-4DC7-B4B9-25581CB2A26B}" destId="{B1B51FBD-1FD7-4198-AA04-EF952DA240A9}" srcOrd="0" destOrd="0" presId="urn:microsoft.com/office/officeart/2009/3/layout/HorizontalOrganizationChart"/>
    <dgm:cxn modelId="{108E1DC3-CBE4-4FA6-9970-A0669C1BBCFC}" type="presParOf" srcId="{B1B51FBD-1FD7-4198-AA04-EF952DA240A9}" destId="{2BD982CF-2B67-42C5-8912-C0DA27AE357A}" srcOrd="0" destOrd="0" presId="urn:microsoft.com/office/officeart/2009/3/layout/HorizontalOrganizationChart"/>
    <dgm:cxn modelId="{B5C1D6EF-3E5B-46D6-9112-66315B7E5632}" type="presParOf" srcId="{B1B51FBD-1FD7-4198-AA04-EF952DA240A9}" destId="{9908FC62-066A-453E-B228-EA87E53C1540}" srcOrd="1" destOrd="0" presId="urn:microsoft.com/office/officeart/2009/3/layout/HorizontalOrganizationChart"/>
    <dgm:cxn modelId="{1D134F69-6841-4F7F-803E-6611B4190AC3}" type="presParOf" srcId="{8766D73B-5CCB-4DC7-B4B9-25581CB2A26B}" destId="{B86A497F-0546-408D-91CD-CB93BD06065D}" srcOrd="1" destOrd="0" presId="urn:microsoft.com/office/officeart/2009/3/layout/HorizontalOrganizationChart"/>
    <dgm:cxn modelId="{ACBB9E81-3EAE-47E3-A444-DD5B22C5D0F6}" type="presParOf" srcId="{B86A497F-0546-408D-91CD-CB93BD06065D}" destId="{E1CECD30-6FD6-4251-B5FC-F1AECB4FA243}" srcOrd="0" destOrd="0" presId="urn:microsoft.com/office/officeart/2009/3/layout/HorizontalOrganizationChart"/>
    <dgm:cxn modelId="{76D736A9-EE67-4812-8637-783C8E1FF9BD}" type="presParOf" srcId="{B86A497F-0546-408D-91CD-CB93BD06065D}" destId="{BF2C2898-94B4-4AC7-8BBE-88D1C97AD4BB}" srcOrd="1" destOrd="0" presId="urn:microsoft.com/office/officeart/2009/3/layout/HorizontalOrganizationChart"/>
    <dgm:cxn modelId="{725777A3-502D-4D23-AFD2-1CE93BA84605}" type="presParOf" srcId="{BF2C2898-94B4-4AC7-8BBE-88D1C97AD4BB}" destId="{3198D2CF-A4B0-4C5A-87A6-93F6046F9FA1}" srcOrd="0" destOrd="0" presId="urn:microsoft.com/office/officeart/2009/3/layout/HorizontalOrganizationChart"/>
    <dgm:cxn modelId="{CD3DF55D-83A6-4BDB-8C57-F51434FF279D}" type="presParOf" srcId="{3198D2CF-A4B0-4C5A-87A6-93F6046F9FA1}" destId="{18BBE3F5-6BBE-485B-AF33-8C0E135B2E66}" srcOrd="0" destOrd="0" presId="urn:microsoft.com/office/officeart/2009/3/layout/HorizontalOrganizationChart"/>
    <dgm:cxn modelId="{120CC7B4-7BC8-4D57-BA2F-E3B04A18F48D}" type="presParOf" srcId="{3198D2CF-A4B0-4C5A-87A6-93F6046F9FA1}" destId="{9C033125-6904-4ADB-854F-D5DDB04ECE94}" srcOrd="1" destOrd="0" presId="urn:microsoft.com/office/officeart/2009/3/layout/HorizontalOrganizationChart"/>
    <dgm:cxn modelId="{8E9DEE95-4C79-4F90-8553-B4525F0B99AC}" type="presParOf" srcId="{BF2C2898-94B4-4AC7-8BBE-88D1C97AD4BB}" destId="{5B4A9EF6-3BC6-4F64-830A-16BDC3AFA679}" srcOrd="1" destOrd="0" presId="urn:microsoft.com/office/officeart/2009/3/layout/HorizontalOrganizationChart"/>
    <dgm:cxn modelId="{FD1E3AD8-8587-4FAC-ACEF-1FA49B69AC65}" type="presParOf" srcId="{BF2C2898-94B4-4AC7-8BBE-88D1C97AD4BB}" destId="{CB9FBAEF-22AF-4FD3-8B20-23351C227261}" srcOrd="2" destOrd="0" presId="urn:microsoft.com/office/officeart/2009/3/layout/HorizontalOrganizationChart"/>
    <dgm:cxn modelId="{F617CEEE-A776-4EEE-B8A2-88E16B4DC02E}" type="presParOf" srcId="{B86A497F-0546-408D-91CD-CB93BD06065D}" destId="{EDD6AD17-768B-4493-80D1-8FF73D02F8AA}" srcOrd="2" destOrd="0" presId="urn:microsoft.com/office/officeart/2009/3/layout/HorizontalOrganizationChart"/>
    <dgm:cxn modelId="{E6EB3561-840E-4591-AD7C-352E9D569DD6}" type="presParOf" srcId="{B86A497F-0546-408D-91CD-CB93BD06065D}" destId="{4D1A3003-BD8B-4578-A3ED-C6A08A29FB6B}" srcOrd="3" destOrd="0" presId="urn:microsoft.com/office/officeart/2009/3/layout/HorizontalOrganizationChart"/>
    <dgm:cxn modelId="{9038CEF2-493E-4259-BCDC-3BB6A03C233E}" type="presParOf" srcId="{4D1A3003-BD8B-4578-A3ED-C6A08A29FB6B}" destId="{F48744CE-B62A-4E4A-BDBF-55C665F96108}" srcOrd="0" destOrd="0" presId="urn:microsoft.com/office/officeart/2009/3/layout/HorizontalOrganizationChart"/>
    <dgm:cxn modelId="{6F168606-2800-41DE-B016-EEF7A8DB4726}" type="presParOf" srcId="{F48744CE-B62A-4E4A-BDBF-55C665F96108}" destId="{2F8EFB07-E8FF-4AF0-8485-922B49783F75}" srcOrd="0" destOrd="0" presId="urn:microsoft.com/office/officeart/2009/3/layout/HorizontalOrganizationChart"/>
    <dgm:cxn modelId="{08677372-1476-447B-AC3B-B4FCA17CB515}" type="presParOf" srcId="{F48744CE-B62A-4E4A-BDBF-55C665F96108}" destId="{A74DF797-570D-4FF4-B70D-8320FC5C9C48}" srcOrd="1" destOrd="0" presId="urn:microsoft.com/office/officeart/2009/3/layout/HorizontalOrganizationChart"/>
    <dgm:cxn modelId="{C36D2ABC-841F-4CD6-A8C6-FE881BAEE588}" type="presParOf" srcId="{4D1A3003-BD8B-4578-A3ED-C6A08A29FB6B}" destId="{B830013E-19FA-4A85-93BA-EC83A207B25B}" srcOrd="1" destOrd="0" presId="urn:microsoft.com/office/officeart/2009/3/layout/HorizontalOrganizationChart"/>
    <dgm:cxn modelId="{70E93C78-8B57-41C6-B9CC-01C695C0D650}" type="presParOf" srcId="{4D1A3003-BD8B-4578-A3ED-C6A08A29FB6B}" destId="{8D8E5B9D-4113-45AF-84AF-94AF2BD5CEDE}" srcOrd="2" destOrd="0" presId="urn:microsoft.com/office/officeart/2009/3/layout/HorizontalOrganizationChart"/>
    <dgm:cxn modelId="{664D76F9-97C4-4997-8611-FB8381669A6C}" type="presParOf" srcId="{B86A497F-0546-408D-91CD-CB93BD06065D}" destId="{81E602F2-A926-43DA-88DD-A38503C110D4}" srcOrd="4" destOrd="0" presId="urn:microsoft.com/office/officeart/2009/3/layout/HorizontalOrganizationChart"/>
    <dgm:cxn modelId="{A933617F-3643-4F9F-9278-191EE5D33F73}" type="presParOf" srcId="{B86A497F-0546-408D-91CD-CB93BD06065D}" destId="{14509949-C37C-404C-9B6C-5EB70D16488E}" srcOrd="5" destOrd="0" presId="urn:microsoft.com/office/officeart/2009/3/layout/HorizontalOrganizationChart"/>
    <dgm:cxn modelId="{ABB43566-A458-495B-B4B0-516B7DE45CE8}" type="presParOf" srcId="{14509949-C37C-404C-9B6C-5EB70D16488E}" destId="{060FB1E0-00C5-4E39-8076-7181953271B1}" srcOrd="0" destOrd="0" presId="urn:microsoft.com/office/officeart/2009/3/layout/HorizontalOrganizationChart"/>
    <dgm:cxn modelId="{38BE6C85-1A1E-4928-A26F-55B1F0F9CB22}" type="presParOf" srcId="{060FB1E0-00C5-4E39-8076-7181953271B1}" destId="{5AAFAECC-8181-46BE-8781-A11A0ECB3DF9}" srcOrd="0" destOrd="0" presId="urn:microsoft.com/office/officeart/2009/3/layout/HorizontalOrganizationChart"/>
    <dgm:cxn modelId="{ED386250-4D5F-44A2-B5F5-0A7DA77EFFE6}" type="presParOf" srcId="{060FB1E0-00C5-4E39-8076-7181953271B1}" destId="{A465D658-B6AD-418B-9CE8-A6E61BCFD7AD}" srcOrd="1" destOrd="0" presId="urn:microsoft.com/office/officeart/2009/3/layout/HorizontalOrganizationChart"/>
    <dgm:cxn modelId="{B6947536-B801-442E-9DB1-363BE02AF493}" type="presParOf" srcId="{14509949-C37C-404C-9B6C-5EB70D16488E}" destId="{6D3C52A5-B495-4B9B-B568-7F3A3683F3D9}" srcOrd="1" destOrd="0" presId="urn:microsoft.com/office/officeart/2009/3/layout/HorizontalOrganizationChart"/>
    <dgm:cxn modelId="{BC788767-F8C5-4366-8626-865B82EF902F}" type="presParOf" srcId="{14509949-C37C-404C-9B6C-5EB70D16488E}" destId="{21A2D9A8-BEBB-4F93-A3D7-071CBDB63F63}" srcOrd="2" destOrd="0" presId="urn:microsoft.com/office/officeart/2009/3/layout/HorizontalOrganizationChart"/>
    <dgm:cxn modelId="{CC72317A-AD1D-4AE5-B998-51B6785C4CB9}" type="presParOf" srcId="{8766D73B-5CCB-4DC7-B4B9-25581CB2A26B}" destId="{F96105BE-945A-4E93-BE6C-E1CCC0F86542}" srcOrd="2" destOrd="0" presId="urn:microsoft.com/office/officeart/2009/3/layout/HorizontalOrganizationChart"/>
    <dgm:cxn modelId="{E2FBDE7F-9746-4FB4-B09B-58658B4FC3AE}" type="presParOf" srcId="{7AEB6DAA-FC4C-4A79-A600-21B27F488735}" destId="{942936BD-E428-4EEB-8E60-9A369C705F7D}" srcOrd="5" destOrd="0" presId="urn:microsoft.com/office/officeart/2009/3/layout/HorizontalOrganizationChart"/>
    <dgm:cxn modelId="{89371D11-89D0-4306-A3CC-BC7E33D1220D}" type="presParOf" srcId="{942936BD-E428-4EEB-8E60-9A369C705F7D}" destId="{18A13E2F-E8E3-4F65-A8F1-EC5A4505851F}" srcOrd="0" destOrd="0" presId="urn:microsoft.com/office/officeart/2009/3/layout/HorizontalOrganizationChart"/>
    <dgm:cxn modelId="{13D9EDAC-57E0-436B-88D1-06D30399135C}" type="presParOf" srcId="{18A13E2F-E8E3-4F65-A8F1-EC5A4505851F}" destId="{BA84DA3D-F480-429A-A1DC-1D5B226E87BF}" srcOrd="0" destOrd="0" presId="urn:microsoft.com/office/officeart/2009/3/layout/HorizontalOrganizationChart"/>
    <dgm:cxn modelId="{C7EB9DE5-468D-41F1-B944-A9F6525F5F9F}" type="presParOf" srcId="{18A13E2F-E8E3-4F65-A8F1-EC5A4505851F}" destId="{8BC7E8F6-5D8B-4C84-9B8D-C314893B9C23}" srcOrd="1" destOrd="0" presId="urn:microsoft.com/office/officeart/2009/3/layout/HorizontalOrganizationChart"/>
    <dgm:cxn modelId="{C5DCAF8D-54E8-44B3-84C6-17001580FA34}" type="presParOf" srcId="{942936BD-E428-4EEB-8E60-9A369C705F7D}" destId="{213E8B1A-BBEA-443B-92E1-2EFAEA15BB37}" srcOrd="1" destOrd="0" presId="urn:microsoft.com/office/officeart/2009/3/layout/HorizontalOrganizationChart"/>
    <dgm:cxn modelId="{2723EF59-2259-4C7B-BA89-48134173057D}" type="presParOf" srcId="{213E8B1A-BBEA-443B-92E1-2EFAEA15BB37}" destId="{C1CA5A63-D203-48A9-B9DF-BAF36E55D7A8}" srcOrd="0" destOrd="0" presId="urn:microsoft.com/office/officeart/2009/3/layout/HorizontalOrganizationChart"/>
    <dgm:cxn modelId="{DC10CBED-7321-4CEA-8860-263561C061EB}" type="presParOf" srcId="{213E8B1A-BBEA-443B-92E1-2EFAEA15BB37}" destId="{2C37AA84-D2E8-4DC9-A863-8205839AA94E}" srcOrd="1" destOrd="0" presId="urn:microsoft.com/office/officeart/2009/3/layout/HorizontalOrganizationChart"/>
    <dgm:cxn modelId="{369DE1F4-5FAC-4A08-9772-849127FA8722}" type="presParOf" srcId="{2C37AA84-D2E8-4DC9-A863-8205839AA94E}" destId="{1EC7CAF4-8603-4409-9DD4-D2C138C3E23B}" srcOrd="0" destOrd="0" presId="urn:microsoft.com/office/officeart/2009/3/layout/HorizontalOrganizationChart"/>
    <dgm:cxn modelId="{23F28368-CF1A-4C28-A145-26BCFB63E872}" type="presParOf" srcId="{1EC7CAF4-8603-4409-9DD4-D2C138C3E23B}" destId="{5972E6B5-B126-4078-AF84-24A4770A2486}" srcOrd="0" destOrd="0" presId="urn:microsoft.com/office/officeart/2009/3/layout/HorizontalOrganizationChart"/>
    <dgm:cxn modelId="{5254B4FB-89D6-4349-BA16-B86F09388DF3}" type="presParOf" srcId="{1EC7CAF4-8603-4409-9DD4-D2C138C3E23B}" destId="{C38680B8-5C66-464C-853E-C6CB85A81DDF}" srcOrd="1" destOrd="0" presId="urn:microsoft.com/office/officeart/2009/3/layout/HorizontalOrganizationChart"/>
    <dgm:cxn modelId="{CEB23CC9-C23D-421B-849B-513EA2C2BB36}" type="presParOf" srcId="{2C37AA84-D2E8-4DC9-A863-8205839AA94E}" destId="{099083E9-AE67-436E-B778-57154C614FDB}" srcOrd="1" destOrd="0" presId="urn:microsoft.com/office/officeart/2009/3/layout/HorizontalOrganizationChart"/>
    <dgm:cxn modelId="{32AB8AED-1538-40E3-B355-C124FE0F9E33}" type="presParOf" srcId="{2C37AA84-D2E8-4DC9-A863-8205839AA94E}" destId="{AAFEC1DC-56D5-472C-8B8B-05BBE4D9DDED}" srcOrd="2" destOrd="0" presId="urn:microsoft.com/office/officeart/2009/3/layout/HorizontalOrganizationChart"/>
    <dgm:cxn modelId="{04A566B4-2AE5-44F4-8865-11462DB56B0E}" type="presParOf" srcId="{213E8B1A-BBEA-443B-92E1-2EFAEA15BB37}" destId="{0CB23DA7-D37D-4F02-A9AF-856A061EEF31}" srcOrd="2" destOrd="0" presId="urn:microsoft.com/office/officeart/2009/3/layout/HorizontalOrganizationChart"/>
    <dgm:cxn modelId="{EB2DFE40-CCFD-4B25-9873-5B41B6B88955}" type="presParOf" srcId="{213E8B1A-BBEA-443B-92E1-2EFAEA15BB37}" destId="{B8277596-218A-4329-9CC5-AB66E736A33A}" srcOrd="3" destOrd="0" presId="urn:microsoft.com/office/officeart/2009/3/layout/HorizontalOrganizationChart"/>
    <dgm:cxn modelId="{5FBB8593-85BC-4D7B-8E52-360217579675}" type="presParOf" srcId="{B8277596-218A-4329-9CC5-AB66E736A33A}" destId="{2C0BD397-FCB5-40F9-89D4-057FD30E4972}" srcOrd="0" destOrd="0" presId="urn:microsoft.com/office/officeart/2009/3/layout/HorizontalOrganizationChart"/>
    <dgm:cxn modelId="{86519D19-71E4-438B-AF11-A206E91D01E0}" type="presParOf" srcId="{2C0BD397-FCB5-40F9-89D4-057FD30E4972}" destId="{C555CF26-BFEC-4EC8-9FD9-2DBA780D8CF5}" srcOrd="0" destOrd="0" presId="urn:microsoft.com/office/officeart/2009/3/layout/HorizontalOrganizationChart"/>
    <dgm:cxn modelId="{E723AE2B-7B69-40D4-827F-6B0B0DBBB43A}" type="presParOf" srcId="{2C0BD397-FCB5-40F9-89D4-057FD30E4972}" destId="{8DCE3F1A-AD6A-4DF0-AE27-3C45F27D7C86}" srcOrd="1" destOrd="0" presId="urn:microsoft.com/office/officeart/2009/3/layout/HorizontalOrganizationChart"/>
    <dgm:cxn modelId="{F7805204-D3A3-4C78-8D6C-D8A80C85D8AB}" type="presParOf" srcId="{B8277596-218A-4329-9CC5-AB66E736A33A}" destId="{420320B9-95F4-4A4C-96CC-87B59C1AE39F}" srcOrd="1" destOrd="0" presId="urn:microsoft.com/office/officeart/2009/3/layout/HorizontalOrganizationChart"/>
    <dgm:cxn modelId="{2DB55647-7935-4BF0-B2F0-36F37FBE1CE4}" type="presParOf" srcId="{B8277596-218A-4329-9CC5-AB66E736A33A}" destId="{90A5DE67-BCCC-40C1-B64F-D64EFCF8C5DE}" srcOrd="2" destOrd="0" presId="urn:microsoft.com/office/officeart/2009/3/layout/HorizontalOrganizationChart"/>
    <dgm:cxn modelId="{77C200CD-A719-4A50-8868-B3D7ED138981}" type="presParOf" srcId="{942936BD-E428-4EEB-8E60-9A369C705F7D}" destId="{F6028A3F-CE90-4DA6-B4BA-7229D330D51C}" srcOrd="2" destOrd="0" presId="urn:microsoft.com/office/officeart/2009/3/layout/HorizontalOrganizationChart"/>
    <dgm:cxn modelId="{D3D88589-DA43-4888-82FC-908AD44F79AE}" type="presParOf" srcId="{7AEB6DAA-FC4C-4A79-A600-21B27F488735}" destId="{072510B9-E64D-4660-9CFA-A2206C4E93DD}" srcOrd="6" destOrd="0" presId="urn:microsoft.com/office/officeart/2009/3/layout/HorizontalOrganizationChart"/>
    <dgm:cxn modelId="{CD8328F5-1D2E-4EC9-8781-4EBE980A2D0A}" type="presParOf" srcId="{072510B9-E64D-4660-9CFA-A2206C4E93DD}" destId="{B9781A62-B330-4C11-B565-43D105330568}" srcOrd="0" destOrd="0" presId="urn:microsoft.com/office/officeart/2009/3/layout/HorizontalOrganizationChart"/>
    <dgm:cxn modelId="{E01EC7BA-645D-44E6-9C02-3CF61969EB69}" type="presParOf" srcId="{B9781A62-B330-4C11-B565-43D105330568}" destId="{78DA3F29-1475-4A8A-A756-35EDBEBCB715}" srcOrd="0" destOrd="0" presId="urn:microsoft.com/office/officeart/2009/3/layout/HorizontalOrganizationChart"/>
    <dgm:cxn modelId="{969F5E63-55EA-4FCE-B968-4E1D201EE821}" type="presParOf" srcId="{B9781A62-B330-4C11-B565-43D105330568}" destId="{D3519AC6-870C-4454-A5AD-4CE094858E7D}" srcOrd="1" destOrd="0" presId="urn:microsoft.com/office/officeart/2009/3/layout/HorizontalOrganizationChart"/>
    <dgm:cxn modelId="{43679471-C8E2-4649-8CFC-679E5615B628}" type="presParOf" srcId="{072510B9-E64D-4660-9CFA-A2206C4E93DD}" destId="{AC848C97-D9E5-44B8-9E4D-E9D0E67031BE}" srcOrd="1" destOrd="0" presId="urn:microsoft.com/office/officeart/2009/3/layout/HorizontalOrganizationChart"/>
    <dgm:cxn modelId="{926E7DDE-FA83-4DA1-9700-04C74F73C827}" type="presParOf" srcId="{072510B9-E64D-4660-9CFA-A2206C4E93DD}" destId="{EB0D9FDA-C0CE-4A25-8DFD-3BA9E4A17F6B}" srcOrd="2" destOrd="0" presId="urn:microsoft.com/office/officeart/2009/3/layout/HorizontalOrganizationChart"/>
    <dgm:cxn modelId="{40FAC564-DFD9-4A13-B56B-F3ED8344DF93}" type="presParOf" srcId="{7AEB6DAA-FC4C-4A79-A600-21B27F488735}" destId="{CBD4C585-473D-4006-A95F-35540422A6E6}" srcOrd="7" destOrd="0" presId="urn:microsoft.com/office/officeart/2009/3/layout/HorizontalOrganizationChart"/>
    <dgm:cxn modelId="{B0E9C1FA-7725-4ED7-8216-32DB9FA0D330}" type="presParOf" srcId="{CBD4C585-473D-4006-A95F-35540422A6E6}" destId="{FBB191BA-C1FD-4E41-8B51-DCE5E36B5B7F}" srcOrd="0" destOrd="0" presId="urn:microsoft.com/office/officeart/2009/3/layout/HorizontalOrganizationChart"/>
    <dgm:cxn modelId="{68B02628-FE79-4E43-B4A1-39C4156984D8}" type="presParOf" srcId="{FBB191BA-C1FD-4E41-8B51-DCE5E36B5B7F}" destId="{E6DC6178-58D9-4E5A-BD69-D52A52283231}" srcOrd="0" destOrd="0" presId="urn:microsoft.com/office/officeart/2009/3/layout/HorizontalOrganizationChart"/>
    <dgm:cxn modelId="{9D54B338-CBEF-4DA2-B319-BD7F45DDCDF4}" type="presParOf" srcId="{FBB191BA-C1FD-4E41-8B51-DCE5E36B5B7F}" destId="{A6397F2D-785D-4DAF-863C-B7C00BEF33A3}" srcOrd="1" destOrd="0" presId="urn:microsoft.com/office/officeart/2009/3/layout/HorizontalOrganizationChart"/>
    <dgm:cxn modelId="{739F42A7-AE08-48FC-B1D4-F455CDEA91E0}" type="presParOf" srcId="{CBD4C585-473D-4006-A95F-35540422A6E6}" destId="{9989F4ED-2360-4932-8ABC-09EED864516F}" srcOrd="1" destOrd="0" presId="urn:microsoft.com/office/officeart/2009/3/layout/HorizontalOrganizationChart"/>
    <dgm:cxn modelId="{21C75FCE-4B1E-423E-9C7F-4701E6499E6E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57F4EF57-3652-4177-8C7C-7EFAD25ADC11}">
      <dgm:prSet phldrT="[文本]" custT="1"/>
      <dgm:spPr/>
      <dgm:t>
        <a:bodyPr/>
        <a:lstStyle/>
        <a:p>
          <a:r>
            <a:rPr lang="zh-CN" altLang="en-US" sz="900"/>
            <a:t>数据报表</a:t>
          </a:r>
        </a:p>
      </dgm:t>
    </dgm:pt>
    <dgm:pt modelId="{A1ECD89E-F2B3-4C45-8A63-7FCF5F0D1B50}" type="par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7B2C959B-BB8F-4976-9D38-A5FB6524FA16}" type="sibTrans" cxnId="{52540C39-75DF-410F-A469-9748906E4C88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权限组管理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0841F62A-C4CF-4017-B809-13AC746273A4}">
      <dgm:prSet phldrT="[文本]" custT="1"/>
      <dgm:spPr/>
      <dgm:t>
        <a:bodyPr/>
        <a:lstStyle/>
        <a:p>
          <a:r>
            <a:rPr lang="zh-CN" altLang="en-US" sz="900"/>
            <a:t>明细类报表</a:t>
          </a:r>
        </a:p>
      </dgm:t>
    </dgm:pt>
    <dgm:pt modelId="{D6BDD811-B908-4C25-8C87-C81EE68F2808}" type="par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21B13123-DFE4-4484-A8B2-D94445ED4CDA}" type="sibTrans" cxnId="{7EF8AD34-77FB-4165-964F-39034BD6F609}">
      <dgm:prSet/>
      <dgm:spPr/>
      <dgm:t>
        <a:bodyPr/>
        <a:lstStyle/>
        <a:p>
          <a:endParaRPr lang="zh-CN" altLang="en-US" sz="900"/>
        </a:p>
      </dgm:t>
    </dgm:pt>
    <dgm:pt modelId="{8342D3A2-5132-46DF-A85A-2D6BC5ECFDEA}">
      <dgm:prSet phldrT="[文本]" custT="1"/>
      <dgm:spPr/>
      <dgm:t>
        <a:bodyPr/>
        <a:lstStyle/>
        <a:p>
          <a:r>
            <a:rPr lang="zh-CN" altLang="en-US" sz="900"/>
            <a:t>统计分析类报表</a:t>
          </a:r>
        </a:p>
      </dgm:t>
    </dgm:pt>
    <dgm:pt modelId="{103EC5A1-42BC-4E9F-AE3C-EFE3A109478A}" type="par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29EDDAB2-9E4F-41B5-A1D1-3FC411B5AFFE}" type="sibTrans" cxnId="{0C505C81-0E93-402D-84A5-C7171B9531C8}">
      <dgm:prSet/>
      <dgm:spPr/>
      <dgm:t>
        <a:bodyPr/>
        <a:lstStyle/>
        <a:p>
          <a:endParaRPr lang="zh-CN" altLang="en-US" sz="900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权限管理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E4BB9AAA-0D97-4992-9179-82614503A59E}">
      <dgm:prSet phldrT="[文本]" custT="1"/>
      <dgm:spPr/>
      <dgm:t>
        <a:bodyPr/>
        <a:lstStyle/>
        <a:p>
          <a:r>
            <a:rPr lang="zh-CN" altLang="en-US" sz="900"/>
            <a:t>其他报表</a:t>
          </a:r>
        </a:p>
      </dgm:t>
    </dgm:pt>
    <dgm:pt modelId="{249D44EF-C304-4584-B8FA-11CB50FC0A9C}" type="par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9C8958B2-6BA0-4830-BC9C-92F60D9782D8}" type="sibTrans" cxnId="{6CA027CB-CB4C-4B28-A481-EA66250E3571}">
      <dgm:prSet/>
      <dgm:spPr/>
      <dgm:t>
        <a:bodyPr/>
        <a:lstStyle/>
        <a:p>
          <a:endParaRPr lang="zh-CN" altLang="en-US" sz="900"/>
        </a:p>
      </dgm:t>
    </dgm:pt>
    <dgm:pt modelId="{E8DEA00B-2C5B-44B1-8221-CFAD896D7A30}">
      <dgm:prSet phldrT="[文本]" custT="1"/>
      <dgm:spPr/>
      <dgm:t>
        <a:bodyPr/>
        <a:lstStyle/>
        <a:p>
          <a:r>
            <a:rPr lang="zh-CN" altLang="en-US" sz="900"/>
            <a:t>日志查看</a:t>
          </a:r>
        </a:p>
      </dgm:t>
    </dgm:pt>
    <dgm:pt modelId="{D5D25925-7545-4675-8429-5398275494E5}" type="par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8917810-82E9-48BE-8624-AD7F42EAFE99}" type="sibTrans" cxnId="{675D7E11-B042-4539-B9F4-33D11B690D12}">
      <dgm:prSet/>
      <dgm:spPr/>
      <dgm:t>
        <a:bodyPr/>
        <a:lstStyle/>
        <a:p>
          <a:endParaRPr lang="zh-CN" altLang="en-US" sz="900"/>
        </a:p>
      </dgm:t>
    </dgm:pt>
    <dgm:pt modelId="{3E6A25C1-3213-488E-8FFA-5F7F959CDD68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E05D6BE1-4638-49E0-BFBB-25C23AA3079A}" type="par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DA0D1862-C9E6-45FC-A830-2A08B53B779B}" type="sibTrans" cxnId="{06DFA262-D0FE-4EBA-A5E1-3E19E1830974}">
      <dgm:prSet/>
      <dgm:spPr/>
      <dgm:t>
        <a:bodyPr/>
        <a:lstStyle/>
        <a:p>
          <a:endParaRPr lang="zh-CN" altLang="en-US" sz="900"/>
        </a:p>
      </dgm:t>
    </dgm:pt>
    <dgm:pt modelId="{3D1D2390-0D1E-4A50-A515-870C358342FC}">
      <dgm:prSet phldrT="[文本]" custT="1"/>
      <dgm:spPr/>
      <dgm:t>
        <a:bodyPr/>
        <a:lstStyle/>
        <a:p>
          <a:r>
            <a:rPr lang="zh-CN" altLang="en-US" sz="900"/>
            <a:t>系统操作日志</a:t>
          </a:r>
        </a:p>
      </dgm:t>
    </dgm:pt>
    <dgm:pt modelId="{EDF78BBD-2E33-4285-8AF2-0656F8E35CD8}" type="par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8E8254AF-4DB6-4A1F-BA29-B84AFF256AF5}" type="sibTrans" cxnId="{9611EA50-1CA9-451E-91EF-AEA529CC8506}">
      <dgm:prSet/>
      <dgm:spPr/>
      <dgm:t>
        <a:bodyPr/>
        <a:lstStyle/>
        <a:p>
          <a:endParaRPr lang="zh-CN" altLang="en-US" sz="900"/>
        </a:p>
      </dgm:t>
    </dgm:pt>
    <dgm:pt modelId="{40308DEB-C107-47A9-80CD-92D0D39288CB}">
      <dgm:prSet phldrT="[文本]" custT="1"/>
      <dgm:spPr/>
      <dgm:t>
        <a:bodyPr/>
        <a:lstStyle/>
        <a:p>
          <a:r>
            <a:rPr lang="zh-CN" altLang="en-US" sz="900"/>
            <a:t>错误日志</a:t>
          </a:r>
        </a:p>
      </dgm:t>
    </dgm:pt>
    <dgm:pt modelId="{20D679B5-294B-44A4-99B7-F6FE208C8570}" type="par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BC870B88-60A3-4D38-9DDD-A3DC8CA61D4A}" type="sibTrans" cxnId="{3EA130D6-37F4-456D-8615-292C6D9474E1}">
      <dgm:prSet/>
      <dgm:spPr/>
      <dgm:t>
        <a:bodyPr/>
        <a:lstStyle/>
        <a:p>
          <a:endParaRPr lang="zh-CN" altLang="en-US" sz="900"/>
        </a:p>
      </dgm:t>
    </dgm:pt>
    <dgm:pt modelId="{E5B8C0C0-DCC7-4DDC-9B66-62D0EA58B258}">
      <dgm:prSet phldrT="[文本]" custT="1"/>
      <dgm:spPr/>
      <dgm:t>
        <a:bodyPr/>
        <a:lstStyle/>
        <a:p>
          <a:r>
            <a:rPr lang="zh-CN" altLang="en-US" sz="900"/>
            <a:t>返回上一级</a:t>
          </a:r>
        </a:p>
      </dgm:t>
    </dgm:pt>
    <dgm:pt modelId="{BA84C226-7815-4797-9BBF-C8115DD3CF94}" type="par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50715C27-4CC5-4B65-AB62-0F4722B49834}" type="sibTrans" cxnId="{A6E84E11-548E-46B0-AFB5-3D9A3D0FF3E3}">
      <dgm:prSet/>
      <dgm:spPr/>
      <dgm:t>
        <a:bodyPr/>
        <a:lstStyle/>
        <a:p>
          <a:endParaRPr lang="zh-CN" altLang="en-US" sz="900"/>
        </a:p>
      </dgm:t>
    </dgm:pt>
    <dgm:pt modelId="{F268C435-677A-47EA-82AB-149996C578DE}">
      <dgm:prSet phldrT="[文本]" custT="1"/>
      <dgm:spPr/>
      <dgm:t>
        <a:bodyPr/>
        <a:lstStyle/>
        <a:p>
          <a:r>
            <a:rPr lang="zh-CN" altLang="en-US" sz="900"/>
            <a:t>多卡开门设定</a:t>
          </a:r>
        </a:p>
      </dgm:t>
    </dgm:pt>
    <dgm:pt modelId="{50B4855D-3BEC-4802-A219-D5EE9AFF99E1}" type="par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57DE21B9-CB5F-4762-A8C1-84FF3F79A1AF}" type="sibTrans" cxnId="{F1C64F7E-2278-494C-87C3-1A8DEF7F161C}">
      <dgm:prSet/>
      <dgm:spPr/>
      <dgm:t>
        <a:bodyPr/>
        <a:lstStyle/>
        <a:p>
          <a:endParaRPr lang="zh-CN" altLang="en-US" sz="900"/>
        </a:p>
      </dgm:t>
    </dgm:pt>
    <dgm:pt modelId="{AAC18935-A291-4B15-81A5-87A9ED77C54C}">
      <dgm:prSet phldrT="[文本]" custT="1"/>
      <dgm:spPr/>
      <dgm:t>
        <a:bodyPr/>
        <a:lstStyle/>
        <a:p>
          <a:r>
            <a:rPr lang="zh-CN" altLang="en-US" sz="900"/>
            <a:t>系统设置</a:t>
          </a:r>
        </a:p>
      </dgm:t>
    </dgm:pt>
    <dgm:pt modelId="{A15E3095-59D0-43E0-96A1-038C8EC04636}" type="par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541F4691-0AF8-4A52-814F-290FF5A8045A}" type="sibTrans" cxnId="{C2814D7B-2B4E-420F-979F-07D2583FA4F6}">
      <dgm:prSet/>
      <dgm:spPr/>
      <dgm:t>
        <a:bodyPr/>
        <a:lstStyle/>
        <a:p>
          <a:endParaRPr lang="zh-CN" altLang="en-US" sz="900"/>
        </a:p>
      </dgm:t>
    </dgm:pt>
    <dgm:pt modelId="{896B4D71-89B1-4A1C-849D-6D91AF62F62B}">
      <dgm:prSet phldrT="[文本]" custT="1"/>
      <dgm:spPr/>
      <dgm:t>
        <a:bodyPr/>
        <a:lstStyle/>
        <a:p>
          <a:r>
            <a:rPr lang="zh-CN" altLang="en-US" sz="900"/>
            <a:t>参数设置</a:t>
          </a:r>
        </a:p>
      </dgm:t>
    </dgm:pt>
    <dgm:pt modelId="{EBADDEDD-8CE4-4EDE-8ADA-B23C0D176213}" type="par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EE36C3E5-BB30-4B74-A3B1-6CD2ED8CC0A9}" type="sibTrans" cxnId="{9A13113B-1F43-44C8-9F7F-DFBE670FC3F1}">
      <dgm:prSet/>
      <dgm:spPr/>
      <dgm:t>
        <a:bodyPr/>
        <a:lstStyle/>
        <a:p>
          <a:endParaRPr lang="zh-CN" altLang="en-US" sz="900"/>
        </a:p>
      </dgm:t>
    </dgm:pt>
    <dgm:pt modelId="{08CB15E1-90FF-4FA2-865B-B0657957C670}">
      <dgm:prSet phldrT="[文本]" custT="1"/>
      <dgm:spPr/>
      <dgm:t>
        <a:bodyPr/>
        <a:lstStyle/>
        <a:p>
          <a:r>
            <a:rPr lang="zh-CN" altLang="en-US" sz="900"/>
            <a:t>反潜回设定</a:t>
          </a:r>
        </a:p>
      </dgm:t>
    </dgm:pt>
    <dgm:pt modelId="{0737034B-2DD0-44C7-A65E-BBFB23491D64}" type="par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028B6EF-DB04-48B1-975D-1A935ED6D677}" type="sibTrans" cxnId="{0751A8DD-744C-40A6-ADD6-896EAE92BE6D}">
      <dgm:prSet/>
      <dgm:spPr/>
      <dgm:t>
        <a:bodyPr/>
        <a:lstStyle/>
        <a:p>
          <a:endParaRPr lang="zh-CN" altLang="en-US" sz="900"/>
        </a:p>
      </dgm:t>
    </dgm:pt>
    <dgm:pt modelId="{D1E72E22-A905-47C8-A1FF-8729A6A8F0E2}">
      <dgm:prSet phldrT="[文本]" custT="1"/>
      <dgm:spPr/>
      <dgm:t>
        <a:bodyPr/>
        <a:lstStyle/>
        <a:p>
          <a:r>
            <a:rPr lang="zh-CN" altLang="en-US" sz="900"/>
            <a:t>终端机具管理</a:t>
          </a:r>
        </a:p>
      </dgm:t>
    </dgm:pt>
    <dgm:pt modelId="{57CAFBDC-D4A4-4DD1-9EB7-0086A99803C7}" type="par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DD14754D-C5DD-45BD-8A5F-0FEB2E5AD8ED}" type="sibTrans" cxnId="{0D807F9C-4DFE-4DEA-B22B-FD34499E0257}">
      <dgm:prSet/>
      <dgm:spPr/>
      <dgm:t>
        <a:bodyPr/>
        <a:lstStyle/>
        <a:p>
          <a:endParaRPr lang="zh-CN" altLang="en-US" sz="900"/>
        </a:p>
      </dgm:t>
    </dgm:pt>
    <dgm:pt modelId="{AFCEF74E-1816-4DCB-BCCC-F27BA2A067BF}">
      <dgm:prSet phldrT="[文本]" custT="1"/>
      <dgm:spPr/>
      <dgm:t>
        <a:bodyPr/>
        <a:lstStyle/>
        <a:p>
          <a:r>
            <a:rPr lang="zh-CN" altLang="en-US" sz="900"/>
            <a:t>终端机具信息管理</a:t>
          </a:r>
        </a:p>
      </dgm:t>
    </dgm:pt>
    <dgm:pt modelId="{CD7D4312-1730-4A2C-9773-332987749351}" type="par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628FCA88-2ECC-4E0C-89F8-1E9E3BE3B5E7}" type="sibTrans" cxnId="{5AD37EA3-9D1C-4E27-9E74-6E91FB522EEA}">
      <dgm:prSet/>
      <dgm:spPr/>
      <dgm:t>
        <a:bodyPr/>
        <a:lstStyle/>
        <a:p>
          <a:endParaRPr lang="zh-CN" altLang="en-US" sz="900"/>
        </a:p>
      </dgm:t>
    </dgm:pt>
    <dgm:pt modelId="{5E8D4660-2DE1-4FD6-8E29-B547D7281CC7}">
      <dgm:prSet phldrT="[文本]" custT="1"/>
      <dgm:spPr/>
      <dgm:t>
        <a:bodyPr/>
        <a:lstStyle/>
        <a:p>
          <a:r>
            <a:rPr lang="zh-CN" altLang="en-US" sz="900"/>
            <a:t>终端信息管理</a:t>
          </a:r>
        </a:p>
      </dgm:t>
    </dgm:pt>
    <dgm:pt modelId="{3B165D94-878A-4B9F-83A6-870CCBDBDFC4}" type="par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E729DDBC-6C2F-4CFB-BFB9-AE34CA0599B2}" type="sibTrans" cxnId="{8091BA13-A580-4FB8-9EFD-EBC129A848F9}">
      <dgm:prSet/>
      <dgm:spPr/>
      <dgm:t>
        <a:bodyPr/>
        <a:lstStyle/>
        <a:p>
          <a:endParaRPr lang="zh-CN" altLang="en-US" sz="900"/>
        </a:p>
      </dgm:t>
    </dgm:pt>
    <dgm:pt modelId="{D4CC9618-2787-471F-B07C-14F8439255E2}">
      <dgm:prSet phldrT="[文本]" custT="1"/>
      <dgm:spPr/>
      <dgm:t>
        <a:bodyPr/>
        <a:lstStyle/>
        <a:p>
          <a:r>
            <a:rPr lang="zh-CN" altLang="en-US" sz="900"/>
            <a:t>终端信息查询打印</a:t>
          </a:r>
        </a:p>
      </dgm:t>
    </dgm:pt>
    <dgm:pt modelId="{B5850AB2-D3A1-4A3A-A733-8D0FA0C87291}" type="par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5EA1EE84-268C-4942-A307-F2419A914D86}" type="sibTrans" cxnId="{8D6AAB9C-53DB-4AD0-9D18-595136B02A88}">
      <dgm:prSet/>
      <dgm:spPr/>
      <dgm:t>
        <a:bodyPr/>
        <a:lstStyle/>
        <a:p>
          <a:endParaRPr lang="zh-CN" altLang="en-US" sz="900"/>
        </a:p>
      </dgm:t>
    </dgm:pt>
    <dgm:pt modelId="{A068A3BC-EFF7-4FA4-B475-06B040CFB5BE}">
      <dgm:prSet phldrT="[文本]" custT="1"/>
      <dgm:spPr/>
      <dgm:t>
        <a:bodyPr/>
        <a:lstStyle/>
        <a:p>
          <a:r>
            <a:rPr lang="zh-CN" altLang="en-US" sz="900"/>
            <a:t>终端机具入网</a:t>
          </a:r>
        </a:p>
      </dgm:t>
    </dgm:pt>
    <dgm:pt modelId="{5794934F-F8F5-4D80-B695-BCE2F88FF379}" type="par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BAEFB5A8-987B-4F7F-8C89-450CA7073F02}" type="sibTrans" cxnId="{5CFE2457-788D-4CBF-A123-980FF9F7FB43}">
      <dgm:prSet/>
      <dgm:spPr/>
      <dgm:t>
        <a:bodyPr/>
        <a:lstStyle/>
        <a:p>
          <a:endParaRPr lang="zh-CN" altLang="en-US" sz="900"/>
        </a:p>
      </dgm:t>
    </dgm:pt>
    <dgm:pt modelId="{A10FCB32-9FA5-4B04-A09A-EB584DDDE246}">
      <dgm:prSet phldrT="[文本]" custT="1"/>
      <dgm:spPr/>
      <dgm:t>
        <a:bodyPr/>
        <a:lstStyle/>
        <a:p>
          <a:r>
            <a:rPr lang="zh-CN" altLang="en-US" sz="900"/>
            <a:t>单个设备入网</a:t>
          </a:r>
        </a:p>
      </dgm:t>
    </dgm:pt>
    <dgm:pt modelId="{F6875262-6AFF-457F-86CD-1A230CA79ED7}" type="par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BD565441-72B6-4652-92DE-FACDE2AC1AC3}" type="sibTrans" cxnId="{9E2CBC3A-5851-494F-A15E-5DEDBB8A1ACD}">
      <dgm:prSet/>
      <dgm:spPr/>
      <dgm:t>
        <a:bodyPr/>
        <a:lstStyle/>
        <a:p>
          <a:endParaRPr lang="zh-CN" altLang="en-US" sz="900"/>
        </a:p>
      </dgm:t>
    </dgm:pt>
    <dgm:pt modelId="{A1268FAB-14FE-4D05-8119-254DB6FB0058}">
      <dgm:prSet phldrT="[文本]" custT="1"/>
      <dgm:spPr/>
      <dgm:t>
        <a:bodyPr/>
        <a:lstStyle/>
        <a:p>
          <a:r>
            <a:rPr lang="zh-CN" altLang="en-US" sz="900"/>
            <a:t>设备批量入网</a:t>
          </a:r>
        </a:p>
      </dgm:t>
    </dgm:pt>
    <dgm:pt modelId="{FA703700-88E1-4363-B2FA-E89FAE36FAF2}" type="par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5AF9C842-986C-40BF-90AC-5717EB59B707}" type="sibTrans" cxnId="{3588FFBD-42C7-4B9B-ADD7-0CE0BAC737BE}">
      <dgm:prSet/>
      <dgm:spPr/>
      <dgm:t>
        <a:bodyPr/>
        <a:lstStyle/>
        <a:p>
          <a:endParaRPr lang="zh-CN" altLang="en-US" sz="900"/>
        </a:p>
      </dgm:t>
    </dgm:pt>
    <dgm:pt modelId="{F5835DC0-8268-40B2-8C6F-759581F42475}">
      <dgm:prSet phldrT="[文本]" custT="1"/>
      <dgm:spPr/>
      <dgm:t>
        <a:bodyPr/>
        <a:lstStyle/>
        <a:p>
          <a:r>
            <a:rPr lang="zh-CN" altLang="en-US" sz="900"/>
            <a:t>机具启用与禁用</a:t>
          </a:r>
        </a:p>
      </dgm:t>
    </dgm:pt>
    <dgm:pt modelId="{159EF77A-0392-47DD-B37A-216F4955E0A8}" type="par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0DF8F5C9-0D2D-4EB9-9769-E46E485144F6}" type="sibTrans" cxnId="{33A69290-15C3-451D-8CA5-00D1F5B59298}">
      <dgm:prSet/>
      <dgm:spPr/>
      <dgm:t>
        <a:bodyPr/>
        <a:lstStyle/>
        <a:p>
          <a:endParaRPr lang="zh-CN" altLang="en-US" sz="900"/>
        </a:p>
      </dgm:t>
    </dgm:pt>
    <dgm:pt modelId="{5C41ED2C-2FCB-4E45-971E-BE6FE61E8020}">
      <dgm:prSet phldrT="[文本]" custT="1"/>
      <dgm:spPr/>
      <dgm:t>
        <a:bodyPr/>
        <a:lstStyle/>
        <a:p>
          <a:r>
            <a:rPr lang="zh-CN" altLang="en-US" sz="900"/>
            <a:t>机具参数管理</a:t>
          </a:r>
        </a:p>
      </dgm:t>
    </dgm:pt>
    <dgm:pt modelId="{9F816293-6199-4645-BBD0-C9F99FBCCA96}" type="par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4CE5ED3A-89A1-4941-9081-427051EF6326}" type="sibTrans" cxnId="{70156A20-EC09-4D69-9E1C-2F8F41AF7046}">
      <dgm:prSet/>
      <dgm:spPr/>
      <dgm:t>
        <a:bodyPr/>
        <a:lstStyle/>
        <a:p>
          <a:endParaRPr lang="zh-CN" altLang="en-US" sz="900"/>
        </a:p>
      </dgm:t>
    </dgm:pt>
    <dgm:pt modelId="{C10719DC-2D58-4AA4-A954-92EC9D2BEF7F}">
      <dgm:prSet phldrT="[文本]" custT="1"/>
      <dgm:spPr/>
      <dgm:t>
        <a:bodyPr/>
        <a:lstStyle/>
        <a:p>
          <a:r>
            <a:rPr lang="zh-CN" altLang="en-US" sz="900"/>
            <a:t>终端机具操作</a:t>
          </a:r>
        </a:p>
      </dgm:t>
    </dgm:pt>
    <dgm:pt modelId="{6D6A7BE3-04AA-4C23-960D-C5964B1146F0}" type="par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D70E741A-CE46-49A8-B8BB-DB17D17DFE37}" type="sibTrans" cxnId="{E8CDFCFF-564C-4B15-9950-568FB52494F4}">
      <dgm:prSet/>
      <dgm:spPr/>
      <dgm:t>
        <a:bodyPr/>
        <a:lstStyle/>
        <a:p>
          <a:endParaRPr lang="zh-CN" altLang="en-US"/>
        </a:p>
      </dgm:t>
    </dgm:pt>
    <dgm:pt modelId="{E8045082-D309-4DDD-AE7D-10D393FF3EAA}">
      <dgm:prSet phldrT="[文本]" custT="1"/>
      <dgm:spPr/>
      <dgm:t>
        <a:bodyPr/>
        <a:lstStyle/>
        <a:p>
          <a:r>
            <a:rPr lang="zh-CN" altLang="en-US" sz="900"/>
            <a:t>状态读取</a:t>
          </a:r>
        </a:p>
      </dgm:t>
    </dgm:pt>
    <dgm:pt modelId="{732AF6F6-D39C-442C-8A3A-B9A8D0FA95E8}" type="parTrans" cxnId="{FA41B03B-4828-4F6C-993C-2813B1A30E54}">
      <dgm:prSet/>
      <dgm:spPr/>
      <dgm:t>
        <a:bodyPr/>
        <a:lstStyle/>
        <a:p>
          <a:endParaRPr lang="zh-CN" altLang="en-US" sz="900"/>
        </a:p>
      </dgm:t>
    </dgm:pt>
    <dgm:pt modelId="{5294DC1A-FABC-4284-ACEF-160E12C1F8D5}" type="sibTrans" cxnId="{FA41B03B-4828-4F6C-993C-2813B1A30E54}">
      <dgm:prSet/>
      <dgm:spPr/>
      <dgm:t>
        <a:bodyPr/>
        <a:lstStyle/>
        <a:p>
          <a:endParaRPr lang="zh-CN" altLang="en-US"/>
        </a:p>
      </dgm:t>
    </dgm:pt>
    <dgm:pt modelId="{14EF2299-17A3-4953-8B1C-9BEC952BD353}">
      <dgm:prSet phldrT="[文本]" custT="1"/>
      <dgm:spPr/>
      <dgm:t>
        <a:bodyPr/>
        <a:lstStyle/>
        <a:p>
          <a:r>
            <a:rPr lang="zh-CN" altLang="en-US" sz="900"/>
            <a:t>终端校时</a:t>
          </a:r>
        </a:p>
      </dgm:t>
    </dgm:pt>
    <dgm:pt modelId="{91F62AC1-6477-4B8F-B6DD-5106E9AB2805}" type="parTrans" cxnId="{C1D3449D-36DD-43D9-88C7-BC13E1BE635A}">
      <dgm:prSet/>
      <dgm:spPr/>
      <dgm:t>
        <a:bodyPr/>
        <a:lstStyle/>
        <a:p>
          <a:endParaRPr lang="zh-CN" altLang="en-US" sz="900"/>
        </a:p>
      </dgm:t>
    </dgm:pt>
    <dgm:pt modelId="{B32E8412-648C-406F-A1DC-1AA808367FE4}" type="sibTrans" cxnId="{C1D3449D-36DD-43D9-88C7-BC13E1BE635A}">
      <dgm:prSet/>
      <dgm:spPr/>
      <dgm:t>
        <a:bodyPr/>
        <a:lstStyle/>
        <a:p>
          <a:endParaRPr lang="zh-CN" altLang="en-US"/>
        </a:p>
      </dgm:t>
    </dgm:pt>
    <dgm:pt modelId="{D3E50391-A4CA-4FC6-A367-C053345DAE56}">
      <dgm:prSet phldrT="[文本]" custT="1"/>
      <dgm:spPr/>
      <dgm:t>
        <a:bodyPr/>
        <a:lstStyle/>
        <a:p>
          <a:pPr algn="ctr"/>
          <a:r>
            <a:rPr lang="zh-CN" altLang="en-US" sz="900"/>
            <a:t>直连设备操作</a:t>
          </a:r>
        </a:p>
      </dgm:t>
    </dgm:pt>
    <dgm:pt modelId="{FE1783E2-A376-4C92-BBA1-F239E6E4FCB4}" type="parTrans" cxnId="{8B8765E7-62E0-48BC-8377-8857BC751FBD}">
      <dgm:prSet/>
      <dgm:spPr/>
      <dgm:t>
        <a:bodyPr/>
        <a:lstStyle/>
        <a:p>
          <a:endParaRPr lang="zh-CN" altLang="en-US" sz="900"/>
        </a:p>
      </dgm:t>
    </dgm:pt>
    <dgm:pt modelId="{6E912668-9113-4B32-A8F8-CF3A9467229E}" type="sibTrans" cxnId="{8B8765E7-62E0-48BC-8377-8857BC751FBD}">
      <dgm:prSet/>
      <dgm:spPr/>
      <dgm:t>
        <a:bodyPr/>
        <a:lstStyle/>
        <a:p>
          <a:endParaRPr lang="zh-CN" altLang="en-US"/>
        </a:p>
      </dgm:t>
    </dgm:pt>
    <dgm:pt modelId="{7A6DE259-163E-4485-A0E7-D67F6E211793}">
      <dgm:prSet phldrT="[文本]" custT="1"/>
      <dgm:spPr/>
      <dgm:t>
        <a:bodyPr/>
        <a:lstStyle/>
        <a:p>
          <a:r>
            <a:rPr lang="zh-CN" altLang="en-US" sz="900"/>
            <a:t>终端机具程序升级</a:t>
          </a:r>
        </a:p>
      </dgm:t>
    </dgm:pt>
    <dgm:pt modelId="{97AE8247-9914-460E-9113-D0CB768F9E51}" type="parTrans" cxnId="{8D4A0CE7-BED2-495D-90C9-84B451A49C5C}">
      <dgm:prSet/>
      <dgm:spPr/>
      <dgm:t>
        <a:bodyPr/>
        <a:lstStyle/>
        <a:p>
          <a:endParaRPr lang="zh-CN" altLang="en-US" sz="900"/>
        </a:p>
      </dgm:t>
    </dgm:pt>
    <dgm:pt modelId="{9E5A6BD2-1900-4541-9EEF-E918AA90DDA1}" type="sibTrans" cxnId="{8D4A0CE7-BED2-495D-90C9-84B451A49C5C}">
      <dgm:prSet/>
      <dgm:spPr/>
      <dgm:t>
        <a:bodyPr/>
        <a:lstStyle/>
        <a:p>
          <a:endParaRPr lang="zh-CN" altLang="en-US"/>
        </a:p>
      </dgm:t>
    </dgm:pt>
    <dgm:pt modelId="{163FEB5F-D201-4BBC-AD1A-BAD3112D49C2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A0FAB254-BA92-48E8-A979-E3C78F67B74E}" type="parTrans" cxnId="{2F766EBF-5898-426D-86E1-B8CB1342C604}">
      <dgm:prSet/>
      <dgm:spPr/>
      <dgm:t>
        <a:bodyPr/>
        <a:lstStyle/>
        <a:p>
          <a:endParaRPr lang="zh-CN" altLang="en-US" sz="900"/>
        </a:p>
      </dgm:t>
    </dgm:pt>
    <dgm:pt modelId="{3A83CEA5-01D5-4CBC-8106-CC15DEF35D04}" type="sibTrans" cxnId="{2F766EBF-5898-426D-86E1-B8CB1342C604}">
      <dgm:prSet/>
      <dgm:spPr/>
      <dgm:t>
        <a:bodyPr/>
        <a:lstStyle/>
        <a:p>
          <a:endParaRPr lang="zh-CN" altLang="en-US"/>
        </a:p>
      </dgm:t>
    </dgm:pt>
    <dgm:pt modelId="{88A6E0A2-FAC4-43B3-A5A9-01CDDE46BCE4}">
      <dgm:prSet phldrT="[文本]" custT="1"/>
      <dgm:spPr/>
      <dgm:t>
        <a:bodyPr/>
        <a:lstStyle/>
        <a:p>
          <a:r>
            <a:rPr lang="zh-CN" altLang="en-US" sz="900"/>
            <a:t>远程控制</a:t>
          </a:r>
        </a:p>
      </dgm:t>
    </dgm:pt>
    <dgm:pt modelId="{818F1EF1-FADB-4876-9E46-E750F47C28B8}" type="parTrans" cxnId="{4919CF2A-89B6-4F4F-B58E-875C6A1D97E2}">
      <dgm:prSet/>
      <dgm:spPr/>
      <dgm:t>
        <a:bodyPr/>
        <a:lstStyle/>
        <a:p>
          <a:endParaRPr lang="zh-CN" altLang="en-US" sz="900"/>
        </a:p>
      </dgm:t>
    </dgm:pt>
    <dgm:pt modelId="{B9BB3430-F53C-4A27-919A-98FD53FE3C9D}" type="sibTrans" cxnId="{4919CF2A-89B6-4F4F-B58E-875C6A1D97E2}">
      <dgm:prSet/>
      <dgm:spPr/>
      <dgm:t>
        <a:bodyPr/>
        <a:lstStyle/>
        <a:p>
          <a:endParaRPr lang="zh-CN" altLang="en-US"/>
        </a:p>
      </dgm:t>
    </dgm:pt>
    <dgm:pt modelId="{C8B07041-9FEC-4A5E-9CBE-DA85F3ABFC73}">
      <dgm:prSet phldrT="[文本]" custT="1"/>
      <dgm:spPr/>
      <dgm:t>
        <a:bodyPr/>
        <a:lstStyle/>
        <a:p>
          <a:r>
            <a:rPr lang="zh-CN" altLang="en-US" sz="900"/>
            <a:t>时间段管理</a:t>
          </a:r>
        </a:p>
      </dgm:t>
    </dgm:pt>
    <dgm:pt modelId="{DA2651D3-F6DD-48B9-ABDE-7AA37400C1FC}" type="parTrans" cxnId="{740F7C3F-68AF-428B-9CCF-4D1772484DA3}">
      <dgm:prSet/>
      <dgm:spPr/>
      <dgm:t>
        <a:bodyPr/>
        <a:lstStyle/>
        <a:p>
          <a:endParaRPr lang="zh-CN" altLang="en-US" sz="900"/>
        </a:p>
      </dgm:t>
    </dgm:pt>
    <dgm:pt modelId="{CB61D041-0A22-4E43-9DD0-173EF1C2F6F3}" type="sibTrans" cxnId="{740F7C3F-68AF-428B-9CCF-4D1772484DA3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CDE3AD6-3AE3-4FD6-B01A-6BE7FD075826}" type="pres">
      <dgm:prSet presAssocID="{AAC18935-A291-4B15-81A5-87A9ED77C54C}" presName="hierRoot1" presStyleCnt="0">
        <dgm:presLayoutVars>
          <dgm:hierBranch val="init"/>
        </dgm:presLayoutVars>
      </dgm:prSet>
      <dgm:spPr/>
    </dgm:pt>
    <dgm:pt modelId="{EF325E21-C584-4F67-AC60-7FE7014B0281}" type="pres">
      <dgm:prSet presAssocID="{AAC18935-A291-4B15-81A5-87A9ED77C54C}" presName="rootComposite1" presStyleCnt="0"/>
      <dgm:spPr/>
    </dgm:pt>
    <dgm:pt modelId="{788C2950-B590-4293-81D0-AD842E4D6E06}" type="pres">
      <dgm:prSet presAssocID="{AAC18935-A291-4B15-81A5-87A9ED77C54C}" presName="rootText1" presStyleLbl="node0" presStyleIdx="0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8A90DA-FC6C-4878-A2EA-EFB8F946DCE2}" type="pres">
      <dgm:prSet presAssocID="{AAC18935-A291-4B15-81A5-87A9ED77C54C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23E6CF-717D-491C-BDA9-D707496445DF}" type="pres">
      <dgm:prSet presAssocID="{AAC18935-A291-4B15-81A5-87A9ED77C54C}" presName="hierChild2" presStyleCnt="0"/>
      <dgm:spPr/>
    </dgm:pt>
    <dgm:pt modelId="{77C49A10-4D36-4BAC-9B91-2BE0F2354779}" type="pres">
      <dgm:prSet presAssocID="{EBADDEDD-8CE4-4EDE-8ADA-B23C0D176213}" presName="Name64" presStyleLbl="parChTrans1D2" presStyleIdx="0" presStyleCnt="21" custSzX="1800003" custSzY="180000"/>
      <dgm:spPr/>
      <dgm:t>
        <a:bodyPr/>
        <a:lstStyle/>
        <a:p>
          <a:endParaRPr lang="zh-CN" altLang="en-US"/>
        </a:p>
      </dgm:t>
    </dgm:pt>
    <dgm:pt modelId="{ABC41124-5E9D-46DE-903B-08A6BA7DDA41}" type="pres">
      <dgm:prSet presAssocID="{896B4D71-89B1-4A1C-849D-6D91AF62F62B}" presName="hierRoot2" presStyleCnt="0">
        <dgm:presLayoutVars>
          <dgm:hierBranch val="init"/>
        </dgm:presLayoutVars>
      </dgm:prSet>
      <dgm:spPr/>
    </dgm:pt>
    <dgm:pt modelId="{71CEB0C2-6291-4614-8D61-4B62768C1261}" type="pres">
      <dgm:prSet presAssocID="{896B4D71-89B1-4A1C-849D-6D91AF62F62B}" presName="rootComposite" presStyleCnt="0"/>
      <dgm:spPr/>
    </dgm:pt>
    <dgm:pt modelId="{DD4DE7D8-8311-43FA-8022-0DF4A3958069}" type="pres">
      <dgm:prSet presAssocID="{896B4D71-89B1-4A1C-849D-6D91AF62F62B}" presName="rootText" presStyleLbl="node2" presStyleIdx="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FF43C9-D5E7-4265-A48F-D3EFCD23DFB8}" type="pres">
      <dgm:prSet presAssocID="{896B4D71-89B1-4A1C-849D-6D91AF62F62B}" presName="rootConnector" presStyleLbl="node2" presStyleIdx="0" presStyleCnt="21"/>
      <dgm:spPr/>
      <dgm:t>
        <a:bodyPr/>
        <a:lstStyle/>
        <a:p>
          <a:endParaRPr lang="zh-CN" altLang="en-US"/>
        </a:p>
      </dgm:t>
    </dgm:pt>
    <dgm:pt modelId="{57EB9869-6067-4CAE-9AF0-68C29F03A6C0}" type="pres">
      <dgm:prSet presAssocID="{896B4D71-89B1-4A1C-849D-6D91AF62F62B}" presName="hierChild4" presStyleCnt="0"/>
      <dgm:spPr/>
    </dgm:pt>
    <dgm:pt modelId="{D1682A2F-AB6A-43AE-A536-A317BDBE242B}" type="pres">
      <dgm:prSet presAssocID="{896B4D71-89B1-4A1C-849D-6D91AF62F62B}" presName="hierChild5" presStyleCnt="0"/>
      <dgm:spPr/>
    </dgm:pt>
    <dgm:pt modelId="{D70F22E6-2DCA-484A-AFB0-341ED5CC9567}" type="pres">
      <dgm:prSet presAssocID="{AAC18935-A291-4B15-81A5-87A9ED77C54C}" presName="hierChild3" presStyleCnt="0"/>
      <dgm:spPr/>
    </dgm:pt>
    <dgm:pt modelId="{D34DC834-6037-47C0-9CE1-BA2B2D135601}" type="pres">
      <dgm:prSet presAssocID="{D1E72E22-A905-47C8-A1FF-8729A6A8F0E2}" presName="hierRoot1" presStyleCnt="0">
        <dgm:presLayoutVars>
          <dgm:hierBranch val="init"/>
        </dgm:presLayoutVars>
      </dgm:prSet>
      <dgm:spPr/>
    </dgm:pt>
    <dgm:pt modelId="{1CF8E33E-4531-43F8-836D-C8E23AB3FC35}" type="pres">
      <dgm:prSet presAssocID="{D1E72E22-A905-47C8-A1FF-8729A6A8F0E2}" presName="rootComposite1" presStyleCnt="0"/>
      <dgm:spPr/>
    </dgm:pt>
    <dgm:pt modelId="{D826D9FA-BF0E-4315-A5A5-F69585B49C54}" type="pres">
      <dgm:prSet presAssocID="{D1E72E22-A905-47C8-A1FF-8729A6A8F0E2}" presName="rootText1" presStyleLbl="node0" presStyleIdx="1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756BEA-6D1E-45C0-8FF6-B66E34CBEA7C}" type="pres">
      <dgm:prSet presAssocID="{D1E72E22-A905-47C8-A1FF-8729A6A8F0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8FB3D0A-7E0D-40FB-B1AF-05BC6E30B7AD}" type="pres">
      <dgm:prSet presAssocID="{D1E72E22-A905-47C8-A1FF-8729A6A8F0E2}" presName="hierChild2" presStyleCnt="0"/>
      <dgm:spPr/>
    </dgm:pt>
    <dgm:pt modelId="{456A6AA3-2212-4882-B478-487EB8BCD960}" type="pres">
      <dgm:prSet presAssocID="{CD7D4312-1730-4A2C-9773-332987749351}" presName="Name64" presStyleLbl="parChTrans1D2" presStyleIdx="1" presStyleCnt="21" custSzX="1800003" custSzY="180000"/>
      <dgm:spPr/>
      <dgm:t>
        <a:bodyPr/>
        <a:lstStyle/>
        <a:p>
          <a:endParaRPr lang="zh-CN" altLang="en-US"/>
        </a:p>
      </dgm:t>
    </dgm:pt>
    <dgm:pt modelId="{E2CB7CB2-71C3-4C81-AFC8-49AB0AC18FE6}" type="pres">
      <dgm:prSet presAssocID="{AFCEF74E-1816-4DCB-BCCC-F27BA2A067BF}" presName="hierRoot2" presStyleCnt="0">
        <dgm:presLayoutVars>
          <dgm:hierBranch val="init"/>
        </dgm:presLayoutVars>
      </dgm:prSet>
      <dgm:spPr/>
    </dgm:pt>
    <dgm:pt modelId="{CB1EEDA7-373D-4CC4-89CE-E609B4C3966A}" type="pres">
      <dgm:prSet presAssocID="{AFCEF74E-1816-4DCB-BCCC-F27BA2A067BF}" presName="rootComposite" presStyleCnt="0"/>
      <dgm:spPr/>
    </dgm:pt>
    <dgm:pt modelId="{A0EBC407-36B7-4558-9D4F-98C80DC37F9E}" type="pres">
      <dgm:prSet presAssocID="{AFCEF74E-1816-4DCB-BCCC-F27BA2A067BF}" presName="rootText" presStyleLbl="node2" presStyleIdx="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0D43E-8454-4644-87DE-9CBAB08C1233}" type="pres">
      <dgm:prSet presAssocID="{AFCEF74E-1816-4DCB-BCCC-F27BA2A067BF}" presName="rootConnector" presStyleLbl="node2" presStyleIdx="1" presStyleCnt="21"/>
      <dgm:spPr/>
      <dgm:t>
        <a:bodyPr/>
        <a:lstStyle/>
        <a:p>
          <a:endParaRPr lang="zh-CN" altLang="en-US"/>
        </a:p>
      </dgm:t>
    </dgm:pt>
    <dgm:pt modelId="{500CE4E9-FDB1-4152-8C48-447F6D07F23C}" type="pres">
      <dgm:prSet presAssocID="{AFCEF74E-1816-4DCB-BCCC-F27BA2A067BF}" presName="hierChild4" presStyleCnt="0"/>
      <dgm:spPr/>
    </dgm:pt>
    <dgm:pt modelId="{38E6591B-7E1C-4E7F-AF25-CD1C2FFA2159}" type="pres">
      <dgm:prSet presAssocID="{3B165D94-878A-4B9F-83A6-870CCBDBDFC4}" presName="Name64" presStyleLbl="parChTrans1D3" presStyleIdx="0" presStyleCnt="4" custSzX="1800003" custSzY="180000"/>
      <dgm:spPr/>
      <dgm:t>
        <a:bodyPr/>
        <a:lstStyle/>
        <a:p>
          <a:endParaRPr lang="zh-CN" altLang="en-US"/>
        </a:p>
      </dgm:t>
    </dgm:pt>
    <dgm:pt modelId="{F7F5149C-980F-4E16-BB53-F29D2A71CF9B}" type="pres">
      <dgm:prSet presAssocID="{5E8D4660-2DE1-4FD6-8E29-B547D7281CC7}" presName="hierRoot2" presStyleCnt="0">
        <dgm:presLayoutVars>
          <dgm:hierBranch val="init"/>
        </dgm:presLayoutVars>
      </dgm:prSet>
      <dgm:spPr/>
    </dgm:pt>
    <dgm:pt modelId="{1FB85097-3D83-4D4D-8666-631CD9D157E9}" type="pres">
      <dgm:prSet presAssocID="{5E8D4660-2DE1-4FD6-8E29-B547D7281CC7}" presName="rootComposite" presStyleCnt="0"/>
      <dgm:spPr/>
    </dgm:pt>
    <dgm:pt modelId="{510CAAE5-A3F5-4709-9356-98BD0694B639}" type="pres">
      <dgm:prSet presAssocID="{5E8D4660-2DE1-4FD6-8E29-B547D7281CC7}" presName="rootText" presStyleLbl="node3" presStyleIdx="0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E1B401-7113-430F-B10C-F3DC55B7C653}" type="pres">
      <dgm:prSet presAssocID="{5E8D4660-2DE1-4FD6-8E29-B547D7281CC7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DB71AC52-5CC4-496A-A4F2-106E2C88811F}" type="pres">
      <dgm:prSet presAssocID="{5E8D4660-2DE1-4FD6-8E29-B547D7281CC7}" presName="hierChild4" presStyleCnt="0"/>
      <dgm:spPr/>
    </dgm:pt>
    <dgm:pt modelId="{43D02D5D-1C79-4DEA-869F-20FE69390503}" type="pres">
      <dgm:prSet presAssocID="{5E8D4660-2DE1-4FD6-8E29-B547D7281CC7}" presName="hierChild5" presStyleCnt="0"/>
      <dgm:spPr/>
    </dgm:pt>
    <dgm:pt modelId="{1F13D9A6-05EF-4C3B-8A0E-EE8657CE1A33}" type="pres">
      <dgm:prSet presAssocID="{B5850AB2-D3A1-4A3A-A733-8D0FA0C87291}" presName="Name64" presStyleLbl="parChTrans1D3" presStyleIdx="1" presStyleCnt="4" custSzX="1800003" custSzY="180000"/>
      <dgm:spPr/>
      <dgm:t>
        <a:bodyPr/>
        <a:lstStyle/>
        <a:p>
          <a:endParaRPr lang="zh-CN" altLang="en-US"/>
        </a:p>
      </dgm:t>
    </dgm:pt>
    <dgm:pt modelId="{3068D70D-BF21-4421-81E3-F4156B9EC05F}" type="pres">
      <dgm:prSet presAssocID="{D4CC9618-2787-471F-B07C-14F8439255E2}" presName="hierRoot2" presStyleCnt="0">
        <dgm:presLayoutVars>
          <dgm:hierBranch val="init"/>
        </dgm:presLayoutVars>
      </dgm:prSet>
      <dgm:spPr/>
    </dgm:pt>
    <dgm:pt modelId="{0CFBC5AF-63AB-4F1B-A57C-D1AEE84DBA10}" type="pres">
      <dgm:prSet presAssocID="{D4CC9618-2787-471F-B07C-14F8439255E2}" presName="rootComposite" presStyleCnt="0"/>
      <dgm:spPr/>
    </dgm:pt>
    <dgm:pt modelId="{8F8BF355-2B7C-4340-AB6E-33DB9D4576AD}" type="pres">
      <dgm:prSet presAssocID="{D4CC9618-2787-471F-B07C-14F8439255E2}" presName="rootText" presStyleLbl="node3" presStyleIdx="1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D56450-9059-4D60-9DF4-BE366B0D2457}" type="pres">
      <dgm:prSet presAssocID="{D4CC9618-2787-471F-B07C-14F8439255E2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30503AE0-8276-475F-9336-FD2014C91B8D}" type="pres">
      <dgm:prSet presAssocID="{D4CC9618-2787-471F-B07C-14F8439255E2}" presName="hierChild4" presStyleCnt="0"/>
      <dgm:spPr/>
    </dgm:pt>
    <dgm:pt modelId="{A323ABA1-65EC-40DD-A01B-0BB12EE8A852}" type="pres">
      <dgm:prSet presAssocID="{D4CC9618-2787-471F-B07C-14F8439255E2}" presName="hierChild5" presStyleCnt="0"/>
      <dgm:spPr/>
    </dgm:pt>
    <dgm:pt modelId="{266F7791-FC5F-4CEF-BB3F-BBC3BD1D0783}" type="pres">
      <dgm:prSet presAssocID="{AFCEF74E-1816-4DCB-BCCC-F27BA2A067BF}" presName="hierChild5" presStyleCnt="0"/>
      <dgm:spPr/>
    </dgm:pt>
    <dgm:pt modelId="{F4CD856B-9326-4861-A278-53AEA23411B6}" type="pres">
      <dgm:prSet presAssocID="{5794934F-F8F5-4D80-B695-BCE2F88FF379}" presName="Name64" presStyleLbl="parChTrans1D2" presStyleIdx="2" presStyleCnt="21" custSzX="1800003" custSzY="180000"/>
      <dgm:spPr/>
      <dgm:t>
        <a:bodyPr/>
        <a:lstStyle/>
        <a:p>
          <a:endParaRPr lang="zh-CN" altLang="en-US"/>
        </a:p>
      </dgm:t>
    </dgm:pt>
    <dgm:pt modelId="{94C3F2BD-7265-41F5-975A-72DB9E568BB3}" type="pres">
      <dgm:prSet presAssocID="{A068A3BC-EFF7-4FA4-B475-06B040CFB5BE}" presName="hierRoot2" presStyleCnt="0">
        <dgm:presLayoutVars>
          <dgm:hierBranch val="init"/>
        </dgm:presLayoutVars>
      </dgm:prSet>
      <dgm:spPr/>
    </dgm:pt>
    <dgm:pt modelId="{76D0B4D9-393C-4CB9-B4A3-5ED5EDE79F05}" type="pres">
      <dgm:prSet presAssocID="{A068A3BC-EFF7-4FA4-B475-06B040CFB5BE}" presName="rootComposite" presStyleCnt="0"/>
      <dgm:spPr/>
    </dgm:pt>
    <dgm:pt modelId="{6EFDA8A3-E121-488C-A420-2F9EFC6BA843}" type="pres">
      <dgm:prSet presAssocID="{A068A3BC-EFF7-4FA4-B475-06B040CFB5BE}" presName="rootText" presStyleLbl="node2" presStyleIdx="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12858F-4375-4F8C-BE16-672ED3DEA896}" type="pres">
      <dgm:prSet presAssocID="{A068A3BC-EFF7-4FA4-B475-06B040CFB5BE}" presName="rootConnector" presStyleLbl="node2" presStyleIdx="2" presStyleCnt="21"/>
      <dgm:spPr/>
      <dgm:t>
        <a:bodyPr/>
        <a:lstStyle/>
        <a:p>
          <a:endParaRPr lang="zh-CN" altLang="en-US"/>
        </a:p>
      </dgm:t>
    </dgm:pt>
    <dgm:pt modelId="{9BB25D7D-4243-4225-9EA3-FCA92F401C9A}" type="pres">
      <dgm:prSet presAssocID="{A068A3BC-EFF7-4FA4-B475-06B040CFB5BE}" presName="hierChild4" presStyleCnt="0"/>
      <dgm:spPr/>
    </dgm:pt>
    <dgm:pt modelId="{411F2F52-7B1C-4CA6-907D-4D5505A7B775}" type="pres">
      <dgm:prSet presAssocID="{F6875262-6AFF-457F-86CD-1A230CA79ED7}" presName="Name64" presStyleLbl="parChTrans1D3" presStyleIdx="2" presStyleCnt="4" custSzX="1800003" custSzY="180000"/>
      <dgm:spPr/>
      <dgm:t>
        <a:bodyPr/>
        <a:lstStyle/>
        <a:p>
          <a:endParaRPr lang="zh-CN" altLang="en-US"/>
        </a:p>
      </dgm:t>
    </dgm:pt>
    <dgm:pt modelId="{E1077B8B-4828-43CC-84CB-567127F9B8CD}" type="pres">
      <dgm:prSet presAssocID="{A10FCB32-9FA5-4B04-A09A-EB584DDDE246}" presName="hierRoot2" presStyleCnt="0">
        <dgm:presLayoutVars>
          <dgm:hierBranch val="init"/>
        </dgm:presLayoutVars>
      </dgm:prSet>
      <dgm:spPr/>
    </dgm:pt>
    <dgm:pt modelId="{4688411A-0DD9-4600-A514-BA12257F3D86}" type="pres">
      <dgm:prSet presAssocID="{A10FCB32-9FA5-4B04-A09A-EB584DDDE246}" presName="rootComposite" presStyleCnt="0"/>
      <dgm:spPr/>
    </dgm:pt>
    <dgm:pt modelId="{09D78891-FD03-42D4-B45F-C8C2248D9D98}" type="pres">
      <dgm:prSet presAssocID="{A10FCB32-9FA5-4B04-A09A-EB584DDDE246}" presName="rootText" presStyleLbl="node3" presStyleIdx="2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47AC9D-F2E7-46C2-9E12-ED33A40B5DFC}" type="pres">
      <dgm:prSet presAssocID="{A10FCB32-9FA5-4B04-A09A-EB584DDDE246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8DCEF4C2-A1C1-495C-BB1F-089E879FE498}" type="pres">
      <dgm:prSet presAssocID="{A10FCB32-9FA5-4B04-A09A-EB584DDDE246}" presName="hierChild4" presStyleCnt="0"/>
      <dgm:spPr/>
    </dgm:pt>
    <dgm:pt modelId="{F86D2529-21C5-4549-8239-584BA1B36797}" type="pres">
      <dgm:prSet presAssocID="{A10FCB32-9FA5-4B04-A09A-EB584DDDE246}" presName="hierChild5" presStyleCnt="0"/>
      <dgm:spPr/>
    </dgm:pt>
    <dgm:pt modelId="{EAA0F4A0-5BF5-45EF-BB36-72139C76986D}" type="pres">
      <dgm:prSet presAssocID="{FA703700-88E1-4363-B2FA-E89FAE36FAF2}" presName="Name64" presStyleLbl="parChTrans1D3" presStyleIdx="3" presStyleCnt="4" custSzX="1800003" custSzY="180000"/>
      <dgm:spPr/>
      <dgm:t>
        <a:bodyPr/>
        <a:lstStyle/>
        <a:p>
          <a:endParaRPr lang="zh-CN" altLang="en-US"/>
        </a:p>
      </dgm:t>
    </dgm:pt>
    <dgm:pt modelId="{A1E50477-BE96-4814-B0B4-05D15561F153}" type="pres">
      <dgm:prSet presAssocID="{A1268FAB-14FE-4D05-8119-254DB6FB0058}" presName="hierRoot2" presStyleCnt="0">
        <dgm:presLayoutVars>
          <dgm:hierBranch val="init"/>
        </dgm:presLayoutVars>
      </dgm:prSet>
      <dgm:spPr/>
    </dgm:pt>
    <dgm:pt modelId="{5282F745-1FE0-4E15-9855-28F8B846E3C1}" type="pres">
      <dgm:prSet presAssocID="{A1268FAB-14FE-4D05-8119-254DB6FB0058}" presName="rootComposite" presStyleCnt="0"/>
      <dgm:spPr/>
    </dgm:pt>
    <dgm:pt modelId="{72B6ABBE-90A3-4F35-B7F7-4CA73E0D94B5}" type="pres">
      <dgm:prSet presAssocID="{A1268FAB-14FE-4D05-8119-254DB6FB0058}" presName="rootText" presStyleLbl="node3" presStyleIdx="3" presStyleCnt="4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B05A17-AE08-46DE-8128-A26115B31E7D}" type="pres">
      <dgm:prSet presAssocID="{A1268FAB-14FE-4D05-8119-254DB6FB0058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CB504673-A20E-4439-A79A-4C3A3E6483CA}" type="pres">
      <dgm:prSet presAssocID="{A1268FAB-14FE-4D05-8119-254DB6FB0058}" presName="hierChild4" presStyleCnt="0"/>
      <dgm:spPr/>
    </dgm:pt>
    <dgm:pt modelId="{3001ACF1-FDFA-489D-B5BA-545F592D9577}" type="pres">
      <dgm:prSet presAssocID="{A1268FAB-14FE-4D05-8119-254DB6FB0058}" presName="hierChild5" presStyleCnt="0"/>
      <dgm:spPr/>
    </dgm:pt>
    <dgm:pt modelId="{7A341FE6-4F46-41CE-B569-9FA7CDCAF35F}" type="pres">
      <dgm:prSet presAssocID="{A068A3BC-EFF7-4FA4-B475-06B040CFB5BE}" presName="hierChild5" presStyleCnt="0"/>
      <dgm:spPr/>
    </dgm:pt>
    <dgm:pt modelId="{7B486B1D-862F-45F1-9BFD-627DF38110DA}" type="pres">
      <dgm:prSet presAssocID="{159EF77A-0392-47DD-B37A-216F4955E0A8}" presName="Name64" presStyleLbl="parChTrans1D2" presStyleIdx="3" presStyleCnt="21" custSzX="1800003" custSzY="180000"/>
      <dgm:spPr/>
      <dgm:t>
        <a:bodyPr/>
        <a:lstStyle/>
        <a:p>
          <a:endParaRPr lang="zh-CN" altLang="en-US"/>
        </a:p>
      </dgm:t>
    </dgm:pt>
    <dgm:pt modelId="{9FF9981F-01BE-4592-A2B5-91600F73ADCF}" type="pres">
      <dgm:prSet presAssocID="{F5835DC0-8268-40B2-8C6F-759581F42475}" presName="hierRoot2" presStyleCnt="0">
        <dgm:presLayoutVars>
          <dgm:hierBranch val="init"/>
        </dgm:presLayoutVars>
      </dgm:prSet>
      <dgm:spPr/>
    </dgm:pt>
    <dgm:pt modelId="{DBF1ADDE-3F27-4EE7-8B8F-E99610871491}" type="pres">
      <dgm:prSet presAssocID="{F5835DC0-8268-40B2-8C6F-759581F42475}" presName="rootComposite" presStyleCnt="0"/>
      <dgm:spPr/>
    </dgm:pt>
    <dgm:pt modelId="{C1438B59-40C6-4B3B-A9D0-1A5D09DD7CC9}" type="pres">
      <dgm:prSet presAssocID="{F5835DC0-8268-40B2-8C6F-759581F42475}" presName="rootText" presStyleLbl="node2" presStyleIdx="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41240-29DB-4E64-B10E-111F73912376}" type="pres">
      <dgm:prSet presAssocID="{F5835DC0-8268-40B2-8C6F-759581F42475}" presName="rootConnector" presStyleLbl="node2" presStyleIdx="3" presStyleCnt="21"/>
      <dgm:spPr/>
      <dgm:t>
        <a:bodyPr/>
        <a:lstStyle/>
        <a:p>
          <a:endParaRPr lang="zh-CN" altLang="en-US"/>
        </a:p>
      </dgm:t>
    </dgm:pt>
    <dgm:pt modelId="{7489F2B3-9520-4B3F-9B04-5577795B3BA3}" type="pres">
      <dgm:prSet presAssocID="{F5835DC0-8268-40B2-8C6F-759581F42475}" presName="hierChild4" presStyleCnt="0"/>
      <dgm:spPr/>
    </dgm:pt>
    <dgm:pt modelId="{782808FD-80AC-4D06-8A8A-4132A827A463}" type="pres">
      <dgm:prSet presAssocID="{F5835DC0-8268-40B2-8C6F-759581F42475}" presName="hierChild5" presStyleCnt="0"/>
      <dgm:spPr/>
    </dgm:pt>
    <dgm:pt modelId="{6E43B778-7A41-4B02-BE98-80220C4BEBAA}" type="pres">
      <dgm:prSet presAssocID="{9F816293-6199-4645-BBD0-C9F99FBCCA96}" presName="Name64" presStyleLbl="parChTrans1D2" presStyleIdx="4" presStyleCnt="21" custSzX="1800003" custSzY="180000"/>
      <dgm:spPr/>
      <dgm:t>
        <a:bodyPr/>
        <a:lstStyle/>
        <a:p>
          <a:endParaRPr lang="zh-CN" altLang="en-US"/>
        </a:p>
      </dgm:t>
    </dgm:pt>
    <dgm:pt modelId="{96048A1F-F932-4EA1-90DF-DEAF386DC834}" type="pres">
      <dgm:prSet presAssocID="{5C41ED2C-2FCB-4E45-971E-BE6FE61E8020}" presName="hierRoot2" presStyleCnt="0">
        <dgm:presLayoutVars>
          <dgm:hierBranch val="init"/>
        </dgm:presLayoutVars>
      </dgm:prSet>
      <dgm:spPr/>
    </dgm:pt>
    <dgm:pt modelId="{FA967067-06C8-42AA-9263-F419D1258A95}" type="pres">
      <dgm:prSet presAssocID="{5C41ED2C-2FCB-4E45-971E-BE6FE61E8020}" presName="rootComposite" presStyleCnt="0"/>
      <dgm:spPr/>
    </dgm:pt>
    <dgm:pt modelId="{9260E386-1C64-4F82-8915-E7F0B950D43A}" type="pres">
      <dgm:prSet presAssocID="{5C41ED2C-2FCB-4E45-971E-BE6FE61E8020}" presName="rootText" presStyleLbl="node2" presStyleIdx="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49DAE-B942-4AE5-85DE-48D92BD85C0B}" type="pres">
      <dgm:prSet presAssocID="{5C41ED2C-2FCB-4E45-971E-BE6FE61E8020}" presName="rootConnector" presStyleLbl="node2" presStyleIdx="4" presStyleCnt="21"/>
      <dgm:spPr/>
      <dgm:t>
        <a:bodyPr/>
        <a:lstStyle/>
        <a:p>
          <a:endParaRPr lang="zh-CN" altLang="en-US"/>
        </a:p>
      </dgm:t>
    </dgm:pt>
    <dgm:pt modelId="{C7D29932-48DA-4678-9BD1-2AD99FD1431C}" type="pres">
      <dgm:prSet presAssocID="{5C41ED2C-2FCB-4E45-971E-BE6FE61E8020}" presName="hierChild4" presStyleCnt="0"/>
      <dgm:spPr/>
    </dgm:pt>
    <dgm:pt modelId="{380753C4-C8D5-43DD-91B5-6C911C550CA0}" type="pres">
      <dgm:prSet presAssocID="{5C41ED2C-2FCB-4E45-971E-BE6FE61E8020}" presName="hierChild5" presStyleCnt="0"/>
      <dgm:spPr/>
    </dgm:pt>
    <dgm:pt modelId="{BF1D3CAB-7681-4134-9A56-2B499475F2A2}" type="pres">
      <dgm:prSet presAssocID="{D1E72E22-A905-47C8-A1FF-8729A6A8F0E2}" presName="hierChild3" presStyleCnt="0"/>
      <dgm:spPr/>
    </dgm:pt>
    <dgm:pt modelId="{37366965-12AB-4F52-85FA-94553FE220BB}" type="pres">
      <dgm:prSet presAssocID="{C10719DC-2D58-4AA4-A954-92EC9D2BEF7F}" presName="hierRoot1" presStyleCnt="0">
        <dgm:presLayoutVars>
          <dgm:hierBranch val="init"/>
        </dgm:presLayoutVars>
      </dgm:prSet>
      <dgm:spPr/>
    </dgm:pt>
    <dgm:pt modelId="{3393084B-8C3A-4839-A060-1D588EE2A4C5}" type="pres">
      <dgm:prSet presAssocID="{C10719DC-2D58-4AA4-A954-92EC9D2BEF7F}" presName="rootComposite1" presStyleCnt="0"/>
      <dgm:spPr/>
    </dgm:pt>
    <dgm:pt modelId="{B32BA136-39F4-4BE8-917F-EA1AF740D12A}" type="pres">
      <dgm:prSet presAssocID="{C10719DC-2D58-4AA4-A954-92EC9D2BEF7F}" presName="rootText1" presStyleLbl="node0" presStyleIdx="2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59C9F87-CA2D-4187-81E7-E6E647407545}" type="pres">
      <dgm:prSet presAssocID="{C10719DC-2D58-4AA4-A954-92EC9D2BEF7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F1F9993-2CB4-40A1-8318-E0A6C6C1FAC2}" type="pres">
      <dgm:prSet presAssocID="{C10719DC-2D58-4AA4-A954-92EC9D2BEF7F}" presName="hierChild2" presStyleCnt="0"/>
      <dgm:spPr/>
    </dgm:pt>
    <dgm:pt modelId="{B2F46249-93CF-4A84-A41F-270B16DD7562}" type="pres">
      <dgm:prSet presAssocID="{732AF6F6-D39C-442C-8A3A-B9A8D0FA95E8}" presName="Name64" presStyleLbl="parChTrans1D2" presStyleIdx="5" presStyleCnt="21" custSzX="1800003" custSzY="180000"/>
      <dgm:spPr/>
      <dgm:t>
        <a:bodyPr/>
        <a:lstStyle/>
        <a:p>
          <a:endParaRPr lang="zh-CN" altLang="en-US"/>
        </a:p>
      </dgm:t>
    </dgm:pt>
    <dgm:pt modelId="{8661620D-EC0C-4D41-A9BB-523C0B69D257}" type="pres">
      <dgm:prSet presAssocID="{E8045082-D309-4DDD-AE7D-10D393FF3EAA}" presName="hierRoot2" presStyleCnt="0">
        <dgm:presLayoutVars>
          <dgm:hierBranch val="init"/>
        </dgm:presLayoutVars>
      </dgm:prSet>
      <dgm:spPr/>
    </dgm:pt>
    <dgm:pt modelId="{F602D920-DCD0-441A-83E3-214EF6903011}" type="pres">
      <dgm:prSet presAssocID="{E8045082-D309-4DDD-AE7D-10D393FF3EAA}" presName="rootComposite" presStyleCnt="0"/>
      <dgm:spPr/>
    </dgm:pt>
    <dgm:pt modelId="{C8B198CC-9194-4FEC-B56B-6C8FDC3303DD}" type="pres">
      <dgm:prSet presAssocID="{E8045082-D309-4DDD-AE7D-10D393FF3EAA}" presName="rootText" presStyleLbl="node2" presStyleIdx="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25E56E-CBF7-47CB-AF72-291423E1F8B5}" type="pres">
      <dgm:prSet presAssocID="{E8045082-D309-4DDD-AE7D-10D393FF3EAA}" presName="rootConnector" presStyleLbl="node2" presStyleIdx="5" presStyleCnt="21"/>
      <dgm:spPr/>
      <dgm:t>
        <a:bodyPr/>
        <a:lstStyle/>
        <a:p>
          <a:endParaRPr lang="zh-CN" altLang="en-US"/>
        </a:p>
      </dgm:t>
    </dgm:pt>
    <dgm:pt modelId="{1A2B8E39-DF2D-4644-A7D6-0AD44535F77A}" type="pres">
      <dgm:prSet presAssocID="{E8045082-D309-4DDD-AE7D-10D393FF3EAA}" presName="hierChild4" presStyleCnt="0"/>
      <dgm:spPr/>
    </dgm:pt>
    <dgm:pt modelId="{D58D814F-1F43-468F-A9C2-958426F95818}" type="pres">
      <dgm:prSet presAssocID="{E8045082-D309-4DDD-AE7D-10D393FF3EAA}" presName="hierChild5" presStyleCnt="0"/>
      <dgm:spPr/>
    </dgm:pt>
    <dgm:pt modelId="{21B2A259-FF10-49A3-990A-339C21A3760C}" type="pres">
      <dgm:prSet presAssocID="{91F62AC1-6477-4B8F-B6DD-5106E9AB2805}" presName="Name64" presStyleLbl="parChTrans1D2" presStyleIdx="6" presStyleCnt="21" custSzX="1800003" custSzY="180000"/>
      <dgm:spPr/>
      <dgm:t>
        <a:bodyPr/>
        <a:lstStyle/>
        <a:p>
          <a:endParaRPr lang="zh-CN" altLang="en-US"/>
        </a:p>
      </dgm:t>
    </dgm:pt>
    <dgm:pt modelId="{D5C5BF75-8280-4264-B0C7-A2A739162B5B}" type="pres">
      <dgm:prSet presAssocID="{14EF2299-17A3-4953-8B1C-9BEC952BD353}" presName="hierRoot2" presStyleCnt="0">
        <dgm:presLayoutVars>
          <dgm:hierBranch val="init"/>
        </dgm:presLayoutVars>
      </dgm:prSet>
      <dgm:spPr/>
    </dgm:pt>
    <dgm:pt modelId="{CC84755A-20F9-4DAE-9EC5-117ECF4E3EF2}" type="pres">
      <dgm:prSet presAssocID="{14EF2299-17A3-4953-8B1C-9BEC952BD353}" presName="rootComposite" presStyleCnt="0"/>
      <dgm:spPr/>
    </dgm:pt>
    <dgm:pt modelId="{BA727E9F-F5C9-4C86-BE63-561A153FC61E}" type="pres">
      <dgm:prSet presAssocID="{14EF2299-17A3-4953-8B1C-9BEC952BD353}" presName="rootText" presStyleLbl="node2" presStyleIdx="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711ECF-1129-4ACA-B269-1DE3D7DBF92B}" type="pres">
      <dgm:prSet presAssocID="{14EF2299-17A3-4953-8B1C-9BEC952BD353}" presName="rootConnector" presStyleLbl="node2" presStyleIdx="6" presStyleCnt="21"/>
      <dgm:spPr/>
      <dgm:t>
        <a:bodyPr/>
        <a:lstStyle/>
        <a:p>
          <a:endParaRPr lang="zh-CN" altLang="en-US"/>
        </a:p>
      </dgm:t>
    </dgm:pt>
    <dgm:pt modelId="{C8393548-E873-4959-820F-63C71C470E26}" type="pres">
      <dgm:prSet presAssocID="{14EF2299-17A3-4953-8B1C-9BEC952BD353}" presName="hierChild4" presStyleCnt="0"/>
      <dgm:spPr/>
    </dgm:pt>
    <dgm:pt modelId="{EF610F23-A906-4F02-9F13-F605B30C69EC}" type="pres">
      <dgm:prSet presAssocID="{14EF2299-17A3-4953-8B1C-9BEC952BD353}" presName="hierChild5" presStyleCnt="0"/>
      <dgm:spPr/>
    </dgm:pt>
    <dgm:pt modelId="{5C67BCB7-7F18-498C-BBC3-1B176ED772BE}" type="pres">
      <dgm:prSet presAssocID="{A0FAB254-BA92-48E8-A979-E3C78F67B74E}" presName="Name64" presStyleLbl="parChTrans1D2" presStyleIdx="7" presStyleCnt="21" custSzX="1800003" custSzY="180000"/>
      <dgm:spPr/>
      <dgm:t>
        <a:bodyPr/>
        <a:lstStyle/>
        <a:p>
          <a:endParaRPr lang="zh-CN" altLang="en-US"/>
        </a:p>
      </dgm:t>
    </dgm:pt>
    <dgm:pt modelId="{A652052D-324D-4A22-8E45-A891782B173C}" type="pres">
      <dgm:prSet presAssocID="{163FEB5F-D201-4BBC-AD1A-BAD3112D49C2}" presName="hierRoot2" presStyleCnt="0">
        <dgm:presLayoutVars>
          <dgm:hierBranch val="init"/>
        </dgm:presLayoutVars>
      </dgm:prSet>
      <dgm:spPr/>
    </dgm:pt>
    <dgm:pt modelId="{604C54B0-1507-4938-9AE8-B5AD967F53CD}" type="pres">
      <dgm:prSet presAssocID="{163FEB5F-D201-4BBC-AD1A-BAD3112D49C2}" presName="rootComposite" presStyleCnt="0"/>
      <dgm:spPr/>
    </dgm:pt>
    <dgm:pt modelId="{F909A6B8-637A-449D-B5A8-CBC9F4B291BB}" type="pres">
      <dgm:prSet presAssocID="{163FEB5F-D201-4BBC-AD1A-BAD3112D49C2}" presName="rootText" presStyleLbl="node2" presStyleIdx="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FD5B9-95F1-4B67-BF3A-2E0DEF6A9CDD}" type="pres">
      <dgm:prSet presAssocID="{163FEB5F-D201-4BBC-AD1A-BAD3112D49C2}" presName="rootConnector" presStyleLbl="node2" presStyleIdx="7" presStyleCnt="21"/>
      <dgm:spPr/>
      <dgm:t>
        <a:bodyPr/>
        <a:lstStyle/>
        <a:p>
          <a:endParaRPr lang="zh-CN" altLang="en-US"/>
        </a:p>
      </dgm:t>
    </dgm:pt>
    <dgm:pt modelId="{7A28CA34-7B55-41E3-B045-DBBF2846E92A}" type="pres">
      <dgm:prSet presAssocID="{163FEB5F-D201-4BBC-AD1A-BAD3112D49C2}" presName="hierChild4" presStyleCnt="0"/>
      <dgm:spPr/>
    </dgm:pt>
    <dgm:pt modelId="{E4F6991B-84D7-4587-9663-FE15E891250A}" type="pres">
      <dgm:prSet presAssocID="{163FEB5F-D201-4BBC-AD1A-BAD3112D49C2}" presName="hierChild5" presStyleCnt="0"/>
      <dgm:spPr/>
    </dgm:pt>
    <dgm:pt modelId="{21E38CA5-5852-4B01-BF1E-6C5ACB285F52}" type="pres">
      <dgm:prSet presAssocID="{818F1EF1-FADB-4876-9E46-E750F47C28B8}" presName="Name64" presStyleLbl="parChTrans1D2" presStyleIdx="8" presStyleCnt="21" custSzX="1800003" custSzY="180000"/>
      <dgm:spPr/>
      <dgm:t>
        <a:bodyPr/>
        <a:lstStyle/>
        <a:p>
          <a:endParaRPr lang="zh-CN" altLang="en-US"/>
        </a:p>
      </dgm:t>
    </dgm:pt>
    <dgm:pt modelId="{59BAE0FD-44A6-43D3-8B1E-5256EBCF6C77}" type="pres">
      <dgm:prSet presAssocID="{88A6E0A2-FAC4-43B3-A5A9-01CDDE46BCE4}" presName="hierRoot2" presStyleCnt="0">
        <dgm:presLayoutVars>
          <dgm:hierBranch val="init"/>
        </dgm:presLayoutVars>
      </dgm:prSet>
      <dgm:spPr/>
    </dgm:pt>
    <dgm:pt modelId="{32A6E671-4135-4708-B2D4-37B12DEF8FC7}" type="pres">
      <dgm:prSet presAssocID="{88A6E0A2-FAC4-43B3-A5A9-01CDDE46BCE4}" presName="rootComposite" presStyleCnt="0"/>
      <dgm:spPr/>
    </dgm:pt>
    <dgm:pt modelId="{0355E014-7C90-47D3-9C8F-894B23522CA8}" type="pres">
      <dgm:prSet presAssocID="{88A6E0A2-FAC4-43B3-A5A9-01CDDE46BCE4}" presName="rootText" presStyleLbl="node2" presStyleIdx="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D9E5A4-1B89-4F86-A538-670C6E485021}" type="pres">
      <dgm:prSet presAssocID="{88A6E0A2-FAC4-43B3-A5A9-01CDDE46BCE4}" presName="rootConnector" presStyleLbl="node2" presStyleIdx="8" presStyleCnt="21"/>
      <dgm:spPr/>
      <dgm:t>
        <a:bodyPr/>
        <a:lstStyle/>
        <a:p>
          <a:endParaRPr lang="zh-CN" altLang="en-US"/>
        </a:p>
      </dgm:t>
    </dgm:pt>
    <dgm:pt modelId="{DAC62F5F-EEDE-4EF6-BEFF-E05AF20AB458}" type="pres">
      <dgm:prSet presAssocID="{88A6E0A2-FAC4-43B3-A5A9-01CDDE46BCE4}" presName="hierChild4" presStyleCnt="0"/>
      <dgm:spPr/>
    </dgm:pt>
    <dgm:pt modelId="{2AC52948-B11E-4447-BD94-F742E4456D20}" type="pres">
      <dgm:prSet presAssocID="{88A6E0A2-FAC4-43B3-A5A9-01CDDE46BCE4}" presName="hierChild5" presStyleCnt="0"/>
      <dgm:spPr/>
    </dgm:pt>
    <dgm:pt modelId="{E1AF4313-BF0B-48DE-841E-F38CFB0B18BE}" type="pres">
      <dgm:prSet presAssocID="{FE1783E2-A376-4C92-BBA1-F239E6E4FCB4}" presName="Name64" presStyleLbl="parChTrans1D2" presStyleIdx="9" presStyleCnt="21" custSzX="1800003" custSzY="180000"/>
      <dgm:spPr/>
      <dgm:t>
        <a:bodyPr/>
        <a:lstStyle/>
        <a:p>
          <a:endParaRPr lang="zh-CN" altLang="en-US"/>
        </a:p>
      </dgm:t>
    </dgm:pt>
    <dgm:pt modelId="{028A58FD-B228-40B0-88A7-536D9E34D611}" type="pres">
      <dgm:prSet presAssocID="{D3E50391-A4CA-4FC6-A367-C053345DAE56}" presName="hierRoot2" presStyleCnt="0">
        <dgm:presLayoutVars>
          <dgm:hierBranch val="init"/>
        </dgm:presLayoutVars>
      </dgm:prSet>
      <dgm:spPr/>
    </dgm:pt>
    <dgm:pt modelId="{52CADCB7-BC7D-4551-8267-6DA37AB87DFF}" type="pres">
      <dgm:prSet presAssocID="{D3E50391-A4CA-4FC6-A367-C053345DAE56}" presName="rootComposite" presStyleCnt="0"/>
      <dgm:spPr/>
    </dgm:pt>
    <dgm:pt modelId="{A4C2E557-95EC-4D28-8D1C-EFB3CC709202}" type="pres">
      <dgm:prSet presAssocID="{D3E50391-A4CA-4FC6-A367-C053345DAE56}" presName="rootText" presStyleLbl="node2" presStyleIdx="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B8FB42-6B28-4022-A5E5-B8454A9E8072}" type="pres">
      <dgm:prSet presAssocID="{D3E50391-A4CA-4FC6-A367-C053345DAE56}" presName="rootConnector" presStyleLbl="node2" presStyleIdx="9" presStyleCnt="21"/>
      <dgm:spPr/>
      <dgm:t>
        <a:bodyPr/>
        <a:lstStyle/>
        <a:p>
          <a:endParaRPr lang="zh-CN" altLang="en-US"/>
        </a:p>
      </dgm:t>
    </dgm:pt>
    <dgm:pt modelId="{1813E93A-AE42-4195-B6F5-FFD0C1014EDF}" type="pres">
      <dgm:prSet presAssocID="{D3E50391-A4CA-4FC6-A367-C053345DAE56}" presName="hierChild4" presStyleCnt="0"/>
      <dgm:spPr/>
    </dgm:pt>
    <dgm:pt modelId="{27D1259E-014C-4848-98AE-05AE26405734}" type="pres">
      <dgm:prSet presAssocID="{D3E50391-A4CA-4FC6-A367-C053345DAE56}" presName="hierChild5" presStyleCnt="0"/>
      <dgm:spPr/>
    </dgm:pt>
    <dgm:pt modelId="{F6E76353-E3D1-42BD-AF5C-20B79556B81C}" type="pres">
      <dgm:prSet presAssocID="{97AE8247-9914-460E-9113-D0CB768F9E51}" presName="Name64" presStyleLbl="parChTrans1D2" presStyleIdx="10" presStyleCnt="21" custSzX="1800003" custSzY="180000"/>
      <dgm:spPr/>
      <dgm:t>
        <a:bodyPr/>
        <a:lstStyle/>
        <a:p>
          <a:endParaRPr lang="zh-CN" altLang="en-US"/>
        </a:p>
      </dgm:t>
    </dgm:pt>
    <dgm:pt modelId="{D9957767-170B-4A14-A222-2107DCDA93D2}" type="pres">
      <dgm:prSet presAssocID="{7A6DE259-163E-4485-A0E7-D67F6E211793}" presName="hierRoot2" presStyleCnt="0">
        <dgm:presLayoutVars>
          <dgm:hierBranch val="init"/>
        </dgm:presLayoutVars>
      </dgm:prSet>
      <dgm:spPr/>
    </dgm:pt>
    <dgm:pt modelId="{A084758A-9CB6-47B0-9901-776BAE36166C}" type="pres">
      <dgm:prSet presAssocID="{7A6DE259-163E-4485-A0E7-D67F6E211793}" presName="rootComposite" presStyleCnt="0"/>
      <dgm:spPr/>
    </dgm:pt>
    <dgm:pt modelId="{CF65E7B8-B898-4327-81A7-F590AF972877}" type="pres">
      <dgm:prSet presAssocID="{7A6DE259-163E-4485-A0E7-D67F6E211793}" presName="rootText" presStyleLbl="node2" presStyleIdx="1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1D1E95-3BA3-4E6D-89D0-E88151E9308E}" type="pres">
      <dgm:prSet presAssocID="{7A6DE259-163E-4485-A0E7-D67F6E211793}" presName="rootConnector" presStyleLbl="node2" presStyleIdx="10" presStyleCnt="21"/>
      <dgm:spPr/>
      <dgm:t>
        <a:bodyPr/>
        <a:lstStyle/>
        <a:p>
          <a:endParaRPr lang="zh-CN" altLang="en-US"/>
        </a:p>
      </dgm:t>
    </dgm:pt>
    <dgm:pt modelId="{1601570F-9D6A-4DFB-BA5B-73AF70C29175}" type="pres">
      <dgm:prSet presAssocID="{7A6DE259-163E-4485-A0E7-D67F6E211793}" presName="hierChild4" presStyleCnt="0"/>
      <dgm:spPr/>
    </dgm:pt>
    <dgm:pt modelId="{BC19FFB6-5667-4114-AEFE-1D7234014827}" type="pres">
      <dgm:prSet presAssocID="{7A6DE259-163E-4485-A0E7-D67F6E211793}" presName="hierChild5" presStyleCnt="0"/>
      <dgm:spPr/>
    </dgm:pt>
    <dgm:pt modelId="{A7D50E92-CC6F-4A65-9AF0-B7EBC59F950C}" type="pres">
      <dgm:prSet presAssocID="{C10719DC-2D58-4AA4-A954-92EC9D2BEF7F}" presName="hierChild3" presStyleCnt="0"/>
      <dgm:spPr/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3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11" presStyleCnt="21" custSzX="1800003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11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11" presStyleCnt="21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3EA0B8D-007A-4570-A32B-28F58AA7F935}" type="pres">
      <dgm:prSet presAssocID="{DA2651D3-F6DD-48B9-ABDE-7AA37400C1FC}" presName="Name64" presStyleLbl="parChTrans1D2" presStyleIdx="12" presStyleCnt="21" custSzX="1800003" custSzY="180000"/>
      <dgm:spPr/>
      <dgm:t>
        <a:bodyPr/>
        <a:lstStyle/>
        <a:p>
          <a:endParaRPr lang="zh-CN" altLang="en-US"/>
        </a:p>
      </dgm:t>
    </dgm:pt>
    <dgm:pt modelId="{FB459AE6-5331-4F4D-B1CD-70DB0812F6F9}" type="pres">
      <dgm:prSet presAssocID="{C8B07041-9FEC-4A5E-9CBE-DA85F3ABFC73}" presName="hierRoot2" presStyleCnt="0">
        <dgm:presLayoutVars>
          <dgm:hierBranch val="init"/>
        </dgm:presLayoutVars>
      </dgm:prSet>
      <dgm:spPr/>
    </dgm:pt>
    <dgm:pt modelId="{D179985F-CDD0-4B21-B240-BF36927FC4A3}" type="pres">
      <dgm:prSet presAssocID="{C8B07041-9FEC-4A5E-9CBE-DA85F3ABFC73}" presName="rootComposite" presStyleCnt="0"/>
      <dgm:spPr/>
    </dgm:pt>
    <dgm:pt modelId="{7E0337F3-AC56-4688-8E21-5233FC4C3ED0}" type="pres">
      <dgm:prSet presAssocID="{C8B07041-9FEC-4A5E-9CBE-DA85F3ABFC73}" presName="rootText" presStyleLbl="node2" presStyleIdx="12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6E53DA7-49A6-4210-B9C2-7C3DAB221818}" type="pres">
      <dgm:prSet presAssocID="{C8B07041-9FEC-4A5E-9CBE-DA85F3ABFC73}" presName="rootConnector" presStyleLbl="node2" presStyleIdx="12" presStyleCnt="21"/>
      <dgm:spPr/>
      <dgm:t>
        <a:bodyPr/>
        <a:lstStyle/>
        <a:p>
          <a:endParaRPr lang="zh-CN" altLang="en-US"/>
        </a:p>
      </dgm:t>
    </dgm:pt>
    <dgm:pt modelId="{936EE33C-2433-4408-8B5B-56019DD37E23}" type="pres">
      <dgm:prSet presAssocID="{C8B07041-9FEC-4A5E-9CBE-DA85F3ABFC73}" presName="hierChild4" presStyleCnt="0"/>
      <dgm:spPr/>
    </dgm:pt>
    <dgm:pt modelId="{5D2AA255-3845-4CA2-AD80-B2A7D55520CD}" type="pres">
      <dgm:prSet presAssocID="{C8B07041-9FEC-4A5E-9CBE-DA85F3ABFC73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3" presStyleCnt="21" custSzX="1800003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3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3" presStyleCnt="21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2BFBB08C-A797-4B81-B90D-CFE400C76901}" type="pres">
      <dgm:prSet presAssocID="{0737034B-2DD0-44C7-A65E-BBFB23491D64}" presName="Name64" presStyleLbl="parChTrans1D2" presStyleIdx="14" presStyleCnt="21" custSzX="1800003" custSzY="180000"/>
      <dgm:spPr/>
      <dgm:t>
        <a:bodyPr/>
        <a:lstStyle/>
        <a:p>
          <a:endParaRPr lang="zh-CN" altLang="en-US"/>
        </a:p>
      </dgm:t>
    </dgm:pt>
    <dgm:pt modelId="{91048934-8B3F-42B6-AA27-FFD53EC28457}" type="pres">
      <dgm:prSet presAssocID="{08CB15E1-90FF-4FA2-865B-B0657957C670}" presName="hierRoot2" presStyleCnt="0">
        <dgm:presLayoutVars>
          <dgm:hierBranch val="init"/>
        </dgm:presLayoutVars>
      </dgm:prSet>
      <dgm:spPr/>
    </dgm:pt>
    <dgm:pt modelId="{C4F8ADBB-4512-4B6A-96AC-C9735D73886B}" type="pres">
      <dgm:prSet presAssocID="{08CB15E1-90FF-4FA2-865B-B0657957C670}" presName="rootComposite" presStyleCnt="0"/>
      <dgm:spPr/>
    </dgm:pt>
    <dgm:pt modelId="{90E5F489-18CB-4CC3-A751-A723B0419D7C}" type="pres">
      <dgm:prSet presAssocID="{08CB15E1-90FF-4FA2-865B-B0657957C670}" presName="rootText" presStyleLbl="node2" presStyleIdx="14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9DB63D-7C50-4983-AAA0-7E44EBD0F85F}" type="pres">
      <dgm:prSet presAssocID="{08CB15E1-90FF-4FA2-865B-B0657957C670}" presName="rootConnector" presStyleLbl="node2" presStyleIdx="14" presStyleCnt="21"/>
      <dgm:spPr/>
      <dgm:t>
        <a:bodyPr/>
        <a:lstStyle/>
        <a:p>
          <a:endParaRPr lang="zh-CN" altLang="en-US"/>
        </a:p>
      </dgm:t>
    </dgm:pt>
    <dgm:pt modelId="{9A5A5520-3C60-4FF9-93E0-305296C07EDF}" type="pres">
      <dgm:prSet presAssocID="{08CB15E1-90FF-4FA2-865B-B0657957C670}" presName="hierChild4" presStyleCnt="0"/>
      <dgm:spPr/>
    </dgm:pt>
    <dgm:pt modelId="{058A5C00-9484-46C7-9873-9ACB24D2FFA6}" type="pres">
      <dgm:prSet presAssocID="{08CB15E1-90FF-4FA2-865B-B0657957C670}" presName="hierChild5" presStyleCnt="0"/>
      <dgm:spPr/>
    </dgm:pt>
    <dgm:pt modelId="{7FA1A5A9-A99F-4FD1-9C1D-B87BD6937B12}" type="pres">
      <dgm:prSet presAssocID="{50B4855D-3BEC-4802-A219-D5EE9AFF99E1}" presName="Name64" presStyleLbl="parChTrans1D2" presStyleIdx="15" presStyleCnt="21" custSzX="1800003" custSzY="180000"/>
      <dgm:spPr/>
      <dgm:t>
        <a:bodyPr/>
        <a:lstStyle/>
        <a:p>
          <a:endParaRPr lang="zh-CN" altLang="en-US"/>
        </a:p>
      </dgm:t>
    </dgm:pt>
    <dgm:pt modelId="{CBB37396-82D0-4BAF-8C89-5790738ACB83}" type="pres">
      <dgm:prSet presAssocID="{F268C435-677A-47EA-82AB-149996C578DE}" presName="hierRoot2" presStyleCnt="0">
        <dgm:presLayoutVars>
          <dgm:hierBranch val="init"/>
        </dgm:presLayoutVars>
      </dgm:prSet>
      <dgm:spPr/>
    </dgm:pt>
    <dgm:pt modelId="{C57BA737-CA85-4114-8113-2FAF14A86FE5}" type="pres">
      <dgm:prSet presAssocID="{F268C435-677A-47EA-82AB-149996C578DE}" presName="rootComposite" presStyleCnt="0"/>
      <dgm:spPr/>
    </dgm:pt>
    <dgm:pt modelId="{7B86FC3D-4963-4CAF-906D-5239EAC2DB42}" type="pres">
      <dgm:prSet presAssocID="{F268C435-677A-47EA-82AB-149996C578DE}" presName="rootText" presStyleLbl="node2" presStyleIdx="15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30CB80-4705-4BBD-92F1-92772FBCE3DB}" type="pres">
      <dgm:prSet presAssocID="{F268C435-677A-47EA-82AB-149996C578DE}" presName="rootConnector" presStyleLbl="node2" presStyleIdx="15" presStyleCnt="21"/>
      <dgm:spPr/>
      <dgm:t>
        <a:bodyPr/>
        <a:lstStyle/>
        <a:p>
          <a:endParaRPr lang="zh-CN" altLang="en-US"/>
        </a:p>
      </dgm:t>
    </dgm:pt>
    <dgm:pt modelId="{F7595B56-9AAC-4893-85BC-F1E811F794A3}" type="pres">
      <dgm:prSet presAssocID="{F268C435-677A-47EA-82AB-149996C578DE}" presName="hierChild4" presStyleCnt="0"/>
      <dgm:spPr/>
    </dgm:pt>
    <dgm:pt modelId="{B90B4499-19F1-4246-9030-67C0E7A9BB81}" type="pres">
      <dgm:prSet presAssocID="{F268C435-677A-47EA-82AB-149996C578DE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8766D73B-5CCB-4DC7-B4B9-25581CB2A26B}" type="pres">
      <dgm:prSet presAssocID="{57F4EF57-3652-4177-8C7C-7EFAD25ADC11}" presName="hierRoot1" presStyleCnt="0">
        <dgm:presLayoutVars>
          <dgm:hierBranch val="init"/>
        </dgm:presLayoutVars>
      </dgm:prSet>
      <dgm:spPr/>
    </dgm:pt>
    <dgm:pt modelId="{B1B51FBD-1FD7-4198-AA04-EF952DA240A9}" type="pres">
      <dgm:prSet presAssocID="{57F4EF57-3652-4177-8C7C-7EFAD25ADC11}" presName="rootComposite1" presStyleCnt="0"/>
      <dgm:spPr/>
    </dgm:pt>
    <dgm:pt modelId="{2BD982CF-2B67-42C5-8912-C0DA27AE357A}" type="pres">
      <dgm:prSet presAssocID="{57F4EF57-3652-4177-8C7C-7EFAD25ADC11}" presName="rootText1" presStyleLbl="node0" presStyleIdx="4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08FC62-066A-453E-B228-EA87E53C1540}" type="pres">
      <dgm:prSet presAssocID="{57F4EF57-3652-4177-8C7C-7EFAD25ADC11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B86A497F-0546-408D-91CD-CB93BD06065D}" type="pres">
      <dgm:prSet presAssocID="{57F4EF57-3652-4177-8C7C-7EFAD25ADC11}" presName="hierChild2" presStyleCnt="0"/>
      <dgm:spPr/>
    </dgm:pt>
    <dgm:pt modelId="{E1CECD30-6FD6-4251-B5FC-F1AECB4FA243}" type="pres">
      <dgm:prSet presAssocID="{D6BDD811-B908-4C25-8C87-C81EE68F2808}" presName="Name64" presStyleLbl="parChTrans1D2" presStyleIdx="16" presStyleCnt="21" custSzX="1800003" custSzY="180000"/>
      <dgm:spPr/>
      <dgm:t>
        <a:bodyPr/>
        <a:lstStyle/>
        <a:p>
          <a:endParaRPr lang="zh-CN" altLang="en-US"/>
        </a:p>
      </dgm:t>
    </dgm:pt>
    <dgm:pt modelId="{BF2C2898-94B4-4AC7-8BBE-88D1C97AD4BB}" type="pres">
      <dgm:prSet presAssocID="{0841F62A-C4CF-4017-B809-13AC746273A4}" presName="hierRoot2" presStyleCnt="0">
        <dgm:presLayoutVars>
          <dgm:hierBranch val="init"/>
        </dgm:presLayoutVars>
      </dgm:prSet>
      <dgm:spPr/>
    </dgm:pt>
    <dgm:pt modelId="{3198D2CF-A4B0-4C5A-87A6-93F6046F9FA1}" type="pres">
      <dgm:prSet presAssocID="{0841F62A-C4CF-4017-B809-13AC746273A4}" presName="rootComposite" presStyleCnt="0"/>
      <dgm:spPr/>
    </dgm:pt>
    <dgm:pt modelId="{18BBE3F5-6BBE-485B-AF33-8C0E135B2E66}" type="pres">
      <dgm:prSet presAssocID="{0841F62A-C4CF-4017-B809-13AC746273A4}" presName="rootText" presStyleLbl="node2" presStyleIdx="16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033125-6904-4ADB-854F-D5DDB04ECE94}" type="pres">
      <dgm:prSet presAssocID="{0841F62A-C4CF-4017-B809-13AC746273A4}" presName="rootConnector" presStyleLbl="node2" presStyleIdx="16" presStyleCnt="21"/>
      <dgm:spPr/>
      <dgm:t>
        <a:bodyPr/>
        <a:lstStyle/>
        <a:p>
          <a:endParaRPr lang="zh-CN" altLang="en-US"/>
        </a:p>
      </dgm:t>
    </dgm:pt>
    <dgm:pt modelId="{5B4A9EF6-3BC6-4F64-830A-16BDC3AFA679}" type="pres">
      <dgm:prSet presAssocID="{0841F62A-C4CF-4017-B809-13AC746273A4}" presName="hierChild4" presStyleCnt="0"/>
      <dgm:spPr/>
    </dgm:pt>
    <dgm:pt modelId="{CB9FBAEF-22AF-4FD3-8B20-23351C227261}" type="pres">
      <dgm:prSet presAssocID="{0841F62A-C4CF-4017-B809-13AC746273A4}" presName="hierChild5" presStyleCnt="0"/>
      <dgm:spPr/>
    </dgm:pt>
    <dgm:pt modelId="{EDD6AD17-768B-4493-80D1-8FF73D02F8AA}" type="pres">
      <dgm:prSet presAssocID="{103EC5A1-42BC-4E9F-AE3C-EFE3A109478A}" presName="Name64" presStyleLbl="parChTrans1D2" presStyleIdx="17" presStyleCnt="21" custSzX="1800003" custSzY="180000"/>
      <dgm:spPr/>
      <dgm:t>
        <a:bodyPr/>
        <a:lstStyle/>
        <a:p>
          <a:endParaRPr lang="zh-CN" altLang="en-US"/>
        </a:p>
      </dgm:t>
    </dgm:pt>
    <dgm:pt modelId="{4D1A3003-BD8B-4578-A3ED-C6A08A29FB6B}" type="pres">
      <dgm:prSet presAssocID="{8342D3A2-5132-46DF-A85A-2D6BC5ECFDEA}" presName="hierRoot2" presStyleCnt="0">
        <dgm:presLayoutVars>
          <dgm:hierBranch val="init"/>
        </dgm:presLayoutVars>
      </dgm:prSet>
      <dgm:spPr/>
    </dgm:pt>
    <dgm:pt modelId="{F48744CE-B62A-4E4A-BDBF-55C665F96108}" type="pres">
      <dgm:prSet presAssocID="{8342D3A2-5132-46DF-A85A-2D6BC5ECFDEA}" presName="rootComposite" presStyleCnt="0"/>
      <dgm:spPr/>
    </dgm:pt>
    <dgm:pt modelId="{2F8EFB07-E8FF-4AF0-8485-922B49783F75}" type="pres">
      <dgm:prSet presAssocID="{8342D3A2-5132-46DF-A85A-2D6BC5ECFDEA}" presName="rootText" presStyleLbl="node2" presStyleIdx="17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DF797-570D-4FF4-B70D-8320FC5C9C48}" type="pres">
      <dgm:prSet presAssocID="{8342D3A2-5132-46DF-A85A-2D6BC5ECFDEA}" presName="rootConnector" presStyleLbl="node2" presStyleIdx="17" presStyleCnt="21"/>
      <dgm:spPr/>
      <dgm:t>
        <a:bodyPr/>
        <a:lstStyle/>
        <a:p>
          <a:endParaRPr lang="zh-CN" altLang="en-US"/>
        </a:p>
      </dgm:t>
    </dgm:pt>
    <dgm:pt modelId="{B830013E-19FA-4A85-93BA-EC83A207B25B}" type="pres">
      <dgm:prSet presAssocID="{8342D3A2-5132-46DF-A85A-2D6BC5ECFDEA}" presName="hierChild4" presStyleCnt="0"/>
      <dgm:spPr/>
    </dgm:pt>
    <dgm:pt modelId="{8D8E5B9D-4113-45AF-84AF-94AF2BD5CEDE}" type="pres">
      <dgm:prSet presAssocID="{8342D3A2-5132-46DF-A85A-2D6BC5ECFDEA}" presName="hierChild5" presStyleCnt="0"/>
      <dgm:spPr/>
    </dgm:pt>
    <dgm:pt modelId="{81E602F2-A926-43DA-88DD-A38503C110D4}" type="pres">
      <dgm:prSet presAssocID="{249D44EF-C304-4584-B8FA-11CB50FC0A9C}" presName="Name64" presStyleLbl="parChTrans1D2" presStyleIdx="18" presStyleCnt="21" custSzX="1800003" custSzY="180000"/>
      <dgm:spPr/>
      <dgm:t>
        <a:bodyPr/>
        <a:lstStyle/>
        <a:p>
          <a:endParaRPr lang="zh-CN" altLang="en-US"/>
        </a:p>
      </dgm:t>
    </dgm:pt>
    <dgm:pt modelId="{14509949-C37C-404C-9B6C-5EB70D16488E}" type="pres">
      <dgm:prSet presAssocID="{E4BB9AAA-0D97-4992-9179-82614503A59E}" presName="hierRoot2" presStyleCnt="0">
        <dgm:presLayoutVars>
          <dgm:hierBranch val="init"/>
        </dgm:presLayoutVars>
      </dgm:prSet>
      <dgm:spPr/>
    </dgm:pt>
    <dgm:pt modelId="{060FB1E0-00C5-4E39-8076-7181953271B1}" type="pres">
      <dgm:prSet presAssocID="{E4BB9AAA-0D97-4992-9179-82614503A59E}" presName="rootComposite" presStyleCnt="0"/>
      <dgm:spPr/>
    </dgm:pt>
    <dgm:pt modelId="{5AAFAECC-8181-46BE-8781-A11A0ECB3DF9}" type="pres">
      <dgm:prSet presAssocID="{E4BB9AAA-0D97-4992-9179-82614503A59E}" presName="rootText" presStyleLbl="node2" presStyleIdx="18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65D658-B6AD-418B-9CE8-A6E61BCFD7AD}" type="pres">
      <dgm:prSet presAssocID="{E4BB9AAA-0D97-4992-9179-82614503A59E}" presName="rootConnector" presStyleLbl="node2" presStyleIdx="18" presStyleCnt="21"/>
      <dgm:spPr/>
      <dgm:t>
        <a:bodyPr/>
        <a:lstStyle/>
        <a:p>
          <a:endParaRPr lang="zh-CN" altLang="en-US"/>
        </a:p>
      </dgm:t>
    </dgm:pt>
    <dgm:pt modelId="{6D3C52A5-B495-4B9B-B568-7F3A3683F3D9}" type="pres">
      <dgm:prSet presAssocID="{E4BB9AAA-0D97-4992-9179-82614503A59E}" presName="hierChild4" presStyleCnt="0"/>
      <dgm:spPr/>
    </dgm:pt>
    <dgm:pt modelId="{21A2D9A8-BEBB-4F93-A3D7-071CBDB63F63}" type="pres">
      <dgm:prSet presAssocID="{E4BB9AAA-0D97-4992-9179-82614503A59E}" presName="hierChild5" presStyleCnt="0"/>
      <dgm:spPr/>
    </dgm:pt>
    <dgm:pt modelId="{F96105BE-945A-4E93-BE6C-E1CCC0F86542}" type="pres">
      <dgm:prSet presAssocID="{57F4EF57-3652-4177-8C7C-7EFAD25ADC11}" presName="hierChild3" presStyleCnt="0"/>
      <dgm:spPr/>
    </dgm:pt>
    <dgm:pt modelId="{942936BD-E428-4EEB-8E60-9A369C705F7D}" type="pres">
      <dgm:prSet presAssocID="{E8DEA00B-2C5B-44B1-8221-CFAD896D7A30}" presName="hierRoot1" presStyleCnt="0">
        <dgm:presLayoutVars>
          <dgm:hierBranch val="init"/>
        </dgm:presLayoutVars>
      </dgm:prSet>
      <dgm:spPr/>
    </dgm:pt>
    <dgm:pt modelId="{18A13E2F-E8E3-4F65-A8F1-EC5A4505851F}" type="pres">
      <dgm:prSet presAssocID="{E8DEA00B-2C5B-44B1-8221-CFAD896D7A30}" presName="rootComposite1" presStyleCnt="0"/>
      <dgm:spPr/>
    </dgm:pt>
    <dgm:pt modelId="{BA84DA3D-F480-429A-A1DC-1D5B226E87BF}" type="pres">
      <dgm:prSet presAssocID="{E8DEA00B-2C5B-44B1-8221-CFAD896D7A30}" presName="rootText1" presStyleLbl="node0" presStyleIdx="5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BC7E8F6-5D8B-4C84-9B8D-C314893B9C23}" type="pres">
      <dgm:prSet presAssocID="{E8DEA00B-2C5B-44B1-8221-CFAD896D7A3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213E8B1A-BBEA-443B-92E1-2EFAEA15BB37}" type="pres">
      <dgm:prSet presAssocID="{E8DEA00B-2C5B-44B1-8221-CFAD896D7A30}" presName="hierChild2" presStyleCnt="0"/>
      <dgm:spPr/>
    </dgm:pt>
    <dgm:pt modelId="{C1CA5A63-D203-48A9-B9DF-BAF36E55D7A8}" type="pres">
      <dgm:prSet presAssocID="{EDF78BBD-2E33-4285-8AF2-0656F8E35CD8}" presName="Name64" presStyleLbl="parChTrans1D2" presStyleIdx="19" presStyleCnt="21" custSzX="1800003" custSzY="180000"/>
      <dgm:spPr/>
      <dgm:t>
        <a:bodyPr/>
        <a:lstStyle/>
        <a:p>
          <a:endParaRPr lang="zh-CN" altLang="en-US"/>
        </a:p>
      </dgm:t>
    </dgm:pt>
    <dgm:pt modelId="{2C37AA84-D2E8-4DC9-A863-8205839AA94E}" type="pres">
      <dgm:prSet presAssocID="{3D1D2390-0D1E-4A50-A515-870C358342FC}" presName="hierRoot2" presStyleCnt="0">
        <dgm:presLayoutVars>
          <dgm:hierBranch val="init"/>
        </dgm:presLayoutVars>
      </dgm:prSet>
      <dgm:spPr/>
    </dgm:pt>
    <dgm:pt modelId="{1EC7CAF4-8603-4409-9DD4-D2C138C3E23B}" type="pres">
      <dgm:prSet presAssocID="{3D1D2390-0D1E-4A50-A515-870C358342FC}" presName="rootComposite" presStyleCnt="0"/>
      <dgm:spPr/>
    </dgm:pt>
    <dgm:pt modelId="{5972E6B5-B126-4078-AF84-24A4770A2486}" type="pres">
      <dgm:prSet presAssocID="{3D1D2390-0D1E-4A50-A515-870C358342FC}" presName="rootText" presStyleLbl="node2" presStyleIdx="19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8680B8-5C66-464C-853E-C6CB85A81DDF}" type="pres">
      <dgm:prSet presAssocID="{3D1D2390-0D1E-4A50-A515-870C358342FC}" presName="rootConnector" presStyleLbl="node2" presStyleIdx="19" presStyleCnt="21"/>
      <dgm:spPr/>
      <dgm:t>
        <a:bodyPr/>
        <a:lstStyle/>
        <a:p>
          <a:endParaRPr lang="zh-CN" altLang="en-US"/>
        </a:p>
      </dgm:t>
    </dgm:pt>
    <dgm:pt modelId="{099083E9-AE67-436E-B778-57154C614FDB}" type="pres">
      <dgm:prSet presAssocID="{3D1D2390-0D1E-4A50-A515-870C358342FC}" presName="hierChild4" presStyleCnt="0"/>
      <dgm:spPr/>
    </dgm:pt>
    <dgm:pt modelId="{AAFEC1DC-56D5-472C-8B8B-05BBE4D9DDED}" type="pres">
      <dgm:prSet presAssocID="{3D1D2390-0D1E-4A50-A515-870C358342FC}" presName="hierChild5" presStyleCnt="0"/>
      <dgm:spPr/>
    </dgm:pt>
    <dgm:pt modelId="{0CB23DA7-D37D-4F02-A9AF-856A061EEF31}" type="pres">
      <dgm:prSet presAssocID="{20D679B5-294B-44A4-99B7-F6FE208C8570}" presName="Name64" presStyleLbl="parChTrans1D2" presStyleIdx="20" presStyleCnt="21" custSzX="1800003" custSzY="180000"/>
      <dgm:spPr/>
      <dgm:t>
        <a:bodyPr/>
        <a:lstStyle/>
        <a:p>
          <a:endParaRPr lang="zh-CN" altLang="en-US"/>
        </a:p>
      </dgm:t>
    </dgm:pt>
    <dgm:pt modelId="{B8277596-218A-4329-9CC5-AB66E736A33A}" type="pres">
      <dgm:prSet presAssocID="{40308DEB-C107-47A9-80CD-92D0D39288CB}" presName="hierRoot2" presStyleCnt="0">
        <dgm:presLayoutVars>
          <dgm:hierBranch val="init"/>
        </dgm:presLayoutVars>
      </dgm:prSet>
      <dgm:spPr/>
    </dgm:pt>
    <dgm:pt modelId="{2C0BD397-FCB5-40F9-89D4-057FD30E4972}" type="pres">
      <dgm:prSet presAssocID="{40308DEB-C107-47A9-80CD-92D0D39288CB}" presName="rootComposite" presStyleCnt="0"/>
      <dgm:spPr/>
    </dgm:pt>
    <dgm:pt modelId="{C555CF26-BFEC-4EC8-9FD9-2DBA780D8CF5}" type="pres">
      <dgm:prSet presAssocID="{40308DEB-C107-47A9-80CD-92D0D39288CB}" presName="rootText" presStyleLbl="node2" presStyleIdx="20" presStyleCnt="21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CE3F1A-AD6A-4DF0-AE27-3C45F27D7C86}" type="pres">
      <dgm:prSet presAssocID="{40308DEB-C107-47A9-80CD-92D0D39288CB}" presName="rootConnector" presStyleLbl="node2" presStyleIdx="20" presStyleCnt="21"/>
      <dgm:spPr/>
      <dgm:t>
        <a:bodyPr/>
        <a:lstStyle/>
        <a:p>
          <a:endParaRPr lang="zh-CN" altLang="en-US"/>
        </a:p>
      </dgm:t>
    </dgm:pt>
    <dgm:pt modelId="{420320B9-95F4-4A4C-96CC-87B59C1AE39F}" type="pres">
      <dgm:prSet presAssocID="{40308DEB-C107-47A9-80CD-92D0D39288CB}" presName="hierChild4" presStyleCnt="0"/>
      <dgm:spPr/>
    </dgm:pt>
    <dgm:pt modelId="{90A5DE67-BCCC-40C1-B64F-D64EFCF8C5DE}" type="pres">
      <dgm:prSet presAssocID="{40308DEB-C107-47A9-80CD-92D0D39288CB}" presName="hierChild5" presStyleCnt="0"/>
      <dgm:spPr/>
    </dgm:pt>
    <dgm:pt modelId="{F6028A3F-CE90-4DA6-B4BA-7229D330D51C}" type="pres">
      <dgm:prSet presAssocID="{E8DEA00B-2C5B-44B1-8221-CFAD896D7A30}" presName="hierChild3" presStyleCnt="0"/>
      <dgm:spPr/>
    </dgm:pt>
    <dgm:pt modelId="{072510B9-E64D-4660-9CFA-A2206C4E93DD}" type="pres">
      <dgm:prSet presAssocID="{3E6A25C1-3213-488E-8FFA-5F7F959CDD68}" presName="hierRoot1" presStyleCnt="0">
        <dgm:presLayoutVars>
          <dgm:hierBranch val="init"/>
        </dgm:presLayoutVars>
      </dgm:prSet>
      <dgm:spPr/>
    </dgm:pt>
    <dgm:pt modelId="{B9781A62-B330-4C11-B565-43D105330568}" type="pres">
      <dgm:prSet presAssocID="{3E6A25C1-3213-488E-8FFA-5F7F959CDD68}" presName="rootComposite1" presStyleCnt="0"/>
      <dgm:spPr/>
    </dgm:pt>
    <dgm:pt modelId="{78DA3F29-1475-4A8A-A756-35EDBEBCB715}" type="pres">
      <dgm:prSet presAssocID="{3E6A25C1-3213-488E-8FFA-5F7F959CDD68}" presName="rootText1" presStyleLbl="node0" presStyleIdx="6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519AC6-870C-4454-A5AD-4CE094858E7D}" type="pres">
      <dgm:prSet presAssocID="{3E6A25C1-3213-488E-8FFA-5F7F959CDD6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C848C97-D9E5-44B8-9E4D-E9D0E67031BE}" type="pres">
      <dgm:prSet presAssocID="{3E6A25C1-3213-488E-8FFA-5F7F959CDD68}" presName="hierChild2" presStyleCnt="0"/>
      <dgm:spPr/>
    </dgm:pt>
    <dgm:pt modelId="{EB0D9FDA-C0CE-4A25-8DFD-3BA9E4A17F6B}" type="pres">
      <dgm:prSet presAssocID="{3E6A25C1-3213-488E-8FFA-5F7F959CDD68}" presName="hierChild3" presStyleCnt="0"/>
      <dgm:spPr/>
    </dgm:pt>
    <dgm:pt modelId="{CBD4C585-473D-4006-A95F-35540422A6E6}" type="pres">
      <dgm:prSet presAssocID="{E5B8C0C0-DCC7-4DDC-9B66-62D0EA58B258}" presName="hierRoot1" presStyleCnt="0">
        <dgm:presLayoutVars>
          <dgm:hierBranch val="init"/>
        </dgm:presLayoutVars>
      </dgm:prSet>
      <dgm:spPr/>
    </dgm:pt>
    <dgm:pt modelId="{FBB191BA-C1FD-4E41-8B51-DCE5E36B5B7F}" type="pres">
      <dgm:prSet presAssocID="{E5B8C0C0-DCC7-4DDC-9B66-62D0EA58B258}" presName="rootComposite1" presStyleCnt="0"/>
      <dgm:spPr/>
    </dgm:pt>
    <dgm:pt modelId="{E6DC6178-58D9-4E5A-BD69-D52A52283231}" type="pres">
      <dgm:prSet presAssocID="{E5B8C0C0-DCC7-4DDC-9B66-62D0EA58B258}" presName="rootText1" presStyleLbl="node0" presStyleIdx="7" presStyleCnt="8" custScaleX="387438" custScaleY="12702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397F2D-785D-4DAF-863C-B7C00BEF33A3}" type="pres">
      <dgm:prSet presAssocID="{E5B8C0C0-DCC7-4DDC-9B66-62D0EA58B25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989F4ED-2360-4932-8ABC-09EED864516F}" type="pres">
      <dgm:prSet presAssocID="{E5B8C0C0-DCC7-4DDC-9B66-62D0EA58B258}" presName="hierChild2" presStyleCnt="0"/>
      <dgm:spPr/>
    </dgm:pt>
    <dgm:pt modelId="{36664D37-5A5B-4307-B514-234BB133B6AE}" type="pres">
      <dgm:prSet presAssocID="{E5B8C0C0-DCC7-4DDC-9B66-62D0EA58B258}" presName="hierChild3" presStyleCnt="0"/>
      <dgm:spPr/>
    </dgm:pt>
  </dgm:ptLst>
  <dgm:cxnLst>
    <dgm:cxn modelId="{319C8E4E-166D-4C50-85ED-0DA0A03E16D7}" type="presOf" srcId="{5C41ED2C-2FCB-4E45-971E-BE6FE61E8020}" destId="{9260E386-1C64-4F82-8915-E7F0B950D43A}" srcOrd="0" destOrd="0" presId="urn:microsoft.com/office/officeart/2009/3/layout/HorizontalOrganizationChart"/>
    <dgm:cxn modelId="{584C8EDD-EBC0-4955-8A3C-210710911E8E}" type="presOf" srcId="{163FEB5F-D201-4BBC-AD1A-BAD3112D49C2}" destId="{DD7FD5B9-95F1-4B67-BF3A-2E0DEF6A9CDD}" srcOrd="1" destOrd="0" presId="urn:microsoft.com/office/officeart/2009/3/layout/HorizontalOrganizationChart"/>
    <dgm:cxn modelId="{18C6522A-A54C-4479-8B89-C7FE8B1A2742}" type="presOf" srcId="{20D679B5-294B-44A4-99B7-F6FE208C8570}" destId="{0CB23DA7-D37D-4F02-A9AF-856A061EEF31}" srcOrd="0" destOrd="0" presId="urn:microsoft.com/office/officeart/2009/3/layout/HorizontalOrganizationChart"/>
    <dgm:cxn modelId="{48DE6269-C0C1-480C-8407-07A50514A7FD}" type="presOf" srcId="{91F62AC1-6477-4B8F-B6DD-5106E9AB2805}" destId="{21B2A259-FF10-49A3-990A-339C21A3760C}" srcOrd="0" destOrd="0" presId="urn:microsoft.com/office/officeart/2009/3/layout/HorizontalOrganizationChart"/>
    <dgm:cxn modelId="{9E2CBC3A-5851-494F-A15E-5DEDBB8A1ACD}" srcId="{A068A3BC-EFF7-4FA4-B475-06B040CFB5BE}" destId="{A10FCB32-9FA5-4B04-A09A-EB584DDDE246}" srcOrd="0" destOrd="0" parTransId="{F6875262-6AFF-457F-86CD-1A230CA79ED7}" sibTransId="{BD565441-72B6-4652-92DE-FACDE2AC1AC3}"/>
    <dgm:cxn modelId="{0D807F9C-4DFE-4DEA-B22B-FD34499E0257}" srcId="{D11A13FE-817A-4BD7-A95E-03A972836075}" destId="{D1E72E22-A905-47C8-A1FF-8729A6A8F0E2}" srcOrd="1" destOrd="0" parTransId="{57CAFBDC-D4A4-4DD1-9EB7-0086A99803C7}" sibTransId="{DD14754D-C5DD-45BD-8A5F-0FEB2E5AD8ED}"/>
    <dgm:cxn modelId="{7D9647AF-BC13-4FCB-8FA2-D1898F333F77}" type="presOf" srcId="{6309827C-C9D5-4D10-AEF4-A6C2587AD581}" destId="{273C741A-8199-4102-ABD6-C7DBEE800ED3}" srcOrd="0" destOrd="0" presId="urn:microsoft.com/office/officeart/2009/3/layout/HorizontalOrganizationChart"/>
    <dgm:cxn modelId="{7DC5D5D6-83EB-48B8-8756-9200191449C7}" type="presOf" srcId="{E8DEA00B-2C5B-44B1-8221-CFAD896D7A30}" destId="{BA84DA3D-F480-429A-A1DC-1D5B226E87BF}" srcOrd="0" destOrd="0" presId="urn:microsoft.com/office/officeart/2009/3/layout/HorizontalOrganizationChart"/>
    <dgm:cxn modelId="{2A3DF627-E6D6-4A21-8BD5-CBE5B316A9F4}" type="presOf" srcId="{A1268FAB-14FE-4D05-8119-254DB6FB0058}" destId="{53B05A17-AE08-46DE-8128-A26115B31E7D}" srcOrd="1" destOrd="0" presId="urn:microsoft.com/office/officeart/2009/3/layout/HorizontalOrganizationChart"/>
    <dgm:cxn modelId="{15A0429A-3A1F-4339-871B-74EA7199AC98}" type="presOf" srcId="{88A6E0A2-FAC4-43B3-A5A9-01CDDE46BCE4}" destId="{50D9E5A4-1B89-4F86-A538-670C6E485021}" srcOrd="1" destOrd="0" presId="urn:microsoft.com/office/officeart/2009/3/layout/HorizontalOrganizationChart"/>
    <dgm:cxn modelId="{F7E9EF1D-3D00-4111-9A97-283390ED3F0F}" type="presOf" srcId="{8342D3A2-5132-46DF-A85A-2D6BC5ECFDEA}" destId="{2F8EFB07-E8FF-4AF0-8485-922B49783F75}" srcOrd="0" destOrd="0" presId="urn:microsoft.com/office/officeart/2009/3/layout/HorizontalOrganizationChart"/>
    <dgm:cxn modelId="{2889AA06-4B4E-4B25-A0CB-54A8B956E56C}" srcId="{D11A13FE-817A-4BD7-A95E-03A972836075}" destId="{C26F7B81-7505-494E-9AFF-30EE6B88660F}" srcOrd="3" destOrd="0" parTransId="{B95F391D-B956-452A-AEDA-BC4CDD127C67}" sibTransId="{06F7DE10-2078-4098-AA07-518A09B17833}"/>
    <dgm:cxn modelId="{584D4396-47D6-4EDA-A2A0-C62E5189FA5C}" type="presOf" srcId="{C26F7B81-7505-494E-9AFF-30EE6B88660F}" destId="{F7F5DB5C-EC3B-45D0-8920-CB7562915BF7}" srcOrd="1" destOrd="0" presId="urn:microsoft.com/office/officeart/2009/3/layout/HorizontalOrganizationChart"/>
    <dgm:cxn modelId="{BEC2F2A6-3FA5-44B1-B0DC-3280FE98FD95}" type="presOf" srcId="{F5835DC0-8268-40B2-8C6F-759581F42475}" destId="{6D541240-29DB-4E64-B10E-111F73912376}" srcOrd="1" destOrd="0" presId="urn:microsoft.com/office/officeart/2009/3/layout/HorizontalOrganizationChart"/>
    <dgm:cxn modelId="{931BBF84-CC29-4E30-A981-FF0492C92E76}" type="presOf" srcId="{0841F62A-C4CF-4017-B809-13AC746273A4}" destId="{18BBE3F5-6BBE-485B-AF33-8C0E135B2E66}" srcOrd="0" destOrd="0" presId="urn:microsoft.com/office/officeart/2009/3/layout/HorizontalOrganizationChart"/>
    <dgm:cxn modelId="{2F766EBF-5898-426D-86E1-B8CB1342C604}" srcId="{C10719DC-2D58-4AA4-A954-92EC9D2BEF7F}" destId="{163FEB5F-D201-4BBC-AD1A-BAD3112D49C2}" srcOrd="2" destOrd="0" parTransId="{A0FAB254-BA92-48E8-A979-E3C78F67B74E}" sibTransId="{3A83CEA5-01D5-4CBC-8106-CC15DEF35D04}"/>
    <dgm:cxn modelId="{D00AE877-C855-46D6-8D3C-B1B74A1F2AAE}" type="presOf" srcId="{D11A13FE-817A-4BD7-A95E-03A972836075}" destId="{7AEB6DAA-FC4C-4A79-A600-21B27F488735}" srcOrd="0" destOrd="0" presId="urn:microsoft.com/office/officeart/2009/3/layout/HorizontalOrganizationChart"/>
    <dgm:cxn modelId="{8280827D-CDEE-44AD-BF1A-270C629AE05E}" type="presOf" srcId="{A068A3BC-EFF7-4FA4-B475-06B040CFB5BE}" destId="{6EFDA8A3-E121-488C-A420-2F9EFC6BA843}" srcOrd="0" destOrd="0" presId="urn:microsoft.com/office/officeart/2009/3/layout/HorizontalOrganizationChart"/>
    <dgm:cxn modelId="{628A44F7-3184-4716-A7D5-F12D844215DA}" type="presOf" srcId="{D1E72E22-A905-47C8-A1FF-8729A6A8F0E2}" destId="{40756BEA-6D1E-45C0-8FF6-B66E34CBEA7C}" srcOrd="1" destOrd="0" presId="urn:microsoft.com/office/officeart/2009/3/layout/HorizontalOrganizationChart"/>
    <dgm:cxn modelId="{33A69290-15C3-451D-8CA5-00D1F5B59298}" srcId="{D1E72E22-A905-47C8-A1FF-8729A6A8F0E2}" destId="{F5835DC0-8268-40B2-8C6F-759581F42475}" srcOrd="2" destOrd="0" parTransId="{159EF77A-0392-47DD-B37A-216F4955E0A8}" sibTransId="{0DF8F5C9-0D2D-4EB9-9769-E46E485144F6}"/>
    <dgm:cxn modelId="{1DE70246-926B-4DAD-8BE8-43290FF87725}" type="presOf" srcId="{F6875262-6AFF-457F-86CD-1A230CA79ED7}" destId="{411F2F52-7B1C-4CA6-907D-4D5505A7B775}" srcOrd="0" destOrd="0" presId="urn:microsoft.com/office/officeart/2009/3/layout/HorizontalOrganizationChart"/>
    <dgm:cxn modelId="{CBE43C6B-B1D5-4011-9BD5-67466A62FEB3}" type="presOf" srcId="{C8B07041-9FEC-4A5E-9CBE-DA85F3ABFC73}" destId="{7E0337F3-AC56-4688-8E21-5233FC4C3ED0}" srcOrd="0" destOrd="0" presId="urn:microsoft.com/office/officeart/2009/3/layout/HorizontalOrganizationChart"/>
    <dgm:cxn modelId="{824ECA07-960B-4446-A6D8-4006383035D0}" type="presOf" srcId="{163FEB5F-D201-4BBC-AD1A-BAD3112D49C2}" destId="{F909A6B8-637A-449D-B5A8-CBC9F4B291BB}" srcOrd="0" destOrd="0" presId="urn:microsoft.com/office/officeart/2009/3/layout/HorizontalOrganizationChart"/>
    <dgm:cxn modelId="{70156A20-EC09-4D69-9E1C-2F8F41AF7046}" srcId="{D1E72E22-A905-47C8-A1FF-8729A6A8F0E2}" destId="{5C41ED2C-2FCB-4E45-971E-BE6FE61E8020}" srcOrd="3" destOrd="0" parTransId="{9F816293-6199-4645-BBD0-C9F99FBCCA96}" sibTransId="{4CE5ED3A-89A1-4941-9081-427051EF6326}"/>
    <dgm:cxn modelId="{2AE3F33A-079F-49E5-9C6C-EA7188807BE2}" type="presOf" srcId="{E4BB9AAA-0D97-4992-9179-82614503A59E}" destId="{5AAFAECC-8181-46BE-8781-A11A0ECB3DF9}" srcOrd="0" destOrd="0" presId="urn:microsoft.com/office/officeart/2009/3/layout/HorizontalOrganizationChart"/>
    <dgm:cxn modelId="{A5A9F953-B184-489B-8D7C-2AACA2692D8D}" type="presOf" srcId="{E5B8C0C0-DCC7-4DDC-9B66-62D0EA58B258}" destId="{E6DC6178-58D9-4E5A-BD69-D52A52283231}" srcOrd="0" destOrd="0" presId="urn:microsoft.com/office/officeart/2009/3/layout/HorizontalOrganizationChart"/>
    <dgm:cxn modelId="{27FE6CF5-3ADA-49DA-9BEA-25CF183E2457}" type="presOf" srcId="{97AE8247-9914-460E-9113-D0CB768F9E51}" destId="{F6E76353-E3D1-42BD-AF5C-20B79556B81C}" srcOrd="0" destOrd="0" presId="urn:microsoft.com/office/officeart/2009/3/layout/HorizontalOrganizationChart"/>
    <dgm:cxn modelId="{3BF812ED-BDD0-4E36-AEB7-973917E1798C}" type="presOf" srcId="{103EC5A1-42BC-4E9F-AE3C-EFE3A109478A}" destId="{EDD6AD17-768B-4493-80D1-8FF73D02F8AA}" srcOrd="0" destOrd="0" presId="urn:microsoft.com/office/officeart/2009/3/layout/HorizontalOrganizationChart"/>
    <dgm:cxn modelId="{EF297D91-2BED-4272-93BE-704C3FC3CC84}" type="presOf" srcId="{FE1783E2-A376-4C92-BBA1-F239E6E4FCB4}" destId="{E1AF4313-BF0B-48DE-841E-F38CFB0B18BE}" srcOrd="0" destOrd="0" presId="urn:microsoft.com/office/officeart/2009/3/layout/HorizontalOrganizationChart"/>
    <dgm:cxn modelId="{E8A63E2A-1BBC-44C5-A32A-C83D4B4C3B0B}" type="presOf" srcId="{3D1D2390-0D1E-4A50-A515-870C358342FC}" destId="{5972E6B5-B126-4078-AF84-24A4770A2486}" srcOrd="0" destOrd="0" presId="urn:microsoft.com/office/officeart/2009/3/layout/HorizontalOrganizationChart"/>
    <dgm:cxn modelId="{0751A8DD-744C-40A6-ADD6-896EAE92BE6D}" srcId="{C26F7B81-7505-494E-9AFF-30EE6B88660F}" destId="{08CB15E1-90FF-4FA2-865B-B0657957C670}" srcOrd="3" destOrd="0" parTransId="{0737034B-2DD0-44C7-A65E-BBFB23491D64}" sibTransId="{D028B6EF-DB04-48B1-975D-1A935ED6D677}"/>
    <dgm:cxn modelId="{6CB9B1F9-1F19-4B1F-BEAE-06BF7687CC08}" type="presOf" srcId="{08CB15E1-90FF-4FA2-865B-B0657957C670}" destId="{90E5F489-18CB-4CC3-A751-A723B0419D7C}" srcOrd="0" destOrd="0" presId="urn:microsoft.com/office/officeart/2009/3/layout/HorizontalOrganizationChart"/>
    <dgm:cxn modelId="{E47376B1-0ADC-40A9-BDC4-6DA0B408FE87}" type="presOf" srcId="{A54555D5-E9E6-4D61-B2CF-1571E6A6CA73}" destId="{2E09D3E7-023B-494F-9456-7CAF8365DB1F}" srcOrd="0" destOrd="0" presId="urn:microsoft.com/office/officeart/2009/3/layout/HorizontalOrganizationChart"/>
    <dgm:cxn modelId="{9A1B9086-BE10-4221-871F-10AC422771E4}" type="presOf" srcId="{D6BDD811-B908-4C25-8C87-C81EE68F2808}" destId="{E1CECD30-6FD6-4251-B5FC-F1AECB4FA243}" srcOrd="0" destOrd="0" presId="urn:microsoft.com/office/officeart/2009/3/layout/HorizontalOrganizationChart"/>
    <dgm:cxn modelId="{D39A9A64-1FEF-4E98-8AD0-2D05CA185131}" type="presOf" srcId="{E4BB9AAA-0D97-4992-9179-82614503A59E}" destId="{A465D658-B6AD-418B-9CE8-A6E61BCFD7AD}" srcOrd="1" destOrd="0" presId="urn:microsoft.com/office/officeart/2009/3/layout/HorizontalOrganizationChart"/>
    <dgm:cxn modelId="{1EEFCF1E-36C7-4BC6-B27F-6461B97B545D}" type="presOf" srcId="{3D1D2390-0D1E-4A50-A515-870C358342FC}" destId="{C38680B8-5C66-464C-853E-C6CB85A81DDF}" srcOrd="1" destOrd="0" presId="urn:microsoft.com/office/officeart/2009/3/layout/HorizontalOrganizationChart"/>
    <dgm:cxn modelId="{8352EF07-3FD0-49AE-8B39-55F1CDC92412}" type="presOf" srcId="{F5835DC0-8268-40B2-8C6F-759581F42475}" destId="{C1438B59-40C6-4B3B-A9D0-1A5D09DD7CC9}" srcOrd="0" destOrd="0" presId="urn:microsoft.com/office/officeart/2009/3/layout/HorizontalOrganizationChart"/>
    <dgm:cxn modelId="{CA405737-0065-4AC2-BCAA-C24AC9CC2464}" type="presOf" srcId="{D3E50391-A4CA-4FC6-A367-C053345DAE56}" destId="{6CB8FB42-6B28-4022-A5E5-B8454A9E8072}" srcOrd="1" destOrd="0" presId="urn:microsoft.com/office/officeart/2009/3/layout/HorizontalOrganizationChart"/>
    <dgm:cxn modelId="{95572FB5-D688-4F09-B89E-06E8172A525E}" type="presOf" srcId="{159EF77A-0392-47DD-B37A-216F4955E0A8}" destId="{7B486B1D-862F-45F1-9BFD-627DF38110DA}" srcOrd="0" destOrd="0" presId="urn:microsoft.com/office/officeart/2009/3/layout/HorizontalOrganizationChart"/>
    <dgm:cxn modelId="{B4A7FE9A-44A9-4363-976B-ACD5BAD473FE}" type="presOf" srcId="{E22B458D-7B3B-4065-8003-6EB53CA611B7}" destId="{7A004E65-A361-40CF-8BE6-2464573420BC}" srcOrd="1" destOrd="0" presId="urn:microsoft.com/office/officeart/2009/3/layout/HorizontalOrganizationChart"/>
    <dgm:cxn modelId="{551D700B-57DB-4F17-9957-FF6617D12395}" type="presOf" srcId="{B5850AB2-D3A1-4A3A-A733-8D0FA0C87291}" destId="{1F13D9A6-05EF-4C3B-8A0E-EE8657CE1A33}" srcOrd="0" destOrd="0" presId="urn:microsoft.com/office/officeart/2009/3/layout/HorizontalOrganizationChart"/>
    <dgm:cxn modelId="{D7399330-3BED-4C66-A871-E7DFB8706FC1}" type="presOf" srcId="{896B4D71-89B1-4A1C-849D-6D91AF62F62B}" destId="{69FF43C9-D5E7-4265-A48F-D3EFCD23DFB8}" srcOrd="1" destOrd="0" presId="urn:microsoft.com/office/officeart/2009/3/layout/HorizontalOrganizationChart"/>
    <dgm:cxn modelId="{85BE899B-C2C2-4FB0-A1D6-08AC28420EE3}" type="presOf" srcId="{E5B8C0C0-DCC7-4DDC-9B66-62D0EA58B258}" destId="{A6397F2D-785D-4DAF-863C-B7C00BEF33A3}" srcOrd="1" destOrd="0" presId="urn:microsoft.com/office/officeart/2009/3/layout/HorizontalOrganizationChart"/>
    <dgm:cxn modelId="{F1C64F7E-2278-494C-87C3-1A8DEF7F161C}" srcId="{C26F7B81-7505-494E-9AFF-30EE6B88660F}" destId="{F268C435-677A-47EA-82AB-149996C578DE}" srcOrd="4" destOrd="0" parTransId="{50B4855D-3BEC-4802-A219-D5EE9AFF99E1}" sibTransId="{57DE21B9-CB5F-4762-A8C1-84FF3F79A1AF}"/>
    <dgm:cxn modelId="{FE8E5C46-E5DC-40D8-BA68-8DF5FC3B972B}" type="presOf" srcId="{3E6A25C1-3213-488E-8FFA-5F7F959CDD68}" destId="{78DA3F29-1475-4A8A-A756-35EDBEBCB715}" srcOrd="0" destOrd="0" presId="urn:microsoft.com/office/officeart/2009/3/layout/HorizontalOrganizationChart"/>
    <dgm:cxn modelId="{C1D3449D-36DD-43D9-88C7-BC13E1BE635A}" srcId="{C10719DC-2D58-4AA4-A954-92EC9D2BEF7F}" destId="{14EF2299-17A3-4953-8B1C-9BEC952BD353}" srcOrd="1" destOrd="0" parTransId="{91F62AC1-6477-4B8F-B6DD-5106E9AB2805}" sibTransId="{B32E8412-648C-406F-A1DC-1AA808367FE4}"/>
    <dgm:cxn modelId="{5CFE2457-788D-4CBF-A123-980FF9F7FB43}" srcId="{D1E72E22-A905-47C8-A1FF-8729A6A8F0E2}" destId="{A068A3BC-EFF7-4FA4-B475-06B040CFB5BE}" srcOrd="1" destOrd="0" parTransId="{5794934F-F8F5-4D80-B695-BCE2F88FF379}" sibTransId="{BAEFB5A8-987B-4F7F-8C89-450CA7073F02}"/>
    <dgm:cxn modelId="{47A0BD95-932F-4DE9-B059-81A87E8E63A9}" type="presOf" srcId="{14EF2299-17A3-4953-8B1C-9BEC952BD353}" destId="{BA727E9F-F5C9-4C86-BE63-561A153FC61E}" srcOrd="0" destOrd="0" presId="urn:microsoft.com/office/officeart/2009/3/layout/HorizontalOrganizationChart"/>
    <dgm:cxn modelId="{863E9000-12B9-4DC9-BF8F-1D690E0A8A74}" type="presOf" srcId="{A068A3BC-EFF7-4FA4-B475-06B040CFB5BE}" destId="{DA12858F-4375-4F8C-BE16-672ED3DEA896}" srcOrd="1" destOrd="0" presId="urn:microsoft.com/office/officeart/2009/3/layout/HorizontalOrganizationChart"/>
    <dgm:cxn modelId="{F030234D-4F91-4D65-AA8D-C85561DABF97}" type="presOf" srcId="{D4CC9618-2787-471F-B07C-14F8439255E2}" destId="{FAD56450-9059-4D60-9DF4-BE366B0D2457}" srcOrd="1" destOrd="0" presId="urn:microsoft.com/office/officeart/2009/3/layout/HorizontalOrganizationChart"/>
    <dgm:cxn modelId="{98E2AFD8-747C-4360-8576-71002DD792C9}" type="presOf" srcId="{57F4EF57-3652-4177-8C7C-7EFAD25ADC11}" destId="{9908FC62-066A-453E-B228-EA87E53C1540}" srcOrd="1" destOrd="0" presId="urn:microsoft.com/office/officeart/2009/3/layout/HorizontalOrganizationChart"/>
    <dgm:cxn modelId="{A47B8CE5-F30F-4397-9EF1-109C0BFC908B}" type="presOf" srcId="{E22B458D-7B3B-4065-8003-6EB53CA611B7}" destId="{524F5963-AF45-42D3-BB98-EBAC0C20B3F8}" srcOrd="0" destOrd="0" presId="urn:microsoft.com/office/officeart/2009/3/layout/HorizontalOrganizationChart"/>
    <dgm:cxn modelId="{740F7C3F-68AF-428B-9CCF-4D1772484DA3}" srcId="{C26F7B81-7505-494E-9AFF-30EE6B88660F}" destId="{C8B07041-9FEC-4A5E-9CBE-DA85F3ABFC73}" srcOrd="1" destOrd="0" parTransId="{DA2651D3-F6DD-48B9-ABDE-7AA37400C1FC}" sibTransId="{CB61D041-0A22-4E43-9DD0-173EF1C2F6F3}"/>
    <dgm:cxn modelId="{06DFA262-D0FE-4EBA-A5E1-3E19E1830974}" srcId="{D11A13FE-817A-4BD7-A95E-03A972836075}" destId="{3E6A25C1-3213-488E-8FFA-5F7F959CDD68}" srcOrd="6" destOrd="0" parTransId="{E05D6BE1-4638-49E0-BFBB-25C23AA3079A}" sibTransId="{DA0D1862-C9E6-45FC-A830-2A08B53B779B}"/>
    <dgm:cxn modelId="{ECC93A68-8FDA-435D-9A96-8C8006EE1889}" type="presOf" srcId="{57F4EF57-3652-4177-8C7C-7EFAD25ADC11}" destId="{2BD982CF-2B67-42C5-8912-C0DA27AE357A}" srcOrd="0" destOrd="0" presId="urn:microsoft.com/office/officeart/2009/3/layout/HorizontalOrganizationChart"/>
    <dgm:cxn modelId="{CA795536-EEE6-4601-BAF5-3DF9068A6EC3}" type="presOf" srcId="{A10FCB32-9FA5-4B04-A09A-EB584DDDE246}" destId="{09D78891-FD03-42D4-B45F-C8C2248D9D98}" srcOrd="0" destOrd="0" presId="urn:microsoft.com/office/officeart/2009/3/layout/HorizontalOrganizationChart"/>
    <dgm:cxn modelId="{6B086B67-110B-4671-8652-54F24AA5C9BA}" type="presOf" srcId="{08CB15E1-90FF-4FA2-865B-B0657957C670}" destId="{969DB63D-7C50-4983-AAA0-7E44EBD0F85F}" srcOrd="1" destOrd="0" presId="urn:microsoft.com/office/officeart/2009/3/layout/HorizontalOrganizationChart"/>
    <dgm:cxn modelId="{248E77E5-4459-4F1C-B409-D1E3FB661ADC}" type="presOf" srcId="{9F816293-6199-4645-BBD0-C9F99FBCCA96}" destId="{6E43B778-7A41-4B02-BE98-80220C4BEBAA}" srcOrd="0" destOrd="0" presId="urn:microsoft.com/office/officeart/2009/3/layout/HorizontalOrganizationChart"/>
    <dgm:cxn modelId="{3ADA3392-1906-4FD5-8A4E-06E0A057E2A7}" type="presOf" srcId="{50B4855D-3BEC-4802-A219-D5EE9AFF99E1}" destId="{7FA1A5A9-A99F-4FD1-9C1D-B87BD6937B12}" srcOrd="0" destOrd="0" presId="urn:microsoft.com/office/officeart/2009/3/layout/HorizontalOrganizationChart"/>
    <dgm:cxn modelId="{8C8E2169-394C-4AF6-A82F-49EA5FFFD7CA}" type="presOf" srcId="{E8045082-D309-4DDD-AE7D-10D393FF3EAA}" destId="{C8B198CC-9194-4FEC-B56B-6C8FDC3303DD}" srcOrd="0" destOrd="0" presId="urn:microsoft.com/office/officeart/2009/3/layout/HorizontalOrganizationChart"/>
    <dgm:cxn modelId="{FA41B03B-4828-4F6C-993C-2813B1A30E54}" srcId="{C10719DC-2D58-4AA4-A954-92EC9D2BEF7F}" destId="{E8045082-D309-4DDD-AE7D-10D393FF3EAA}" srcOrd="0" destOrd="0" parTransId="{732AF6F6-D39C-442C-8A3A-B9A8D0FA95E8}" sibTransId="{5294DC1A-FABC-4284-ACEF-160E12C1F8D5}"/>
    <dgm:cxn modelId="{0326A6C5-8B40-49E1-A4EC-934E84CE15CE}" type="presOf" srcId="{818F1EF1-FADB-4876-9E46-E750F47C28B8}" destId="{21E38CA5-5852-4B01-BF1E-6C5ACB285F52}" srcOrd="0" destOrd="0" presId="urn:microsoft.com/office/officeart/2009/3/layout/HorizontalOrganizationChart"/>
    <dgm:cxn modelId="{86598F9F-9F4C-45ED-8FA6-BA63C4123EA6}" type="presOf" srcId="{D1E72E22-A905-47C8-A1FF-8729A6A8F0E2}" destId="{D826D9FA-BF0E-4315-A5A5-F69585B49C54}" srcOrd="0" destOrd="0" presId="urn:microsoft.com/office/officeart/2009/3/layout/HorizontalOrganizationChart"/>
    <dgm:cxn modelId="{DB4CFEC6-9D4C-4F50-942A-0A6A0B8A4042}" type="presOf" srcId="{CD7D4312-1730-4A2C-9773-332987749351}" destId="{456A6AA3-2212-4882-B478-487EB8BCD960}" srcOrd="0" destOrd="0" presId="urn:microsoft.com/office/officeart/2009/3/layout/HorizontalOrganizationChart"/>
    <dgm:cxn modelId="{5D871DE4-E2D6-4E9D-A2E3-11B6877DB199}" type="presOf" srcId="{8342D3A2-5132-46DF-A85A-2D6BC5ECFDEA}" destId="{A74DF797-570D-4FF4-B70D-8320FC5C9C48}" srcOrd="1" destOrd="0" presId="urn:microsoft.com/office/officeart/2009/3/layout/HorizontalOrganizationChart"/>
    <dgm:cxn modelId="{66F15E52-7077-4990-8681-8ED89A21C5BB}" type="presOf" srcId="{D4CC9618-2787-471F-B07C-14F8439255E2}" destId="{8F8BF355-2B7C-4340-AB6E-33DB9D4576AD}" srcOrd="0" destOrd="0" presId="urn:microsoft.com/office/officeart/2009/3/layout/HorizontalOrganizationChart"/>
    <dgm:cxn modelId="{52540C39-75DF-410F-A469-9748906E4C88}" srcId="{D11A13FE-817A-4BD7-A95E-03A972836075}" destId="{57F4EF57-3652-4177-8C7C-7EFAD25ADC11}" srcOrd="4" destOrd="0" parTransId="{A1ECD89E-F2B3-4C45-8A63-7FCF5F0D1B50}" sibTransId="{7B2C959B-BB8F-4976-9D38-A5FB6524FA16}"/>
    <dgm:cxn modelId="{89D0CA6E-2ABD-4F91-9288-85789FB90927}" type="presOf" srcId="{3E6A25C1-3213-488E-8FFA-5F7F959CDD68}" destId="{D3519AC6-870C-4454-A5AD-4CE094858E7D}" srcOrd="1" destOrd="0" presId="urn:microsoft.com/office/officeart/2009/3/layout/HorizontalOrganizationChart"/>
    <dgm:cxn modelId="{B61FD4F7-FBD2-4CD4-A7CA-C489198BAA6E}" type="presOf" srcId="{14EF2299-17A3-4953-8B1C-9BEC952BD353}" destId="{F9711ECF-1129-4ACA-B269-1DE3D7DBF92B}" srcOrd="1" destOrd="0" presId="urn:microsoft.com/office/officeart/2009/3/layout/HorizontalOrganizationChart"/>
    <dgm:cxn modelId="{51FB3734-86AA-4732-8EDC-96AE9BC49E05}" type="presOf" srcId="{AAC18935-A291-4B15-81A5-87A9ED77C54C}" destId="{108A90DA-FC6C-4878-A2EA-EFB8F946DCE2}" srcOrd="1" destOrd="0" presId="urn:microsoft.com/office/officeart/2009/3/layout/HorizontalOrganizationChart"/>
    <dgm:cxn modelId="{0F3766DA-9308-4E6E-B933-45F3A69E741A}" type="presOf" srcId="{5E8D4660-2DE1-4FD6-8E29-B547D7281CC7}" destId="{6DE1B401-7113-430F-B10C-F3DC55B7C653}" srcOrd="1" destOrd="0" presId="urn:microsoft.com/office/officeart/2009/3/layout/HorizontalOrganizationChart"/>
    <dgm:cxn modelId="{8FFAC382-A25B-45F6-94B2-5900C99E3791}" type="presOf" srcId="{C8B07041-9FEC-4A5E-9CBE-DA85F3ABFC73}" destId="{66E53DA7-49A6-4210-B9C2-7C3DAB221818}" srcOrd="1" destOrd="0" presId="urn:microsoft.com/office/officeart/2009/3/layout/HorizontalOrganizationChart"/>
    <dgm:cxn modelId="{E8B170EB-88A9-4CD4-8694-0920E85E8E44}" type="presOf" srcId="{3B165D94-878A-4B9F-83A6-870CCBDBDFC4}" destId="{38E6591B-7E1C-4E7F-AF25-CD1C2FFA2159}" srcOrd="0" destOrd="0" presId="urn:microsoft.com/office/officeart/2009/3/layout/HorizontalOrganizationChart"/>
    <dgm:cxn modelId="{B69128E4-9DF4-4090-9A88-B17F0ACB0275}" type="presOf" srcId="{E8DEA00B-2C5B-44B1-8221-CFAD896D7A30}" destId="{8BC7E8F6-5D8B-4C84-9B8D-C314893B9C23}" srcOrd="1" destOrd="0" presId="urn:microsoft.com/office/officeart/2009/3/layout/HorizontalOrganizationChart"/>
    <dgm:cxn modelId="{702ACC65-6941-44E0-8CDC-18190DC8D522}" type="presOf" srcId="{F268C435-677A-47EA-82AB-149996C578DE}" destId="{7B86FC3D-4963-4CAF-906D-5239EAC2DB42}" srcOrd="0" destOrd="0" presId="urn:microsoft.com/office/officeart/2009/3/layout/HorizontalOrganizationChart"/>
    <dgm:cxn modelId="{F8D713C0-373C-4104-9D05-BF2478556AD7}" type="presOf" srcId="{A54555D5-E9E6-4D61-B2CF-1571E6A6CA73}" destId="{AFF6A94D-F057-498A-93D4-D6AD9247399A}" srcOrd="1" destOrd="0" presId="urn:microsoft.com/office/officeart/2009/3/layout/HorizontalOrganizationChart"/>
    <dgm:cxn modelId="{99DB0AD8-480F-4DA8-927D-39AABF08E84C}" type="presOf" srcId="{F268C435-677A-47EA-82AB-149996C578DE}" destId="{CB30CB80-4705-4BBD-92F1-92772FBCE3DB}" srcOrd="1" destOrd="0" presId="urn:microsoft.com/office/officeart/2009/3/layout/HorizontalOrganizationChart"/>
    <dgm:cxn modelId="{3588FFBD-42C7-4B9B-ADD7-0CE0BAC737BE}" srcId="{A068A3BC-EFF7-4FA4-B475-06B040CFB5BE}" destId="{A1268FAB-14FE-4D05-8119-254DB6FB0058}" srcOrd="1" destOrd="0" parTransId="{FA703700-88E1-4363-B2FA-E89FAE36FAF2}" sibTransId="{5AF9C842-986C-40BF-90AC-5717EB59B707}"/>
    <dgm:cxn modelId="{C60D204B-7C9D-47F2-8745-F847CACF1082}" type="presOf" srcId="{DA2651D3-F6DD-48B9-ABDE-7AA37400C1FC}" destId="{C3EA0B8D-007A-4570-A32B-28F58AA7F935}" srcOrd="0" destOrd="0" presId="urn:microsoft.com/office/officeart/2009/3/layout/HorizontalOrganizationChart"/>
    <dgm:cxn modelId="{8B8765E7-62E0-48BC-8377-8857BC751FBD}" srcId="{C10719DC-2D58-4AA4-A954-92EC9D2BEF7F}" destId="{D3E50391-A4CA-4FC6-A367-C053345DAE56}" srcOrd="4" destOrd="0" parTransId="{FE1783E2-A376-4C92-BBA1-F239E6E4FCB4}" sibTransId="{6E912668-9113-4B32-A8F8-CF3A9467229E}"/>
    <dgm:cxn modelId="{8D6AAB9C-53DB-4AD0-9D18-595136B02A88}" srcId="{AFCEF74E-1816-4DCB-BCCC-F27BA2A067BF}" destId="{D4CC9618-2787-471F-B07C-14F8439255E2}" srcOrd="1" destOrd="0" parTransId="{B5850AB2-D3A1-4A3A-A733-8D0FA0C87291}" sibTransId="{5EA1EE84-268C-4942-A307-F2419A914D86}"/>
    <dgm:cxn modelId="{7EF8AD34-77FB-4165-964F-39034BD6F609}" srcId="{57F4EF57-3652-4177-8C7C-7EFAD25ADC11}" destId="{0841F62A-C4CF-4017-B809-13AC746273A4}" srcOrd="0" destOrd="0" parTransId="{D6BDD811-B908-4C25-8C87-C81EE68F2808}" sibTransId="{21B13123-DFE4-4484-A8B2-D94445ED4CDA}"/>
    <dgm:cxn modelId="{5AD37EA3-9D1C-4E27-9E74-6E91FB522EEA}" srcId="{D1E72E22-A905-47C8-A1FF-8729A6A8F0E2}" destId="{AFCEF74E-1816-4DCB-BCCC-F27BA2A067BF}" srcOrd="0" destOrd="0" parTransId="{CD7D4312-1730-4A2C-9773-332987749351}" sibTransId="{628FCA88-2ECC-4E0C-89F8-1E9E3BE3B5E7}"/>
    <dgm:cxn modelId="{4CAA4819-85BB-4BCD-ABE3-68B879E6DED8}" type="presOf" srcId="{EBADDEDD-8CE4-4EDE-8ADA-B23C0D176213}" destId="{77C49A10-4D36-4BAC-9B91-2BE0F2354779}" srcOrd="0" destOrd="0" presId="urn:microsoft.com/office/officeart/2009/3/layout/HorizontalOrganizationChart"/>
    <dgm:cxn modelId="{909652D1-DEAA-4D9D-8DC9-8E2E82A695CF}" type="presOf" srcId="{AF8459B8-B813-4396-8386-C1BBCBA8E008}" destId="{C98AD39D-5BCA-40BC-B78B-D8AC3F01E5D8}" srcOrd="0" destOrd="0" presId="urn:microsoft.com/office/officeart/2009/3/layout/HorizontalOrganizationChart"/>
    <dgm:cxn modelId="{756824C4-26EA-45C2-B914-90A45D100F71}" type="presOf" srcId="{C26F7B81-7505-494E-9AFF-30EE6B88660F}" destId="{6362467E-FB07-4CD5-B711-C37DA288C54F}" srcOrd="0" destOrd="0" presId="urn:microsoft.com/office/officeart/2009/3/layout/HorizontalOrganizationChart"/>
    <dgm:cxn modelId="{0C505C81-0E93-402D-84A5-C7171B9531C8}" srcId="{57F4EF57-3652-4177-8C7C-7EFAD25ADC11}" destId="{8342D3A2-5132-46DF-A85A-2D6BC5ECFDEA}" srcOrd="1" destOrd="0" parTransId="{103EC5A1-42BC-4E9F-AE3C-EFE3A109478A}" sibTransId="{29EDDAB2-9E4F-41B5-A1D1-3FC411B5AFFE}"/>
    <dgm:cxn modelId="{0914BB54-74C1-46C2-A166-89A13F456329}" type="presOf" srcId="{A10FCB32-9FA5-4B04-A09A-EB584DDDE246}" destId="{2147AC9D-F2E7-46C2-9E12-ED33A40B5DFC}" srcOrd="1" destOrd="0" presId="urn:microsoft.com/office/officeart/2009/3/layout/HorizontalOrganizationChart"/>
    <dgm:cxn modelId="{B0BB16F2-2D27-41C7-878A-94B817F8D5FD}" type="presOf" srcId="{A0FAB254-BA92-48E8-A979-E3C78F67B74E}" destId="{5C67BCB7-7F18-498C-BBC3-1B176ED772BE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8091BA13-A580-4FB8-9EFD-EBC129A848F9}" srcId="{AFCEF74E-1816-4DCB-BCCC-F27BA2A067BF}" destId="{5E8D4660-2DE1-4FD6-8E29-B547D7281CC7}" srcOrd="0" destOrd="0" parTransId="{3B165D94-878A-4B9F-83A6-870CCBDBDFC4}" sibTransId="{E729DDBC-6C2F-4CFB-BFB9-AE34CA0599B2}"/>
    <dgm:cxn modelId="{9D12EC05-BAF4-4847-853F-A617BABCC231}" type="presOf" srcId="{7A6DE259-163E-4485-A0E7-D67F6E211793}" destId="{CF65E7B8-B898-4327-81A7-F590AF972877}" srcOrd="0" destOrd="0" presId="urn:microsoft.com/office/officeart/2009/3/layout/HorizontalOrganizationChart"/>
    <dgm:cxn modelId="{BB190720-E0CB-4CCD-B1F6-96A1A128D222}" type="presOf" srcId="{7A6DE259-163E-4485-A0E7-D67F6E211793}" destId="{101D1E95-3BA3-4E6D-89D0-E88151E9308E}" srcOrd="1" destOrd="0" presId="urn:microsoft.com/office/officeart/2009/3/layout/HorizontalOrganizationChart"/>
    <dgm:cxn modelId="{36AA5B48-D20E-4791-BE38-987AF9E50E32}" type="presOf" srcId="{5C41ED2C-2FCB-4E45-971E-BE6FE61E8020}" destId="{E4E49DAE-B942-4AE5-85DE-48D92BD85C0B}" srcOrd="1" destOrd="0" presId="urn:microsoft.com/office/officeart/2009/3/layout/HorizontalOrganizationChart"/>
    <dgm:cxn modelId="{3E2C9498-3BCE-4FBB-9612-C51F3A3A3FE6}" srcId="{C26F7B81-7505-494E-9AFF-30EE6B88660F}" destId="{A54555D5-E9E6-4D61-B2CF-1571E6A6CA73}" srcOrd="2" destOrd="0" parTransId="{AF8459B8-B813-4396-8386-C1BBCBA8E008}" sibTransId="{3782CDB3-21D3-4940-8103-E860402B5B33}"/>
    <dgm:cxn modelId="{5A7C4DE9-D6D6-4A59-8DD0-397D8510F4E3}" type="presOf" srcId="{E8045082-D309-4DDD-AE7D-10D393FF3EAA}" destId="{8B25E56E-CBF7-47CB-AF72-291423E1F8B5}" srcOrd="1" destOrd="0" presId="urn:microsoft.com/office/officeart/2009/3/layout/HorizontalOrganizationChart"/>
    <dgm:cxn modelId="{9A13113B-1F43-44C8-9F7F-DFBE670FC3F1}" srcId="{AAC18935-A291-4B15-81A5-87A9ED77C54C}" destId="{896B4D71-89B1-4A1C-849D-6D91AF62F62B}" srcOrd="0" destOrd="0" parTransId="{EBADDEDD-8CE4-4EDE-8ADA-B23C0D176213}" sibTransId="{EE36C3E5-BB30-4B74-A3B1-6CD2ED8CC0A9}"/>
    <dgm:cxn modelId="{675D7E11-B042-4539-B9F4-33D11B690D12}" srcId="{D11A13FE-817A-4BD7-A95E-03A972836075}" destId="{E8DEA00B-2C5B-44B1-8221-CFAD896D7A30}" srcOrd="5" destOrd="0" parTransId="{D5D25925-7545-4675-8429-5398275494E5}" sibTransId="{38917810-82E9-48BE-8624-AD7F42EAFE99}"/>
    <dgm:cxn modelId="{A70383A9-7091-4FEC-9003-C1CD079E6F3A}" type="presOf" srcId="{C10719DC-2D58-4AA4-A954-92EC9D2BEF7F}" destId="{B32BA136-39F4-4BE8-917F-EA1AF740D12A}" srcOrd="0" destOrd="0" presId="urn:microsoft.com/office/officeart/2009/3/layout/HorizontalOrganizationChart"/>
    <dgm:cxn modelId="{3EA130D6-37F4-456D-8615-292C6D9474E1}" srcId="{E8DEA00B-2C5B-44B1-8221-CFAD896D7A30}" destId="{40308DEB-C107-47A9-80CD-92D0D39288CB}" srcOrd="1" destOrd="0" parTransId="{20D679B5-294B-44A4-99B7-F6FE208C8570}" sibTransId="{BC870B88-60A3-4D38-9DDD-A3DC8CA61D4A}"/>
    <dgm:cxn modelId="{2518DACA-3050-4842-B3B3-782300A1E152}" type="presOf" srcId="{A1268FAB-14FE-4D05-8119-254DB6FB0058}" destId="{72B6ABBE-90A3-4F35-B7F7-4CA73E0D94B5}" srcOrd="0" destOrd="0" presId="urn:microsoft.com/office/officeart/2009/3/layout/HorizontalOrganizationChart"/>
    <dgm:cxn modelId="{B44411A3-C47A-4E67-B122-21F7636E64A2}" type="presOf" srcId="{EDF78BBD-2E33-4285-8AF2-0656F8E35CD8}" destId="{C1CA5A63-D203-48A9-B9DF-BAF36E55D7A8}" srcOrd="0" destOrd="0" presId="urn:microsoft.com/office/officeart/2009/3/layout/HorizontalOrganizationChart"/>
    <dgm:cxn modelId="{5D6DDB02-1F7F-445D-AA7C-8779BD1A2FA9}" type="presOf" srcId="{5794934F-F8F5-4D80-B695-BCE2F88FF379}" destId="{F4CD856B-9326-4861-A278-53AEA23411B6}" srcOrd="0" destOrd="0" presId="urn:microsoft.com/office/officeart/2009/3/layout/HorizontalOrganizationChart"/>
    <dgm:cxn modelId="{C2814D7B-2B4E-420F-979F-07D2583FA4F6}" srcId="{D11A13FE-817A-4BD7-A95E-03A972836075}" destId="{AAC18935-A291-4B15-81A5-87A9ED77C54C}" srcOrd="0" destOrd="0" parTransId="{A15E3095-59D0-43E0-96A1-038C8EC04636}" sibTransId="{541F4691-0AF8-4A52-814F-290FF5A8045A}"/>
    <dgm:cxn modelId="{9611EA50-1CA9-451E-91EF-AEA529CC8506}" srcId="{E8DEA00B-2C5B-44B1-8221-CFAD896D7A30}" destId="{3D1D2390-0D1E-4A50-A515-870C358342FC}" srcOrd="0" destOrd="0" parTransId="{EDF78BBD-2E33-4285-8AF2-0656F8E35CD8}" sibTransId="{8E8254AF-4DB6-4A1F-BA29-B84AFF256AF5}"/>
    <dgm:cxn modelId="{8D4A0CE7-BED2-495D-90C9-84B451A49C5C}" srcId="{C10719DC-2D58-4AA4-A954-92EC9D2BEF7F}" destId="{7A6DE259-163E-4485-A0E7-D67F6E211793}" srcOrd="5" destOrd="0" parTransId="{97AE8247-9914-460E-9113-D0CB768F9E51}" sibTransId="{9E5A6BD2-1900-4541-9EEF-E918AA90DDA1}"/>
    <dgm:cxn modelId="{2C0BA20C-D5CA-41E0-8A97-C205714723E0}" type="presOf" srcId="{0841F62A-C4CF-4017-B809-13AC746273A4}" destId="{9C033125-6904-4ADB-854F-D5DDB04ECE94}" srcOrd="1" destOrd="0" presId="urn:microsoft.com/office/officeart/2009/3/layout/HorizontalOrganizationChart"/>
    <dgm:cxn modelId="{C2E2E0E7-2213-4342-B6BB-D1135609D256}" type="presOf" srcId="{AFCEF74E-1816-4DCB-BCCC-F27BA2A067BF}" destId="{A0EBC407-36B7-4558-9D4F-98C80DC37F9E}" srcOrd="0" destOrd="0" presId="urn:microsoft.com/office/officeart/2009/3/layout/HorizontalOrganizationChart"/>
    <dgm:cxn modelId="{E8CDFCFF-564C-4B15-9950-568FB52494F4}" srcId="{D11A13FE-817A-4BD7-A95E-03A972836075}" destId="{C10719DC-2D58-4AA4-A954-92EC9D2BEF7F}" srcOrd="2" destOrd="0" parTransId="{6D6A7BE3-04AA-4C23-960D-C5964B1146F0}" sibTransId="{D70E741A-CE46-49A8-B8BB-DB17D17DFE37}"/>
    <dgm:cxn modelId="{B4B4EDBE-0FDA-41A2-AD70-2ADBF41E1BA5}" type="presOf" srcId="{5E8D4660-2DE1-4FD6-8E29-B547D7281CC7}" destId="{510CAAE5-A3F5-4709-9356-98BD0694B639}" srcOrd="0" destOrd="0" presId="urn:microsoft.com/office/officeart/2009/3/layout/HorizontalOrganizationChart"/>
    <dgm:cxn modelId="{A076B7F1-4D15-4451-9A10-4373A66BE0E4}" type="presOf" srcId="{C10719DC-2D58-4AA4-A954-92EC9D2BEF7F}" destId="{759C9F87-CA2D-4187-81E7-E6E647407545}" srcOrd="1" destOrd="0" presId="urn:microsoft.com/office/officeart/2009/3/layout/HorizontalOrganizationChart"/>
    <dgm:cxn modelId="{E73D969E-2A4D-4382-8311-ABEA2288A7C2}" type="presOf" srcId="{0737034B-2DD0-44C7-A65E-BBFB23491D64}" destId="{2BFBB08C-A797-4B81-B90D-CFE400C76901}" srcOrd="0" destOrd="0" presId="urn:microsoft.com/office/officeart/2009/3/layout/HorizontalOrganizationChart"/>
    <dgm:cxn modelId="{8E830779-FD84-4B30-833C-7D951C480788}" type="presOf" srcId="{732AF6F6-D39C-442C-8A3A-B9A8D0FA95E8}" destId="{B2F46249-93CF-4A84-A41F-270B16DD7562}" srcOrd="0" destOrd="0" presId="urn:microsoft.com/office/officeart/2009/3/layout/HorizontalOrganizationChart"/>
    <dgm:cxn modelId="{A6E84E11-548E-46B0-AFB5-3D9A3D0FF3E3}" srcId="{D11A13FE-817A-4BD7-A95E-03A972836075}" destId="{E5B8C0C0-DCC7-4DDC-9B66-62D0EA58B258}" srcOrd="7" destOrd="0" parTransId="{BA84C226-7815-4797-9BBF-C8115DD3CF94}" sibTransId="{50715C27-4CC5-4B65-AB62-0F4722B49834}"/>
    <dgm:cxn modelId="{01C314E2-32C3-421F-96EB-03B76D57A1EB}" type="presOf" srcId="{896B4D71-89B1-4A1C-849D-6D91AF62F62B}" destId="{DD4DE7D8-8311-43FA-8022-0DF4A3958069}" srcOrd="0" destOrd="0" presId="urn:microsoft.com/office/officeart/2009/3/layout/HorizontalOrganizationChart"/>
    <dgm:cxn modelId="{C0B2B689-5EAE-4671-B122-DA1B04017560}" type="presOf" srcId="{AFCEF74E-1816-4DCB-BCCC-F27BA2A067BF}" destId="{0340D43E-8454-4644-87DE-9CBAB08C1233}" srcOrd="1" destOrd="0" presId="urn:microsoft.com/office/officeart/2009/3/layout/HorizontalOrganizationChart"/>
    <dgm:cxn modelId="{819A389F-AA38-43F1-978C-DADF48AC661E}" type="presOf" srcId="{AAC18935-A291-4B15-81A5-87A9ED77C54C}" destId="{788C2950-B590-4293-81D0-AD842E4D6E06}" srcOrd="0" destOrd="0" presId="urn:microsoft.com/office/officeart/2009/3/layout/HorizontalOrganizationChart"/>
    <dgm:cxn modelId="{46C8D43F-DA23-41D5-9825-AAB2D6F32D28}" type="presOf" srcId="{FA703700-88E1-4363-B2FA-E89FAE36FAF2}" destId="{EAA0F4A0-5BF5-45EF-BB36-72139C76986D}" srcOrd="0" destOrd="0" presId="urn:microsoft.com/office/officeart/2009/3/layout/HorizontalOrganizationChart"/>
    <dgm:cxn modelId="{929F6DE6-83FC-4C3C-AFAD-B0B56CBAF248}" type="presOf" srcId="{40308DEB-C107-47A9-80CD-92D0D39288CB}" destId="{8DCE3F1A-AD6A-4DF0-AE27-3C45F27D7C86}" srcOrd="1" destOrd="0" presId="urn:microsoft.com/office/officeart/2009/3/layout/HorizontalOrganizationChart"/>
    <dgm:cxn modelId="{4919CF2A-89B6-4F4F-B58E-875C6A1D97E2}" srcId="{C10719DC-2D58-4AA4-A954-92EC9D2BEF7F}" destId="{88A6E0A2-FAC4-43B3-A5A9-01CDDE46BCE4}" srcOrd="3" destOrd="0" parTransId="{818F1EF1-FADB-4876-9E46-E750F47C28B8}" sibTransId="{B9BB3430-F53C-4A27-919A-98FD53FE3C9D}"/>
    <dgm:cxn modelId="{0B59EE37-9A3C-4A6A-85CA-E51CA9A50380}" type="presOf" srcId="{D3E50391-A4CA-4FC6-A367-C053345DAE56}" destId="{A4C2E557-95EC-4D28-8D1C-EFB3CC709202}" srcOrd="0" destOrd="0" presId="urn:microsoft.com/office/officeart/2009/3/layout/HorizontalOrganizationChart"/>
    <dgm:cxn modelId="{71BB9994-A4E4-48BD-8996-10C92719FD78}" type="presOf" srcId="{88A6E0A2-FAC4-43B3-A5A9-01CDDE46BCE4}" destId="{0355E014-7C90-47D3-9C8F-894B23522CA8}" srcOrd="0" destOrd="0" presId="urn:microsoft.com/office/officeart/2009/3/layout/HorizontalOrganizationChart"/>
    <dgm:cxn modelId="{6CA027CB-CB4C-4B28-A481-EA66250E3571}" srcId="{57F4EF57-3652-4177-8C7C-7EFAD25ADC11}" destId="{E4BB9AAA-0D97-4992-9179-82614503A59E}" srcOrd="2" destOrd="0" parTransId="{249D44EF-C304-4584-B8FA-11CB50FC0A9C}" sibTransId="{9C8958B2-6BA0-4830-BC9C-92F60D9782D8}"/>
    <dgm:cxn modelId="{9CA7764C-9D85-445C-94E1-35DCED614389}" type="presOf" srcId="{40308DEB-C107-47A9-80CD-92D0D39288CB}" destId="{C555CF26-BFEC-4EC8-9FD9-2DBA780D8CF5}" srcOrd="0" destOrd="0" presId="urn:microsoft.com/office/officeart/2009/3/layout/HorizontalOrganizationChart"/>
    <dgm:cxn modelId="{AAA40C09-AB51-4652-B15A-48A594047EC4}" type="presOf" srcId="{249D44EF-C304-4584-B8FA-11CB50FC0A9C}" destId="{81E602F2-A926-43DA-88DD-A38503C110D4}" srcOrd="0" destOrd="0" presId="urn:microsoft.com/office/officeart/2009/3/layout/HorizontalOrganizationChart"/>
    <dgm:cxn modelId="{B5D55DEC-08A3-441C-BADC-A6E67244DFB8}" type="presParOf" srcId="{7AEB6DAA-FC4C-4A79-A600-21B27F488735}" destId="{0CDE3AD6-3AE3-4FD6-B01A-6BE7FD075826}" srcOrd="0" destOrd="0" presId="urn:microsoft.com/office/officeart/2009/3/layout/HorizontalOrganizationChart"/>
    <dgm:cxn modelId="{60AED930-7D97-48D2-81F1-B8EF9EF93234}" type="presParOf" srcId="{0CDE3AD6-3AE3-4FD6-B01A-6BE7FD075826}" destId="{EF325E21-C584-4F67-AC60-7FE7014B0281}" srcOrd="0" destOrd="0" presId="urn:microsoft.com/office/officeart/2009/3/layout/HorizontalOrganizationChart"/>
    <dgm:cxn modelId="{FFD8DF63-9814-405D-8AA8-A86F49FAA2E5}" type="presParOf" srcId="{EF325E21-C584-4F67-AC60-7FE7014B0281}" destId="{788C2950-B590-4293-81D0-AD842E4D6E06}" srcOrd="0" destOrd="0" presId="urn:microsoft.com/office/officeart/2009/3/layout/HorizontalOrganizationChart"/>
    <dgm:cxn modelId="{7A99407C-A9EC-4FC6-88AD-AB405A9AF3FE}" type="presParOf" srcId="{EF325E21-C584-4F67-AC60-7FE7014B0281}" destId="{108A90DA-FC6C-4878-A2EA-EFB8F946DCE2}" srcOrd="1" destOrd="0" presId="urn:microsoft.com/office/officeart/2009/3/layout/HorizontalOrganizationChart"/>
    <dgm:cxn modelId="{FFE67F0A-D6EA-407E-A145-9D5F37927087}" type="presParOf" srcId="{0CDE3AD6-3AE3-4FD6-B01A-6BE7FD075826}" destId="{FF23E6CF-717D-491C-BDA9-D707496445DF}" srcOrd="1" destOrd="0" presId="urn:microsoft.com/office/officeart/2009/3/layout/HorizontalOrganizationChart"/>
    <dgm:cxn modelId="{0CE9FE4A-ABB0-430F-9A83-8DD198A975EA}" type="presParOf" srcId="{FF23E6CF-717D-491C-BDA9-D707496445DF}" destId="{77C49A10-4D36-4BAC-9B91-2BE0F2354779}" srcOrd="0" destOrd="0" presId="urn:microsoft.com/office/officeart/2009/3/layout/HorizontalOrganizationChart"/>
    <dgm:cxn modelId="{88411B43-F0FB-4AA5-9C6A-1EF700CCF9CE}" type="presParOf" srcId="{FF23E6CF-717D-491C-BDA9-D707496445DF}" destId="{ABC41124-5E9D-46DE-903B-08A6BA7DDA41}" srcOrd="1" destOrd="0" presId="urn:microsoft.com/office/officeart/2009/3/layout/HorizontalOrganizationChart"/>
    <dgm:cxn modelId="{4F8B0BC2-5CF8-497E-9E58-B584BE1E0831}" type="presParOf" srcId="{ABC41124-5E9D-46DE-903B-08A6BA7DDA41}" destId="{71CEB0C2-6291-4614-8D61-4B62768C1261}" srcOrd="0" destOrd="0" presId="urn:microsoft.com/office/officeart/2009/3/layout/HorizontalOrganizationChart"/>
    <dgm:cxn modelId="{8BEF5918-7573-4AFF-AA1D-BF27B6B7AC35}" type="presParOf" srcId="{71CEB0C2-6291-4614-8D61-4B62768C1261}" destId="{DD4DE7D8-8311-43FA-8022-0DF4A3958069}" srcOrd="0" destOrd="0" presId="urn:microsoft.com/office/officeart/2009/3/layout/HorizontalOrganizationChart"/>
    <dgm:cxn modelId="{D51D64FF-CD49-4EF3-A3E6-CB40B0DEA1AB}" type="presParOf" srcId="{71CEB0C2-6291-4614-8D61-4B62768C1261}" destId="{69FF43C9-D5E7-4265-A48F-D3EFCD23DFB8}" srcOrd="1" destOrd="0" presId="urn:microsoft.com/office/officeart/2009/3/layout/HorizontalOrganizationChart"/>
    <dgm:cxn modelId="{361CEDD5-4F90-41CA-B684-0ACFCFB5972A}" type="presParOf" srcId="{ABC41124-5E9D-46DE-903B-08A6BA7DDA41}" destId="{57EB9869-6067-4CAE-9AF0-68C29F03A6C0}" srcOrd="1" destOrd="0" presId="urn:microsoft.com/office/officeart/2009/3/layout/HorizontalOrganizationChart"/>
    <dgm:cxn modelId="{DB86A069-1AB5-4A7C-B7E8-BEF4134CD085}" type="presParOf" srcId="{ABC41124-5E9D-46DE-903B-08A6BA7DDA41}" destId="{D1682A2F-AB6A-43AE-A536-A317BDBE242B}" srcOrd="2" destOrd="0" presId="urn:microsoft.com/office/officeart/2009/3/layout/HorizontalOrganizationChart"/>
    <dgm:cxn modelId="{16BD9974-F225-480E-934F-66F2FDED73DC}" type="presParOf" srcId="{0CDE3AD6-3AE3-4FD6-B01A-6BE7FD075826}" destId="{D70F22E6-2DCA-484A-AFB0-341ED5CC9567}" srcOrd="2" destOrd="0" presId="urn:microsoft.com/office/officeart/2009/3/layout/HorizontalOrganizationChart"/>
    <dgm:cxn modelId="{DE2A1A05-8F5A-4CC0-9A85-CE3DB106109F}" type="presParOf" srcId="{7AEB6DAA-FC4C-4A79-A600-21B27F488735}" destId="{D34DC834-6037-47C0-9CE1-BA2B2D135601}" srcOrd="1" destOrd="0" presId="urn:microsoft.com/office/officeart/2009/3/layout/HorizontalOrganizationChart"/>
    <dgm:cxn modelId="{CE78F262-F5E5-4A04-83EA-3D1C7BEC6666}" type="presParOf" srcId="{D34DC834-6037-47C0-9CE1-BA2B2D135601}" destId="{1CF8E33E-4531-43F8-836D-C8E23AB3FC35}" srcOrd="0" destOrd="0" presId="urn:microsoft.com/office/officeart/2009/3/layout/HorizontalOrganizationChart"/>
    <dgm:cxn modelId="{1C15D60E-028E-4B17-97D6-11EDF2D8B583}" type="presParOf" srcId="{1CF8E33E-4531-43F8-836D-C8E23AB3FC35}" destId="{D826D9FA-BF0E-4315-A5A5-F69585B49C54}" srcOrd="0" destOrd="0" presId="urn:microsoft.com/office/officeart/2009/3/layout/HorizontalOrganizationChart"/>
    <dgm:cxn modelId="{706E350D-FD3F-4C56-B895-D65626F9F8F5}" type="presParOf" srcId="{1CF8E33E-4531-43F8-836D-C8E23AB3FC35}" destId="{40756BEA-6D1E-45C0-8FF6-B66E34CBEA7C}" srcOrd="1" destOrd="0" presId="urn:microsoft.com/office/officeart/2009/3/layout/HorizontalOrganizationChart"/>
    <dgm:cxn modelId="{D98442BA-3F97-4876-A9F3-757923DDD698}" type="presParOf" srcId="{D34DC834-6037-47C0-9CE1-BA2B2D135601}" destId="{C8FB3D0A-7E0D-40FB-B1AF-05BC6E30B7AD}" srcOrd="1" destOrd="0" presId="urn:microsoft.com/office/officeart/2009/3/layout/HorizontalOrganizationChart"/>
    <dgm:cxn modelId="{68FAF878-C414-4D18-9BC0-3546131C07BC}" type="presParOf" srcId="{C8FB3D0A-7E0D-40FB-B1AF-05BC6E30B7AD}" destId="{456A6AA3-2212-4882-B478-487EB8BCD960}" srcOrd="0" destOrd="0" presId="urn:microsoft.com/office/officeart/2009/3/layout/HorizontalOrganizationChart"/>
    <dgm:cxn modelId="{8E0524DE-6864-4E9D-BEC6-E41B9358C328}" type="presParOf" srcId="{C8FB3D0A-7E0D-40FB-B1AF-05BC6E30B7AD}" destId="{E2CB7CB2-71C3-4C81-AFC8-49AB0AC18FE6}" srcOrd="1" destOrd="0" presId="urn:microsoft.com/office/officeart/2009/3/layout/HorizontalOrganizationChart"/>
    <dgm:cxn modelId="{5820511C-0014-4D66-A4CA-5D5E56C8780F}" type="presParOf" srcId="{E2CB7CB2-71C3-4C81-AFC8-49AB0AC18FE6}" destId="{CB1EEDA7-373D-4CC4-89CE-E609B4C3966A}" srcOrd="0" destOrd="0" presId="urn:microsoft.com/office/officeart/2009/3/layout/HorizontalOrganizationChart"/>
    <dgm:cxn modelId="{9335F8E1-925A-4AF9-92E8-5B0C8CC0F4E1}" type="presParOf" srcId="{CB1EEDA7-373D-4CC4-89CE-E609B4C3966A}" destId="{A0EBC407-36B7-4558-9D4F-98C80DC37F9E}" srcOrd="0" destOrd="0" presId="urn:microsoft.com/office/officeart/2009/3/layout/HorizontalOrganizationChart"/>
    <dgm:cxn modelId="{75177C9A-0060-4450-9DBA-0B7565F36B8D}" type="presParOf" srcId="{CB1EEDA7-373D-4CC4-89CE-E609B4C3966A}" destId="{0340D43E-8454-4644-87DE-9CBAB08C1233}" srcOrd="1" destOrd="0" presId="urn:microsoft.com/office/officeart/2009/3/layout/HorizontalOrganizationChart"/>
    <dgm:cxn modelId="{AF0D10A5-D91D-4DE0-9055-76618277ED89}" type="presParOf" srcId="{E2CB7CB2-71C3-4C81-AFC8-49AB0AC18FE6}" destId="{500CE4E9-FDB1-4152-8C48-447F6D07F23C}" srcOrd="1" destOrd="0" presId="urn:microsoft.com/office/officeart/2009/3/layout/HorizontalOrganizationChart"/>
    <dgm:cxn modelId="{6BDED844-D254-4579-9434-20AF1DB3BA86}" type="presParOf" srcId="{500CE4E9-FDB1-4152-8C48-447F6D07F23C}" destId="{38E6591B-7E1C-4E7F-AF25-CD1C2FFA2159}" srcOrd="0" destOrd="0" presId="urn:microsoft.com/office/officeart/2009/3/layout/HorizontalOrganizationChart"/>
    <dgm:cxn modelId="{E1EBACC4-19D6-4538-8E25-BC1DF0BCB8E2}" type="presParOf" srcId="{500CE4E9-FDB1-4152-8C48-447F6D07F23C}" destId="{F7F5149C-980F-4E16-BB53-F29D2A71CF9B}" srcOrd="1" destOrd="0" presId="urn:microsoft.com/office/officeart/2009/3/layout/HorizontalOrganizationChart"/>
    <dgm:cxn modelId="{3C03F245-50D0-4982-B503-80D8B166F950}" type="presParOf" srcId="{F7F5149C-980F-4E16-BB53-F29D2A71CF9B}" destId="{1FB85097-3D83-4D4D-8666-631CD9D157E9}" srcOrd="0" destOrd="0" presId="urn:microsoft.com/office/officeart/2009/3/layout/HorizontalOrganizationChart"/>
    <dgm:cxn modelId="{DBCF5176-AA75-496D-9D24-708B659861B6}" type="presParOf" srcId="{1FB85097-3D83-4D4D-8666-631CD9D157E9}" destId="{510CAAE5-A3F5-4709-9356-98BD0694B639}" srcOrd="0" destOrd="0" presId="urn:microsoft.com/office/officeart/2009/3/layout/HorizontalOrganizationChart"/>
    <dgm:cxn modelId="{608E6BE7-1581-4CE7-8287-2B78A32A707E}" type="presParOf" srcId="{1FB85097-3D83-4D4D-8666-631CD9D157E9}" destId="{6DE1B401-7113-430F-B10C-F3DC55B7C653}" srcOrd="1" destOrd="0" presId="urn:microsoft.com/office/officeart/2009/3/layout/HorizontalOrganizationChart"/>
    <dgm:cxn modelId="{2F4E9076-5920-4529-9DDE-E71E3B6D7C77}" type="presParOf" srcId="{F7F5149C-980F-4E16-BB53-F29D2A71CF9B}" destId="{DB71AC52-5CC4-496A-A4F2-106E2C88811F}" srcOrd="1" destOrd="0" presId="urn:microsoft.com/office/officeart/2009/3/layout/HorizontalOrganizationChart"/>
    <dgm:cxn modelId="{0897FFE7-376D-4EB3-9884-7B878BCB9EC7}" type="presParOf" srcId="{F7F5149C-980F-4E16-BB53-F29D2A71CF9B}" destId="{43D02D5D-1C79-4DEA-869F-20FE69390503}" srcOrd="2" destOrd="0" presId="urn:microsoft.com/office/officeart/2009/3/layout/HorizontalOrganizationChart"/>
    <dgm:cxn modelId="{1CE6D463-EB5D-47EF-BA56-DFD0B878B0F7}" type="presParOf" srcId="{500CE4E9-FDB1-4152-8C48-447F6D07F23C}" destId="{1F13D9A6-05EF-4C3B-8A0E-EE8657CE1A33}" srcOrd="2" destOrd="0" presId="urn:microsoft.com/office/officeart/2009/3/layout/HorizontalOrganizationChart"/>
    <dgm:cxn modelId="{6ECDEF55-5E0E-4A66-AF63-8E8B0E289C81}" type="presParOf" srcId="{500CE4E9-FDB1-4152-8C48-447F6D07F23C}" destId="{3068D70D-BF21-4421-81E3-F4156B9EC05F}" srcOrd="3" destOrd="0" presId="urn:microsoft.com/office/officeart/2009/3/layout/HorizontalOrganizationChart"/>
    <dgm:cxn modelId="{5BDE3ACC-6EED-4C7D-BBFF-F34C3627EBD2}" type="presParOf" srcId="{3068D70D-BF21-4421-81E3-F4156B9EC05F}" destId="{0CFBC5AF-63AB-4F1B-A57C-D1AEE84DBA10}" srcOrd="0" destOrd="0" presId="urn:microsoft.com/office/officeart/2009/3/layout/HorizontalOrganizationChart"/>
    <dgm:cxn modelId="{E6C94621-80D2-44B0-9903-53BC4D78F625}" type="presParOf" srcId="{0CFBC5AF-63AB-4F1B-A57C-D1AEE84DBA10}" destId="{8F8BF355-2B7C-4340-AB6E-33DB9D4576AD}" srcOrd="0" destOrd="0" presId="urn:microsoft.com/office/officeart/2009/3/layout/HorizontalOrganizationChart"/>
    <dgm:cxn modelId="{089C7A06-ED5E-4804-81ED-D5923C8727CF}" type="presParOf" srcId="{0CFBC5AF-63AB-4F1B-A57C-D1AEE84DBA10}" destId="{FAD56450-9059-4D60-9DF4-BE366B0D2457}" srcOrd="1" destOrd="0" presId="urn:microsoft.com/office/officeart/2009/3/layout/HorizontalOrganizationChart"/>
    <dgm:cxn modelId="{BD3976B0-D427-434D-8C4F-4B1CC8FCC2F7}" type="presParOf" srcId="{3068D70D-BF21-4421-81E3-F4156B9EC05F}" destId="{30503AE0-8276-475F-9336-FD2014C91B8D}" srcOrd="1" destOrd="0" presId="urn:microsoft.com/office/officeart/2009/3/layout/HorizontalOrganizationChart"/>
    <dgm:cxn modelId="{8CD2D00C-17C7-457F-A973-E9024A9EA6C1}" type="presParOf" srcId="{3068D70D-BF21-4421-81E3-F4156B9EC05F}" destId="{A323ABA1-65EC-40DD-A01B-0BB12EE8A852}" srcOrd="2" destOrd="0" presId="urn:microsoft.com/office/officeart/2009/3/layout/HorizontalOrganizationChart"/>
    <dgm:cxn modelId="{69756696-2CD8-4D0E-A52A-EB71A5D07E1F}" type="presParOf" srcId="{E2CB7CB2-71C3-4C81-AFC8-49AB0AC18FE6}" destId="{266F7791-FC5F-4CEF-BB3F-BBC3BD1D0783}" srcOrd="2" destOrd="0" presId="urn:microsoft.com/office/officeart/2009/3/layout/HorizontalOrganizationChart"/>
    <dgm:cxn modelId="{97678A74-448D-4027-B31F-845E7B71AC16}" type="presParOf" srcId="{C8FB3D0A-7E0D-40FB-B1AF-05BC6E30B7AD}" destId="{F4CD856B-9326-4861-A278-53AEA23411B6}" srcOrd="2" destOrd="0" presId="urn:microsoft.com/office/officeart/2009/3/layout/HorizontalOrganizationChart"/>
    <dgm:cxn modelId="{C08C5334-3634-402A-890C-D68C043AFD6F}" type="presParOf" srcId="{C8FB3D0A-7E0D-40FB-B1AF-05BC6E30B7AD}" destId="{94C3F2BD-7265-41F5-975A-72DB9E568BB3}" srcOrd="3" destOrd="0" presId="urn:microsoft.com/office/officeart/2009/3/layout/HorizontalOrganizationChart"/>
    <dgm:cxn modelId="{59C96569-0A2E-4FB4-A89A-5AC9A9548CE2}" type="presParOf" srcId="{94C3F2BD-7265-41F5-975A-72DB9E568BB3}" destId="{76D0B4D9-393C-4CB9-B4A3-5ED5EDE79F05}" srcOrd="0" destOrd="0" presId="urn:microsoft.com/office/officeart/2009/3/layout/HorizontalOrganizationChart"/>
    <dgm:cxn modelId="{7120C3B0-7E8F-408B-9BCD-45F98987C863}" type="presParOf" srcId="{76D0B4D9-393C-4CB9-B4A3-5ED5EDE79F05}" destId="{6EFDA8A3-E121-488C-A420-2F9EFC6BA843}" srcOrd="0" destOrd="0" presId="urn:microsoft.com/office/officeart/2009/3/layout/HorizontalOrganizationChart"/>
    <dgm:cxn modelId="{FA0BA175-0EC5-4797-962B-1FDD5E8BF03E}" type="presParOf" srcId="{76D0B4D9-393C-4CB9-B4A3-5ED5EDE79F05}" destId="{DA12858F-4375-4F8C-BE16-672ED3DEA896}" srcOrd="1" destOrd="0" presId="urn:microsoft.com/office/officeart/2009/3/layout/HorizontalOrganizationChart"/>
    <dgm:cxn modelId="{C1D848D9-CCC1-40BE-B6A8-729D17B4A370}" type="presParOf" srcId="{94C3F2BD-7265-41F5-975A-72DB9E568BB3}" destId="{9BB25D7D-4243-4225-9EA3-FCA92F401C9A}" srcOrd="1" destOrd="0" presId="urn:microsoft.com/office/officeart/2009/3/layout/HorizontalOrganizationChart"/>
    <dgm:cxn modelId="{184F835E-EB10-4F3F-B4EF-217F63E1113C}" type="presParOf" srcId="{9BB25D7D-4243-4225-9EA3-FCA92F401C9A}" destId="{411F2F52-7B1C-4CA6-907D-4D5505A7B775}" srcOrd="0" destOrd="0" presId="urn:microsoft.com/office/officeart/2009/3/layout/HorizontalOrganizationChart"/>
    <dgm:cxn modelId="{B9DEA4AC-ED2F-439D-9C63-DD1C92A8E97F}" type="presParOf" srcId="{9BB25D7D-4243-4225-9EA3-FCA92F401C9A}" destId="{E1077B8B-4828-43CC-84CB-567127F9B8CD}" srcOrd="1" destOrd="0" presId="urn:microsoft.com/office/officeart/2009/3/layout/HorizontalOrganizationChart"/>
    <dgm:cxn modelId="{71EC14B1-C879-4708-A345-637F4A4752DC}" type="presParOf" srcId="{E1077B8B-4828-43CC-84CB-567127F9B8CD}" destId="{4688411A-0DD9-4600-A514-BA12257F3D86}" srcOrd="0" destOrd="0" presId="urn:microsoft.com/office/officeart/2009/3/layout/HorizontalOrganizationChart"/>
    <dgm:cxn modelId="{1262D393-5241-4FF2-A6A0-3C0EACBFB2E2}" type="presParOf" srcId="{4688411A-0DD9-4600-A514-BA12257F3D86}" destId="{09D78891-FD03-42D4-B45F-C8C2248D9D98}" srcOrd="0" destOrd="0" presId="urn:microsoft.com/office/officeart/2009/3/layout/HorizontalOrganizationChart"/>
    <dgm:cxn modelId="{CC028C7B-725A-4083-B7AA-BF91683792D5}" type="presParOf" srcId="{4688411A-0DD9-4600-A514-BA12257F3D86}" destId="{2147AC9D-F2E7-46C2-9E12-ED33A40B5DFC}" srcOrd="1" destOrd="0" presId="urn:microsoft.com/office/officeart/2009/3/layout/HorizontalOrganizationChart"/>
    <dgm:cxn modelId="{C34F4F68-E52B-4424-9484-29804C8ED256}" type="presParOf" srcId="{E1077B8B-4828-43CC-84CB-567127F9B8CD}" destId="{8DCEF4C2-A1C1-495C-BB1F-089E879FE498}" srcOrd="1" destOrd="0" presId="urn:microsoft.com/office/officeart/2009/3/layout/HorizontalOrganizationChart"/>
    <dgm:cxn modelId="{9F990240-67E2-442D-B3B0-EC3E1F2BA1D1}" type="presParOf" srcId="{E1077B8B-4828-43CC-84CB-567127F9B8CD}" destId="{F86D2529-21C5-4549-8239-584BA1B36797}" srcOrd="2" destOrd="0" presId="urn:microsoft.com/office/officeart/2009/3/layout/HorizontalOrganizationChart"/>
    <dgm:cxn modelId="{C39A7EE6-8A9D-4641-81CA-D264C6035E49}" type="presParOf" srcId="{9BB25D7D-4243-4225-9EA3-FCA92F401C9A}" destId="{EAA0F4A0-5BF5-45EF-BB36-72139C76986D}" srcOrd="2" destOrd="0" presId="urn:microsoft.com/office/officeart/2009/3/layout/HorizontalOrganizationChart"/>
    <dgm:cxn modelId="{9295A7A6-DA59-4843-9B4D-FB2E02B00BE5}" type="presParOf" srcId="{9BB25D7D-4243-4225-9EA3-FCA92F401C9A}" destId="{A1E50477-BE96-4814-B0B4-05D15561F153}" srcOrd="3" destOrd="0" presId="urn:microsoft.com/office/officeart/2009/3/layout/HorizontalOrganizationChart"/>
    <dgm:cxn modelId="{DB80439F-FA6B-47C6-8957-B98CB3EB96DD}" type="presParOf" srcId="{A1E50477-BE96-4814-B0B4-05D15561F153}" destId="{5282F745-1FE0-4E15-9855-28F8B846E3C1}" srcOrd="0" destOrd="0" presId="urn:microsoft.com/office/officeart/2009/3/layout/HorizontalOrganizationChart"/>
    <dgm:cxn modelId="{19BB7D97-814D-41EA-A798-BBD17C6591F7}" type="presParOf" srcId="{5282F745-1FE0-4E15-9855-28F8B846E3C1}" destId="{72B6ABBE-90A3-4F35-B7F7-4CA73E0D94B5}" srcOrd="0" destOrd="0" presId="urn:microsoft.com/office/officeart/2009/3/layout/HorizontalOrganizationChart"/>
    <dgm:cxn modelId="{46181A27-6F3C-4FCB-99B0-0F4E7272724C}" type="presParOf" srcId="{5282F745-1FE0-4E15-9855-28F8B846E3C1}" destId="{53B05A17-AE08-46DE-8128-A26115B31E7D}" srcOrd="1" destOrd="0" presId="urn:microsoft.com/office/officeart/2009/3/layout/HorizontalOrganizationChart"/>
    <dgm:cxn modelId="{BD961FFC-0236-484F-920E-5F31A46FC1ED}" type="presParOf" srcId="{A1E50477-BE96-4814-B0B4-05D15561F153}" destId="{CB504673-A20E-4439-A79A-4C3A3E6483CA}" srcOrd="1" destOrd="0" presId="urn:microsoft.com/office/officeart/2009/3/layout/HorizontalOrganizationChart"/>
    <dgm:cxn modelId="{C5E66695-2386-4ACA-B92E-20229A7DE06A}" type="presParOf" srcId="{A1E50477-BE96-4814-B0B4-05D15561F153}" destId="{3001ACF1-FDFA-489D-B5BA-545F592D9577}" srcOrd="2" destOrd="0" presId="urn:microsoft.com/office/officeart/2009/3/layout/HorizontalOrganizationChart"/>
    <dgm:cxn modelId="{5A332876-41FF-4EC1-8E8B-0F37B08AF926}" type="presParOf" srcId="{94C3F2BD-7265-41F5-975A-72DB9E568BB3}" destId="{7A341FE6-4F46-41CE-B569-9FA7CDCAF35F}" srcOrd="2" destOrd="0" presId="urn:microsoft.com/office/officeart/2009/3/layout/HorizontalOrganizationChart"/>
    <dgm:cxn modelId="{E16402C9-4837-43E8-A17C-36C61E6220C0}" type="presParOf" srcId="{C8FB3D0A-7E0D-40FB-B1AF-05BC6E30B7AD}" destId="{7B486B1D-862F-45F1-9BFD-627DF38110DA}" srcOrd="4" destOrd="0" presId="urn:microsoft.com/office/officeart/2009/3/layout/HorizontalOrganizationChart"/>
    <dgm:cxn modelId="{8CB2CF1F-48A2-46EA-812F-8C12FB498710}" type="presParOf" srcId="{C8FB3D0A-7E0D-40FB-B1AF-05BC6E30B7AD}" destId="{9FF9981F-01BE-4592-A2B5-91600F73ADCF}" srcOrd="5" destOrd="0" presId="urn:microsoft.com/office/officeart/2009/3/layout/HorizontalOrganizationChart"/>
    <dgm:cxn modelId="{428738EE-0E01-46FD-BF69-6FAAAD46F5CC}" type="presParOf" srcId="{9FF9981F-01BE-4592-A2B5-91600F73ADCF}" destId="{DBF1ADDE-3F27-4EE7-8B8F-E99610871491}" srcOrd="0" destOrd="0" presId="urn:microsoft.com/office/officeart/2009/3/layout/HorizontalOrganizationChart"/>
    <dgm:cxn modelId="{B2A43E8F-5674-44F9-AD1B-382A59313E9E}" type="presParOf" srcId="{DBF1ADDE-3F27-4EE7-8B8F-E99610871491}" destId="{C1438B59-40C6-4B3B-A9D0-1A5D09DD7CC9}" srcOrd="0" destOrd="0" presId="urn:microsoft.com/office/officeart/2009/3/layout/HorizontalOrganizationChart"/>
    <dgm:cxn modelId="{DB56BEF6-6FA0-4A9C-920F-3DEC50BAA7C3}" type="presParOf" srcId="{DBF1ADDE-3F27-4EE7-8B8F-E99610871491}" destId="{6D541240-29DB-4E64-B10E-111F73912376}" srcOrd="1" destOrd="0" presId="urn:microsoft.com/office/officeart/2009/3/layout/HorizontalOrganizationChart"/>
    <dgm:cxn modelId="{04B4F197-F071-499E-BDE5-838A68590CCD}" type="presParOf" srcId="{9FF9981F-01BE-4592-A2B5-91600F73ADCF}" destId="{7489F2B3-9520-4B3F-9B04-5577795B3BA3}" srcOrd="1" destOrd="0" presId="urn:microsoft.com/office/officeart/2009/3/layout/HorizontalOrganizationChart"/>
    <dgm:cxn modelId="{158FF27C-1125-4C75-9BED-0DE72FA306EF}" type="presParOf" srcId="{9FF9981F-01BE-4592-A2B5-91600F73ADCF}" destId="{782808FD-80AC-4D06-8A8A-4132A827A463}" srcOrd="2" destOrd="0" presId="urn:microsoft.com/office/officeart/2009/3/layout/HorizontalOrganizationChart"/>
    <dgm:cxn modelId="{2E9109A2-9918-437F-B37D-F1F1CBF643EE}" type="presParOf" srcId="{C8FB3D0A-7E0D-40FB-B1AF-05BC6E30B7AD}" destId="{6E43B778-7A41-4B02-BE98-80220C4BEBAA}" srcOrd="6" destOrd="0" presId="urn:microsoft.com/office/officeart/2009/3/layout/HorizontalOrganizationChart"/>
    <dgm:cxn modelId="{C96100B9-DE2B-42C4-BEFF-9C3F9CBC2427}" type="presParOf" srcId="{C8FB3D0A-7E0D-40FB-B1AF-05BC6E30B7AD}" destId="{96048A1F-F932-4EA1-90DF-DEAF386DC834}" srcOrd="7" destOrd="0" presId="urn:microsoft.com/office/officeart/2009/3/layout/HorizontalOrganizationChart"/>
    <dgm:cxn modelId="{78163769-0C37-40D8-B7E1-5FC74BDF46BC}" type="presParOf" srcId="{96048A1F-F932-4EA1-90DF-DEAF386DC834}" destId="{FA967067-06C8-42AA-9263-F419D1258A95}" srcOrd="0" destOrd="0" presId="urn:microsoft.com/office/officeart/2009/3/layout/HorizontalOrganizationChart"/>
    <dgm:cxn modelId="{0D7A8811-287D-460C-9061-BB44F6FF5B3C}" type="presParOf" srcId="{FA967067-06C8-42AA-9263-F419D1258A95}" destId="{9260E386-1C64-4F82-8915-E7F0B950D43A}" srcOrd="0" destOrd="0" presId="urn:microsoft.com/office/officeart/2009/3/layout/HorizontalOrganizationChart"/>
    <dgm:cxn modelId="{D4BF608F-B334-4A15-AC48-F96A69359BE8}" type="presParOf" srcId="{FA967067-06C8-42AA-9263-F419D1258A95}" destId="{E4E49DAE-B942-4AE5-85DE-48D92BD85C0B}" srcOrd="1" destOrd="0" presId="urn:microsoft.com/office/officeart/2009/3/layout/HorizontalOrganizationChart"/>
    <dgm:cxn modelId="{533E9141-DF98-4DB2-BF10-057E08A37882}" type="presParOf" srcId="{96048A1F-F932-4EA1-90DF-DEAF386DC834}" destId="{C7D29932-48DA-4678-9BD1-2AD99FD1431C}" srcOrd="1" destOrd="0" presId="urn:microsoft.com/office/officeart/2009/3/layout/HorizontalOrganizationChart"/>
    <dgm:cxn modelId="{3D0A7CFF-7D9B-438F-AB75-7199D12287D7}" type="presParOf" srcId="{96048A1F-F932-4EA1-90DF-DEAF386DC834}" destId="{380753C4-C8D5-43DD-91B5-6C911C550CA0}" srcOrd="2" destOrd="0" presId="urn:microsoft.com/office/officeart/2009/3/layout/HorizontalOrganizationChart"/>
    <dgm:cxn modelId="{F3FE6EE3-C1B9-4C04-B1B5-9560AF4B0B39}" type="presParOf" srcId="{D34DC834-6037-47C0-9CE1-BA2B2D135601}" destId="{BF1D3CAB-7681-4134-9A56-2B499475F2A2}" srcOrd="2" destOrd="0" presId="urn:microsoft.com/office/officeart/2009/3/layout/HorizontalOrganizationChart"/>
    <dgm:cxn modelId="{0FFDAAF2-5EB6-412C-BF87-0B7E6BE4883D}" type="presParOf" srcId="{7AEB6DAA-FC4C-4A79-A600-21B27F488735}" destId="{37366965-12AB-4F52-85FA-94553FE220BB}" srcOrd="2" destOrd="0" presId="urn:microsoft.com/office/officeart/2009/3/layout/HorizontalOrganizationChart"/>
    <dgm:cxn modelId="{61FEA2DE-F290-4AAC-AA05-68DEE4E8E247}" type="presParOf" srcId="{37366965-12AB-4F52-85FA-94553FE220BB}" destId="{3393084B-8C3A-4839-A060-1D588EE2A4C5}" srcOrd="0" destOrd="0" presId="urn:microsoft.com/office/officeart/2009/3/layout/HorizontalOrganizationChart"/>
    <dgm:cxn modelId="{97F04376-A29D-4E1A-984E-35B48F2BAFF1}" type="presParOf" srcId="{3393084B-8C3A-4839-A060-1D588EE2A4C5}" destId="{B32BA136-39F4-4BE8-917F-EA1AF740D12A}" srcOrd="0" destOrd="0" presId="urn:microsoft.com/office/officeart/2009/3/layout/HorizontalOrganizationChart"/>
    <dgm:cxn modelId="{4D915714-56F1-4A06-B487-F58338BF6B59}" type="presParOf" srcId="{3393084B-8C3A-4839-A060-1D588EE2A4C5}" destId="{759C9F87-CA2D-4187-81E7-E6E647407545}" srcOrd="1" destOrd="0" presId="urn:microsoft.com/office/officeart/2009/3/layout/HorizontalOrganizationChart"/>
    <dgm:cxn modelId="{0960E27E-06A8-4880-B083-77D4949C8056}" type="presParOf" srcId="{37366965-12AB-4F52-85FA-94553FE220BB}" destId="{6F1F9993-2CB4-40A1-8318-E0A6C6C1FAC2}" srcOrd="1" destOrd="0" presId="urn:microsoft.com/office/officeart/2009/3/layout/HorizontalOrganizationChart"/>
    <dgm:cxn modelId="{92040636-C37A-4E11-B17A-2959A19DF024}" type="presParOf" srcId="{6F1F9993-2CB4-40A1-8318-E0A6C6C1FAC2}" destId="{B2F46249-93CF-4A84-A41F-270B16DD7562}" srcOrd="0" destOrd="0" presId="urn:microsoft.com/office/officeart/2009/3/layout/HorizontalOrganizationChart"/>
    <dgm:cxn modelId="{E49963CC-FAF7-4829-8C88-4274BAF909BE}" type="presParOf" srcId="{6F1F9993-2CB4-40A1-8318-E0A6C6C1FAC2}" destId="{8661620D-EC0C-4D41-A9BB-523C0B69D257}" srcOrd="1" destOrd="0" presId="urn:microsoft.com/office/officeart/2009/3/layout/HorizontalOrganizationChart"/>
    <dgm:cxn modelId="{43E03061-AC6B-43BB-83E1-85F1FF8AED78}" type="presParOf" srcId="{8661620D-EC0C-4D41-A9BB-523C0B69D257}" destId="{F602D920-DCD0-441A-83E3-214EF6903011}" srcOrd="0" destOrd="0" presId="urn:microsoft.com/office/officeart/2009/3/layout/HorizontalOrganizationChart"/>
    <dgm:cxn modelId="{74056C57-93E5-4757-9491-8F97D11604EE}" type="presParOf" srcId="{F602D920-DCD0-441A-83E3-214EF6903011}" destId="{C8B198CC-9194-4FEC-B56B-6C8FDC3303DD}" srcOrd="0" destOrd="0" presId="urn:microsoft.com/office/officeart/2009/3/layout/HorizontalOrganizationChart"/>
    <dgm:cxn modelId="{35F54748-B9FB-4348-B0E5-51ABC85B0B0D}" type="presParOf" srcId="{F602D920-DCD0-441A-83E3-214EF6903011}" destId="{8B25E56E-CBF7-47CB-AF72-291423E1F8B5}" srcOrd="1" destOrd="0" presId="urn:microsoft.com/office/officeart/2009/3/layout/HorizontalOrganizationChart"/>
    <dgm:cxn modelId="{E326F7E4-B88E-4BA2-B441-52BB32F52398}" type="presParOf" srcId="{8661620D-EC0C-4D41-A9BB-523C0B69D257}" destId="{1A2B8E39-DF2D-4644-A7D6-0AD44535F77A}" srcOrd="1" destOrd="0" presId="urn:microsoft.com/office/officeart/2009/3/layout/HorizontalOrganizationChart"/>
    <dgm:cxn modelId="{FE5D941C-51C0-4F53-AEDA-89467F79A98A}" type="presParOf" srcId="{8661620D-EC0C-4D41-A9BB-523C0B69D257}" destId="{D58D814F-1F43-468F-A9C2-958426F95818}" srcOrd="2" destOrd="0" presId="urn:microsoft.com/office/officeart/2009/3/layout/HorizontalOrganizationChart"/>
    <dgm:cxn modelId="{58DFA466-C3E1-4E1B-BD86-800AC3D2C400}" type="presParOf" srcId="{6F1F9993-2CB4-40A1-8318-E0A6C6C1FAC2}" destId="{21B2A259-FF10-49A3-990A-339C21A3760C}" srcOrd="2" destOrd="0" presId="urn:microsoft.com/office/officeart/2009/3/layout/HorizontalOrganizationChart"/>
    <dgm:cxn modelId="{BFCD97F6-6F67-4A8F-B550-ECAD25E92341}" type="presParOf" srcId="{6F1F9993-2CB4-40A1-8318-E0A6C6C1FAC2}" destId="{D5C5BF75-8280-4264-B0C7-A2A739162B5B}" srcOrd="3" destOrd="0" presId="urn:microsoft.com/office/officeart/2009/3/layout/HorizontalOrganizationChart"/>
    <dgm:cxn modelId="{3DA995D9-A15F-4AE2-832D-B053A8B16E7A}" type="presParOf" srcId="{D5C5BF75-8280-4264-B0C7-A2A739162B5B}" destId="{CC84755A-20F9-4DAE-9EC5-117ECF4E3EF2}" srcOrd="0" destOrd="0" presId="urn:microsoft.com/office/officeart/2009/3/layout/HorizontalOrganizationChart"/>
    <dgm:cxn modelId="{C4894A80-7239-4CF0-B31E-C25F15A76E90}" type="presParOf" srcId="{CC84755A-20F9-4DAE-9EC5-117ECF4E3EF2}" destId="{BA727E9F-F5C9-4C86-BE63-561A153FC61E}" srcOrd="0" destOrd="0" presId="urn:microsoft.com/office/officeart/2009/3/layout/HorizontalOrganizationChart"/>
    <dgm:cxn modelId="{3CC9ED53-542A-4C74-B73C-B8EAB990B2F7}" type="presParOf" srcId="{CC84755A-20F9-4DAE-9EC5-117ECF4E3EF2}" destId="{F9711ECF-1129-4ACA-B269-1DE3D7DBF92B}" srcOrd="1" destOrd="0" presId="urn:microsoft.com/office/officeart/2009/3/layout/HorizontalOrganizationChart"/>
    <dgm:cxn modelId="{E658865E-428A-45C8-AA9D-762F1498400F}" type="presParOf" srcId="{D5C5BF75-8280-4264-B0C7-A2A739162B5B}" destId="{C8393548-E873-4959-820F-63C71C470E26}" srcOrd="1" destOrd="0" presId="urn:microsoft.com/office/officeart/2009/3/layout/HorizontalOrganizationChart"/>
    <dgm:cxn modelId="{9CF51AB2-3128-433A-8698-A933250A6759}" type="presParOf" srcId="{D5C5BF75-8280-4264-B0C7-A2A739162B5B}" destId="{EF610F23-A906-4F02-9F13-F605B30C69EC}" srcOrd="2" destOrd="0" presId="urn:microsoft.com/office/officeart/2009/3/layout/HorizontalOrganizationChart"/>
    <dgm:cxn modelId="{7056691A-1982-4E9C-9028-502C593D0196}" type="presParOf" srcId="{6F1F9993-2CB4-40A1-8318-E0A6C6C1FAC2}" destId="{5C67BCB7-7F18-498C-BBC3-1B176ED772BE}" srcOrd="4" destOrd="0" presId="urn:microsoft.com/office/officeart/2009/3/layout/HorizontalOrganizationChart"/>
    <dgm:cxn modelId="{3B2808EA-8132-4878-8B32-7954E7715767}" type="presParOf" srcId="{6F1F9993-2CB4-40A1-8318-E0A6C6C1FAC2}" destId="{A652052D-324D-4A22-8E45-A891782B173C}" srcOrd="5" destOrd="0" presId="urn:microsoft.com/office/officeart/2009/3/layout/HorizontalOrganizationChart"/>
    <dgm:cxn modelId="{962B54F4-1EDD-4ADE-824F-F92740D22B78}" type="presParOf" srcId="{A652052D-324D-4A22-8E45-A891782B173C}" destId="{604C54B0-1507-4938-9AE8-B5AD967F53CD}" srcOrd="0" destOrd="0" presId="urn:microsoft.com/office/officeart/2009/3/layout/HorizontalOrganizationChart"/>
    <dgm:cxn modelId="{C4341227-C98A-4D90-97D6-0095CC7DFB12}" type="presParOf" srcId="{604C54B0-1507-4938-9AE8-B5AD967F53CD}" destId="{F909A6B8-637A-449D-B5A8-CBC9F4B291BB}" srcOrd="0" destOrd="0" presId="urn:microsoft.com/office/officeart/2009/3/layout/HorizontalOrganizationChart"/>
    <dgm:cxn modelId="{708C734A-1F12-4502-82D9-AD3E7ABE717F}" type="presParOf" srcId="{604C54B0-1507-4938-9AE8-B5AD967F53CD}" destId="{DD7FD5B9-95F1-4B67-BF3A-2E0DEF6A9CDD}" srcOrd="1" destOrd="0" presId="urn:microsoft.com/office/officeart/2009/3/layout/HorizontalOrganizationChart"/>
    <dgm:cxn modelId="{B3388A67-C188-488A-9422-120C8B77BFED}" type="presParOf" srcId="{A652052D-324D-4A22-8E45-A891782B173C}" destId="{7A28CA34-7B55-41E3-B045-DBBF2846E92A}" srcOrd="1" destOrd="0" presId="urn:microsoft.com/office/officeart/2009/3/layout/HorizontalOrganizationChart"/>
    <dgm:cxn modelId="{0AF3615A-A712-4320-86AE-1FD8F86A0C3F}" type="presParOf" srcId="{A652052D-324D-4A22-8E45-A891782B173C}" destId="{E4F6991B-84D7-4587-9663-FE15E891250A}" srcOrd="2" destOrd="0" presId="urn:microsoft.com/office/officeart/2009/3/layout/HorizontalOrganizationChart"/>
    <dgm:cxn modelId="{897D468C-4965-4822-9965-450B9A14B3BF}" type="presParOf" srcId="{6F1F9993-2CB4-40A1-8318-E0A6C6C1FAC2}" destId="{21E38CA5-5852-4B01-BF1E-6C5ACB285F52}" srcOrd="6" destOrd="0" presId="urn:microsoft.com/office/officeart/2009/3/layout/HorizontalOrganizationChart"/>
    <dgm:cxn modelId="{2F45AB50-9028-41CE-AF5C-DAFDE834D6BE}" type="presParOf" srcId="{6F1F9993-2CB4-40A1-8318-E0A6C6C1FAC2}" destId="{59BAE0FD-44A6-43D3-8B1E-5256EBCF6C77}" srcOrd="7" destOrd="0" presId="urn:microsoft.com/office/officeart/2009/3/layout/HorizontalOrganizationChart"/>
    <dgm:cxn modelId="{DEBC9411-9858-4C9C-BF5F-375DEFFB7210}" type="presParOf" srcId="{59BAE0FD-44A6-43D3-8B1E-5256EBCF6C77}" destId="{32A6E671-4135-4708-B2D4-37B12DEF8FC7}" srcOrd="0" destOrd="0" presId="urn:microsoft.com/office/officeart/2009/3/layout/HorizontalOrganizationChart"/>
    <dgm:cxn modelId="{C327043E-0357-4C7F-AE74-C4D5A3B32219}" type="presParOf" srcId="{32A6E671-4135-4708-B2D4-37B12DEF8FC7}" destId="{0355E014-7C90-47D3-9C8F-894B23522CA8}" srcOrd="0" destOrd="0" presId="urn:microsoft.com/office/officeart/2009/3/layout/HorizontalOrganizationChart"/>
    <dgm:cxn modelId="{EE18E54C-6582-4A23-987B-D57B91AB0434}" type="presParOf" srcId="{32A6E671-4135-4708-B2D4-37B12DEF8FC7}" destId="{50D9E5A4-1B89-4F86-A538-670C6E485021}" srcOrd="1" destOrd="0" presId="urn:microsoft.com/office/officeart/2009/3/layout/HorizontalOrganizationChart"/>
    <dgm:cxn modelId="{283127D9-8687-43F5-A288-07EEEF67EB6F}" type="presParOf" srcId="{59BAE0FD-44A6-43D3-8B1E-5256EBCF6C77}" destId="{DAC62F5F-EEDE-4EF6-BEFF-E05AF20AB458}" srcOrd="1" destOrd="0" presId="urn:microsoft.com/office/officeart/2009/3/layout/HorizontalOrganizationChart"/>
    <dgm:cxn modelId="{B605B4F3-A894-4EBC-9501-7F4D9C1A2773}" type="presParOf" srcId="{59BAE0FD-44A6-43D3-8B1E-5256EBCF6C77}" destId="{2AC52948-B11E-4447-BD94-F742E4456D20}" srcOrd="2" destOrd="0" presId="urn:microsoft.com/office/officeart/2009/3/layout/HorizontalOrganizationChart"/>
    <dgm:cxn modelId="{7C1FF585-1A7D-4F84-96A9-66104ACECA72}" type="presParOf" srcId="{6F1F9993-2CB4-40A1-8318-E0A6C6C1FAC2}" destId="{E1AF4313-BF0B-48DE-841E-F38CFB0B18BE}" srcOrd="8" destOrd="0" presId="urn:microsoft.com/office/officeart/2009/3/layout/HorizontalOrganizationChart"/>
    <dgm:cxn modelId="{97405426-DAEE-461F-A0EB-1746187A11C1}" type="presParOf" srcId="{6F1F9993-2CB4-40A1-8318-E0A6C6C1FAC2}" destId="{028A58FD-B228-40B0-88A7-536D9E34D611}" srcOrd="9" destOrd="0" presId="urn:microsoft.com/office/officeart/2009/3/layout/HorizontalOrganizationChart"/>
    <dgm:cxn modelId="{08CDC00F-01CF-4367-A69F-79CBEE1CE89D}" type="presParOf" srcId="{028A58FD-B228-40B0-88A7-536D9E34D611}" destId="{52CADCB7-BC7D-4551-8267-6DA37AB87DFF}" srcOrd="0" destOrd="0" presId="urn:microsoft.com/office/officeart/2009/3/layout/HorizontalOrganizationChart"/>
    <dgm:cxn modelId="{245DAAD7-E9E7-4DCF-8F2E-8EED8CD0511F}" type="presParOf" srcId="{52CADCB7-BC7D-4551-8267-6DA37AB87DFF}" destId="{A4C2E557-95EC-4D28-8D1C-EFB3CC709202}" srcOrd="0" destOrd="0" presId="urn:microsoft.com/office/officeart/2009/3/layout/HorizontalOrganizationChart"/>
    <dgm:cxn modelId="{5E976324-AA32-451D-9152-D6F67F86266B}" type="presParOf" srcId="{52CADCB7-BC7D-4551-8267-6DA37AB87DFF}" destId="{6CB8FB42-6B28-4022-A5E5-B8454A9E8072}" srcOrd="1" destOrd="0" presId="urn:microsoft.com/office/officeart/2009/3/layout/HorizontalOrganizationChart"/>
    <dgm:cxn modelId="{C7C2B23B-905E-46C2-AD24-36BCEE7DAB54}" type="presParOf" srcId="{028A58FD-B228-40B0-88A7-536D9E34D611}" destId="{1813E93A-AE42-4195-B6F5-FFD0C1014EDF}" srcOrd="1" destOrd="0" presId="urn:microsoft.com/office/officeart/2009/3/layout/HorizontalOrganizationChart"/>
    <dgm:cxn modelId="{1E0E3F21-C4AC-4051-A83C-634BD18156B9}" type="presParOf" srcId="{028A58FD-B228-40B0-88A7-536D9E34D611}" destId="{27D1259E-014C-4848-98AE-05AE26405734}" srcOrd="2" destOrd="0" presId="urn:microsoft.com/office/officeart/2009/3/layout/HorizontalOrganizationChart"/>
    <dgm:cxn modelId="{61DC625F-38B1-4D48-A531-80AC9EE8AB8B}" type="presParOf" srcId="{6F1F9993-2CB4-40A1-8318-E0A6C6C1FAC2}" destId="{F6E76353-E3D1-42BD-AF5C-20B79556B81C}" srcOrd="10" destOrd="0" presId="urn:microsoft.com/office/officeart/2009/3/layout/HorizontalOrganizationChart"/>
    <dgm:cxn modelId="{BEB1FFEE-0758-4A84-826C-5EC3FBB60E3D}" type="presParOf" srcId="{6F1F9993-2CB4-40A1-8318-E0A6C6C1FAC2}" destId="{D9957767-170B-4A14-A222-2107DCDA93D2}" srcOrd="11" destOrd="0" presId="urn:microsoft.com/office/officeart/2009/3/layout/HorizontalOrganizationChart"/>
    <dgm:cxn modelId="{723363B3-909B-47A9-A207-9B0C46DFAA2D}" type="presParOf" srcId="{D9957767-170B-4A14-A222-2107DCDA93D2}" destId="{A084758A-9CB6-47B0-9901-776BAE36166C}" srcOrd="0" destOrd="0" presId="urn:microsoft.com/office/officeart/2009/3/layout/HorizontalOrganizationChart"/>
    <dgm:cxn modelId="{054AE541-4D2E-4384-AE75-96235A4B28D0}" type="presParOf" srcId="{A084758A-9CB6-47B0-9901-776BAE36166C}" destId="{CF65E7B8-B898-4327-81A7-F590AF972877}" srcOrd="0" destOrd="0" presId="urn:microsoft.com/office/officeart/2009/3/layout/HorizontalOrganizationChart"/>
    <dgm:cxn modelId="{BBF33FA0-1203-498B-8E01-688D482884AD}" type="presParOf" srcId="{A084758A-9CB6-47B0-9901-776BAE36166C}" destId="{101D1E95-3BA3-4E6D-89D0-E88151E9308E}" srcOrd="1" destOrd="0" presId="urn:microsoft.com/office/officeart/2009/3/layout/HorizontalOrganizationChart"/>
    <dgm:cxn modelId="{088EB9ED-FB55-486E-BB55-D3CB1DB016CC}" type="presParOf" srcId="{D9957767-170B-4A14-A222-2107DCDA93D2}" destId="{1601570F-9D6A-4DFB-BA5B-73AF70C29175}" srcOrd="1" destOrd="0" presId="urn:microsoft.com/office/officeart/2009/3/layout/HorizontalOrganizationChart"/>
    <dgm:cxn modelId="{57D0227F-3B4F-4B73-B48E-171B6BC85B89}" type="presParOf" srcId="{D9957767-170B-4A14-A222-2107DCDA93D2}" destId="{BC19FFB6-5667-4114-AEFE-1D7234014827}" srcOrd="2" destOrd="0" presId="urn:microsoft.com/office/officeart/2009/3/layout/HorizontalOrganizationChart"/>
    <dgm:cxn modelId="{591002F1-4613-4DFF-A116-831471A6815B}" type="presParOf" srcId="{37366965-12AB-4F52-85FA-94553FE220BB}" destId="{A7D50E92-CC6F-4A65-9AF0-B7EBC59F950C}" srcOrd="2" destOrd="0" presId="urn:microsoft.com/office/officeart/2009/3/layout/HorizontalOrganizationChart"/>
    <dgm:cxn modelId="{9C8E5805-624E-4D52-9E08-41AE6065D9D8}" type="presParOf" srcId="{7AEB6DAA-FC4C-4A79-A600-21B27F488735}" destId="{6642D5F1-59DB-4505-BE54-D41CE2418DF0}" srcOrd="3" destOrd="0" presId="urn:microsoft.com/office/officeart/2009/3/layout/HorizontalOrganizationChart"/>
    <dgm:cxn modelId="{B8AEA768-E99B-48DB-B0DB-C06AD03318F9}" type="presParOf" srcId="{6642D5F1-59DB-4505-BE54-D41CE2418DF0}" destId="{C037B29C-EE0F-4E30-B16B-EA176F013CA3}" srcOrd="0" destOrd="0" presId="urn:microsoft.com/office/officeart/2009/3/layout/HorizontalOrganizationChart"/>
    <dgm:cxn modelId="{FD884FA7-A4EF-4DF1-9C51-0C5A394FA771}" type="presParOf" srcId="{C037B29C-EE0F-4E30-B16B-EA176F013CA3}" destId="{6362467E-FB07-4CD5-B711-C37DA288C54F}" srcOrd="0" destOrd="0" presId="urn:microsoft.com/office/officeart/2009/3/layout/HorizontalOrganizationChart"/>
    <dgm:cxn modelId="{AD69DEC2-4B98-476B-BA9A-CC04EAF07060}" type="presParOf" srcId="{C037B29C-EE0F-4E30-B16B-EA176F013CA3}" destId="{F7F5DB5C-EC3B-45D0-8920-CB7562915BF7}" srcOrd="1" destOrd="0" presId="urn:microsoft.com/office/officeart/2009/3/layout/HorizontalOrganizationChart"/>
    <dgm:cxn modelId="{C8F75169-4DD5-4243-A4B1-0518AA84E8BA}" type="presParOf" srcId="{6642D5F1-59DB-4505-BE54-D41CE2418DF0}" destId="{9DD640E5-FA02-4C3F-B338-BA00A0913979}" srcOrd="1" destOrd="0" presId="urn:microsoft.com/office/officeart/2009/3/layout/HorizontalOrganizationChart"/>
    <dgm:cxn modelId="{5648E745-DA67-4CB7-86AD-EBA5FA6BAFB4}" type="presParOf" srcId="{9DD640E5-FA02-4C3F-B338-BA00A0913979}" destId="{273C741A-8199-4102-ABD6-C7DBEE800ED3}" srcOrd="0" destOrd="0" presId="urn:microsoft.com/office/officeart/2009/3/layout/HorizontalOrganizationChart"/>
    <dgm:cxn modelId="{0FA6DAD5-FCA8-4DD3-AA4A-066A21589330}" type="presParOf" srcId="{9DD640E5-FA02-4C3F-B338-BA00A0913979}" destId="{896F4566-D143-4302-A1B4-1EFCCBD64776}" srcOrd="1" destOrd="0" presId="urn:microsoft.com/office/officeart/2009/3/layout/HorizontalOrganizationChart"/>
    <dgm:cxn modelId="{0F93DE8F-8767-4949-95AB-6D04F018A84C}" type="presParOf" srcId="{896F4566-D143-4302-A1B4-1EFCCBD64776}" destId="{1E4B28F6-386F-4F6B-AC52-468C0F827C2A}" srcOrd="0" destOrd="0" presId="urn:microsoft.com/office/officeart/2009/3/layout/HorizontalOrganizationChart"/>
    <dgm:cxn modelId="{C9554F28-524F-4BE7-84E8-10D8F5258601}" type="presParOf" srcId="{1E4B28F6-386F-4F6B-AC52-468C0F827C2A}" destId="{524F5963-AF45-42D3-BB98-EBAC0C20B3F8}" srcOrd="0" destOrd="0" presId="urn:microsoft.com/office/officeart/2009/3/layout/HorizontalOrganizationChart"/>
    <dgm:cxn modelId="{C7E79E1C-FDD0-42F4-99D2-E89B80AC0941}" type="presParOf" srcId="{1E4B28F6-386F-4F6B-AC52-468C0F827C2A}" destId="{7A004E65-A361-40CF-8BE6-2464573420BC}" srcOrd="1" destOrd="0" presId="urn:microsoft.com/office/officeart/2009/3/layout/HorizontalOrganizationChart"/>
    <dgm:cxn modelId="{A11BFAAF-A91E-4661-9E53-571E75D6F5B1}" type="presParOf" srcId="{896F4566-D143-4302-A1B4-1EFCCBD64776}" destId="{2D796EB0-DDA1-4F00-9B86-E5D6F05F34C1}" srcOrd="1" destOrd="0" presId="urn:microsoft.com/office/officeart/2009/3/layout/HorizontalOrganizationChart"/>
    <dgm:cxn modelId="{AEC31CBE-72B7-4DAE-BEC7-F5FA2877FC67}" type="presParOf" srcId="{896F4566-D143-4302-A1B4-1EFCCBD64776}" destId="{FCC8261E-28BA-4EC1-ABAE-55BB7C25ED40}" srcOrd="2" destOrd="0" presId="urn:microsoft.com/office/officeart/2009/3/layout/HorizontalOrganizationChart"/>
    <dgm:cxn modelId="{8F444E2D-37A9-41FA-8B76-D0EC6D47425B}" type="presParOf" srcId="{9DD640E5-FA02-4C3F-B338-BA00A0913979}" destId="{C3EA0B8D-007A-4570-A32B-28F58AA7F935}" srcOrd="2" destOrd="0" presId="urn:microsoft.com/office/officeart/2009/3/layout/HorizontalOrganizationChart"/>
    <dgm:cxn modelId="{A2B8FABF-7461-4EAA-AB49-199CE66E6068}" type="presParOf" srcId="{9DD640E5-FA02-4C3F-B338-BA00A0913979}" destId="{FB459AE6-5331-4F4D-B1CD-70DB0812F6F9}" srcOrd="3" destOrd="0" presId="urn:microsoft.com/office/officeart/2009/3/layout/HorizontalOrganizationChart"/>
    <dgm:cxn modelId="{64F9F7ED-F568-4961-B0F1-8B703A5315E3}" type="presParOf" srcId="{FB459AE6-5331-4F4D-B1CD-70DB0812F6F9}" destId="{D179985F-CDD0-4B21-B240-BF36927FC4A3}" srcOrd="0" destOrd="0" presId="urn:microsoft.com/office/officeart/2009/3/layout/HorizontalOrganizationChart"/>
    <dgm:cxn modelId="{BBB3906B-AAD9-4AD2-889A-35E70ACAC5CE}" type="presParOf" srcId="{D179985F-CDD0-4B21-B240-BF36927FC4A3}" destId="{7E0337F3-AC56-4688-8E21-5233FC4C3ED0}" srcOrd="0" destOrd="0" presId="urn:microsoft.com/office/officeart/2009/3/layout/HorizontalOrganizationChart"/>
    <dgm:cxn modelId="{F9FCB044-75B0-4048-8DC9-C605907946BA}" type="presParOf" srcId="{D179985F-CDD0-4B21-B240-BF36927FC4A3}" destId="{66E53DA7-49A6-4210-B9C2-7C3DAB221818}" srcOrd="1" destOrd="0" presId="urn:microsoft.com/office/officeart/2009/3/layout/HorizontalOrganizationChart"/>
    <dgm:cxn modelId="{7B1A5D4B-9339-4F39-A5BB-AD9E804B8AF5}" type="presParOf" srcId="{FB459AE6-5331-4F4D-B1CD-70DB0812F6F9}" destId="{936EE33C-2433-4408-8B5B-56019DD37E23}" srcOrd="1" destOrd="0" presId="urn:microsoft.com/office/officeart/2009/3/layout/HorizontalOrganizationChart"/>
    <dgm:cxn modelId="{86535040-A13D-4035-AA9A-898FEE120153}" type="presParOf" srcId="{FB459AE6-5331-4F4D-B1CD-70DB0812F6F9}" destId="{5D2AA255-3845-4CA2-AD80-B2A7D55520CD}" srcOrd="2" destOrd="0" presId="urn:microsoft.com/office/officeart/2009/3/layout/HorizontalOrganizationChart"/>
    <dgm:cxn modelId="{FE93025C-6D5C-4ABF-84C2-1DBAFC8FD34F}" type="presParOf" srcId="{9DD640E5-FA02-4C3F-B338-BA00A0913979}" destId="{C98AD39D-5BCA-40BC-B78B-D8AC3F01E5D8}" srcOrd="4" destOrd="0" presId="urn:microsoft.com/office/officeart/2009/3/layout/HorizontalOrganizationChart"/>
    <dgm:cxn modelId="{5C7B391C-B1CF-455B-8BBC-363816CA9E2D}" type="presParOf" srcId="{9DD640E5-FA02-4C3F-B338-BA00A0913979}" destId="{A3E2DE2B-3955-44B0-8293-92F31109B9E4}" srcOrd="5" destOrd="0" presId="urn:microsoft.com/office/officeart/2009/3/layout/HorizontalOrganizationChart"/>
    <dgm:cxn modelId="{5ED4606C-4B8E-4FB7-A38C-B881722AE72E}" type="presParOf" srcId="{A3E2DE2B-3955-44B0-8293-92F31109B9E4}" destId="{23ACF0FC-95F6-42FF-BCB5-175944520126}" srcOrd="0" destOrd="0" presId="urn:microsoft.com/office/officeart/2009/3/layout/HorizontalOrganizationChart"/>
    <dgm:cxn modelId="{A478F9D3-7CCC-4CEA-BAAB-B16D291AC97B}" type="presParOf" srcId="{23ACF0FC-95F6-42FF-BCB5-175944520126}" destId="{2E09D3E7-023B-494F-9456-7CAF8365DB1F}" srcOrd="0" destOrd="0" presId="urn:microsoft.com/office/officeart/2009/3/layout/HorizontalOrganizationChart"/>
    <dgm:cxn modelId="{18B0BE2B-3075-4550-96E7-0BD978B25FAA}" type="presParOf" srcId="{23ACF0FC-95F6-42FF-BCB5-175944520126}" destId="{AFF6A94D-F057-498A-93D4-D6AD9247399A}" srcOrd="1" destOrd="0" presId="urn:microsoft.com/office/officeart/2009/3/layout/HorizontalOrganizationChart"/>
    <dgm:cxn modelId="{424554C5-656A-4571-AC00-72F4BE885973}" type="presParOf" srcId="{A3E2DE2B-3955-44B0-8293-92F31109B9E4}" destId="{D3DAC2AE-F8CA-4666-B9A4-4D6E62AF68FC}" srcOrd="1" destOrd="0" presId="urn:microsoft.com/office/officeart/2009/3/layout/HorizontalOrganizationChart"/>
    <dgm:cxn modelId="{EFDC270F-AF46-47BC-9566-0E8650BA7571}" type="presParOf" srcId="{A3E2DE2B-3955-44B0-8293-92F31109B9E4}" destId="{6E8100EE-72B9-4E32-A0E4-C2A205A11163}" srcOrd="2" destOrd="0" presId="urn:microsoft.com/office/officeart/2009/3/layout/HorizontalOrganizationChart"/>
    <dgm:cxn modelId="{C89FF296-5D5C-4E94-9EDA-7F3FAEA0E89C}" type="presParOf" srcId="{9DD640E5-FA02-4C3F-B338-BA00A0913979}" destId="{2BFBB08C-A797-4B81-B90D-CFE400C76901}" srcOrd="6" destOrd="0" presId="urn:microsoft.com/office/officeart/2009/3/layout/HorizontalOrganizationChart"/>
    <dgm:cxn modelId="{039C4629-C537-4B34-AB1A-2C77C5C2CE9A}" type="presParOf" srcId="{9DD640E5-FA02-4C3F-B338-BA00A0913979}" destId="{91048934-8B3F-42B6-AA27-FFD53EC28457}" srcOrd="7" destOrd="0" presId="urn:microsoft.com/office/officeart/2009/3/layout/HorizontalOrganizationChart"/>
    <dgm:cxn modelId="{2E444BBD-8F2A-469F-9D78-554F80EA4621}" type="presParOf" srcId="{91048934-8B3F-42B6-AA27-FFD53EC28457}" destId="{C4F8ADBB-4512-4B6A-96AC-C9735D73886B}" srcOrd="0" destOrd="0" presId="urn:microsoft.com/office/officeart/2009/3/layout/HorizontalOrganizationChart"/>
    <dgm:cxn modelId="{6ACF0771-5700-4639-A5E7-F2AB298FB87B}" type="presParOf" srcId="{C4F8ADBB-4512-4B6A-96AC-C9735D73886B}" destId="{90E5F489-18CB-4CC3-A751-A723B0419D7C}" srcOrd="0" destOrd="0" presId="urn:microsoft.com/office/officeart/2009/3/layout/HorizontalOrganizationChart"/>
    <dgm:cxn modelId="{AB549D9D-3D98-4BF8-8683-25660D345A04}" type="presParOf" srcId="{C4F8ADBB-4512-4B6A-96AC-C9735D73886B}" destId="{969DB63D-7C50-4983-AAA0-7E44EBD0F85F}" srcOrd="1" destOrd="0" presId="urn:microsoft.com/office/officeart/2009/3/layout/HorizontalOrganizationChart"/>
    <dgm:cxn modelId="{ED1A2D13-FFE5-4E66-BA7D-36D358F2C5EB}" type="presParOf" srcId="{91048934-8B3F-42B6-AA27-FFD53EC28457}" destId="{9A5A5520-3C60-4FF9-93E0-305296C07EDF}" srcOrd="1" destOrd="0" presId="urn:microsoft.com/office/officeart/2009/3/layout/HorizontalOrganizationChart"/>
    <dgm:cxn modelId="{2ED2FE93-D22E-4A45-83EF-F8E93F6B3397}" type="presParOf" srcId="{91048934-8B3F-42B6-AA27-FFD53EC28457}" destId="{058A5C00-9484-46C7-9873-9ACB24D2FFA6}" srcOrd="2" destOrd="0" presId="urn:microsoft.com/office/officeart/2009/3/layout/HorizontalOrganizationChart"/>
    <dgm:cxn modelId="{26B30FE8-E237-433E-9B33-A485B68D45F7}" type="presParOf" srcId="{9DD640E5-FA02-4C3F-B338-BA00A0913979}" destId="{7FA1A5A9-A99F-4FD1-9C1D-B87BD6937B12}" srcOrd="8" destOrd="0" presId="urn:microsoft.com/office/officeart/2009/3/layout/HorizontalOrganizationChart"/>
    <dgm:cxn modelId="{63BC9A38-EF0C-4214-BF65-E6A350200129}" type="presParOf" srcId="{9DD640E5-FA02-4C3F-B338-BA00A0913979}" destId="{CBB37396-82D0-4BAF-8C89-5790738ACB83}" srcOrd="9" destOrd="0" presId="urn:microsoft.com/office/officeart/2009/3/layout/HorizontalOrganizationChart"/>
    <dgm:cxn modelId="{29D3BA4B-1B81-4BC5-981B-5F7BAA56A220}" type="presParOf" srcId="{CBB37396-82D0-4BAF-8C89-5790738ACB83}" destId="{C57BA737-CA85-4114-8113-2FAF14A86FE5}" srcOrd="0" destOrd="0" presId="urn:microsoft.com/office/officeart/2009/3/layout/HorizontalOrganizationChart"/>
    <dgm:cxn modelId="{DE16021C-07F1-4087-9FD2-EC417D7DCC65}" type="presParOf" srcId="{C57BA737-CA85-4114-8113-2FAF14A86FE5}" destId="{7B86FC3D-4963-4CAF-906D-5239EAC2DB42}" srcOrd="0" destOrd="0" presId="urn:microsoft.com/office/officeart/2009/3/layout/HorizontalOrganizationChart"/>
    <dgm:cxn modelId="{90A07EE6-8DC9-43B9-99FC-0EA784A1F49D}" type="presParOf" srcId="{C57BA737-CA85-4114-8113-2FAF14A86FE5}" destId="{CB30CB80-4705-4BBD-92F1-92772FBCE3DB}" srcOrd="1" destOrd="0" presId="urn:microsoft.com/office/officeart/2009/3/layout/HorizontalOrganizationChart"/>
    <dgm:cxn modelId="{2C895F4D-52D3-4A6F-9516-FB38AA709331}" type="presParOf" srcId="{CBB37396-82D0-4BAF-8C89-5790738ACB83}" destId="{F7595B56-9AAC-4893-85BC-F1E811F794A3}" srcOrd="1" destOrd="0" presId="urn:microsoft.com/office/officeart/2009/3/layout/HorizontalOrganizationChart"/>
    <dgm:cxn modelId="{1B5A0C6D-1E0D-4481-A314-3FBBC931B6AE}" type="presParOf" srcId="{CBB37396-82D0-4BAF-8C89-5790738ACB83}" destId="{B90B4499-19F1-4246-9030-67C0E7A9BB81}" srcOrd="2" destOrd="0" presId="urn:microsoft.com/office/officeart/2009/3/layout/HorizontalOrganizationChart"/>
    <dgm:cxn modelId="{E5756CE7-C6CD-45CF-9B2B-4E422328A7A0}" type="presParOf" srcId="{6642D5F1-59DB-4505-BE54-D41CE2418DF0}" destId="{90E806CC-C96A-4669-AD25-DAB85FE10ACF}" srcOrd="2" destOrd="0" presId="urn:microsoft.com/office/officeart/2009/3/layout/HorizontalOrganizationChart"/>
    <dgm:cxn modelId="{7B93B2ED-4F67-402D-859F-081A3E63F260}" type="presParOf" srcId="{7AEB6DAA-FC4C-4A79-A600-21B27F488735}" destId="{8766D73B-5CCB-4DC7-B4B9-25581CB2A26B}" srcOrd="4" destOrd="0" presId="urn:microsoft.com/office/officeart/2009/3/layout/HorizontalOrganizationChart"/>
    <dgm:cxn modelId="{4BACA849-7C02-4561-9110-8D3F3DD87118}" type="presParOf" srcId="{8766D73B-5CCB-4DC7-B4B9-25581CB2A26B}" destId="{B1B51FBD-1FD7-4198-AA04-EF952DA240A9}" srcOrd="0" destOrd="0" presId="urn:microsoft.com/office/officeart/2009/3/layout/HorizontalOrganizationChart"/>
    <dgm:cxn modelId="{108E1DC3-CBE4-4FA6-9970-A0669C1BBCFC}" type="presParOf" srcId="{B1B51FBD-1FD7-4198-AA04-EF952DA240A9}" destId="{2BD982CF-2B67-42C5-8912-C0DA27AE357A}" srcOrd="0" destOrd="0" presId="urn:microsoft.com/office/officeart/2009/3/layout/HorizontalOrganizationChart"/>
    <dgm:cxn modelId="{B5C1D6EF-3E5B-46D6-9112-66315B7E5632}" type="presParOf" srcId="{B1B51FBD-1FD7-4198-AA04-EF952DA240A9}" destId="{9908FC62-066A-453E-B228-EA87E53C1540}" srcOrd="1" destOrd="0" presId="urn:microsoft.com/office/officeart/2009/3/layout/HorizontalOrganizationChart"/>
    <dgm:cxn modelId="{1D134F69-6841-4F7F-803E-6611B4190AC3}" type="presParOf" srcId="{8766D73B-5CCB-4DC7-B4B9-25581CB2A26B}" destId="{B86A497F-0546-408D-91CD-CB93BD06065D}" srcOrd="1" destOrd="0" presId="urn:microsoft.com/office/officeart/2009/3/layout/HorizontalOrganizationChart"/>
    <dgm:cxn modelId="{ACBB9E81-3EAE-47E3-A444-DD5B22C5D0F6}" type="presParOf" srcId="{B86A497F-0546-408D-91CD-CB93BD06065D}" destId="{E1CECD30-6FD6-4251-B5FC-F1AECB4FA243}" srcOrd="0" destOrd="0" presId="urn:microsoft.com/office/officeart/2009/3/layout/HorizontalOrganizationChart"/>
    <dgm:cxn modelId="{76D736A9-EE67-4812-8637-783C8E1FF9BD}" type="presParOf" srcId="{B86A497F-0546-408D-91CD-CB93BD06065D}" destId="{BF2C2898-94B4-4AC7-8BBE-88D1C97AD4BB}" srcOrd="1" destOrd="0" presId="urn:microsoft.com/office/officeart/2009/3/layout/HorizontalOrganizationChart"/>
    <dgm:cxn modelId="{725777A3-502D-4D23-AFD2-1CE93BA84605}" type="presParOf" srcId="{BF2C2898-94B4-4AC7-8BBE-88D1C97AD4BB}" destId="{3198D2CF-A4B0-4C5A-87A6-93F6046F9FA1}" srcOrd="0" destOrd="0" presId="urn:microsoft.com/office/officeart/2009/3/layout/HorizontalOrganizationChart"/>
    <dgm:cxn modelId="{CD3DF55D-83A6-4BDB-8C57-F51434FF279D}" type="presParOf" srcId="{3198D2CF-A4B0-4C5A-87A6-93F6046F9FA1}" destId="{18BBE3F5-6BBE-485B-AF33-8C0E135B2E66}" srcOrd="0" destOrd="0" presId="urn:microsoft.com/office/officeart/2009/3/layout/HorizontalOrganizationChart"/>
    <dgm:cxn modelId="{120CC7B4-7BC8-4D57-BA2F-E3B04A18F48D}" type="presParOf" srcId="{3198D2CF-A4B0-4C5A-87A6-93F6046F9FA1}" destId="{9C033125-6904-4ADB-854F-D5DDB04ECE94}" srcOrd="1" destOrd="0" presId="urn:microsoft.com/office/officeart/2009/3/layout/HorizontalOrganizationChart"/>
    <dgm:cxn modelId="{8E9DEE95-4C79-4F90-8553-B4525F0B99AC}" type="presParOf" srcId="{BF2C2898-94B4-4AC7-8BBE-88D1C97AD4BB}" destId="{5B4A9EF6-3BC6-4F64-830A-16BDC3AFA679}" srcOrd="1" destOrd="0" presId="urn:microsoft.com/office/officeart/2009/3/layout/HorizontalOrganizationChart"/>
    <dgm:cxn modelId="{FD1E3AD8-8587-4FAC-ACEF-1FA49B69AC65}" type="presParOf" srcId="{BF2C2898-94B4-4AC7-8BBE-88D1C97AD4BB}" destId="{CB9FBAEF-22AF-4FD3-8B20-23351C227261}" srcOrd="2" destOrd="0" presId="urn:microsoft.com/office/officeart/2009/3/layout/HorizontalOrganizationChart"/>
    <dgm:cxn modelId="{F617CEEE-A776-4EEE-B8A2-88E16B4DC02E}" type="presParOf" srcId="{B86A497F-0546-408D-91CD-CB93BD06065D}" destId="{EDD6AD17-768B-4493-80D1-8FF73D02F8AA}" srcOrd="2" destOrd="0" presId="urn:microsoft.com/office/officeart/2009/3/layout/HorizontalOrganizationChart"/>
    <dgm:cxn modelId="{E6EB3561-840E-4591-AD7C-352E9D569DD6}" type="presParOf" srcId="{B86A497F-0546-408D-91CD-CB93BD06065D}" destId="{4D1A3003-BD8B-4578-A3ED-C6A08A29FB6B}" srcOrd="3" destOrd="0" presId="urn:microsoft.com/office/officeart/2009/3/layout/HorizontalOrganizationChart"/>
    <dgm:cxn modelId="{9038CEF2-493E-4259-BCDC-3BB6A03C233E}" type="presParOf" srcId="{4D1A3003-BD8B-4578-A3ED-C6A08A29FB6B}" destId="{F48744CE-B62A-4E4A-BDBF-55C665F96108}" srcOrd="0" destOrd="0" presId="urn:microsoft.com/office/officeart/2009/3/layout/HorizontalOrganizationChart"/>
    <dgm:cxn modelId="{6F168606-2800-41DE-B016-EEF7A8DB4726}" type="presParOf" srcId="{F48744CE-B62A-4E4A-BDBF-55C665F96108}" destId="{2F8EFB07-E8FF-4AF0-8485-922B49783F75}" srcOrd="0" destOrd="0" presId="urn:microsoft.com/office/officeart/2009/3/layout/HorizontalOrganizationChart"/>
    <dgm:cxn modelId="{08677372-1476-447B-AC3B-B4FCA17CB515}" type="presParOf" srcId="{F48744CE-B62A-4E4A-BDBF-55C665F96108}" destId="{A74DF797-570D-4FF4-B70D-8320FC5C9C48}" srcOrd="1" destOrd="0" presId="urn:microsoft.com/office/officeart/2009/3/layout/HorizontalOrganizationChart"/>
    <dgm:cxn modelId="{C36D2ABC-841F-4CD6-A8C6-FE881BAEE588}" type="presParOf" srcId="{4D1A3003-BD8B-4578-A3ED-C6A08A29FB6B}" destId="{B830013E-19FA-4A85-93BA-EC83A207B25B}" srcOrd="1" destOrd="0" presId="urn:microsoft.com/office/officeart/2009/3/layout/HorizontalOrganizationChart"/>
    <dgm:cxn modelId="{70E93C78-8B57-41C6-B9CC-01C695C0D650}" type="presParOf" srcId="{4D1A3003-BD8B-4578-A3ED-C6A08A29FB6B}" destId="{8D8E5B9D-4113-45AF-84AF-94AF2BD5CEDE}" srcOrd="2" destOrd="0" presId="urn:microsoft.com/office/officeart/2009/3/layout/HorizontalOrganizationChart"/>
    <dgm:cxn modelId="{664D76F9-97C4-4997-8611-FB8381669A6C}" type="presParOf" srcId="{B86A497F-0546-408D-91CD-CB93BD06065D}" destId="{81E602F2-A926-43DA-88DD-A38503C110D4}" srcOrd="4" destOrd="0" presId="urn:microsoft.com/office/officeart/2009/3/layout/HorizontalOrganizationChart"/>
    <dgm:cxn modelId="{A933617F-3643-4F9F-9278-191EE5D33F73}" type="presParOf" srcId="{B86A497F-0546-408D-91CD-CB93BD06065D}" destId="{14509949-C37C-404C-9B6C-5EB70D16488E}" srcOrd="5" destOrd="0" presId="urn:microsoft.com/office/officeart/2009/3/layout/HorizontalOrganizationChart"/>
    <dgm:cxn modelId="{ABB43566-A458-495B-B4B0-516B7DE45CE8}" type="presParOf" srcId="{14509949-C37C-404C-9B6C-5EB70D16488E}" destId="{060FB1E0-00C5-4E39-8076-7181953271B1}" srcOrd="0" destOrd="0" presId="urn:microsoft.com/office/officeart/2009/3/layout/HorizontalOrganizationChart"/>
    <dgm:cxn modelId="{38BE6C85-1A1E-4928-A26F-55B1F0F9CB22}" type="presParOf" srcId="{060FB1E0-00C5-4E39-8076-7181953271B1}" destId="{5AAFAECC-8181-46BE-8781-A11A0ECB3DF9}" srcOrd="0" destOrd="0" presId="urn:microsoft.com/office/officeart/2009/3/layout/HorizontalOrganizationChart"/>
    <dgm:cxn modelId="{ED386250-4D5F-44A2-B5F5-0A7DA77EFFE6}" type="presParOf" srcId="{060FB1E0-00C5-4E39-8076-7181953271B1}" destId="{A465D658-B6AD-418B-9CE8-A6E61BCFD7AD}" srcOrd="1" destOrd="0" presId="urn:microsoft.com/office/officeart/2009/3/layout/HorizontalOrganizationChart"/>
    <dgm:cxn modelId="{B6947536-B801-442E-9DB1-363BE02AF493}" type="presParOf" srcId="{14509949-C37C-404C-9B6C-5EB70D16488E}" destId="{6D3C52A5-B495-4B9B-B568-7F3A3683F3D9}" srcOrd="1" destOrd="0" presId="urn:microsoft.com/office/officeart/2009/3/layout/HorizontalOrganizationChart"/>
    <dgm:cxn modelId="{BC788767-F8C5-4366-8626-865B82EF902F}" type="presParOf" srcId="{14509949-C37C-404C-9B6C-5EB70D16488E}" destId="{21A2D9A8-BEBB-4F93-A3D7-071CBDB63F63}" srcOrd="2" destOrd="0" presId="urn:microsoft.com/office/officeart/2009/3/layout/HorizontalOrganizationChart"/>
    <dgm:cxn modelId="{CC72317A-AD1D-4AE5-B998-51B6785C4CB9}" type="presParOf" srcId="{8766D73B-5CCB-4DC7-B4B9-25581CB2A26B}" destId="{F96105BE-945A-4E93-BE6C-E1CCC0F86542}" srcOrd="2" destOrd="0" presId="urn:microsoft.com/office/officeart/2009/3/layout/HorizontalOrganizationChart"/>
    <dgm:cxn modelId="{E2FBDE7F-9746-4FB4-B09B-58658B4FC3AE}" type="presParOf" srcId="{7AEB6DAA-FC4C-4A79-A600-21B27F488735}" destId="{942936BD-E428-4EEB-8E60-9A369C705F7D}" srcOrd="5" destOrd="0" presId="urn:microsoft.com/office/officeart/2009/3/layout/HorizontalOrganizationChart"/>
    <dgm:cxn modelId="{89371D11-89D0-4306-A3CC-BC7E33D1220D}" type="presParOf" srcId="{942936BD-E428-4EEB-8E60-9A369C705F7D}" destId="{18A13E2F-E8E3-4F65-A8F1-EC5A4505851F}" srcOrd="0" destOrd="0" presId="urn:microsoft.com/office/officeart/2009/3/layout/HorizontalOrganizationChart"/>
    <dgm:cxn modelId="{13D9EDAC-57E0-436B-88D1-06D30399135C}" type="presParOf" srcId="{18A13E2F-E8E3-4F65-A8F1-EC5A4505851F}" destId="{BA84DA3D-F480-429A-A1DC-1D5B226E87BF}" srcOrd="0" destOrd="0" presId="urn:microsoft.com/office/officeart/2009/3/layout/HorizontalOrganizationChart"/>
    <dgm:cxn modelId="{C7EB9DE5-468D-41F1-B944-A9F6525F5F9F}" type="presParOf" srcId="{18A13E2F-E8E3-4F65-A8F1-EC5A4505851F}" destId="{8BC7E8F6-5D8B-4C84-9B8D-C314893B9C23}" srcOrd="1" destOrd="0" presId="urn:microsoft.com/office/officeart/2009/3/layout/HorizontalOrganizationChart"/>
    <dgm:cxn modelId="{C5DCAF8D-54E8-44B3-84C6-17001580FA34}" type="presParOf" srcId="{942936BD-E428-4EEB-8E60-9A369C705F7D}" destId="{213E8B1A-BBEA-443B-92E1-2EFAEA15BB37}" srcOrd="1" destOrd="0" presId="urn:microsoft.com/office/officeart/2009/3/layout/HorizontalOrganizationChart"/>
    <dgm:cxn modelId="{2723EF59-2259-4C7B-BA89-48134173057D}" type="presParOf" srcId="{213E8B1A-BBEA-443B-92E1-2EFAEA15BB37}" destId="{C1CA5A63-D203-48A9-B9DF-BAF36E55D7A8}" srcOrd="0" destOrd="0" presId="urn:microsoft.com/office/officeart/2009/3/layout/HorizontalOrganizationChart"/>
    <dgm:cxn modelId="{DC10CBED-7321-4CEA-8860-263561C061EB}" type="presParOf" srcId="{213E8B1A-BBEA-443B-92E1-2EFAEA15BB37}" destId="{2C37AA84-D2E8-4DC9-A863-8205839AA94E}" srcOrd="1" destOrd="0" presId="urn:microsoft.com/office/officeart/2009/3/layout/HorizontalOrganizationChart"/>
    <dgm:cxn modelId="{369DE1F4-5FAC-4A08-9772-849127FA8722}" type="presParOf" srcId="{2C37AA84-D2E8-4DC9-A863-8205839AA94E}" destId="{1EC7CAF4-8603-4409-9DD4-D2C138C3E23B}" srcOrd="0" destOrd="0" presId="urn:microsoft.com/office/officeart/2009/3/layout/HorizontalOrganizationChart"/>
    <dgm:cxn modelId="{23F28368-CF1A-4C28-A145-26BCFB63E872}" type="presParOf" srcId="{1EC7CAF4-8603-4409-9DD4-D2C138C3E23B}" destId="{5972E6B5-B126-4078-AF84-24A4770A2486}" srcOrd="0" destOrd="0" presId="urn:microsoft.com/office/officeart/2009/3/layout/HorizontalOrganizationChart"/>
    <dgm:cxn modelId="{5254B4FB-89D6-4349-BA16-B86F09388DF3}" type="presParOf" srcId="{1EC7CAF4-8603-4409-9DD4-D2C138C3E23B}" destId="{C38680B8-5C66-464C-853E-C6CB85A81DDF}" srcOrd="1" destOrd="0" presId="urn:microsoft.com/office/officeart/2009/3/layout/HorizontalOrganizationChart"/>
    <dgm:cxn modelId="{CEB23CC9-C23D-421B-849B-513EA2C2BB36}" type="presParOf" srcId="{2C37AA84-D2E8-4DC9-A863-8205839AA94E}" destId="{099083E9-AE67-436E-B778-57154C614FDB}" srcOrd="1" destOrd="0" presId="urn:microsoft.com/office/officeart/2009/3/layout/HorizontalOrganizationChart"/>
    <dgm:cxn modelId="{32AB8AED-1538-40E3-B355-C124FE0F9E33}" type="presParOf" srcId="{2C37AA84-D2E8-4DC9-A863-8205839AA94E}" destId="{AAFEC1DC-56D5-472C-8B8B-05BBE4D9DDED}" srcOrd="2" destOrd="0" presId="urn:microsoft.com/office/officeart/2009/3/layout/HorizontalOrganizationChart"/>
    <dgm:cxn modelId="{04A566B4-2AE5-44F4-8865-11462DB56B0E}" type="presParOf" srcId="{213E8B1A-BBEA-443B-92E1-2EFAEA15BB37}" destId="{0CB23DA7-D37D-4F02-A9AF-856A061EEF31}" srcOrd="2" destOrd="0" presId="urn:microsoft.com/office/officeart/2009/3/layout/HorizontalOrganizationChart"/>
    <dgm:cxn modelId="{EB2DFE40-CCFD-4B25-9873-5B41B6B88955}" type="presParOf" srcId="{213E8B1A-BBEA-443B-92E1-2EFAEA15BB37}" destId="{B8277596-218A-4329-9CC5-AB66E736A33A}" srcOrd="3" destOrd="0" presId="urn:microsoft.com/office/officeart/2009/3/layout/HorizontalOrganizationChart"/>
    <dgm:cxn modelId="{5FBB8593-85BC-4D7B-8E52-360217579675}" type="presParOf" srcId="{B8277596-218A-4329-9CC5-AB66E736A33A}" destId="{2C0BD397-FCB5-40F9-89D4-057FD30E4972}" srcOrd="0" destOrd="0" presId="urn:microsoft.com/office/officeart/2009/3/layout/HorizontalOrganizationChart"/>
    <dgm:cxn modelId="{86519D19-71E4-438B-AF11-A206E91D01E0}" type="presParOf" srcId="{2C0BD397-FCB5-40F9-89D4-057FD30E4972}" destId="{C555CF26-BFEC-4EC8-9FD9-2DBA780D8CF5}" srcOrd="0" destOrd="0" presId="urn:microsoft.com/office/officeart/2009/3/layout/HorizontalOrganizationChart"/>
    <dgm:cxn modelId="{E723AE2B-7B69-40D4-827F-6B0B0DBBB43A}" type="presParOf" srcId="{2C0BD397-FCB5-40F9-89D4-057FD30E4972}" destId="{8DCE3F1A-AD6A-4DF0-AE27-3C45F27D7C86}" srcOrd="1" destOrd="0" presId="urn:microsoft.com/office/officeart/2009/3/layout/HorizontalOrganizationChart"/>
    <dgm:cxn modelId="{F7805204-D3A3-4C78-8D6C-D8A80C85D8AB}" type="presParOf" srcId="{B8277596-218A-4329-9CC5-AB66E736A33A}" destId="{420320B9-95F4-4A4C-96CC-87B59C1AE39F}" srcOrd="1" destOrd="0" presId="urn:microsoft.com/office/officeart/2009/3/layout/HorizontalOrganizationChart"/>
    <dgm:cxn modelId="{2DB55647-7935-4BF0-B2F0-36F37FBE1CE4}" type="presParOf" srcId="{B8277596-218A-4329-9CC5-AB66E736A33A}" destId="{90A5DE67-BCCC-40C1-B64F-D64EFCF8C5DE}" srcOrd="2" destOrd="0" presId="urn:microsoft.com/office/officeart/2009/3/layout/HorizontalOrganizationChart"/>
    <dgm:cxn modelId="{77C200CD-A719-4A50-8868-B3D7ED138981}" type="presParOf" srcId="{942936BD-E428-4EEB-8E60-9A369C705F7D}" destId="{F6028A3F-CE90-4DA6-B4BA-7229D330D51C}" srcOrd="2" destOrd="0" presId="urn:microsoft.com/office/officeart/2009/3/layout/HorizontalOrganizationChart"/>
    <dgm:cxn modelId="{D3D88589-DA43-4888-82FC-908AD44F79AE}" type="presParOf" srcId="{7AEB6DAA-FC4C-4A79-A600-21B27F488735}" destId="{072510B9-E64D-4660-9CFA-A2206C4E93DD}" srcOrd="6" destOrd="0" presId="urn:microsoft.com/office/officeart/2009/3/layout/HorizontalOrganizationChart"/>
    <dgm:cxn modelId="{CD8328F5-1D2E-4EC9-8781-4EBE980A2D0A}" type="presParOf" srcId="{072510B9-E64D-4660-9CFA-A2206C4E93DD}" destId="{B9781A62-B330-4C11-B565-43D105330568}" srcOrd="0" destOrd="0" presId="urn:microsoft.com/office/officeart/2009/3/layout/HorizontalOrganizationChart"/>
    <dgm:cxn modelId="{E01EC7BA-645D-44E6-9C02-3CF61969EB69}" type="presParOf" srcId="{B9781A62-B330-4C11-B565-43D105330568}" destId="{78DA3F29-1475-4A8A-A756-35EDBEBCB715}" srcOrd="0" destOrd="0" presId="urn:microsoft.com/office/officeart/2009/3/layout/HorizontalOrganizationChart"/>
    <dgm:cxn modelId="{969F5E63-55EA-4FCE-B968-4E1D201EE821}" type="presParOf" srcId="{B9781A62-B330-4C11-B565-43D105330568}" destId="{D3519AC6-870C-4454-A5AD-4CE094858E7D}" srcOrd="1" destOrd="0" presId="urn:microsoft.com/office/officeart/2009/3/layout/HorizontalOrganizationChart"/>
    <dgm:cxn modelId="{43679471-C8E2-4649-8CFC-679E5615B628}" type="presParOf" srcId="{072510B9-E64D-4660-9CFA-A2206C4E93DD}" destId="{AC848C97-D9E5-44B8-9E4D-E9D0E67031BE}" srcOrd="1" destOrd="0" presId="urn:microsoft.com/office/officeart/2009/3/layout/HorizontalOrganizationChart"/>
    <dgm:cxn modelId="{926E7DDE-FA83-4DA1-9700-04C74F73C827}" type="presParOf" srcId="{072510B9-E64D-4660-9CFA-A2206C4E93DD}" destId="{EB0D9FDA-C0CE-4A25-8DFD-3BA9E4A17F6B}" srcOrd="2" destOrd="0" presId="urn:microsoft.com/office/officeart/2009/3/layout/HorizontalOrganizationChart"/>
    <dgm:cxn modelId="{40FAC564-DFD9-4A13-B56B-F3ED8344DF93}" type="presParOf" srcId="{7AEB6DAA-FC4C-4A79-A600-21B27F488735}" destId="{CBD4C585-473D-4006-A95F-35540422A6E6}" srcOrd="7" destOrd="0" presId="urn:microsoft.com/office/officeart/2009/3/layout/HorizontalOrganizationChart"/>
    <dgm:cxn modelId="{B0E9C1FA-7725-4ED7-8216-32DB9FA0D330}" type="presParOf" srcId="{CBD4C585-473D-4006-A95F-35540422A6E6}" destId="{FBB191BA-C1FD-4E41-8B51-DCE5E36B5B7F}" srcOrd="0" destOrd="0" presId="urn:microsoft.com/office/officeart/2009/3/layout/HorizontalOrganizationChart"/>
    <dgm:cxn modelId="{68B02628-FE79-4E43-B4A1-39C4156984D8}" type="presParOf" srcId="{FBB191BA-C1FD-4E41-8B51-DCE5E36B5B7F}" destId="{E6DC6178-58D9-4E5A-BD69-D52A52283231}" srcOrd="0" destOrd="0" presId="urn:microsoft.com/office/officeart/2009/3/layout/HorizontalOrganizationChart"/>
    <dgm:cxn modelId="{9D54B338-CBEF-4DA2-B319-BD7F45DDCDF4}" type="presParOf" srcId="{FBB191BA-C1FD-4E41-8B51-DCE5E36B5B7F}" destId="{A6397F2D-785D-4DAF-863C-B7C00BEF33A3}" srcOrd="1" destOrd="0" presId="urn:microsoft.com/office/officeart/2009/3/layout/HorizontalOrganizationChart"/>
    <dgm:cxn modelId="{739F42A7-AE08-48FC-B1D4-F455CDEA91E0}" type="presParOf" srcId="{CBD4C585-473D-4006-A95F-35540422A6E6}" destId="{9989F4ED-2360-4932-8ABC-09EED864516F}" srcOrd="1" destOrd="0" presId="urn:microsoft.com/office/officeart/2009/3/layout/HorizontalOrganizationChart"/>
    <dgm:cxn modelId="{21C75FCE-4B1E-423E-9C7F-4701E6499E6E}" type="presParOf" srcId="{CBD4C585-473D-4006-A95F-35540422A6E6}" destId="{36664D37-5A5B-4307-B514-234BB133B6A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4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B88F0C3-54F2-46ED-83D2-402713B2F41B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AF892EB-794E-4FC5-84D8-8A812564B793}">
      <dgm:prSet phldrT="[文本]"/>
      <dgm:spPr/>
      <dgm:t>
        <a:bodyPr/>
        <a:lstStyle/>
        <a:p>
          <a:r>
            <a:rPr lang="zh-CN" altLang="en-US"/>
            <a:t>卡务中心</a:t>
          </a:r>
        </a:p>
      </dgm:t>
    </dgm:pt>
    <dgm:pt modelId="{C58CD28F-6011-4C3E-802F-59314A252F0A}" type="parTrans" cxnId="{4D327867-A852-489E-BDE5-9049C1D3887D}">
      <dgm:prSet/>
      <dgm:spPr/>
      <dgm:t>
        <a:bodyPr/>
        <a:lstStyle/>
        <a:p>
          <a:endParaRPr lang="zh-CN" altLang="en-US"/>
        </a:p>
      </dgm:t>
    </dgm:pt>
    <dgm:pt modelId="{AEC2E04F-4646-41D0-9691-69D7D2970750}" type="sibTrans" cxnId="{4D327867-A852-489E-BDE5-9049C1D3887D}">
      <dgm:prSet/>
      <dgm:spPr/>
      <dgm:t>
        <a:bodyPr/>
        <a:lstStyle/>
        <a:p>
          <a:endParaRPr lang="zh-CN" altLang="en-US"/>
        </a:p>
      </dgm:t>
    </dgm:pt>
    <dgm:pt modelId="{2F1CC3F5-C8A3-4C12-BCF4-FACD65D31FC9}">
      <dgm:prSet/>
      <dgm:spPr/>
      <dgm:t>
        <a:bodyPr/>
        <a:lstStyle/>
        <a:p>
          <a:r>
            <a:rPr lang="zh-CN" altLang="en-US"/>
            <a:t>日常卡片操作</a:t>
          </a:r>
        </a:p>
      </dgm:t>
    </dgm:pt>
    <dgm:pt modelId="{6E55DDA5-8A9A-4BB7-AA7C-DF8DCA4B8745}" type="parTrans" cxnId="{ADB2DB1A-0521-4CB2-A52D-97950900FC4C}">
      <dgm:prSet/>
      <dgm:spPr/>
      <dgm:t>
        <a:bodyPr/>
        <a:lstStyle/>
        <a:p>
          <a:endParaRPr lang="zh-CN" altLang="en-US"/>
        </a:p>
      </dgm:t>
    </dgm:pt>
    <dgm:pt modelId="{A8FCDA91-A332-4944-9A5E-03BD8738D6D4}" type="sibTrans" cxnId="{ADB2DB1A-0521-4CB2-A52D-97950900FC4C}">
      <dgm:prSet/>
      <dgm:spPr/>
      <dgm:t>
        <a:bodyPr/>
        <a:lstStyle/>
        <a:p>
          <a:endParaRPr lang="zh-CN" altLang="en-US"/>
        </a:p>
      </dgm:t>
    </dgm:pt>
    <dgm:pt modelId="{EA72DDC9-9A11-445B-A4E8-062A1F7FAB88}">
      <dgm:prSet/>
      <dgm:spPr/>
      <dgm:t>
        <a:bodyPr/>
        <a:lstStyle/>
        <a:p>
          <a:r>
            <a:rPr lang="zh-CN" altLang="en-US"/>
            <a:t>批量操作</a:t>
          </a:r>
        </a:p>
      </dgm:t>
    </dgm:pt>
    <dgm:pt modelId="{190D5EE5-6311-48A8-8FFC-4806027E654E}" type="parTrans" cxnId="{92149361-7DAF-4531-BBC3-3B67B5EE4D92}">
      <dgm:prSet/>
      <dgm:spPr/>
      <dgm:t>
        <a:bodyPr/>
        <a:lstStyle/>
        <a:p>
          <a:endParaRPr lang="zh-CN" altLang="en-US"/>
        </a:p>
      </dgm:t>
    </dgm:pt>
    <dgm:pt modelId="{6B58CF89-26F3-4D15-941D-B99F12CD22F3}" type="sibTrans" cxnId="{92149361-7DAF-4531-BBC3-3B67B5EE4D92}">
      <dgm:prSet/>
      <dgm:spPr/>
      <dgm:t>
        <a:bodyPr/>
        <a:lstStyle/>
        <a:p>
          <a:endParaRPr lang="zh-CN" altLang="en-US"/>
        </a:p>
      </dgm:t>
    </dgm:pt>
    <dgm:pt modelId="{90943F16-7989-4579-A0F0-018134AA9840}">
      <dgm:prSet/>
      <dgm:spPr/>
      <dgm:t>
        <a:bodyPr/>
        <a:lstStyle/>
        <a:p>
          <a:r>
            <a:rPr lang="zh-CN" altLang="en-US"/>
            <a:t>卡片打印</a:t>
          </a:r>
        </a:p>
      </dgm:t>
    </dgm:pt>
    <dgm:pt modelId="{F855CEA4-0BF1-4000-934F-C7CED8DDF7D9}" type="parTrans" cxnId="{3FDCA40E-A0C1-48C9-B3B8-95B8D8987953}">
      <dgm:prSet/>
      <dgm:spPr/>
      <dgm:t>
        <a:bodyPr/>
        <a:lstStyle/>
        <a:p>
          <a:endParaRPr lang="zh-CN" altLang="en-US"/>
        </a:p>
      </dgm:t>
    </dgm:pt>
    <dgm:pt modelId="{751CEA27-C3C0-4954-98AE-F8A4AA99078F}" type="sibTrans" cxnId="{3FDCA40E-A0C1-48C9-B3B8-95B8D8987953}">
      <dgm:prSet/>
      <dgm:spPr/>
      <dgm:t>
        <a:bodyPr/>
        <a:lstStyle/>
        <a:p>
          <a:endParaRPr lang="zh-CN" altLang="en-US"/>
        </a:p>
      </dgm:t>
    </dgm:pt>
    <dgm:pt modelId="{9D3A5F40-3E96-4AD4-A8CA-9E2B953BA93A}">
      <dgm:prSet/>
      <dgm:spPr/>
      <dgm:t>
        <a:bodyPr/>
        <a:lstStyle/>
        <a:p>
          <a:r>
            <a:rPr lang="zh-CN" altLang="en-US"/>
            <a:t>数据报表</a:t>
          </a:r>
        </a:p>
      </dgm:t>
    </dgm:pt>
    <dgm:pt modelId="{01136F89-BA74-4C01-8633-AFD2D1CFC752}" type="parTrans" cxnId="{557F0BF5-CFD6-4180-8F8E-29D6DE50D512}">
      <dgm:prSet/>
      <dgm:spPr/>
      <dgm:t>
        <a:bodyPr/>
        <a:lstStyle/>
        <a:p>
          <a:endParaRPr lang="zh-CN" altLang="en-US"/>
        </a:p>
      </dgm:t>
    </dgm:pt>
    <dgm:pt modelId="{13E07908-A894-467E-8AB0-CC1400CE8EF1}" type="sibTrans" cxnId="{557F0BF5-CFD6-4180-8F8E-29D6DE50D512}">
      <dgm:prSet/>
      <dgm:spPr/>
      <dgm:t>
        <a:bodyPr/>
        <a:lstStyle/>
        <a:p>
          <a:endParaRPr lang="zh-CN" altLang="en-US"/>
        </a:p>
      </dgm:t>
    </dgm:pt>
    <dgm:pt modelId="{1B9F8F8F-E7A4-4856-A1EB-20056F0711E2}">
      <dgm:prSet/>
      <dgm:spPr/>
      <dgm:t>
        <a:bodyPr/>
        <a:lstStyle/>
        <a:p>
          <a:r>
            <a:rPr lang="zh-CN" altLang="en-US"/>
            <a:t>读卡</a:t>
          </a:r>
        </a:p>
      </dgm:t>
    </dgm:pt>
    <dgm:pt modelId="{6AF3FFFE-0EBC-45CF-A772-FD87DB23E6B9}" type="parTrans" cxnId="{8046DB75-989B-46E1-9CA8-735157638E2E}">
      <dgm:prSet/>
      <dgm:spPr/>
      <dgm:t>
        <a:bodyPr/>
        <a:lstStyle/>
        <a:p>
          <a:endParaRPr lang="zh-CN" altLang="en-US"/>
        </a:p>
      </dgm:t>
    </dgm:pt>
    <dgm:pt modelId="{6B0C0896-17BA-44D1-891C-FB7E9B5CEACC}" type="sibTrans" cxnId="{8046DB75-989B-46E1-9CA8-735157638E2E}">
      <dgm:prSet/>
      <dgm:spPr/>
      <dgm:t>
        <a:bodyPr/>
        <a:lstStyle/>
        <a:p>
          <a:endParaRPr lang="zh-CN" altLang="en-US"/>
        </a:p>
      </dgm:t>
    </dgm:pt>
    <dgm:pt modelId="{71B4BCD5-3BE4-4B9A-8A2D-7F8D82152BAA}">
      <dgm:prSet/>
      <dgm:spPr/>
      <dgm:t>
        <a:bodyPr/>
        <a:lstStyle/>
        <a:p>
          <a:r>
            <a:rPr lang="zh-CN" altLang="en-US"/>
            <a:t>常用卡片操作</a:t>
          </a:r>
        </a:p>
      </dgm:t>
    </dgm:pt>
    <dgm:pt modelId="{6B7D295A-06BA-4CB6-B752-A7050194AA90}" type="parTrans" cxnId="{629D519A-F61C-42B3-9CF9-9E2366AA7ACE}">
      <dgm:prSet/>
      <dgm:spPr/>
      <dgm:t>
        <a:bodyPr/>
        <a:lstStyle/>
        <a:p>
          <a:endParaRPr lang="zh-CN" altLang="en-US"/>
        </a:p>
      </dgm:t>
    </dgm:pt>
    <dgm:pt modelId="{3498750E-4932-4DFD-940A-48FCC74E367E}" type="sibTrans" cxnId="{629D519A-F61C-42B3-9CF9-9E2366AA7ACE}">
      <dgm:prSet/>
      <dgm:spPr/>
      <dgm:t>
        <a:bodyPr/>
        <a:lstStyle/>
        <a:p>
          <a:endParaRPr lang="zh-CN" altLang="en-US"/>
        </a:p>
      </dgm:t>
    </dgm:pt>
    <dgm:pt modelId="{95F3DD1B-D6E2-48B7-94E2-2F207CD36A20}">
      <dgm:prSet/>
      <dgm:spPr/>
      <dgm:t>
        <a:bodyPr/>
        <a:lstStyle/>
        <a:p>
          <a:r>
            <a:rPr lang="zh-CN" altLang="en-US"/>
            <a:t>挂失</a:t>
          </a:r>
        </a:p>
      </dgm:t>
    </dgm:pt>
    <dgm:pt modelId="{0470EBB2-B8FB-4166-826B-9E723C601651}" type="parTrans" cxnId="{5FE2F894-792E-481E-9B76-DF93AC12A968}">
      <dgm:prSet/>
      <dgm:spPr/>
      <dgm:t>
        <a:bodyPr/>
        <a:lstStyle/>
        <a:p>
          <a:endParaRPr lang="zh-CN" altLang="en-US"/>
        </a:p>
      </dgm:t>
    </dgm:pt>
    <dgm:pt modelId="{EB5A2476-7DE1-4533-A004-EDDD48F98729}" type="sibTrans" cxnId="{5FE2F894-792E-481E-9B76-DF93AC12A968}">
      <dgm:prSet/>
      <dgm:spPr/>
      <dgm:t>
        <a:bodyPr/>
        <a:lstStyle/>
        <a:p>
          <a:endParaRPr lang="zh-CN" altLang="en-US"/>
        </a:p>
      </dgm:t>
    </dgm:pt>
    <dgm:pt modelId="{9E0279C2-36C7-456B-92FF-6BC090E6ED57}">
      <dgm:prSet/>
      <dgm:spPr/>
      <dgm:t>
        <a:bodyPr/>
        <a:lstStyle/>
        <a:p>
          <a:r>
            <a:rPr lang="zh-CN" altLang="en-US"/>
            <a:t>换卡</a:t>
          </a:r>
        </a:p>
      </dgm:t>
    </dgm:pt>
    <dgm:pt modelId="{1064CCA4-58B0-4E95-A7A2-4C397EC3BFF4}" type="parTrans" cxnId="{6F2E6DC7-1A92-47A8-8813-BE64052D4288}">
      <dgm:prSet/>
      <dgm:spPr/>
      <dgm:t>
        <a:bodyPr/>
        <a:lstStyle/>
        <a:p>
          <a:endParaRPr lang="zh-CN" altLang="en-US"/>
        </a:p>
      </dgm:t>
    </dgm:pt>
    <dgm:pt modelId="{6D2F4383-52BC-4DFC-A8B9-6F248F315AED}" type="sibTrans" cxnId="{6F2E6DC7-1A92-47A8-8813-BE64052D4288}">
      <dgm:prSet/>
      <dgm:spPr/>
      <dgm:t>
        <a:bodyPr/>
        <a:lstStyle/>
        <a:p>
          <a:endParaRPr lang="zh-CN" altLang="en-US"/>
        </a:p>
      </dgm:t>
    </dgm:pt>
    <dgm:pt modelId="{AD7586CC-9F24-4234-850C-6577AA048654}">
      <dgm:prSet/>
      <dgm:spPr/>
      <dgm:t>
        <a:bodyPr/>
        <a:lstStyle/>
        <a:p>
          <a:r>
            <a:rPr lang="zh-CN" altLang="en-US"/>
            <a:t>解挂</a:t>
          </a:r>
        </a:p>
      </dgm:t>
    </dgm:pt>
    <dgm:pt modelId="{001F130D-9C1A-4281-8A7E-1F45742802CD}" type="parTrans" cxnId="{199BCAD9-B7B9-4DE3-9213-8ECEEA1856DB}">
      <dgm:prSet/>
      <dgm:spPr/>
      <dgm:t>
        <a:bodyPr/>
        <a:lstStyle/>
        <a:p>
          <a:endParaRPr lang="zh-CN" altLang="en-US"/>
        </a:p>
      </dgm:t>
    </dgm:pt>
    <dgm:pt modelId="{9ED52C9B-93E4-45EA-8069-A997A65AC998}" type="sibTrans" cxnId="{199BCAD9-B7B9-4DE3-9213-8ECEEA1856DB}">
      <dgm:prSet/>
      <dgm:spPr/>
      <dgm:t>
        <a:bodyPr/>
        <a:lstStyle/>
        <a:p>
          <a:endParaRPr lang="zh-CN" altLang="en-US"/>
        </a:p>
      </dgm:t>
    </dgm:pt>
    <dgm:pt modelId="{AB091C77-1F19-456A-9875-94250FB030F5}">
      <dgm:prSet/>
      <dgm:spPr/>
      <dgm:t>
        <a:bodyPr/>
        <a:lstStyle/>
        <a:p>
          <a:r>
            <a:rPr lang="zh-CN" altLang="en-US"/>
            <a:t>补卡</a:t>
          </a:r>
        </a:p>
      </dgm:t>
    </dgm:pt>
    <dgm:pt modelId="{0B562F3F-F4E9-4959-B6FA-811391A88D87}" type="parTrans" cxnId="{70278AAE-8CEB-45DC-8709-18FB9B1A1764}">
      <dgm:prSet/>
      <dgm:spPr/>
      <dgm:t>
        <a:bodyPr/>
        <a:lstStyle/>
        <a:p>
          <a:endParaRPr lang="zh-CN" altLang="en-US"/>
        </a:p>
      </dgm:t>
    </dgm:pt>
    <dgm:pt modelId="{B6699174-2F99-499F-B964-5CB70F028724}" type="sibTrans" cxnId="{70278AAE-8CEB-45DC-8709-18FB9B1A1764}">
      <dgm:prSet/>
      <dgm:spPr/>
      <dgm:t>
        <a:bodyPr/>
        <a:lstStyle/>
        <a:p>
          <a:endParaRPr lang="zh-CN" altLang="en-US"/>
        </a:p>
      </dgm:t>
    </dgm:pt>
    <dgm:pt modelId="{13FAB9F2-251A-4596-A280-521A84071DC7}">
      <dgm:prSet/>
      <dgm:spPr/>
      <dgm:t>
        <a:bodyPr/>
        <a:lstStyle/>
        <a:p>
          <a:r>
            <a:rPr lang="zh-CN" altLang="en-US"/>
            <a:t>批量发卡</a:t>
          </a:r>
        </a:p>
      </dgm:t>
    </dgm:pt>
    <dgm:pt modelId="{7268BE4B-EFA6-4F07-BB02-3A220D339A19}" type="parTrans" cxnId="{3E62FD9A-76EC-471F-8906-666BA9C375AC}">
      <dgm:prSet/>
      <dgm:spPr/>
      <dgm:t>
        <a:bodyPr/>
        <a:lstStyle/>
        <a:p>
          <a:endParaRPr lang="zh-CN" altLang="en-US"/>
        </a:p>
      </dgm:t>
    </dgm:pt>
    <dgm:pt modelId="{1E3B48DB-AE93-4313-AAE5-FF42504C6B16}" type="sibTrans" cxnId="{3E62FD9A-76EC-471F-8906-666BA9C375AC}">
      <dgm:prSet/>
      <dgm:spPr/>
      <dgm:t>
        <a:bodyPr/>
        <a:lstStyle/>
        <a:p>
          <a:endParaRPr lang="zh-CN" altLang="en-US"/>
        </a:p>
      </dgm:t>
    </dgm:pt>
    <dgm:pt modelId="{AB250D8F-B4C4-48D6-8837-D22086BCE14A}">
      <dgm:prSet/>
      <dgm:spPr/>
      <dgm:t>
        <a:bodyPr/>
        <a:lstStyle/>
        <a:p>
          <a:r>
            <a:rPr lang="zh-CN" altLang="en-US"/>
            <a:t>批量退卡</a:t>
          </a:r>
        </a:p>
      </dgm:t>
    </dgm:pt>
    <dgm:pt modelId="{F76F468C-995F-43B6-85F0-86DF6195AB37}" type="parTrans" cxnId="{CCB11084-8289-47D9-B390-87E1108F3771}">
      <dgm:prSet/>
      <dgm:spPr/>
      <dgm:t>
        <a:bodyPr/>
        <a:lstStyle/>
        <a:p>
          <a:endParaRPr lang="zh-CN" altLang="en-US"/>
        </a:p>
      </dgm:t>
    </dgm:pt>
    <dgm:pt modelId="{55B3631E-4D8D-4D74-BD2E-0F132224C84E}" type="sibTrans" cxnId="{CCB11084-8289-47D9-B390-87E1108F3771}">
      <dgm:prSet/>
      <dgm:spPr/>
      <dgm:t>
        <a:bodyPr/>
        <a:lstStyle/>
        <a:p>
          <a:endParaRPr lang="zh-CN" altLang="en-US"/>
        </a:p>
      </dgm:t>
    </dgm:pt>
    <dgm:pt modelId="{2B13BCEE-8FF2-47E1-8747-3FB533FD4DE4}">
      <dgm:prSet/>
      <dgm:spPr/>
      <dgm:t>
        <a:bodyPr/>
        <a:lstStyle/>
        <a:p>
          <a:r>
            <a:rPr lang="zh-CN" altLang="en-US"/>
            <a:t>退卡</a:t>
          </a:r>
        </a:p>
      </dgm:t>
    </dgm:pt>
    <dgm:pt modelId="{EF3853E6-0BA8-42BB-8C10-B6F60C96E180}" type="parTrans" cxnId="{F328FBDF-777A-41E0-B159-E925B9118568}">
      <dgm:prSet/>
      <dgm:spPr/>
      <dgm:t>
        <a:bodyPr/>
        <a:lstStyle/>
        <a:p>
          <a:endParaRPr lang="zh-CN" altLang="en-US"/>
        </a:p>
      </dgm:t>
    </dgm:pt>
    <dgm:pt modelId="{7528A113-BCF8-44FD-8E19-CB483C7BDBF8}" type="sibTrans" cxnId="{F328FBDF-777A-41E0-B159-E925B9118568}">
      <dgm:prSet/>
      <dgm:spPr/>
      <dgm:t>
        <a:bodyPr/>
        <a:lstStyle/>
        <a:p>
          <a:endParaRPr lang="zh-CN" altLang="en-US"/>
        </a:p>
      </dgm:t>
    </dgm:pt>
    <dgm:pt modelId="{3B0CAC9F-B313-41E5-87CF-06880BCC740B}">
      <dgm:prSet/>
      <dgm:spPr/>
      <dgm:t>
        <a:bodyPr/>
        <a:lstStyle/>
        <a:p>
          <a:r>
            <a:rPr lang="zh-CN" altLang="en-US"/>
            <a:t>卡片版式设计</a:t>
          </a:r>
        </a:p>
      </dgm:t>
    </dgm:pt>
    <dgm:pt modelId="{806E3F65-9686-4BCF-942A-A214B51A5CE2}" type="parTrans" cxnId="{39A5C238-9D8D-465D-ADC9-67C40E9C79AA}">
      <dgm:prSet/>
      <dgm:spPr/>
      <dgm:t>
        <a:bodyPr/>
        <a:lstStyle/>
        <a:p>
          <a:endParaRPr lang="zh-CN" altLang="en-US"/>
        </a:p>
      </dgm:t>
    </dgm:pt>
    <dgm:pt modelId="{EEB8D7E3-B509-4DB6-A6D7-8B5E0EF26F8C}" type="sibTrans" cxnId="{39A5C238-9D8D-465D-ADC9-67C40E9C79AA}">
      <dgm:prSet/>
      <dgm:spPr/>
      <dgm:t>
        <a:bodyPr/>
        <a:lstStyle/>
        <a:p>
          <a:endParaRPr lang="zh-CN" altLang="en-US"/>
        </a:p>
      </dgm:t>
    </dgm:pt>
    <dgm:pt modelId="{B526AF19-A18A-4DFA-A2B1-E9BBAB32AEA5}">
      <dgm:prSet/>
      <dgm:spPr/>
      <dgm:t>
        <a:bodyPr/>
        <a:lstStyle/>
        <a:p>
          <a:r>
            <a:rPr lang="zh-CN" altLang="en-US"/>
            <a:t>卡片版式绑定</a:t>
          </a:r>
        </a:p>
      </dgm:t>
    </dgm:pt>
    <dgm:pt modelId="{EA6C53A0-92BF-4606-AD5A-DCCEFBC93178}" type="parTrans" cxnId="{72BBD9A5-E1D2-45DB-B7AE-00514CD051A3}">
      <dgm:prSet/>
      <dgm:spPr/>
      <dgm:t>
        <a:bodyPr/>
        <a:lstStyle/>
        <a:p>
          <a:endParaRPr lang="zh-CN" altLang="en-US"/>
        </a:p>
      </dgm:t>
    </dgm:pt>
    <dgm:pt modelId="{81B7151B-668B-49D3-BB29-14291AEF756F}" type="sibTrans" cxnId="{72BBD9A5-E1D2-45DB-B7AE-00514CD051A3}">
      <dgm:prSet/>
      <dgm:spPr/>
      <dgm:t>
        <a:bodyPr/>
        <a:lstStyle/>
        <a:p>
          <a:endParaRPr lang="zh-CN" altLang="en-US"/>
        </a:p>
      </dgm:t>
    </dgm:pt>
    <dgm:pt modelId="{763F947C-950E-41BF-9143-9CF271E94B76}">
      <dgm:prSet/>
      <dgm:spPr/>
      <dgm:t>
        <a:bodyPr/>
        <a:lstStyle/>
        <a:p>
          <a:r>
            <a:rPr lang="zh-CN" altLang="en-US"/>
            <a:t>卡片打印</a:t>
          </a:r>
        </a:p>
      </dgm:t>
    </dgm:pt>
    <dgm:pt modelId="{D627D7CA-EC35-4DC2-A44D-4684C1A49EB9}" type="parTrans" cxnId="{F5DFA9F9-7101-4A6E-AA28-0A744521E2D1}">
      <dgm:prSet/>
      <dgm:spPr/>
      <dgm:t>
        <a:bodyPr/>
        <a:lstStyle/>
        <a:p>
          <a:endParaRPr lang="zh-CN" altLang="en-US"/>
        </a:p>
      </dgm:t>
    </dgm:pt>
    <dgm:pt modelId="{1493B050-0D25-4645-B7A4-47D1AAD2279E}" type="sibTrans" cxnId="{F5DFA9F9-7101-4A6E-AA28-0A744521E2D1}">
      <dgm:prSet/>
      <dgm:spPr/>
      <dgm:t>
        <a:bodyPr/>
        <a:lstStyle/>
        <a:p>
          <a:endParaRPr lang="zh-CN" altLang="en-US"/>
        </a:p>
      </dgm:t>
    </dgm:pt>
    <dgm:pt modelId="{CF46F027-582A-4369-8DD5-E596C8DBC621}">
      <dgm:prSet/>
      <dgm:spPr/>
      <dgm:t>
        <a:bodyPr/>
        <a:lstStyle/>
        <a:p>
          <a:r>
            <a:rPr lang="zh-CN" altLang="en-US"/>
            <a:t>卡片操作统计表</a:t>
          </a:r>
        </a:p>
      </dgm:t>
    </dgm:pt>
    <dgm:pt modelId="{3D1E869F-49C8-4933-88EA-3A51CF5A2084}" type="parTrans" cxnId="{B1F65867-842C-4CB9-8053-E6F51E2FB5D1}">
      <dgm:prSet/>
      <dgm:spPr/>
      <dgm:t>
        <a:bodyPr/>
        <a:lstStyle/>
        <a:p>
          <a:endParaRPr lang="zh-CN" altLang="en-US"/>
        </a:p>
      </dgm:t>
    </dgm:pt>
    <dgm:pt modelId="{201152E7-26D3-4FCF-80ED-04F2CE849B0E}" type="sibTrans" cxnId="{B1F65867-842C-4CB9-8053-E6F51E2FB5D1}">
      <dgm:prSet/>
      <dgm:spPr/>
      <dgm:t>
        <a:bodyPr/>
        <a:lstStyle/>
        <a:p>
          <a:endParaRPr lang="zh-CN" altLang="en-US"/>
        </a:p>
      </dgm:t>
    </dgm:pt>
    <dgm:pt modelId="{F8BE5EDC-D6B1-427B-AAF1-73B797884383}">
      <dgm:prSet/>
      <dgm:spPr/>
      <dgm:t>
        <a:bodyPr/>
        <a:lstStyle/>
        <a:p>
          <a:r>
            <a:rPr lang="zh-CN" altLang="en-US"/>
            <a:t>卡片操作明细表</a:t>
          </a:r>
        </a:p>
      </dgm:t>
    </dgm:pt>
    <dgm:pt modelId="{DCEE3400-9920-4EA2-B7EC-034BCA9F0439}" type="parTrans" cxnId="{067C6268-AE97-49C6-963A-93F8DB578A56}">
      <dgm:prSet/>
      <dgm:spPr/>
      <dgm:t>
        <a:bodyPr/>
        <a:lstStyle/>
        <a:p>
          <a:endParaRPr lang="zh-CN" altLang="en-US"/>
        </a:p>
      </dgm:t>
    </dgm:pt>
    <dgm:pt modelId="{CDA03F79-3B1F-4EDC-A499-8B9A49EBB9CF}" type="sibTrans" cxnId="{067C6268-AE97-49C6-963A-93F8DB578A56}">
      <dgm:prSet/>
      <dgm:spPr/>
      <dgm:t>
        <a:bodyPr/>
        <a:lstStyle/>
        <a:p>
          <a:endParaRPr lang="zh-CN" altLang="en-US"/>
        </a:p>
      </dgm:t>
    </dgm:pt>
    <dgm:pt modelId="{A733B2A0-73A7-49DD-AC55-F3172C17B298}">
      <dgm:prSet/>
      <dgm:spPr/>
      <dgm:t>
        <a:bodyPr/>
        <a:lstStyle/>
        <a:p>
          <a:r>
            <a:rPr lang="zh-CN" altLang="en-US"/>
            <a:t>发卡</a:t>
          </a:r>
        </a:p>
      </dgm:t>
    </dgm:pt>
    <dgm:pt modelId="{F2E0FEB0-4DD9-402A-BEFC-841A22B611F7}" type="parTrans" cxnId="{A39E4103-AA7A-439E-B2BA-C63769A9FD41}">
      <dgm:prSet/>
      <dgm:spPr/>
      <dgm:t>
        <a:bodyPr/>
        <a:lstStyle/>
        <a:p>
          <a:endParaRPr lang="zh-CN" altLang="en-US"/>
        </a:p>
      </dgm:t>
    </dgm:pt>
    <dgm:pt modelId="{4106DCCA-5458-43AC-9F1B-69CA437667D3}" type="sibTrans" cxnId="{A39E4103-AA7A-439E-B2BA-C63769A9FD41}">
      <dgm:prSet/>
      <dgm:spPr/>
      <dgm:t>
        <a:bodyPr/>
        <a:lstStyle/>
        <a:p>
          <a:endParaRPr lang="zh-CN" altLang="en-US"/>
        </a:p>
      </dgm:t>
    </dgm:pt>
    <dgm:pt modelId="{910627C8-9EE8-44E7-AB91-76593809438F}">
      <dgm:prSet/>
      <dgm:spPr/>
      <dgm:t>
        <a:bodyPr/>
        <a:lstStyle/>
        <a:p>
          <a:r>
            <a:rPr lang="zh-CN" altLang="en-US"/>
            <a:t>读卡</a:t>
          </a:r>
        </a:p>
      </dgm:t>
    </dgm:pt>
    <dgm:pt modelId="{42D38B67-E379-4F1D-8E7F-43B550021ED8}" type="parTrans" cxnId="{5A32A045-9542-4415-9588-8D4A709A4C4E}">
      <dgm:prSet/>
      <dgm:spPr/>
      <dgm:t>
        <a:bodyPr/>
        <a:lstStyle/>
        <a:p>
          <a:endParaRPr lang="zh-CN" altLang="en-US"/>
        </a:p>
      </dgm:t>
    </dgm:pt>
    <dgm:pt modelId="{5690BEF0-8F5F-4555-A0A2-A494DBA85439}" type="sibTrans" cxnId="{5A32A045-9542-4415-9588-8D4A709A4C4E}">
      <dgm:prSet/>
      <dgm:spPr/>
      <dgm:t>
        <a:bodyPr/>
        <a:lstStyle/>
        <a:p>
          <a:endParaRPr lang="zh-CN" altLang="en-US"/>
        </a:p>
      </dgm:t>
    </dgm:pt>
    <dgm:pt modelId="{C0CE97D5-B68F-4455-B746-074655F07EE6}">
      <dgm:prSet/>
      <dgm:spPr/>
      <dgm:t>
        <a:bodyPr/>
        <a:lstStyle/>
        <a:p>
          <a:r>
            <a:rPr lang="zh-CN" altLang="en-US"/>
            <a:t>充值退款</a:t>
          </a:r>
        </a:p>
      </dgm:t>
    </dgm:pt>
    <dgm:pt modelId="{FF674C03-8CB2-4A1A-A29E-B52B36E5F274}" type="parTrans" cxnId="{FF03C36C-3BD6-491D-B54D-D80F1178DF78}">
      <dgm:prSet/>
      <dgm:spPr/>
      <dgm:t>
        <a:bodyPr/>
        <a:lstStyle/>
        <a:p>
          <a:endParaRPr lang="zh-CN" altLang="en-US"/>
        </a:p>
      </dgm:t>
    </dgm:pt>
    <dgm:pt modelId="{9C2275EE-40FC-4CD4-AE8E-95C6CD61BBB7}" type="sibTrans" cxnId="{FF03C36C-3BD6-491D-B54D-D80F1178DF78}">
      <dgm:prSet/>
      <dgm:spPr/>
      <dgm:t>
        <a:bodyPr/>
        <a:lstStyle/>
        <a:p>
          <a:endParaRPr lang="zh-CN" altLang="en-US"/>
        </a:p>
      </dgm:t>
    </dgm:pt>
    <dgm:pt modelId="{1A6CCBDB-9167-40FB-B843-204E9BEDE4B9}">
      <dgm:prSet/>
      <dgm:spPr/>
      <dgm:t>
        <a:bodyPr/>
        <a:lstStyle/>
        <a:p>
          <a:r>
            <a:rPr lang="zh-CN" altLang="en-US"/>
            <a:t>充值</a:t>
          </a:r>
        </a:p>
      </dgm:t>
    </dgm:pt>
    <dgm:pt modelId="{EC879E59-78B0-4268-9F40-84CEFCBE6936}" type="parTrans" cxnId="{D1155EDB-9786-47FC-95FC-324BF8367B42}">
      <dgm:prSet/>
      <dgm:spPr/>
      <dgm:t>
        <a:bodyPr/>
        <a:lstStyle/>
        <a:p>
          <a:endParaRPr lang="zh-CN" altLang="en-US"/>
        </a:p>
      </dgm:t>
    </dgm:pt>
    <dgm:pt modelId="{D3057164-2115-4049-8B63-21B1B0D2F992}" type="sibTrans" cxnId="{D1155EDB-9786-47FC-95FC-324BF8367B42}">
      <dgm:prSet/>
      <dgm:spPr/>
      <dgm:t>
        <a:bodyPr/>
        <a:lstStyle/>
        <a:p>
          <a:endParaRPr lang="zh-CN" altLang="en-US"/>
        </a:p>
      </dgm:t>
    </dgm:pt>
    <dgm:pt modelId="{03124B25-7854-41D4-A3C0-5FBA0B10D1DE}">
      <dgm:prSet/>
      <dgm:spPr/>
      <dgm:t>
        <a:bodyPr/>
        <a:lstStyle/>
        <a:p>
          <a:r>
            <a:rPr lang="zh-CN" altLang="en-US"/>
            <a:t>退款</a:t>
          </a:r>
        </a:p>
      </dgm:t>
    </dgm:pt>
    <dgm:pt modelId="{6676BDC1-AFF6-4F2B-A639-D172E6C07485}" type="parTrans" cxnId="{FF99A7B2-AC65-4BBE-AD09-D9D082DE42BF}">
      <dgm:prSet/>
      <dgm:spPr/>
      <dgm:t>
        <a:bodyPr/>
        <a:lstStyle/>
        <a:p>
          <a:endParaRPr lang="zh-CN" altLang="en-US"/>
        </a:p>
      </dgm:t>
    </dgm:pt>
    <dgm:pt modelId="{5873DF27-36D7-4980-94CB-CE7DD179FEA3}" type="sibTrans" cxnId="{FF99A7B2-AC65-4BBE-AD09-D9D082DE42BF}">
      <dgm:prSet/>
      <dgm:spPr/>
      <dgm:t>
        <a:bodyPr/>
        <a:lstStyle/>
        <a:p>
          <a:endParaRPr lang="zh-CN" altLang="en-US"/>
        </a:p>
      </dgm:t>
    </dgm:pt>
    <dgm:pt modelId="{5F73FFAB-DD76-45D2-87EB-9D470F2DE669}">
      <dgm:prSet/>
      <dgm:spPr/>
      <dgm:t>
        <a:bodyPr/>
        <a:lstStyle/>
        <a:p>
          <a:r>
            <a:rPr lang="zh-CN" altLang="en-US"/>
            <a:t>数据写卡</a:t>
          </a:r>
        </a:p>
      </dgm:t>
    </dgm:pt>
    <dgm:pt modelId="{592CBDED-BD59-4134-958E-3567F617AB2D}" type="parTrans" cxnId="{218E30DC-C3C7-474F-9B67-2C2678FEE006}">
      <dgm:prSet/>
      <dgm:spPr/>
      <dgm:t>
        <a:bodyPr/>
        <a:lstStyle/>
        <a:p>
          <a:endParaRPr lang="zh-CN" altLang="en-US"/>
        </a:p>
      </dgm:t>
    </dgm:pt>
    <dgm:pt modelId="{8BE68341-8D9C-4D84-A80E-E4CE7339351A}" type="sibTrans" cxnId="{218E30DC-C3C7-474F-9B67-2C2678FEE006}">
      <dgm:prSet/>
      <dgm:spPr/>
      <dgm:t>
        <a:bodyPr/>
        <a:lstStyle/>
        <a:p>
          <a:endParaRPr lang="zh-CN" altLang="en-US"/>
        </a:p>
      </dgm:t>
    </dgm:pt>
    <dgm:pt modelId="{C0DECCD1-5D8E-47EE-A88B-CC3E23B3B247}">
      <dgm:prSet/>
      <dgm:spPr/>
      <dgm:t>
        <a:bodyPr/>
        <a:lstStyle/>
        <a:p>
          <a:r>
            <a:rPr lang="zh-CN" altLang="en-US"/>
            <a:t>卡故障处理</a:t>
          </a:r>
        </a:p>
      </dgm:t>
    </dgm:pt>
    <dgm:pt modelId="{AF677E71-8086-4312-A6E1-95F4AC4350B7}" type="parTrans" cxnId="{E8FEF7EF-C95A-4F06-8570-53A238908598}">
      <dgm:prSet/>
      <dgm:spPr/>
      <dgm:t>
        <a:bodyPr/>
        <a:lstStyle/>
        <a:p>
          <a:endParaRPr lang="zh-CN" altLang="en-US"/>
        </a:p>
      </dgm:t>
    </dgm:pt>
    <dgm:pt modelId="{FC1D650A-363F-4E0A-9493-F4F231C23A43}" type="sibTrans" cxnId="{E8FEF7EF-C95A-4F06-8570-53A238908598}">
      <dgm:prSet/>
      <dgm:spPr/>
      <dgm:t>
        <a:bodyPr/>
        <a:lstStyle/>
        <a:p>
          <a:endParaRPr lang="zh-CN" altLang="en-US"/>
        </a:p>
      </dgm:t>
    </dgm:pt>
    <dgm:pt modelId="{BD20893F-DC72-4FBC-82B8-CD9FE0D96207}">
      <dgm:prSet/>
      <dgm:spPr/>
      <dgm:t>
        <a:bodyPr/>
        <a:lstStyle/>
        <a:p>
          <a:r>
            <a:rPr lang="zh-CN" altLang="en-US"/>
            <a:t>修卡</a:t>
          </a:r>
        </a:p>
      </dgm:t>
    </dgm:pt>
    <dgm:pt modelId="{FCF00252-EF71-404B-9E14-5C1122083E11}" type="parTrans" cxnId="{967645A8-084A-4F36-A145-4A5399F571FE}">
      <dgm:prSet/>
      <dgm:spPr/>
      <dgm:t>
        <a:bodyPr/>
        <a:lstStyle/>
        <a:p>
          <a:endParaRPr lang="zh-CN" altLang="en-US"/>
        </a:p>
      </dgm:t>
    </dgm:pt>
    <dgm:pt modelId="{52FF8A35-758D-4E8F-96E3-ACA315CD9825}" type="sibTrans" cxnId="{967645A8-084A-4F36-A145-4A5399F571FE}">
      <dgm:prSet/>
      <dgm:spPr/>
      <dgm:t>
        <a:bodyPr/>
        <a:lstStyle/>
        <a:p>
          <a:endParaRPr lang="zh-CN" altLang="en-US"/>
        </a:p>
      </dgm:t>
    </dgm:pt>
    <dgm:pt modelId="{1716CA7D-FAA1-454B-ACB2-4E687CE6F4C9}">
      <dgm:prSet/>
      <dgm:spPr/>
      <dgm:t>
        <a:bodyPr/>
        <a:lstStyle/>
        <a:p>
          <a:r>
            <a:rPr lang="zh-CN" altLang="en-US"/>
            <a:t>卡片问题诊断</a:t>
          </a:r>
        </a:p>
      </dgm:t>
    </dgm:pt>
    <dgm:pt modelId="{A1E55FFD-F5A8-4411-8DAE-B14FA3BBE60D}" type="parTrans" cxnId="{CF3C5CC2-F6C7-4694-9E60-79A6C009279A}">
      <dgm:prSet/>
      <dgm:spPr/>
      <dgm:t>
        <a:bodyPr/>
        <a:lstStyle/>
        <a:p>
          <a:endParaRPr lang="zh-CN" altLang="en-US"/>
        </a:p>
      </dgm:t>
    </dgm:pt>
    <dgm:pt modelId="{7507C193-43C3-414B-9A1F-D907A0847BEB}" type="sibTrans" cxnId="{CF3C5CC2-F6C7-4694-9E60-79A6C009279A}">
      <dgm:prSet/>
      <dgm:spPr/>
      <dgm:t>
        <a:bodyPr/>
        <a:lstStyle/>
        <a:p>
          <a:endParaRPr lang="zh-CN" altLang="en-US"/>
        </a:p>
      </dgm:t>
    </dgm:pt>
    <dgm:pt modelId="{D54BCAC9-61CE-4B42-97E5-F68B5BE10D2F}">
      <dgm:prSet/>
      <dgm:spPr/>
      <dgm:t>
        <a:bodyPr/>
        <a:lstStyle/>
        <a:p>
          <a:r>
            <a:rPr lang="zh-CN" altLang="en-US"/>
            <a:t>回收卡</a:t>
          </a:r>
        </a:p>
      </dgm:t>
    </dgm:pt>
    <dgm:pt modelId="{02E547C8-5AA5-43BA-A3C2-EA0AE736820B}" type="parTrans" cxnId="{9AAA8B08-ED19-41E8-AFB4-702714FD6499}">
      <dgm:prSet/>
      <dgm:spPr/>
      <dgm:t>
        <a:bodyPr/>
        <a:lstStyle/>
        <a:p>
          <a:endParaRPr lang="zh-CN" altLang="en-US"/>
        </a:p>
      </dgm:t>
    </dgm:pt>
    <dgm:pt modelId="{11CEE27F-B34B-4ADD-A5F8-85C836822FE9}" type="sibTrans" cxnId="{9AAA8B08-ED19-41E8-AFB4-702714FD6499}">
      <dgm:prSet/>
      <dgm:spPr/>
      <dgm:t>
        <a:bodyPr/>
        <a:lstStyle/>
        <a:p>
          <a:endParaRPr lang="zh-CN" altLang="en-US"/>
        </a:p>
      </dgm:t>
    </dgm:pt>
    <dgm:pt modelId="{52451385-E70A-46B4-8F27-CACCBE720C59}">
      <dgm:prSet/>
      <dgm:spPr/>
      <dgm:t>
        <a:bodyPr/>
        <a:lstStyle/>
        <a:p>
          <a:r>
            <a:rPr lang="zh-CN" altLang="en-US"/>
            <a:t>账户管理</a:t>
          </a:r>
        </a:p>
      </dgm:t>
    </dgm:pt>
    <dgm:pt modelId="{BD99AF2A-DC67-4ACE-8053-C6446229CF48}" type="parTrans" cxnId="{742CC01C-C2A3-4A64-9151-6177F53E0296}">
      <dgm:prSet/>
      <dgm:spPr/>
      <dgm:t>
        <a:bodyPr/>
        <a:lstStyle/>
        <a:p>
          <a:endParaRPr lang="zh-CN" altLang="en-US"/>
        </a:p>
      </dgm:t>
    </dgm:pt>
    <dgm:pt modelId="{77C86473-E015-4A51-983C-4D9BCFB1F440}" type="sibTrans" cxnId="{742CC01C-C2A3-4A64-9151-6177F53E0296}">
      <dgm:prSet/>
      <dgm:spPr/>
      <dgm:t>
        <a:bodyPr/>
        <a:lstStyle/>
        <a:p>
          <a:endParaRPr lang="zh-CN" altLang="en-US"/>
        </a:p>
      </dgm:t>
    </dgm:pt>
    <dgm:pt modelId="{954B074A-D9F6-429F-B082-E6E23793BE55}">
      <dgm:prSet/>
      <dgm:spPr/>
      <dgm:t>
        <a:bodyPr/>
        <a:lstStyle/>
        <a:p>
          <a:r>
            <a:rPr lang="zh-CN" altLang="en-US"/>
            <a:t>卡信息导入</a:t>
          </a:r>
        </a:p>
      </dgm:t>
    </dgm:pt>
    <dgm:pt modelId="{79BE7892-9634-43C1-A9A5-DCACA09F64AA}" type="parTrans" cxnId="{09A68EFD-0BC0-4F26-A80C-7E15ADEAB464}">
      <dgm:prSet/>
      <dgm:spPr/>
      <dgm:t>
        <a:bodyPr/>
        <a:lstStyle/>
        <a:p>
          <a:endParaRPr lang="zh-CN" altLang="en-US"/>
        </a:p>
      </dgm:t>
    </dgm:pt>
    <dgm:pt modelId="{EA5E6300-55C0-4F57-8BCC-77BCDB8418B8}" type="sibTrans" cxnId="{09A68EFD-0BC0-4F26-A80C-7E15ADEAB464}">
      <dgm:prSet/>
      <dgm:spPr/>
      <dgm:t>
        <a:bodyPr/>
        <a:lstStyle/>
        <a:p>
          <a:endParaRPr lang="zh-CN" altLang="en-US"/>
        </a:p>
      </dgm:t>
    </dgm:pt>
    <dgm:pt modelId="{3F38DB42-CA79-4AA6-A237-C7265E132ED4}">
      <dgm:prSet/>
      <dgm:spPr/>
      <dgm:t>
        <a:bodyPr/>
        <a:lstStyle/>
        <a:p>
          <a:r>
            <a:rPr lang="zh-CN" altLang="en-US"/>
            <a:t>功能卡管理</a:t>
          </a:r>
        </a:p>
      </dgm:t>
    </dgm:pt>
    <dgm:pt modelId="{D0282957-E5E0-4D60-A941-E24FE3E01491}" type="parTrans" cxnId="{64B6EC71-2ACD-47FC-920A-83A72AC43351}">
      <dgm:prSet/>
      <dgm:spPr/>
    </dgm:pt>
    <dgm:pt modelId="{19FAAF8B-F84A-4145-A31D-C3743D95BC19}" type="sibTrans" cxnId="{64B6EC71-2ACD-47FC-920A-83A72AC43351}">
      <dgm:prSet/>
      <dgm:spPr/>
    </dgm:pt>
    <dgm:pt modelId="{753C2838-1294-444A-9D3B-3A43E7F43251}" type="pres">
      <dgm:prSet presAssocID="{0B88F0C3-54F2-46ED-83D2-402713B2F41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A0D083B8-FA3D-4C58-9E73-9C6A03CF596C}" type="pres">
      <dgm:prSet presAssocID="{6AF892EB-794E-4FC5-84D8-8A812564B793}" presName="hierRoot1" presStyleCnt="0">
        <dgm:presLayoutVars>
          <dgm:hierBranch val="init"/>
        </dgm:presLayoutVars>
      </dgm:prSet>
      <dgm:spPr/>
    </dgm:pt>
    <dgm:pt modelId="{EC9F87D9-2059-4E0E-B9DD-A8AE0FD2F844}" type="pres">
      <dgm:prSet presAssocID="{6AF892EB-794E-4FC5-84D8-8A812564B793}" presName="rootComposite1" presStyleCnt="0"/>
      <dgm:spPr/>
    </dgm:pt>
    <dgm:pt modelId="{80B0F5D1-4D1C-41FE-AB26-44E8A88140A8}" type="pres">
      <dgm:prSet presAssocID="{6AF892EB-794E-4FC5-84D8-8A812564B79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ACAF7D-6396-4C06-8672-00BA1A042FCF}" type="pres">
      <dgm:prSet presAssocID="{6AF892EB-794E-4FC5-84D8-8A812564B793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D045838-8168-44DC-A0C5-BC2C62564B60}" type="pres">
      <dgm:prSet presAssocID="{6AF892EB-794E-4FC5-84D8-8A812564B793}" presName="hierChild2" presStyleCnt="0"/>
      <dgm:spPr/>
    </dgm:pt>
    <dgm:pt modelId="{FA7B791E-7BEF-4CDE-BF48-7611C338330C}" type="pres">
      <dgm:prSet presAssocID="{BD99AF2A-DC67-4ACE-8053-C6446229CF48}" presName="Name64" presStyleLbl="parChTrans1D2" presStyleIdx="0" presStyleCnt="8"/>
      <dgm:spPr/>
    </dgm:pt>
    <dgm:pt modelId="{AC93774A-35BC-4C77-AA0E-CC77671304C7}" type="pres">
      <dgm:prSet presAssocID="{52451385-E70A-46B4-8F27-CACCBE720C59}" presName="hierRoot2" presStyleCnt="0">
        <dgm:presLayoutVars>
          <dgm:hierBranch val="init"/>
        </dgm:presLayoutVars>
      </dgm:prSet>
      <dgm:spPr/>
    </dgm:pt>
    <dgm:pt modelId="{C0EC9F30-7CC3-4A3D-B9DC-6963A9E82EFA}" type="pres">
      <dgm:prSet presAssocID="{52451385-E70A-46B4-8F27-CACCBE720C59}" presName="rootComposite" presStyleCnt="0"/>
      <dgm:spPr/>
    </dgm:pt>
    <dgm:pt modelId="{70EAE4F3-A119-44D8-B01E-447B7D832F89}" type="pres">
      <dgm:prSet presAssocID="{52451385-E70A-46B4-8F27-CACCBE720C59}" presName="rootText" presStyleLbl="node2" presStyleIdx="0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13DED3-22FC-420E-8E07-213DE1354AFF}" type="pres">
      <dgm:prSet presAssocID="{52451385-E70A-46B4-8F27-CACCBE720C59}" presName="rootConnector" presStyleLbl="node2" presStyleIdx="0" presStyleCnt="8"/>
      <dgm:spPr/>
      <dgm:t>
        <a:bodyPr/>
        <a:lstStyle/>
        <a:p>
          <a:endParaRPr lang="zh-CN" altLang="en-US"/>
        </a:p>
      </dgm:t>
    </dgm:pt>
    <dgm:pt modelId="{5701A444-4C63-4910-AEB2-6B8A57456452}" type="pres">
      <dgm:prSet presAssocID="{52451385-E70A-46B4-8F27-CACCBE720C59}" presName="hierChild4" presStyleCnt="0"/>
      <dgm:spPr/>
    </dgm:pt>
    <dgm:pt modelId="{8488A0D3-861B-440C-B083-2D0EDAD775A0}" type="pres">
      <dgm:prSet presAssocID="{52451385-E70A-46B4-8F27-CACCBE720C59}" presName="hierChild5" presStyleCnt="0"/>
      <dgm:spPr/>
    </dgm:pt>
    <dgm:pt modelId="{F953916B-067A-4376-97B2-081B744201F1}" type="pres">
      <dgm:prSet presAssocID="{6E55DDA5-8A9A-4BB7-AA7C-DF8DCA4B8745}" presName="Name64" presStyleLbl="parChTrans1D2" presStyleIdx="1" presStyleCnt="8"/>
      <dgm:spPr/>
      <dgm:t>
        <a:bodyPr/>
        <a:lstStyle/>
        <a:p>
          <a:endParaRPr lang="zh-CN" altLang="en-US"/>
        </a:p>
      </dgm:t>
    </dgm:pt>
    <dgm:pt modelId="{6FF6F95A-6C1A-4DBE-82D7-3A12AD7C7AED}" type="pres">
      <dgm:prSet presAssocID="{2F1CC3F5-C8A3-4C12-BCF4-FACD65D31FC9}" presName="hierRoot2" presStyleCnt="0">
        <dgm:presLayoutVars>
          <dgm:hierBranch val="init"/>
        </dgm:presLayoutVars>
      </dgm:prSet>
      <dgm:spPr/>
    </dgm:pt>
    <dgm:pt modelId="{6586627B-A1A1-499D-AE0D-CFAE6A30AD0E}" type="pres">
      <dgm:prSet presAssocID="{2F1CC3F5-C8A3-4C12-BCF4-FACD65D31FC9}" presName="rootComposite" presStyleCnt="0"/>
      <dgm:spPr/>
    </dgm:pt>
    <dgm:pt modelId="{162DA3A9-3FE5-4B95-B526-C335B48ED8E3}" type="pres">
      <dgm:prSet presAssocID="{2F1CC3F5-C8A3-4C12-BCF4-FACD65D31FC9}" presName="rootText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E84CEB-0694-4C83-8BC8-04E359BBD0C3}" type="pres">
      <dgm:prSet presAssocID="{2F1CC3F5-C8A3-4C12-BCF4-FACD65D31FC9}" presName="rootConnector" presStyleLbl="node2" presStyleIdx="1" presStyleCnt="8"/>
      <dgm:spPr/>
      <dgm:t>
        <a:bodyPr/>
        <a:lstStyle/>
        <a:p>
          <a:endParaRPr lang="zh-CN" altLang="en-US"/>
        </a:p>
      </dgm:t>
    </dgm:pt>
    <dgm:pt modelId="{F3F6B204-F174-4A78-A0AB-CB46B9A8296E}" type="pres">
      <dgm:prSet presAssocID="{2F1CC3F5-C8A3-4C12-BCF4-FACD65D31FC9}" presName="hierChild4" presStyleCnt="0"/>
      <dgm:spPr/>
    </dgm:pt>
    <dgm:pt modelId="{5A5E02F9-52A2-45E7-A980-60DCF3B2A142}" type="pres">
      <dgm:prSet presAssocID="{6AF3FFFE-0EBC-45CF-A772-FD87DB23E6B9}" presName="Name64" presStyleLbl="parChTrans1D3" presStyleIdx="0" presStyleCnt="20"/>
      <dgm:spPr/>
      <dgm:t>
        <a:bodyPr/>
        <a:lstStyle/>
        <a:p>
          <a:endParaRPr lang="zh-CN" altLang="en-US"/>
        </a:p>
      </dgm:t>
    </dgm:pt>
    <dgm:pt modelId="{A45FBC32-84D2-481A-80E4-07652769BC29}" type="pres">
      <dgm:prSet presAssocID="{1B9F8F8F-E7A4-4856-A1EB-20056F0711E2}" presName="hierRoot2" presStyleCnt="0">
        <dgm:presLayoutVars>
          <dgm:hierBranch val="init"/>
        </dgm:presLayoutVars>
      </dgm:prSet>
      <dgm:spPr/>
    </dgm:pt>
    <dgm:pt modelId="{55D5435E-62B8-4B94-9132-EB43DDCBE599}" type="pres">
      <dgm:prSet presAssocID="{1B9F8F8F-E7A4-4856-A1EB-20056F0711E2}" presName="rootComposite" presStyleCnt="0"/>
      <dgm:spPr/>
    </dgm:pt>
    <dgm:pt modelId="{9B5B563A-500C-4A10-A281-6C9BDBEC7E5E}" type="pres">
      <dgm:prSet presAssocID="{1B9F8F8F-E7A4-4856-A1EB-20056F0711E2}" presName="rootText" presStyleLbl="node3" presStyleIdx="0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F78989-A710-4992-8907-00C89A63B12E}" type="pres">
      <dgm:prSet presAssocID="{1B9F8F8F-E7A4-4856-A1EB-20056F0711E2}" presName="rootConnector" presStyleLbl="node3" presStyleIdx="0" presStyleCnt="20"/>
      <dgm:spPr/>
      <dgm:t>
        <a:bodyPr/>
        <a:lstStyle/>
        <a:p>
          <a:endParaRPr lang="zh-CN" altLang="en-US"/>
        </a:p>
      </dgm:t>
    </dgm:pt>
    <dgm:pt modelId="{4EFC42E3-66D0-4422-89D4-01DD0BB8F435}" type="pres">
      <dgm:prSet presAssocID="{1B9F8F8F-E7A4-4856-A1EB-20056F0711E2}" presName="hierChild4" presStyleCnt="0"/>
      <dgm:spPr/>
    </dgm:pt>
    <dgm:pt modelId="{A47C4868-81D0-4518-80B3-73FED41DCA42}" type="pres">
      <dgm:prSet presAssocID="{1B9F8F8F-E7A4-4856-A1EB-20056F0711E2}" presName="hierChild5" presStyleCnt="0"/>
      <dgm:spPr/>
    </dgm:pt>
    <dgm:pt modelId="{CB5AD37B-C06A-4B9B-8B2E-2009320F3E09}" type="pres">
      <dgm:prSet presAssocID="{FF674C03-8CB2-4A1A-A29E-B52B36E5F274}" presName="Name64" presStyleLbl="parChTrans1D3" presStyleIdx="1" presStyleCnt="20"/>
      <dgm:spPr/>
      <dgm:t>
        <a:bodyPr/>
        <a:lstStyle/>
        <a:p>
          <a:endParaRPr lang="zh-CN" altLang="en-US"/>
        </a:p>
      </dgm:t>
    </dgm:pt>
    <dgm:pt modelId="{0B6BA54C-498B-43B9-836A-3597EE6313A2}" type="pres">
      <dgm:prSet presAssocID="{C0CE97D5-B68F-4455-B746-074655F07EE6}" presName="hierRoot2" presStyleCnt="0">
        <dgm:presLayoutVars>
          <dgm:hierBranch val="init"/>
        </dgm:presLayoutVars>
      </dgm:prSet>
      <dgm:spPr/>
    </dgm:pt>
    <dgm:pt modelId="{96E9E86C-7175-4B70-839F-BC927E2D9843}" type="pres">
      <dgm:prSet presAssocID="{C0CE97D5-B68F-4455-B746-074655F07EE6}" presName="rootComposite" presStyleCnt="0"/>
      <dgm:spPr/>
    </dgm:pt>
    <dgm:pt modelId="{CF30B9BF-EB81-4CD9-9485-C377EC685549}" type="pres">
      <dgm:prSet presAssocID="{C0CE97D5-B68F-4455-B746-074655F07EE6}" presName="rootText" presStyleLbl="node3" presStyleIdx="1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DC8793E-3F8C-4361-840E-B0E09F46C3A0}" type="pres">
      <dgm:prSet presAssocID="{C0CE97D5-B68F-4455-B746-074655F07EE6}" presName="rootConnector" presStyleLbl="node3" presStyleIdx="1" presStyleCnt="20"/>
      <dgm:spPr/>
      <dgm:t>
        <a:bodyPr/>
        <a:lstStyle/>
        <a:p>
          <a:endParaRPr lang="zh-CN" altLang="en-US"/>
        </a:p>
      </dgm:t>
    </dgm:pt>
    <dgm:pt modelId="{510C5D54-BDE4-4DF3-93C2-4783E746CE80}" type="pres">
      <dgm:prSet presAssocID="{C0CE97D5-B68F-4455-B746-074655F07EE6}" presName="hierChild4" presStyleCnt="0"/>
      <dgm:spPr/>
    </dgm:pt>
    <dgm:pt modelId="{F8129988-236A-49DD-9A5A-25E7D41FD7AA}" type="pres">
      <dgm:prSet presAssocID="{EC879E59-78B0-4268-9F40-84CEFCBE6936}" presName="Name64" presStyleLbl="parChTrans1D4" presStyleIdx="0" presStyleCnt="3"/>
      <dgm:spPr/>
      <dgm:t>
        <a:bodyPr/>
        <a:lstStyle/>
        <a:p>
          <a:endParaRPr lang="zh-CN" altLang="en-US"/>
        </a:p>
      </dgm:t>
    </dgm:pt>
    <dgm:pt modelId="{53370B64-95AB-4716-91D0-B61B905971E3}" type="pres">
      <dgm:prSet presAssocID="{1A6CCBDB-9167-40FB-B843-204E9BEDE4B9}" presName="hierRoot2" presStyleCnt="0">
        <dgm:presLayoutVars>
          <dgm:hierBranch val="init"/>
        </dgm:presLayoutVars>
      </dgm:prSet>
      <dgm:spPr/>
    </dgm:pt>
    <dgm:pt modelId="{AA9FDC55-C0C3-4811-A592-520FDD2E120E}" type="pres">
      <dgm:prSet presAssocID="{1A6CCBDB-9167-40FB-B843-204E9BEDE4B9}" presName="rootComposite" presStyleCnt="0"/>
      <dgm:spPr/>
    </dgm:pt>
    <dgm:pt modelId="{A1C2AC34-8958-485F-8F27-5ED09C5D40E6}" type="pres">
      <dgm:prSet presAssocID="{1A6CCBDB-9167-40FB-B843-204E9BEDE4B9}" presName="rootText" presStyleLbl="node4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BDACF14-AB94-4A6B-ADB2-685FBCB35359}" type="pres">
      <dgm:prSet presAssocID="{1A6CCBDB-9167-40FB-B843-204E9BEDE4B9}" presName="rootConnector" presStyleLbl="node4" presStyleIdx="0" presStyleCnt="3"/>
      <dgm:spPr/>
      <dgm:t>
        <a:bodyPr/>
        <a:lstStyle/>
        <a:p>
          <a:endParaRPr lang="zh-CN" altLang="en-US"/>
        </a:p>
      </dgm:t>
    </dgm:pt>
    <dgm:pt modelId="{BEA2E10C-4857-49BF-BC3E-040DCBE3044A}" type="pres">
      <dgm:prSet presAssocID="{1A6CCBDB-9167-40FB-B843-204E9BEDE4B9}" presName="hierChild4" presStyleCnt="0"/>
      <dgm:spPr/>
    </dgm:pt>
    <dgm:pt modelId="{3D00ADE5-4A63-4637-9C39-C5A5B76BF36B}" type="pres">
      <dgm:prSet presAssocID="{1A6CCBDB-9167-40FB-B843-204E9BEDE4B9}" presName="hierChild5" presStyleCnt="0"/>
      <dgm:spPr/>
    </dgm:pt>
    <dgm:pt modelId="{7E901BC2-4BCF-4E55-9AB9-7CD94EC3C830}" type="pres">
      <dgm:prSet presAssocID="{6676BDC1-AFF6-4F2B-A639-D172E6C07485}" presName="Name64" presStyleLbl="parChTrans1D4" presStyleIdx="1" presStyleCnt="3"/>
      <dgm:spPr/>
      <dgm:t>
        <a:bodyPr/>
        <a:lstStyle/>
        <a:p>
          <a:endParaRPr lang="zh-CN" altLang="en-US"/>
        </a:p>
      </dgm:t>
    </dgm:pt>
    <dgm:pt modelId="{732A4F11-55F3-4256-BE7D-B47F8972DF4B}" type="pres">
      <dgm:prSet presAssocID="{03124B25-7854-41D4-A3C0-5FBA0B10D1DE}" presName="hierRoot2" presStyleCnt="0">
        <dgm:presLayoutVars>
          <dgm:hierBranch val="init"/>
        </dgm:presLayoutVars>
      </dgm:prSet>
      <dgm:spPr/>
    </dgm:pt>
    <dgm:pt modelId="{F8C1BE03-F354-4B12-9CCA-4F3F3AA1162E}" type="pres">
      <dgm:prSet presAssocID="{03124B25-7854-41D4-A3C0-5FBA0B10D1DE}" presName="rootComposite" presStyleCnt="0"/>
      <dgm:spPr/>
    </dgm:pt>
    <dgm:pt modelId="{46707264-E6E9-4019-B6A4-AFF9C5394855}" type="pres">
      <dgm:prSet presAssocID="{03124B25-7854-41D4-A3C0-5FBA0B10D1DE}" presName="rootText" presStyleLbl="node4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AC35B88-E276-4C5D-9BAA-2D989964F3E2}" type="pres">
      <dgm:prSet presAssocID="{03124B25-7854-41D4-A3C0-5FBA0B10D1DE}" presName="rootConnector" presStyleLbl="node4" presStyleIdx="1" presStyleCnt="3"/>
      <dgm:spPr/>
      <dgm:t>
        <a:bodyPr/>
        <a:lstStyle/>
        <a:p>
          <a:endParaRPr lang="zh-CN" altLang="en-US"/>
        </a:p>
      </dgm:t>
    </dgm:pt>
    <dgm:pt modelId="{B660C840-398A-403B-A5FD-28CEBED7D6F1}" type="pres">
      <dgm:prSet presAssocID="{03124B25-7854-41D4-A3C0-5FBA0B10D1DE}" presName="hierChild4" presStyleCnt="0"/>
      <dgm:spPr/>
    </dgm:pt>
    <dgm:pt modelId="{E79D4720-3393-40E9-8829-01A10C093F87}" type="pres">
      <dgm:prSet presAssocID="{03124B25-7854-41D4-A3C0-5FBA0B10D1DE}" presName="hierChild5" presStyleCnt="0"/>
      <dgm:spPr/>
    </dgm:pt>
    <dgm:pt modelId="{33DEF744-CD31-446B-82F8-7121F3F293FC}" type="pres">
      <dgm:prSet presAssocID="{592CBDED-BD59-4134-958E-3567F617AB2D}" presName="Name64" presStyleLbl="parChTrans1D4" presStyleIdx="2" presStyleCnt="3"/>
      <dgm:spPr/>
      <dgm:t>
        <a:bodyPr/>
        <a:lstStyle/>
        <a:p>
          <a:endParaRPr lang="zh-CN" altLang="en-US"/>
        </a:p>
      </dgm:t>
    </dgm:pt>
    <dgm:pt modelId="{946845E1-71FA-41F2-AE32-A52AFA60C804}" type="pres">
      <dgm:prSet presAssocID="{5F73FFAB-DD76-45D2-87EB-9D470F2DE669}" presName="hierRoot2" presStyleCnt="0">
        <dgm:presLayoutVars>
          <dgm:hierBranch val="init"/>
        </dgm:presLayoutVars>
      </dgm:prSet>
      <dgm:spPr/>
    </dgm:pt>
    <dgm:pt modelId="{164CAE1E-30E2-43D5-88EA-07FE2FE9E90E}" type="pres">
      <dgm:prSet presAssocID="{5F73FFAB-DD76-45D2-87EB-9D470F2DE669}" presName="rootComposite" presStyleCnt="0"/>
      <dgm:spPr/>
    </dgm:pt>
    <dgm:pt modelId="{62D0D991-A280-4E44-8CE9-A91DEE63715C}" type="pres">
      <dgm:prSet presAssocID="{5F73FFAB-DD76-45D2-87EB-9D470F2DE669}" presName="rootText" presStyleLbl="node4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A7A45D5-0DE9-4853-8799-48C54CF9A489}" type="pres">
      <dgm:prSet presAssocID="{5F73FFAB-DD76-45D2-87EB-9D470F2DE669}" presName="rootConnector" presStyleLbl="node4" presStyleIdx="2" presStyleCnt="3"/>
      <dgm:spPr/>
      <dgm:t>
        <a:bodyPr/>
        <a:lstStyle/>
        <a:p>
          <a:endParaRPr lang="zh-CN" altLang="en-US"/>
        </a:p>
      </dgm:t>
    </dgm:pt>
    <dgm:pt modelId="{C83B0F47-B722-442E-B4AD-84CF47FD0439}" type="pres">
      <dgm:prSet presAssocID="{5F73FFAB-DD76-45D2-87EB-9D470F2DE669}" presName="hierChild4" presStyleCnt="0"/>
      <dgm:spPr/>
    </dgm:pt>
    <dgm:pt modelId="{D8A934AA-3E0C-4520-BD89-6A1ED4D9652C}" type="pres">
      <dgm:prSet presAssocID="{5F73FFAB-DD76-45D2-87EB-9D470F2DE669}" presName="hierChild5" presStyleCnt="0"/>
      <dgm:spPr/>
    </dgm:pt>
    <dgm:pt modelId="{CBA2C3D1-B141-4A5E-8AC7-099C2021F482}" type="pres">
      <dgm:prSet presAssocID="{C0CE97D5-B68F-4455-B746-074655F07EE6}" presName="hierChild5" presStyleCnt="0"/>
      <dgm:spPr/>
    </dgm:pt>
    <dgm:pt modelId="{8E21BD0D-10D3-4820-982B-64977CA10D34}" type="pres">
      <dgm:prSet presAssocID="{2F1CC3F5-C8A3-4C12-BCF4-FACD65D31FC9}" presName="hierChild5" presStyleCnt="0"/>
      <dgm:spPr/>
    </dgm:pt>
    <dgm:pt modelId="{1A8F3D61-872E-46B4-8E1A-729A0C5CC51A}" type="pres">
      <dgm:prSet presAssocID="{6B7D295A-06BA-4CB6-B752-A7050194AA90}" presName="Name64" presStyleLbl="parChTrans1D2" presStyleIdx="2" presStyleCnt="8"/>
      <dgm:spPr/>
      <dgm:t>
        <a:bodyPr/>
        <a:lstStyle/>
        <a:p>
          <a:endParaRPr lang="zh-CN" altLang="en-US"/>
        </a:p>
      </dgm:t>
    </dgm:pt>
    <dgm:pt modelId="{53864DCD-8B8E-4C3F-A06B-47D1EB6CF973}" type="pres">
      <dgm:prSet presAssocID="{71B4BCD5-3BE4-4B9A-8A2D-7F8D82152BAA}" presName="hierRoot2" presStyleCnt="0">
        <dgm:presLayoutVars>
          <dgm:hierBranch val="init"/>
        </dgm:presLayoutVars>
      </dgm:prSet>
      <dgm:spPr/>
    </dgm:pt>
    <dgm:pt modelId="{7BF561F5-C34C-484A-AECE-987FEB29F8B2}" type="pres">
      <dgm:prSet presAssocID="{71B4BCD5-3BE4-4B9A-8A2D-7F8D82152BAA}" presName="rootComposite" presStyleCnt="0"/>
      <dgm:spPr/>
    </dgm:pt>
    <dgm:pt modelId="{12FAAB74-3F06-4B9D-B0F4-AAAB7AA1C50A}" type="pres">
      <dgm:prSet presAssocID="{71B4BCD5-3BE4-4B9A-8A2D-7F8D82152BAA}" presName="rootText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BB1CB34-A552-4846-ADE0-CACDEBF2D10E}" type="pres">
      <dgm:prSet presAssocID="{71B4BCD5-3BE4-4B9A-8A2D-7F8D82152BAA}" presName="rootConnector" presStyleLbl="node2" presStyleIdx="2" presStyleCnt="8"/>
      <dgm:spPr/>
      <dgm:t>
        <a:bodyPr/>
        <a:lstStyle/>
        <a:p>
          <a:endParaRPr lang="zh-CN" altLang="en-US"/>
        </a:p>
      </dgm:t>
    </dgm:pt>
    <dgm:pt modelId="{DF7C118F-6E65-403A-AB6F-1F0EC83A1526}" type="pres">
      <dgm:prSet presAssocID="{71B4BCD5-3BE4-4B9A-8A2D-7F8D82152BAA}" presName="hierChild4" presStyleCnt="0"/>
      <dgm:spPr/>
    </dgm:pt>
    <dgm:pt modelId="{E4CF56E2-5A3A-4448-9DFB-F56791924142}" type="pres">
      <dgm:prSet presAssocID="{42D38B67-E379-4F1D-8E7F-43B550021ED8}" presName="Name64" presStyleLbl="parChTrans1D3" presStyleIdx="2" presStyleCnt="20"/>
      <dgm:spPr/>
      <dgm:t>
        <a:bodyPr/>
        <a:lstStyle/>
        <a:p>
          <a:endParaRPr lang="zh-CN" altLang="en-US"/>
        </a:p>
      </dgm:t>
    </dgm:pt>
    <dgm:pt modelId="{ED169A9F-0673-4D96-8620-9C1F79CAA9A6}" type="pres">
      <dgm:prSet presAssocID="{910627C8-9EE8-44E7-AB91-76593809438F}" presName="hierRoot2" presStyleCnt="0">
        <dgm:presLayoutVars>
          <dgm:hierBranch val="init"/>
        </dgm:presLayoutVars>
      </dgm:prSet>
      <dgm:spPr/>
    </dgm:pt>
    <dgm:pt modelId="{65DF9232-BE2D-4DAB-B5B1-D571B9F5F1D8}" type="pres">
      <dgm:prSet presAssocID="{910627C8-9EE8-44E7-AB91-76593809438F}" presName="rootComposite" presStyleCnt="0"/>
      <dgm:spPr/>
    </dgm:pt>
    <dgm:pt modelId="{DA315522-D0DB-4074-9673-2B74E0FDAE59}" type="pres">
      <dgm:prSet presAssocID="{910627C8-9EE8-44E7-AB91-76593809438F}" presName="rootText" presStyleLbl="node3" presStyleIdx="2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047018D-B3C2-4C81-A0B5-27C54698BA82}" type="pres">
      <dgm:prSet presAssocID="{910627C8-9EE8-44E7-AB91-76593809438F}" presName="rootConnector" presStyleLbl="node3" presStyleIdx="2" presStyleCnt="20"/>
      <dgm:spPr/>
      <dgm:t>
        <a:bodyPr/>
        <a:lstStyle/>
        <a:p>
          <a:endParaRPr lang="zh-CN" altLang="en-US"/>
        </a:p>
      </dgm:t>
    </dgm:pt>
    <dgm:pt modelId="{DA5E526C-09E2-4BF7-BFAA-0821A9564A6C}" type="pres">
      <dgm:prSet presAssocID="{910627C8-9EE8-44E7-AB91-76593809438F}" presName="hierChild4" presStyleCnt="0"/>
      <dgm:spPr/>
    </dgm:pt>
    <dgm:pt modelId="{0F26BAE6-9F5C-42E4-AD0E-5EA820B760D9}" type="pres">
      <dgm:prSet presAssocID="{910627C8-9EE8-44E7-AB91-76593809438F}" presName="hierChild5" presStyleCnt="0"/>
      <dgm:spPr/>
    </dgm:pt>
    <dgm:pt modelId="{FE2F13F2-3F55-4278-9B9C-A8DF75B4562A}" type="pres">
      <dgm:prSet presAssocID="{F2E0FEB0-4DD9-402A-BEFC-841A22B611F7}" presName="Name64" presStyleLbl="parChTrans1D3" presStyleIdx="3" presStyleCnt="20"/>
      <dgm:spPr/>
      <dgm:t>
        <a:bodyPr/>
        <a:lstStyle/>
        <a:p>
          <a:endParaRPr lang="zh-CN" altLang="en-US"/>
        </a:p>
      </dgm:t>
    </dgm:pt>
    <dgm:pt modelId="{63F4C15B-ECB5-4350-9B0C-7ED971BF9C7E}" type="pres">
      <dgm:prSet presAssocID="{A733B2A0-73A7-49DD-AC55-F3172C17B298}" presName="hierRoot2" presStyleCnt="0">
        <dgm:presLayoutVars>
          <dgm:hierBranch val="init"/>
        </dgm:presLayoutVars>
      </dgm:prSet>
      <dgm:spPr/>
    </dgm:pt>
    <dgm:pt modelId="{C094E9E7-0448-4524-9B4B-4A6E5093A00D}" type="pres">
      <dgm:prSet presAssocID="{A733B2A0-73A7-49DD-AC55-F3172C17B298}" presName="rootComposite" presStyleCnt="0"/>
      <dgm:spPr/>
    </dgm:pt>
    <dgm:pt modelId="{8D3A4291-8023-4F7C-907B-1B423AD53C5D}" type="pres">
      <dgm:prSet presAssocID="{A733B2A0-73A7-49DD-AC55-F3172C17B298}" presName="rootText" presStyleLbl="node3" presStyleIdx="3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BD00C5E-8173-4514-8282-72A3E0DDC280}" type="pres">
      <dgm:prSet presAssocID="{A733B2A0-73A7-49DD-AC55-F3172C17B298}" presName="rootConnector" presStyleLbl="node3" presStyleIdx="3" presStyleCnt="20"/>
      <dgm:spPr/>
      <dgm:t>
        <a:bodyPr/>
        <a:lstStyle/>
        <a:p>
          <a:endParaRPr lang="zh-CN" altLang="en-US"/>
        </a:p>
      </dgm:t>
    </dgm:pt>
    <dgm:pt modelId="{589B7081-9FB9-4D9B-AC79-A3D218C2F862}" type="pres">
      <dgm:prSet presAssocID="{A733B2A0-73A7-49DD-AC55-F3172C17B298}" presName="hierChild4" presStyleCnt="0"/>
      <dgm:spPr/>
    </dgm:pt>
    <dgm:pt modelId="{4D43BA33-EE03-44FE-BE43-FCBCEAAC82FD}" type="pres">
      <dgm:prSet presAssocID="{A733B2A0-73A7-49DD-AC55-F3172C17B298}" presName="hierChild5" presStyleCnt="0"/>
      <dgm:spPr/>
    </dgm:pt>
    <dgm:pt modelId="{8C3EC0DB-9C67-44E3-9AD8-A2CFCF29F62B}" type="pres">
      <dgm:prSet presAssocID="{0470EBB2-B8FB-4166-826B-9E723C601651}" presName="Name64" presStyleLbl="parChTrans1D3" presStyleIdx="4" presStyleCnt="20"/>
      <dgm:spPr/>
      <dgm:t>
        <a:bodyPr/>
        <a:lstStyle/>
        <a:p>
          <a:endParaRPr lang="zh-CN" altLang="en-US"/>
        </a:p>
      </dgm:t>
    </dgm:pt>
    <dgm:pt modelId="{2D8ADBE9-198D-4D2D-9A58-A17F102EF84F}" type="pres">
      <dgm:prSet presAssocID="{95F3DD1B-D6E2-48B7-94E2-2F207CD36A20}" presName="hierRoot2" presStyleCnt="0">
        <dgm:presLayoutVars>
          <dgm:hierBranch val="init"/>
        </dgm:presLayoutVars>
      </dgm:prSet>
      <dgm:spPr/>
    </dgm:pt>
    <dgm:pt modelId="{1930F915-189E-4C4C-9DC4-6B35DA594DDA}" type="pres">
      <dgm:prSet presAssocID="{95F3DD1B-D6E2-48B7-94E2-2F207CD36A20}" presName="rootComposite" presStyleCnt="0"/>
      <dgm:spPr/>
    </dgm:pt>
    <dgm:pt modelId="{D8633C41-F202-43C4-9A19-060A72BE7389}" type="pres">
      <dgm:prSet presAssocID="{95F3DD1B-D6E2-48B7-94E2-2F207CD36A20}" presName="rootText" presStyleLbl="node3" presStyleIdx="4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DF04C40-D278-474A-BA0A-8E214C98BC80}" type="pres">
      <dgm:prSet presAssocID="{95F3DD1B-D6E2-48B7-94E2-2F207CD36A20}" presName="rootConnector" presStyleLbl="node3" presStyleIdx="4" presStyleCnt="20"/>
      <dgm:spPr/>
      <dgm:t>
        <a:bodyPr/>
        <a:lstStyle/>
        <a:p>
          <a:endParaRPr lang="zh-CN" altLang="en-US"/>
        </a:p>
      </dgm:t>
    </dgm:pt>
    <dgm:pt modelId="{7F027371-8A18-47AF-BC05-0D12A18DA68A}" type="pres">
      <dgm:prSet presAssocID="{95F3DD1B-D6E2-48B7-94E2-2F207CD36A20}" presName="hierChild4" presStyleCnt="0"/>
      <dgm:spPr/>
    </dgm:pt>
    <dgm:pt modelId="{49505EF8-10A0-407C-8D68-7EAE4A49DFAC}" type="pres">
      <dgm:prSet presAssocID="{95F3DD1B-D6E2-48B7-94E2-2F207CD36A20}" presName="hierChild5" presStyleCnt="0"/>
      <dgm:spPr/>
    </dgm:pt>
    <dgm:pt modelId="{F4D99628-701D-40C2-881B-119EDDA3F21A}" type="pres">
      <dgm:prSet presAssocID="{001F130D-9C1A-4281-8A7E-1F45742802CD}" presName="Name64" presStyleLbl="parChTrans1D3" presStyleIdx="5" presStyleCnt="20"/>
      <dgm:spPr/>
      <dgm:t>
        <a:bodyPr/>
        <a:lstStyle/>
        <a:p>
          <a:endParaRPr lang="zh-CN" altLang="en-US"/>
        </a:p>
      </dgm:t>
    </dgm:pt>
    <dgm:pt modelId="{08D244B0-ACA4-41FC-AB8D-857863E30A36}" type="pres">
      <dgm:prSet presAssocID="{AD7586CC-9F24-4234-850C-6577AA048654}" presName="hierRoot2" presStyleCnt="0">
        <dgm:presLayoutVars>
          <dgm:hierBranch val="init"/>
        </dgm:presLayoutVars>
      </dgm:prSet>
      <dgm:spPr/>
    </dgm:pt>
    <dgm:pt modelId="{359F89E0-70A4-444C-9CB2-F201CD22FC05}" type="pres">
      <dgm:prSet presAssocID="{AD7586CC-9F24-4234-850C-6577AA048654}" presName="rootComposite" presStyleCnt="0"/>
      <dgm:spPr/>
    </dgm:pt>
    <dgm:pt modelId="{62E16847-093D-430E-9A61-A1001DA176C3}" type="pres">
      <dgm:prSet presAssocID="{AD7586CC-9F24-4234-850C-6577AA048654}" presName="rootText" presStyleLbl="node3" presStyleIdx="5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DE43BD-FF15-420A-8D60-B4FA9DED8E49}" type="pres">
      <dgm:prSet presAssocID="{AD7586CC-9F24-4234-850C-6577AA048654}" presName="rootConnector" presStyleLbl="node3" presStyleIdx="5" presStyleCnt="20"/>
      <dgm:spPr/>
      <dgm:t>
        <a:bodyPr/>
        <a:lstStyle/>
        <a:p>
          <a:endParaRPr lang="zh-CN" altLang="en-US"/>
        </a:p>
      </dgm:t>
    </dgm:pt>
    <dgm:pt modelId="{FEE7C4CB-4058-42E6-A3E3-78CE84508AF5}" type="pres">
      <dgm:prSet presAssocID="{AD7586CC-9F24-4234-850C-6577AA048654}" presName="hierChild4" presStyleCnt="0"/>
      <dgm:spPr/>
    </dgm:pt>
    <dgm:pt modelId="{4327AFF9-FA19-4AFC-A023-19366001DD17}" type="pres">
      <dgm:prSet presAssocID="{AD7586CC-9F24-4234-850C-6577AA048654}" presName="hierChild5" presStyleCnt="0"/>
      <dgm:spPr/>
    </dgm:pt>
    <dgm:pt modelId="{C96D63D5-FD39-4C2A-8FC7-2094D344E293}" type="pres">
      <dgm:prSet presAssocID="{0B562F3F-F4E9-4959-B6FA-811391A88D87}" presName="Name64" presStyleLbl="parChTrans1D3" presStyleIdx="6" presStyleCnt="20"/>
      <dgm:spPr/>
      <dgm:t>
        <a:bodyPr/>
        <a:lstStyle/>
        <a:p>
          <a:endParaRPr lang="zh-CN" altLang="en-US"/>
        </a:p>
      </dgm:t>
    </dgm:pt>
    <dgm:pt modelId="{63671AA3-55A9-4136-9D3E-D2549977ECB2}" type="pres">
      <dgm:prSet presAssocID="{AB091C77-1F19-456A-9875-94250FB030F5}" presName="hierRoot2" presStyleCnt="0">
        <dgm:presLayoutVars>
          <dgm:hierBranch val="init"/>
        </dgm:presLayoutVars>
      </dgm:prSet>
      <dgm:spPr/>
    </dgm:pt>
    <dgm:pt modelId="{973980E2-8DFE-49A3-B8AC-23B556F24425}" type="pres">
      <dgm:prSet presAssocID="{AB091C77-1F19-456A-9875-94250FB030F5}" presName="rootComposite" presStyleCnt="0"/>
      <dgm:spPr/>
    </dgm:pt>
    <dgm:pt modelId="{474687F5-D7F6-4305-B29C-196FA4FA5B0C}" type="pres">
      <dgm:prSet presAssocID="{AB091C77-1F19-456A-9875-94250FB030F5}" presName="rootText" presStyleLbl="node3" presStyleIdx="6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DE16B4-8C15-4E1D-B288-D3EC799F11E7}" type="pres">
      <dgm:prSet presAssocID="{AB091C77-1F19-456A-9875-94250FB030F5}" presName="rootConnector" presStyleLbl="node3" presStyleIdx="6" presStyleCnt="20"/>
      <dgm:spPr/>
      <dgm:t>
        <a:bodyPr/>
        <a:lstStyle/>
        <a:p>
          <a:endParaRPr lang="zh-CN" altLang="en-US"/>
        </a:p>
      </dgm:t>
    </dgm:pt>
    <dgm:pt modelId="{BD6B7CAB-4883-4F09-B85C-110A5CBCF9C2}" type="pres">
      <dgm:prSet presAssocID="{AB091C77-1F19-456A-9875-94250FB030F5}" presName="hierChild4" presStyleCnt="0"/>
      <dgm:spPr/>
    </dgm:pt>
    <dgm:pt modelId="{A504A716-5545-4085-8686-D7B905F206EC}" type="pres">
      <dgm:prSet presAssocID="{AB091C77-1F19-456A-9875-94250FB030F5}" presName="hierChild5" presStyleCnt="0"/>
      <dgm:spPr/>
    </dgm:pt>
    <dgm:pt modelId="{C619DEC1-88EB-40FC-938A-2ADBDF826083}" type="pres">
      <dgm:prSet presAssocID="{EF3853E6-0BA8-42BB-8C10-B6F60C96E180}" presName="Name64" presStyleLbl="parChTrans1D3" presStyleIdx="7" presStyleCnt="20"/>
      <dgm:spPr/>
      <dgm:t>
        <a:bodyPr/>
        <a:lstStyle/>
        <a:p>
          <a:endParaRPr lang="zh-CN" altLang="en-US"/>
        </a:p>
      </dgm:t>
    </dgm:pt>
    <dgm:pt modelId="{2BCE7290-3C9B-4B1F-8E2B-9D5934A6FE63}" type="pres">
      <dgm:prSet presAssocID="{2B13BCEE-8FF2-47E1-8747-3FB533FD4DE4}" presName="hierRoot2" presStyleCnt="0">
        <dgm:presLayoutVars>
          <dgm:hierBranch val="init"/>
        </dgm:presLayoutVars>
      </dgm:prSet>
      <dgm:spPr/>
    </dgm:pt>
    <dgm:pt modelId="{5E61CDA2-5D8F-4803-9665-6582FEFE6774}" type="pres">
      <dgm:prSet presAssocID="{2B13BCEE-8FF2-47E1-8747-3FB533FD4DE4}" presName="rootComposite" presStyleCnt="0"/>
      <dgm:spPr/>
    </dgm:pt>
    <dgm:pt modelId="{3F15A080-A496-4D40-BF37-56D75A4F6D0E}" type="pres">
      <dgm:prSet presAssocID="{2B13BCEE-8FF2-47E1-8747-3FB533FD4DE4}" presName="rootText" presStyleLbl="node3" presStyleIdx="7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339944-B4E0-4488-9C15-5B1536779D5B}" type="pres">
      <dgm:prSet presAssocID="{2B13BCEE-8FF2-47E1-8747-3FB533FD4DE4}" presName="rootConnector" presStyleLbl="node3" presStyleIdx="7" presStyleCnt="20"/>
      <dgm:spPr/>
      <dgm:t>
        <a:bodyPr/>
        <a:lstStyle/>
        <a:p>
          <a:endParaRPr lang="zh-CN" altLang="en-US"/>
        </a:p>
      </dgm:t>
    </dgm:pt>
    <dgm:pt modelId="{82CBBADC-B207-417C-A5F2-FA84AE6DF778}" type="pres">
      <dgm:prSet presAssocID="{2B13BCEE-8FF2-47E1-8747-3FB533FD4DE4}" presName="hierChild4" presStyleCnt="0"/>
      <dgm:spPr/>
    </dgm:pt>
    <dgm:pt modelId="{C5EDE475-8477-4898-B7C6-47D771B5A6D8}" type="pres">
      <dgm:prSet presAssocID="{2B13BCEE-8FF2-47E1-8747-3FB533FD4DE4}" presName="hierChild5" presStyleCnt="0"/>
      <dgm:spPr/>
    </dgm:pt>
    <dgm:pt modelId="{FDB9E8A1-4EC1-4663-A57B-4070A7F1C2C3}" type="pres">
      <dgm:prSet presAssocID="{71B4BCD5-3BE4-4B9A-8A2D-7F8D82152BAA}" presName="hierChild5" presStyleCnt="0"/>
      <dgm:spPr/>
    </dgm:pt>
    <dgm:pt modelId="{F8A200B0-F7DE-434E-A2FC-90FB66D61067}" type="pres">
      <dgm:prSet presAssocID="{AF677E71-8086-4312-A6E1-95F4AC4350B7}" presName="Name64" presStyleLbl="parChTrans1D2" presStyleIdx="3" presStyleCnt="8"/>
      <dgm:spPr/>
      <dgm:t>
        <a:bodyPr/>
        <a:lstStyle/>
        <a:p>
          <a:endParaRPr lang="zh-CN" altLang="en-US"/>
        </a:p>
      </dgm:t>
    </dgm:pt>
    <dgm:pt modelId="{72BEAA8E-61EE-4A7B-8192-6DE38D4220D5}" type="pres">
      <dgm:prSet presAssocID="{C0DECCD1-5D8E-47EE-A88B-CC3E23B3B247}" presName="hierRoot2" presStyleCnt="0">
        <dgm:presLayoutVars>
          <dgm:hierBranch val="init"/>
        </dgm:presLayoutVars>
      </dgm:prSet>
      <dgm:spPr/>
    </dgm:pt>
    <dgm:pt modelId="{30D59628-1E7D-4BDE-96F7-809C788E64F1}" type="pres">
      <dgm:prSet presAssocID="{C0DECCD1-5D8E-47EE-A88B-CC3E23B3B247}" presName="rootComposite" presStyleCnt="0"/>
      <dgm:spPr/>
    </dgm:pt>
    <dgm:pt modelId="{47620444-B85B-49C3-86BC-60241ACBA3FF}" type="pres">
      <dgm:prSet presAssocID="{C0DECCD1-5D8E-47EE-A88B-CC3E23B3B247}" presName="rootText" presStyleLbl="node2" presStyleIdx="3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02AB730-268A-491E-B2AF-CABD663DF548}" type="pres">
      <dgm:prSet presAssocID="{C0DECCD1-5D8E-47EE-A88B-CC3E23B3B247}" presName="rootConnector" presStyleLbl="node2" presStyleIdx="3" presStyleCnt="8"/>
      <dgm:spPr/>
      <dgm:t>
        <a:bodyPr/>
        <a:lstStyle/>
        <a:p>
          <a:endParaRPr lang="zh-CN" altLang="en-US"/>
        </a:p>
      </dgm:t>
    </dgm:pt>
    <dgm:pt modelId="{E32B0BB8-8A9B-4072-BBAF-ABDDA4DC695A}" type="pres">
      <dgm:prSet presAssocID="{C0DECCD1-5D8E-47EE-A88B-CC3E23B3B247}" presName="hierChild4" presStyleCnt="0"/>
      <dgm:spPr/>
    </dgm:pt>
    <dgm:pt modelId="{400C48BC-271B-492B-A0A2-4116F8A63CA4}" type="pres">
      <dgm:prSet presAssocID="{1064CCA4-58B0-4E95-A7A2-4C397EC3BFF4}" presName="Name64" presStyleLbl="parChTrans1D3" presStyleIdx="8" presStyleCnt="20"/>
      <dgm:spPr/>
      <dgm:t>
        <a:bodyPr/>
        <a:lstStyle/>
        <a:p>
          <a:endParaRPr lang="zh-CN" altLang="en-US"/>
        </a:p>
      </dgm:t>
    </dgm:pt>
    <dgm:pt modelId="{4C44707F-EE7D-4904-B659-7A99B71C622C}" type="pres">
      <dgm:prSet presAssocID="{9E0279C2-36C7-456B-92FF-6BC090E6ED57}" presName="hierRoot2" presStyleCnt="0">
        <dgm:presLayoutVars>
          <dgm:hierBranch val="init"/>
        </dgm:presLayoutVars>
      </dgm:prSet>
      <dgm:spPr/>
    </dgm:pt>
    <dgm:pt modelId="{6A3BDA04-F703-43EF-9552-6E719C8E105E}" type="pres">
      <dgm:prSet presAssocID="{9E0279C2-36C7-456B-92FF-6BC090E6ED57}" presName="rootComposite" presStyleCnt="0"/>
      <dgm:spPr/>
    </dgm:pt>
    <dgm:pt modelId="{94DBB828-3B43-4787-A013-3E0924E07CC6}" type="pres">
      <dgm:prSet presAssocID="{9E0279C2-36C7-456B-92FF-6BC090E6ED57}" presName="rootText" presStyleLbl="node3" presStyleIdx="8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DCCAC6-79E9-4CA9-8CD1-A62FEF6C58F5}" type="pres">
      <dgm:prSet presAssocID="{9E0279C2-36C7-456B-92FF-6BC090E6ED57}" presName="rootConnector" presStyleLbl="node3" presStyleIdx="8" presStyleCnt="20"/>
      <dgm:spPr/>
      <dgm:t>
        <a:bodyPr/>
        <a:lstStyle/>
        <a:p>
          <a:endParaRPr lang="zh-CN" altLang="en-US"/>
        </a:p>
      </dgm:t>
    </dgm:pt>
    <dgm:pt modelId="{F02C579A-1305-425E-9AAF-36339373226E}" type="pres">
      <dgm:prSet presAssocID="{9E0279C2-36C7-456B-92FF-6BC090E6ED57}" presName="hierChild4" presStyleCnt="0"/>
      <dgm:spPr/>
    </dgm:pt>
    <dgm:pt modelId="{E2AFE149-C739-4A3A-8B60-C4E54297F8FE}" type="pres">
      <dgm:prSet presAssocID="{9E0279C2-36C7-456B-92FF-6BC090E6ED57}" presName="hierChild5" presStyleCnt="0"/>
      <dgm:spPr/>
    </dgm:pt>
    <dgm:pt modelId="{FEC875C1-180F-4B9A-ACE5-473AF277DF4D}" type="pres">
      <dgm:prSet presAssocID="{FCF00252-EF71-404B-9E14-5C1122083E11}" presName="Name64" presStyleLbl="parChTrans1D3" presStyleIdx="9" presStyleCnt="20"/>
      <dgm:spPr/>
      <dgm:t>
        <a:bodyPr/>
        <a:lstStyle/>
        <a:p>
          <a:endParaRPr lang="zh-CN" altLang="en-US"/>
        </a:p>
      </dgm:t>
    </dgm:pt>
    <dgm:pt modelId="{39997CD2-E7B6-427C-B78C-5886233EE3E1}" type="pres">
      <dgm:prSet presAssocID="{BD20893F-DC72-4FBC-82B8-CD9FE0D96207}" presName="hierRoot2" presStyleCnt="0">
        <dgm:presLayoutVars>
          <dgm:hierBranch val="init"/>
        </dgm:presLayoutVars>
      </dgm:prSet>
      <dgm:spPr/>
    </dgm:pt>
    <dgm:pt modelId="{44DCC7BC-0248-44F7-BC35-CBEB43D0BBCC}" type="pres">
      <dgm:prSet presAssocID="{BD20893F-DC72-4FBC-82B8-CD9FE0D96207}" presName="rootComposite" presStyleCnt="0"/>
      <dgm:spPr/>
    </dgm:pt>
    <dgm:pt modelId="{E431C80E-08F5-4C5E-8431-5FD3B9BEAD20}" type="pres">
      <dgm:prSet presAssocID="{BD20893F-DC72-4FBC-82B8-CD9FE0D96207}" presName="rootText" presStyleLbl="node3" presStyleIdx="9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6D74F42-3338-4602-8A70-A9A6054BB2D6}" type="pres">
      <dgm:prSet presAssocID="{BD20893F-DC72-4FBC-82B8-CD9FE0D96207}" presName="rootConnector" presStyleLbl="node3" presStyleIdx="9" presStyleCnt="20"/>
      <dgm:spPr/>
      <dgm:t>
        <a:bodyPr/>
        <a:lstStyle/>
        <a:p>
          <a:endParaRPr lang="zh-CN" altLang="en-US"/>
        </a:p>
      </dgm:t>
    </dgm:pt>
    <dgm:pt modelId="{89560CEC-3E0B-4675-89E8-4F6A844C1811}" type="pres">
      <dgm:prSet presAssocID="{BD20893F-DC72-4FBC-82B8-CD9FE0D96207}" presName="hierChild4" presStyleCnt="0"/>
      <dgm:spPr/>
    </dgm:pt>
    <dgm:pt modelId="{26F659FC-4CC9-4B83-9AF6-6306B05FA4F8}" type="pres">
      <dgm:prSet presAssocID="{BD20893F-DC72-4FBC-82B8-CD9FE0D96207}" presName="hierChild5" presStyleCnt="0"/>
      <dgm:spPr/>
    </dgm:pt>
    <dgm:pt modelId="{D7B12E05-1EA7-426D-9F2A-18DF92A5C714}" type="pres">
      <dgm:prSet presAssocID="{02E547C8-5AA5-43BA-A3C2-EA0AE736820B}" presName="Name64" presStyleLbl="parChTrans1D3" presStyleIdx="10" presStyleCnt="20"/>
      <dgm:spPr/>
      <dgm:t>
        <a:bodyPr/>
        <a:lstStyle/>
        <a:p>
          <a:endParaRPr lang="zh-CN" altLang="en-US"/>
        </a:p>
      </dgm:t>
    </dgm:pt>
    <dgm:pt modelId="{2A7EF56D-3E50-40CE-893F-90EAB86C9852}" type="pres">
      <dgm:prSet presAssocID="{D54BCAC9-61CE-4B42-97E5-F68B5BE10D2F}" presName="hierRoot2" presStyleCnt="0">
        <dgm:presLayoutVars>
          <dgm:hierBranch val="init"/>
        </dgm:presLayoutVars>
      </dgm:prSet>
      <dgm:spPr/>
    </dgm:pt>
    <dgm:pt modelId="{45E92586-A342-444B-808F-8C08235D5FDE}" type="pres">
      <dgm:prSet presAssocID="{D54BCAC9-61CE-4B42-97E5-F68B5BE10D2F}" presName="rootComposite" presStyleCnt="0"/>
      <dgm:spPr/>
    </dgm:pt>
    <dgm:pt modelId="{4242AE93-C6B2-4929-AF1D-671A2C0E764F}" type="pres">
      <dgm:prSet presAssocID="{D54BCAC9-61CE-4B42-97E5-F68B5BE10D2F}" presName="rootText" presStyleLbl="node3" presStyleIdx="10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224ADA-7582-4AE4-B521-F105134E5148}" type="pres">
      <dgm:prSet presAssocID="{D54BCAC9-61CE-4B42-97E5-F68B5BE10D2F}" presName="rootConnector" presStyleLbl="node3" presStyleIdx="10" presStyleCnt="20"/>
      <dgm:spPr/>
      <dgm:t>
        <a:bodyPr/>
        <a:lstStyle/>
        <a:p>
          <a:endParaRPr lang="zh-CN" altLang="en-US"/>
        </a:p>
      </dgm:t>
    </dgm:pt>
    <dgm:pt modelId="{0B4FF00F-940F-4115-84B9-FF65D8976B2B}" type="pres">
      <dgm:prSet presAssocID="{D54BCAC9-61CE-4B42-97E5-F68B5BE10D2F}" presName="hierChild4" presStyleCnt="0"/>
      <dgm:spPr/>
    </dgm:pt>
    <dgm:pt modelId="{574171B7-0453-4117-8DD9-9834979B8740}" type="pres">
      <dgm:prSet presAssocID="{D54BCAC9-61CE-4B42-97E5-F68B5BE10D2F}" presName="hierChild5" presStyleCnt="0"/>
      <dgm:spPr/>
    </dgm:pt>
    <dgm:pt modelId="{9EB1333B-3235-47BA-BF16-F9503D15307F}" type="pres">
      <dgm:prSet presAssocID="{A1E55FFD-F5A8-4411-8DAE-B14FA3BBE60D}" presName="Name64" presStyleLbl="parChTrans1D3" presStyleIdx="11" presStyleCnt="20"/>
      <dgm:spPr/>
      <dgm:t>
        <a:bodyPr/>
        <a:lstStyle/>
        <a:p>
          <a:endParaRPr lang="zh-CN" altLang="en-US"/>
        </a:p>
      </dgm:t>
    </dgm:pt>
    <dgm:pt modelId="{951707CC-8630-498D-945F-E49EAB2423F4}" type="pres">
      <dgm:prSet presAssocID="{1716CA7D-FAA1-454B-ACB2-4E687CE6F4C9}" presName="hierRoot2" presStyleCnt="0">
        <dgm:presLayoutVars>
          <dgm:hierBranch val="init"/>
        </dgm:presLayoutVars>
      </dgm:prSet>
      <dgm:spPr/>
    </dgm:pt>
    <dgm:pt modelId="{FC786B7C-495E-4B63-9573-2CD3AC863761}" type="pres">
      <dgm:prSet presAssocID="{1716CA7D-FAA1-454B-ACB2-4E687CE6F4C9}" presName="rootComposite" presStyleCnt="0"/>
      <dgm:spPr/>
    </dgm:pt>
    <dgm:pt modelId="{4BC0F748-B6A5-47BE-8CED-920C711E795D}" type="pres">
      <dgm:prSet presAssocID="{1716CA7D-FAA1-454B-ACB2-4E687CE6F4C9}" presName="rootText" presStyleLbl="node3" presStyleIdx="11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0995AEE-6CF4-4889-9BBC-40AC37DEBB9E}" type="pres">
      <dgm:prSet presAssocID="{1716CA7D-FAA1-454B-ACB2-4E687CE6F4C9}" presName="rootConnector" presStyleLbl="node3" presStyleIdx="11" presStyleCnt="20"/>
      <dgm:spPr/>
      <dgm:t>
        <a:bodyPr/>
        <a:lstStyle/>
        <a:p>
          <a:endParaRPr lang="zh-CN" altLang="en-US"/>
        </a:p>
      </dgm:t>
    </dgm:pt>
    <dgm:pt modelId="{E6404512-6CB3-4FC5-8CC7-C2EEFFFE4630}" type="pres">
      <dgm:prSet presAssocID="{1716CA7D-FAA1-454B-ACB2-4E687CE6F4C9}" presName="hierChild4" presStyleCnt="0"/>
      <dgm:spPr/>
    </dgm:pt>
    <dgm:pt modelId="{06806938-E7ED-46C3-AD72-03CF77EAEA27}" type="pres">
      <dgm:prSet presAssocID="{1716CA7D-FAA1-454B-ACB2-4E687CE6F4C9}" presName="hierChild5" presStyleCnt="0"/>
      <dgm:spPr/>
    </dgm:pt>
    <dgm:pt modelId="{98628EB2-B708-4382-8951-C17E1A2CF834}" type="pres">
      <dgm:prSet presAssocID="{C0DECCD1-5D8E-47EE-A88B-CC3E23B3B247}" presName="hierChild5" presStyleCnt="0"/>
      <dgm:spPr/>
    </dgm:pt>
    <dgm:pt modelId="{EBFEEA1D-DB34-4865-977F-15399B7F30F2}" type="pres">
      <dgm:prSet presAssocID="{D0282957-E5E0-4D60-A941-E24FE3E01491}" presName="Name64" presStyleLbl="parChTrans1D2" presStyleIdx="4" presStyleCnt="8"/>
      <dgm:spPr/>
    </dgm:pt>
    <dgm:pt modelId="{74AC823B-B501-4738-8336-AEB2A61B39EE}" type="pres">
      <dgm:prSet presAssocID="{3F38DB42-CA79-4AA6-A237-C7265E132ED4}" presName="hierRoot2" presStyleCnt="0">
        <dgm:presLayoutVars>
          <dgm:hierBranch val="init"/>
        </dgm:presLayoutVars>
      </dgm:prSet>
      <dgm:spPr/>
    </dgm:pt>
    <dgm:pt modelId="{CE93343C-4B8B-4BE4-8DEA-2D5C3432A62A}" type="pres">
      <dgm:prSet presAssocID="{3F38DB42-CA79-4AA6-A237-C7265E132ED4}" presName="rootComposite" presStyleCnt="0"/>
      <dgm:spPr/>
    </dgm:pt>
    <dgm:pt modelId="{AA4E2AA5-7574-4428-B5FD-DEDDA280E614}" type="pres">
      <dgm:prSet presAssocID="{3F38DB42-CA79-4AA6-A237-C7265E132ED4}" presName="rootText" presStyleLbl="node2" presStyleIdx="4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49BFCA4-7B04-4DE3-B484-9AF8CA5CFADA}" type="pres">
      <dgm:prSet presAssocID="{3F38DB42-CA79-4AA6-A237-C7265E132ED4}" presName="rootConnector" presStyleLbl="node2" presStyleIdx="4" presStyleCnt="8"/>
      <dgm:spPr/>
      <dgm:t>
        <a:bodyPr/>
        <a:lstStyle/>
        <a:p>
          <a:endParaRPr lang="zh-CN" altLang="en-US"/>
        </a:p>
      </dgm:t>
    </dgm:pt>
    <dgm:pt modelId="{11273A80-1BF9-40D1-97CE-50535F95FF61}" type="pres">
      <dgm:prSet presAssocID="{3F38DB42-CA79-4AA6-A237-C7265E132ED4}" presName="hierChild4" presStyleCnt="0"/>
      <dgm:spPr/>
    </dgm:pt>
    <dgm:pt modelId="{7A667C5A-8DE2-4E6C-8F3D-C49AE9C5A825}" type="pres">
      <dgm:prSet presAssocID="{3F38DB42-CA79-4AA6-A237-C7265E132ED4}" presName="hierChild5" presStyleCnt="0"/>
      <dgm:spPr/>
    </dgm:pt>
    <dgm:pt modelId="{582A5925-A6E2-4A76-96B9-2B4B6C51A13A}" type="pres">
      <dgm:prSet presAssocID="{190D5EE5-6311-48A8-8FFC-4806027E654E}" presName="Name64" presStyleLbl="parChTrans1D2" presStyleIdx="5" presStyleCnt="8"/>
      <dgm:spPr/>
      <dgm:t>
        <a:bodyPr/>
        <a:lstStyle/>
        <a:p>
          <a:endParaRPr lang="zh-CN" altLang="en-US"/>
        </a:p>
      </dgm:t>
    </dgm:pt>
    <dgm:pt modelId="{80D33DA1-D66F-4ED5-8F53-68DDA99E0CF6}" type="pres">
      <dgm:prSet presAssocID="{EA72DDC9-9A11-445B-A4E8-062A1F7FAB88}" presName="hierRoot2" presStyleCnt="0">
        <dgm:presLayoutVars>
          <dgm:hierBranch val="init"/>
        </dgm:presLayoutVars>
      </dgm:prSet>
      <dgm:spPr/>
    </dgm:pt>
    <dgm:pt modelId="{764D1846-3356-4EDC-B5A3-B908AE35C62F}" type="pres">
      <dgm:prSet presAssocID="{EA72DDC9-9A11-445B-A4E8-062A1F7FAB88}" presName="rootComposite" presStyleCnt="0"/>
      <dgm:spPr/>
    </dgm:pt>
    <dgm:pt modelId="{B9F810F6-30CF-466A-80E6-AEB740F54108}" type="pres">
      <dgm:prSet presAssocID="{EA72DDC9-9A11-445B-A4E8-062A1F7FAB88}" presName="rootText" presStyleLbl="node2" presStyleIdx="5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95F8A3E-E724-418F-83B9-9BD2182E0D08}" type="pres">
      <dgm:prSet presAssocID="{EA72DDC9-9A11-445B-A4E8-062A1F7FAB88}" presName="rootConnector" presStyleLbl="node2" presStyleIdx="5" presStyleCnt="8"/>
      <dgm:spPr/>
      <dgm:t>
        <a:bodyPr/>
        <a:lstStyle/>
        <a:p>
          <a:endParaRPr lang="zh-CN" altLang="en-US"/>
        </a:p>
      </dgm:t>
    </dgm:pt>
    <dgm:pt modelId="{55061DF7-21B9-430D-97CD-C8B981257C98}" type="pres">
      <dgm:prSet presAssocID="{EA72DDC9-9A11-445B-A4E8-062A1F7FAB88}" presName="hierChild4" presStyleCnt="0"/>
      <dgm:spPr/>
    </dgm:pt>
    <dgm:pt modelId="{AAB9A07A-ADC9-450D-8235-FB66A46B1362}" type="pres">
      <dgm:prSet presAssocID="{7268BE4B-EFA6-4F07-BB02-3A220D339A19}" presName="Name64" presStyleLbl="parChTrans1D3" presStyleIdx="12" presStyleCnt="20"/>
      <dgm:spPr/>
      <dgm:t>
        <a:bodyPr/>
        <a:lstStyle/>
        <a:p>
          <a:endParaRPr lang="zh-CN" altLang="en-US"/>
        </a:p>
      </dgm:t>
    </dgm:pt>
    <dgm:pt modelId="{41AC3701-6F15-4C23-A1AB-A25B33B4E507}" type="pres">
      <dgm:prSet presAssocID="{13FAB9F2-251A-4596-A280-521A84071DC7}" presName="hierRoot2" presStyleCnt="0">
        <dgm:presLayoutVars>
          <dgm:hierBranch val="init"/>
        </dgm:presLayoutVars>
      </dgm:prSet>
      <dgm:spPr/>
    </dgm:pt>
    <dgm:pt modelId="{46B54DCE-9DB8-45D5-8B24-181F21FC6F53}" type="pres">
      <dgm:prSet presAssocID="{13FAB9F2-251A-4596-A280-521A84071DC7}" presName="rootComposite" presStyleCnt="0"/>
      <dgm:spPr/>
    </dgm:pt>
    <dgm:pt modelId="{794651BA-1E84-4D33-9755-82C8F015D83F}" type="pres">
      <dgm:prSet presAssocID="{13FAB9F2-251A-4596-A280-521A84071DC7}" presName="rootText" presStyleLbl="node3" presStyleIdx="12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C29AA0E-4F76-457F-9E57-339D9A703451}" type="pres">
      <dgm:prSet presAssocID="{13FAB9F2-251A-4596-A280-521A84071DC7}" presName="rootConnector" presStyleLbl="node3" presStyleIdx="12" presStyleCnt="20"/>
      <dgm:spPr/>
      <dgm:t>
        <a:bodyPr/>
        <a:lstStyle/>
        <a:p>
          <a:endParaRPr lang="zh-CN" altLang="en-US"/>
        </a:p>
      </dgm:t>
    </dgm:pt>
    <dgm:pt modelId="{84EFADE1-545A-4C50-9A0F-BC28A0D5B4E9}" type="pres">
      <dgm:prSet presAssocID="{13FAB9F2-251A-4596-A280-521A84071DC7}" presName="hierChild4" presStyleCnt="0"/>
      <dgm:spPr/>
    </dgm:pt>
    <dgm:pt modelId="{87D0DF3E-3168-4EBD-8301-1F8B1814B300}" type="pres">
      <dgm:prSet presAssocID="{13FAB9F2-251A-4596-A280-521A84071DC7}" presName="hierChild5" presStyleCnt="0"/>
      <dgm:spPr/>
    </dgm:pt>
    <dgm:pt modelId="{CF3FFEA8-A9FB-4366-B9A8-32537D339E0B}" type="pres">
      <dgm:prSet presAssocID="{F76F468C-995F-43B6-85F0-86DF6195AB37}" presName="Name64" presStyleLbl="parChTrans1D3" presStyleIdx="13" presStyleCnt="20"/>
      <dgm:spPr/>
      <dgm:t>
        <a:bodyPr/>
        <a:lstStyle/>
        <a:p>
          <a:endParaRPr lang="zh-CN" altLang="en-US"/>
        </a:p>
      </dgm:t>
    </dgm:pt>
    <dgm:pt modelId="{78992795-8BB2-402B-BD44-6A6B317C4F0E}" type="pres">
      <dgm:prSet presAssocID="{AB250D8F-B4C4-48D6-8837-D22086BCE14A}" presName="hierRoot2" presStyleCnt="0">
        <dgm:presLayoutVars>
          <dgm:hierBranch val="init"/>
        </dgm:presLayoutVars>
      </dgm:prSet>
      <dgm:spPr/>
    </dgm:pt>
    <dgm:pt modelId="{4F800CED-14BC-4698-9C0B-E15E79CC0506}" type="pres">
      <dgm:prSet presAssocID="{AB250D8F-B4C4-48D6-8837-D22086BCE14A}" presName="rootComposite" presStyleCnt="0"/>
      <dgm:spPr/>
    </dgm:pt>
    <dgm:pt modelId="{4945EFAB-4C46-43EC-A12A-B7BED2921DAE}" type="pres">
      <dgm:prSet presAssocID="{AB250D8F-B4C4-48D6-8837-D22086BCE14A}" presName="rootText" presStyleLbl="node3" presStyleIdx="13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92C6C9-D1AE-4D8F-B3B1-4FF76A88232D}" type="pres">
      <dgm:prSet presAssocID="{AB250D8F-B4C4-48D6-8837-D22086BCE14A}" presName="rootConnector" presStyleLbl="node3" presStyleIdx="13" presStyleCnt="20"/>
      <dgm:spPr/>
      <dgm:t>
        <a:bodyPr/>
        <a:lstStyle/>
        <a:p>
          <a:endParaRPr lang="zh-CN" altLang="en-US"/>
        </a:p>
      </dgm:t>
    </dgm:pt>
    <dgm:pt modelId="{870FF1C7-9D54-48EE-A736-881A913DDAB1}" type="pres">
      <dgm:prSet presAssocID="{AB250D8F-B4C4-48D6-8837-D22086BCE14A}" presName="hierChild4" presStyleCnt="0"/>
      <dgm:spPr/>
    </dgm:pt>
    <dgm:pt modelId="{B9DB8AD6-BBDE-435F-AF48-7E31123A045E}" type="pres">
      <dgm:prSet presAssocID="{AB250D8F-B4C4-48D6-8837-D22086BCE14A}" presName="hierChild5" presStyleCnt="0"/>
      <dgm:spPr/>
    </dgm:pt>
    <dgm:pt modelId="{EEDB0EA4-3BEF-4599-880C-FB4D6F610FC0}" type="pres">
      <dgm:prSet presAssocID="{79BE7892-9634-43C1-A9A5-DCACA09F64AA}" presName="Name64" presStyleLbl="parChTrans1D3" presStyleIdx="14" presStyleCnt="20"/>
      <dgm:spPr/>
    </dgm:pt>
    <dgm:pt modelId="{2DE959F2-C685-4F42-84E9-8883734C0B4E}" type="pres">
      <dgm:prSet presAssocID="{954B074A-D9F6-429F-B082-E6E23793BE55}" presName="hierRoot2" presStyleCnt="0">
        <dgm:presLayoutVars>
          <dgm:hierBranch val="init"/>
        </dgm:presLayoutVars>
      </dgm:prSet>
      <dgm:spPr/>
    </dgm:pt>
    <dgm:pt modelId="{1FEF3933-226E-4547-AE67-25E761B52BD5}" type="pres">
      <dgm:prSet presAssocID="{954B074A-D9F6-429F-B082-E6E23793BE55}" presName="rootComposite" presStyleCnt="0"/>
      <dgm:spPr/>
    </dgm:pt>
    <dgm:pt modelId="{3B80BE48-B82A-4595-9F47-876785EEA9BE}" type="pres">
      <dgm:prSet presAssocID="{954B074A-D9F6-429F-B082-E6E23793BE55}" presName="rootText" presStyleLbl="node3" presStyleIdx="14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C14E69-CD2B-4796-8956-83418B702F98}" type="pres">
      <dgm:prSet presAssocID="{954B074A-D9F6-429F-B082-E6E23793BE55}" presName="rootConnector" presStyleLbl="node3" presStyleIdx="14" presStyleCnt="20"/>
      <dgm:spPr/>
      <dgm:t>
        <a:bodyPr/>
        <a:lstStyle/>
        <a:p>
          <a:endParaRPr lang="zh-CN" altLang="en-US"/>
        </a:p>
      </dgm:t>
    </dgm:pt>
    <dgm:pt modelId="{D42116BB-F7F3-4808-AB79-C590500CF280}" type="pres">
      <dgm:prSet presAssocID="{954B074A-D9F6-429F-B082-E6E23793BE55}" presName="hierChild4" presStyleCnt="0"/>
      <dgm:spPr/>
    </dgm:pt>
    <dgm:pt modelId="{BA01A121-8A46-47D6-934E-13C345859763}" type="pres">
      <dgm:prSet presAssocID="{954B074A-D9F6-429F-B082-E6E23793BE55}" presName="hierChild5" presStyleCnt="0"/>
      <dgm:spPr/>
    </dgm:pt>
    <dgm:pt modelId="{5A60FF23-47B4-4E20-AC7A-1739DB667A61}" type="pres">
      <dgm:prSet presAssocID="{EA72DDC9-9A11-445B-A4E8-062A1F7FAB88}" presName="hierChild5" presStyleCnt="0"/>
      <dgm:spPr/>
    </dgm:pt>
    <dgm:pt modelId="{958046DC-8F3A-463A-AA5C-485639735416}" type="pres">
      <dgm:prSet presAssocID="{F855CEA4-0BF1-4000-934F-C7CED8DDF7D9}" presName="Name64" presStyleLbl="parChTrans1D2" presStyleIdx="6" presStyleCnt="8"/>
      <dgm:spPr/>
      <dgm:t>
        <a:bodyPr/>
        <a:lstStyle/>
        <a:p>
          <a:endParaRPr lang="zh-CN" altLang="en-US"/>
        </a:p>
      </dgm:t>
    </dgm:pt>
    <dgm:pt modelId="{52C7A76A-CD62-4876-877F-903300EF049D}" type="pres">
      <dgm:prSet presAssocID="{90943F16-7989-4579-A0F0-018134AA9840}" presName="hierRoot2" presStyleCnt="0">
        <dgm:presLayoutVars>
          <dgm:hierBranch val="init"/>
        </dgm:presLayoutVars>
      </dgm:prSet>
      <dgm:spPr/>
    </dgm:pt>
    <dgm:pt modelId="{E0792E28-C4E1-4F55-8EC3-90AC5D76C445}" type="pres">
      <dgm:prSet presAssocID="{90943F16-7989-4579-A0F0-018134AA9840}" presName="rootComposite" presStyleCnt="0"/>
      <dgm:spPr/>
    </dgm:pt>
    <dgm:pt modelId="{F4D10406-3A1A-48ED-AF9A-FB2A2B1F137F}" type="pres">
      <dgm:prSet presAssocID="{90943F16-7989-4579-A0F0-018134AA9840}" presName="rootText" presStyleLbl="node2" presStyleIdx="6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ADB077D-5747-46F3-9D81-8FAF921F0499}" type="pres">
      <dgm:prSet presAssocID="{90943F16-7989-4579-A0F0-018134AA9840}" presName="rootConnector" presStyleLbl="node2" presStyleIdx="6" presStyleCnt="8"/>
      <dgm:spPr/>
      <dgm:t>
        <a:bodyPr/>
        <a:lstStyle/>
        <a:p>
          <a:endParaRPr lang="zh-CN" altLang="en-US"/>
        </a:p>
      </dgm:t>
    </dgm:pt>
    <dgm:pt modelId="{EA7E1424-A615-4B36-A93A-19F2ED3335D1}" type="pres">
      <dgm:prSet presAssocID="{90943F16-7989-4579-A0F0-018134AA9840}" presName="hierChild4" presStyleCnt="0"/>
      <dgm:spPr/>
    </dgm:pt>
    <dgm:pt modelId="{538A64D4-9723-478C-8C2F-42CEECD8DB22}" type="pres">
      <dgm:prSet presAssocID="{806E3F65-9686-4BCF-942A-A214B51A5CE2}" presName="Name64" presStyleLbl="parChTrans1D3" presStyleIdx="15" presStyleCnt="20"/>
      <dgm:spPr/>
      <dgm:t>
        <a:bodyPr/>
        <a:lstStyle/>
        <a:p>
          <a:endParaRPr lang="zh-CN" altLang="en-US"/>
        </a:p>
      </dgm:t>
    </dgm:pt>
    <dgm:pt modelId="{35AE8627-BDF2-4D25-8674-B8630EB4D585}" type="pres">
      <dgm:prSet presAssocID="{3B0CAC9F-B313-41E5-87CF-06880BCC740B}" presName="hierRoot2" presStyleCnt="0">
        <dgm:presLayoutVars>
          <dgm:hierBranch val="init"/>
        </dgm:presLayoutVars>
      </dgm:prSet>
      <dgm:spPr/>
    </dgm:pt>
    <dgm:pt modelId="{695FBE1B-F179-4052-9C12-FABFC9FA51E1}" type="pres">
      <dgm:prSet presAssocID="{3B0CAC9F-B313-41E5-87CF-06880BCC740B}" presName="rootComposite" presStyleCnt="0"/>
      <dgm:spPr/>
    </dgm:pt>
    <dgm:pt modelId="{18DAB2BB-2F43-47F2-B5D6-940E06D48993}" type="pres">
      <dgm:prSet presAssocID="{3B0CAC9F-B313-41E5-87CF-06880BCC740B}" presName="rootText" presStyleLbl="node3" presStyleIdx="15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97B384D-9223-4C56-9E69-87D5BB698B38}" type="pres">
      <dgm:prSet presAssocID="{3B0CAC9F-B313-41E5-87CF-06880BCC740B}" presName="rootConnector" presStyleLbl="node3" presStyleIdx="15" presStyleCnt="20"/>
      <dgm:spPr/>
      <dgm:t>
        <a:bodyPr/>
        <a:lstStyle/>
        <a:p>
          <a:endParaRPr lang="zh-CN" altLang="en-US"/>
        </a:p>
      </dgm:t>
    </dgm:pt>
    <dgm:pt modelId="{F4C4FB5B-E768-4B9C-A22D-AAD0A4DF6AD6}" type="pres">
      <dgm:prSet presAssocID="{3B0CAC9F-B313-41E5-87CF-06880BCC740B}" presName="hierChild4" presStyleCnt="0"/>
      <dgm:spPr/>
    </dgm:pt>
    <dgm:pt modelId="{373C9772-CDA1-4D89-8F25-B2DBC4DBDADB}" type="pres">
      <dgm:prSet presAssocID="{3B0CAC9F-B313-41E5-87CF-06880BCC740B}" presName="hierChild5" presStyleCnt="0"/>
      <dgm:spPr/>
    </dgm:pt>
    <dgm:pt modelId="{7E44F781-EE39-4ED4-B62E-545D7B8F015F}" type="pres">
      <dgm:prSet presAssocID="{EA6C53A0-92BF-4606-AD5A-DCCEFBC93178}" presName="Name64" presStyleLbl="parChTrans1D3" presStyleIdx="16" presStyleCnt="20"/>
      <dgm:spPr/>
      <dgm:t>
        <a:bodyPr/>
        <a:lstStyle/>
        <a:p>
          <a:endParaRPr lang="zh-CN" altLang="en-US"/>
        </a:p>
      </dgm:t>
    </dgm:pt>
    <dgm:pt modelId="{E27C075F-5B48-43BD-B759-EA8835BADADF}" type="pres">
      <dgm:prSet presAssocID="{B526AF19-A18A-4DFA-A2B1-E9BBAB32AEA5}" presName="hierRoot2" presStyleCnt="0">
        <dgm:presLayoutVars>
          <dgm:hierBranch val="init"/>
        </dgm:presLayoutVars>
      </dgm:prSet>
      <dgm:spPr/>
    </dgm:pt>
    <dgm:pt modelId="{52D775CF-5B16-490E-A852-04E9B893B9A6}" type="pres">
      <dgm:prSet presAssocID="{B526AF19-A18A-4DFA-A2B1-E9BBAB32AEA5}" presName="rootComposite" presStyleCnt="0"/>
      <dgm:spPr/>
    </dgm:pt>
    <dgm:pt modelId="{6884D5AB-7EDA-4738-BBCB-D5BBE987FC50}" type="pres">
      <dgm:prSet presAssocID="{B526AF19-A18A-4DFA-A2B1-E9BBAB32AEA5}" presName="rootText" presStyleLbl="node3" presStyleIdx="16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2FB7013-D07E-4310-A423-9138D866A7D4}" type="pres">
      <dgm:prSet presAssocID="{B526AF19-A18A-4DFA-A2B1-E9BBAB32AEA5}" presName="rootConnector" presStyleLbl="node3" presStyleIdx="16" presStyleCnt="20"/>
      <dgm:spPr/>
      <dgm:t>
        <a:bodyPr/>
        <a:lstStyle/>
        <a:p>
          <a:endParaRPr lang="zh-CN" altLang="en-US"/>
        </a:p>
      </dgm:t>
    </dgm:pt>
    <dgm:pt modelId="{ADCE4DF5-F448-40E7-9880-1BF5A5B532B2}" type="pres">
      <dgm:prSet presAssocID="{B526AF19-A18A-4DFA-A2B1-E9BBAB32AEA5}" presName="hierChild4" presStyleCnt="0"/>
      <dgm:spPr/>
    </dgm:pt>
    <dgm:pt modelId="{AC7FEE88-12CC-48EC-BFC9-61D0E39662CA}" type="pres">
      <dgm:prSet presAssocID="{B526AF19-A18A-4DFA-A2B1-E9BBAB32AEA5}" presName="hierChild5" presStyleCnt="0"/>
      <dgm:spPr/>
    </dgm:pt>
    <dgm:pt modelId="{67F01CC9-9ADB-4D8C-8999-E09023038A21}" type="pres">
      <dgm:prSet presAssocID="{D627D7CA-EC35-4DC2-A44D-4684C1A49EB9}" presName="Name64" presStyleLbl="parChTrans1D3" presStyleIdx="17" presStyleCnt="20"/>
      <dgm:spPr/>
      <dgm:t>
        <a:bodyPr/>
        <a:lstStyle/>
        <a:p>
          <a:endParaRPr lang="zh-CN" altLang="en-US"/>
        </a:p>
      </dgm:t>
    </dgm:pt>
    <dgm:pt modelId="{6568DEAF-518B-4B95-97C4-B3452B81E938}" type="pres">
      <dgm:prSet presAssocID="{763F947C-950E-41BF-9143-9CF271E94B76}" presName="hierRoot2" presStyleCnt="0">
        <dgm:presLayoutVars>
          <dgm:hierBranch val="init"/>
        </dgm:presLayoutVars>
      </dgm:prSet>
      <dgm:spPr/>
    </dgm:pt>
    <dgm:pt modelId="{F25BAC76-FDD6-4326-B56C-BB5FE450D24B}" type="pres">
      <dgm:prSet presAssocID="{763F947C-950E-41BF-9143-9CF271E94B76}" presName="rootComposite" presStyleCnt="0"/>
      <dgm:spPr/>
    </dgm:pt>
    <dgm:pt modelId="{7F9D3176-77B6-4BF5-8F91-14F1C02D2C10}" type="pres">
      <dgm:prSet presAssocID="{763F947C-950E-41BF-9143-9CF271E94B76}" presName="rootText" presStyleLbl="node3" presStyleIdx="17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8FF093-5438-42B3-B872-2D92CE25B125}" type="pres">
      <dgm:prSet presAssocID="{763F947C-950E-41BF-9143-9CF271E94B76}" presName="rootConnector" presStyleLbl="node3" presStyleIdx="17" presStyleCnt="20"/>
      <dgm:spPr/>
      <dgm:t>
        <a:bodyPr/>
        <a:lstStyle/>
        <a:p>
          <a:endParaRPr lang="zh-CN" altLang="en-US"/>
        </a:p>
      </dgm:t>
    </dgm:pt>
    <dgm:pt modelId="{4041E537-4C39-4737-8A76-5330B25D6EB0}" type="pres">
      <dgm:prSet presAssocID="{763F947C-950E-41BF-9143-9CF271E94B76}" presName="hierChild4" presStyleCnt="0"/>
      <dgm:spPr/>
    </dgm:pt>
    <dgm:pt modelId="{9107A654-095E-47EF-AE6B-E5A8D648613E}" type="pres">
      <dgm:prSet presAssocID="{763F947C-950E-41BF-9143-9CF271E94B76}" presName="hierChild5" presStyleCnt="0"/>
      <dgm:spPr/>
    </dgm:pt>
    <dgm:pt modelId="{1FAB2105-B416-4402-B895-ABCAA41E5DF2}" type="pres">
      <dgm:prSet presAssocID="{90943F16-7989-4579-A0F0-018134AA9840}" presName="hierChild5" presStyleCnt="0"/>
      <dgm:spPr/>
    </dgm:pt>
    <dgm:pt modelId="{CA725B1D-6F60-4442-8532-DEFE0473B26D}" type="pres">
      <dgm:prSet presAssocID="{01136F89-BA74-4C01-8633-AFD2D1CFC752}" presName="Name64" presStyleLbl="parChTrans1D2" presStyleIdx="7" presStyleCnt="8"/>
      <dgm:spPr/>
      <dgm:t>
        <a:bodyPr/>
        <a:lstStyle/>
        <a:p>
          <a:endParaRPr lang="zh-CN" altLang="en-US"/>
        </a:p>
      </dgm:t>
    </dgm:pt>
    <dgm:pt modelId="{0B8EED42-1951-457E-BC19-51FEBFE124B7}" type="pres">
      <dgm:prSet presAssocID="{9D3A5F40-3E96-4AD4-A8CA-9E2B953BA93A}" presName="hierRoot2" presStyleCnt="0">
        <dgm:presLayoutVars>
          <dgm:hierBranch val="init"/>
        </dgm:presLayoutVars>
      </dgm:prSet>
      <dgm:spPr/>
    </dgm:pt>
    <dgm:pt modelId="{3F782063-5F68-4B5A-9F69-A360D0811E80}" type="pres">
      <dgm:prSet presAssocID="{9D3A5F40-3E96-4AD4-A8CA-9E2B953BA93A}" presName="rootComposite" presStyleCnt="0"/>
      <dgm:spPr/>
    </dgm:pt>
    <dgm:pt modelId="{6E8C2689-D587-43D9-8479-83913D9219BA}" type="pres">
      <dgm:prSet presAssocID="{9D3A5F40-3E96-4AD4-A8CA-9E2B953BA93A}" presName="rootText" presStyleLbl="node2" presStyleIdx="7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1C41325-BA1B-4125-9D37-58974902F528}" type="pres">
      <dgm:prSet presAssocID="{9D3A5F40-3E96-4AD4-A8CA-9E2B953BA93A}" presName="rootConnector" presStyleLbl="node2" presStyleIdx="7" presStyleCnt="8"/>
      <dgm:spPr/>
      <dgm:t>
        <a:bodyPr/>
        <a:lstStyle/>
        <a:p>
          <a:endParaRPr lang="zh-CN" altLang="en-US"/>
        </a:p>
      </dgm:t>
    </dgm:pt>
    <dgm:pt modelId="{F5FFACC5-008A-4486-897E-1D843E9B3E16}" type="pres">
      <dgm:prSet presAssocID="{9D3A5F40-3E96-4AD4-A8CA-9E2B953BA93A}" presName="hierChild4" presStyleCnt="0"/>
      <dgm:spPr/>
    </dgm:pt>
    <dgm:pt modelId="{C6EC0F76-03FA-45E3-AA9A-B81565CF1E26}" type="pres">
      <dgm:prSet presAssocID="{3D1E869F-49C8-4933-88EA-3A51CF5A2084}" presName="Name64" presStyleLbl="parChTrans1D3" presStyleIdx="18" presStyleCnt="20"/>
      <dgm:spPr/>
      <dgm:t>
        <a:bodyPr/>
        <a:lstStyle/>
        <a:p>
          <a:endParaRPr lang="zh-CN" altLang="en-US"/>
        </a:p>
      </dgm:t>
    </dgm:pt>
    <dgm:pt modelId="{3905C247-5C8D-4EB0-B06F-7D61A9EE02B2}" type="pres">
      <dgm:prSet presAssocID="{CF46F027-582A-4369-8DD5-E596C8DBC621}" presName="hierRoot2" presStyleCnt="0">
        <dgm:presLayoutVars>
          <dgm:hierBranch val="init"/>
        </dgm:presLayoutVars>
      </dgm:prSet>
      <dgm:spPr/>
    </dgm:pt>
    <dgm:pt modelId="{A5AC4160-BB56-498E-A497-D18EE3F65357}" type="pres">
      <dgm:prSet presAssocID="{CF46F027-582A-4369-8DD5-E596C8DBC621}" presName="rootComposite" presStyleCnt="0"/>
      <dgm:spPr/>
    </dgm:pt>
    <dgm:pt modelId="{0E0BD897-A1F3-4AE9-8582-5FBBB1E865BA}" type="pres">
      <dgm:prSet presAssocID="{CF46F027-582A-4369-8DD5-E596C8DBC621}" presName="rootText" presStyleLbl="node3" presStyleIdx="18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392CD4-3695-49B4-B0C0-9FD10E6AE20F}" type="pres">
      <dgm:prSet presAssocID="{CF46F027-582A-4369-8DD5-E596C8DBC621}" presName="rootConnector" presStyleLbl="node3" presStyleIdx="18" presStyleCnt="20"/>
      <dgm:spPr/>
      <dgm:t>
        <a:bodyPr/>
        <a:lstStyle/>
        <a:p>
          <a:endParaRPr lang="zh-CN" altLang="en-US"/>
        </a:p>
      </dgm:t>
    </dgm:pt>
    <dgm:pt modelId="{938A942F-EADE-49ED-8A1F-B120B6239DAA}" type="pres">
      <dgm:prSet presAssocID="{CF46F027-582A-4369-8DD5-E596C8DBC621}" presName="hierChild4" presStyleCnt="0"/>
      <dgm:spPr/>
    </dgm:pt>
    <dgm:pt modelId="{6CEF5F93-1EE8-4CB8-843D-DF70652ACBE8}" type="pres">
      <dgm:prSet presAssocID="{CF46F027-582A-4369-8DD5-E596C8DBC621}" presName="hierChild5" presStyleCnt="0"/>
      <dgm:spPr/>
    </dgm:pt>
    <dgm:pt modelId="{AEE9D005-448B-4322-A137-2F9032F04424}" type="pres">
      <dgm:prSet presAssocID="{DCEE3400-9920-4EA2-B7EC-034BCA9F0439}" presName="Name64" presStyleLbl="parChTrans1D3" presStyleIdx="19" presStyleCnt="20"/>
      <dgm:spPr/>
      <dgm:t>
        <a:bodyPr/>
        <a:lstStyle/>
        <a:p>
          <a:endParaRPr lang="zh-CN" altLang="en-US"/>
        </a:p>
      </dgm:t>
    </dgm:pt>
    <dgm:pt modelId="{C3282418-01DA-4620-8664-429B9ABF447F}" type="pres">
      <dgm:prSet presAssocID="{F8BE5EDC-D6B1-427B-AAF1-73B797884383}" presName="hierRoot2" presStyleCnt="0">
        <dgm:presLayoutVars>
          <dgm:hierBranch val="init"/>
        </dgm:presLayoutVars>
      </dgm:prSet>
      <dgm:spPr/>
    </dgm:pt>
    <dgm:pt modelId="{269F9812-F6DF-405A-9E71-0863098D4A5C}" type="pres">
      <dgm:prSet presAssocID="{F8BE5EDC-D6B1-427B-AAF1-73B797884383}" presName="rootComposite" presStyleCnt="0"/>
      <dgm:spPr/>
    </dgm:pt>
    <dgm:pt modelId="{258ACA0E-7ADC-4AE9-89F3-CACD77AFFC07}" type="pres">
      <dgm:prSet presAssocID="{F8BE5EDC-D6B1-427B-AAF1-73B797884383}" presName="rootText" presStyleLbl="node3" presStyleIdx="19" presStyleCnt="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54AB479-60E2-46C8-A408-91F60862B0ED}" type="pres">
      <dgm:prSet presAssocID="{F8BE5EDC-D6B1-427B-AAF1-73B797884383}" presName="rootConnector" presStyleLbl="node3" presStyleIdx="19" presStyleCnt="20"/>
      <dgm:spPr/>
      <dgm:t>
        <a:bodyPr/>
        <a:lstStyle/>
        <a:p>
          <a:endParaRPr lang="zh-CN" altLang="en-US"/>
        </a:p>
      </dgm:t>
    </dgm:pt>
    <dgm:pt modelId="{3331EDD6-78F4-4E3E-9B73-58677CB6C833}" type="pres">
      <dgm:prSet presAssocID="{F8BE5EDC-D6B1-427B-AAF1-73B797884383}" presName="hierChild4" presStyleCnt="0"/>
      <dgm:spPr/>
    </dgm:pt>
    <dgm:pt modelId="{183D5F7E-0E6F-4819-9768-5F2AA35DF5B6}" type="pres">
      <dgm:prSet presAssocID="{F8BE5EDC-D6B1-427B-AAF1-73B797884383}" presName="hierChild5" presStyleCnt="0"/>
      <dgm:spPr/>
    </dgm:pt>
    <dgm:pt modelId="{CD18E462-2318-4E9F-A9F1-B89A7C6145FB}" type="pres">
      <dgm:prSet presAssocID="{9D3A5F40-3E96-4AD4-A8CA-9E2B953BA93A}" presName="hierChild5" presStyleCnt="0"/>
      <dgm:spPr/>
    </dgm:pt>
    <dgm:pt modelId="{9CEC590C-42C5-48C2-8CDB-01FDD0A30776}" type="pres">
      <dgm:prSet presAssocID="{6AF892EB-794E-4FC5-84D8-8A812564B793}" presName="hierChild3" presStyleCnt="0"/>
      <dgm:spPr/>
    </dgm:pt>
  </dgm:ptLst>
  <dgm:cxnLst>
    <dgm:cxn modelId="{98CBF603-25A2-47C4-843F-DFA38A3F9ACB}" type="presOf" srcId="{1B9F8F8F-E7A4-4856-A1EB-20056F0711E2}" destId="{D9F78989-A710-4992-8907-00C89A63B12E}" srcOrd="1" destOrd="0" presId="urn:microsoft.com/office/officeart/2009/3/layout/HorizontalOrganizationChart"/>
    <dgm:cxn modelId="{F2E45B64-3AB6-457D-A842-BB18DBA94C6B}" type="presOf" srcId="{A733B2A0-73A7-49DD-AC55-F3172C17B298}" destId="{4BD00C5E-8173-4514-8282-72A3E0DDC280}" srcOrd="1" destOrd="0" presId="urn:microsoft.com/office/officeart/2009/3/layout/HorizontalOrganizationChart"/>
    <dgm:cxn modelId="{99CBC928-D27C-4480-B962-2A8A4259FFBC}" type="presOf" srcId="{F2E0FEB0-4DD9-402A-BEFC-841A22B611F7}" destId="{FE2F13F2-3F55-4278-9B9C-A8DF75B4562A}" srcOrd="0" destOrd="0" presId="urn:microsoft.com/office/officeart/2009/3/layout/HorizontalOrganizationChart"/>
    <dgm:cxn modelId="{95D6C403-905E-476D-8315-C83A8B331651}" type="presOf" srcId="{6E55DDA5-8A9A-4BB7-AA7C-DF8DCA4B8745}" destId="{F953916B-067A-4376-97B2-081B744201F1}" srcOrd="0" destOrd="0" presId="urn:microsoft.com/office/officeart/2009/3/layout/HorizontalOrganizationChart"/>
    <dgm:cxn modelId="{419838EE-6F66-4597-BBC5-FF975E727D32}" type="presOf" srcId="{AD7586CC-9F24-4234-850C-6577AA048654}" destId="{62E16847-093D-430E-9A61-A1001DA176C3}" srcOrd="0" destOrd="0" presId="urn:microsoft.com/office/officeart/2009/3/layout/HorizontalOrganizationChart"/>
    <dgm:cxn modelId="{8046DB75-989B-46E1-9CA8-735157638E2E}" srcId="{2F1CC3F5-C8A3-4C12-BCF4-FACD65D31FC9}" destId="{1B9F8F8F-E7A4-4856-A1EB-20056F0711E2}" srcOrd="0" destOrd="0" parTransId="{6AF3FFFE-0EBC-45CF-A772-FD87DB23E6B9}" sibTransId="{6B0C0896-17BA-44D1-891C-FB7E9B5CEACC}"/>
    <dgm:cxn modelId="{F061CE66-3DE6-4C13-95C8-F86DD0BE8D49}" type="presOf" srcId="{910627C8-9EE8-44E7-AB91-76593809438F}" destId="{9047018D-B3C2-4C81-A0B5-27C54698BA82}" srcOrd="1" destOrd="0" presId="urn:microsoft.com/office/officeart/2009/3/layout/HorizontalOrganizationChart"/>
    <dgm:cxn modelId="{559F96A4-3231-4BB5-81B1-35FB6A1B3A26}" type="presOf" srcId="{6AF892EB-794E-4FC5-84D8-8A812564B793}" destId="{6BACAF7D-6396-4C06-8672-00BA1A042FCF}" srcOrd="1" destOrd="0" presId="urn:microsoft.com/office/officeart/2009/3/layout/HorizontalOrganizationChart"/>
    <dgm:cxn modelId="{DAB08A5A-E8E6-42BB-91CE-3B6C03393157}" type="presOf" srcId="{D627D7CA-EC35-4DC2-A44D-4684C1A49EB9}" destId="{67F01CC9-9ADB-4D8C-8999-E09023038A21}" srcOrd="0" destOrd="0" presId="urn:microsoft.com/office/officeart/2009/3/layout/HorizontalOrganizationChart"/>
    <dgm:cxn modelId="{BA261ADA-FE98-4981-A2B0-71015BCCD779}" type="presOf" srcId="{13FAB9F2-251A-4596-A280-521A84071DC7}" destId="{CC29AA0E-4F76-457F-9E57-339D9A703451}" srcOrd="1" destOrd="0" presId="urn:microsoft.com/office/officeart/2009/3/layout/HorizontalOrganizationChart"/>
    <dgm:cxn modelId="{CA525666-A3CA-4207-875E-8B5243CB8D53}" type="presOf" srcId="{90943F16-7989-4579-A0F0-018134AA9840}" destId="{CADB077D-5747-46F3-9D81-8FAF921F0499}" srcOrd="1" destOrd="0" presId="urn:microsoft.com/office/officeart/2009/3/layout/HorizontalOrganizationChart"/>
    <dgm:cxn modelId="{A4D3DE52-8802-40EE-8CE8-5F1EE63AE897}" type="presOf" srcId="{1716CA7D-FAA1-454B-ACB2-4E687CE6F4C9}" destId="{20995AEE-6CF4-4889-9BBC-40AC37DEBB9E}" srcOrd="1" destOrd="0" presId="urn:microsoft.com/office/officeart/2009/3/layout/HorizontalOrganizationChart"/>
    <dgm:cxn modelId="{76ED619E-E487-49FD-BA68-F0B3EEDA5A72}" type="presOf" srcId="{BD20893F-DC72-4FBC-82B8-CD9FE0D96207}" destId="{46D74F42-3338-4602-8A70-A9A6054BB2D6}" srcOrd="1" destOrd="0" presId="urn:microsoft.com/office/officeart/2009/3/layout/HorizontalOrganizationChart"/>
    <dgm:cxn modelId="{92859177-4D74-4442-BFBA-C7EEC247E883}" type="presOf" srcId="{CF46F027-582A-4369-8DD5-E596C8DBC621}" destId="{0E0BD897-A1F3-4AE9-8582-5FBBB1E865BA}" srcOrd="0" destOrd="0" presId="urn:microsoft.com/office/officeart/2009/3/layout/HorizontalOrganizationChart"/>
    <dgm:cxn modelId="{910FBF77-4282-49BB-B451-2F2B1BC91B62}" type="presOf" srcId="{EA72DDC9-9A11-445B-A4E8-062A1F7FAB88}" destId="{B9F810F6-30CF-466A-80E6-AEB740F54108}" srcOrd="0" destOrd="0" presId="urn:microsoft.com/office/officeart/2009/3/layout/HorizontalOrganizationChart"/>
    <dgm:cxn modelId="{A39E4103-AA7A-439E-B2BA-C63769A9FD41}" srcId="{71B4BCD5-3BE4-4B9A-8A2D-7F8D82152BAA}" destId="{A733B2A0-73A7-49DD-AC55-F3172C17B298}" srcOrd="1" destOrd="0" parTransId="{F2E0FEB0-4DD9-402A-BEFC-841A22B611F7}" sibTransId="{4106DCCA-5458-43AC-9F1B-69CA437667D3}"/>
    <dgm:cxn modelId="{2C7A4417-F54E-4ACE-95EF-FF2606C14536}" type="presOf" srcId="{0470EBB2-B8FB-4166-826B-9E723C601651}" destId="{8C3EC0DB-9C67-44E3-9AD8-A2CFCF29F62B}" srcOrd="0" destOrd="0" presId="urn:microsoft.com/office/officeart/2009/3/layout/HorizontalOrganizationChart"/>
    <dgm:cxn modelId="{5CD90B58-9DEA-4395-B512-BB9442093332}" type="presOf" srcId="{BD99AF2A-DC67-4ACE-8053-C6446229CF48}" destId="{FA7B791E-7BEF-4CDE-BF48-7611C338330C}" srcOrd="0" destOrd="0" presId="urn:microsoft.com/office/officeart/2009/3/layout/HorizontalOrganizationChart"/>
    <dgm:cxn modelId="{6D62CD5C-0B45-4C78-B44B-8B19267BE74B}" type="presOf" srcId="{763F947C-950E-41BF-9143-9CF271E94B76}" destId="{C98FF093-5438-42B3-B872-2D92CE25B125}" srcOrd="1" destOrd="0" presId="urn:microsoft.com/office/officeart/2009/3/layout/HorizontalOrganizationChart"/>
    <dgm:cxn modelId="{F541FB55-4D23-4358-8E98-4D0C74675EE5}" type="presOf" srcId="{001F130D-9C1A-4281-8A7E-1F45742802CD}" destId="{F4D99628-701D-40C2-881B-119EDDA3F21A}" srcOrd="0" destOrd="0" presId="urn:microsoft.com/office/officeart/2009/3/layout/HorizontalOrganizationChart"/>
    <dgm:cxn modelId="{B2347376-78B9-49BC-9FAB-DEF2FC1AAFAD}" type="presOf" srcId="{190D5EE5-6311-48A8-8FFC-4806027E654E}" destId="{582A5925-A6E2-4A76-96B9-2B4B6C51A13A}" srcOrd="0" destOrd="0" presId="urn:microsoft.com/office/officeart/2009/3/layout/HorizontalOrganizationChart"/>
    <dgm:cxn modelId="{4BD6B03E-FAF6-4D02-A946-5BDD6EC7558F}" type="presOf" srcId="{03124B25-7854-41D4-A3C0-5FBA0B10D1DE}" destId="{46707264-E6E9-4019-B6A4-AFF9C5394855}" srcOrd="0" destOrd="0" presId="urn:microsoft.com/office/officeart/2009/3/layout/HorizontalOrganizationChart"/>
    <dgm:cxn modelId="{ADB2DB1A-0521-4CB2-A52D-97950900FC4C}" srcId="{6AF892EB-794E-4FC5-84D8-8A812564B793}" destId="{2F1CC3F5-C8A3-4C12-BCF4-FACD65D31FC9}" srcOrd="1" destOrd="0" parTransId="{6E55DDA5-8A9A-4BB7-AA7C-DF8DCA4B8745}" sibTransId="{A8FCDA91-A332-4944-9A5E-03BD8738D6D4}"/>
    <dgm:cxn modelId="{DDBD0BB8-717B-4A52-99C6-0630DDA03EE7}" type="presOf" srcId="{6AF3FFFE-0EBC-45CF-A772-FD87DB23E6B9}" destId="{5A5E02F9-52A2-45E7-A980-60DCF3B2A142}" srcOrd="0" destOrd="0" presId="urn:microsoft.com/office/officeart/2009/3/layout/HorizontalOrganizationChart"/>
    <dgm:cxn modelId="{C9FA0E07-7B54-4764-8D47-8998D3F48642}" type="presOf" srcId="{1064CCA4-58B0-4E95-A7A2-4C397EC3BFF4}" destId="{400C48BC-271B-492B-A0A2-4116F8A63CA4}" srcOrd="0" destOrd="0" presId="urn:microsoft.com/office/officeart/2009/3/layout/HorizontalOrganizationChart"/>
    <dgm:cxn modelId="{DD7008A5-91C2-4B12-BE42-189038817CB9}" type="presOf" srcId="{6B7D295A-06BA-4CB6-B752-A7050194AA90}" destId="{1A8F3D61-872E-46B4-8E1A-729A0C5CC51A}" srcOrd="0" destOrd="0" presId="urn:microsoft.com/office/officeart/2009/3/layout/HorizontalOrganizationChart"/>
    <dgm:cxn modelId="{72BBD9A5-E1D2-45DB-B7AE-00514CD051A3}" srcId="{90943F16-7989-4579-A0F0-018134AA9840}" destId="{B526AF19-A18A-4DFA-A2B1-E9BBAB32AEA5}" srcOrd="1" destOrd="0" parTransId="{EA6C53A0-92BF-4606-AD5A-DCCEFBC93178}" sibTransId="{81B7151B-668B-49D3-BB29-14291AEF756F}"/>
    <dgm:cxn modelId="{109572B3-B340-43CE-9C87-B2D94638197C}" type="presOf" srcId="{3F38DB42-CA79-4AA6-A237-C7265E132ED4}" destId="{549BFCA4-7B04-4DE3-B484-9AF8CA5CFADA}" srcOrd="1" destOrd="0" presId="urn:microsoft.com/office/officeart/2009/3/layout/HorizontalOrganizationChart"/>
    <dgm:cxn modelId="{3E62FD9A-76EC-471F-8906-666BA9C375AC}" srcId="{EA72DDC9-9A11-445B-A4E8-062A1F7FAB88}" destId="{13FAB9F2-251A-4596-A280-521A84071DC7}" srcOrd="0" destOrd="0" parTransId="{7268BE4B-EFA6-4F07-BB02-3A220D339A19}" sibTransId="{1E3B48DB-AE93-4313-AAE5-FF42504C6B16}"/>
    <dgm:cxn modelId="{C238D617-2624-40F6-8EA9-5A1FF0435A4E}" type="presOf" srcId="{95F3DD1B-D6E2-48B7-94E2-2F207CD36A20}" destId="{D8633C41-F202-43C4-9A19-060A72BE7389}" srcOrd="0" destOrd="0" presId="urn:microsoft.com/office/officeart/2009/3/layout/HorizontalOrganizationChart"/>
    <dgm:cxn modelId="{A4843602-28A6-4525-8726-6B0CFD2D8CBD}" type="presOf" srcId="{01136F89-BA74-4C01-8633-AFD2D1CFC752}" destId="{CA725B1D-6F60-4442-8532-DEFE0473B26D}" srcOrd="0" destOrd="0" presId="urn:microsoft.com/office/officeart/2009/3/layout/HorizontalOrganizationChart"/>
    <dgm:cxn modelId="{E8FEF7EF-C95A-4F06-8570-53A238908598}" srcId="{6AF892EB-794E-4FC5-84D8-8A812564B793}" destId="{C0DECCD1-5D8E-47EE-A88B-CC3E23B3B247}" srcOrd="3" destOrd="0" parTransId="{AF677E71-8086-4312-A6E1-95F4AC4350B7}" sibTransId="{FC1D650A-363F-4E0A-9493-F4F231C23A43}"/>
    <dgm:cxn modelId="{067C6268-AE97-49C6-963A-93F8DB578A56}" srcId="{9D3A5F40-3E96-4AD4-A8CA-9E2B953BA93A}" destId="{F8BE5EDC-D6B1-427B-AAF1-73B797884383}" srcOrd="1" destOrd="0" parTransId="{DCEE3400-9920-4EA2-B7EC-034BCA9F0439}" sibTransId="{CDA03F79-3B1F-4EDC-A499-8B9A49EBB9CF}"/>
    <dgm:cxn modelId="{7B6B8EA8-02C8-4C15-81CA-6F9A26325ABB}" type="presOf" srcId="{D54BCAC9-61CE-4B42-97E5-F68B5BE10D2F}" destId="{4242AE93-C6B2-4929-AF1D-671A2C0E764F}" srcOrd="0" destOrd="0" presId="urn:microsoft.com/office/officeart/2009/3/layout/HorizontalOrganizationChart"/>
    <dgm:cxn modelId="{F3A9DFF7-2026-4541-B813-707C00F2FDE2}" type="presOf" srcId="{AB091C77-1F19-456A-9875-94250FB030F5}" destId="{474687F5-D7F6-4305-B29C-196FA4FA5B0C}" srcOrd="0" destOrd="0" presId="urn:microsoft.com/office/officeart/2009/3/layout/HorizontalOrganizationChart"/>
    <dgm:cxn modelId="{D9FDC0F1-6DFD-4AC2-BED4-C5B1F5E3B1AA}" type="presOf" srcId="{D54BCAC9-61CE-4B42-97E5-F68B5BE10D2F}" destId="{4D224ADA-7582-4AE4-B521-F105134E5148}" srcOrd="1" destOrd="0" presId="urn:microsoft.com/office/officeart/2009/3/layout/HorizontalOrganizationChart"/>
    <dgm:cxn modelId="{09A68EFD-0BC0-4F26-A80C-7E15ADEAB464}" srcId="{EA72DDC9-9A11-445B-A4E8-062A1F7FAB88}" destId="{954B074A-D9F6-429F-B082-E6E23793BE55}" srcOrd="2" destOrd="0" parTransId="{79BE7892-9634-43C1-A9A5-DCACA09F64AA}" sibTransId="{EA5E6300-55C0-4F57-8BCC-77BCDB8418B8}"/>
    <dgm:cxn modelId="{3558D794-D44E-4DEC-A93F-ACD29BEB77E2}" type="presOf" srcId="{C0DECCD1-5D8E-47EE-A88B-CC3E23B3B247}" destId="{602AB730-268A-491E-B2AF-CABD663DF548}" srcOrd="1" destOrd="0" presId="urn:microsoft.com/office/officeart/2009/3/layout/HorizontalOrganizationChart"/>
    <dgm:cxn modelId="{3C752593-858E-4BDD-A58F-2414B4BAD5D7}" type="presOf" srcId="{3F38DB42-CA79-4AA6-A237-C7265E132ED4}" destId="{AA4E2AA5-7574-4428-B5FD-DEDDA280E614}" srcOrd="0" destOrd="0" presId="urn:microsoft.com/office/officeart/2009/3/layout/HorizontalOrganizationChart"/>
    <dgm:cxn modelId="{192A94E9-DAA8-464D-9549-91A431472BBD}" type="presOf" srcId="{2B13BCEE-8FF2-47E1-8747-3FB533FD4DE4}" destId="{B4339944-B4E0-4488-9C15-5B1536779D5B}" srcOrd="1" destOrd="0" presId="urn:microsoft.com/office/officeart/2009/3/layout/HorizontalOrganizationChart"/>
    <dgm:cxn modelId="{75449300-567B-433D-AF2E-466815C958F2}" type="presOf" srcId="{954B074A-D9F6-429F-B082-E6E23793BE55}" destId="{E4C14E69-CD2B-4796-8956-83418B702F98}" srcOrd="1" destOrd="0" presId="urn:microsoft.com/office/officeart/2009/3/layout/HorizontalOrganizationChart"/>
    <dgm:cxn modelId="{6F2E6DC7-1A92-47A8-8813-BE64052D4288}" srcId="{C0DECCD1-5D8E-47EE-A88B-CC3E23B3B247}" destId="{9E0279C2-36C7-456B-92FF-6BC090E6ED57}" srcOrd="0" destOrd="0" parTransId="{1064CCA4-58B0-4E95-A7A2-4C397EC3BFF4}" sibTransId="{6D2F4383-52BC-4DFC-A8B9-6F248F315AED}"/>
    <dgm:cxn modelId="{46EAD19B-2FC0-4988-BF96-EBF97F9D2371}" type="presOf" srcId="{CF46F027-582A-4369-8DD5-E596C8DBC621}" destId="{C0392CD4-3695-49B4-B0C0-9FD10E6AE20F}" srcOrd="1" destOrd="0" presId="urn:microsoft.com/office/officeart/2009/3/layout/HorizontalOrganizationChart"/>
    <dgm:cxn modelId="{853AF465-5C6D-4D2B-B45D-96DB2782CD24}" type="presOf" srcId="{F8BE5EDC-D6B1-427B-AAF1-73B797884383}" destId="{054AB479-60E2-46C8-A408-91F60862B0ED}" srcOrd="1" destOrd="0" presId="urn:microsoft.com/office/officeart/2009/3/layout/HorizontalOrganizationChart"/>
    <dgm:cxn modelId="{F5DFA9F9-7101-4A6E-AA28-0A744521E2D1}" srcId="{90943F16-7989-4579-A0F0-018134AA9840}" destId="{763F947C-950E-41BF-9143-9CF271E94B76}" srcOrd="2" destOrd="0" parTransId="{D627D7CA-EC35-4DC2-A44D-4684C1A49EB9}" sibTransId="{1493B050-0D25-4645-B7A4-47D1AAD2279E}"/>
    <dgm:cxn modelId="{3AC7EA0B-6331-4D4B-8EED-A2941456EF26}" type="presOf" srcId="{95F3DD1B-D6E2-48B7-94E2-2F207CD36A20}" destId="{2DF04C40-D278-474A-BA0A-8E214C98BC80}" srcOrd="1" destOrd="0" presId="urn:microsoft.com/office/officeart/2009/3/layout/HorizontalOrganizationChart"/>
    <dgm:cxn modelId="{A9D1507C-A4B7-41FB-AB2D-C037377A8A4B}" type="presOf" srcId="{1B9F8F8F-E7A4-4856-A1EB-20056F0711E2}" destId="{9B5B563A-500C-4A10-A281-6C9BDBEC7E5E}" srcOrd="0" destOrd="0" presId="urn:microsoft.com/office/officeart/2009/3/layout/HorizontalOrganizationChart"/>
    <dgm:cxn modelId="{39A5C238-9D8D-465D-ADC9-67C40E9C79AA}" srcId="{90943F16-7989-4579-A0F0-018134AA9840}" destId="{3B0CAC9F-B313-41E5-87CF-06880BCC740B}" srcOrd="0" destOrd="0" parTransId="{806E3F65-9686-4BCF-942A-A214B51A5CE2}" sibTransId="{EEB8D7E3-B509-4DB6-A6D7-8B5E0EF26F8C}"/>
    <dgm:cxn modelId="{0E003340-1B68-4282-830A-5079DECB4991}" type="presOf" srcId="{EC879E59-78B0-4268-9F40-84CEFCBE6936}" destId="{F8129988-236A-49DD-9A5A-25E7D41FD7AA}" srcOrd="0" destOrd="0" presId="urn:microsoft.com/office/officeart/2009/3/layout/HorizontalOrganizationChart"/>
    <dgm:cxn modelId="{FF99A7B2-AC65-4BBE-AD09-D9D082DE42BF}" srcId="{C0CE97D5-B68F-4455-B746-074655F07EE6}" destId="{03124B25-7854-41D4-A3C0-5FBA0B10D1DE}" srcOrd="1" destOrd="0" parTransId="{6676BDC1-AFF6-4F2B-A639-D172E6C07485}" sibTransId="{5873DF27-36D7-4980-94CB-CE7DD179FEA3}"/>
    <dgm:cxn modelId="{196C777A-496D-4BDE-A182-2641F7E3952F}" type="presOf" srcId="{9D3A5F40-3E96-4AD4-A8CA-9E2B953BA93A}" destId="{6E8C2689-D587-43D9-8479-83913D9219BA}" srcOrd="0" destOrd="0" presId="urn:microsoft.com/office/officeart/2009/3/layout/HorizontalOrganizationChart"/>
    <dgm:cxn modelId="{7E57EA93-587A-4B13-828C-9F974D382AD7}" type="presOf" srcId="{763F947C-950E-41BF-9143-9CF271E94B76}" destId="{7F9D3176-77B6-4BF5-8F91-14F1C02D2C10}" srcOrd="0" destOrd="0" presId="urn:microsoft.com/office/officeart/2009/3/layout/HorizontalOrganizationChart"/>
    <dgm:cxn modelId="{F0E679CB-3844-4D87-8D5A-2BA22BB8DBA7}" type="presOf" srcId="{79BE7892-9634-43C1-A9A5-DCACA09F64AA}" destId="{EEDB0EA4-3BEF-4599-880C-FB4D6F610FC0}" srcOrd="0" destOrd="0" presId="urn:microsoft.com/office/officeart/2009/3/layout/HorizontalOrganizationChart"/>
    <dgm:cxn modelId="{69E01738-0511-4A02-A602-AC414087DE1F}" type="presOf" srcId="{02E547C8-5AA5-43BA-A3C2-EA0AE736820B}" destId="{D7B12E05-1EA7-426D-9F2A-18DF92A5C714}" srcOrd="0" destOrd="0" presId="urn:microsoft.com/office/officeart/2009/3/layout/HorizontalOrganizationChart"/>
    <dgm:cxn modelId="{CF3C5CC2-F6C7-4694-9E60-79A6C009279A}" srcId="{C0DECCD1-5D8E-47EE-A88B-CC3E23B3B247}" destId="{1716CA7D-FAA1-454B-ACB2-4E687CE6F4C9}" srcOrd="3" destOrd="0" parTransId="{A1E55FFD-F5A8-4411-8DAE-B14FA3BBE60D}" sibTransId="{7507C193-43C3-414B-9A1F-D907A0847BEB}"/>
    <dgm:cxn modelId="{1BB69E9A-36EB-4B2C-98CB-E6F39C166EFE}" type="presOf" srcId="{EA6C53A0-92BF-4606-AD5A-DCCEFBC93178}" destId="{7E44F781-EE39-4ED4-B62E-545D7B8F015F}" srcOrd="0" destOrd="0" presId="urn:microsoft.com/office/officeart/2009/3/layout/HorizontalOrganizationChart"/>
    <dgm:cxn modelId="{FEE712D9-2DFE-4BB0-AF33-51D5AC234009}" type="presOf" srcId="{1A6CCBDB-9167-40FB-B843-204E9BEDE4B9}" destId="{A1C2AC34-8958-485F-8F27-5ED09C5D40E6}" srcOrd="0" destOrd="0" presId="urn:microsoft.com/office/officeart/2009/3/layout/HorizontalOrganizationChart"/>
    <dgm:cxn modelId="{74D80F21-2F66-4348-B73D-131218980758}" type="presOf" srcId="{3B0CAC9F-B313-41E5-87CF-06880BCC740B}" destId="{18DAB2BB-2F43-47F2-B5D6-940E06D48993}" srcOrd="0" destOrd="0" presId="urn:microsoft.com/office/officeart/2009/3/layout/HorizontalOrganizationChart"/>
    <dgm:cxn modelId="{0DF4C941-94A6-4284-B7C9-4F6015275D80}" type="presOf" srcId="{03124B25-7854-41D4-A3C0-5FBA0B10D1DE}" destId="{1AC35B88-E276-4C5D-9BAA-2D989964F3E2}" srcOrd="1" destOrd="0" presId="urn:microsoft.com/office/officeart/2009/3/layout/HorizontalOrganizationChart"/>
    <dgm:cxn modelId="{6D5C8E85-BB33-4A50-9F24-DEA3BDE098CD}" type="presOf" srcId="{954B074A-D9F6-429F-B082-E6E23793BE55}" destId="{3B80BE48-B82A-4595-9F47-876785EEA9BE}" srcOrd="0" destOrd="0" presId="urn:microsoft.com/office/officeart/2009/3/layout/HorizontalOrganizationChart"/>
    <dgm:cxn modelId="{7D958EE2-5228-4BCD-B298-11E5D05506D6}" type="presOf" srcId="{2B13BCEE-8FF2-47E1-8747-3FB533FD4DE4}" destId="{3F15A080-A496-4D40-BF37-56D75A4F6D0E}" srcOrd="0" destOrd="0" presId="urn:microsoft.com/office/officeart/2009/3/layout/HorizontalOrganizationChart"/>
    <dgm:cxn modelId="{72C39A5B-9133-4677-9154-DBE63E36DB7B}" type="presOf" srcId="{DCEE3400-9920-4EA2-B7EC-034BCA9F0439}" destId="{AEE9D005-448B-4322-A137-2F9032F04424}" srcOrd="0" destOrd="0" presId="urn:microsoft.com/office/officeart/2009/3/layout/HorizontalOrganizationChart"/>
    <dgm:cxn modelId="{F328FBDF-777A-41E0-B159-E925B9118568}" srcId="{71B4BCD5-3BE4-4B9A-8A2D-7F8D82152BAA}" destId="{2B13BCEE-8FF2-47E1-8747-3FB533FD4DE4}" srcOrd="5" destOrd="0" parTransId="{EF3853E6-0BA8-42BB-8C10-B6F60C96E180}" sibTransId="{7528A113-BCF8-44FD-8E19-CB483C7BDBF8}"/>
    <dgm:cxn modelId="{5052E17E-A96B-4538-A0BF-A3C2E7FA979C}" type="presOf" srcId="{AF677E71-8086-4312-A6E1-95F4AC4350B7}" destId="{F8A200B0-F7DE-434E-A2FC-90FB66D61067}" srcOrd="0" destOrd="0" presId="urn:microsoft.com/office/officeart/2009/3/layout/HorizontalOrganizationChart"/>
    <dgm:cxn modelId="{7CCAB650-DCDC-4476-A420-F3AEDC72CABE}" type="presOf" srcId="{52451385-E70A-46B4-8F27-CACCBE720C59}" destId="{70EAE4F3-A119-44D8-B01E-447B7D832F89}" srcOrd="0" destOrd="0" presId="urn:microsoft.com/office/officeart/2009/3/layout/HorizontalOrganizationChart"/>
    <dgm:cxn modelId="{DB544D6A-12F6-428F-8BA1-289C45EEA175}" type="presOf" srcId="{71B4BCD5-3BE4-4B9A-8A2D-7F8D82152BAA}" destId="{12FAAB74-3F06-4B9D-B0F4-AAAB7AA1C50A}" srcOrd="0" destOrd="0" presId="urn:microsoft.com/office/officeart/2009/3/layout/HorizontalOrganizationChart"/>
    <dgm:cxn modelId="{C563D117-3875-4D47-9A78-144C17CC2680}" type="presOf" srcId="{5F73FFAB-DD76-45D2-87EB-9D470F2DE669}" destId="{62D0D991-A280-4E44-8CE9-A91DEE63715C}" srcOrd="0" destOrd="0" presId="urn:microsoft.com/office/officeart/2009/3/layout/HorizontalOrganizationChart"/>
    <dgm:cxn modelId="{542B1984-3620-41AC-A709-048684136A05}" type="presOf" srcId="{9D3A5F40-3E96-4AD4-A8CA-9E2B953BA93A}" destId="{41C41325-BA1B-4125-9D37-58974902F528}" srcOrd="1" destOrd="0" presId="urn:microsoft.com/office/officeart/2009/3/layout/HorizontalOrganizationChart"/>
    <dgm:cxn modelId="{24A699E6-EE17-4E30-BEE7-39021DD4A665}" type="presOf" srcId="{1A6CCBDB-9167-40FB-B843-204E9BEDE4B9}" destId="{BBDACF14-AB94-4A6B-ADB2-685FBCB35359}" srcOrd="1" destOrd="0" presId="urn:microsoft.com/office/officeart/2009/3/layout/HorizontalOrganizationChart"/>
    <dgm:cxn modelId="{FF03C36C-3BD6-491D-B54D-D80F1178DF78}" srcId="{2F1CC3F5-C8A3-4C12-BCF4-FACD65D31FC9}" destId="{C0CE97D5-B68F-4455-B746-074655F07EE6}" srcOrd="1" destOrd="0" parTransId="{FF674C03-8CB2-4A1A-A29E-B52B36E5F274}" sibTransId="{9C2275EE-40FC-4CD4-AE8E-95C6CD61BBB7}"/>
    <dgm:cxn modelId="{53D355B1-8601-4CEB-9444-42B1FCD4E5F6}" type="presOf" srcId="{71B4BCD5-3BE4-4B9A-8A2D-7F8D82152BAA}" destId="{2BB1CB34-A552-4846-ADE0-CACDEBF2D10E}" srcOrd="1" destOrd="0" presId="urn:microsoft.com/office/officeart/2009/3/layout/HorizontalOrganizationChart"/>
    <dgm:cxn modelId="{A115952C-2466-4077-AA71-0496C2818F0D}" type="presOf" srcId="{F76F468C-995F-43B6-85F0-86DF6195AB37}" destId="{CF3FFEA8-A9FB-4366-B9A8-32537D339E0B}" srcOrd="0" destOrd="0" presId="urn:microsoft.com/office/officeart/2009/3/layout/HorizontalOrganizationChart"/>
    <dgm:cxn modelId="{9AAA8B08-ED19-41E8-AFB4-702714FD6499}" srcId="{C0DECCD1-5D8E-47EE-A88B-CC3E23B3B247}" destId="{D54BCAC9-61CE-4B42-97E5-F68B5BE10D2F}" srcOrd="2" destOrd="0" parTransId="{02E547C8-5AA5-43BA-A3C2-EA0AE736820B}" sibTransId="{11CEE27F-B34B-4ADD-A5F8-85C836822FE9}"/>
    <dgm:cxn modelId="{967645A8-084A-4F36-A145-4A5399F571FE}" srcId="{C0DECCD1-5D8E-47EE-A88B-CC3E23B3B247}" destId="{BD20893F-DC72-4FBC-82B8-CD9FE0D96207}" srcOrd="1" destOrd="0" parTransId="{FCF00252-EF71-404B-9E14-5C1122083E11}" sibTransId="{52FF8A35-758D-4E8F-96E3-ACA315CD9825}"/>
    <dgm:cxn modelId="{FD903BD1-E158-4520-8AA9-3487B91539E0}" type="presOf" srcId="{5F73FFAB-DD76-45D2-87EB-9D470F2DE669}" destId="{4A7A45D5-0DE9-4853-8799-48C54CF9A489}" srcOrd="1" destOrd="0" presId="urn:microsoft.com/office/officeart/2009/3/layout/HorizontalOrganizationChart"/>
    <dgm:cxn modelId="{7837DFBC-D8C0-46C0-BC74-0BEEF162AB36}" type="presOf" srcId="{592CBDED-BD59-4134-958E-3567F617AB2D}" destId="{33DEF744-CD31-446B-82F8-7121F3F293FC}" srcOrd="0" destOrd="0" presId="urn:microsoft.com/office/officeart/2009/3/layout/HorizontalOrganizationChart"/>
    <dgm:cxn modelId="{64B6EC71-2ACD-47FC-920A-83A72AC43351}" srcId="{6AF892EB-794E-4FC5-84D8-8A812564B793}" destId="{3F38DB42-CA79-4AA6-A237-C7265E132ED4}" srcOrd="4" destOrd="0" parTransId="{D0282957-E5E0-4D60-A941-E24FE3E01491}" sibTransId="{19FAAF8B-F84A-4145-A31D-C3743D95BC19}"/>
    <dgm:cxn modelId="{88282365-EE4E-4DEC-B108-BE472AE3891A}" type="presOf" srcId="{806E3F65-9686-4BCF-942A-A214B51A5CE2}" destId="{538A64D4-9723-478C-8C2F-42CEECD8DB22}" srcOrd="0" destOrd="0" presId="urn:microsoft.com/office/officeart/2009/3/layout/HorizontalOrganizationChart"/>
    <dgm:cxn modelId="{9451A08B-E4CE-492A-B45C-0DEE12B4C17B}" type="presOf" srcId="{52451385-E70A-46B4-8F27-CACCBE720C59}" destId="{B513DED3-22FC-420E-8E07-213DE1354AFF}" srcOrd="1" destOrd="0" presId="urn:microsoft.com/office/officeart/2009/3/layout/HorizontalOrganizationChart"/>
    <dgm:cxn modelId="{199BCAD9-B7B9-4DE3-9213-8ECEEA1856DB}" srcId="{71B4BCD5-3BE4-4B9A-8A2D-7F8D82152BAA}" destId="{AD7586CC-9F24-4234-850C-6577AA048654}" srcOrd="3" destOrd="0" parTransId="{001F130D-9C1A-4281-8A7E-1F45742802CD}" sibTransId="{9ED52C9B-93E4-45EA-8069-A997A65AC998}"/>
    <dgm:cxn modelId="{65CB6FDA-74A5-4857-9CE3-E174F0B92A8F}" type="presOf" srcId="{C0DECCD1-5D8E-47EE-A88B-CC3E23B3B247}" destId="{47620444-B85B-49C3-86BC-60241ACBA3FF}" srcOrd="0" destOrd="0" presId="urn:microsoft.com/office/officeart/2009/3/layout/HorizontalOrganizationChart"/>
    <dgm:cxn modelId="{67E4895A-636E-49A5-8D14-FDE01B89A569}" type="presOf" srcId="{AD7586CC-9F24-4234-850C-6577AA048654}" destId="{B5DE43BD-FF15-420A-8D60-B4FA9DED8E49}" srcOrd="1" destOrd="0" presId="urn:microsoft.com/office/officeart/2009/3/layout/HorizontalOrganizationChart"/>
    <dgm:cxn modelId="{629D519A-F61C-42B3-9CF9-9E2366AA7ACE}" srcId="{6AF892EB-794E-4FC5-84D8-8A812564B793}" destId="{71B4BCD5-3BE4-4B9A-8A2D-7F8D82152BAA}" srcOrd="2" destOrd="0" parTransId="{6B7D295A-06BA-4CB6-B752-A7050194AA90}" sibTransId="{3498750E-4932-4DFD-940A-48FCC74E367E}"/>
    <dgm:cxn modelId="{C4E6A1F6-98EF-475B-BCDF-F930C4EA5033}" type="presOf" srcId="{13FAB9F2-251A-4596-A280-521A84071DC7}" destId="{794651BA-1E84-4D33-9755-82C8F015D83F}" srcOrd="0" destOrd="0" presId="urn:microsoft.com/office/officeart/2009/3/layout/HorizontalOrganizationChart"/>
    <dgm:cxn modelId="{55AD0A76-CB63-474A-8020-7923E23A1F8C}" type="presOf" srcId="{90943F16-7989-4579-A0F0-018134AA9840}" destId="{F4D10406-3A1A-48ED-AF9A-FB2A2B1F137F}" srcOrd="0" destOrd="0" presId="urn:microsoft.com/office/officeart/2009/3/layout/HorizontalOrganizationChart"/>
    <dgm:cxn modelId="{742E5748-9CC6-4359-A0CA-9B2024952B47}" type="presOf" srcId="{EA72DDC9-9A11-445B-A4E8-062A1F7FAB88}" destId="{A95F8A3E-E724-418F-83B9-9BD2182E0D08}" srcOrd="1" destOrd="0" presId="urn:microsoft.com/office/officeart/2009/3/layout/HorizontalOrganizationChart"/>
    <dgm:cxn modelId="{D7C3A7AD-4418-4FF5-8520-CF0E36E65D1E}" type="presOf" srcId="{3D1E869F-49C8-4933-88EA-3A51CF5A2084}" destId="{C6EC0F76-03FA-45E3-AA9A-B81565CF1E26}" srcOrd="0" destOrd="0" presId="urn:microsoft.com/office/officeart/2009/3/layout/HorizontalOrganizationChart"/>
    <dgm:cxn modelId="{B1F65867-842C-4CB9-8053-E6F51E2FB5D1}" srcId="{9D3A5F40-3E96-4AD4-A8CA-9E2B953BA93A}" destId="{CF46F027-582A-4369-8DD5-E596C8DBC621}" srcOrd="0" destOrd="0" parTransId="{3D1E869F-49C8-4933-88EA-3A51CF5A2084}" sibTransId="{201152E7-26D3-4FCF-80ED-04F2CE849B0E}"/>
    <dgm:cxn modelId="{299D9E7A-9CD8-4A25-A0A5-E4F83CBCCF33}" type="presOf" srcId="{2F1CC3F5-C8A3-4C12-BCF4-FACD65D31FC9}" destId="{162DA3A9-3FE5-4B95-B526-C335B48ED8E3}" srcOrd="0" destOrd="0" presId="urn:microsoft.com/office/officeart/2009/3/layout/HorizontalOrganizationChart"/>
    <dgm:cxn modelId="{4A61BEBC-4BD3-4653-BC8F-82C5DE0E114F}" type="presOf" srcId="{B526AF19-A18A-4DFA-A2B1-E9BBAB32AEA5}" destId="{52FB7013-D07E-4310-A423-9138D866A7D4}" srcOrd="1" destOrd="0" presId="urn:microsoft.com/office/officeart/2009/3/layout/HorizontalOrganizationChart"/>
    <dgm:cxn modelId="{BFBACCD4-8E6E-4E3F-92EB-3552CAF8169A}" type="presOf" srcId="{6676BDC1-AFF6-4F2B-A639-D172E6C07485}" destId="{7E901BC2-4BCF-4E55-9AB9-7CD94EC3C830}" srcOrd="0" destOrd="0" presId="urn:microsoft.com/office/officeart/2009/3/layout/HorizontalOrganizationChart"/>
    <dgm:cxn modelId="{F4DD738F-D6B5-4454-9437-B0321A81E15A}" type="presOf" srcId="{F8BE5EDC-D6B1-427B-AAF1-73B797884383}" destId="{258ACA0E-7ADC-4AE9-89F3-CACD77AFFC07}" srcOrd="0" destOrd="0" presId="urn:microsoft.com/office/officeart/2009/3/layout/HorizontalOrganizationChart"/>
    <dgm:cxn modelId="{3C845EEF-AB06-42BE-B0A7-75D86AA183F1}" type="presOf" srcId="{EF3853E6-0BA8-42BB-8C10-B6F60C96E180}" destId="{C619DEC1-88EB-40FC-938A-2ADBDF826083}" srcOrd="0" destOrd="0" presId="urn:microsoft.com/office/officeart/2009/3/layout/HorizontalOrganizationChart"/>
    <dgm:cxn modelId="{D1155EDB-9786-47FC-95FC-324BF8367B42}" srcId="{C0CE97D5-B68F-4455-B746-074655F07EE6}" destId="{1A6CCBDB-9167-40FB-B843-204E9BEDE4B9}" srcOrd="0" destOrd="0" parTransId="{EC879E59-78B0-4268-9F40-84CEFCBE6936}" sibTransId="{D3057164-2115-4049-8B63-21B1B0D2F992}"/>
    <dgm:cxn modelId="{2D6CA9FB-7315-4BAA-8E78-551D10067A35}" type="presOf" srcId="{AB250D8F-B4C4-48D6-8837-D22086BCE14A}" destId="{5692C6C9-D1AE-4D8F-B3B1-4FF76A88232D}" srcOrd="1" destOrd="0" presId="urn:microsoft.com/office/officeart/2009/3/layout/HorizontalOrganizationChart"/>
    <dgm:cxn modelId="{A332142B-714C-4BCC-8087-634482D91695}" type="presOf" srcId="{0B88F0C3-54F2-46ED-83D2-402713B2F41B}" destId="{753C2838-1294-444A-9D3B-3A43E7F43251}" srcOrd="0" destOrd="0" presId="urn:microsoft.com/office/officeart/2009/3/layout/HorizontalOrganizationChart"/>
    <dgm:cxn modelId="{6ECEA282-3E32-41DE-AE5C-626D5BCF2CEA}" type="presOf" srcId="{9E0279C2-36C7-456B-92FF-6BC090E6ED57}" destId="{94DBB828-3B43-4787-A013-3E0924E07CC6}" srcOrd="0" destOrd="0" presId="urn:microsoft.com/office/officeart/2009/3/layout/HorizontalOrganizationChart"/>
    <dgm:cxn modelId="{7E5C84C0-7F20-49CD-BC28-EDB0B95ACCC9}" type="presOf" srcId="{B526AF19-A18A-4DFA-A2B1-E9BBAB32AEA5}" destId="{6884D5AB-7EDA-4738-BBCB-D5BBE987FC50}" srcOrd="0" destOrd="0" presId="urn:microsoft.com/office/officeart/2009/3/layout/HorizontalOrganizationChart"/>
    <dgm:cxn modelId="{557F0BF5-CFD6-4180-8F8E-29D6DE50D512}" srcId="{6AF892EB-794E-4FC5-84D8-8A812564B793}" destId="{9D3A5F40-3E96-4AD4-A8CA-9E2B953BA93A}" srcOrd="7" destOrd="0" parTransId="{01136F89-BA74-4C01-8633-AFD2D1CFC752}" sibTransId="{13E07908-A894-467E-8AB0-CC1400CE8EF1}"/>
    <dgm:cxn modelId="{742CC01C-C2A3-4A64-9151-6177F53E0296}" srcId="{6AF892EB-794E-4FC5-84D8-8A812564B793}" destId="{52451385-E70A-46B4-8F27-CACCBE720C59}" srcOrd="0" destOrd="0" parTransId="{BD99AF2A-DC67-4ACE-8053-C6446229CF48}" sibTransId="{77C86473-E015-4A51-983C-4D9BCFB1F440}"/>
    <dgm:cxn modelId="{9ECA5D6A-8220-43F5-BE0A-16B937994035}" type="presOf" srcId="{9E0279C2-36C7-456B-92FF-6BC090E6ED57}" destId="{8DDCCAC6-79E9-4CA9-8CD1-A62FEF6C58F5}" srcOrd="1" destOrd="0" presId="urn:microsoft.com/office/officeart/2009/3/layout/HorizontalOrganizationChart"/>
    <dgm:cxn modelId="{13577A89-AA37-407A-A541-808059F90E19}" type="presOf" srcId="{FF674C03-8CB2-4A1A-A29E-B52B36E5F274}" destId="{CB5AD37B-C06A-4B9B-8B2E-2009320F3E09}" srcOrd="0" destOrd="0" presId="urn:microsoft.com/office/officeart/2009/3/layout/HorizontalOrganizationChart"/>
    <dgm:cxn modelId="{92149361-7DAF-4531-BBC3-3B67B5EE4D92}" srcId="{6AF892EB-794E-4FC5-84D8-8A812564B793}" destId="{EA72DDC9-9A11-445B-A4E8-062A1F7FAB88}" srcOrd="5" destOrd="0" parTransId="{190D5EE5-6311-48A8-8FFC-4806027E654E}" sibTransId="{6B58CF89-26F3-4D15-941D-B99F12CD22F3}"/>
    <dgm:cxn modelId="{A94C7195-49EC-4CE3-A572-647B1F737F9B}" type="presOf" srcId="{3B0CAC9F-B313-41E5-87CF-06880BCC740B}" destId="{397B384D-9223-4C56-9E69-87D5BB698B38}" srcOrd="1" destOrd="0" presId="urn:microsoft.com/office/officeart/2009/3/layout/HorizontalOrganizationChart"/>
    <dgm:cxn modelId="{69D82E20-7ED5-4AA4-AB91-57A3E2C0B5A6}" type="presOf" srcId="{2F1CC3F5-C8A3-4C12-BCF4-FACD65D31FC9}" destId="{0AE84CEB-0694-4C83-8BC8-04E359BBD0C3}" srcOrd="1" destOrd="0" presId="urn:microsoft.com/office/officeart/2009/3/layout/HorizontalOrganizationChart"/>
    <dgm:cxn modelId="{70278AAE-8CEB-45DC-8709-18FB9B1A1764}" srcId="{71B4BCD5-3BE4-4B9A-8A2D-7F8D82152BAA}" destId="{AB091C77-1F19-456A-9875-94250FB030F5}" srcOrd="4" destOrd="0" parTransId="{0B562F3F-F4E9-4959-B6FA-811391A88D87}" sibTransId="{B6699174-2F99-499F-B964-5CB70F028724}"/>
    <dgm:cxn modelId="{218E30DC-C3C7-474F-9B67-2C2678FEE006}" srcId="{C0CE97D5-B68F-4455-B746-074655F07EE6}" destId="{5F73FFAB-DD76-45D2-87EB-9D470F2DE669}" srcOrd="2" destOrd="0" parTransId="{592CBDED-BD59-4134-958E-3567F617AB2D}" sibTransId="{8BE68341-8D9C-4D84-A80E-E4CE7339351A}"/>
    <dgm:cxn modelId="{CCB11084-8289-47D9-B390-87E1108F3771}" srcId="{EA72DDC9-9A11-445B-A4E8-062A1F7FAB88}" destId="{AB250D8F-B4C4-48D6-8837-D22086BCE14A}" srcOrd="1" destOrd="0" parTransId="{F76F468C-995F-43B6-85F0-86DF6195AB37}" sibTransId="{55B3631E-4D8D-4D74-BD2E-0F132224C84E}"/>
    <dgm:cxn modelId="{01BDFEA8-1D31-4FE6-A70A-3DCA9C88AE5C}" type="presOf" srcId="{C0CE97D5-B68F-4455-B746-074655F07EE6}" destId="{CF30B9BF-EB81-4CD9-9485-C377EC685549}" srcOrd="0" destOrd="0" presId="urn:microsoft.com/office/officeart/2009/3/layout/HorizontalOrganizationChart"/>
    <dgm:cxn modelId="{E8566D0B-C48F-4DC2-9187-868FEA6BCBD5}" type="presOf" srcId="{A733B2A0-73A7-49DD-AC55-F3172C17B298}" destId="{8D3A4291-8023-4F7C-907B-1B423AD53C5D}" srcOrd="0" destOrd="0" presId="urn:microsoft.com/office/officeart/2009/3/layout/HorizontalOrganizationChart"/>
    <dgm:cxn modelId="{6065C8D6-3914-4695-A228-E122555A0C99}" type="presOf" srcId="{C0CE97D5-B68F-4455-B746-074655F07EE6}" destId="{7DC8793E-3F8C-4361-840E-B0E09F46C3A0}" srcOrd="1" destOrd="0" presId="urn:microsoft.com/office/officeart/2009/3/layout/HorizontalOrganizationChart"/>
    <dgm:cxn modelId="{3FDCA40E-A0C1-48C9-B3B8-95B8D8987953}" srcId="{6AF892EB-794E-4FC5-84D8-8A812564B793}" destId="{90943F16-7989-4579-A0F0-018134AA9840}" srcOrd="6" destOrd="0" parTransId="{F855CEA4-0BF1-4000-934F-C7CED8DDF7D9}" sibTransId="{751CEA27-C3C0-4954-98AE-F8A4AA99078F}"/>
    <dgm:cxn modelId="{864AED94-0AA5-44F8-AECF-3ED24EEA9737}" type="presOf" srcId="{BD20893F-DC72-4FBC-82B8-CD9FE0D96207}" destId="{E431C80E-08F5-4C5E-8431-5FD3B9BEAD20}" srcOrd="0" destOrd="0" presId="urn:microsoft.com/office/officeart/2009/3/layout/HorizontalOrganizationChart"/>
    <dgm:cxn modelId="{3BA66C2E-0964-4C06-9B1C-AFD452909236}" type="presOf" srcId="{AB250D8F-B4C4-48D6-8837-D22086BCE14A}" destId="{4945EFAB-4C46-43EC-A12A-B7BED2921DAE}" srcOrd="0" destOrd="0" presId="urn:microsoft.com/office/officeart/2009/3/layout/HorizontalOrganizationChart"/>
    <dgm:cxn modelId="{4D327867-A852-489E-BDE5-9049C1D3887D}" srcId="{0B88F0C3-54F2-46ED-83D2-402713B2F41B}" destId="{6AF892EB-794E-4FC5-84D8-8A812564B793}" srcOrd="0" destOrd="0" parTransId="{C58CD28F-6011-4C3E-802F-59314A252F0A}" sibTransId="{AEC2E04F-4646-41D0-9691-69D7D2970750}"/>
    <dgm:cxn modelId="{4A430C33-7DF1-4A09-9C75-8EC9467C12FE}" type="presOf" srcId="{42D38B67-E379-4F1D-8E7F-43B550021ED8}" destId="{E4CF56E2-5A3A-4448-9DFB-F56791924142}" srcOrd="0" destOrd="0" presId="urn:microsoft.com/office/officeart/2009/3/layout/HorizontalOrganizationChart"/>
    <dgm:cxn modelId="{64A00272-6DC4-403B-B4A4-06841EB13670}" type="presOf" srcId="{0B562F3F-F4E9-4959-B6FA-811391A88D87}" destId="{C96D63D5-FD39-4C2A-8FC7-2094D344E293}" srcOrd="0" destOrd="0" presId="urn:microsoft.com/office/officeart/2009/3/layout/HorizontalOrganizationChart"/>
    <dgm:cxn modelId="{3D170E97-0832-465A-90E6-90FA57998380}" type="presOf" srcId="{F855CEA4-0BF1-4000-934F-C7CED8DDF7D9}" destId="{958046DC-8F3A-463A-AA5C-485639735416}" srcOrd="0" destOrd="0" presId="urn:microsoft.com/office/officeart/2009/3/layout/HorizontalOrganizationChart"/>
    <dgm:cxn modelId="{EAAB2B6C-2F20-493F-8044-3D8C15264FB6}" type="presOf" srcId="{FCF00252-EF71-404B-9E14-5C1122083E11}" destId="{FEC875C1-180F-4B9A-ACE5-473AF277DF4D}" srcOrd="0" destOrd="0" presId="urn:microsoft.com/office/officeart/2009/3/layout/HorizontalOrganizationChart"/>
    <dgm:cxn modelId="{836A43EB-13FB-4432-99EC-ED0505BF29B6}" type="presOf" srcId="{910627C8-9EE8-44E7-AB91-76593809438F}" destId="{DA315522-D0DB-4074-9673-2B74E0FDAE59}" srcOrd="0" destOrd="0" presId="urn:microsoft.com/office/officeart/2009/3/layout/HorizontalOrganizationChart"/>
    <dgm:cxn modelId="{CDB3F2A9-29CD-410B-ACAE-10CDA0FA62BB}" type="presOf" srcId="{AB091C77-1F19-456A-9875-94250FB030F5}" destId="{A7DE16B4-8C15-4E1D-B288-D3EC799F11E7}" srcOrd="1" destOrd="0" presId="urn:microsoft.com/office/officeart/2009/3/layout/HorizontalOrganizationChart"/>
    <dgm:cxn modelId="{6EFBDB74-9E24-49B8-8CD6-809CBE48ECEC}" type="presOf" srcId="{A1E55FFD-F5A8-4411-8DAE-B14FA3BBE60D}" destId="{9EB1333B-3235-47BA-BF16-F9503D15307F}" srcOrd="0" destOrd="0" presId="urn:microsoft.com/office/officeart/2009/3/layout/HorizontalOrganizationChart"/>
    <dgm:cxn modelId="{A62DC0FA-BBFC-45F3-9311-26E1B3CA86C4}" type="presOf" srcId="{1716CA7D-FAA1-454B-ACB2-4E687CE6F4C9}" destId="{4BC0F748-B6A5-47BE-8CED-920C711E795D}" srcOrd="0" destOrd="0" presId="urn:microsoft.com/office/officeart/2009/3/layout/HorizontalOrganizationChart"/>
    <dgm:cxn modelId="{3E87891D-55F4-452A-8BAF-70AA16DD9BB0}" type="presOf" srcId="{6AF892EB-794E-4FC5-84D8-8A812564B793}" destId="{80B0F5D1-4D1C-41FE-AB26-44E8A88140A8}" srcOrd="0" destOrd="0" presId="urn:microsoft.com/office/officeart/2009/3/layout/HorizontalOrganizationChart"/>
    <dgm:cxn modelId="{5A32A045-9542-4415-9588-8D4A709A4C4E}" srcId="{71B4BCD5-3BE4-4B9A-8A2D-7F8D82152BAA}" destId="{910627C8-9EE8-44E7-AB91-76593809438F}" srcOrd="0" destOrd="0" parTransId="{42D38B67-E379-4F1D-8E7F-43B550021ED8}" sibTransId="{5690BEF0-8F5F-4555-A0A2-A494DBA85439}"/>
    <dgm:cxn modelId="{53D97DCA-6F83-4493-87B5-2F5EE7646811}" type="presOf" srcId="{D0282957-E5E0-4D60-A941-E24FE3E01491}" destId="{EBFEEA1D-DB34-4865-977F-15399B7F30F2}" srcOrd="0" destOrd="0" presId="urn:microsoft.com/office/officeart/2009/3/layout/HorizontalOrganizationChart"/>
    <dgm:cxn modelId="{ECB5D276-C076-4AE0-96A2-747B7FCA18D9}" type="presOf" srcId="{7268BE4B-EFA6-4F07-BB02-3A220D339A19}" destId="{AAB9A07A-ADC9-450D-8235-FB66A46B1362}" srcOrd="0" destOrd="0" presId="urn:microsoft.com/office/officeart/2009/3/layout/HorizontalOrganizationChart"/>
    <dgm:cxn modelId="{5FE2F894-792E-481E-9B76-DF93AC12A968}" srcId="{71B4BCD5-3BE4-4B9A-8A2D-7F8D82152BAA}" destId="{95F3DD1B-D6E2-48B7-94E2-2F207CD36A20}" srcOrd="2" destOrd="0" parTransId="{0470EBB2-B8FB-4166-826B-9E723C601651}" sibTransId="{EB5A2476-7DE1-4533-A004-EDDD48F98729}"/>
    <dgm:cxn modelId="{34107D39-2183-4FEB-AD7A-BCB83D6138E9}" type="presParOf" srcId="{753C2838-1294-444A-9D3B-3A43E7F43251}" destId="{A0D083B8-FA3D-4C58-9E73-9C6A03CF596C}" srcOrd="0" destOrd="0" presId="urn:microsoft.com/office/officeart/2009/3/layout/HorizontalOrganizationChart"/>
    <dgm:cxn modelId="{39651B4F-A389-4303-B803-7A13F749950C}" type="presParOf" srcId="{A0D083B8-FA3D-4C58-9E73-9C6A03CF596C}" destId="{EC9F87D9-2059-4E0E-B9DD-A8AE0FD2F844}" srcOrd="0" destOrd="0" presId="urn:microsoft.com/office/officeart/2009/3/layout/HorizontalOrganizationChart"/>
    <dgm:cxn modelId="{B9716F10-1569-4380-AECB-D5B9B13C994D}" type="presParOf" srcId="{EC9F87D9-2059-4E0E-B9DD-A8AE0FD2F844}" destId="{80B0F5D1-4D1C-41FE-AB26-44E8A88140A8}" srcOrd="0" destOrd="0" presId="urn:microsoft.com/office/officeart/2009/3/layout/HorizontalOrganizationChart"/>
    <dgm:cxn modelId="{C6AFE290-1D1D-4131-9AD7-80E63B45D773}" type="presParOf" srcId="{EC9F87D9-2059-4E0E-B9DD-A8AE0FD2F844}" destId="{6BACAF7D-6396-4C06-8672-00BA1A042FCF}" srcOrd="1" destOrd="0" presId="urn:microsoft.com/office/officeart/2009/3/layout/HorizontalOrganizationChart"/>
    <dgm:cxn modelId="{9B3C526D-225A-44B1-B927-2D9614FF4720}" type="presParOf" srcId="{A0D083B8-FA3D-4C58-9E73-9C6A03CF596C}" destId="{AD045838-8168-44DC-A0C5-BC2C62564B60}" srcOrd="1" destOrd="0" presId="urn:microsoft.com/office/officeart/2009/3/layout/HorizontalOrganizationChart"/>
    <dgm:cxn modelId="{ECFF423B-FB00-4742-A778-8018592FE3F3}" type="presParOf" srcId="{AD045838-8168-44DC-A0C5-BC2C62564B60}" destId="{FA7B791E-7BEF-4CDE-BF48-7611C338330C}" srcOrd="0" destOrd="0" presId="urn:microsoft.com/office/officeart/2009/3/layout/HorizontalOrganizationChart"/>
    <dgm:cxn modelId="{98991F6F-E263-4887-969E-0B806B829F60}" type="presParOf" srcId="{AD045838-8168-44DC-A0C5-BC2C62564B60}" destId="{AC93774A-35BC-4C77-AA0E-CC77671304C7}" srcOrd="1" destOrd="0" presId="urn:microsoft.com/office/officeart/2009/3/layout/HorizontalOrganizationChart"/>
    <dgm:cxn modelId="{C48A0315-0FC3-4232-B103-98CFBD04E9F3}" type="presParOf" srcId="{AC93774A-35BC-4C77-AA0E-CC77671304C7}" destId="{C0EC9F30-7CC3-4A3D-B9DC-6963A9E82EFA}" srcOrd="0" destOrd="0" presId="urn:microsoft.com/office/officeart/2009/3/layout/HorizontalOrganizationChart"/>
    <dgm:cxn modelId="{29EEF43D-EC16-497D-A8F3-CDA6941D6936}" type="presParOf" srcId="{C0EC9F30-7CC3-4A3D-B9DC-6963A9E82EFA}" destId="{70EAE4F3-A119-44D8-B01E-447B7D832F89}" srcOrd="0" destOrd="0" presId="urn:microsoft.com/office/officeart/2009/3/layout/HorizontalOrganizationChart"/>
    <dgm:cxn modelId="{19CACEF6-CC48-4B1A-ADD7-5BED8237E1F2}" type="presParOf" srcId="{C0EC9F30-7CC3-4A3D-B9DC-6963A9E82EFA}" destId="{B513DED3-22FC-420E-8E07-213DE1354AFF}" srcOrd="1" destOrd="0" presId="urn:microsoft.com/office/officeart/2009/3/layout/HorizontalOrganizationChart"/>
    <dgm:cxn modelId="{9FCCDEC0-903B-4982-98C6-13257E9FADEE}" type="presParOf" srcId="{AC93774A-35BC-4C77-AA0E-CC77671304C7}" destId="{5701A444-4C63-4910-AEB2-6B8A57456452}" srcOrd="1" destOrd="0" presId="urn:microsoft.com/office/officeart/2009/3/layout/HorizontalOrganizationChart"/>
    <dgm:cxn modelId="{B53494FC-0E4F-457D-96E5-9D5ECAFAC63C}" type="presParOf" srcId="{AC93774A-35BC-4C77-AA0E-CC77671304C7}" destId="{8488A0D3-861B-440C-B083-2D0EDAD775A0}" srcOrd="2" destOrd="0" presId="urn:microsoft.com/office/officeart/2009/3/layout/HorizontalOrganizationChart"/>
    <dgm:cxn modelId="{F606F127-E9ED-43DE-9232-E3E3308DF87A}" type="presParOf" srcId="{AD045838-8168-44DC-A0C5-BC2C62564B60}" destId="{F953916B-067A-4376-97B2-081B744201F1}" srcOrd="2" destOrd="0" presId="urn:microsoft.com/office/officeart/2009/3/layout/HorizontalOrganizationChart"/>
    <dgm:cxn modelId="{241D4CCF-3694-4B56-84F0-8CDFCD4CE07A}" type="presParOf" srcId="{AD045838-8168-44DC-A0C5-BC2C62564B60}" destId="{6FF6F95A-6C1A-4DBE-82D7-3A12AD7C7AED}" srcOrd="3" destOrd="0" presId="urn:microsoft.com/office/officeart/2009/3/layout/HorizontalOrganizationChart"/>
    <dgm:cxn modelId="{4FA7E762-93F6-4A42-A021-61507D53F9FC}" type="presParOf" srcId="{6FF6F95A-6C1A-4DBE-82D7-3A12AD7C7AED}" destId="{6586627B-A1A1-499D-AE0D-CFAE6A30AD0E}" srcOrd="0" destOrd="0" presId="urn:microsoft.com/office/officeart/2009/3/layout/HorizontalOrganizationChart"/>
    <dgm:cxn modelId="{88187827-F052-47E7-BA1F-C0A7294AEAE7}" type="presParOf" srcId="{6586627B-A1A1-499D-AE0D-CFAE6A30AD0E}" destId="{162DA3A9-3FE5-4B95-B526-C335B48ED8E3}" srcOrd="0" destOrd="0" presId="urn:microsoft.com/office/officeart/2009/3/layout/HorizontalOrganizationChart"/>
    <dgm:cxn modelId="{0F8126C9-F2B3-4C5C-BB5B-E6028ADC364F}" type="presParOf" srcId="{6586627B-A1A1-499D-AE0D-CFAE6A30AD0E}" destId="{0AE84CEB-0694-4C83-8BC8-04E359BBD0C3}" srcOrd="1" destOrd="0" presId="urn:microsoft.com/office/officeart/2009/3/layout/HorizontalOrganizationChart"/>
    <dgm:cxn modelId="{892826F5-B477-41F7-B247-B351395F6E9E}" type="presParOf" srcId="{6FF6F95A-6C1A-4DBE-82D7-3A12AD7C7AED}" destId="{F3F6B204-F174-4A78-A0AB-CB46B9A8296E}" srcOrd="1" destOrd="0" presId="urn:microsoft.com/office/officeart/2009/3/layout/HorizontalOrganizationChart"/>
    <dgm:cxn modelId="{B31CE25E-FCD8-4E5D-BF50-A54769627C3F}" type="presParOf" srcId="{F3F6B204-F174-4A78-A0AB-CB46B9A8296E}" destId="{5A5E02F9-52A2-45E7-A980-60DCF3B2A142}" srcOrd="0" destOrd="0" presId="urn:microsoft.com/office/officeart/2009/3/layout/HorizontalOrganizationChart"/>
    <dgm:cxn modelId="{33AEA96D-595D-4B45-9828-7F3AAA03D52F}" type="presParOf" srcId="{F3F6B204-F174-4A78-A0AB-CB46B9A8296E}" destId="{A45FBC32-84D2-481A-80E4-07652769BC29}" srcOrd="1" destOrd="0" presId="urn:microsoft.com/office/officeart/2009/3/layout/HorizontalOrganizationChart"/>
    <dgm:cxn modelId="{35F98DD1-C418-4FDC-9D8D-C9F5C8E247FC}" type="presParOf" srcId="{A45FBC32-84D2-481A-80E4-07652769BC29}" destId="{55D5435E-62B8-4B94-9132-EB43DDCBE599}" srcOrd="0" destOrd="0" presId="urn:microsoft.com/office/officeart/2009/3/layout/HorizontalOrganizationChart"/>
    <dgm:cxn modelId="{91F9D0B4-6508-464A-B630-C344BC346987}" type="presParOf" srcId="{55D5435E-62B8-4B94-9132-EB43DDCBE599}" destId="{9B5B563A-500C-4A10-A281-6C9BDBEC7E5E}" srcOrd="0" destOrd="0" presId="urn:microsoft.com/office/officeart/2009/3/layout/HorizontalOrganizationChart"/>
    <dgm:cxn modelId="{796E40D1-0203-4BBA-8F12-52F48B1EB0ED}" type="presParOf" srcId="{55D5435E-62B8-4B94-9132-EB43DDCBE599}" destId="{D9F78989-A710-4992-8907-00C89A63B12E}" srcOrd="1" destOrd="0" presId="urn:microsoft.com/office/officeart/2009/3/layout/HorizontalOrganizationChart"/>
    <dgm:cxn modelId="{96EC3DC1-E751-479B-90BD-8AFE9EF18C05}" type="presParOf" srcId="{A45FBC32-84D2-481A-80E4-07652769BC29}" destId="{4EFC42E3-66D0-4422-89D4-01DD0BB8F435}" srcOrd="1" destOrd="0" presId="urn:microsoft.com/office/officeart/2009/3/layout/HorizontalOrganizationChart"/>
    <dgm:cxn modelId="{59A9EF10-0384-42C4-987A-B237E44130A6}" type="presParOf" srcId="{A45FBC32-84D2-481A-80E4-07652769BC29}" destId="{A47C4868-81D0-4518-80B3-73FED41DCA42}" srcOrd="2" destOrd="0" presId="urn:microsoft.com/office/officeart/2009/3/layout/HorizontalOrganizationChart"/>
    <dgm:cxn modelId="{BA520BBC-5A72-446C-AF3B-16C2A36C6F78}" type="presParOf" srcId="{F3F6B204-F174-4A78-A0AB-CB46B9A8296E}" destId="{CB5AD37B-C06A-4B9B-8B2E-2009320F3E09}" srcOrd="2" destOrd="0" presId="urn:microsoft.com/office/officeart/2009/3/layout/HorizontalOrganizationChart"/>
    <dgm:cxn modelId="{981A08F4-FB77-4652-B810-333D2D70F7A9}" type="presParOf" srcId="{F3F6B204-F174-4A78-A0AB-CB46B9A8296E}" destId="{0B6BA54C-498B-43B9-836A-3597EE6313A2}" srcOrd="3" destOrd="0" presId="urn:microsoft.com/office/officeart/2009/3/layout/HorizontalOrganizationChart"/>
    <dgm:cxn modelId="{DA85201E-3784-4549-96E2-CA35EA9C72D9}" type="presParOf" srcId="{0B6BA54C-498B-43B9-836A-3597EE6313A2}" destId="{96E9E86C-7175-4B70-839F-BC927E2D9843}" srcOrd="0" destOrd="0" presId="urn:microsoft.com/office/officeart/2009/3/layout/HorizontalOrganizationChart"/>
    <dgm:cxn modelId="{9ED38021-96DE-427A-A676-D95D74747E45}" type="presParOf" srcId="{96E9E86C-7175-4B70-839F-BC927E2D9843}" destId="{CF30B9BF-EB81-4CD9-9485-C377EC685549}" srcOrd="0" destOrd="0" presId="urn:microsoft.com/office/officeart/2009/3/layout/HorizontalOrganizationChart"/>
    <dgm:cxn modelId="{07771634-1A10-4495-81F8-A260420D32BA}" type="presParOf" srcId="{96E9E86C-7175-4B70-839F-BC927E2D9843}" destId="{7DC8793E-3F8C-4361-840E-B0E09F46C3A0}" srcOrd="1" destOrd="0" presId="urn:microsoft.com/office/officeart/2009/3/layout/HorizontalOrganizationChart"/>
    <dgm:cxn modelId="{26351EA8-29F3-4B66-BE08-F636FEFCA8EA}" type="presParOf" srcId="{0B6BA54C-498B-43B9-836A-3597EE6313A2}" destId="{510C5D54-BDE4-4DF3-93C2-4783E746CE80}" srcOrd="1" destOrd="0" presId="urn:microsoft.com/office/officeart/2009/3/layout/HorizontalOrganizationChart"/>
    <dgm:cxn modelId="{ACAE3F99-6985-4657-A3CF-6255976F7BB8}" type="presParOf" srcId="{510C5D54-BDE4-4DF3-93C2-4783E746CE80}" destId="{F8129988-236A-49DD-9A5A-25E7D41FD7AA}" srcOrd="0" destOrd="0" presId="urn:microsoft.com/office/officeart/2009/3/layout/HorizontalOrganizationChart"/>
    <dgm:cxn modelId="{A563DC4B-D332-4744-837F-0BF95BD1A10F}" type="presParOf" srcId="{510C5D54-BDE4-4DF3-93C2-4783E746CE80}" destId="{53370B64-95AB-4716-91D0-B61B905971E3}" srcOrd="1" destOrd="0" presId="urn:microsoft.com/office/officeart/2009/3/layout/HorizontalOrganizationChart"/>
    <dgm:cxn modelId="{D22A96D1-F565-4580-A23F-B450AC58902E}" type="presParOf" srcId="{53370B64-95AB-4716-91D0-B61B905971E3}" destId="{AA9FDC55-C0C3-4811-A592-520FDD2E120E}" srcOrd="0" destOrd="0" presId="urn:microsoft.com/office/officeart/2009/3/layout/HorizontalOrganizationChart"/>
    <dgm:cxn modelId="{37BAE2EE-7AB9-47E1-9D4B-DC1FE742A1E6}" type="presParOf" srcId="{AA9FDC55-C0C3-4811-A592-520FDD2E120E}" destId="{A1C2AC34-8958-485F-8F27-5ED09C5D40E6}" srcOrd="0" destOrd="0" presId="urn:microsoft.com/office/officeart/2009/3/layout/HorizontalOrganizationChart"/>
    <dgm:cxn modelId="{2CC08C23-6A13-423F-B3B6-E36AFE8B76F1}" type="presParOf" srcId="{AA9FDC55-C0C3-4811-A592-520FDD2E120E}" destId="{BBDACF14-AB94-4A6B-ADB2-685FBCB35359}" srcOrd="1" destOrd="0" presId="urn:microsoft.com/office/officeart/2009/3/layout/HorizontalOrganizationChart"/>
    <dgm:cxn modelId="{FC786217-DCF9-4CEE-B9DF-5678CE5DAF83}" type="presParOf" srcId="{53370B64-95AB-4716-91D0-B61B905971E3}" destId="{BEA2E10C-4857-49BF-BC3E-040DCBE3044A}" srcOrd="1" destOrd="0" presId="urn:microsoft.com/office/officeart/2009/3/layout/HorizontalOrganizationChart"/>
    <dgm:cxn modelId="{C787475F-9FF3-4C16-AEF7-F2BB08B87443}" type="presParOf" srcId="{53370B64-95AB-4716-91D0-B61B905971E3}" destId="{3D00ADE5-4A63-4637-9C39-C5A5B76BF36B}" srcOrd="2" destOrd="0" presId="urn:microsoft.com/office/officeart/2009/3/layout/HorizontalOrganizationChart"/>
    <dgm:cxn modelId="{03E2C425-4038-4C31-B29F-9F09105E9F9E}" type="presParOf" srcId="{510C5D54-BDE4-4DF3-93C2-4783E746CE80}" destId="{7E901BC2-4BCF-4E55-9AB9-7CD94EC3C830}" srcOrd="2" destOrd="0" presId="urn:microsoft.com/office/officeart/2009/3/layout/HorizontalOrganizationChart"/>
    <dgm:cxn modelId="{6B48597B-8E60-40CD-AEB0-106F5D2D5DA7}" type="presParOf" srcId="{510C5D54-BDE4-4DF3-93C2-4783E746CE80}" destId="{732A4F11-55F3-4256-BE7D-B47F8972DF4B}" srcOrd="3" destOrd="0" presId="urn:microsoft.com/office/officeart/2009/3/layout/HorizontalOrganizationChart"/>
    <dgm:cxn modelId="{625E46BF-8CB0-4ACB-9041-2094FBD24D24}" type="presParOf" srcId="{732A4F11-55F3-4256-BE7D-B47F8972DF4B}" destId="{F8C1BE03-F354-4B12-9CCA-4F3F3AA1162E}" srcOrd="0" destOrd="0" presId="urn:microsoft.com/office/officeart/2009/3/layout/HorizontalOrganizationChart"/>
    <dgm:cxn modelId="{64C39B2C-1E93-4DD2-8D2B-6ED27320E407}" type="presParOf" srcId="{F8C1BE03-F354-4B12-9CCA-4F3F3AA1162E}" destId="{46707264-E6E9-4019-B6A4-AFF9C5394855}" srcOrd="0" destOrd="0" presId="urn:microsoft.com/office/officeart/2009/3/layout/HorizontalOrganizationChart"/>
    <dgm:cxn modelId="{6B2AEA54-6743-4166-815D-547379064C25}" type="presParOf" srcId="{F8C1BE03-F354-4B12-9CCA-4F3F3AA1162E}" destId="{1AC35B88-E276-4C5D-9BAA-2D989964F3E2}" srcOrd="1" destOrd="0" presId="urn:microsoft.com/office/officeart/2009/3/layout/HorizontalOrganizationChart"/>
    <dgm:cxn modelId="{F1E12C19-54D1-4A43-8074-2C9E1DC8C238}" type="presParOf" srcId="{732A4F11-55F3-4256-BE7D-B47F8972DF4B}" destId="{B660C840-398A-403B-A5FD-28CEBED7D6F1}" srcOrd="1" destOrd="0" presId="urn:microsoft.com/office/officeart/2009/3/layout/HorizontalOrganizationChart"/>
    <dgm:cxn modelId="{1529FB5B-2D11-4C4E-A79B-5192E36AC76F}" type="presParOf" srcId="{732A4F11-55F3-4256-BE7D-B47F8972DF4B}" destId="{E79D4720-3393-40E9-8829-01A10C093F87}" srcOrd="2" destOrd="0" presId="urn:microsoft.com/office/officeart/2009/3/layout/HorizontalOrganizationChart"/>
    <dgm:cxn modelId="{EC764428-321A-4F95-BF25-46535E33958D}" type="presParOf" srcId="{510C5D54-BDE4-4DF3-93C2-4783E746CE80}" destId="{33DEF744-CD31-446B-82F8-7121F3F293FC}" srcOrd="4" destOrd="0" presId="urn:microsoft.com/office/officeart/2009/3/layout/HorizontalOrganizationChart"/>
    <dgm:cxn modelId="{AE304F34-FD4E-4531-8500-AB773402F281}" type="presParOf" srcId="{510C5D54-BDE4-4DF3-93C2-4783E746CE80}" destId="{946845E1-71FA-41F2-AE32-A52AFA60C804}" srcOrd="5" destOrd="0" presId="urn:microsoft.com/office/officeart/2009/3/layout/HorizontalOrganizationChart"/>
    <dgm:cxn modelId="{5A0DC086-FB90-4E19-B8CA-BF8104953AF4}" type="presParOf" srcId="{946845E1-71FA-41F2-AE32-A52AFA60C804}" destId="{164CAE1E-30E2-43D5-88EA-07FE2FE9E90E}" srcOrd="0" destOrd="0" presId="urn:microsoft.com/office/officeart/2009/3/layout/HorizontalOrganizationChart"/>
    <dgm:cxn modelId="{EB919D01-4673-48FA-93C5-114E5CF269E1}" type="presParOf" srcId="{164CAE1E-30E2-43D5-88EA-07FE2FE9E90E}" destId="{62D0D991-A280-4E44-8CE9-A91DEE63715C}" srcOrd="0" destOrd="0" presId="urn:microsoft.com/office/officeart/2009/3/layout/HorizontalOrganizationChart"/>
    <dgm:cxn modelId="{07188C25-4898-480D-9261-6FDE8C76A7E3}" type="presParOf" srcId="{164CAE1E-30E2-43D5-88EA-07FE2FE9E90E}" destId="{4A7A45D5-0DE9-4853-8799-48C54CF9A489}" srcOrd="1" destOrd="0" presId="urn:microsoft.com/office/officeart/2009/3/layout/HorizontalOrganizationChart"/>
    <dgm:cxn modelId="{F3A12F15-AA32-4E53-8138-44C163242DA2}" type="presParOf" srcId="{946845E1-71FA-41F2-AE32-A52AFA60C804}" destId="{C83B0F47-B722-442E-B4AD-84CF47FD0439}" srcOrd="1" destOrd="0" presId="urn:microsoft.com/office/officeart/2009/3/layout/HorizontalOrganizationChart"/>
    <dgm:cxn modelId="{FFB6757C-DBD4-44C5-8F0A-F0A71F790F68}" type="presParOf" srcId="{946845E1-71FA-41F2-AE32-A52AFA60C804}" destId="{D8A934AA-3E0C-4520-BD89-6A1ED4D9652C}" srcOrd="2" destOrd="0" presId="urn:microsoft.com/office/officeart/2009/3/layout/HorizontalOrganizationChart"/>
    <dgm:cxn modelId="{C312B7CB-AE8D-4744-B8CA-932FFB8EBBF3}" type="presParOf" srcId="{0B6BA54C-498B-43B9-836A-3597EE6313A2}" destId="{CBA2C3D1-B141-4A5E-8AC7-099C2021F482}" srcOrd="2" destOrd="0" presId="urn:microsoft.com/office/officeart/2009/3/layout/HorizontalOrganizationChart"/>
    <dgm:cxn modelId="{E82A5A48-D5AF-460C-8FBE-647CF62E763E}" type="presParOf" srcId="{6FF6F95A-6C1A-4DBE-82D7-3A12AD7C7AED}" destId="{8E21BD0D-10D3-4820-982B-64977CA10D34}" srcOrd="2" destOrd="0" presId="urn:microsoft.com/office/officeart/2009/3/layout/HorizontalOrganizationChart"/>
    <dgm:cxn modelId="{D79C4E1B-1E09-47E6-86C5-6002571FF677}" type="presParOf" srcId="{AD045838-8168-44DC-A0C5-BC2C62564B60}" destId="{1A8F3D61-872E-46B4-8E1A-729A0C5CC51A}" srcOrd="4" destOrd="0" presId="urn:microsoft.com/office/officeart/2009/3/layout/HorizontalOrganizationChart"/>
    <dgm:cxn modelId="{4218C680-55E6-42E1-97AB-9F954E8BEEFA}" type="presParOf" srcId="{AD045838-8168-44DC-A0C5-BC2C62564B60}" destId="{53864DCD-8B8E-4C3F-A06B-47D1EB6CF973}" srcOrd="5" destOrd="0" presId="urn:microsoft.com/office/officeart/2009/3/layout/HorizontalOrganizationChart"/>
    <dgm:cxn modelId="{0EA2456B-9086-442A-A59C-FB9263D3597F}" type="presParOf" srcId="{53864DCD-8B8E-4C3F-A06B-47D1EB6CF973}" destId="{7BF561F5-C34C-484A-AECE-987FEB29F8B2}" srcOrd="0" destOrd="0" presId="urn:microsoft.com/office/officeart/2009/3/layout/HorizontalOrganizationChart"/>
    <dgm:cxn modelId="{E14F5EF1-3AAE-4929-A54A-6C805254B4E2}" type="presParOf" srcId="{7BF561F5-C34C-484A-AECE-987FEB29F8B2}" destId="{12FAAB74-3F06-4B9D-B0F4-AAAB7AA1C50A}" srcOrd="0" destOrd="0" presId="urn:microsoft.com/office/officeart/2009/3/layout/HorizontalOrganizationChart"/>
    <dgm:cxn modelId="{2F0114CF-E978-4C99-BEA7-E7E0F9C22E22}" type="presParOf" srcId="{7BF561F5-C34C-484A-AECE-987FEB29F8B2}" destId="{2BB1CB34-A552-4846-ADE0-CACDEBF2D10E}" srcOrd="1" destOrd="0" presId="urn:microsoft.com/office/officeart/2009/3/layout/HorizontalOrganizationChart"/>
    <dgm:cxn modelId="{0AC6BB22-4BAD-4CD6-A3FA-F4076BB041A8}" type="presParOf" srcId="{53864DCD-8B8E-4C3F-A06B-47D1EB6CF973}" destId="{DF7C118F-6E65-403A-AB6F-1F0EC83A1526}" srcOrd="1" destOrd="0" presId="urn:microsoft.com/office/officeart/2009/3/layout/HorizontalOrganizationChart"/>
    <dgm:cxn modelId="{3A4DD2C1-140F-41D0-BB4B-559DF3CD6E4D}" type="presParOf" srcId="{DF7C118F-6E65-403A-AB6F-1F0EC83A1526}" destId="{E4CF56E2-5A3A-4448-9DFB-F56791924142}" srcOrd="0" destOrd="0" presId="urn:microsoft.com/office/officeart/2009/3/layout/HorizontalOrganizationChart"/>
    <dgm:cxn modelId="{F401F324-27CF-483F-83B1-0CB400B8C000}" type="presParOf" srcId="{DF7C118F-6E65-403A-AB6F-1F0EC83A1526}" destId="{ED169A9F-0673-4D96-8620-9C1F79CAA9A6}" srcOrd="1" destOrd="0" presId="urn:microsoft.com/office/officeart/2009/3/layout/HorizontalOrganizationChart"/>
    <dgm:cxn modelId="{B0A6681D-219B-4F5C-AB93-CBE7F06B3503}" type="presParOf" srcId="{ED169A9F-0673-4D96-8620-9C1F79CAA9A6}" destId="{65DF9232-BE2D-4DAB-B5B1-D571B9F5F1D8}" srcOrd="0" destOrd="0" presId="urn:microsoft.com/office/officeart/2009/3/layout/HorizontalOrganizationChart"/>
    <dgm:cxn modelId="{BBE90A02-D6CD-4202-94D6-4B66DC094E3C}" type="presParOf" srcId="{65DF9232-BE2D-4DAB-B5B1-D571B9F5F1D8}" destId="{DA315522-D0DB-4074-9673-2B74E0FDAE59}" srcOrd="0" destOrd="0" presId="urn:microsoft.com/office/officeart/2009/3/layout/HorizontalOrganizationChart"/>
    <dgm:cxn modelId="{050963D9-7474-4DEE-B2AF-2976B96D408B}" type="presParOf" srcId="{65DF9232-BE2D-4DAB-B5B1-D571B9F5F1D8}" destId="{9047018D-B3C2-4C81-A0B5-27C54698BA82}" srcOrd="1" destOrd="0" presId="urn:microsoft.com/office/officeart/2009/3/layout/HorizontalOrganizationChart"/>
    <dgm:cxn modelId="{4F2F81E1-4CC0-430F-B471-58BF7EAA1652}" type="presParOf" srcId="{ED169A9F-0673-4D96-8620-9C1F79CAA9A6}" destId="{DA5E526C-09E2-4BF7-BFAA-0821A9564A6C}" srcOrd="1" destOrd="0" presId="urn:microsoft.com/office/officeart/2009/3/layout/HorizontalOrganizationChart"/>
    <dgm:cxn modelId="{5C88926D-EADC-4E82-9C5D-E4B4771CAC3D}" type="presParOf" srcId="{ED169A9F-0673-4D96-8620-9C1F79CAA9A6}" destId="{0F26BAE6-9F5C-42E4-AD0E-5EA820B760D9}" srcOrd="2" destOrd="0" presId="urn:microsoft.com/office/officeart/2009/3/layout/HorizontalOrganizationChart"/>
    <dgm:cxn modelId="{828DB756-A90E-49A3-AE43-FDAC24302B8D}" type="presParOf" srcId="{DF7C118F-6E65-403A-AB6F-1F0EC83A1526}" destId="{FE2F13F2-3F55-4278-9B9C-A8DF75B4562A}" srcOrd="2" destOrd="0" presId="urn:microsoft.com/office/officeart/2009/3/layout/HorizontalOrganizationChart"/>
    <dgm:cxn modelId="{E14FE423-BCF2-4048-9A56-463EF0722E11}" type="presParOf" srcId="{DF7C118F-6E65-403A-AB6F-1F0EC83A1526}" destId="{63F4C15B-ECB5-4350-9B0C-7ED971BF9C7E}" srcOrd="3" destOrd="0" presId="urn:microsoft.com/office/officeart/2009/3/layout/HorizontalOrganizationChart"/>
    <dgm:cxn modelId="{49B1724F-213D-4FFB-B948-B5C44BA639CC}" type="presParOf" srcId="{63F4C15B-ECB5-4350-9B0C-7ED971BF9C7E}" destId="{C094E9E7-0448-4524-9B4B-4A6E5093A00D}" srcOrd="0" destOrd="0" presId="urn:microsoft.com/office/officeart/2009/3/layout/HorizontalOrganizationChart"/>
    <dgm:cxn modelId="{F16A8E0B-410B-4E8A-9FBF-FB14B094B57F}" type="presParOf" srcId="{C094E9E7-0448-4524-9B4B-4A6E5093A00D}" destId="{8D3A4291-8023-4F7C-907B-1B423AD53C5D}" srcOrd="0" destOrd="0" presId="urn:microsoft.com/office/officeart/2009/3/layout/HorizontalOrganizationChart"/>
    <dgm:cxn modelId="{7C76C848-03D7-4E0D-8620-4E2B70F14205}" type="presParOf" srcId="{C094E9E7-0448-4524-9B4B-4A6E5093A00D}" destId="{4BD00C5E-8173-4514-8282-72A3E0DDC280}" srcOrd="1" destOrd="0" presId="urn:microsoft.com/office/officeart/2009/3/layout/HorizontalOrganizationChart"/>
    <dgm:cxn modelId="{5591B024-24F3-4633-BF00-A5B759EC1DE0}" type="presParOf" srcId="{63F4C15B-ECB5-4350-9B0C-7ED971BF9C7E}" destId="{589B7081-9FB9-4D9B-AC79-A3D218C2F862}" srcOrd="1" destOrd="0" presId="urn:microsoft.com/office/officeart/2009/3/layout/HorizontalOrganizationChart"/>
    <dgm:cxn modelId="{4410FCC3-0F1B-4D7C-8707-78CC9812501D}" type="presParOf" srcId="{63F4C15B-ECB5-4350-9B0C-7ED971BF9C7E}" destId="{4D43BA33-EE03-44FE-BE43-FCBCEAAC82FD}" srcOrd="2" destOrd="0" presId="urn:microsoft.com/office/officeart/2009/3/layout/HorizontalOrganizationChart"/>
    <dgm:cxn modelId="{C6D81AE6-2317-40CF-8536-2FE66913A206}" type="presParOf" srcId="{DF7C118F-6E65-403A-AB6F-1F0EC83A1526}" destId="{8C3EC0DB-9C67-44E3-9AD8-A2CFCF29F62B}" srcOrd="4" destOrd="0" presId="urn:microsoft.com/office/officeart/2009/3/layout/HorizontalOrganizationChart"/>
    <dgm:cxn modelId="{EC44B2A6-E97B-48FE-A505-92E20125B24E}" type="presParOf" srcId="{DF7C118F-6E65-403A-AB6F-1F0EC83A1526}" destId="{2D8ADBE9-198D-4D2D-9A58-A17F102EF84F}" srcOrd="5" destOrd="0" presId="urn:microsoft.com/office/officeart/2009/3/layout/HorizontalOrganizationChart"/>
    <dgm:cxn modelId="{3B311665-8E3D-4C44-9AC6-36A87BF2E2B2}" type="presParOf" srcId="{2D8ADBE9-198D-4D2D-9A58-A17F102EF84F}" destId="{1930F915-189E-4C4C-9DC4-6B35DA594DDA}" srcOrd="0" destOrd="0" presId="urn:microsoft.com/office/officeart/2009/3/layout/HorizontalOrganizationChart"/>
    <dgm:cxn modelId="{23B7E422-2D44-4B32-9584-064CCC8E339F}" type="presParOf" srcId="{1930F915-189E-4C4C-9DC4-6B35DA594DDA}" destId="{D8633C41-F202-43C4-9A19-060A72BE7389}" srcOrd="0" destOrd="0" presId="urn:microsoft.com/office/officeart/2009/3/layout/HorizontalOrganizationChart"/>
    <dgm:cxn modelId="{089E0398-BECB-45B4-BB70-A15881D8F309}" type="presParOf" srcId="{1930F915-189E-4C4C-9DC4-6B35DA594DDA}" destId="{2DF04C40-D278-474A-BA0A-8E214C98BC80}" srcOrd="1" destOrd="0" presId="urn:microsoft.com/office/officeart/2009/3/layout/HorizontalOrganizationChart"/>
    <dgm:cxn modelId="{FBAAC676-39CE-4320-95D6-A0FDB2E2CCE1}" type="presParOf" srcId="{2D8ADBE9-198D-4D2D-9A58-A17F102EF84F}" destId="{7F027371-8A18-47AF-BC05-0D12A18DA68A}" srcOrd="1" destOrd="0" presId="urn:microsoft.com/office/officeart/2009/3/layout/HorizontalOrganizationChart"/>
    <dgm:cxn modelId="{443D754E-7294-4F1F-BA9C-6A00DB763632}" type="presParOf" srcId="{2D8ADBE9-198D-4D2D-9A58-A17F102EF84F}" destId="{49505EF8-10A0-407C-8D68-7EAE4A49DFAC}" srcOrd="2" destOrd="0" presId="urn:microsoft.com/office/officeart/2009/3/layout/HorizontalOrganizationChart"/>
    <dgm:cxn modelId="{B47F8FC3-EB40-46F8-8265-EE924CD5058E}" type="presParOf" srcId="{DF7C118F-6E65-403A-AB6F-1F0EC83A1526}" destId="{F4D99628-701D-40C2-881B-119EDDA3F21A}" srcOrd="6" destOrd="0" presId="urn:microsoft.com/office/officeart/2009/3/layout/HorizontalOrganizationChart"/>
    <dgm:cxn modelId="{87785D0A-B815-43F6-B5CC-CBF569597CB2}" type="presParOf" srcId="{DF7C118F-6E65-403A-AB6F-1F0EC83A1526}" destId="{08D244B0-ACA4-41FC-AB8D-857863E30A36}" srcOrd="7" destOrd="0" presId="urn:microsoft.com/office/officeart/2009/3/layout/HorizontalOrganizationChart"/>
    <dgm:cxn modelId="{A44D6D15-C37C-451E-A1CC-8FAEE87CC383}" type="presParOf" srcId="{08D244B0-ACA4-41FC-AB8D-857863E30A36}" destId="{359F89E0-70A4-444C-9CB2-F201CD22FC05}" srcOrd="0" destOrd="0" presId="urn:microsoft.com/office/officeart/2009/3/layout/HorizontalOrganizationChart"/>
    <dgm:cxn modelId="{CF1539E9-8411-41B0-8413-2B57F31691A7}" type="presParOf" srcId="{359F89E0-70A4-444C-9CB2-F201CD22FC05}" destId="{62E16847-093D-430E-9A61-A1001DA176C3}" srcOrd="0" destOrd="0" presId="urn:microsoft.com/office/officeart/2009/3/layout/HorizontalOrganizationChart"/>
    <dgm:cxn modelId="{38EEE271-3E84-4D8F-B8E8-B74BF6D55436}" type="presParOf" srcId="{359F89E0-70A4-444C-9CB2-F201CD22FC05}" destId="{B5DE43BD-FF15-420A-8D60-B4FA9DED8E49}" srcOrd="1" destOrd="0" presId="urn:microsoft.com/office/officeart/2009/3/layout/HorizontalOrganizationChart"/>
    <dgm:cxn modelId="{A70C4788-D07B-4F7C-A182-9B997407FFAC}" type="presParOf" srcId="{08D244B0-ACA4-41FC-AB8D-857863E30A36}" destId="{FEE7C4CB-4058-42E6-A3E3-78CE84508AF5}" srcOrd="1" destOrd="0" presId="urn:microsoft.com/office/officeart/2009/3/layout/HorizontalOrganizationChart"/>
    <dgm:cxn modelId="{B53EA45C-D9AB-44A9-8354-BB9885BDE039}" type="presParOf" srcId="{08D244B0-ACA4-41FC-AB8D-857863E30A36}" destId="{4327AFF9-FA19-4AFC-A023-19366001DD17}" srcOrd="2" destOrd="0" presId="urn:microsoft.com/office/officeart/2009/3/layout/HorizontalOrganizationChart"/>
    <dgm:cxn modelId="{B5A51F65-DF01-4BF4-B3BB-86D6BF81C908}" type="presParOf" srcId="{DF7C118F-6E65-403A-AB6F-1F0EC83A1526}" destId="{C96D63D5-FD39-4C2A-8FC7-2094D344E293}" srcOrd="8" destOrd="0" presId="urn:microsoft.com/office/officeart/2009/3/layout/HorizontalOrganizationChart"/>
    <dgm:cxn modelId="{3E7D7C18-5116-4542-823D-0AE48C297741}" type="presParOf" srcId="{DF7C118F-6E65-403A-AB6F-1F0EC83A1526}" destId="{63671AA3-55A9-4136-9D3E-D2549977ECB2}" srcOrd="9" destOrd="0" presId="urn:microsoft.com/office/officeart/2009/3/layout/HorizontalOrganizationChart"/>
    <dgm:cxn modelId="{9B6DB650-D57A-4204-A5F1-A5DC0DC1A008}" type="presParOf" srcId="{63671AA3-55A9-4136-9D3E-D2549977ECB2}" destId="{973980E2-8DFE-49A3-B8AC-23B556F24425}" srcOrd="0" destOrd="0" presId="urn:microsoft.com/office/officeart/2009/3/layout/HorizontalOrganizationChart"/>
    <dgm:cxn modelId="{83F9888C-0F50-43FF-A06D-D87E524E50BC}" type="presParOf" srcId="{973980E2-8DFE-49A3-B8AC-23B556F24425}" destId="{474687F5-D7F6-4305-B29C-196FA4FA5B0C}" srcOrd="0" destOrd="0" presId="urn:microsoft.com/office/officeart/2009/3/layout/HorizontalOrganizationChart"/>
    <dgm:cxn modelId="{29519121-EEE6-4133-B488-6629B831FABF}" type="presParOf" srcId="{973980E2-8DFE-49A3-B8AC-23B556F24425}" destId="{A7DE16B4-8C15-4E1D-B288-D3EC799F11E7}" srcOrd="1" destOrd="0" presId="urn:microsoft.com/office/officeart/2009/3/layout/HorizontalOrganizationChart"/>
    <dgm:cxn modelId="{9B1532CD-0321-41B0-861D-5CAAEEACD646}" type="presParOf" srcId="{63671AA3-55A9-4136-9D3E-D2549977ECB2}" destId="{BD6B7CAB-4883-4F09-B85C-110A5CBCF9C2}" srcOrd="1" destOrd="0" presId="urn:microsoft.com/office/officeart/2009/3/layout/HorizontalOrganizationChart"/>
    <dgm:cxn modelId="{EDD64C01-B015-4700-99F4-29E07A47EE2B}" type="presParOf" srcId="{63671AA3-55A9-4136-9D3E-D2549977ECB2}" destId="{A504A716-5545-4085-8686-D7B905F206EC}" srcOrd="2" destOrd="0" presId="urn:microsoft.com/office/officeart/2009/3/layout/HorizontalOrganizationChart"/>
    <dgm:cxn modelId="{EEB83C6E-23E8-4811-B25E-15F81AEC565F}" type="presParOf" srcId="{DF7C118F-6E65-403A-AB6F-1F0EC83A1526}" destId="{C619DEC1-88EB-40FC-938A-2ADBDF826083}" srcOrd="10" destOrd="0" presId="urn:microsoft.com/office/officeart/2009/3/layout/HorizontalOrganizationChart"/>
    <dgm:cxn modelId="{A52A7112-63EC-45CD-935F-DEF9DC606CFE}" type="presParOf" srcId="{DF7C118F-6E65-403A-AB6F-1F0EC83A1526}" destId="{2BCE7290-3C9B-4B1F-8E2B-9D5934A6FE63}" srcOrd="11" destOrd="0" presId="urn:microsoft.com/office/officeart/2009/3/layout/HorizontalOrganizationChart"/>
    <dgm:cxn modelId="{2801356B-C922-4EE5-9EC2-D4773D50D7E6}" type="presParOf" srcId="{2BCE7290-3C9B-4B1F-8E2B-9D5934A6FE63}" destId="{5E61CDA2-5D8F-4803-9665-6582FEFE6774}" srcOrd="0" destOrd="0" presId="urn:microsoft.com/office/officeart/2009/3/layout/HorizontalOrganizationChart"/>
    <dgm:cxn modelId="{A6B7509B-20A4-414A-B406-7A0B88125107}" type="presParOf" srcId="{5E61CDA2-5D8F-4803-9665-6582FEFE6774}" destId="{3F15A080-A496-4D40-BF37-56D75A4F6D0E}" srcOrd="0" destOrd="0" presId="urn:microsoft.com/office/officeart/2009/3/layout/HorizontalOrganizationChart"/>
    <dgm:cxn modelId="{58FB5D10-3749-4AC4-9A17-49B0A9A309DC}" type="presParOf" srcId="{5E61CDA2-5D8F-4803-9665-6582FEFE6774}" destId="{B4339944-B4E0-4488-9C15-5B1536779D5B}" srcOrd="1" destOrd="0" presId="urn:microsoft.com/office/officeart/2009/3/layout/HorizontalOrganizationChart"/>
    <dgm:cxn modelId="{F43C24A3-672F-4A58-8D0A-A2019CE7D13B}" type="presParOf" srcId="{2BCE7290-3C9B-4B1F-8E2B-9D5934A6FE63}" destId="{82CBBADC-B207-417C-A5F2-FA84AE6DF778}" srcOrd="1" destOrd="0" presId="urn:microsoft.com/office/officeart/2009/3/layout/HorizontalOrganizationChart"/>
    <dgm:cxn modelId="{9AF175FE-788C-4C23-AAC4-21F9C9985C56}" type="presParOf" srcId="{2BCE7290-3C9B-4B1F-8E2B-9D5934A6FE63}" destId="{C5EDE475-8477-4898-B7C6-47D771B5A6D8}" srcOrd="2" destOrd="0" presId="urn:microsoft.com/office/officeart/2009/3/layout/HorizontalOrganizationChart"/>
    <dgm:cxn modelId="{0F20F186-83A1-489A-B933-A33661FDE493}" type="presParOf" srcId="{53864DCD-8B8E-4C3F-A06B-47D1EB6CF973}" destId="{FDB9E8A1-4EC1-4663-A57B-4070A7F1C2C3}" srcOrd="2" destOrd="0" presId="urn:microsoft.com/office/officeart/2009/3/layout/HorizontalOrganizationChart"/>
    <dgm:cxn modelId="{F0F3B56F-91A8-4BA1-97C6-3F44563AF7C9}" type="presParOf" srcId="{AD045838-8168-44DC-A0C5-BC2C62564B60}" destId="{F8A200B0-F7DE-434E-A2FC-90FB66D61067}" srcOrd="6" destOrd="0" presId="urn:microsoft.com/office/officeart/2009/3/layout/HorizontalOrganizationChart"/>
    <dgm:cxn modelId="{1BB86811-DDAF-4E6B-86F0-C96D988FDB1E}" type="presParOf" srcId="{AD045838-8168-44DC-A0C5-BC2C62564B60}" destId="{72BEAA8E-61EE-4A7B-8192-6DE38D4220D5}" srcOrd="7" destOrd="0" presId="urn:microsoft.com/office/officeart/2009/3/layout/HorizontalOrganizationChart"/>
    <dgm:cxn modelId="{BC598BB1-8E85-4B72-84DE-2DEA8B30AE93}" type="presParOf" srcId="{72BEAA8E-61EE-4A7B-8192-6DE38D4220D5}" destId="{30D59628-1E7D-4BDE-96F7-809C788E64F1}" srcOrd="0" destOrd="0" presId="urn:microsoft.com/office/officeart/2009/3/layout/HorizontalOrganizationChart"/>
    <dgm:cxn modelId="{4F8B8C88-469B-4777-8E35-6924B620B246}" type="presParOf" srcId="{30D59628-1E7D-4BDE-96F7-809C788E64F1}" destId="{47620444-B85B-49C3-86BC-60241ACBA3FF}" srcOrd="0" destOrd="0" presId="urn:microsoft.com/office/officeart/2009/3/layout/HorizontalOrganizationChart"/>
    <dgm:cxn modelId="{1754A352-05A5-47DC-8CE6-05957D39D559}" type="presParOf" srcId="{30D59628-1E7D-4BDE-96F7-809C788E64F1}" destId="{602AB730-268A-491E-B2AF-CABD663DF548}" srcOrd="1" destOrd="0" presId="urn:microsoft.com/office/officeart/2009/3/layout/HorizontalOrganizationChart"/>
    <dgm:cxn modelId="{950A77C6-A33A-47ED-9B81-F36E7EFAE647}" type="presParOf" srcId="{72BEAA8E-61EE-4A7B-8192-6DE38D4220D5}" destId="{E32B0BB8-8A9B-4072-BBAF-ABDDA4DC695A}" srcOrd="1" destOrd="0" presId="urn:microsoft.com/office/officeart/2009/3/layout/HorizontalOrganizationChart"/>
    <dgm:cxn modelId="{3E3E2DEB-3549-4141-BD83-9ADE692BFBE4}" type="presParOf" srcId="{E32B0BB8-8A9B-4072-BBAF-ABDDA4DC695A}" destId="{400C48BC-271B-492B-A0A2-4116F8A63CA4}" srcOrd="0" destOrd="0" presId="urn:microsoft.com/office/officeart/2009/3/layout/HorizontalOrganizationChart"/>
    <dgm:cxn modelId="{C77EFFAD-1B66-43A7-80FF-868F13267736}" type="presParOf" srcId="{E32B0BB8-8A9B-4072-BBAF-ABDDA4DC695A}" destId="{4C44707F-EE7D-4904-B659-7A99B71C622C}" srcOrd="1" destOrd="0" presId="urn:microsoft.com/office/officeart/2009/3/layout/HorizontalOrganizationChart"/>
    <dgm:cxn modelId="{2D239357-FB96-46CE-AD57-BF38DB12AB52}" type="presParOf" srcId="{4C44707F-EE7D-4904-B659-7A99B71C622C}" destId="{6A3BDA04-F703-43EF-9552-6E719C8E105E}" srcOrd="0" destOrd="0" presId="urn:microsoft.com/office/officeart/2009/3/layout/HorizontalOrganizationChart"/>
    <dgm:cxn modelId="{FA0CCAD8-5B52-45E9-B2BD-586F36178787}" type="presParOf" srcId="{6A3BDA04-F703-43EF-9552-6E719C8E105E}" destId="{94DBB828-3B43-4787-A013-3E0924E07CC6}" srcOrd="0" destOrd="0" presId="urn:microsoft.com/office/officeart/2009/3/layout/HorizontalOrganizationChart"/>
    <dgm:cxn modelId="{24B4C487-7CF4-425C-8873-384A5A3CB77B}" type="presParOf" srcId="{6A3BDA04-F703-43EF-9552-6E719C8E105E}" destId="{8DDCCAC6-79E9-4CA9-8CD1-A62FEF6C58F5}" srcOrd="1" destOrd="0" presId="urn:microsoft.com/office/officeart/2009/3/layout/HorizontalOrganizationChart"/>
    <dgm:cxn modelId="{C0E53514-A6BA-4483-A3AA-65B1DDFD5872}" type="presParOf" srcId="{4C44707F-EE7D-4904-B659-7A99B71C622C}" destId="{F02C579A-1305-425E-9AAF-36339373226E}" srcOrd="1" destOrd="0" presId="urn:microsoft.com/office/officeart/2009/3/layout/HorizontalOrganizationChart"/>
    <dgm:cxn modelId="{E0ABD6BA-B5A9-49CA-B0DA-FA6EF114F9A0}" type="presParOf" srcId="{4C44707F-EE7D-4904-B659-7A99B71C622C}" destId="{E2AFE149-C739-4A3A-8B60-C4E54297F8FE}" srcOrd="2" destOrd="0" presId="urn:microsoft.com/office/officeart/2009/3/layout/HorizontalOrganizationChart"/>
    <dgm:cxn modelId="{F92E9A4B-E9EF-4457-B2EC-E63914668D32}" type="presParOf" srcId="{E32B0BB8-8A9B-4072-BBAF-ABDDA4DC695A}" destId="{FEC875C1-180F-4B9A-ACE5-473AF277DF4D}" srcOrd="2" destOrd="0" presId="urn:microsoft.com/office/officeart/2009/3/layout/HorizontalOrganizationChart"/>
    <dgm:cxn modelId="{43BD0048-FAC8-4B32-9BE3-56B3BA255A69}" type="presParOf" srcId="{E32B0BB8-8A9B-4072-BBAF-ABDDA4DC695A}" destId="{39997CD2-E7B6-427C-B78C-5886233EE3E1}" srcOrd="3" destOrd="0" presId="urn:microsoft.com/office/officeart/2009/3/layout/HorizontalOrganizationChart"/>
    <dgm:cxn modelId="{0B9C1AA4-2A2E-4003-A7BA-E77FB68A7E58}" type="presParOf" srcId="{39997CD2-E7B6-427C-B78C-5886233EE3E1}" destId="{44DCC7BC-0248-44F7-BC35-CBEB43D0BBCC}" srcOrd="0" destOrd="0" presId="urn:microsoft.com/office/officeart/2009/3/layout/HorizontalOrganizationChart"/>
    <dgm:cxn modelId="{CFC62139-38F4-4047-9B75-9EE5E114E9FC}" type="presParOf" srcId="{44DCC7BC-0248-44F7-BC35-CBEB43D0BBCC}" destId="{E431C80E-08F5-4C5E-8431-5FD3B9BEAD20}" srcOrd="0" destOrd="0" presId="urn:microsoft.com/office/officeart/2009/3/layout/HorizontalOrganizationChart"/>
    <dgm:cxn modelId="{14097980-867A-4ACF-A34A-5A225FDDA2EF}" type="presParOf" srcId="{44DCC7BC-0248-44F7-BC35-CBEB43D0BBCC}" destId="{46D74F42-3338-4602-8A70-A9A6054BB2D6}" srcOrd="1" destOrd="0" presId="urn:microsoft.com/office/officeart/2009/3/layout/HorizontalOrganizationChart"/>
    <dgm:cxn modelId="{F41B8078-BD95-454C-B51A-38774DAEFC33}" type="presParOf" srcId="{39997CD2-E7B6-427C-B78C-5886233EE3E1}" destId="{89560CEC-3E0B-4675-89E8-4F6A844C1811}" srcOrd="1" destOrd="0" presId="urn:microsoft.com/office/officeart/2009/3/layout/HorizontalOrganizationChart"/>
    <dgm:cxn modelId="{5050F78B-1696-41D0-ADFF-ECF26C3B7328}" type="presParOf" srcId="{39997CD2-E7B6-427C-B78C-5886233EE3E1}" destId="{26F659FC-4CC9-4B83-9AF6-6306B05FA4F8}" srcOrd="2" destOrd="0" presId="urn:microsoft.com/office/officeart/2009/3/layout/HorizontalOrganizationChart"/>
    <dgm:cxn modelId="{3224C303-2430-47D7-896E-440B2CDD00E9}" type="presParOf" srcId="{E32B0BB8-8A9B-4072-BBAF-ABDDA4DC695A}" destId="{D7B12E05-1EA7-426D-9F2A-18DF92A5C714}" srcOrd="4" destOrd="0" presId="urn:microsoft.com/office/officeart/2009/3/layout/HorizontalOrganizationChart"/>
    <dgm:cxn modelId="{6CEAD68C-7CD5-4967-848D-32EB33AA9EDD}" type="presParOf" srcId="{E32B0BB8-8A9B-4072-BBAF-ABDDA4DC695A}" destId="{2A7EF56D-3E50-40CE-893F-90EAB86C9852}" srcOrd="5" destOrd="0" presId="urn:microsoft.com/office/officeart/2009/3/layout/HorizontalOrganizationChart"/>
    <dgm:cxn modelId="{01FA47D8-8E7D-4D4C-B011-1B082F17D835}" type="presParOf" srcId="{2A7EF56D-3E50-40CE-893F-90EAB86C9852}" destId="{45E92586-A342-444B-808F-8C08235D5FDE}" srcOrd="0" destOrd="0" presId="urn:microsoft.com/office/officeart/2009/3/layout/HorizontalOrganizationChart"/>
    <dgm:cxn modelId="{70A87635-D308-45AD-9B02-419E8D10B3A7}" type="presParOf" srcId="{45E92586-A342-444B-808F-8C08235D5FDE}" destId="{4242AE93-C6B2-4929-AF1D-671A2C0E764F}" srcOrd="0" destOrd="0" presId="urn:microsoft.com/office/officeart/2009/3/layout/HorizontalOrganizationChart"/>
    <dgm:cxn modelId="{B80EEF98-6D9F-40FA-8E0C-00FB86D387BD}" type="presParOf" srcId="{45E92586-A342-444B-808F-8C08235D5FDE}" destId="{4D224ADA-7582-4AE4-B521-F105134E5148}" srcOrd="1" destOrd="0" presId="urn:microsoft.com/office/officeart/2009/3/layout/HorizontalOrganizationChart"/>
    <dgm:cxn modelId="{C8E4EE89-8916-41B8-979B-A0532C992DD2}" type="presParOf" srcId="{2A7EF56D-3E50-40CE-893F-90EAB86C9852}" destId="{0B4FF00F-940F-4115-84B9-FF65D8976B2B}" srcOrd="1" destOrd="0" presId="urn:microsoft.com/office/officeart/2009/3/layout/HorizontalOrganizationChart"/>
    <dgm:cxn modelId="{B04E829F-F6D4-4FE3-BE5D-CDBCA82CB6B3}" type="presParOf" srcId="{2A7EF56D-3E50-40CE-893F-90EAB86C9852}" destId="{574171B7-0453-4117-8DD9-9834979B8740}" srcOrd="2" destOrd="0" presId="urn:microsoft.com/office/officeart/2009/3/layout/HorizontalOrganizationChart"/>
    <dgm:cxn modelId="{D6FB3AB2-8737-416E-9825-C6A7213AC38A}" type="presParOf" srcId="{E32B0BB8-8A9B-4072-BBAF-ABDDA4DC695A}" destId="{9EB1333B-3235-47BA-BF16-F9503D15307F}" srcOrd="6" destOrd="0" presId="urn:microsoft.com/office/officeart/2009/3/layout/HorizontalOrganizationChart"/>
    <dgm:cxn modelId="{B3B29CE6-07E0-48FA-97AF-DE9E470741D8}" type="presParOf" srcId="{E32B0BB8-8A9B-4072-BBAF-ABDDA4DC695A}" destId="{951707CC-8630-498D-945F-E49EAB2423F4}" srcOrd="7" destOrd="0" presId="urn:microsoft.com/office/officeart/2009/3/layout/HorizontalOrganizationChart"/>
    <dgm:cxn modelId="{57677B74-ABCE-4A54-97EE-908018C0E8E9}" type="presParOf" srcId="{951707CC-8630-498D-945F-E49EAB2423F4}" destId="{FC786B7C-495E-4B63-9573-2CD3AC863761}" srcOrd="0" destOrd="0" presId="urn:microsoft.com/office/officeart/2009/3/layout/HorizontalOrganizationChart"/>
    <dgm:cxn modelId="{27FE0053-8DA6-4712-A5D3-8C7C9D10A808}" type="presParOf" srcId="{FC786B7C-495E-4B63-9573-2CD3AC863761}" destId="{4BC0F748-B6A5-47BE-8CED-920C711E795D}" srcOrd="0" destOrd="0" presId="urn:microsoft.com/office/officeart/2009/3/layout/HorizontalOrganizationChart"/>
    <dgm:cxn modelId="{49A9B099-F9B7-4BED-965C-BCB91631C0CB}" type="presParOf" srcId="{FC786B7C-495E-4B63-9573-2CD3AC863761}" destId="{20995AEE-6CF4-4889-9BBC-40AC37DEBB9E}" srcOrd="1" destOrd="0" presId="urn:microsoft.com/office/officeart/2009/3/layout/HorizontalOrganizationChart"/>
    <dgm:cxn modelId="{84AE905D-D140-4138-A546-D1434493E8BF}" type="presParOf" srcId="{951707CC-8630-498D-945F-E49EAB2423F4}" destId="{E6404512-6CB3-4FC5-8CC7-C2EEFFFE4630}" srcOrd="1" destOrd="0" presId="urn:microsoft.com/office/officeart/2009/3/layout/HorizontalOrganizationChart"/>
    <dgm:cxn modelId="{76D93F6E-8308-44E7-90A6-27451CD8EFA9}" type="presParOf" srcId="{951707CC-8630-498D-945F-E49EAB2423F4}" destId="{06806938-E7ED-46C3-AD72-03CF77EAEA27}" srcOrd="2" destOrd="0" presId="urn:microsoft.com/office/officeart/2009/3/layout/HorizontalOrganizationChart"/>
    <dgm:cxn modelId="{9F4131C1-478E-4812-8B89-51709190100C}" type="presParOf" srcId="{72BEAA8E-61EE-4A7B-8192-6DE38D4220D5}" destId="{98628EB2-B708-4382-8951-C17E1A2CF834}" srcOrd="2" destOrd="0" presId="urn:microsoft.com/office/officeart/2009/3/layout/HorizontalOrganizationChart"/>
    <dgm:cxn modelId="{799CA7A8-253C-498C-89E0-5E5D2E6A8EC3}" type="presParOf" srcId="{AD045838-8168-44DC-A0C5-BC2C62564B60}" destId="{EBFEEA1D-DB34-4865-977F-15399B7F30F2}" srcOrd="8" destOrd="0" presId="urn:microsoft.com/office/officeart/2009/3/layout/HorizontalOrganizationChart"/>
    <dgm:cxn modelId="{D9E81FEE-9043-4E80-992B-2CCA7CE0B771}" type="presParOf" srcId="{AD045838-8168-44DC-A0C5-BC2C62564B60}" destId="{74AC823B-B501-4738-8336-AEB2A61B39EE}" srcOrd="9" destOrd="0" presId="urn:microsoft.com/office/officeart/2009/3/layout/HorizontalOrganizationChart"/>
    <dgm:cxn modelId="{ED98C12F-65A4-4D78-9609-0EE1B501E8C4}" type="presParOf" srcId="{74AC823B-B501-4738-8336-AEB2A61B39EE}" destId="{CE93343C-4B8B-4BE4-8DEA-2D5C3432A62A}" srcOrd="0" destOrd="0" presId="urn:microsoft.com/office/officeart/2009/3/layout/HorizontalOrganizationChart"/>
    <dgm:cxn modelId="{6F5F3D70-65C4-4889-AD8F-E1B2E6E30297}" type="presParOf" srcId="{CE93343C-4B8B-4BE4-8DEA-2D5C3432A62A}" destId="{AA4E2AA5-7574-4428-B5FD-DEDDA280E614}" srcOrd="0" destOrd="0" presId="urn:microsoft.com/office/officeart/2009/3/layout/HorizontalOrganizationChart"/>
    <dgm:cxn modelId="{918C6083-C9E9-43BC-B2A2-E08088DC84B2}" type="presParOf" srcId="{CE93343C-4B8B-4BE4-8DEA-2D5C3432A62A}" destId="{549BFCA4-7B04-4DE3-B484-9AF8CA5CFADA}" srcOrd="1" destOrd="0" presId="urn:microsoft.com/office/officeart/2009/3/layout/HorizontalOrganizationChart"/>
    <dgm:cxn modelId="{0AB68418-4D73-4C46-A367-46107543C579}" type="presParOf" srcId="{74AC823B-B501-4738-8336-AEB2A61B39EE}" destId="{11273A80-1BF9-40D1-97CE-50535F95FF61}" srcOrd="1" destOrd="0" presId="urn:microsoft.com/office/officeart/2009/3/layout/HorizontalOrganizationChart"/>
    <dgm:cxn modelId="{AD6728BB-E0FE-4407-99B6-1508AAED0730}" type="presParOf" srcId="{74AC823B-B501-4738-8336-AEB2A61B39EE}" destId="{7A667C5A-8DE2-4E6C-8F3D-C49AE9C5A825}" srcOrd="2" destOrd="0" presId="urn:microsoft.com/office/officeart/2009/3/layout/HorizontalOrganizationChart"/>
    <dgm:cxn modelId="{5EBACEAF-AFD9-49EC-914E-7CEC90872E19}" type="presParOf" srcId="{AD045838-8168-44DC-A0C5-BC2C62564B60}" destId="{582A5925-A6E2-4A76-96B9-2B4B6C51A13A}" srcOrd="10" destOrd="0" presId="urn:microsoft.com/office/officeart/2009/3/layout/HorizontalOrganizationChart"/>
    <dgm:cxn modelId="{E003DC01-31BD-4290-80A1-BAE1449EB119}" type="presParOf" srcId="{AD045838-8168-44DC-A0C5-BC2C62564B60}" destId="{80D33DA1-D66F-4ED5-8F53-68DDA99E0CF6}" srcOrd="11" destOrd="0" presId="urn:microsoft.com/office/officeart/2009/3/layout/HorizontalOrganizationChart"/>
    <dgm:cxn modelId="{548E2783-DD91-4EE3-B5C8-86AB78688F0A}" type="presParOf" srcId="{80D33DA1-D66F-4ED5-8F53-68DDA99E0CF6}" destId="{764D1846-3356-4EDC-B5A3-B908AE35C62F}" srcOrd="0" destOrd="0" presId="urn:microsoft.com/office/officeart/2009/3/layout/HorizontalOrganizationChart"/>
    <dgm:cxn modelId="{1972BB1F-CBEB-443D-9B21-E9D6306147E4}" type="presParOf" srcId="{764D1846-3356-4EDC-B5A3-B908AE35C62F}" destId="{B9F810F6-30CF-466A-80E6-AEB740F54108}" srcOrd="0" destOrd="0" presId="urn:microsoft.com/office/officeart/2009/3/layout/HorizontalOrganizationChart"/>
    <dgm:cxn modelId="{19589741-193A-496B-9FCD-E410AE1B4C0A}" type="presParOf" srcId="{764D1846-3356-4EDC-B5A3-B908AE35C62F}" destId="{A95F8A3E-E724-418F-83B9-9BD2182E0D08}" srcOrd="1" destOrd="0" presId="urn:microsoft.com/office/officeart/2009/3/layout/HorizontalOrganizationChart"/>
    <dgm:cxn modelId="{DA772980-3D63-40BF-9258-F100CACE28A3}" type="presParOf" srcId="{80D33DA1-D66F-4ED5-8F53-68DDA99E0CF6}" destId="{55061DF7-21B9-430D-97CD-C8B981257C98}" srcOrd="1" destOrd="0" presId="urn:microsoft.com/office/officeart/2009/3/layout/HorizontalOrganizationChart"/>
    <dgm:cxn modelId="{C16504C0-4E64-467A-A909-7C09167101DE}" type="presParOf" srcId="{55061DF7-21B9-430D-97CD-C8B981257C98}" destId="{AAB9A07A-ADC9-450D-8235-FB66A46B1362}" srcOrd="0" destOrd="0" presId="urn:microsoft.com/office/officeart/2009/3/layout/HorizontalOrganizationChart"/>
    <dgm:cxn modelId="{A6E50E0C-23C5-497A-B5D0-AABD163D00E6}" type="presParOf" srcId="{55061DF7-21B9-430D-97CD-C8B981257C98}" destId="{41AC3701-6F15-4C23-A1AB-A25B33B4E507}" srcOrd="1" destOrd="0" presId="urn:microsoft.com/office/officeart/2009/3/layout/HorizontalOrganizationChart"/>
    <dgm:cxn modelId="{6E9C8CDD-BE46-45B5-9512-C30A1C4EF7C5}" type="presParOf" srcId="{41AC3701-6F15-4C23-A1AB-A25B33B4E507}" destId="{46B54DCE-9DB8-45D5-8B24-181F21FC6F53}" srcOrd="0" destOrd="0" presId="urn:microsoft.com/office/officeart/2009/3/layout/HorizontalOrganizationChart"/>
    <dgm:cxn modelId="{EB56E013-1447-4887-AE7F-7938200130B7}" type="presParOf" srcId="{46B54DCE-9DB8-45D5-8B24-181F21FC6F53}" destId="{794651BA-1E84-4D33-9755-82C8F015D83F}" srcOrd="0" destOrd="0" presId="urn:microsoft.com/office/officeart/2009/3/layout/HorizontalOrganizationChart"/>
    <dgm:cxn modelId="{CED76E10-607A-4844-AA59-0D6C22E85A93}" type="presParOf" srcId="{46B54DCE-9DB8-45D5-8B24-181F21FC6F53}" destId="{CC29AA0E-4F76-457F-9E57-339D9A703451}" srcOrd="1" destOrd="0" presId="urn:microsoft.com/office/officeart/2009/3/layout/HorizontalOrganizationChart"/>
    <dgm:cxn modelId="{FF2E891A-1E57-47AB-8799-8E81FE115F05}" type="presParOf" srcId="{41AC3701-6F15-4C23-A1AB-A25B33B4E507}" destId="{84EFADE1-545A-4C50-9A0F-BC28A0D5B4E9}" srcOrd="1" destOrd="0" presId="urn:microsoft.com/office/officeart/2009/3/layout/HorizontalOrganizationChart"/>
    <dgm:cxn modelId="{CBF5B7B4-B77F-479C-882A-837F988F0C7F}" type="presParOf" srcId="{41AC3701-6F15-4C23-A1AB-A25B33B4E507}" destId="{87D0DF3E-3168-4EBD-8301-1F8B1814B300}" srcOrd="2" destOrd="0" presId="urn:microsoft.com/office/officeart/2009/3/layout/HorizontalOrganizationChart"/>
    <dgm:cxn modelId="{8C10BE4B-5CD1-4DD2-A9DE-FFA99DA334D0}" type="presParOf" srcId="{55061DF7-21B9-430D-97CD-C8B981257C98}" destId="{CF3FFEA8-A9FB-4366-B9A8-32537D339E0B}" srcOrd="2" destOrd="0" presId="urn:microsoft.com/office/officeart/2009/3/layout/HorizontalOrganizationChart"/>
    <dgm:cxn modelId="{B25FF312-4A02-4114-846C-A53919BC8B7F}" type="presParOf" srcId="{55061DF7-21B9-430D-97CD-C8B981257C98}" destId="{78992795-8BB2-402B-BD44-6A6B317C4F0E}" srcOrd="3" destOrd="0" presId="urn:microsoft.com/office/officeart/2009/3/layout/HorizontalOrganizationChart"/>
    <dgm:cxn modelId="{290393E2-3012-4CDF-AE60-0FE5031E189A}" type="presParOf" srcId="{78992795-8BB2-402B-BD44-6A6B317C4F0E}" destId="{4F800CED-14BC-4698-9C0B-E15E79CC0506}" srcOrd="0" destOrd="0" presId="urn:microsoft.com/office/officeart/2009/3/layout/HorizontalOrganizationChart"/>
    <dgm:cxn modelId="{238801B9-624F-4015-9B9D-14D0D90999BA}" type="presParOf" srcId="{4F800CED-14BC-4698-9C0B-E15E79CC0506}" destId="{4945EFAB-4C46-43EC-A12A-B7BED2921DAE}" srcOrd="0" destOrd="0" presId="urn:microsoft.com/office/officeart/2009/3/layout/HorizontalOrganizationChart"/>
    <dgm:cxn modelId="{719E908E-C36F-48C0-99AC-E2CDC93D5FEB}" type="presParOf" srcId="{4F800CED-14BC-4698-9C0B-E15E79CC0506}" destId="{5692C6C9-D1AE-4D8F-B3B1-4FF76A88232D}" srcOrd="1" destOrd="0" presId="urn:microsoft.com/office/officeart/2009/3/layout/HorizontalOrganizationChart"/>
    <dgm:cxn modelId="{022E74B0-8159-48DE-8BE5-136121409C02}" type="presParOf" srcId="{78992795-8BB2-402B-BD44-6A6B317C4F0E}" destId="{870FF1C7-9D54-48EE-A736-881A913DDAB1}" srcOrd="1" destOrd="0" presId="urn:microsoft.com/office/officeart/2009/3/layout/HorizontalOrganizationChart"/>
    <dgm:cxn modelId="{1EEFD99F-24A4-4AA5-862C-179F82C2720E}" type="presParOf" srcId="{78992795-8BB2-402B-BD44-6A6B317C4F0E}" destId="{B9DB8AD6-BBDE-435F-AF48-7E31123A045E}" srcOrd="2" destOrd="0" presId="urn:microsoft.com/office/officeart/2009/3/layout/HorizontalOrganizationChart"/>
    <dgm:cxn modelId="{9877345A-8128-4D6A-87C8-AF503829F66B}" type="presParOf" srcId="{55061DF7-21B9-430D-97CD-C8B981257C98}" destId="{EEDB0EA4-3BEF-4599-880C-FB4D6F610FC0}" srcOrd="4" destOrd="0" presId="urn:microsoft.com/office/officeart/2009/3/layout/HorizontalOrganizationChart"/>
    <dgm:cxn modelId="{80B04D34-D19B-4DF8-83B4-7D5A1010BFFD}" type="presParOf" srcId="{55061DF7-21B9-430D-97CD-C8B981257C98}" destId="{2DE959F2-C685-4F42-84E9-8883734C0B4E}" srcOrd="5" destOrd="0" presId="urn:microsoft.com/office/officeart/2009/3/layout/HorizontalOrganizationChart"/>
    <dgm:cxn modelId="{1749E110-311D-4750-8194-B512B8E49F3F}" type="presParOf" srcId="{2DE959F2-C685-4F42-84E9-8883734C0B4E}" destId="{1FEF3933-226E-4547-AE67-25E761B52BD5}" srcOrd="0" destOrd="0" presId="urn:microsoft.com/office/officeart/2009/3/layout/HorizontalOrganizationChart"/>
    <dgm:cxn modelId="{1CBAE6B9-3E14-4B8B-8C59-DAFC817908C9}" type="presParOf" srcId="{1FEF3933-226E-4547-AE67-25E761B52BD5}" destId="{3B80BE48-B82A-4595-9F47-876785EEA9BE}" srcOrd="0" destOrd="0" presId="urn:microsoft.com/office/officeart/2009/3/layout/HorizontalOrganizationChart"/>
    <dgm:cxn modelId="{98E39F37-5738-427F-8FCE-B6D03A8C2743}" type="presParOf" srcId="{1FEF3933-226E-4547-AE67-25E761B52BD5}" destId="{E4C14E69-CD2B-4796-8956-83418B702F98}" srcOrd="1" destOrd="0" presId="urn:microsoft.com/office/officeart/2009/3/layout/HorizontalOrganizationChart"/>
    <dgm:cxn modelId="{44BA3CD6-80B8-4965-BC19-3836EE08956E}" type="presParOf" srcId="{2DE959F2-C685-4F42-84E9-8883734C0B4E}" destId="{D42116BB-F7F3-4808-AB79-C590500CF280}" srcOrd="1" destOrd="0" presId="urn:microsoft.com/office/officeart/2009/3/layout/HorizontalOrganizationChart"/>
    <dgm:cxn modelId="{143026D5-1235-4992-994E-1FD3D94AB6C2}" type="presParOf" srcId="{2DE959F2-C685-4F42-84E9-8883734C0B4E}" destId="{BA01A121-8A46-47D6-934E-13C345859763}" srcOrd="2" destOrd="0" presId="urn:microsoft.com/office/officeart/2009/3/layout/HorizontalOrganizationChart"/>
    <dgm:cxn modelId="{D0957BD2-7F55-4A66-B25C-DF05E823E733}" type="presParOf" srcId="{80D33DA1-D66F-4ED5-8F53-68DDA99E0CF6}" destId="{5A60FF23-47B4-4E20-AC7A-1739DB667A61}" srcOrd="2" destOrd="0" presId="urn:microsoft.com/office/officeart/2009/3/layout/HorizontalOrganizationChart"/>
    <dgm:cxn modelId="{76FF0BC3-FF0E-4133-8FC8-EF513AAC88AD}" type="presParOf" srcId="{AD045838-8168-44DC-A0C5-BC2C62564B60}" destId="{958046DC-8F3A-463A-AA5C-485639735416}" srcOrd="12" destOrd="0" presId="urn:microsoft.com/office/officeart/2009/3/layout/HorizontalOrganizationChart"/>
    <dgm:cxn modelId="{F5E6DC9B-08F3-4429-AB93-4D6AF1D458A3}" type="presParOf" srcId="{AD045838-8168-44DC-A0C5-BC2C62564B60}" destId="{52C7A76A-CD62-4876-877F-903300EF049D}" srcOrd="13" destOrd="0" presId="urn:microsoft.com/office/officeart/2009/3/layout/HorizontalOrganizationChart"/>
    <dgm:cxn modelId="{5EF92F81-DFF6-4022-A94F-E2CF5C0DFFBE}" type="presParOf" srcId="{52C7A76A-CD62-4876-877F-903300EF049D}" destId="{E0792E28-C4E1-4F55-8EC3-90AC5D76C445}" srcOrd="0" destOrd="0" presId="urn:microsoft.com/office/officeart/2009/3/layout/HorizontalOrganizationChart"/>
    <dgm:cxn modelId="{94DC557E-13C2-46EB-9FEE-E927FE974A5D}" type="presParOf" srcId="{E0792E28-C4E1-4F55-8EC3-90AC5D76C445}" destId="{F4D10406-3A1A-48ED-AF9A-FB2A2B1F137F}" srcOrd="0" destOrd="0" presId="urn:microsoft.com/office/officeart/2009/3/layout/HorizontalOrganizationChart"/>
    <dgm:cxn modelId="{ECB972E2-45A8-4EAD-9138-6FB7AB11F75B}" type="presParOf" srcId="{E0792E28-C4E1-4F55-8EC3-90AC5D76C445}" destId="{CADB077D-5747-46F3-9D81-8FAF921F0499}" srcOrd="1" destOrd="0" presId="urn:microsoft.com/office/officeart/2009/3/layout/HorizontalOrganizationChart"/>
    <dgm:cxn modelId="{127C76C7-4522-4E38-BA96-A4395FB2C6B5}" type="presParOf" srcId="{52C7A76A-CD62-4876-877F-903300EF049D}" destId="{EA7E1424-A615-4B36-A93A-19F2ED3335D1}" srcOrd="1" destOrd="0" presId="urn:microsoft.com/office/officeart/2009/3/layout/HorizontalOrganizationChart"/>
    <dgm:cxn modelId="{C85CF58E-C275-4EAF-BBB7-4341440C2D88}" type="presParOf" srcId="{EA7E1424-A615-4B36-A93A-19F2ED3335D1}" destId="{538A64D4-9723-478C-8C2F-42CEECD8DB22}" srcOrd="0" destOrd="0" presId="urn:microsoft.com/office/officeart/2009/3/layout/HorizontalOrganizationChart"/>
    <dgm:cxn modelId="{1AC93A10-D931-4D94-823E-04CF3147F616}" type="presParOf" srcId="{EA7E1424-A615-4B36-A93A-19F2ED3335D1}" destId="{35AE8627-BDF2-4D25-8674-B8630EB4D585}" srcOrd="1" destOrd="0" presId="urn:microsoft.com/office/officeart/2009/3/layout/HorizontalOrganizationChart"/>
    <dgm:cxn modelId="{7ACB10FD-4375-4960-B674-7451CDF557DA}" type="presParOf" srcId="{35AE8627-BDF2-4D25-8674-B8630EB4D585}" destId="{695FBE1B-F179-4052-9C12-FABFC9FA51E1}" srcOrd="0" destOrd="0" presId="urn:microsoft.com/office/officeart/2009/3/layout/HorizontalOrganizationChart"/>
    <dgm:cxn modelId="{E1C62C6F-B6B0-4853-86BF-162EE54706B0}" type="presParOf" srcId="{695FBE1B-F179-4052-9C12-FABFC9FA51E1}" destId="{18DAB2BB-2F43-47F2-B5D6-940E06D48993}" srcOrd="0" destOrd="0" presId="urn:microsoft.com/office/officeart/2009/3/layout/HorizontalOrganizationChart"/>
    <dgm:cxn modelId="{7ADB0986-18D4-48EE-B38A-FD59472A0346}" type="presParOf" srcId="{695FBE1B-F179-4052-9C12-FABFC9FA51E1}" destId="{397B384D-9223-4C56-9E69-87D5BB698B38}" srcOrd="1" destOrd="0" presId="urn:microsoft.com/office/officeart/2009/3/layout/HorizontalOrganizationChart"/>
    <dgm:cxn modelId="{42ABAB39-BDD9-47F1-950A-5CC10EAC934E}" type="presParOf" srcId="{35AE8627-BDF2-4D25-8674-B8630EB4D585}" destId="{F4C4FB5B-E768-4B9C-A22D-AAD0A4DF6AD6}" srcOrd="1" destOrd="0" presId="urn:microsoft.com/office/officeart/2009/3/layout/HorizontalOrganizationChart"/>
    <dgm:cxn modelId="{D8F12842-3B64-4AED-8F14-21608AC557EB}" type="presParOf" srcId="{35AE8627-BDF2-4D25-8674-B8630EB4D585}" destId="{373C9772-CDA1-4D89-8F25-B2DBC4DBDADB}" srcOrd="2" destOrd="0" presId="urn:microsoft.com/office/officeart/2009/3/layout/HorizontalOrganizationChart"/>
    <dgm:cxn modelId="{516DE576-E194-458F-A86E-8EDD5FBE5DE1}" type="presParOf" srcId="{EA7E1424-A615-4B36-A93A-19F2ED3335D1}" destId="{7E44F781-EE39-4ED4-B62E-545D7B8F015F}" srcOrd="2" destOrd="0" presId="urn:microsoft.com/office/officeart/2009/3/layout/HorizontalOrganizationChart"/>
    <dgm:cxn modelId="{AC323A1C-F14E-4B9F-96E2-BE456367F143}" type="presParOf" srcId="{EA7E1424-A615-4B36-A93A-19F2ED3335D1}" destId="{E27C075F-5B48-43BD-B759-EA8835BADADF}" srcOrd="3" destOrd="0" presId="urn:microsoft.com/office/officeart/2009/3/layout/HorizontalOrganizationChart"/>
    <dgm:cxn modelId="{FC3A5C3E-BBA5-420D-84AB-4A820E9A9E06}" type="presParOf" srcId="{E27C075F-5B48-43BD-B759-EA8835BADADF}" destId="{52D775CF-5B16-490E-A852-04E9B893B9A6}" srcOrd="0" destOrd="0" presId="urn:microsoft.com/office/officeart/2009/3/layout/HorizontalOrganizationChart"/>
    <dgm:cxn modelId="{516967FA-5368-4989-8433-6A38F37A9DC1}" type="presParOf" srcId="{52D775CF-5B16-490E-A852-04E9B893B9A6}" destId="{6884D5AB-7EDA-4738-BBCB-D5BBE987FC50}" srcOrd="0" destOrd="0" presId="urn:microsoft.com/office/officeart/2009/3/layout/HorizontalOrganizationChart"/>
    <dgm:cxn modelId="{69EFD592-E70E-41B0-B52E-EBACF421AFE0}" type="presParOf" srcId="{52D775CF-5B16-490E-A852-04E9B893B9A6}" destId="{52FB7013-D07E-4310-A423-9138D866A7D4}" srcOrd="1" destOrd="0" presId="urn:microsoft.com/office/officeart/2009/3/layout/HorizontalOrganizationChart"/>
    <dgm:cxn modelId="{CAB0F25F-F8E2-4BD2-8060-05B7D582CB44}" type="presParOf" srcId="{E27C075F-5B48-43BD-B759-EA8835BADADF}" destId="{ADCE4DF5-F448-40E7-9880-1BF5A5B532B2}" srcOrd="1" destOrd="0" presId="urn:microsoft.com/office/officeart/2009/3/layout/HorizontalOrganizationChart"/>
    <dgm:cxn modelId="{998C3FE0-9ADA-4662-B64E-9BC060D4D908}" type="presParOf" srcId="{E27C075F-5B48-43BD-B759-EA8835BADADF}" destId="{AC7FEE88-12CC-48EC-BFC9-61D0E39662CA}" srcOrd="2" destOrd="0" presId="urn:microsoft.com/office/officeart/2009/3/layout/HorizontalOrganizationChart"/>
    <dgm:cxn modelId="{612819BE-6F03-43A3-9FBF-152C125A46EC}" type="presParOf" srcId="{EA7E1424-A615-4B36-A93A-19F2ED3335D1}" destId="{67F01CC9-9ADB-4D8C-8999-E09023038A21}" srcOrd="4" destOrd="0" presId="urn:microsoft.com/office/officeart/2009/3/layout/HorizontalOrganizationChart"/>
    <dgm:cxn modelId="{5A0F0483-7746-4729-B38C-6BFC7B9083AE}" type="presParOf" srcId="{EA7E1424-A615-4B36-A93A-19F2ED3335D1}" destId="{6568DEAF-518B-4B95-97C4-B3452B81E938}" srcOrd="5" destOrd="0" presId="urn:microsoft.com/office/officeart/2009/3/layout/HorizontalOrganizationChart"/>
    <dgm:cxn modelId="{572C5838-4ECD-4AB3-B07A-CC81F207B158}" type="presParOf" srcId="{6568DEAF-518B-4B95-97C4-B3452B81E938}" destId="{F25BAC76-FDD6-4326-B56C-BB5FE450D24B}" srcOrd="0" destOrd="0" presId="urn:microsoft.com/office/officeart/2009/3/layout/HorizontalOrganizationChart"/>
    <dgm:cxn modelId="{6ED398CE-8F45-4930-851C-A331BE89D6DF}" type="presParOf" srcId="{F25BAC76-FDD6-4326-B56C-BB5FE450D24B}" destId="{7F9D3176-77B6-4BF5-8F91-14F1C02D2C10}" srcOrd="0" destOrd="0" presId="urn:microsoft.com/office/officeart/2009/3/layout/HorizontalOrganizationChart"/>
    <dgm:cxn modelId="{9E26BA3C-5FBA-4146-A19D-D7F206443C55}" type="presParOf" srcId="{F25BAC76-FDD6-4326-B56C-BB5FE450D24B}" destId="{C98FF093-5438-42B3-B872-2D92CE25B125}" srcOrd="1" destOrd="0" presId="urn:microsoft.com/office/officeart/2009/3/layout/HorizontalOrganizationChart"/>
    <dgm:cxn modelId="{7E6F8B0E-7898-4AA5-80A7-CD5D545CBC06}" type="presParOf" srcId="{6568DEAF-518B-4B95-97C4-B3452B81E938}" destId="{4041E537-4C39-4737-8A76-5330B25D6EB0}" srcOrd="1" destOrd="0" presId="urn:microsoft.com/office/officeart/2009/3/layout/HorizontalOrganizationChart"/>
    <dgm:cxn modelId="{398B01B0-6D80-4FC3-A51F-5C8BE95B9A2C}" type="presParOf" srcId="{6568DEAF-518B-4B95-97C4-B3452B81E938}" destId="{9107A654-095E-47EF-AE6B-E5A8D648613E}" srcOrd="2" destOrd="0" presId="urn:microsoft.com/office/officeart/2009/3/layout/HorizontalOrganizationChart"/>
    <dgm:cxn modelId="{47A6755F-6205-4387-97EE-DECBCA1E3B36}" type="presParOf" srcId="{52C7A76A-CD62-4876-877F-903300EF049D}" destId="{1FAB2105-B416-4402-B895-ABCAA41E5DF2}" srcOrd="2" destOrd="0" presId="urn:microsoft.com/office/officeart/2009/3/layout/HorizontalOrganizationChart"/>
    <dgm:cxn modelId="{F9B9484B-E16D-4FD7-AF82-B219EB33E237}" type="presParOf" srcId="{AD045838-8168-44DC-A0C5-BC2C62564B60}" destId="{CA725B1D-6F60-4442-8532-DEFE0473B26D}" srcOrd="14" destOrd="0" presId="urn:microsoft.com/office/officeart/2009/3/layout/HorizontalOrganizationChart"/>
    <dgm:cxn modelId="{E56F210D-59E6-429F-B4BD-959FA25622DB}" type="presParOf" srcId="{AD045838-8168-44DC-A0C5-BC2C62564B60}" destId="{0B8EED42-1951-457E-BC19-51FEBFE124B7}" srcOrd="15" destOrd="0" presId="urn:microsoft.com/office/officeart/2009/3/layout/HorizontalOrganizationChart"/>
    <dgm:cxn modelId="{D48BEAF7-A055-483E-9BC9-3EBE46BB1287}" type="presParOf" srcId="{0B8EED42-1951-457E-BC19-51FEBFE124B7}" destId="{3F782063-5F68-4B5A-9F69-A360D0811E80}" srcOrd="0" destOrd="0" presId="urn:microsoft.com/office/officeart/2009/3/layout/HorizontalOrganizationChart"/>
    <dgm:cxn modelId="{B60FAF4B-8B1A-4DCA-8DF2-CD3246665D44}" type="presParOf" srcId="{3F782063-5F68-4B5A-9F69-A360D0811E80}" destId="{6E8C2689-D587-43D9-8479-83913D9219BA}" srcOrd="0" destOrd="0" presId="urn:microsoft.com/office/officeart/2009/3/layout/HorizontalOrganizationChart"/>
    <dgm:cxn modelId="{D13FB985-CB5B-4A59-A88A-E1E0FE155015}" type="presParOf" srcId="{3F782063-5F68-4B5A-9F69-A360D0811E80}" destId="{41C41325-BA1B-4125-9D37-58974902F528}" srcOrd="1" destOrd="0" presId="urn:microsoft.com/office/officeart/2009/3/layout/HorizontalOrganizationChart"/>
    <dgm:cxn modelId="{E8A8D9B5-BFD9-4E22-AF9C-C34EF4D9855A}" type="presParOf" srcId="{0B8EED42-1951-457E-BC19-51FEBFE124B7}" destId="{F5FFACC5-008A-4486-897E-1D843E9B3E16}" srcOrd="1" destOrd="0" presId="urn:microsoft.com/office/officeart/2009/3/layout/HorizontalOrganizationChart"/>
    <dgm:cxn modelId="{A9A17076-3479-4702-A566-124CC475E447}" type="presParOf" srcId="{F5FFACC5-008A-4486-897E-1D843E9B3E16}" destId="{C6EC0F76-03FA-45E3-AA9A-B81565CF1E26}" srcOrd="0" destOrd="0" presId="urn:microsoft.com/office/officeart/2009/3/layout/HorizontalOrganizationChart"/>
    <dgm:cxn modelId="{E9B319D6-3AEF-4165-8F24-CB2CA3C12A8B}" type="presParOf" srcId="{F5FFACC5-008A-4486-897E-1D843E9B3E16}" destId="{3905C247-5C8D-4EB0-B06F-7D61A9EE02B2}" srcOrd="1" destOrd="0" presId="urn:microsoft.com/office/officeart/2009/3/layout/HorizontalOrganizationChart"/>
    <dgm:cxn modelId="{36297610-A073-4998-A0C9-D3382DA9AAE9}" type="presParOf" srcId="{3905C247-5C8D-4EB0-B06F-7D61A9EE02B2}" destId="{A5AC4160-BB56-498E-A497-D18EE3F65357}" srcOrd="0" destOrd="0" presId="urn:microsoft.com/office/officeart/2009/3/layout/HorizontalOrganizationChart"/>
    <dgm:cxn modelId="{E05BB9C4-4607-4301-AE53-DD77F808E27E}" type="presParOf" srcId="{A5AC4160-BB56-498E-A497-D18EE3F65357}" destId="{0E0BD897-A1F3-4AE9-8582-5FBBB1E865BA}" srcOrd="0" destOrd="0" presId="urn:microsoft.com/office/officeart/2009/3/layout/HorizontalOrganizationChart"/>
    <dgm:cxn modelId="{2A0F840C-A97A-4E6C-AFD8-6CC7DDEDF5BF}" type="presParOf" srcId="{A5AC4160-BB56-498E-A497-D18EE3F65357}" destId="{C0392CD4-3695-49B4-B0C0-9FD10E6AE20F}" srcOrd="1" destOrd="0" presId="urn:microsoft.com/office/officeart/2009/3/layout/HorizontalOrganizationChart"/>
    <dgm:cxn modelId="{9E204D2A-9EC3-4ECD-8DC5-E802DA3D9C10}" type="presParOf" srcId="{3905C247-5C8D-4EB0-B06F-7D61A9EE02B2}" destId="{938A942F-EADE-49ED-8A1F-B120B6239DAA}" srcOrd="1" destOrd="0" presId="urn:microsoft.com/office/officeart/2009/3/layout/HorizontalOrganizationChart"/>
    <dgm:cxn modelId="{474D2CC8-9964-4BA2-845D-10F12E0CBFBB}" type="presParOf" srcId="{3905C247-5C8D-4EB0-B06F-7D61A9EE02B2}" destId="{6CEF5F93-1EE8-4CB8-843D-DF70652ACBE8}" srcOrd="2" destOrd="0" presId="urn:microsoft.com/office/officeart/2009/3/layout/HorizontalOrganizationChart"/>
    <dgm:cxn modelId="{5775CB86-1C96-4CDD-9116-3C6C5F0307FE}" type="presParOf" srcId="{F5FFACC5-008A-4486-897E-1D843E9B3E16}" destId="{AEE9D005-448B-4322-A137-2F9032F04424}" srcOrd="2" destOrd="0" presId="urn:microsoft.com/office/officeart/2009/3/layout/HorizontalOrganizationChart"/>
    <dgm:cxn modelId="{4EC74691-CFD9-4056-8EE9-3ABDD1051B47}" type="presParOf" srcId="{F5FFACC5-008A-4486-897E-1D843E9B3E16}" destId="{C3282418-01DA-4620-8664-429B9ABF447F}" srcOrd="3" destOrd="0" presId="urn:microsoft.com/office/officeart/2009/3/layout/HorizontalOrganizationChart"/>
    <dgm:cxn modelId="{E965E62A-8DF6-41F7-BDE7-65043FB6C39B}" type="presParOf" srcId="{C3282418-01DA-4620-8664-429B9ABF447F}" destId="{269F9812-F6DF-405A-9E71-0863098D4A5C}" srcOrd="0" destOrd="0" presId="urn:microsoft.com/office/officeart/2009/3/layout/HorizontalOrganizationChart"/>
    <dgm:cxn modelId="{D62339C2-3F45-47C6-89A7-CD5D03B5B972}" type="presParOf" srcId="{269F9812-F6DF-405A-9E71-0863098D4A5C}" destId="{258ACA0E-7ADC-4AE9-89F3-CACD77AFFC07}" srcOrd="0" destOrd="0" presId="urn:microsoft.com/office/officeart/2009/3/layout/HorizontalOrganizationChart"/>
    <dgm:cxn modelId="{6056D84D-063B-4FB8-B96D-9EF7982CBA93}" type="presParOf" srcId="{269F9812-F6DF-405A-9E71-0863098D4A5C}" destId="{054AB479-60E2-46C8-A408-91F60862B0ED}" srcOrd="1" destOrd="0" presId="urn:microsoft.com/office/officeart/2009/3/layout/HorizontalOrganizationChart"/>
    <dgm:cxn modelId="{C3759E77-032E-44E7-99C9-A2C413075941}" type="presParOf" srcId="{C3282418-01DA-4620-8664-429B9ABF447F}" destId="{3331EDD6-78F4-4E3E-9B73-58677CB6C833}" srcOrd="1" destOrd="0" presId="urn:microsoft.com/office/officeart/2009/3/layout/HorizontalOrganizationChart"/>
    <dgm:cxn modelId="{27E7FAF8-A4F0-4DEF-8766-39DDA80FEEB9}" type="presParOf" srcId="{C3282418-01DA-4620-8664-429B9ABF447F}" destId="{183D5F7E-0E6F-4819-9768-5F2AA35DF5B6}" srcOrd="2" destOrd="0" presId="urn:microsoft.com/office/officeart/2009/3/layout/HorizontalOrganizationChart"/>
    <dgm:cxn modelId="{0D216F63-C4C7-4473-8A36-95C480510376}" type="presParOf" srcId="{0B8EED42-1951-457E-BC19-51FEBFE124B7}" destId="{CD18E462-2318-4E9F-A9F1-B89A7C6145FB}" srcOrd="2" destOrd="0" presId="urn:microsoft.com/office/officeart/2009/3/layout/HorizontalOrganizationChart"/>
    <dgm:cxn modelId="{8908FD47-2C08-4663-B264-B13FDE52FCA3}" type="presParOf" srcId="{A0D083B8-FA3D-4C58-9E73-9C6A03CF596C}" destId="{9CEC590C-42C5-48C2-8CDB-01FDD0A30776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615D4DA-0DEF-4467-BD33-9A5373242D1F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0649CCD-B9F4-4F25-B6C7-A713B0BC1EF0}">
      <dgm:prSet phldrT="[文本]"/>
      <dgm:spPr/>
      <dgm:t>
        <a:bodyPr/>
        <a:lstStyle/>
        <a:p>
          <a:r>
            <a:rPr lang="zh-CN" altLang="en-US"/>
            <a:t>教师服务平台</a:t>
          </a:r>
        </a:p>
      </dgm:t>
    </dgm:pt>
    <dgm:pt modelId="{EF1ACDBA-F4A4-4B59-9137-58F46B856302}" type="parTrans" cxnId="{D9F9185D-31B7-46E9-9845-32B79DBDC8C1}">
      <dgm:prSet/>
      <dgm:spPr/>
      <dgm:t>
        <a:bodyPr/>
        <a:lstStyle/>
        <a:p>
          <a:endParaRPr lang="zh-CN" altLang="en-US"/>
        </a:p>
      </dgm:t>
    </dgm:pt>
    <dgm:pt modelId="{58C169FD-CB99-42A4-8244-226F39F13EEA}" type="sibTrans" cxnId="{D9F9185D-31B7-46E9-9845-32B79DBDC8C1}">
      <dgm:prSet/>
      <dgm:spPr/>
      <dgm:t>
        <a:bodyPr/>
        <a:lstStyle/>
        <a:p>
          <a:endParaRPr lang="zh-CN" altLang="en-US"/>
        </a:p>
      </dgm:t>
    </dgm:pt>
    <dgm:pt modelId="{BA1A7755-1CC3-4F7E-A34E-4F9D942D6C66}">
      <dgm:prSet/>
      <dgm:spPr/>
      <dgm:t>
        <a:bodyPr/>
        <a:lstStyle/>
        <a:p>
          <a:r>
            <a:rPr lang="zh-CN" altLang="en-US"/>
            <a:t>任务清单</a:t>
          </a:r>
        </a:p>
      </dgm:t>
    </dgm:pt>
    <dgm:pt modelId="{7E0657EF-76F0-414B-815A-FD675BA846E2}" type="parTrans" cxnId="{37742CEF-CC45-43DE-B307-B6A78B2B8AF8}">
      <dgm:prSet/>
      <dgm:spPr/>
      <dgm:t>
        <a:bodyPr/>
        <a:lstStyle/>
        <a:p>
          <a:endParaRPr lang="zh-CN" altLang="en-US"/>
        </a:p>
      </dgm:t>
    </dgm:pt>
    <dgm:pt modelId="{BD90B86D-FC23-4D09-866C-21A340C390E9}" type="sibTrans" cxnId="{37742CEF-CC45-43DE-B307-B6A78B2B8AF8}">
      <dgm:prSet/>
      <dgm:spPr/>
      <dgm:t>
        <a:bodyPr/>
        <a:lstStyle/>
        <a:p>
          <a:endParaRPr lang="zh-CN" altLang="en-US"/>
        </a:p>
      </dgm:t>
    </dgm:pt>
    <dgm:pt modelId="{87EA7CB4-A9D4-4C07-852E-A8D09C239D41}">
      <dgm:prSet/>
      <dgm:spPr/>
      <dgm:t>
        <a:bodyPr/>
        <a:lstStyle/>
        <a:p>
          <a:r>
            <a:rPr lang="zh-CN" altLang="en-US"/>
            <a:t>校园</a:t>
          </a:r>
          <a:r>
            <a:rPr lang="en-US" altLang="en-US"/>
            <a:t>OA</a:t>
          </a:r>
          <a:endParaRPr lang="zh-CN" altLang="en-US"/>
        </a:p>
      </dgm:t>
    </dgm:pt>
    <dgm:pt modelId="{868DEAF3-714D-44DC-8C9A-35D5D7305B45}" type="parTrans" cxnId="{DD664D8E-67A7-4676-AFDE-A3D6725C15C0}">
      <dgm:prSet/>
      <dgm:spPr/>
      <dgm:t>
        <a:bodyPr/>
        <a:lstStyle/>
        <a:p>
          <a:endParaRPr lang="zh-CN" altLang="en-US"/>
        </a:p>
      </dgm:t>
    </dgm:pt>
    <dgm:pt modelId="{B5235B2C-6C80-4F01-8B6B-648C2C490957}" type="sibTrans" cxnId="{DD664D8E-67A7-4676-AFDE-A3D6725C15C0}">
      <dgm:prSet/>
      <dgm:spPr/>
      <dgm:t>
        <a:bodyPr/>
        <a:lstStyle/>
        <a:p>
          <a:endParaRPr lang="zh-CN" altLang="en-US"/>
        </a:p>
      </dgm:t>
    </dgm:pt>
    <dgm:pt modelId="{4D960FB4-3AAB-4B63-9850-6F8A680949F3}">
      <dgm:prSet/>
      <dgm:spPr/>
      <dgm:t>
        <a:bodyPr/>
        <a:lstStyle/>
        <a:p>
          <a:r>
            <a:rPr lang="zh-CN" altLang="en-US"/>
            <a:t>消息公告</a:t>
          </a:r>
        </a:p>
      </dgm:t>
    </dgm:pt>
    <dgm:pt modelId="{64BAA6E9-F195-4A42-B761-C5612FA5A91D}" type="parTrans" cxnId="{212A6F70-B5C1-4ACB-B081-4B1635121010}">
      <dgm:prSet/>
      <dgm:spPr/>
      <dgm:t>
        <a:bodyPr/>
        <a:lstStyle/>
        <a:p>
          <a:endParaRPr lang="zh-CN" altLang="en-US"/>
        </a:p>
      </dgm:t>
    </dgm:pt>
    <dgm:pt modelId="{99A2571F-AA38-4715-B6F0-EEB3580B7CD4}" type="sibTrans" cxnId="{212A6F70-B5C1-4ACB-B081-4B1635121010}">
      <dgm:prSet/>
      <dgm:spPr/>
      <dgm:t>
        <a:bodyPr/>
        <a:lstStyle/>
        <a:p>
          <a:endParaRPr lang="zh-CN" altLang="en-US"/>
        </a:p>
      </dgm:t>
    </dgm:pt>
    <dgm:pt modelId="{53F1D23D-4934-4555-A460-EA40271F19AB}">
      <dgm:prSet/>
      <dgm:spPr/>
      <dgm:t>
        <a:bodyPr/>
        <a:lstStyle/>
        <a:p>
          <a:r>
            <a:rPr lang="zh-CN" altLang="en-US"/>
            <a:t>通信录</a:t>
          </a:r>
        </a:p>
      </dgm:t>
    </dgm:pt>
    <dgm:pt modelId="{FC756200-0E0E-4956-A992-40D565570D1C}" type="parTrans" cxnId="{F816B570-1F3B-4F04-A07E-2509064F3C9B}">
      <dgm:prSet/>
      <dgm:spPr/>
      <dgm:t>
        <a:bodyPr/>
        <a:lstStyle/>
        <a:p>
          <a:endParaRPr lang="zh-CN" altLang="en-US"/>
        </a:p>
      </dgm:t>
    </dgm:pt>
    <dgm:pt modelId="{77C88960-5D20-41F0-8D7A-57BDF6F7A1F9}" type="sibTrans" cxnId="{F816B570-1F3B-4F04-A07E-2509064F3C9B}">
      <dgm:prSet/>
      <dgm:spPr/>
      <dgm:t>
        <a:bodyPr/>
        <a:lstStyle/>
        <a:p>
          <a:endParaRPr lang="zh-CN" altLang="en-US"/>
        </a:p>
      </dgm:t>
    </dgm:pt>
    <dgm:pt modelId="{E4564BE2-41F9-4213-84CA-88A71A60F78B}">
      <dgm:prSet/>
      <dgm:spPr/>
      <dgm:t>
        <a:bodyPr/>
        <a:lstStyle/>
        <a:p>
          <a:r>
            <a:rPr lang="zh-CN" altLang="en-US"/>
            <a:t>自助服务</a:t>
          </a:r>
        </a:p>
      </dgm:t>
    </dgm:pt>
    <dgm:pt modelId="{719D3A6D-3027-46F7-BB1C-3E815440EA70}" type="parTrans" cxnId="{6D62FB2D-2372-42C2-927E-17F38BE9CC27}">
      <dgm:prSet/>
      <dgm:spPr/>
      <dgm:t>
        <a:bodyPr/>
        <a:lstStyle/>
        <a:p>
          <a:endParaRPr lang="zh-CN" altLang="en-US"/>
        </a:p>
      </dgm:t>
    </dgm:pt>
    <dgm:pt modelId="{AADF5F6A-1EA4-4752-9463-3BC14B84F8C0}" type="sibTrans" cxnId="{6D62FB2D-2372-42C2-927E-17F38BE9CC27}">
      <dgm:prSet/>
      <dgm:spPr/>
      <dgm:t>
        <a:bodyPr/>
        <a:lstStyle/>
        <a:p>
          <a:endParaRPr lang="zh-CN" altLang="en-US"/>
        </a:p>
      </dgm:t>
    </dgm:pt>
    <dgm:pt modelId="{CCA7AD4E-1AA3-4D86-9C05-FD64E55EA1D4}">
      <dgm:prSet/>
      <dgm:spPr/>
      <dgm:t>
        <a:bodyPr/>
        <a:lstStyle/>
        <a:p>
          <a:r>
            <a:rPr lang="zh-CN" altLang="en-US"/>
            <a:t>当前任务</a:t>
          </a:r>
        </a:p>
      </dgm:t>
    </dgm:pt>
    <dgm:pt modelId="{B1B7A08B-CC96-4B5B-A5B9-47388FE881DE}" type="parTrans" cxnId="{28BD6D8D-5167-4036-B322-1D1C5F32E105}">
      <dgm:prSet/>
      <dgm:spPr/>
      <dgm:t>
        <a:bodyPr/>
        <a:lstStyle/>
        <a:p>
          <a:endParaRPr lang="zh-CN" altLang="en-US"/>
        </a:p>
      </dgm:t>
    </dgm:pt>
    <dgm:pt modelId="{12C6C252-1D0D-45D7-AD34-190AF9345F1B}" type="sibTrans" cxnId="{28BD6D8D-5167-4036-B322-1D1C5F32E105}">
      <dgm:prSet/>
      <dgm:spPr/>
      <dgm:t>
        <a:bodyPr/>
        <a:lstStyle/>
        <a:p>
          <a:endParaRPr lang="zh-CN" altLang="en-US"/>
        </a:p>
      </dgm:t>
    </dgm:pt>
    <dgm:pt modelId="{92A39C05-AE03-40DA-8493-88FCA17FA3D4}">
      <dgm:prSet/>
      <dgm:spPr/>
      <dgm:t>
        <a:bodyPr/>
        <a:lstStyle/>
        <a:p>
          <a:r>
            <a:rPr lang="zh-CN" altLang="en-US"/>
            <a:t>历史任务</a:t>
          </a:r>
        </a:p>
      </dgm:t>
    </dgm:pt>
    <dgm:pt modelId="{39116C43-C3E2-4E1E-B32C-D7AC194620C9}" type="parTrans" cxnId="{9334B954-C962-48A2-9F17-8DAFF5081921}">
      <dgm:prSet/>
      <dgm:spPr/>
      <dgm:t>
        <a:bodyPr/>
        <a:lstStyle/>
        <a:p>
          <a:endParaRPr lang="zh-CN" altLang="en-US"/>
        </a:p>
      </dgm:t>
    </dgm:pt>
    <dgm:pt modelId="{9C18B3C9-049D-4A67-B910-38ECEF56FE3F}" type="sibTrans" cxnId="{9334B954-C962-48A2-9F17-8DAFF5081921}">
      <dgm:prSet/>
      <dgm:spPr/>
      <dgm:t>
        <a:bodyPr/>
        <a:lstStyle/>
        <a:p>
          <a:endParaRPr lang="zh-CN" altLang="en-US"/>
        </a:p>
      </dgm:t>
    </dgm:pt>
    <dgm:pt modelId="{6233F7E5-947A-4272-B339-7789A5CDDE4B}">
      <dgm:prSet/>
      <dgm:spPr/>
      <dgm:t>
        <a:bodyPr/>
        <a:lstStyle/>
        <a:p>
          <a:r>
            <a:rPr lang="zh-CN" altLang="en-US"/>
            <a:t>任务管理</a:t>
          </a:r>
        </a:p>
      </dgm:t>
    </dgm:pt>
    <dgm:pt modelId="{060FCB7F-7770-4B74-AB3F-962B5EB96727}" type="parTrans" cxnId="{816BC25F-1EC0-4EF2-A3CC-53824963EFC5}">
      <dgm:prSet/>
      <dgm:spPr/>
      <dgm:t>
        <a:bodyPr/>
        <a:lstStyle/>
        <a:p>
          <a:endParaRPr lang="zh-CN" altLang="en-US"/>
        </a:p>
      </dgm:t>
    </dgm:pt>
    <dgm:pt modelId="{BA2CECFE-C738-40FB-BD10-8ED8AC47794D}" type="sibTrans" cxnId="{816BC25F-1EC0-4EF2-A3CC-53824963EFC5}">
      <dgm:prSet/>
      <dgm:spPr/>
      <dgm:t>
        <a:bodyPr/>
        <a:lstStyle/>
        <a:p>
          <a:endParaRPr lang="zh-CN" altLang="en-US"/>
        </a:p>
      </dgm:t>
    </dgm:pt>
    <dgm:pt modelId="{6F55B34A-BED0-4B8B-8508-433A57F9414A}">
      <dgm:prSet/>
      <dgm:spPr/>
      <dgm:t>
        <a:bodyPr/>
        <a:lstStyle/>
        <a:p>
          <a:r>
            <a:rPr lang="zh-CN" altLang="en-US"/>
            <a:t>消息公告查询</a:t>
          </a:r>
        </a:p>
      </dgm:t>
    </dgm:pt>
    <dgm:pt modelId="{15DBCF15-32B6-4503-A7F1-4D24A438AE89}" type="parTrans" cxnId="{BCF0B052-80E2-444B-A54B-A6401B07E79C}">
      <dgm:prSet/>
      <dgm:spPr/>
      <dgm:t>
        <a:bodyPr/>
        <a:lstStyle/>
        <a:p>
          <a:endParaRPr lang="zh-CN" altLang="en-US"/>
        </a:p>
      </dgm:t>
    </dgm:pt>
    <dgm:pt modelId="{E8875338-8B36-447C-A7EA-4D7B56CF9264}" type="sibTrans" cxnId="{BCF0B052-80E2-444B-A54B-A6401B07E79C}">
      <dgm:prSet/>
      <dgm:spPr/>
      <dgm:t>
        <a:bodyPr/>
        <a:lstStyle/>
        <a:p>
          <a:endParaRPr lang="zh-CN" altLang="en-US"/>
        </a:p>
      </dgm:t>
    </dgm:pt>
    <dgm:pt modelId="{A587B75C-718C-4DD4-9F65-C82DF0563B51}">
      <dgm:prSet/>
      <dgm:spPr/>
      <dgm:t>
        <a:bodyPr/>
        <a:lstStyle/>
        <a:p>
          <a:r>
            <a:rPr lang="zh-CN" altLang="en-US"/>
            <a:t>消息</a:t>
          </a:r>
        </a:p>
      </dgm:t>
    </dgm:pt>
    <dgm:pt modelId="{DC1BD8DE-BC6A-4C06-8216-941A0DD0B0A9}" type="parTrans" cxnId="{D8AFFD9C-9DA8-4529-A5F6-95B15E15C8C4}">
      <dgm:prSet/>
      <dgm:spPr/>
      <dgm:t>
        <a:bodyPr/>
        <a:lstStyle/>
        <a:p>
          <a:endParaRPr lang="zh-CN" altLang="en-US"/>
        </a:p>
      </dgm:t>
    </dgm:pt>
    <dgm:pt modelId="{6455F5FA-C5A3-4C6E-A71A-9CF162B9B87B}" type="sibTrans" cxnId="{D8AFFD9C-9DA8-4529-A5F6-95B15E15C8C4}">
      <dgm:prSet/>
      <dgm:spPr/>
      <dgm:t>
        <a:bodyPr/>
        <a:lstStyle/>
        <a:p>
          <a:endParaRPr lang="zh-CN" altLang="en-US"/>
        </a:p>
      </dgm:t>
    </dgm:pt>
    <dgm:pt modelId="{61D99357-A769-483E-AB23-E68C69DB6275}">
      <dgm:prSet/>
      <dgm:spPr/>
      <dgm:t>
        <a:bodyPr/>
        <a:lstStyle/>
        <a:p>
          <a:r>
            <a:rPr lang="zh-CN" altLang="en-US"/>
            <a:t>个人通信信息管理</a:t>
          </a:r>
        </a:p>
      </dgm:t>
    </dgm:pt>
    <dgm:pt modelId="{744900DB-21C9-4D78-90F6-20A73B53A6BA}" type="parTrans" cxnId="{8AC58D2B-CE15-486E-BAC9-DFEE2AF47E46}">
      <dgm:prSet/>
      <dgm:spPr/>
      <dgm:t>
        <a:bodyPr/>
        <a:lstStyle/>
        <a:p>
          <a:endParaRPr lang="zh-CN" altLang="en-US"/>
        </a:p>
      </dgm:t>
    </dgm:pt>
    <dgm:pt modelId="{075E92FD-E7B5-4CE3-921B-DE664E93C89F}" type="sibTrans" cxnId="{8AC58D2B-CE15-486E-BAC9-DFEE2AF47E46}">
      <dgm:prSet/>
      <dgm:spPr/>
      <dgm:t>
        <a:bodyPr/>
        <a:lstStyle/>
        <a:p>
          <a:endParaRPr lang="zh-CN" altLang="en-US"/>
        </a:p>
      </dgm:t>
    </dgm:pt>
    <dgm:pt modelId="{2F8D4955-D869-4733-A288-48B94AFDF036}">
      <dgm:prSet/>
      <dgm:spPr/>
      <dgm:t>
        <a:bodyPr/>
        <a:lstStyle/>
        <a:p>
          <a:r>
            <a:rPr lang="zh-CN" altLang="en-US"/>
            <a:t>通信录查询</a:t>
          </a:r>
        </a:p>
      </dgm:t>
    </dgm:pt>
    <dgm:pt modelId="{EE44BA1C-352E-491A-8830-8FEF9DE711D3}" type="parTrans" cxnId="{F06C92D1-4C21-47EC-A063-36A978118934}">
      <dgm:prSet/>
      <dgm:spPr/>
      <dgm:t>
        <a:bodyPr/>
        <a:lstStyle/>
        <a:p>
          <a:endParaRPr lang="zh-CN" altLang="en-US"/>
        </a:p>
      </dgm:t>
    </dgm:pt>
    <dgm:pt modelId="{EC0B51F8-B33D-4BA2-90BE-F6440FB06AD1}" type="sibTrans" cxnId="{F06C92D1-4C21-47EC-A063-36A978118934}">
      <dgm:prSet/>
      <dgm:spPr/>
      <dgm:t>
        <a:bodyPr/>
        <a:lstStyle/>
        <a:p>
          <a:endParaRPr lang="zh-CN" altLang="en-US"/>
        </a:p>
      </dgm:t>
    </dgm:pt>
    <dgm:pt modelId="{71BEDAFE-7243-4FF5-8569-4D336B0EA03B}">
      <dgm:prSet/>
      <dgm:spPr/>
      <dgm:t>
        <a:bodyPr/>
        <a:lstStyle/>
        <a:p>
          <a:r>
            <a:rPr lang="zh-CN" altLang="en-US"/>
            <a:t>任务设置</a:t>
          </a:r>
        </a:p>
      </dgm:t>
    </dgm:pt>
    <dgm:pt modelId="{363644B1-3FCE-4955-AED2-CEDE1E257572}" type="parTrans" cxnId="{321FC1CB-045E-4127-AB6C-76CEA8ECAA20}">
      <dgm:prSet/>
      <dgm:spPr/>
      <dgm:t>
        <a:bodyPr/>
        <a:lstStyle/>
        <a:p>
          <a:endParaRPr lang="zh-CN" altLang="en-US"/>
        </a:p>
      </dgm:t>
    </dgm:pt>
    <dgm:pt modelId="{B249270C-32BF-4129-B3AA-9F1925310387}" type="sibTrans" cxnId="{321FC1CB-045E-4127-AB6C-76CEA8ECAA20}">
      <dgm:prSet/>
      <dgm:spPr/>
      <dgm:t>
        <a:bodyPr/>
        <a:lstStyle/>
        <a:p>
          <a:endParaRPr lang="zh-CN" altLang="en-US"/>
        </a:p>
      </dgm:t>
    </dgm:pt>
    <dgm:pt modelId="{CE86BD08-D802-47BF-BA8D-47FA4A820B66}" type="pres">
      <dgm:prSet presAssocID="{F615D4DA-0DEF-4467-BD33-9A5373242D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9FDDAE17-9A80-4A73-B425-2539DCABB50A}" type="pres">
      <dgm:prSet presAssocID="{00649CCD-B9F4-4F25-B6C7-A713B0BC1EF0}" presName="hierRoot1" presStyleCnt="0">
        <dgm:presLayoutVars>
          <dgm:hierBranch val="init"/>
        </dgm:presLayoutVars>
      </dgm:prSet>
      <dgm:spPr/>
    </dgm:pt>
    <dgm:pt modelId="{2BC7D7E1-4C84-46F1-9BB2-BCDF3DB7B244}" type="pres">
      <dgm:prSet presAssocID="{00649CCD-B9F4-4F25-B6C7-A713B0BC1EF0}" presName="rootComposite1" presStyleCnt="0"/>
      <dgm:spPr/>
    </dgm:pt>
    <dgm:pt modelId="{F1955D37-E6F6-410B-9D51-F16215A40AC2}" type="pres">
      <dgm:prSet presAssocID="{00649CCD-B9F4-4F25-B6C7-A713B0BC1EF0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E4A2ADB-B870-4362-987B-C078B81B4847}" type="pres">
      <dgm:prSet presAssocID="{00649CCD-B9F4-4F25-B6C7-A713B0BC1EF0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74000065-88F4-43A6-B8BD-0187741C9938}" type="pres">
      <dgm:prSet presAssocID="{00649CCD-B9F4-4F25-B6C7-A713B0BC1EF0}" presName="hierChild2" presStyleCnt="0"/>
      <dgm:spPr/>
    </dgm:pt>
    <dgm:pt modelId="{CD07D7E4-4E22-49E0-B886-6431C317D28F}" type="pres">
      <dgm:prSet presAssocID="{7E0657EF-76F0-414B-815A-FD675BA846E2}" presName="Name64" presStyleLbl="parChTrans1D2" presStyleIdx="0" presStyleCnt="5"/>
      <dgm:spPr/>
      <dgm:t>
        <a:bodyPr/>
        <a:lstStyle/>
        <a:p>
          <a:endParaRPr lang="zh-CN" altLang="en-US"/>
        </a:p>
      </dgm:t>
    </dgm:pt>
    <dgm:pt modelId="{194099BD-77DD-4A4E-862E-25DA11B6DAC0}" type="pres">
      <dgm:prSet presAssocID="{BA1A7755-1CC3-4F7E-A34E-4F9D942D6C66}" presName="hierRoot2" presStyleCnt="0">
        <dgm:presLayoutVars>
          <dgm:hierBranch val="init"/>
        </dgm:presLayoutVars>
      </dgm:prSet>
      <dgm:spPr/>
    </dgm:pt>
    <dgm:pt modelId="{2E0EF256-6488-462D-BACC-2217F6DD9BC7}" type="pres">
      <dgm:prSet presAssocID="{BA1A7755-1CC3-4F7E-A34E-4F9D942D6C66}" presName="rootComposite" presStyleCnt="0"/>
      <dgm:spPr/>
    </dgm:pt>
    <dgm:pt modelId="{5068EC5B-2F85-4642-AD5C-23B5973DC4DE}" type="pres">
      <dgm:prSet presAssocID="{BA1A7755-1CC3-4F7E-A34E-4F9D942D6C66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DA46235-2BC2-4BD4-A61D-7D92EC315665}" type="pres">
      <dgm:prSet presAssocID="{BA1A7755-1CC3-4F7E-A34E-4F9D942D6C66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79D547BA-F7C7-444A-A90C-5ACDDFD09A6A}" type="pres">
      <dgm:prSet presAssocID="{BA1A7755-1CC3-4F7E-A34E-4F9D942D6C66}" presName="hierChild4" presStyleCnt="0"/>
      <dgm:spPr/>
    </dgm:pt>
    <dgm:pt modelId="{45CDDEA5-AF7C-4ADA-99B5-CFCFC83A6247}" type="pres">
      <dgm:prSet presAssocID="{060FCB7F-7770-4B74-AB3F-962B5EB96727}" presName="Name64" presStyleLbl="parChTrans1D3" presStyleIdx="0" presStyleCnt="8"/>
      <dgm:spPr/>
      <dgm:t>
        <a:bodyPr/>
        <a:lstStyle/>
        <a:p>
          <a:endParaRPr lang="zh-CN" altLang="en-US"/>
        </a:p>
      </dgm:t>
    </dgm:pt>
    <dgm:pt modelId="{5BF1E826-7372-4F3C-A48C-6AE1756F704B}" type="pres">
      <dgm:prSet presAssocID="{6233F7E5-947A-4272-B339-7789A5CDDE4B}" presName="hierRoot2" presStyleCnt="0">
        <dgm:presLayoutVars>
          <dgm:hierBranch val="init"/>
        </dgm:presLayoutVars>
      </dgm:prSet>
      <dgm:spPr/>
    </dgm:pt>
    <dgm:pt modelId="{DFB6939E-1D10-4BC0-9CFF-8D260C2FD8AD}" type="pres">
      <dgm:prSet presAssocID="{6233F7E5-947A-4272-B339-7789A5CDDE4B}" presName="rootComposite" presStyleCnt="0"/>
      <dgm:spPr/>
    </dgm:pt>
    <dgm:pt modelId="{AEF58413-AEC1-43AF-8D25-2B51901F6E88}" type="pres">
      <dgm:prSet presAssocID="{6233F7E5-947A-4272-B339-7789A5CDDE4B}" presName="rootText" presStyleLbl="node3" presStyleIdx="0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BEB9CD-881A-452C-A80F-085E71D86887}" type="pres">
      <dgm:prSet presAssocID="{6233F7E5-947A-4272-B339-7789A5CDDE4B}" presName="rootConnector" presStyleLbl="node3" presStyleIdx="0" presStyleCnt="8"/>
      <dgm:spPr/>
      <dgm:t>
        <a:bodyPr/>
        <a:lstStyle/>
        <a:p>
          <a:endParaRPr lang="zh-CN" altLang="en-US"/>
        </a:p>
      </dgm:t>
    </dgm:pt>
    <dgm:pt modelId="{B64008CE-5CD2-4562-AB14-FD2489F9FD3C}" type="pres">
      <dgm:prSet presAssocID="{6233F7E5-947A-4272-B339-7789A5CDDE4B}" presName="hierChild4" presStyleCnt="0"/>
      <dgm:spPr/>
    </dgm:pt>
    <dgm:pt modelId="{8BE080DE-FDC6-4F5D-A005-8E50FF557EE5}" type="pres">
      <dgm:prSet presAssocID="{6233F7E5-947A-4272-B339-7789A5CDDE4B}" presName="hierChild5" presStyleCnt="0"/>
      <dgm:spPr/>
    </dgm:pt>
    <dgm:pt modelId="{BC4AED1F-EF90-4813-B90D-988F78FEE36E}" type="pres">
      <dgm:prSet presAssocID="{B1B7A08B-CC96-4B5B-A5B9-47388FE881DE}" presName="Name64" presStyleLbl="parChTrans1D3" presStyleIdx="1" presStyleCnt="8"/>
      <dgm:spPr/>
      <dgm:t>
        <a:bodyPr/>
        <a:lstStyle/>
        <a:p>
          <a:endParaRPr lang="zh-CN" altLang="en-US"/>
        </a:p>
      </dgm:t>
    </dgm:pt>
    <dgm:pt modelId="{5CD7E9EF-878F-46B9-A05B-F2133FA1E8F6}" type="pres">
      <dgm:prSet presAssocID="{CCA7AD4E-1AA3-4D86-9C05-FD64E55EA1D4}" presName="hierRoot2" presStyleCnt="0">
        <dgm:presLayoutVars>
          <dgm:hierBranch val="init"/>
        </dgm:presLayoutVars>
      </dgm:prSet>
      <dgm:spPr/>
    </dgm:pt>
    <dgm:pt modelId="{A2608CDC-41B7-49E2-93A7-32AEFC4C9FDF}" type="pres">
      <dgm:prSet presAssocID="{CCA7AD4E-1AA3-4D86-9C05-FD64E55EA1D4}" presName="rootComposite" presStyleCnt="0"/>
      <dgm:spPr/>
    </dgm:pt>
    <dgm:pt modelId="{F44CEBF5-9D43-4746-A334-4DDDE4025F5B}" type="pres">
      <dgm:prSet presAssocID="{CCA7AD4E-1AA3-4D86-9C05-FD64E55EA1D4}" presName="rootText" presStyleLbl="node3" presStyleIdx="1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621A2A9-087B-40AF-A034-DB08B6F8F44B}" type="pres">
      <dgm:prSet presAssocID="{CCA7AD4E-1AA3-4D86-9C05-FD64E55EA1D4}" presName="rootConnector" presStyleLbl="node3" presStyleIdx="1" presStyleCnt="8"/>
      <dgm:spPr/>
      <dgm:t>
        <a:bodyPr/>
        <a:lstStyle/>
        <a:p>
          <a:endParaRPr lang="zh-CN" altLang="en-US"/>
        </a:p>
      </dgm:t>
    </dgm:pt>
    <dgm:pt modelId="{80E29FCF-19FD-41AC-A9EB-AC0226CA590A}" type="pres">
      <dgm:prSet presAssocID="{CCA7AD4E-1AA3-4D86-9C05-FD64E55EA1D4}" presName="hierChild4" presStyleCnt="0"/>
      <dgm:spPr/>
    </dgm:pt>
    <dgm:pt modelId="{36D20BF9-556C-4A9D-9265-27B363231EA0}" type="pres">
      <dgm:prSet presAssocID="{CCA7AD4E-1AA3-4D86-9C05-FD64E55EA1D4}" presName="hierChild5" presStyleCnt="0"/>
      <dgm:spPr/>
    </dgm:pt>
    <dgm:pt modelId="{6167894F-3D6F-4EF3-BA72-2D7D6F3F94AB}" type="pres">
      <dgm:prSet presAssocID="{39116C43-C3E2-4E1E-B32C-D7AC194620C9}" presName="Name64" presStyleLbl="parChTrans1D3" presStyleIdx="2" presStyleCnt="8"/>
      <dgm:spPr/>
      <dgm:t>
        <a:bodyPr/>
        <a:lstStyle/>
        <a:p>
          <a:endParaRPr lang="zh-CN" altLang="en-US"/>
        </a:p>
      </dgm:t>
    </dgm:pt>
    <dgm:pt modelId="{733B76EC-0DAD-4F8F-A6F2-F402488E8568}" type="pres">
      <dgm:prSet presAssocID="{92A39C05-AE03-40DA-8493-88FCA17FA3D4}" presName="hierRoot2" presStyleCnt="0">
        <dgm:presLayoutVars>
          <dgm:hierBranch val="init"/>
        </dgm:presLayoutVars>
      </dgm:prSet>
      <dgm:spPr/>
    </dgm:pt>
    <dgm:pt modelId="{4B5F7D73-0AD9-45A3-A935-1076A7B5AB82}" type="pres">
      <dgm:prSet presAssocID="{92A39C05-AE03-40DA-8493-88FCA17FA3D4}" presName="rootComposite" presStyleCnt="0"/>
      <dgm:spPr/>
    </dgm:pt>
    <dgm:pt modelId="{6E314B2E-36BD-486D-A213-29DEFA3747C6}" type="pres">
      <dgm:prSet presAssocID="{92A39C05-AE03-40DA-8493-88FCA17FA3D4}" presName="rootText" presStyleLbl="node3" presStyleIdx="2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183DBA9-A9CF-41B6-B117-1387F6DC35A2}" type="pres">
      <dgm:prSet presAssocID="{92A39C05-AE03-40DA-8493-88FCA17FA3D4}" presName="rootConnector" presStyleLbl="node3" presStyleIdx="2" presStyleCnt="8"/>
      <dgm:spPr/>
      <dgm:t>
        <a:bodyPr/>
        <a:lstStyle/>
        <a:p>
          <a:endParaRPr lang="zh-CN" altLang="en-US"/>
        </a:p>
      </dgm:t>
    </dgm:pt>
    <dgm:pt modelId="{EC122E94-24D6-4640-BA8B-3B2566877D2B}" type="pres">
      <dgm:prSet presAssocID="{92A39C05-AE03-40DA-8493-88FCA17FA3D4}" presName="hierChild4" presStyleCnt="0"/>
      <dgm:spPr/>
    </dgm:pt>
    <dgm:pt modelId="{D55171A6-C635-4E8B-8495-ACCD113CBBFA}" type="pres">
      <dgm:prSet presAssocID="{92A39C05-AE03-40DA-8493-88FCA17FA3D4}" presName="hierChild5" presStyleCnt="0"/>
      <dgm:spPr/>
    </dgm:pt>
    <dgm:pt modelId="{9EF1CFC3-9E9A-4B6E-8D40-4A68A495E44D}" type="pres">
      <dgm:prSet presAssocID="{363644B1-3FCE-4955-AED2-CEDE1E257572}" presName="Name64" presStyleLbl="parChTrans1D3" presStyleIdx="3" presStyleCnt="8"/>
      <dgm:spPr/>
      <dgm:t>
        <a:bodyPr/>
        <a:lstStyle/>
        <a:p>
          <a:endParaRPr lang="zh-CN" altLang="en-US"/>
        </a:p>
      </dgm:t>
    </dgm:pt>
    <dgm:pt modelId="{BB4A57C8-C2D0-482B-AE80-D30009AB9C4B}" type="pres">
      <dgm:prSet presAssocID="{71BEDAFE-7243-4FF5-8569-4D336B0EA03B}" presName="hierRoot2" presStyleCnt="0">
        <dgm:presLayoutVars>
          <dgm:hierBranch val="init"/>
        </dgm:presLayoutVars>
      </dgm:prSet>
      <dgm:spPr/>
    </dgm:pt>
    <dgm:pt modelId="{A34D24D0-5D0E-454C-A04A-DDA4C7016EB0}" type="pres">
      <dgm:prSet presAssocID="{71BEDAFE-7243-4FF5-8569-4D336B0EA03B}" presName="rootComposite" presStyleCnt="0"/>
      <dgm:spPr/>
    </dgm:pt>
    <dgm:pt modelId="{E86F7DC8-7CB5-4C46-99DF-6336CD60CEFA}" type="pres">
      <dgm:prSet presAssocID="{71BEDAFE-7243-4FF5-8569-4D336B0EA03B}" presName="rootText" presStyleLbl="node3" presStyleIdx="3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745DECF-FD0B-4CB3-91F9-42782FB31BAA}" type="pres">
      <dgm:prSet presAssocID="{71BEDAFE-7243-4FF5-8569-4D336B0EA03B}" presName="rootConnector" presStyleLbl="node3" presStyleIdx="3" presStyleCnt="8"/>
      <dgm:spPr/>
      <dgm:t>
        <a:bodyPr/>
        <a:lstStyle/>
        <a:p>
          <a:endParaRPr lang="zh-CN" altLang="en-US"/>
        </a:p>
      </dgm:t>
    </dgm:pt>
    <dgm:pt modelId="{2131B2B2-3F4A-49D8-8DBC-71EB276CF01B}" type="pres">
      <dgm:prSet presAssocID="{71BEDAFE-7243-4FF5-8569-4D336B0EA03B}" presName="hierChild4" presStyleCnt="0"/>
      <dgm:spPr/>
    </dgm:pt>
    <dgm:pt modelId="{BE28A9C8-B8C3-492D-9840-FD81F2C46249}" type="pres">
      <dgm:prSet presAssocID="{71BEDAFE-7243-4FF5-8569-4D336B0EA03B}" presName="hierChild5" presStyleCnt="0"/>
      <dgm:spPr/>
    </dgm:pt>
    <dgm:pt modelId="{0FB0D9A9-AA95-4223-8DB9-2A06665893EC}" type="pres">
      <dgm:prSet presAssocID="{BA1A7755-1CC3-4F7E-A34E-4F9D942D6C66}" presName="hierChild5" presStyleCnt="0"/>
      <dgm:spPr/>
    </dgm:pt>
    <dgm:pt modelId="{524ACB8C-F1D1-4B3B-B226-CF924F84E090}" type="pres">
      <dgm:prSet presAssocID="{868DEAF3-714D-44DC-8C9A-35D5D7305B45}" presName="Name64" presStyleLbl="parChTrans1D2" presStyleIdx="1" presStyleCnt="5"/>
      <dgm:spPr/>
      <dgm:t>
        <a:bodyPr/>
        <a:lstStyle/>
        <a:p>
          <a:endParaRPr lang="zh-CN" altLang="en-US"/>
        </a:p>
      </dgm:t>
    </dgm:pt>
    <dgm:pt modelId="{5F62569B-4E9C-4EF4-B486-414725B34F01}" type="pres">
      <dgm:prSet presAssocID="{87EA7CB4-A9D4-4C07-852E-A8D09C239D41}" presName="hierRoot2" presStyleCnt="0">
        <dgm:presLayoutVars>
          <dgm:hierBranch val="init"/>
        </dgm:presLayoutVars>
      </dgm:prSet>
      <dgm:spPr/>
    </dgm:pt>
    <dgm:pt modelId="{CF0105F7-13C6-443A-996B-5B7AA6BB5C8F}" type="pres">
      <dgm:prSet presAssocID="{87EA7CB4-A9D4-4C07-852E-A8D09C239D41}" presName="rootComposite" presStyleCnt="0"/>
      <dgm:spPr/>
    </dgm:pt>
    <dgm:pt modelId="{B00209B2-FE8A-47D7-A9AB-C2E9F97C0F35}" type="pres">
      <dgm:prSet presAssocID="{87EA7CB4-A9D4-4C07-852E-A8D09C239D41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3B251F5-4AB0-47D7-A059-B9E87CCE4831}" type="pres">
      <dgm:prSet presAssocID="{87EA7CB4-A9D4-4C07-852E-A8D09C239D41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9ED73E9F-3652-4520-9C8A-0974D98BD6DA}" type="pres">
      <dgm:prSet presAssocID="{87EA7CB4-A9D4-4C07-852E-A8D09C239D41}" presName="hierChild4" presStyleCnt="0"/>
      <dgm:spPr/>
    </dgm:pt>
    <dgm:pt modelId="{B6560AF0-DA58-4EBA-A34A-089917F08045}" type="pres">
      <dgm:prSet presAssocID="{87EA7CB4-A9D4-4C07-852E-A8D09C239D41}" presName="hierChild5" presStyleCnt="0"/>
      <dgm:spPr/>
    </dgm:pt>
    <dgm:pt modelId="{3836EED4-9D8C-42D9-AB1E-38AED1C44A08}" type="pres">
      <dgm:prSet presAssocID="{64BAA6E9-F195-4A42-B761-C5612FA5A91D}" presName="Name64" presStyleLbl="parChTrans1D2" presStyleIdx="2" presStyleCnt="5"/>
      <dgm:spPr/>
      <dgm:t>
        <a:bodyPr/>
        <a:lstStyle/>
        <a:p>
          <a:endParaRPr lang="zh-CN" altLang="en-US"/>
        </a:p>
      </dgm:t>
    </dgm:pt>
    <dgm:pt modelId="{E1228B7D-3B17-4774-8904-F201FBBDA34E}" type="pres">
      <dgm:prSet presAssocID="{4D960FB4-3AAB-4B63-9850-6F8A680949F3}" presName="hierRoot2" presStyleCnt="0">
        <dgm:presLayoutVars>
          <dgm:hierBranch val="init"/>
        </dgm:presLayoutVars>
      </dgm:prSet>
      <dgm:spPr/>
    </dgm:pt>
    <dgm:pt modelId="{882529F4-8132-4940-95ED-DA3AEA4142FE}" type="pres">
      <dgm:prSet presAssocID="{4D960FB4-3AAB-4B63-9850-6F8A680949F3}" presName="rootComposite" presStyleCnt="0"/>
      <dgm:spPr/>
    </dgm:pt>
    <dgm:pt modelId="{5158FD13-7210-4021-8B8C-383865AC10FD}" type="pres">
      <dgm:prSet presAssocID="{4D960FB4-3AAB-4B63-9850-6F8A680949F3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EDE501-6F34-4799-B991-5FD8FE5EC817}" type="pres">
      <dgm:prSet presAssocID="{4D960FB4-3AAB-4B63-9850-6F8A680949F3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B06C45E7-4FA7-417D-9FCC-93371B6B1CAE}" type="pres">
      <dgm:prSet presAssocID="{4D960FB4-3AAB-4B63-9850-6F8A680949F3}" presName="hierChild4" presStyleCnt="0"/>
      <dgm:spPr/>
    </dgm:pt>
    <dgm:pt modelId="{16825F0B-A40F-4A19-A767-FB7D6239F7E5}" type="pres">
      <dgm:prSet presAssocID="{15DBCF15-32B6-4503-A7F1-4D24A438AE89}" presName="Name64" presStyleLbl="parChTrans1D3" presStyleIdx="4" presStyleCnt="8"/>
      <dgm:spPr/>
      <dgm:t>
        <a:bodyPr/>
        <a:lstStyle/>
        <a:p>
          <a:endParaRPr lang="zh-CN" altLang="en-US"/>
        </a:p>
      </dgm:t>
    </dgm:pt>
    <dgm:pt modelId="{630F304A-AED1-48C3-856A-40D1B4C84433}" type="pres">
      <dgm:prSet presAssocID="{6F55B34A-BED0-4B8B-8508-433A57F9414A}" presName="hierRoot2" presStyleCnt="0">
        <dgm:presLayoutVars>
          <dgm:hierBranch val="init"/>
        </dgm:presLayoutVars>
      </dgm:prSet>
      <dgm:spPr/>
    </dgm:pt>
    <dgm:pt modelId="{50A199DC-A37D-4425-A660-6E446BD0CE8A}" type="pres">
      <dgm:prSet presAssocID="{6F55B34A-BED0-4B8B-8508-433A57F9414A}" presName="rootComposite" presStyleCnt="0"/>
      <dgm:spPr/>
    </dgm:pt>
    <dgm:pt modelId="{134D122E-548C-48E2-A62E-81C5BDB08EF5}" type="pres">
      <dgm:prSet presAssocID="{6F55B34A-BED0-4B8B-8508-433A57F9414A}" presName="rootText" presStyleLbl="node3" presStyleIdx="4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CFF40D8-433F-4B20-87D8-CC0B4566507C}" type="pres">
      <dgm:prSet presAssocID="{6F55B34A-BED0-4B8B-8508-433A57F9414A}" presName="rootConnector" presStyleLbl="node3" presStyleIdx="4" presStyleCnt="8"/>
      <dgm:spPr/>
      <dgm:t>
        <a:bodyPr/>
        <a:lstStyle/>
        <a:p>
          <a:endParaRPr lang="zh-CN" altLang="en-US"/>
        </a:p>
      </dgm:t>
    </dgm:pt>
    <dgm:pt modelId="{8B87CE6F-88D1-4C0A-BF0C-E9B22D09C42C}" type="pres">
      <dgm:prSet presAssocID="{6F55B34A-BED0-4B8B-8508-433A57F9414A}" presName="hierChild4" presStyleCnt="0"/>
      <dgm:spPr/>
    </dgm:pt>
    <dgm:pt modelId="{23DEC8A4-A99C-447D-857B-C5816E5EDCF8}" type="pres">
      <dgm:prSet presAssocID="{6F55B34A-BED0-4B8B-8508-433A57F9414A}" presName="hierChild5" presStyleCnt="0"/>
      <dgm:spPr/>
    </dgm:pt>
    <dgm:pt modelId="{2EA67F61-C241-4DB6-8DFA-4AE137E3EAE6}" type="pres">
      <dgm:prSet presAssocID="{DC1BD8DE-BC6A-4C06-8216-941A0DD0B0A9}" presName="Name64" presStyleLbl="parChTrans1D3" presStyleIdx="5" presStyleCnt="8"/>
      <dgm:spPr/>
      <dgm:t>
        <a:bodyPr/>
        <a:lstStyle/>
        <a:p>
          <a:endParaRPr lang="zh-CN" altLang="en-US"/>
        </a:p>
      </dgm:t>
    </dgm:pt>
    <dgm:pt modelId="{F5836306-5CE5-40AD-B299-918AE2BC41AC}" type="pres">
      <dgm:prSet presAssocID="{A587B75C-718C-4DD4-9F65-C82DF0563B51}" presName="hierRoot2" presStyleCnt="0">
        <dgm:presLayoutVars>
          <dgm:hierBranch val="init"/>
        </dgm:presLayoutVars>
      </dgm:prSet>
      <dgm:spPr/>
    </dgm:pt>
    <dgm:pt modelId="{545639EA-B39D-4AC0-AAC8-693C002037E9}" type="pres">
      <dgm:prSet presAssocID="{A587B75C-718C-4DD4-9F65-C82DF0563B51}" presName="rootComposite" presStyleCnt="0"/>
      <dgm:spPr/>
    </dgm:pt>
    <dgm:pt modelId="{3DFEBEA5-7515-4226-8ECD-88A41A91C3CB}" type="pres">
      <dgm:prSet presAssocID="{A587B75C-718C-4DD4-9F65-C82DF0563B51}" presName="rootText" presStyleLbl="node3" presStyleIdx="5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D2FA0A-C51B-421D-86E0-CFD5674EBF7A}" type="pres">
      <dgm:prSet presAssocID="{A587B75C-718C-4DD4-9F65-C82DF0563B51}" presName="rootConnector" presStyleLbl="node3" presStyleIdx="5" presStyleCnt="8"/>
      <dgm:spPr/>
      <dgm:t>
        <a:bodyPr/>
        <a:lstStyle/>
        <a:p>
          <a:endParaRPr lang="zh-CN" altLang="en-US"/>
        </a:p>
      </dgm:t>
    </dgm:pt>
    <dgm:pt modelId="{3BF83AEE-6E0D-4C69-897E-103ADC3D5AC3}" type="pres">
      <dgm:prSet presAssocID="{A587B75C-718C-4DD4-9F65-C82DF0563B51}" presName="hierChild4" presStyleCnt="0"/>
      <dgm:spPr/>
    </dgm:pt>
    <dgm:pt modelId="{DB97BF8E-748D-4000-8A4E-76B0F8841251}" type="pres">
      <dgm:prSet presAssocID="{A587B75C-718C-4DD4-9F65-C82DF0563B51}" presName="hierChild5" presStyleCnt="0"/>
      <dgm:spPr/>
    </dgm:pt>
    <dgm:pt modelId="{A0AE71BE-A68D-4FFC-9F10-8E0D91CB443D}" type="pres">
      <dgm:prSet presAssocID="{4D960FB4-3AAB-4B63-9850-6F8A680949F3}" presName="hierChild5" presStyleCnt="0"/>
      <dgm:spPr/>
    </dgm:pt>
    <dgm:pt modelId="{6BA0C339-23D2-4319-92DA-3B33499A1D5E}" type="pres">
      <dgm:prSet presAssocID="{FC756200-0E0E-4956-A992-40D565570D1C}" presName="Name64" presStyleLbl="parChTrans1D2" presStyleIdx="3" presStyleCnt="5"/>
      <dgm:spPr/>
      <dgm:t>
        <a:bodyPr/>
        <a:lstStyle/>
        <a:p>
          <a:endParaRPr lang="zh-CN" altLang="en-US"/>
        </a:p>
      </dgm:t>
    </dgm:pt>
    <dgm:pt modelId="{5164C6AC-90D7-4BAF-A65A-881B2DC702D6}" type="pres">
      <dgm:prSet presAssocID="{53F1D23D-4934-4555-A460-EA40271F19AB}" presName="hierRoot2" presStyleCnt="0">
        <dgm:presLayoutVars>
          <dgm:hierBranch val="init"/>
        </dgm:presLayoutVars>
      </dgm:prSet>
      <dgm:spPr/>
    </dgm:pt>
    <dgm:pt modelId="{F3F80B83-D17B-4D45-BED2-3223268CA227}" type="pres">
      <dgm:prSet presAssocID="{53F1D23D-4934-4555-A460-EA40271F19AB}" presName="rootComposite" presStyleCnt="0"/>
      <dgm:spPr/>
    </dgm:pt>
    <dgm:pt modelId="{3F7F166B-5ECF-4D9F-93B0-6E04EC3A14B6}" type="pres">
      <dgm:prSet presAssocID="{53F1D23D-4934-4555-A460-EA40271F19AB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1DB22D3-22C0-48A7-A908-159C787C26D1}" type="pres">
      <dgm:prSet presAssocID="{53F1D23D-4934-4555-A460-EA40271F19AB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7B45656E-1317-45E6-8DCC-9EA4B3808C9D}" type="pres">
      <dgm:prSet presAssocID="{53F1D23D-4934-4555-A460-EA40271F19AB}" presName="hierChild4" presStyleCnt="0"/>
      <dgm:spPr/>
    </dgm:pt>
    <dgm:pt modelId="{4391D1C7-AA8C-46BD-BAE2-FE1EE4069D83}" type="pres">
      <dgm:prSet presAssocID="{744900DB-21C9-4D78-90F6-20A73B53A6BA}" presName="Name64" presStyleLbl="parChTrans1D3" presStyleIdx="6" presStyleCnt="8"/>
      <dgm:spPr/>
      <dgm:t>
        <a:bodyPr/>
        <a:lstStyle/>
        <a:p>
          <a:endParaRPr lang="zh-CN" altLang="en-US"/>
        </a:p>
      </dgm:t>
    </dgm:pt>
    <dgm:pt modelId="{A6D97F78-5537-47CB-8D77-1F7C55A22220}" type="pres">
      <dgm:prSet presAssocID="{61D99357-A769-483E-AB23-E68C69DB6275}" presName="hierRoot2" presStyleCnt="0">
        <dgm:presLayoutVars>
          <dgm:hierBranch val="init"/>
        </dgm:presLayoutVars>
      </dgm:prSet>
      <dgm:spPr/>
    </dgm:pt>
    <dgm:pt modelId="{F6DBE877-83AC-4206-997A-5DCFA0A6992E}" type="pres">
      <dgm:prSet presAssocID="{61D99357-A769-483E-AB23-E68C69DB6275}" presName="rootComposite" presStyleCnt="0"/>
      <dgm:spPr/>
    </dgm:pt>
    <dgm:pt modelId="{2B04A29B-F483-4B08-8B92-6A08410C91E2}" type="pres">
      <dgm:prSet presAssocID="{61D99357-A769-483E-AB23-E68C69DB6275}" presName="rootText" presStyleLbl="node3" presStyleIdx="6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6F493E2-6EEA-4F00-ADCF-80DC8D25EF49}" type="pres">
      <dgm:prSet presAssocID="{61D99357-A769-483E-AB23-E68C69DB6275}" presName="rootConnector" presStyleLbl="node3" presStyleIdx="6" presStyleCnt="8"/>
      <dgm:spPr/>
      <dgm:t>
        <a:bodyPr/>
        <a:lstStyle/>
        <a:p>
          <a:endParaRPr lang="zh-CN" altLang="en-US"/>
        </a:p>
      </dgm:t>
    </dgm:pt>
    <dgm:pt modelId="{E7179B50-0E49-4A1C-8C03-2EAD789D9390}" type="pres">
      <dgm:prSet presAssocID="{61D99357-A769-483E-AB23-E68C69DB6275}" presName="hierChild4" presStyleCnt="0"/>
      <dgm:spPr/>
    </dgm:pt>
    <dgm:pt modelId="{E56889AA-C1E4-4C21-A50C-48009855F58C}" type="pres">
      <dgm:prSet presAssocID="{61D99357-A769-483E-AB23-E68C69DB6275}" presName="hierChild5" presStyleCnt="0"/>
      <dgm:spPr/>
    </dgm:pt>
    <dgm:pt modelId="{59CD2A69-C67A-4E5D-B868-21B649E91DEB}" type="pres">
      <dgm:prSet presAssocID="{EE44BA1C-352E-491A-8830-8FEF9DE711D3}" presName="Name64" presStyleLbl="parChTrans1D3" presStyleIdx="7" presStyleCnt="8"/>
      <dgm:spPr/>
      <dgm:t>
        <a:bodyPr/>
        <a:lstStyle/>
        <a:p>
          <a:endParaRPr lang="zh-CN" altLang="en-US"/>
        </a:p>
      </dgm:t>
    </dgm:pt>
    <dgm:pt modelId="{F28A71EA-22F3-44DF-B444-2E02E83D185E}" type="pres">
      <dgm:prSet presAssocID="{2F8D4955-D869-4733-A288-48B94AFDF036}" presName="hierRoot2" presStyleCnt="0">
        <dgm:presLayoutVars>
          <dgm:hierBranch val="init"/>
        </dgm:presLayoutVars>
      </dgm:prSet>
      <dgm:spPr/>
    </dgm:pt>
    <dgm:pt modelId="{D6A404A4-784D-4AFF-9E6C-FECACD70D5E3}" type="pres">
      <dgm:prSet presAssocID="{2F8D4955-D869-4733-A288-48B94AFDF036}" presName="rootComposite" presStyleCnt="0"/>
      <dgm:spPr/>
    </dgm:pt>
    <dgm:pt modelId="{1FD781A5-9964-429D-A21D-284D6648404F}" type="pres">
      <dgm:prSet presAssocID="{2F8D4955-D869-4733-A288-48B94AFDF036}" presName="rootText" presStyleLbl="node3" presStyleIdx="7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2509523-DDD6-4501-9F70-6C1F0A7BF505}" type="pres">
      <dgm:prSet presAssocID="{2F8D4955-D869-4733-A288-48B94AFDF036}" presName="rootConnector" presStyleLbl="node3" presStyleIdx="7" presStyleCnt="8"/>
      <dgm:spPr/>
      <dgm:t>
        <a:bodyPr/>
        <a:lstStyle/>
        <a:p>
          <a:endParaRPr lang="zh-CN" altLang="en-US"/>
        </a:p>
      </dgm:t>
    </dgm:pt>
    <dgm:pt modelId="{5B544459-B242-456C-9874-B26CE7B0D2BA}" type="pres">
      <dgm:prSet presAssocID="{2F8D4955-D869-4733-A288-48B94AFDF036}" presName="hierChild4" presStyleCnt="0"/>
      <dgm:spPr/>
    </dgm:pt>
    <dgm:pt modelId="{BAD13D35-E821-4E50-AB2B-B3721AF93517}" type="pres">
      <dgm:prSet presAssocID="{2F8D4955-D869-4733-A288-48B94AFDF036}" presName="hierChild5" presStyleCnt="0"/>
      <dgm:spPr/>
    </dgm:pt>
    <dgm:pt modelId="{2E67E8C6-248B-4BCD-A84D-6DECAF5A97A2}" type="pres">
      <dgm:prSet presAssocID="{53F1D23D-4934-4555-A460-EA40271F19AB}" presName="hierChild5" presStyleCnt="0"/>
      <dgm:spPr/>
    </dgm:pt>
    <dgm:pt modelId="{8A3DB54B-B758-46A9-A3D3-38B3F3A7A99F}" type="pres">
      <dgm:prSet presAssocID="{719D3A6D-3027-46F7-BB1C-3E815440EA70}" presName="Name64" presStyleLbl="parChTrans1D2" presStyleIdx="4" presStyleCnt="5"/>
      <dgm:spPr/>
      <dgm:t>
        <a:bodyPr/>
        <a:lstStyle/>
        <a:p>
          <a:endParaRPr lang="zh-CN" altLang="en-US"/>
        </a:p>
      </dgm:t>
    </dgm:pt>
    <dgm:pt modelId="{EE7F631D-590E-4F90-8CD2-A62A6BD039F9}" type="pres">
      <dgm:prSet presAssocID="{E4564BE2-41F9-4213-84CA-88A71A60F78B}" presName="hierRoot2" presStyleCnt="0">
        <dgm:presLayoutVars>
          <dgm:hierBranch val="init"/>
        </dgm:presLayoutVars>
      </dgm:prSet>
      <dgm:spPr/>
    </dgm:pt>
    <dgm:pt modelId="{06845CED-452F-497F-A725-7A92B45C89FC}" type="pres">
      <dgm:prSet presAssocID="{E4564BE2-41F9-4213-84CA-88A71A60F78B}" presName="rootComposite" presStyleCnt="0"/>
      <dgm:spPr/>
    </dgm:pt>
    <dgm:pt modelId="{413667B7-AB5B-4842-9C69-6879CBB007C8}" type="pres">
      <dgm:prSet presAssocID="{E4564BE2-41F9-4213-84CA-88A71A60F78B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D7F3DD-DDCB-4FCB-B978-D9F7F706ACB7}" type="pres">
      <dgm:prSet presAssocID="{E4564BE2-41F9-4213-84CA-88A71A60F78B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B5AA21AB-8FB2-4BFD-A489-0F53C765D29C}" type="pres">
      <dgm:prSet presAssocID="{E4564BE2-41F9-4213-84CA-88A71A60F78B}" presName="hierChild4" presStyleCnt="0"/>
      <dgm:spPr/>
    </dgm:pt>
    <dgm:pt modelId="{9059AA88-C9A9-4EE4-AF8A-E473C8212562}" type="pres">
      <dgm:prSet presAssocID="{E4564BE2-41F9-4213-84CA-88A71A60F78B}" presName="hierChild5" presStyleCnt="0"/>
      <dgm:spPr/>
    </dgm:pt>
    <dgm:pt modelId="{6B0FA4A0-9A32-4A19-A7CF-2BA0EC00B8E8}" type="pres">
      <dgm:prSet presAssocID="{00649CCD-B9F4-4F25-B6C7-A713B0BC1EF0}" presName="hierChild3" presStyleCnt="0"/>
      <dgm:spPr/>
    </dgm:pt>
  </dgm:ptLst>
  <dgm:cxnLst>
    <dgm:cxn modelId="{341FDC1D-B5C2-4D4A-95E8-2CC974E10F71}" type="presOf" srcId="{A587B75C-718C-4DD4-9F65-C82DF0563B51}" destId="{40D2FA0A-C51B-421D-86E0-CFD5674EBF7A}" srcOrd="1" destOrd="0" presId="urn:microsoft.com/office/officeart/2009/3/layout/HorizontalOrganizationChart"/>
    <dgm:cxn modelId="{F20901E1-BA3C-4EB0-9042-AD59FCC303BD}" type="presOf" srcId="{CCA7AD4E-1AA3-4D86-9C05-FD64E55EA1D4}" destId="{3621A2A9-087B-40AF-A034-DB08B6F8F44B}" srcOrd="1" destOrd="0" presId="urn:microsoft.com/office/officeart/2009/3/layout/HorizontalOrganizationChart"/>
    <dgm:cxn modelId="{D9F9185D-31B7-46E9-9845-32B79DBDC8C1}" srcId="{F615D4DA-0DEF-4467-BD33-9A5373242D1F}" destId="{00649CCD-B9F4-4F25-B6C7-A713B0BC1EF0}" srcOrd="0" destOrd="0" parTransId="{EF1ACDBA-F4A4-4B59-9137-58F46B856302}" sibTransId="{58C169FD-CB99-42A4-8244-226F39F13EEA}"/>
    <dgm:cxn modelId="{212A6F70-B5C1-4ACB-B081-4B1635121010}" srcId="{00649CCD-B9F4-4F25-B6C7-A713B0BC1EF0}" destId="{4D960FB4-3AAB-4B63-9850-6F8A680949F3}" srcOrd="2" destOrd="0" parTransId="{64BAA6E9-F195-4A42-B761-C5612FA5A91D}" sibTransId="{99A2571F-AA38-4715-B6F0-EEB3580B7CD4}"/>
    <dgm:cxn modelId="{0A8A78C3-F41A-4F4C-9E7A-5E4CBB94A3D6}" type="presOf" srcId="{A587B75C-718C-4DD4-9F65-C82DF0563B51}" destId="{3DFEBEA5-7515-4226-8ECD-88A41A91C3CB}" srcOrd="0" destOrd="0" presId="urn:microsoft.com/office/officeart/2009/3/layout/HorizontalOrganizationChart"/>
    <dgm:cxn modelId="{F56FA615-35B2-4A05-901E-9185B7F5BFE9}" type="presOf" srcId="{BA1A7755-1CC3-4F7E-A34E-4F9D942D6C66}" destId="{5068EC5B-2F85-4642-AD5C-23B5973DC4DE}" srcOrd="0" destOrd="0" presId="urn:microsoft.com/office/officeart/2009/3/layout/HorizontalOrganizationChart"/>
    <dgm:cxn modelId="{BCF0B052-80E2-444B-A54B-A6401B07E79C}" srcId="{4D960FB4-3AAB-4B63-9850-6F8A680949F3}" destId="{6F55B34A-BED0-4B8B-8508-433A57F9414A}" srcOrd="0" destOrd="0" parTransId="{15DBCF15-32B6-4503-A7F1-4D24A438AE89}" sibTransId="{E8875338-8B36-447C-A7EA-4D7B56CF9264}"/>
    <dgm:cxn modelId="{9334B954-C962-48A2-9F17-8DAFF5081921}" srcId="{BA1A7755-1CC3-4F7E-A34E-4F9D942D6C66}" destId="{92A39C05-AE03-40DA-8493-88FCA17FA3D4}" srcOrd="2" destOrd="0" parTransId="{39116C43-C3E2-4E1E-B32C-D7AC194620C9}" sibTransId="{9C18B3C9-049D-4A67-B910-38ECEF56FE3F}"/>
    <dgm:cxn modelId="{D9D85E45-97D6-4F1C-8231-1AF4D11238E8}" type="presOf" srcId="{92A39C05-AE03-40DA-8493-88FCA17FA3D4}" destId="{4183DBA9-A9CF-41B6-B117-1387F6DC35A2}" srcOrd="1" destOrd="0" presId="urn:microsoft.com/office/officeart/2009/3/layout/HorizontalOrganizationChart"/>
    <dgm:cxn modelId="{8AC58D2B-CE15-486E-BAC9-DFEE2AF47E46}" srcId="{53F1D23D-4934-4555-A460-EA40271F19AB}" destId="{61D99357-A769-483E-AB23-E68C69DB6275}" srcOrd="0" destOrd="0" parTransId="{744900DB-21C9-4D78-90F6-20A73B53A6BA}" sibTransId="{075E92FD-E7B5-4CE3-921B-DE664E93C89F}"/>
    <dgm:cxn modelId="{8B4E9428-CFBA-4CBD-9BAE-6E286DDA74AF}" type="presOf" srcId="{71BEDAFE-7243-4FF5-8569-4D336B0EA03B}" destId="{E86F7DC8-7CB5-4C46-99DF-6336CD60CEFA}" srcOrd="0" destOrd="0" presId="urn:microsoft.com/office/officeart/2009/3/layout/HorizontalOrganizationChart"/>
    <dgm:cxn modelId="{E62851B9-936A-4692-BC2B-338197C2D7E1}" type="presOf" srcId="{868DEAF3-714D-44DC-8C9A-35D5D7305B45}" destId="{524ACB8C-F1D1-4B3B-B226-CF924F84E090}" srcOrd="0" destOrd="0" presId="urn:microsoft.com/office/officeart/2009/3/layout/HorizontalOrganizationChart"/>
    <dgm:cxn modelId="{E2B7BB67-3231-434C-B7B1-DD12C3B0319E}" type="presOf" srcId="{00649CCD-B9F4-4F25-B6C7-A713B0BC1EF0}" destId="{F1955D37-E6F6-410B-9D51-F16215A40AC2}" srcOrd="0" destOrd="0" presId="urn:microsoft.com/office/officeart/2009/3/layout/HorizontalOrganizationChart"/>
    <dgm:cxn modelId="{86168149-B8E3-448F-8162-5A42A0A891A0}" type="presOf" srcId="{F615D4DA-0DEF-4467-BD33-9A5373242D1F}" destId="{CE86BD08-D802-47BF-BA8D-47FA4A820B66}" srcOrd="0" destOrd="0" presId="urn:microsoft.com/office/officeart/2009/3/layout/HorizontalOrganizationChart"/>
    <dgm:cxn modelId="{11722E30-0696-4130-910B-13A2C8418CD4}" type="presOf" srcId="{6233F7E5-947A-4272-B339-7789A5CDDE4B}" destId="{AEF58413-AEC1-43AF-8D25-2B51901F6E88}" srcOrd="0" destOrd="0" presId="urn:microsoft.com/office/officeart/2009/3/layout/HorizontalOrganizationChart"/>
    <dgm:cxn modelId="{816BC25F-1EC0-4EF2-A3CC-53824963EFC5}" srcId="{BA1A7755-1CC3-4F7E-A34E-4F9D942D6C66}" destId="{6233F7E5-947A-4272-B339-7789A5CDDE4B}" srcOrd="0" destOrd="0" parTransId="{060FCB7F-7770-4B74-AB3F-962B5EB96727}" sibTransId="{BA2CECFE-C738-40FB-BD10-8ED8AC47794D}"/>
    <dgm:cxn modelId="{B0C9C76B-7978-4957-8CE2-ECC8C241D33B}" type="presOf" srcId="{39116C43-C3E2-4E1E-B32C-D7AC194620C9}" destId="{6167894F-3D6F-4EF3-BA72-2D7D6F3F94AB}" srcOrd="0" destOrd="0" presId="urn:microsoft.com/office/officeart/2009/3/layout/HorizontalOrganizationChart"/>
    <dgm:cxn modelId="{6906A904-83B8-438B-AB44-048386BDE304}" type="presOf" srcId="{BA1A7755-1CC3-4F7E-A34E-4F9D942D6C66}" destId="{0DA46235-2BC2-4BD4-A61D-7D92EC315665}" srcOrd="1" destOrd="0" presId="urn:microsoft.com/office/officeart/2009/3/layout/HorizontalOrganizationChart"/>
    <dgm:cxn modelId="{94F91849-1647-4407-A117-38E67A6F4497}" type="presOf" srcId="{6F55B34A-BED0-4B8B-8508-433A57F9414A}" destId="{0CFF40D8-433F-4B20-87D8-CC0B4566507C}" srcOrd="1" destOrd="0" presId="urn:microsoft.com/office/officeart/2009/3/layout/HorizontalOrganizationChart"/>
    <dgm:cxn modelId="{60AA1C66-DF24-468E-887C-7A770183E8AE}" type="presOf" srcId="{060FCB7F-7770-4B74-AB3F-962B5EB96727}" destId="{45CDDEA5-AF7C-4ADA-99B5-CFCFC83A6247}" srcOrd="0" destOrd="0" presId="urn:microsoft.com/office/officeart/2009/3/layout/HorizontalOrganizationChart"/>
    <dgm:cxn modelId="{354AB44A-9889-4AAC-9920-5C84717CB225}" type="presOf" srcId="{61D99357-A769-483E-AB23-E68C69DB6275}" destId="{2B04A29B-F483-4B08-8B92-6A08410C91E2}" srcOrd="0" destOrd="0" presId="urn:microsoft.com/office/officeart/2009/3/layout/HorizontalOrganizationChart"/>
    <dgm:cxn modelId="{37742CEF-CC45-43DE-B307-B6A78B2B8AF8}" srcId="{00649CCD-B9F4-4F25-B6C7-A713B0BC1EF0}" destId="{BA1A7755-1CC3-4F7E-A34E-4F9D942D6C66}" srcOrd="0" destOrd="0" parTransId="{7E0657EF-76F0-414B-815A-FD675BA846E2}" sibTransId="{BD90B86D-FC23-4D09-866C-21A340C390E9}"/>
    <dgm:cxn modelId="{F9F70D52-4D45-4738-93D2-C2525C67CBED}" type="presOf" srcId="{53F1D23D-4934-4555-A460-EA40271F19AB}" destId="{3F7F166B-5ECF-4D9F-93B0-6E04EC3A14B6}" srcOrd="0" destOrd="0" presId="urn:microsoft.com/office/officeart/2009/3/layout/HorizontalOrganizationChart"/>
    <dgm:cxn modelId="{321FC1CB-045E-4127-AB6C-76CEA8ECAA20}" srcId="{BA1A7755-1CC3-4F7E-A34E-4F9D942D6C66}" destId="{71BEDAFE-7243-4FF5-8569-4D336B0EA03B}" srcOrd="3" destOrd="0" parTransId="{363644B1-3FCE-4955-AED2-CEDE1E257572}" sibTransId="{B249270C-32BF-4129-B3AA-9F1925310387}"/>
    <dgm:cxn modelId="{CAAF3A71-D647-4264-AF08-FE5E90960D40}" type="presOf" srcId="{00649CCD-B9F4-4F25-B6C7-A713B0BC1EF0}" destId="{EE4A2ADB-B870-4362-987B-C078B81B4847}" srcOrd="1" destOrd="0" presId="urn:microsoft.com/office/officeart/2009/3/layout/HorizontalOrganizationChart"/>
    <dgm:cxn modelId="{AFD96DDA-B983-490D-BD26-FE6FE5344D25}" type="presOf" srcId="{E4564BE2-41F9-4213-84CA-88A71A60F78B}" destId="{9AD7F3DD-DDCB-4FCB-B978-D9F7F706ACB7}" srcOrd="1" destOrd="0" presId="urn:microsoft.com/office/officeart/2009/3/layout/HorizontalOrganizationChart"/>
    <dgm:cxn modelId="{ED22576A-FD7F-4B77-AD85-EC5BF12C7249}" type="presOf" srcId="{4D960FB4-3AAB-4B63-9850-6F8A680949F3}" destId="{5158FD13-7210-4021-8B8C-383865AC10FD}" srcOrd="0" destOrd="0" presId="urn:microsoft.com/office/officeart/2009/3/layout/HorizontalOrganizationChart"/>
    <dgm:cxn modelId="{F816B570-1F3B-4F04-A07E-2509064F3C9B}" srcId="{00649CCD-B9F4-4F25-B6C7-A713B0BC1EF0}" destId="{53F1D23D-4934-4555-A460-EA40271F19AB}" srcOrd="3" destOrd="0" parTransId="{FC756200-0E0E-4956-A992-40D565570D1C}" sibTransId="{77C88960-5D20-41F0-8D7A-57BDF6F7A1F9}"/>
    <dgm:cxn modelId="{6D62FB2D-2372-42C2-927E-17F38BE9CC27}" srcId="{00649CCD-B9F4-4F25-B6C7-A713B0BC1EF0}" destId="{E4564BE2-41F9-4213-84CA-88A71A60F78B}" srcOrd="4" destOrd="0" parTransId="{719D3A6D-3027-46F7-BB1C-3E815440EA70}" sibTransId="{AADF5F6A-1EA4-4752-9463-3BC14B84F8C0}"/>
    <dgm:cxn modelId="{F06C92D1-4C21-47EC-A063-36A978118934}" srcId="{53F1D23D-4934-4555-A460-EA40271F19AB}" destId="{2F8D4955-D869-4733-A288-48B94AFDF036}" srcOrd="1" destOrd="0" parTransId="{EE44BA1C-352E-491A-8830-8FEF9DE711D3}" sibTransId="{EC0B51F8-B33D-4BA2-90BE-F6440FB06AD1}"/>
    <dgm:cxn modelId="{077B0355-A464-47B8-9831-7F155437DC45}" type="presOf" srcId="{87EA7CB4-A9D4-4C07-852E-A8D09C239D41}" destId="{B00209B2-FE8A-47D7-A9AB-C2E9F97C0F35}" srcOrd="0" destOrd="0" presId="urn:microsoft.com/office/officeart/2009/3/layout/HorizontalOrganizationChart"/>
    <dgm:cxn modelId="{1F7461E0-039F-4E22-A833-D76E5CD319E7}" type="presOf" srcId="{E4564BE2-41F9-4213-84CA-88A71A60F78B}" destId="{413667B7-AB5B-4842-9C69-6879CBB007C8}" srcOrd="0" destOrd="0" presId="urn:microsoft.com/office/officeart/2009/3/layout/HorizontalOrganizationChart"/>
    <dgm:cxn modelId="{EBB8FF68-6FD0-4A99-AB1B-80E248D5FD75}" type="presOf" srcId="{53F1D23D-4934-4555-A460-EA40271F19AB}" destId="{D1DB22D3-22C0-48A7-A908-159C787C26D1}" srcOrd="1" destOrd="0" presId="urn:microsoft.com/office/officeart/2009/3/layout/HorizontalOrganizationChart"/>
    <dgm:cxn modelId="{3CA2584A-83D4-45AA-8725-DE628A438539}" type="presOf" srcId="{744900DB-21C9-4D78-90F6-20A73B53A6BA}" destId="{4391D1C7-AA8C-46BD-BAE2-FE1EE4069D83}" srcOrd="0" destOrd="0" presId="urn:microsoft.com/office/officeart/2009/3/layout/HorizontalOrganizationChart"/>
    <dgm:cxn modelId="{9412AF39-AEC9-4BC9-B1E8-AD3F6F479DE6}" type="presOf" srcId="{DC1BD8DE-BC6A-4C06-8216-941A0DD0B0A9}" destId="{2EA67F61-C241-4DB6-8DFA-4AE137E3EAE6}" srcOrd="0" destOrd="0" presId="urn:microsoft.com/office/officeart/2009/3/layout/HorizontalOrganizationChart"/>
    <dgm:cxn modelId="{30172813-EF64-4D4B-855A-972A33F10660}" type="presOf" srcId="{6233F7E5-947A-4272-B339-7789A5CDDE4B}" destId="{AFBEB9CD-881A-452C-A80F-085E71D86887}" srcOrd="1" destOrd="0" presId="urn:microsoft.com/office/officeart/2009/3/layout/HorizontalOrganizationChart"/>
    <dgm:cxn modelId="{271148E5-3C2F-4C35-95B8-5EADDD4D5FFE}" type="presOf" srcId="{71BEDAFE-7243-4FF5-8569-4D336B0EA03B}" destId="{B745DECF-FD0B-4CB3-91F9-42782FB31BAA}" srcOrd="1" destOrd="0" presId="urn:microsoft.com/office/officeart/2009/3/layout/HorizontalOrganizationChart"/>
    <dgm:cxn modelId="{1739F817-252E-45CC-9984-92EF6817F526}" type="presOf" srcId="{719D3A6D-3027-46F7-BB1C-3E815440EA70}" destId="{8A3DB54B-B758-46A9-A3D3-38B3F3A7A99F}" srcOrd="0" destOrd="0" presId="urn:microsoft.com/office/officeart/2009/3/layout/HorizontalOrganizationChart"/>
    <dgm:cxn modelId="{D8AFFD9C-9DA8-4529-A5F6-95B15E15C8C4}" srcId="{4D960FB4-3AAB-4B63-9850-6F8A680949F3}" destId="{A587B75C-718C-4DD4-9F65-C82DF0563B51}" srcOrd="1" destOrd="0" parTransId="{DC1BD8DE-BC6A-4C06-8216-941A0DD0B0A9}" sibTransId="{6455F5FA-C5A3-4C6E-A71A-9CF162B9B87B}"/>
    <dgm:cxn modelId="{A558AE06-59E1-4710-AB50-B293BDE9A5A3}" type="presOf" srcId="{EE44BA1C-352E-491A-8830-8FEF9DE711D3}" destId="{59CD2A69-C67A-4E5D-B868-21B649E91DEB}" srcOrd="0" destOrd="0" presId="urn:microsoft.com/office/officeart/2009/3/layout/HorizontalOrganizationChart"/>
    <dgm:cxn modelId="{1404F162-5820-4BC2-B649-F316BD7DADBB}" type="presOf" srcId="{61D99357-A769-483E-AB23-E68C69DB6275}" destId="{F6F493E2-6EEA-4F00-ADCF-80DC8D25EF49}" srcOrd="1" destOrd="0" presId="urn:microsoft.com/office/officeart/2009/3/layout/HorizontalOrganizationChart"/>
    <dgm:cxn modelId="{7CB3DB37-C57D-441F-BF90-07CD5D85C26F}" type="presOf" srcId="{64BAA6E9-F195-4A42-B761-C5612FA5A91D}" destId="{3836EED4-9D8C-42D9-AB1E-38AED1C44A08}" srcOrd="0" destOrd="0" presId="urn:microsoft.com/office/officeart/2009/3/layout/HorizontalOrganizationChart"/>
    <dgm:cxn modelId="{6D151801-668B-4064-A670-AF85A73455F8}" type="presOf" srcId="{363644B1-3FCE-4955-AED2-CEDE1E257572}" destId="{9EF1CFC3-9E9A-4B6E-8D40-4A68A495E44D}" srcOrd="0" destOrd="0" presId="urn:microsoft.com/office/officeart/2009/3/layout/HorizontalOrganizationChart"/>
    <dgm:cxn modelId="{09E97612-24D3-4281-9AFE-F45427A2F0F1}" type="presOf" srcId="{6F55B34A-BED0-4B8B-8508-433A57F9414A}" destId="{134D122E-548C-48E2-A62E-81C5BDB08EF5}" srcOrd="0" destOrd="0" presId="urn:microsoft.com/office/officeart/2009/3/layout/HorizontalOrganizationChart"/>
    <dgm:cxn modelId="{F9B87F6E-78E5-4543-9FD7-20FAAEEF59E0}" type="presOf" srcId="{4D960FB4-3AAB-4B63-9850-6F8A680949F3}" destId="{F7EDE501-6F34-4799-B991-5FD8FE5EC817}" srcOrd="1" destOrd="0" presId="urn:microsoft.com/office/officeart/2009/3/layout/HorizontalOrganizationChart"/>
    <dgm:cxn modelId="{28BD6D8D-5167-4036-B322-1D1C5F32E105}" srcId="{BA1A7755-1CC3-4F7E-A34E-4F9D942D6C66}" destId="{CCA7AD4E-1AA3-4D86-9C05-FD64E55EA1D4}" srcOrd="1" destOrd="0" parTransId="{B1B7A08B-CC96-4B5B-A5B9-47388FE881DE}" sibTransId="{12C6C252-1D0D-45D7-AD34-190AF9345F1B}"/>
    <dgm:cxn modelId="{DD664D8E-67A7-4676-AFDE-A3D6725C15C0}" srcId="{00649CCD-B9F4-4F25-B6C7-A713B0BC1EF0}" destId="{87EA7CB4-A9D4-4C07-852E-A8D09C239D41}" srcOrd="1" destOrd="0" parTransId="{868DEAF3-714D-44DC-8C9A-35D5D7305B45}" sibTransId="{B5235B2C-6C80-4F01-8B6B-648C2C490957}"/>
    <dgm:cxn modelId="{22F10190-1AC9-47B1-B8F3-B96A7C34AC87}" type="presOf" srcId="{2F8D4955-D869-4733-A288-48B94AFDF036}" destId="{B2509523-DDD6-4501-9F70-6C1F0A7BF505}" srcOrd="1" destOrd="0" presId="urn:microsoft.com/office/officeart/2009/3/layout/HorizontalOrganizationChart"/>
    <dgm:cxn modelId="{283A612E-5F21-418F-836E-574C212018AF}" type="presOf" srcId="{2F8D4955-D869-4733-A288-48B94AFDF036}" destId="{1FD781A5-9964-429D-A21D-284D6648404F}" srcOrd="0" destOrd="0" presId="urn:microsoft.com/office/officeart/2009/3/layout/HorizontalOrganizationChart"/>
    <dgm:cxn modelId="{AC5A83B2-60F0-4445-98DA-0768F7651A44}" type="presOf" srcId="{92A39C05-AE03-40DA-8493-88FCA17FA3D4}" destId="{6E314B2E-36BD-486D-A213-29DEFA3747C6}" srcOrd="0" destOrd="0" presId="urn:microsoft.com/office/officeart/2009/3/layout/HorizontalOrganizationChart"/>
    <dgm:cxn modelId="{9D3D3A74-F66A-45E4-A235-538896B88557}" type="presOf" srcId="{7E0657EF-76F0-414B-815A-FD675BA846E2}" destId="{CD07D7E4-4E22-49E0-B886-6431C317D28F}" srcOrd="0" destOrd="0" presId="urn:microsoft.com/office/officeart/2009/3/layout/HorizontalOrganizationChart"/>
    <dgm:cxn modelId="{FF1E76F5-24E4-49AA-94A5-E59A0134D37B}" type="presOf" srcId="{B1B7A08B-CC96-4B5B-A5B9-47388FE881DE}" destId="{BC4AED1F-EF90-4813-B90D-988F78FEE36E}" srcOrd="0" destOrd="0" presId="urn:microsoft.com/office/officeart/2009/3/layout/HorizontalOrganizationChart"/>
    <dgm:cxn modelId="{1D29F42C-54DD-477E-8279-8D14216005D8}" type="presOf" srcId="{CCA7AD4E-1AA3-4D86-9C05-FD64E55EA1D4}" destId="{F44CEBF5-9D43-4746-A334-4DDDE4025F5B}" srcOrd="0" destOrd="0" presId="urn:microsoft.com/office/officeart/2009/3/layout/HorizontalOrganizationChart"/>
    <dgm:cxn modelId="{65B81094-B9B0-4C5A-B81B-95ED970C2F41}" type="presOf" srcId="{FC756200-0E0E-4956-A992-40D565570D1C}" destId="{6BA0C339-23D2-4319-92DA-3B33499A1D5E}" srcOrd="0" destOrd="0" presId="urn:microsoft.com/office/officeart/2009/3/layout/HorizontalOrganizationChart"/>
    <dgm:cxn modelId="{D5B1C87B-3849-4AEF-AB9E-3A6F963A6D76}" type="presOf" srcId="{87EA7CB4-A9D4-4C07-852E-A8D09C239D41}" destId="{E3B251F5-4AB0-47D7-A059-B9E87CCE4831}" srcOrd="1" destOrd="0" presId="urn:microsoft.com/office/officeart/2009/3/layout/HorizontalOrganizationChart"/>
    <dgm:cxn modelId="{23532322-05A3-4B83-A47A-27E4DBB0EF34}" type="presOf" srcId="{15DBCF15-32B6-4503-A7F1-4D24A438AE89}" destId="{16825F0B-A40F-4A19-A767-FB7D6239F7E5}" srcOrd="0" destOrd="0" presId="urn:microsoft.com/office/officeart/2009/3/layout/HorizontalOrganizationChart"/>
    <dgm:cxn modelId="{75BAA52B-375E-407D-800C-AFD2F1BD9AD4}" type="presParOf" srcId="{CE86BD08-D802-47BF-BA8D-47FA4A820B66}" destId="{9FDDAE17-9A80-4A73-B425-2539DCABB50A}" srcOrd="0" destOrd="0" presId="urn:microsoft.com/office/officeart/2009/3/layout/HorizontalOrganizationChart"/>
    <dgm:cxn modelId="{BB4833F5-36DF-4382-B9D7-CF96F55B816D}" type="presParOf" srcId="{9FDDAE17-9A80-4A73-B425-2539DCABB50A}" destId="{2BC7D7E1-4C84-46F1-9BB2-BCDF3DB7B244}" srcOrd="0" destOrd="0" presId="urn:microsoft.com/office/officeart/2009/3/layout/HorizontalOrganizationChart"/>
    <dgm:cxn modelId="{C4CD4B2D-C339-47A3-9D7E-ACA4E2E1FC42}" type="presParOf" srcId="{2BC7D7E1-4C84-46F1-9BB2-BCDF3DB7B244}" destId="{F1955D37-E6F6-410B-9D51-F16215A40AC2}" srcOrd="0" destOrd="0" presId="urn:microsoft.com/office/officeart/2009/3/layout/HorizontalOrganizationChart"/>
    <dgm:cxn modelId="{E677FB01-CBD9-4A15-8589-1CB0F03EE906}" type="presParOf" srcId="{2BC7D7E1-4C84-46F1-9BB2-BCDF3DB7B244}" destId="{EE4A2ADB-B870-4362-987B-C078B81B4847}" srcOrd="1" destOrd="0" presId="urn:microsoft.com/office/officeart/2009/3/layout/HorizontalOrganizationChart"/>
    <dgm:cxn modelId="{D285E583-AF83-4BEB-B127-4AEF07F7BF6F}" type="presParOf" srcId="{9FDDAE17-9A80-4A73-B425-2539DCABB50A}" destId="{74000065-88F4-43A6-B8BD-0187741C9938}" srcOrd="1" destOrd="0" presId="urn:microsoft.com/office/officeart/2009/3/layout/HorizontalOrganizationChart"/>
    <dgm:cxn modelId="{7A1067F8-BD4E-4D36-B41D-928CA38D45EC}" type="presParOf" srcId="{74000065-88F4-43A6-B8BD-0187741C9938}" destId="{CD07D7E4-4E22-49E0-B886-6431C317D28F}" srcOrd="0" destOrd="0" presId="urn:microsoft.com/office/officeart/2009/3/layout/HorizontalOrganizationChart"/>
    <dgm:cxn modelId="{91105B13-BEDC-4401-8A80-518AB3781553}" type="presParOf" srcId="{74000065-88F4-43A6-B8BD-0187741C9938}" destId="{194099BD-77DD-4A4E-862E-25DA11B6DAC0}" srcOrd="1" destOrd="0" presId="urn:microsoft.com/office/officeart/2009/3/layout/HorizontalOrganizationChart"/>
    <dgm:cxn modelId="{BF4279AF-8F98-4814-8853-9E509F6379B1}" type="presParOf" srcId="{194099BD-77DD-4A4E-862E-25DA11B6DAC0}" destId="{2E0EF256-6488-462D-BACC-2217F6DD9BC7}" srcOrd="0" destOrd="0" presId="urn:microsoft.com/office/officeart/2009/3/layout/HorizontalOrganizationChart"/>
    <dgm:cxn modelId="{31112848-537B-45DA-8B6E-EDFAE1DABD13}" type="presParOf" srcId="{2E0EF256-6488-462D-BACC-2217F6DD9BC7}" destId="{5068EC5B-2F85-4642-AD5C-23B5973DC4DE}" srcOrd="0" destOrd="0" presId="urn:microsoft.com/office/officeart/2009/3/layout/HorizontalOrganizationChart"/>
    <dgm:cxn modelId="{0D3FF2DE-35AB-4D92-89C8-278792E19042}" type="presParOf" srcId="{2E0EF256-6488-462D-BACC-2217F6DD9BC7}" destId="{0DA46235-2BC2-4BD4-A61D-7D92EC315665}" srcOrd="1" destOrd="0" presId="urn:microsoft.com/office/officeart/2009/3/layout/HorizontalOrganizationChart"/>
    <dgm:cxn modelId="{1061EFF3-2763-4649-A134-A823B90C69EC}" type="presParOf" srcId="{194099BD-77DD-4A4E-862E-25DA11B6DAC0}" destId="{79D547BA-F7C7-444A-A90C-5ACDDFD09A6A}" srcOrd="1" destOrd="0" presId="urn:microsoft.com/office/officeart/2009/3/layout/HorizontalOrganizationChart"/>
    <dgm:cxn modelId="{CBC26765-52A9-4B33-9AF5-E5F5BD223BAE}" type="presParOf" srcId="{79D547BA-F7C7-444A-A90C-5ACDDFD09A6A}" destId="{45CDDEA5-AF7C-4ADA-99B5-CFCFC83A6247}" srcOrd="0" destOrd="0" presId="urn:microsoft.com/office/officeart/2009/3/layout/HorizontalOrganizationChart"/>
    <dgm:cxn modelId="{FDC55B89-47B4-496F-9A8C-65294FF2EA81}" type="presParOf" srcId="{79D547BA-F7C7-444A-A90C-5ACDDFD09A6A}" destId="{5BF1E826-7372-4F3C-A48C-6AE1756F704B}" srcOrd="1" destOrd="0" presId="urn:microsoft.com/office/officeart/2009/3/layout/HorizontalOrganizationChart"/>
    <dgm:cxn modelId="{8B88992E-0744-4441-91AC-F5BAB4F8DAA6}" type="presParOf" srcId="{5BF1E826-7372-4F3C-A48C-6AE1756F704B}" destId="{DFB6939E-1D10-4BC0-9CFF-8D260C2FD8AD}" srcOrd="0" destOrd="0" presId="urn:microsoft.com/office/officeart/2009/3/layout/HorizontalOrganizationChart"/>
    <dgm:cxn modelId="{F157C810-8AF1-4E93-8373-1E523176C0B8}" type="presParOf" srcId="{DFB6939E-1D10-4BC0-9CFF-8D260C2FD8AD}" destId="{AEF58413-AEC1-43AF-8D25-2B51901F6E88}" srcOrd="0" destOrd="0" presId="urn:microsoft.com/office/officeart/2009/3/layout/HorizontalOrganizationChart"/>
    <dgm:cxn modelId="{4C09253C-FECA-4465-B5A7-8C43E57EDEC3}" type="presParOf" srcId="{DFB6939E-1D10-4BC0-9CFF-8D260C2FD8AD}" destId="{AFBEB9CD-881A-452C-A80F-085E71D86887}" srcOrd="1" destOrd="0" presId="urn:microsoft.com/office/officeart/2009/3/layout/HorizontalOrganizationChart"/>
    <dgm:cxn modelId="{1ABC260F-8BBA-4005-9EEC-DEEE22182098}" type="presParOf" srcId="{5BF1E826-7372-4F3C-A48C-6AE1756F704B}" destId="{B64008CE-5CD2-4562-AB14-FD2489F9FD3C}" srcOrd="1" destOrd="0" presId="urn:microsoft.com/office/officeart/2009/3/layout/HorizontalOrganizationChart"/>
    <dgm:cxn modelId="{9A549A5E-1C24-4E26-A7F8-57A4A329E438}" type="presParOf" srcId="{5BF1E826-7372-4F3C-A48C-6AE1756F704B}" destId="{8BE080DE-FDC6-4F5D-A005-8E50FF557EE5}" srcOrd="2" destOrd="0" presId="urn:microsoft.com/office/officeart/2009/3/layout/HorizontalOrganizationChart"/>
    <dgm:cxn modelId="{6D9B7933-D4AF-4567-B0CB-79E777C22119}" type="presParOf" srcId="{79D547BA-F7C7-444A-A90C-5ACDDFD09A6A}" destId="{BC4AED1F-EF90-4813-B90D-988F78FEE36E}" srcOrd="2" destOrd="0" presId="urn:microsoft.com/office/officeart/2009/3/layout/HorizontalOrganizationChart"/>
    <dgm:cxn modelId="{870FE678-7EC1-4B48-8EDD-D900D4102A14}" type="presParOf" srcId="{79D547BA-F7C7-444A-A90C-5ACDDFD09A6A}" destId="{5CD7E9EF-878F-46B9-A05B-F2133FA1E8F6}" srcOrd="3" destOrd="0" presId="urn:microsoft.com/office/officeart/2009/3/layout/HorizontalOrganizationChart"/>
    <dgm:cxn modelId="{76FA9E4A-4E22-4295-9A3B-243DBF968504}" type="presParOf" srcId="{5CD7E9EF-878F-46B9-A05B-F2133FA1E8F6}" destId="{A2608CDC-41B7-49E2-93A7-32AEFC4C9FDF}" srcOrd="0" destOrd="0" presId="urn:microsoft.com/office/officeart/2009/3/layout/HorizontalOrganizationChart"/>
    <dgm:cxn modelId="{FF4477D5-AB9D-4CCF-AB16-4D88F9C90357}" type="presParOf" srcId="{A2608CDC-41B7-49E2-93A7-32AEFC4C9FDF}" destId="{F44CEBF5-9D43-4746-A334-4DDDE4025F5B}" srcOrd="0" destOrd="0" presId="urn:microsoft.com/office/officeart/2009/3/layout/HorizontalOrganizationChart"/>
    <dgm:cxn modelId="{E3BD9F6E-21E5-4699-B79D-447819CD4C79}" type="presParOf" srcId="{A2608CDC-41B7-49E2-93A7-32AEFC4C9FDF}" destId="{3621A2A9-087B-40AF-A034-DB08B6F8F44B}" srcOrd="1" destOrd="0" presId="urn:microsoft.com/office/officeart/2009/3/layout/HorizontalOrganizationChart"/>
    <dgm:cxn modelId="{E1B3BF9D-3869-43BE-830C-0CA306D62764}" type="presParOf" srcId="{5CD7E9EF-878F-46B9-A05B-F2133FA1E8F6}" destId="{80E29FCF-19FD-41AC-A9EB-AC0226CA590A}" srcOrd="1" destOrd="0" presId="urn:microsoft.com/office/officeart/2009/3/layout/HorizontalOrganizationChart"/>
    <dgm:cxn modelId="{FFB51EA9-BA57-4748-BBA6-E532D17BB696}" type="presParOf" srcId="{5CD7E9EF-878F-46B9-A05B-F2133FA1E8F6}" destId="{36D20BF9-556C-4A9D-9265-27B363231EA0}" srcOrd="2" destOrd="0" presId="urn:microsoft.com/office/officeart/2009/3/layout/HorizontalOrganizationChart"/>
    <dgm:cxn modelId="{D2AA8233-BC91-4390-A0C1-E4B690DDCA48}" type="presParOf" srcId="{79D547BA-F7C7-444A-A90C-5ACDDFD09A6A}" destId="{6167894F-3D6F-4EF3-BA72-2D7D6F3F94AB}" srcOrd="4" destOrd="0" presId="urn:microsoft.com/office/officeart/2009/3/layout/HorizontalOrganizationChart"/>
    <dgm:cxn modelId="{F13BDD14-0D70-4736-9A8F-9731E81A2006}" type="presParOf" srcId="{79D547BA-F7C7-444A-A90C-5ACDDFD09A6A}" destId="{733B76EC-0DAD-4F8F-A6F2-F402488E8568}" srcOrd="5" destOrd="0" presId="urn:microsoft.com/office/officeart/2009/3/layout/HorizontalOrganizationChart"/>
    <dgm:cxn modelId="{818D897F-91C6-432B-A7DC-60577F6D4ED0}" type="presParOf" srcId="{733B76EC-0DAD-4F8F-A6F2-F402488E8568}" destId="{4B5F7D73-0AD9-45A3-A935-1076A7B5AB82}" srcOrd="0" destOrd="0" presId="urn:microsoft.com/office/officeart/2009/3/layout/HorizontalOrganizationChart"/>
    <dgm:cxn modelId="{D8922941-0D6B-4E50-972E-058D9EF3463E}" type="presParOf" srcId="{4B5F7D73-0AD9-45A3-A935-1076A7B5AB82}" destId="{6E314B2E-36BD-486D-A213-29DEFA3747C6}" srcOrd="0" destOrd="0" presId="urn:microsoft.com/office/officeart/2009/3/layout/HorizontalOrganizationChart"/>
    <dgm:cxn modelId="{70998AB4-BC82-49EB-A77B-AA616CD78631}" type="presParOf" srcId="{4B5F7D73-0AD9-45A3-A935-1076A7B5AB82}" destId="{4183DBA9-A9CF-41B6-B117-1387F6DC35A2}" srcOrd="1" destOrd="0" presId="urn:microsoft.com/office/officeart/2009/3/layout/HorizontalOrganizationChart"/>
    <dgm:cxn modelId="{073F7422-2878-4586-B248-5E6125CE6741}" type="presParOf" srcId="{733B76EC-0DAD-4F8F-A6F2-F402488E8568}" destId="{EC122E94-24D6-4640-BA8B-3B2566877D2B}" srcOrd="1" destOrd="0" presId="urn:microsoft.com/office/officeart/2009/3/layout/HorizontalOrganizationChart"/>
    <dgm:cxn modelId="{66692FF7-AC12-49F5-9FCC-F3EE000A658A}" type="presParOf" srcId="{733B76EC-0DAD-4F8F-A6F2-F402488E8568}" destId="{D55171A6-C635-4E8B-8495-ACCD113CBBFA}" srcOrd="2" destOrd="0" presId="urn:microsoft.com/office/officeart/2009/3/layout/HorizontalOrganizationChart"/>
    <dgm:cxn modelId="{BF71E347-62A5-4C0F-A3BA-E80E17B8F745}" type="presParOf" srcId="{79D547BA-F7C7-444A-A90C-5ACDDFD09A6A}" destId="{9EF1CFC3-9E9A-4B6E-8D40-4A68A495E44D}" srcOrd="6" destOrd="0" presId="urn:microsoft.com/office/officeart/2009/3/layout/HorizontalOrganizationChart"/>
    <dgm:cxn modelId="{7230AE8A-3B18-4557-A3A5-BD4A45D81FA3}" type="presParOf" srcId="{79D547BA-F7C7-444A-A90C-5ACDDFD09A6A}" destId="{BB4A57C8-C2D0-482B-AE80-D30009AB9C4B}" srcOrd="7" destOrd="0" presId="urn:microsoft.com/office/officeart/2009/3/layout/HorizontalOrganizationChart"/>
    <dgm:cxn modelId="{96127F12-5C2F-423E-8A92-C181CBBF0BB6}" type="presParOf" srcId="{BB4A57C8-C2D0-482B-AE80-D30009AB9C4B}" destId="{A34D24D0-5D0E-454C-A04A-DDA4C7016EB0}" srcOrd="0" destOrd="0" presId="urn:microsoft.com/office/officeart/2009/3/layout/HorizontalOrganizationChart"/>
    <dgm:cxn modelId="{487B1FAC-BC98-48E2-81E5-A9D3FE5FF540}" type="presParOf" srcId="{A34D24D0-5D0E-454C-A04A-DDA4C7016EB0}" destId="{E86F7DC8-7CB5-4C46-99DF-6336CD60CEFA}" srcOrd="0" destOrd="0" presId="urn:microsoft.com/office/officeart/2009/3/layout/HorizontalOrganizationChart"/>
    <dgm:cxn modelId="{5ADE25A0-19F3-4FB4-B2EE-6D87D58F25F4}" type="presParOf" srcId="{A34D24D0-5D0E-454C-A04A-DDA4C7016EB0}" destId="{B745DECF-FD0B-4CB3-91F9-42782FB31BAA}" srcOrd="1" destOrd="0" presId="urn:microsoft.com/office/officeart/2009/3/layout/HorizontalOrganizationChart"/>
    <dgm:cxn modelId="{8E5B2B3B-4701-4A0C-9602-9B8CAA337682}" type="presParOf" srcId="{BB4A57C8-C2D0-482B-AE80-D30009AB9C4B}" destId="{2131B2B2-3F4A-49D8-8DBC-71EB276CF01B}" srcOrd="1" destOrd="0" presId="urn:microsoft.com/office/officeart/2009/3/layout/HorizontalOrganizationChart"/>
    <dgm:cxn modelId="{CB51E23D-4582-4A7C-AF17-45DA190825FA}" type="presParOf" srcId="{BB4A57C8-C2D0-482B-AE80-D30009AB9C4B}" destId="{BE28A9C8-B8C3-492D-9840-FD81F2C46249}" srcOrd="2" destOrd="0" presId="urn:microsoft.com/office/officeart/2009/3/layout/HorizontalOrganizationChart"/>
    <dgm:cxn modelId="{6501A366-3AD0-4004-A65A-3338CDF3CD93}" type="presParOf" srcId="{194099BD-77DD-4A4E-862E-25DA11B6DAC0}" destId="{0FB0D9A9-AA95-4223-8DB9-2A06665893EC}" srcOrd="2" destOrd="0" presId="urn:microsoft.com/office/officeart/2009/3/layout/HorizontalOrganizationChart"/>
    <dgm:cxn modelId="{EADE5B81-DDE0-4EC0-9746-01243661D3FB}" type="presParOf" srcId="{74000065-88F4-43A6-B8BD-0187741C9938}" destId="{524ACB8C-F1D1-4B3B-B226-CF924F84E090}" srcOrd="2" destOrd="0" presId="urn:microsoft.com/office/officeart/2009/3/layout/HorizontalOrganizationChart"/>
    <dgm:cxn modelId="{506AEE51-6449-42AE-BFE6-5415A86FF70B}" type="presParOf" srcId="{74000065-88F4-43A6-B8BD-0187741C9938}" destId="{5F62569B-4E9C-4EF4-B486-414725B34F01}" srcOrd="3" destOrd="0" presId="urn:microsoft.com/office/officeart/2009/3/layout/HorizontalOrganizationChart"/>
    <dgm:cxn modelId="{1CDD3EE9-98CF-4C47-9F07-F37CB91183B4}" type="presParOf" srcId="{5F62569B-4E9C-4EF4-B486-414725B34F01}" destId="{CF0105F7-13C6-443A-996B-5B7AA6BB5C8F}" srcOrd="0" destOrd="0" presId="urn:microsoft.com/office/officeart/2009/3/layout/HorizontalOrganizationChart"/>
    <dgm:cxn modelId="{8D1A4E4D-FB50-42E2-8566-AD2E4871704D}" type="presParOf" srcId="{CF0105F7-13C6-443A-996B-5B7AA6BB5C8F}" destId="{B00209B2-FE8A-47D7-A9AB-C2E9F97C0F35}" srcOrd="0" destOrd="0" presId="urn:microsoft.com/office/officeart/2009/3/layout/HorizontalOrganizationChart"/>
    <dgm:cxn modelId="{A55BA8D4-8D94-4E32-B16A-3B22DE6301AB}" type="presParOf" srcId="{CF0105F7-13C6-443A-996B-5B7AA6BB5C8F}" destId="{E3B251F5-4AB0-47D7-A059-B9E87CCE4831}" srcOrd="1" destOrd="0" presId="urn:microsoft.com/office/officeart/2009/3/layout/HorizontalOrganizationChart"/>
    <dgm:cxn modelId="{27AD81CE-AE06-4A5B-AC46-22D1DBFF716B}" type="presParOf" srcId="{5F62569B-4E9C-4EF4-B486-414725B34F01}" destId="{9ED73E9F-3652-4520-9C8A-0974D98BD6DA}" srcOrd="1" destOrd="0" presId="urn:microsoft.com/office/officeart/2009/3/layout/HorizontalOrganizationChart"/>
    <dgm:cxn modelId="{42E572B1-54CD-473A-87B8-223C376BA952}" type="presParOf" srcId="{5F62569B-4E9C-4EF4-B486-414725B34F01}" destId="{B6560AF0-DA58-4EBA-A34A-089917F08045}" srcOrd="2" destOrd="0" presId="urn:microsoft.com/office/officeart/2009/3/layout/HorizontalOrganizationChart"/>
    <dgm:cxn modelId="{C57C9A03-FEA7-4497-BE94-CAABC39CB3DB}" type="presParOf" srcId="{74000065-88F4-43A6-B8BD-0187741C9938}" destId="{3836EED4-9D8C-42D9-AB1E-38AED1C44A08}" srcOrd="4" destOrd="0" presId="urn:microsoft.com/office/officeart/2009/3/layout/HorizontalOrganizationChart"/>
    <dgm:cxn modelId="{B0BAA49D-B475-4F54-9AEE-8BB6747CA3AF}" type="presParOf" srcId="{74000065-88F4-43A6-B8BD-0187741C9938}" destId="{E1228B7D-3B17-4774-8904-F201FBBDA34E}" srcOrd="5" destOrd="0" presId="urn:microsoft.com/office/officeart/2009/3/layout/HorizontalOrganizationChart"/>
    <dgm:cxn modelId="{3B746C6A-A7EC-4DDB-9B2A-64D0D17689B5}" type="presParOf" srcId="{E1228B7D-3B17-4774-8904-F201FBBDA34E}" destId="{882529F4-8132-4940-95ED-DA3AEA4142FE}" srcOrd="0" destOrd="0" presId="urn:microsoft.com/office/officeart/2009/3/layout/HorizontalOrganizationChart"/>
    <dgm:cxn modelId="{2C15049C-6EE7-44F3-A933-B837036ECD4D}" type="presParOf" srcId="{882529F4-8132-4940-95ED-DA3AEA4142FE}" destId="{5158FD13-7210-4021-8B8C-383865AC10FD}" srcOrd="0" destOrd="0" presId="urn:microsoft.com/office/officeart/2009/3/layout/HorizontalOrganizationChart"/>
    <dgm:cxn modelId="{49BB0580-4FDA-457F-B24D-37BD3903A12D}" type="presParOf" srcId="{882529F4-8132-4940-95ED-DA3AEA4142FE}" destId="{F7EDE501-6F34-4799-B991-5FD8FE5EC817}" srcOrd="1" destOrd="0" presId="urn:microsoft.com/office/officeart/2009/3/layout/HorizontalOrganizationChart"/>
    <dgm:cxn modelId="{A0253897-63F9-4244-B49B-05DDB19F5978}" type="presParOf" srcId="{E1228B7D-3B17-4774-8904-F201FBBDA34E}" destId="{B06C45E7-4FA7-417D-9FCC-93371B6B1CAE}" srcOrd="1" destOrd="0" presId="urn:microsoft.com/office/officeart/2009/3/layout/HorizontalOrganizationChart"/>
    <dgm:cxn modelId="{9383C9ED-CD7D-4421-9B78-F14FCF372848}" type="presParOf" srcId="{B06C45E7-4FA7-417D-9FCC-93371B6B1CAE}" destId="{16825F0B-A40F-4A19-A767-FB7D6239F7E5}" srcOrd="0" destOrd="0" presId="urn:microsoft.com/office/officeart/2009/3/layout/HorizontalOrganizationChart"/>
    <dgm:cxn modelId="{59B96DA0-CC82-4D66-BB2E-3498D62438BF}" type="presParOf" srcId="{B06C45E7-4FA7-417D-9FCC-93371B6B1CAE}" destId="{630F304A-AED1-48C3-856A-40D1B4C84433}" srcOrd="1" destOrd="0" presId="urn:microsoft.com/office/officeart/2009/3/layout/HorizontalOrganizationChart"/>
    <dgm:cxn modelId="{E99D39F2-8549-404E-AFFE-B91E9B55225B}" type="presParOf" srcId="{630F304A-AED1-48C3-856A-40D1B4C84433}" destId="{50A199DC-A37D-4425-A660-6E446BD0CE8A}" srcOrd="0" destOrd="0" presId="urn:microsoft.com/office/officeart/2009/3/layout/HorizontalOrganizationChart"/>
    <dgm:cxn modelId="{3D24A2A6-848A-41F5-BCED-88A21198F1A2}" type="presParOf" srcId="{50A199DC-A37D-4425-A660-6E446BD0CE8A}" destId="{134D122E-548C-48E2-A62E-81C5BDB08EF5}" srcOrd="0" destOrd="0" presId="urn:microsoft.com/office/officeart/2009/3/layout/HorizontalOrganizationChart"/>
    <dgm:cxn modelId="{92EFE2F0-17DB-4CF2-9A9B-D11BE5C9E5FA}" type="presParOf" srcId="{50A199DC-A37D-4425-A660-6E446BD0CE8A}" destId="{0CFF40D8-433F-4B20-87D8-CC0B4566507C}" srcOrd="1" destOrd="0" presId="urn:microsoft.com/office/officeart/2009/3/layout/HorizontalOrganizationChart"/>
    <dgm:cxn modelId="{D3E68775-D84B-48FB-A600-7114D3914DBB}" type="presParOf" srcId="{630F304A-AED1-48C3-856A-40D1B4C84433}" destId="{8B87CE6F-88D1-4C0A-BF0C-E9B22D09C42C}" srcOrd="1" destOrd="0" presId="urn:microsoft.com/office/officeart/2009/3/layout/HorizontalOrganizationChart"/>
    <dgm:cxn modelId="{A6BB64FD-8648-420C-ACD8-ED55B4AB735F}" type="presParOf" srcId="{630F304A-AED1-48C3-856A-40D1B4C84433}" destId="{23DEC8A4-A99C-447D-857B-C5816E5EDCF8}" srcOrd="2" destOrd="0" presId="urn:microsoft.com/office/officeart/2009/3/layout/HorizontalOrganizationChart"/>
    <dgm:cxn modelId="{BD7ED58A-54EF-44A7-93B3-6F80B162315E}" type="presParOf" srcId="{B06C45E7-4FA7-417D-9FCC-93371B6B1CAE}" destId="{2EA67F61-C241-4DB6-8DFA-4AE137E3EAE6}" srcOrd="2" destOrd="0" presId="urn:microsoft.com/office/officeart/2009/3/layout/HorizontalOrganizationChart"/>
    <dgm:cxn modelId="{927DAEC1-ACEA-4965-A82B-8D8A98FA06A7}" type="presParOf" srcId="{B06C45E7-4FA7-417D-9FCC-93371B6B1CAE}" destId="{F5836306-5CE5-40AD-B299-918AE2BC41AC}" srcOrd="3" destOrd="0" presId="urn:microsoft.com/office/officeart/2009/3/layout/HorizontalOrganizationChart"/>
    <dgm:cxn modelId="{E44DB867-BF9C-4E98-BA33-3A98051391B0}" type="presParOf" srcId="{F5836306-5CE5-40AD-B299-918AE2BC41AC}" destId="{545639EA-B39D-4AC0-AAC8-693C002037E9}" srcOrd="0" destOrd="0" presId="urn:microsoft.com/office/officeart/2009/3/layout/HorizontalOrganizationChart"/>
    <dgm:cxn modelId="{2C658AD7-D4EA-441B-8134-D7BFE2A08D0B}" type="presParOf" srcId="{545639EA-B39D-4AC0-AAC8-693C002037E9}" destId="{3DFEBEA5-7515-4226-8ECD-88A41A91C3CB}" srcOrd="0" destOrd="0" presId="urn:microsoft.com/office/officeart/2009/3/layout/HorizontalOrganizationChart"/>
    <dgm:cxn modelId="{14608B94-DFD0-4D01-9AD9-984A9659FDA6}" type="presParOf" srcId="{545639EA-B39D-4AC0-AAC8-693C002037E9}" destId="{40D2FA0A-C51B-421D-86E0-CFD5674EBF7A}" srcOrd="1" destOrd="0" presId="urn:microsoft.com/office/officeart/2009/3/layout/HorizontalOrganizationChart"/>
    <dgm:cxn modelId="{1C91D412-950A-4D0E-A536-69437A8749F9}" type="presParOf" srcId="{F5836306-5CE5-40AD-B299-918AE2BC41AC}" destId="{3BF83AEE-6E0D-4C69-897E-103ADC3D5AC3}" srcOrd="1" destOrd="0" presId="urn:microsoft.com/office/officeart/2009/3/layout/HorizontalOrganizationChart"/>
    <dgm:cxn modelId="{E13DC2DD-F79A-4E4C-B9B0-7492375BF90A}" type="presParOf" srcId="{F5836306-5CE5-40AD-B299-918AE2BC41AC}" destId="{DB97BF8E-748D-4000-8A4E-76B0F8841251}" srcOrd="2" destOrd="0" presId="urn:microsoft.com/office/officeart/2009/3/layout/HorizontalOrganizationChart"/>
    <dgm:cxn modelId="{E92E6001-08A3-4252-98A8-B05CEBB2AB79}" type="presParOf" srcId="{E1228B7D-3B17-4774-8904-F201FBBDA34E}" destId="{A0AE71BE-A68D-4FFC-9F10-8E0D91CB443D}" srcOrd="2" destOrd="0" presId="urn:microsoft.com/office/officeart/2009/3/layout/HorizontalOrganizationChart"/>
    <dgm:cxn modelId="{82C50D48-3E22-41D3-9D55-D270E705A721}" type="presParOf" srcId="{74000065-88F4-43A6-B8BD-0187741C9938}" destId="{6BA0C339-23D2-4319-92DA-3B33499A1D5E}" srcOrd="6" destOrd="0" presId="urn:microsoft.com/office/officeart/2009/3/layout/HorizontalOrganizationChart"/>
    <dgm:cxn modelId="{9363F7EB-4ACA-4A41-A6E4-A8EB99A2AF61}" type="presParOf" srcId="{74000065-88F4-43A6-B8BD-0187741C9938}" destId="{5164C6AC-90D7-4BAF-A65A-881B2DC702D6}" srcOrd="7" destOrd="0" presId="urn:microsoft.com/office/officeart/2009/3/layout/HorizontalOrganizationChart"/>
    <dgm:cxn modelId="{E957FC6F-B76A-4EAE-9C6A-1D22D3754DD7}" type="presParOf" srcId="{5164C6AC-90D7-4BAF-A65A-881B2DC702D6}" destId="{F3F80B83-D17B-4D45-BED2-3223268CA227}" srcOrd="0" destOrd="0" presId="urn:microsoft.com/office/officeart/2009/3/layout/HorizontalOrganizationChart"/>
    <dgm:cxn modelId="{9B024903-1298-47E9-A4CC-9E39F8E44674}" type="presParOf" srcId="{F3F80B83-D17B-4D45-BED2-3223268CA227}" destId="{3F7F166B-5ECF-4D9F-93B0-6E04EC3A14B6}" srcOrd="0" destOrd="0" presId="urn:microsoft.com/office/officeart/2009/3/layout/HorizontalOrganizationChart"/>
    <dgm:cxn modelId="{12B9470B-DAF3-4C0E-BB0C-4B9E2576EC30}" type="presParOf" srcId="{F3F80B83-D17B-4D45-BED2-3223268CA227}" destId="{D1DB22D3-22C0-48A7-A908-159C787C26D1}" srcOrd="1" destOrd="0" presId="urn:microsoft.com/office/officeart/2009/3/layout/HorizontalOrganizationChart"/>
    <dgm:cxn modelId="{8C4C1657-A5D0-471E-96CC-1066E13AB3E6}" type="presParOf" srcId="{5164C6AC-90D7-4BAF-A65A-881B2DC702D6}" destId="{7B45656E-1317-45E6-8DCC-9EA4B3808C9D}" srcOrd="1" destOrd="0" presId="urn:microsoft.com/office/officeart/2009/3/layout/HorizontalOrganizationChart"/>
    <dgm:cxn modelId="{4BDCB531-6E96-4533-ACEB-484781DD3F8E}" type="presParOf" srcId="{7B45656E-1317-45E6-8DCC-9EA4B3808C9D}" destId="{4391D1C7-AA8C-46BD-BAE2-FE1EE4069D83}" srcOrd="0" destOrd="0" presId="urn:microsoft.com/office/officeart/2009/3/layout/HorizontalOrganizationChart"/>
    <dgm:cxn modelId="{AB665ECA-9631-47B1-94F3-60F5CCC99D45}" type="presParOf" srcId="{7B45656E-1317-45E6-8DCC-9EA4B3808C9D}" destId="{A6D97F78-5537-47CB-8D77-1F7C55A22220}" srcOrd="1" destOrd="0" presId="urn:microsoft.com/office/officeart/2009/3/layout/HorizontalOrganizationChart"/>
    <dgm:cxn modelId="{D3712D00-4ADE-43E9-8B25-1D00BF148971}" type="presParOf" srcId="{A6D97F78-5537-47CB-8D77-1F7C55A22220}" destId="{F6DBE877-83AC-4206-997A-5DCFA0A6992E}" srcOrd="0" destOrd="0" presId="urn:microsoft.com/office/officeart/2009/3/layout/HorizontalOrganizationChart"/>
    <dgm:cxn modelId="{4277A11F-F7D4-4562-8465-B4115ED84D9F}" type="presParOf" srcId="{F6DBE877-83AC-4206-997A-5DCFA0A6992E}" destId="{2B04A29B-F483-4B08-8B92-6A08410C91E2}" srcOrd="0" destOrd="0" presId="urn:microsoft.com/office/officeart/2009/3/layout/HorizontalOrganizationChart"/>
    <dgm:cxn modelId="{448CAB29-8E01-48A9-BCE4-ABA839187AB7}" type="presParOf" srcId="{F6DBE877-83AC-4206-997A-5DCFA0A6992E}" destId="{F6F493E2-6EEA-4F00-ADCF-80DC8D25EF49}" srcOrd="1" destOrd="0" presId="urn:microsoft.com/office/officeart/2009/3/layout/HorizontalOrganizationChart"/>
    <dgm:cxn modelId="{A697FC7F-63B2-49A2-9FC8-2A4664C844B2}" type="presParOf" srcId="{A6D97F78-5537-47CB-8D77-1F7C55A22220}" destId="{E7179B50-0E49-4A1C-8C03-2EAD789D9390}" srcOrd="1" destOrd="0" presId="urn:microsoft.com/office/officeart/2009/3/layout/HorizontalOrganizationChart"/>
    <dgm:cxn modelId="{0EB1FD39-3152-4188-A412-2FEA8B4AA8B8}" type="presParOf" srcId="{A6D97F78-5537-47CB-8D77-1F7C55A22220}" destId="{E56889AA-C1E4-4C21-A50C-48009855F58C}" srcOrd="2" destOrd="0" presId="urn:microsoft.com/office/officeart/2009/3/layout/HorizontalOrganizationChart"/>
    <dgm:cxn modelId="{AB6341FC-5AB8-4A55-9B0E-399435650147}" type="presParOf" srcId="{7B45656E-1317-45E6-8DCC-9EA4B3808C9D}" destId="{59CD2A69-C67A-4E5D-B868-21B649E91DEB}" srcOrd="2" destOrd="0" presId="urn:microsoft.com/office/officeart/2009/3/layout/HorizontalOrganizationChart"/>
    <dgm:cxn modelId="{7479DCBD-2CF4-4844-8124-29D8B408C430}" type="presParOf" srcId="{7B45656E-1317-45E6-8DCC-9EA4B3808C9D}" destId="{F28A71EA-22F3-44DF-B444-2E02E83D185E}" srcOrd="3" destOrd="0" presId="urn:microsoft.com/office/officeart/2009/3/layout/HorizontalOrganizationChart"/>
    <dgm:cxn modelId="{9FE98778-E153-41D2-ABD9-90CA96026E01}" type="presParOf" srcId="{F28A71EA-22F3-44DF-B444-2E02E83D185E}" destId="{D6A404A4-784D-4AFF-9E6C-FECACD70D5E3}" srcOrd="0" destOrd="0" presId="urn:microsoft.com/office/officeart/2009/3/layout/HorizontalOrganizationChart"/>
    <dgm:cxn modelId="{62D80F73-1227-4431-91E9-3871A392DA7C}" type="presParOf" srcId="{D6A404A4-784D-4AFF-9E6C-FECACD70D5E3}" destId="{1FD781A5-9964-429D-A21D-284D6648404F}" srcOrd="0" destOrd="0" presId="urn:microsoft.com/office/officeart/2009/3/layout/HorizontalOrganizationChart"/>
    <dgm:cxn modelId="{2075B188-862E-418E-8666-26BF3A7E29CA}" type="presParOf" srcId="{D6A404A4-784D-4AFF-9E6C-FECACD70D5E3}" destId="{B2509523-DDD6-4501-9F70-6C1F0A7BF505}" srcOrd="1" destOrd="0" presId="urn:microsoft.com/office/officeart/2009/3/layout/HorizontalOrganizationChart"/>
    <dgm:cxn modelId="{CC19E7DC-9CB3-445D-B6A0-497377C73F5B}" type="presParOf" srcId="{F28A71EA-22F3-44DF-B444-2E02E83D185E}" destId="{5B544459-B242-456C-9874-B26CE7B0D2BA}" srcOrd="1" destOrd="0" presId="urn:microsoft.com/office/officeart/2009/3/layout/HorizontalOrganizationChart"/>
    <dgm:cxn modelId="{AD3C2081-C691-4D1F-B00B-5C8A2119F545}" type="presParOf" srcId="{F28A71EA-22F3-44DF-B444-2E02E83D185E}" destId="{BAD13D35-E821-4E50-AB2B-B3721AF93517}" srcOrd="2" destOrd="0" presId="urn:microsoft.com/office/officeart/2009/3/layout/HorizontalOrganizationChart"/>
    <dgm:cxn modelId="{2A9D243A-751E-4DF6-908D-55C826389219}" type="presParOf" srcId="{5164C6AC-90D7-4BAF-A65A-881B2DC702D6}" destId="{2E67E8C6-248B-4BCD-A84D-6DECAF5A97A2}" srcOrd="2" destOrd="0" presId="urn:microsoft.com/office/officeart/2009/3/layout/HorizontalOrganizationChart"/>
    <dgm:cxn modelId="{DB505A8D-D5B3-4886-B769-730DFBEC86AB}" type="presParOf" srcId="{74000065-88F4-43A6-B8BD-0187741C9938}" destId="{8A3DB54B-B758-46A9-A3D3-38B3F3A7A99F}" srcOrd="8" destOrd="0" presId="urn:microsoft.com/office/officeart/2009/3/layout/HorizontalOrganizationChart"/>
    <dgm:cxn modelId="{A3877FAB-76D4-4ADA-927A-F83F461706EB}" type="presParOf" srcId="{74000065-88F4-43A6-B8BD-0187741C9938}" destId="{EE7F631D-590E-4F90-8CD2-A62A6BD039F9}" srcOrd="9" destOrd="0" presId="urn:microsoft.com/office/officeart/2009/3/layout/HorizontalOrganizationChart"/>
    <dgm:cxn modelId="{6EFD0CAA-3D3E-4DA7-86AB-B5C2B30AFC11}" type="presParOf" srcId="{EE7F631D-590E-4F90-8CD2-A62A6BD039F9}" destId="{06845CED-452F-497F-A725-7A92B45C89FC}" srcOrd="0" destOrd="0" presId="urn:microsoft.com/office/officeart/2009/3/layout/HorizontalOrganizationChart"/>
    <dgm:cxn modelId="{F37F2B1F-40EE-4D20-9F70-ED0AF2A64815}" type="presParOf" srcId="{06845CED-452F-497F-A725-7A92B45C89FC}" destId="{413667B7-AB5B-4842-9C69-6879CBB007C8}" srcOrd="0" destOrd="0" presId="urn:microsoft.com/office/officeart/2009/3/layout/HorizontalOrganizationChart"/>
    <dgm:cxn modelId="{9F259C9B-3021-4441-9A25-1DB3170E2092}" type="presParOf" srcId="{06845CED-452F-497F-A725-7A92B45C89FC}" destId="{9AD7F3DD-DDCB-4FCB-B978-D9F7F706ACB7}" srcOrd="1" destOrd="0" presId="urn:microsoft.com/office/officeart/2009/3/layout/HorizontalOrganizationChart"/>
    <dgm:cxn modelId="{4CCC0288-6EC7-4178-BFB3-709F3662EA2A}" type="presParOf" srcId="{EE7F631D-590E-4F90-8CD2-A62A6BD039F9}" destId="{B5AA21AB-8FB2-4BFD-A489-0F53C765D29C}" srcOrd="1" destOrd="0" presId="urn:microsoft.com/office/officeart/2009/3/layout/HorizontalOrganizationChart"/>
    <dgm:cxn modelId="{CFC1189A-CA5C-4414-B80C-F2E9EBD95D1D}" type="presParOf" srcId="{EE7F631D-590E-4F90-8CD2-A62A6BD039F9}" destId="{9059AA88-C9A9-4EE4-AF8A-E473C8212562}" srcOrd="2" destOrd="0" presId="urn:microsoft.com/office/officeart/2009/3/layout/HorizontalOrganizationChart"/>
    <dgm:cxn modelId="{5C45976C-1F03-4263-B92D-D654B68E1BC2}" type="presParOf" srcId="{9FDDAE17-9A80-4A73-B425-2539DCABB50A}" destId="{6B0FA4A0-9A32-4A19-A7CF-2BA0EC00B8E8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84F6849-710D-49EF-B69A-AEB5A5F4B9F3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DC78DFC-6A31-4253-B9B3-2B7F3A4C1655}">
      <dgm:prSet phldrT="[文本]"/>
      <dgm:spPr/>
      <dgm:t>
        <a:bodyPr/>
        <a:lstStyle/>
        <a:p>
          <a:r>
            <a:rPr lang="zh-CN" altLang="en-US"/>
            <a:t>结算中心</a:t>
          </a:r>
        </a:p>
      </dgm:t>
    </dgm:pt>
    <dgm:pt modelId="{349CBB27-69BE-498C-8210-95B2EB1346A5}" type="parTrans" cxnId="{2EC644F9-3CBE-4B8F-913B-25B54C83564A}">
      <dgm:prSet/>
      <dgm:spPr/>
      <dgm:t>
        <a:bodyPr/>
        <a:lstStyle/>
        <a:p>
          <a:endParaRPr lang="zh-CN" altLang="en-US"/>
        </a:p>
      </dgm:t>
    </dgm:pt>
    <dgm:pt modelId="{63C44078-0EC4-4991-9B65-F0B0313D8C86}" type="sibTrans" cxnId="{2EC644F9-3CBE-4B8F-913B-25B54C83564A}">
      <dgm:prSet/>
      <dgm:spPr/>
      <dgm:t>
        <a:bodyPr/>
        <a:lstStyle/>
        <a:p>
          <a:endParaRPr lang="zh-CN" altLang="en-US"/>
        </a:p>
      </dgm:t>
    </dgm:pt>
    <dgm:pt modelId="{CAA011F5-0E8B-4AEE-ADB6-42BD626F966A}">
      <dgm:prSet/>
      <dgm:spPr/>
      <dgm:t>
        <a:bodyPr/>
        <a:lstStyle/>
        <a:p>
          <a:r>
            <a:rPr lang="zh-CN" altLang="en-US"/>
            <a:t>日常对账</a:t>
          </a:r>
        </a:p>
      </dgm:t>
    </dgm:pt>
    <dgm:pt modelId="{3264BE2D-68B5-4F3E-A7B1-12CD3FE8FB6E}" type="parTrans" cxnId="{A9921633-7B9D-428C-BC64-BEA3E76EB1C4}">
      <dgm:prSet/>
      <dgm:spPr/>
      <dgm:t>
        <a:bodyPr/>
        <a:lstStyle/>
        <a:p>
          <a:endParaRPr lang="zh-CN" altLang="en-US"/>
        </a:p>
      </dgm:t>
    </dgm:pt>
    <dgm:pt modelId="{449C74FA-9A9D-43FC-A10A-EEEF350DFBD8}" type="sibTrans" cxnId="{A9921633-7B9D-428C-BC64-BEA3E76EB1C4}">
      <dgm:prSet/>
      <dgm:spPr/>
      <dgm:t>
        <a:bodyPr/>
        <a:lstStyle/>
        <a:p>
          <a:endParaRPr lang="zh-CN" altLang="en-US"/>
        </a:p>
      </dgm:t>
    </dgm:pt>
    <dgm:pt modelId="{39C4F45B-9162-4275-87BE-C3EF5639886A}">
      <dgm:prSet/>
      <dgm:spPr/>
      <dgm:t>
        <a:bodyPr/>
        <a:lstStyle/>
        <a:p>
          <a:r>
            <a:rPr lang="zh-CN" altLang="en-US"/>
            <a:t>账务核算</a:t>
          </a:r>
        </a:p>
      </dgm:t>
    </dgm:pt>
    <dgm:pt modelId="{71B452F9-94EC-4CAA-8D2B-F4BE45D612BB}" type="parTrans" cxnId="{B63CD97C-80A9-4E08-BF9C-62E03CA471B3}">
      <dgm:prSet/>
      <dgm:spPr/>
      <dgm:t>
        <a:bodyPr/>
        <a:lstStyle/>
        <a:p>
          <a:endParaRPr lang="zh-CN" altLang="en-US"/>
        </a:p>
      </dgm:t>
    </dgm:pt>
    <dgm:pt modelId="{688B1649-8498-49A8-8E27-ECBAB30AD2A6}" type="sibTrans" cxnId="{B63CD97C-80A9-4E08-BF9C-62E03CA471B3}">
      <dgm:prSet/>
      <dgm:spPr/>
      <dgm:t>
        <a:bodyPr/>
        <a:lstStyle/>
        <a:p>
          <a:endParaRPr lang="zh-CN" altLang="en-US"/>
        </a:p>
      </dgm:t>
    </dgm:pt>
    <dgm:pt modelId="{3665FC58-4CA8-42A8-814E-1F8DF84BCBF2}">
      <dgm:prSet/>
      <dgm:spPr/>
      <dgm:t>
        <a:bodyPr/>
        <a:lstStyle/>
        <a:p>
          <a:r>
            <a:rPr lang="zh-CN" altLang="en-US"/>
            <a:t>统计查询</a:t>
          </a:r>
        </a:p>
      </dgm:t>
    </dgm:pt>
    <dgm:pt modelId="{0FD39A09-7B70-43EC-95CC-C68218268FB4}" type="parTrans" cxnId="{38D92E66-F4C9-488E-95C6-DA1213080379}">
      <dgm:prSet/>
      <dgm:spPr/>
      <dgm:t>
        <a:bodyPr/>
        <a:lstStyle/>
        <a:p>
          <a:endParaRPr lang="zh-CN" altLang="en-US"/>
        </a:p>
      </dgm:t>
    </dgm:pt>
    <dgm:pt modelId="{DBA6809E-5794-4CD4-9398-4F71CB3E8ADA}" type="sibTrans" cxnId="{38D92E66-F4C9-488E-95C6-DA1213080379}">
      <dgm:prSet/>
      <dgm:spPr/>
      <dgm:t>
        <a:bodyPr/>
        <a:lstStyle/>
        <a:p>
          <a:endParaRPr lang="zh-CN" altLang="en-US"/>
        </a:p>
      </dgm:t>
    </dgm:pt>
    <dgm:pt modelId="{F44EF060-45AB-4E50-84E6-5B56E097CA94}">
      <dgm:prSet/>
      <dgm:spPr/>
      <dgm:t>
        <a:bodyPr/>
        <a:lstStyle/>
        <a:p>
          <a:r>
            <a:rPr lang="zh-CN" altLang="en-US"/>
            <a:t>消费机对账</a:t>
          </a:r>
        </a:p>
      </dgm:t>
    </dgm:pt>
    <dgm:pt modelId="{8541E413-DE24-4E33-85A0-736A2A6A2BB9}" type="parTrans" cxnId="{92B163EE-FF4D-4267-B441-06FFB9B2B9D2}">
      <dgm:prSet/>
      <dgm:spPr/>
      <dgm:t>
        <a:bodyPr/>
        <a:lstStyle/>
        <a:p>
          <a:endParaRPr lang="zh-CN" altLang="en-US"/>
        </a:p>
      </dgm:t>
    </dgm:pt>
    <dgm:pt modelId="{AED84638-0349-4553-8981-32EB17B60947}" type="sibTrans" cxnId="{92B163EE-FF4D-4267-B441-06FFB9B2B9D2}">
      <dgm:prSet/>
      <dgm:spPr/>
      <dgm:t>
        <a:bodyPr/>
        <a:lstStyle/>
        <a:p>
          <a:endParaRPr lang="zh-CN" altLang="en-US"/>
        </a:p>
      </dgm:t>
    </dgm:pt>
    <dgm:pt modelId="{9F51BD99-B279-46EF-B52D-2E34F25D452E}">
      <dgm:prSet/>
      <dgm:spPr/>
      <dgm:t>
        <a:bodyPr/>
        <a:lstStyle/>
        <a:p>
          <a:r>
            <a:rPr lang="zh-CN" altLang="en-US"/>
            <a:t>充值员对账</a:t>
          </a:r>
        </a:p>
      </dgm:t>
    </dgm:pt>
    <dgm:pt modelId="{ED87CB25-B635-48AB-B4CA-4D884BAB8910}" type="parTrans" cxnId="{6CADECB0-7F42-4D0A-AE34-6E38AD322FCA}">
      <dgm:prSet/>
      <dgm:spPr/>
      <dgm:t>
        <a:bodyPr/>
        <a:lstStyle/>
        <a:p>
          <a:endParaRPr lang="zh-CN" altLang="en-US"/>
        </a:p>
      </dgm:t>
    </dgm:pt>
    <dgm:pt modelId="{6BBA49D8-C44B-4367-8CFC-01F5DA01DCED}" type="sibTrans" cxnId="{6CADECB0-7F42-4D0A-AE34-6E38AD322FCA}">
      <dgm:prSet/>
      <dgm:spPr/>
      <dgm:t>
        <a:bodyPr/>
        <a:lstStyle/>
        <a:p>
          <a:endParaRPr lang="zh-CN" altLang="en-US"/>
        </a:p>
      </dgm:t>
    </dgm:pt>
    <dgm:pt modelId="{926B6569-6B8E-4CD8-9C26-7E3E3C69089E}">
      <dgm:prSet/>
      <dgm:spPr/>
      <dgm:t>
        <a:bodyPr/>
        <a:lstStyle/>
        <a:p>
          <a:r>
            <a:rPr lang="zh-CN" altLang="en-US"/>
            <a:t>圈存对账</a:t>
          </a:r>
        </a:p>
      </dgm:t>
    </dgm:pt>
    <dgm:pt modelId="{CCF05F9F-DE45-41EF-A826-AA892BF256D0}" type="parTrans" cxnId="{729AF62B-24A6-4877-B3A8-927C1CDE8435}">
      <dgm:prSet/>
      <dgm:spPr/>
      <dgm:t>
        <a:bodyPr/>
        <a:lstStyle/>
        <a:p>
          <a:endParaRPr lang="zh-CN" altLang="en-US"/>
        </a:p>
      </dgm:t>
    </dgm:pt>
    <dgm:pt modelId="{9384BD56-15CE-4D53-A43E-11BD25E2CF84}" type="sibTrans" cxnId="{729AF62B-24A6-4877-B3A8-927C1CDE8435}">
      <dgm:prSet/>
      <dgm:spPr/>
      <dgm:t>
        <a:bodyPr/>
        <a:lstStyle/>
        <a:p>
          <a:endParaRPr lang="zh-CN" altLang="en-US"/>
        </a:p>
      </dgm:t>
    </dgm:pt>
    <dgm:pt modelId="{E0D0294B-2929-4D32-9CBD-F291487A458B}">
      <dgm:prSet/>
      <dgm:spPr/>
      <dgm:t>
        <a:bodyPr/>
        <a:lstStyle/>
        <a:p>
          <a:r>
            <a:rPr lang="zh-CN" altLang="en-US"/>
            <a:t>补助对账</a:t>
          </a:r>
        </a:p>
      </dgm:t>
    </dgm:pt>
    <dgm:pt modelId="{14EBF73F-AD86-44A4-ABCD-74089F3B99F9}" type="parTrans" cxnId="{939F2804-A3B6-40FA-AC1D-A57F2DC621EE}">
      <dgm:prSet/>
      <dgm:spPr/>
      <dgm:t>
        <a:bodyPr/>
        <a:lstStyle/>
        <a:p>
          <a:endParaRPr lang="zh-CN" altLang="en-US"/>
        </a:p>
      </dgm:t>
    </dgm:pt>
    <dgm:pt modelId="{6494027B-DA19-4DED-8571-815E379C7856}" type="sibTrans" cxnId="{939F2804-A3B6-40FA-AC1D-A57F2DC621EE}">
      <dgm:prSet/>
      <dgm:spPr/>
      <dgm:t>
        <a:bodyPr/>
        <a:lstStyle/>
        <a:p>
          <a:endParaRPr lang="zh-CN" altLang="en-US"/>
        </a:p>
      </dgm:t>
    </dgm:pt>
    <dgm:pt modelId="{D904742F-EC7F-42E0-85DA-E29CD036D304}">
      <dgm:prSet/>
      <dgm:spPr/>
      <dgm:t>
        <a:bodyPr/>
        <a:lstStyle/>
        <a:p>
          <a:r>
            <a:rPr lang="zh-CN" altLang="en-US"/>
            <a:t>补助管理</a:t>
          </a:r>
        </a:p>
      </dgm:t>
    </dgm:pt>
    <dgm:pt modelId="{A34A253A-EEC0-42E0-A07E-E084A82CAE3C}" type="parTrans" cxnId="{A4FC5D3A-7D69-47B9-990D-AF355BD4E2AF}">
      <dgm:prSet/>
      <dgm:spPr/>
      <dgm:t>
        <a:bodyPr/>
        <a:lstStyle/>
        <a:p>
          <a:endParaRPr lang="zh-CN" altLang="en-US"/>
        </a:p>
      </dgm:t>
    </dgm:pt>
    <dgm:pt modelId="{2381A625-83CF-49E3-9F2A-CD726020E44E}" type="sibTrans" cxnId="{A4FC5D3A-7D69-47B9-990D-AF355BD4E2AF}">
      <dgm:prSet/>
      <dgm:spPr/>
      <dgm:t>
        <a:bodyPr/>
        <a:lstStyle/>
        <a:p>
          <a:endParaRPr lang="zh-CN" altLang="en-US"/>
        </a:p>
      </dgm:t>
    </dgm:pt>
    <dgm:pt modelId="{B87DDFB5-093C-416C-9B2A-AB5DA36C833D}">
      <dgm:prSet/>
      <dgm:spPr/>
      <dgm:t>
        <a:bodyPr/>
        <a:lstStyle/>
        <a:p>
          <a:r>
            <a:rPr lang="zh-CN" altLang="en-US"/>
            <a:t>营业报表</a:t>
          </a:r>
        </a:p>
      </dgm:t>
    </dgm:pt>
    <dgm:pt modelId="{0E0E70E7-16E9-4F6C-A6C6-FF9A51F1F136}" type="parTrans" cxnId="{C38D9961-C62B-495B-93EE-AD943FD6A834}">
      <dgm:prSet/>
      <dgm:spPr/>
      <dgm:t>
        <a:bodyPr/>
        <a:lstStyle/>
        <a:p>
          <a:endParaRPr lang="zh-CN" altLang="en-US"/>
        </a:p>
      </dgm:t>
    </dgm:pt>
    <dgm:pt modelId="{A11379B4-4FC3-4B58-A55B-C8ED2052ECCD}" type="sibTrans" cxnId="{C38D9961-C62B-495B-93EE-AD943FD6A834}">
      <dgm:prSet/>
      <dgm:spPr/>
      <dgm:t>
        <a:bodyPr/>
        <a:lstStyle/>
        <a:p>
          <a:endParaRPr lang="zh-CN" altLang="en-US"/>
        </a:p>
      </dgm:t>
    </dgm:pt>
    <dgm:pt modelId="{7C3E1013-C16F-43C9-8A3E-0B0FD4E9E853}">
      <dgm:prSet/>
      <dgm:spPr/>
      <dgm:t>
        <a:bodyPr/>
        <a:lstStyle/>
        <a:p>
          <a:r>
            <a:rPr lang="zh-CN" altLang="en-US"/>
            <a:t>财务报表</a:t>
          </a:r>
        </a:p>
      </dgm:t>
    </dgm:pt>
    <dgm:pt modelId="{C36BC266-D4DF-47DE-840C-0F9997678D85}" type="parTrans" cxnId="{FCF40897-09F2-4758-9DE8-4CEECB0D6A11}">
      <dgm:prSet/>
      <dgm:spPr/>
      <dgm:t>
        <a:bodyPr/>
        <a:lstStyle/>
        <a:p>
          <a:endParaRPr lang="zh-CN" altLang="en-US"/>
        </a:p>
      </dgm:t>
    </dgm:pt>
    <dgm:pt modelId="{E92B1A07-CF44-4D83-A470-247D5CCFE45C}" type="sibTrans" cxnId="{FCF40897-09F2-4758-9DE8-4CEECB0D6A11}">
      <dgm:prSet/>
      <dgm:spPr/>
      <dgm:t>
        <a:bodyPr/>
        <a:lstStyle/>
        <a:p>
          <a:endParaRPr lang="zh-CN" altLang="en-US"/>
        </a:p>
      </dgm:t>
    </dgm:pt>
    <dgm:pt modelId="{3DCA7740-F9AE-4E86-B50D-8801CB176874}">
      <dgm:prSet/>
      <dgm:spPr/>
      <dgm:t>
        <a:bodyPr/>
        <a:lstStyle/>
        <a:p>
          <a:r>
            <a:rPr lang="zh-CN" altLang="en-US"/>
            <a:t>补助导入</a:t>
          </a:r>
        </a:p>
      </dgm:t>
    </dgm:pt>
    <dgm:pt modelId="{8EA4F246-F754-42C0-9E3C-307E08AF9B80}" type="parTrans" cxnId="{9A32A892-2828-41DA-AB64-A78FAED614CB}">
      <dgm:prSet/>
      <dgm:spPr/>
      <dgm:t>
        <a:bodyPr/>
        <a:lstStyle/>
        <a:p>
          <a:endParaRPr lang="zh-CN" altLang="en-US"/>
        </a:p>
      </dgm:t>
    </dgm:pt>
    <dgm:pt modelId="{971B2AF8-7EA9-4359-9B9F-DB46ADF2A9E8}" type="sibTrans" cxnId="{9A32A892-2828-41DA-AB64-A78FAED614CB}">
      <dgm:prSet/>
      <dgm:spPr/>
      <dgm:t>
        <a:bodyPr/>
        <a:lstStyle/>
        <a:p>
          <a:endParaRPr lang="zh-CN" altLang="en-US"/>
        </a:p>
      </dgm:t>
    </dgm:pt>
    <dgm:pt modelId="{F369D746-FC5F-40BE-887A-F23D3F39E80D}">
      <dgm:prSet/>
      <dgm:spPr/>
      <dgm:t>
        <a:bodyPr/>
        <a:lstStyle/>
        <a:p>
          <a:r>
            <a:rPr lang="zh-CN" altLang="en-US"/>
            <a:t>补助审核</a:t>
          </a:r>
        </a:p>
      </dgm:t>
    </dgm:pt>
    <dgm:pt modelId="{7A9FF5F2-53DF-40C7-818D-6BBD7E4F8E3A}" type="parTrans" cxnId="{E33324A8-1B28-47D8-A571-E75435CCCAC4}">
      <dgm:prSet/>
      <dgm:spPr/>
      <dgm:t>
        <a:bodyPr/>
        <a:lstStyle/>
        <a:p>
          <a:endParaRPr lang="zh-CN" altLang="en-US"/>
        </a:p>
      </dgm:t>
    </dgm:pt>
    <dgm:pt modelId="{4A421407-95CB-49CF-9C42-6DFD51B9D1E3}" type="sibTrans" cxnId="{E33324A8-1B28-47D8-A571-E75435CCCAC4}">
      <dgm:prSet/>
      <dgm:spPr/>
      <dgm:t>
        <a:bodyPr/>
        <a:lstStyle/>
        <a:p>
          <a:endParaRPr lang="zh-CN" altLang="en-US"/>
        </a:p>
      </dgm:t>
    </dgm:pt>
    <dgm:pt modelId="{6751A354-4690-492E-9FCC-389689FA9430}">
      <dgm:prSet/>
      <dgm:spPr/>
      <dgm:t>
        <a:bodyPr/>
        <a:lstStyle/>
        <a:p>
          <a:r>
            <a:rPr lang="zh-CN" altLang="en-US"/>
            <a:t>补助查询</a:t>
          </a:r>
        </a:p>
      </dgm:t>
    </dgm:pt>
    <dgm:pt modelId="{85650EAD-19A0-4284-BE6C-34755373B5D3}" type="parTrans" cxnId="{5C5FB8F8-8210-43C7-AE5B-F0A09E8748A8}">
      <dgm:prSet/>
      <dgm:spPr/>
      <dgm:t>
        <a:bodyPr/>
        <a:lstStyle/>
        <a:p>
          <a:endParaRPr lang="zh-CN" altLang="en-US"/>
        </a:p>
      </dgm:t>
    </dgm:pt>
    <dgm:pt modelId="{15400799-3221-4EA2-807E-EC0F457B28E1}" type="sibTrans" cxnId="{5C5FB8F8-8210-43C7-AE5B-F0A09E8748A8}">
      <dgm:prSet/>
      <dgm:spPr/>
      <dgm:t>
        <a:bodyPr/>
        <a:lstStyle/>
        <a:p>
          <a:endParaRPr lang="zh-CN" altLang="en-US"/>
        </a:p>
      </dgm:t>
    </dgm:pt>
    <dgm:pt modelId="{8EFF95F0-EB23-4FA5-A171-93B056D9C250}">
      <dgm:prSet/>
      <dgm:spPr/>
      <dgm:t>
        <a:bodyPr/>
        <a:lstStyle/>
        <a:p>
          <a:r>
            <a:rPr lang="zh-CN" altLang="en-US"/>
            <a:t>消费情况查询</a:t>
          </a:r>
        </a:p>
      </dgm:t>
    </dgm:pt>
    <dgm:pt modelId="{D5FCCEC0-B612-4F96-91A6-831202E012D5}" type="parTrans" cxnId="{E8E963B5-5ABD-4849-A71C-CA38C06E7666}">
      <dgm:prSet/>
      <dgm:spPr/>
      <dgm:t>
        <a:bodyPr/>
        <a:lstStyle/>
        <a:p>
          <a:endParaRPr lang="zh-CN" altLang="en-US"/>
        </a:p>
      </dgm:t>
    </dgm:pt>
    <dgm:pt modelId="{088DDF21-21A7-4ADB-966C-09C2FE9047D1}" type="sibTrans" cxnId="{E8E963B5-5ABD-4849-A71C-CA38C06E7666}">
      <dgm:prSet/>
      <dgm:spPr/>
      <dgm:t>
        <a:bodyPr/>
        <a:lstStyle/>
        <a:p>
          <a:endParaRPr lang="zh-CN" altLang="en-US"/>
        </a:p>
      </dgm:t>
    </dgm:pt>
    <dgm:pt modelId="{173329BE-922C-4CA4-924A-2C66C04A1CA7}">
      <dgm:prSet/>
      <dgm:spPr/>
      <dgm:t>
        <a:bodyPr/>
        <a:lstStyle/>
        <a:p>
          <a:r>
            <a:rPr lang="zh-CN" altLang="en-US"/>
            <a:t>用水情况查询</a:t>
          </a:r>
        </a:p>
      </dgm:t>
    </dgm:pt>
    <dgm:pt modelId="{0F17E3D0-8221-43E8-904F-C6478DCF6054}" type="parTrans" cxnId="{123D71B9-582D-4D42-9698-A37954C05318}">
      <dgm:prSet/>
      <dgm:spPr/>
      <dgm:t>
        <a:bodyPr/>
        <a:lstStyle/>
        <a:p>
          <a:endParaRPr lang="zh-CN" altLang="en-US"/>
        </a:p>
      </dgm:t>
    </dgm:pt>
    <dgm:pt modelId="{31C87551-F322-42B1-A056-1F1B87E6B97B}" type="sibTrans" cxnId="{123D71B9-582D-4D42-9698-A37954C05318}">
      <dgm:prSet/>
      <dgm:spPr/>
      <dgm:t>
        <a:bodyPr/>
        <a:lstStyle/>
        <a:p>
          <a:endParaRPr lang="zh-CN" altLang="en-US"/>
        </a:p>
      </dgm:t>
    </dgm:pt>
    <dgm:pt modelId="{CF1659EF-7387-4CC5-A374-A56C091B3226}">
      <dgm:prSet/>
      <dgm:spPr/>
      <dgm:t>
        <a:bodyPr/>
        <a:lstStyle/>
        <a:p>
          <a:r>
            <a:rPr lang="zh-CN" altLang="en-US"/>
            <a:t>用电情况查询</a:t>
          </a:r>
        </a:p>
      </dgm:t>
    </dgm:pt>
    <dgm:pt modelId="{3EA444EB-AEC1-4504-A9CE-273F27D8D669}" type="parTrans" cxnId="{82429AD5-6EBE-4088-B1C6-EC8E855BB726}">
      <dgm:prSet/>
      <dgm:spPr/>
      <dgm:t>
        <a:bodyPr/>
        <a:lstStyle/>
        <a:p>
          <a:endParaRPr lang="zh-CN" altLang="en-US"/>
        </a:p>
      </dgm:t>
    </dgm:pt>
    <dgm:pt modelId="{0051FC40-39B4-4D29-BDC4-EE0727FFF37F}" type="sibTrans" cxnId="{82429AD5-6EBE-4088-B1C6-EC8E855BB726}">
      <dgm:prSet/>
      <dgm:spPr/>
      <dgm:t>
        <a:bodyPr/>
        <a:lstStyle/>
        <a:p>
          <a:endParaRPr lang="zh-CN" altLang="en-US"/>
        </a:p>
      </dgm:t>
    </dgm:pt>
    <dgm:pt modelId="{3CE77AA0-AB83-4B30-914D-0307BA8FADB1}">
      <dgm:prSet/>
      <dgm:spPr/>
      <dgm:t>
        <a:bodyPr/>
        <a:lstStyle/>
        <a:p>
          <a:r>
            <a:rPr lang="zh-CN" altLang="en-US"/>
            <a:t>现金充值机对账</a:t>
          </a:r>
        </a:p>
      </dgm:t>
    </dgm:pt>
    <dgm:pt modelId="{EEB1EEBD-5EB6-4166-BF0D-69888122BA00}" type="parTrans" cxnId="{17C1DB98-07BE-42B4-B508-48610055C32F}">
      <dgm:prSet/>
      <dgm:spPr/>
      <dgm:t>
        <a:bodyPr/>
        <a:lstStyle/>
        <a:p>
          <a:endParaRPr lang="zh-CN" altLang="en-US"/>
        </a:p>
      </dgm:t>
    </dgm:pt>
    <dgm:pt modelId="{8A0A9181-4685-45D2-8153-FDDB58A08897}" type="sibTrans" cxnId="{17C1DB98-07BE-42B4-B508-48610055C32F}">
      <dgm:prSet/>
      <dgm:spPr/>
      <dgm:t>
        <a:bodyPr/>
        <a:lstStyle/>
        <a:p>
          <a:endParaRPr lang="zh-CN" altLang="en-US"/>
        </a:p>
      </dgm:t>
    </dgm:pt>
    <dgm:pt modelId="{AB7DFE5F-D1F2-4FCC-87C4-68140515C053}">
      <dgm:prSet/>
      <dgm:spPr/>
      <dgm:t>
        <a:bodyPr/>
        <a:lstStyle/>
        <a:p>
          <a:r>
            <a:rPr lang="zh-CN" altLang="en-US"/>
            <a:t>就餐情况查询</a:t>
          </a:r>
        </a:p>
      </dgm:t>
    </dgm:pt>
    <dgm:pt modelId="{4E025F9B-17AF-4ED1-B729-49A304AFA9E9}" type="parTrans" cxnId="{D945CFFD-1CF0-4A93-8263-15E1ACE6F86D}">
      <dgm:prSet/>
      <dgm:spPr/>
      <dgm:t>
        <a:bodyPr/>
        <a:lstStyle/>
        <a:p>
          <a:endParaRPr lang="zh-CN" altLang="en-US"/>
        </a:p>
      </dgm:t>
    </dgm:pt>
    <dgm:pt modelId="{9FF94710-2505-4FE6-823A-3FC60BD0B560}" type="sibTrans" cxnId="{D945CFFD-1CF0-4A93-8263-15E1ACE6F86D}">
      <dgm:prSet/>
      <dgm:spPr/>
      <dgm:t>
        <a:bodyPr/>
        <a:lstStyle/>
        <a:p>
          <a:endParaRPr lang="zh-CN" altLang="en-US"/>
        </a:p>
      </dgm:t>
    </dgm:pt>
    <dgm:pt modelId="{0DF81614-40BB-4CC4-93CD-9920F7DFD53E}">
      <dgm:prSet/>
      <dgm:spPr/>
      <dgm:t>
        <a:bodyPr/>
        <a:lstStyle/>
        <a:p>
          <a:r>
            <a:rPr lang="zh-CN" altLang="en-US"/>
            <a:t>充值情况查询</a:t>
          </a:r>
        </a:p>
      </dgm:t>
    </dgm:pt>
    <dgm:pt modelId="{EAB189DB-0BD5-4D45-AFDB-0F1052E664D0}" type="parTrans" cxnId="{289EC372-A96D-47E2-8FDE-56092B768A62}">
      <dgm:prSet/>
      <dgm:spPr/>
      <dgm:t>
        <a:bodyPr/>
        <a:lstStyle/>
        <a:p>
          <a:endParaRPr lang="zh-CN" altLang="en-US"/>
        </a:p>
      </dgm:t>
    </dgm:pt>
    <dgm:pt modelId="{522EE343-35A2-40C4-957B-6C4E097997FD}" type="sibTrans" cxnId="{289EC372-A96D-47E2-8FDE-56092B768A62}">
      <dgm:prSet/>
      <dgm:spPr/>
      <dgm:t>
        <a:bodyPr/>
        <a:lstStyle/>
        <a:p>
          <a:endParaRPr lang="zh-CN" altLang="en-US"/>
        </a:p>
      </dgm:t>
    </dgm:pt>
    <dgm:pt modelId="{809EA41A-39E4-44FD-8871-2A80A0EF5335}">
      <dgm:prSet/>
      <dgm:spPr/>
      <dgm:t>
        <a:bodyPr/>
        <a:lstStyle/>
        <a:p>
          <a:r>
            <a:rPr lang="zh-CN" altLang="en-US"/>
            <a:t>卡片操作情况查询</a:t>
          </a:r>
        </a:p>
      </dgm:t>
    </dgm:pt>
    <dgm:pt modelId="{20A8B7BA-8551-4230-9036-394C8CEFFB40}" type="parTrans" cxnId="{E7E7F5A8-A6F5-4A63-9D99-6DCF4D7128DA}">
      <dgm:prSet/>
      <dgm:spPr/>
      <dgm:t>
        <a:bodyPr/>
        <a:lstStyle/>
        <a:p>
          <a:endParaRPr lang="zh-CN" altLang="en-US"/>
        </a:p>
      </dgm:t>
    </dgm:pt>
    <dgm:pt modelId="{59B8E454-4A7F-4053-8D0E-666C2E23924C}" type="sibTrans" cxnId="{E7E7F5A8-A6F5-4A63-9D99-6DCF4D7128DA}">
      <dgm:prSet/>
      <dgm:spPr/>
      <dgm:t>
        <a:bodyPr/>
        <a:lstStyle/>
        <a:p>
          <a:endParaRPr lang="zh-CN" altLang="en-US"/>
        </a:p>
      </dgm:t>
    </dgm:pt>
    <dgm:pt modelId="{B007723A-D851-481C-986C-538A96DCE92A}">
      <dgm:prSet/>
      <dgm:spPr/>
      <dgm:t>
        <a:bodyPr/>
        <a:lstStyle/>
        <a:p>
          <a:r>
            <a:rPr lang="zh-CN" altLang="en-US"/>
            <a:t>明细查询</a:t>
          </a:r>
        </a:p>
      </dgm:t>
    </dgm:pt>
    <dgm:pt modelId="{B0E718DA-3359-4B67-AE2C-2D2B54EF49A0}" type="parTrans" cxnId="{F916297C-7835-48C5-950A-A6A786B09533}">
      <dgm:prSet/>
      <dgm:spPr/>
      <dgm:t>
        <a:bodyPr/>
        <a:lstStyle/>
        <a:p>
          <a:endParaRPr lang="zh-CN" altLang="en-US"/>
        </a:p>
      </dgm:t>
    </dgm:pt>
    <dgm:pt modelId="{CCEA3FF5-962C-4A9D-9639-2F7F38B95D0A}" type="sibTrans" cxnId="{F916297C-7835-48C5-950A-A6A786B09533}">
      <dgm:prSet/>
      <dgm:spPr/>
      <dgm:t>
        <a:bodyPr/>
        <a:lstStyle/>
        <a:p>
          <a:endParaRPr lang="zh-CN" altLang="en-US"/>
        </a:p>
      </dgm:t>
    </dgm:pt>
    <dgm:pt modelId="{CC244E93-D49A-474B-859E-4ED802ED1870}">
      <dgm:prSet/>
      <dgm:spPr/>
      <dgm:t>
        <a:bodyPr/>
        <a:lstStyle/>
        <a:p>
          <a:r>
            <a:rPr lang="zh-CN" altLang="en-US"/>
            <a:t>消费明细查询</a:t>
          </a:r>
        </a:p>
      </dgm:t>
    </dgm:pt>
    <dgm:pt modelId="{2A3E60EC-E67D-4B9C-ACFA-88BEDC89EB36}" type="parTrans" cxnId="{DCA92E36-3B7F-433D-8FE4-3596912F9F23}">
      <dgm:prSet/>
      <dgm:spPr/>
      <dgm:t>
        <a:bodyPr/>
        <a:lstStyle/>
        <a:p>
          <a:endParaRPr lang="zh-CN" altLang="en-US"/>
        </a:p>
      </dgm:t>
    </dgm:pt>
    <dgm:pt modelId="{EEE36EB7-F1A6-4C96-81C9-EB244C11F976}" type="sibTrans" cxnId="{DCA92E36-3B7F-433D-8FE4-3596912F9F23}">
      <dgm:prSet/>
      <dgm:spPr/>
      <dgm:t>
        <a:bodyPr/>
        <a:lstStyle/>
        <a:p>
          <a:endParaRPr lang="zh-CN" altLang="en-US"/>
        </a:p>
      </dgm:t>
    </dgm:pt>
    <dgm:pt modelId="{9F974643-F28E-4657-86C5-44CC345096C0}">
      <dgm:prSet/>
      <dgm:spPr/>
      <dgm:t>
        <a:bodyPr/>
        <a:lstStyle/>
        <a:p>
          <a:r>
            <a:rPr lang="zh-CN" altLang="en-US"/>
            <a:t>充值明细查询</a:t>
          </a:r>
        </a:p>
      </dgm:t>
    </dgm:pt>
    <dgm:pt modelId="{64F55047-F3B2-4C50-BE7F-C49498D4156A}" type="parTrans" cxnId="{4BC92EDE-9DEE-4CD9-96ED-316A422EE9AC}">
      <dgm:prSet/>
      <dgm:spPr/>
      <dgm:t>
        <a:bodyPr/>
        <a:lstStyle/>
        <a:p>
          <a:endParaRPr lang="zh-CN" altLang="en-US"/>
        </a:p>
      </dgm:t>
    </dgm:pt>
    <dgm:pt modelId="{6E64680E-9343-457D-8E5A-64D1525397AC}" type="sibTrans" cxnId="{4BC92EDE-9DEE-4CD9-96ED-316A422EE9AC}">
      <dgm:prSet/>
      <dgm:spPr/>
      <dgm:t>
        <a:bodyPr/>
        <a:lstStyle/>
        <a:p>
          <a:endParaRPr lang="zh-CN" altLang="en-US"/>
        </a:p>
      </dgm:t>
    </dgm:pt>
    <dgm:pt modelId="{56CA72FD-4E4B-48E6-87E9-6FC32D32CB78}">
      <dgm:prSet/>
      <dgm:spPr/>
      <dgm:t>
        <a:bodyPr/>
        <a:lstStyle/>
        <a:p>
          <a:r>
            <a:rPr lang="zh-CN" altLang="en-US"/>
            <a:t>卡片操作明细查询</a:t>
          </a:r>
        </a:p>
      </dgm:t>
    </dgm:pt>
    <dgm:pt modelId="{3675DBBC-0B9A-423E-9C70-82950B5E6566}" type="parTrans" cxnId="{8F97B95E-144F-4723-AFDA-AF412899097D}">
      <dgm:prSet/>
      <dgm:spPr/>
      <dgm:t>
        <a:bodyPr/>
        <a:lstStyle/>
        <a:p>
          <a:endParaRPr lang="zh-CN" altLang="en-US"/>
        </a:p>
      </dgm:t>
    </dgm:pt>
    <dgm:pt modelId="{6B98B29C-EA15-4BDB-A0C0-040E7842E3B4}" type="sibTrans" cxnId="{8F97B95E-144F-4723-AFDA-AF412899097D}">
      <dgm:prSet/>
      <dgm:spPr/>
      <dgm:t>
        <a:bodyPr/>
        <a:lstStyle/>
        <a:p>
          <a:endParaRPr lang="zh-CN" altLang="en-US"/>
        </a:p>
      </dgm:t>
    </dgm:pt>
    <dgm:pt modelId="{AB35C5B4-1DAF-49A9-8F79-C4320BB5E7D9}">
      <dgm:prSet/>
      <dgm:spPr/>
      <dgm:t>
        <a:bodyPr/>
        <a:lstStyle/>
        <a:p>
          <a:r>
            <a:rPr lang="zh-CN" altLang="en-US"/>
            <a:t>用水明细查询</a:t>
          </a:r>
        </a:p>
      </dgm:t>
    </dgm:pt>
    <dgm:pt modelId="{5BA42776-8D99-497F-BBD2-BE68F661BDE9}" type="parTrans" cxnId="{8C89ECF7-EB88-4ACA-8DA3-F6AF0F58201D}">
      <dgm:prSet/>
      <dgm:spPr/>
      <dgm:t>
        <a:bodyPr/>
        <a:lstStyle/>
        <a:p>
          <a:endParaRPr lang="zh-CN" altLang="en-US"/>
        </a:p>
      </dgm:t>
    </dgm:pt>
    <dgm:pt modelId="{23C7B376-A802-4A56-BE0B-6ACF7087E415}" type="sibTrans" cxnId="{8C89ECF7-EB88-4ACA-8DA3-F6AF0F58201D}">
      <dgm:prSet/>
      <dgm:spPr/>
      <dgm:t>
        <a:bodyPr/>
        <a:lstStyle/>
        <a:p>
          <a:endParaRPr lang="zh-CN" altLang="en-US"/>
        </a:p>
      </dgm:t>
    </dgm:pt>
    <dgm:pt modelId="{F6B949E3-6DC8-4386-9F04-4FE692D7EB84}">
      <dgm:prSet/>
      <dgm:spPr/>
      <dgm:t>
        <a:bodyPr/>
        <a:lstStyle/>
        <a:p>
          <a:r>
            <a:rPr lang="zh-CN" altLang="en-US"/>
            <a:t>用电明细查询</a:t>
          </a:r>
        </a:p>
      </dgm:t>
    </dgm:pt>
    <dgm:pt modelId="{7369DCE3-8B4C-4107-968C-AA3DDF09726C}" type="parTrans" cxnId="{0DAFC587-729E-4540-9E73-37BCE57C481F}">
      <dgm:prSet/>
      <dgm:spPr/>
      <dgm:t>
        <a:bodyPr/>
        <a:lstStyle/>
        <a:p>
          <a:endParaRPr lang="zh-CN" altLang="en-US"/>
        </a:p>
      </dgm:t>
    </dgm:pt>
    <dgm:pt modelId="{8315223B-5B00-4EB1-B0FE-E4D522E10274}" type="sibTrans" cxnId="{0DAFC587-729E-4540-9E73-37BCE57C481F}">
      <dgm:prSet/>
      <dgm:spPr/>
      <dgm:t>
        <a:bodyPr/>
        <a:lstStyle/>
        <a:p>
          <a:endParaRPr lang="zh-CN" altLang="en-US"/>
        </a:p>
      </dgm:t>
    </dgm:pt>
    <dgm:pt modelId="{3AF807C1-3C13-4172-9FE4-734A75DA2A09}">
      <dgm:prSet/>
      <dgm:spPr/>
      <dgm:t>
        <a:bodyPr/>
        <a:lstStyle/>
        <a:p>
          <a:r>
            <a:rPr lang="zh-CN" altLang="en-US"/>
            <a:t>资金收支报表</a:t>
          </a:r>
        </a:p>
      </dgm:t>
    </dgm:pt>
    <dgm:pt modelId="{B2F1653E-F7E4-4532-915C-F1DC35926EDF}" type="parTrans" cxnId="{745A5124-72A8-4569-B7CD-45FFAA56B9CE}">
      <dgm:prSet/>
      <dgm:spPr/>
      <dgm:t>
        <a:bodyPr/>
        <a:lstStyle/>
        <a:p>
          <a:endParaRPr lang="zh-CN" altLang="en-US"/>
        </a:p>
      </dgm:t>
    </dgm:pt>
    <dgm:pt modelId="{F6E95FD6-F507-4F0D-8219-A4822FF61D1D}" type="sibTrans" cxnId="{745A5124-72A8-4569-B7CD-45FFAA56B9CE}">
      <dgm:prSet/>
      <dgm:spPr/>
      <dgm:t>
        <a:bodyPr/>
        <a:lstStyle/>
        <a:p>
          <a:endParaRPr lang="zh-CN" altLang="en-US"/>
        </a:p>
      </dgm:t>
    </dgm:pt>
    <dgm:pt modelId="{0CE61200-81DD-4D0E-9AE5-9CD390EA5F36}" type="pres">
      <dgm:prSet presAssocID="{684F6849-710D-49EF-B69A-AEB5A5F4B9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BDB3265E-3E9C-4FB9-B864-284C64B4C236}" type="pres">
      <dgm:prSet presAssocID="{5DC78DFC-6A31-4253-B9B3-2B7F3A4C1655}" presName="hierRoot1" presStyleCnt="0">
        <dgm:presLayoutVars>
          <dgm:hierBranch val="init"/>
        </dgm:presLayoutVars>
      </dgm:prSet>
      <dgm:spPr/>
    </dgm:pt>
    <dgm:pt modelId="{58209A2F-5D25-483D-A930-4E7B7465D1F4}" type="pres">
      <dgm:prSet presAssocID="{5DC78DFC-6A31-4253-B9B3-2B7F3A4C1655}" presName="rootComposite1" presStyleCnt="0"/>
      <dgm:spPr/>
    </dgm:pt>
    <dgm:pt modelId="{9EFCF644-D441-4893-8643-0F56CBC3C8C9}" type="pres">
      <dgm:prSet presAssocID="{5DC78DFC-6A31-4253-B9B3-2B7F3A4C165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3FBD9C5-321C-4610-9C77-761D410427BA}" type="pres">
      <dgm:prSet presAssocID="{5DC78DFC-6A31-4253-B9B3-2B7F3A4C1655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8EABF048-207A-4E10-96D1-0F7E9468791A}" type="pres">
      <dgm:prSet presAssocID="{5DC78DFC-6A31-4253-B9B3-2B7F3A4C1655}" presName="hierChild2" presStyleCnt="0"/>
      <dgm:spPr/>
    </dgm:pt>
    <dgm:pt modelId="{6F835724-F5C3-409C-9C73-6956E907EEC1}" type="pres">
      <dgm:prSet presAssocID="{3264BE2D-68B5-4F3E-A7B1-12CD3FE8FB6E}" presName="Name64" presStyleLbl="parChTrans1D2" presStyleIdx="0" presStyleCnt="5"/>
      <dgm:spPr/>
      <dgm:t>
        <a:bodyPr/>
        <a:lstStyle/>
        <a:p>
          <a:endParaRPr lang="zh-CN" altLang="en-US"/>
        </a:p>
      </dgm:t>
    </dgm:pt>
    <dgm:pt modelId="{372B5129-CA48-449B-8601-74427BC3B5B7}" type="pres">
      <dgm:prSet presAssocID="{CAA011F5-0E8B-4AEE-ADB6-42BD626F966A}" presName="hierRoot2" presStyleCnt="0">
        <dgm:presLayoutVars>
          <dgm:hierBranch val="init"/>
        </dgm:presLayoutVars>
      </dgm:prSet>
      <dgm:spPr/>
    </dgm:pt>
    <dgm:pt modelId="{538005BE-2AE5-44C2-82E6-3F39D286F097}" type="pres">
      <dgm:prSet presAssocID="{CAA011F5-0E8B-4AEE-ADB6-42BD626F966A}" presName="rootComposite" presStyleCnt="0"/>
      <dgm:spPr/>
    </dgm:pt>
    <dgm:pt modelId="{0A3D27C4-AFF6-4477-937B-02491039FBE6}" type="pres">
      <dgm:prSet presAssocID="{CAA011F5-0E8B-4AEE-ADB6-42BD626F966A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5324E6C-BFE5-49B1-835E-769E72FE5D1D}" type="pres">
      <dgm:prSet presAssocID="{CAA011F5-0E8B-4AEE-ADB6-42BD626F966A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C5491B1F-0DB8-4F6B-9EAA-5017E5182E73}" type="pres">
      <dgm:prSet presAssocID="{CAA011F5-0E8B-4AEE-ADB6-42BD626F966A}" presName="hierChild4" presStyleCnt="0"/>
      <dgm:spPr/>
    </dgm:pt>
    <dgm:pt modelId="{D038832B-7846-4552-8B70-6925C4928B6A}" type="pres">
      <dgm:prSet presAssocID="{8541E413-DE24-4E33-85A0-736A2A6A2BB9}" presName="Name64" presStyleLbl="parChTrans1D3" presStyleIdx="0" presStyleCnt="22"/>
      <dgm:spPr/>
      <dgm:t>
        <a:bodyPr/>
        <a:lstStyle/>
        <a:p>
          <a:endParaRPr lang="zh-CN" altLang="en-US"/>
        </a:p>
      </dgm:t>
    </dgm:pt>
    <dgm:pt modelId="{810AB840-FDD7-436A-88FA-A5B21BDD169B}" type="pres">
      <dgm:prSet presAssocID="{F44EF060-45AB-4E50-84E6-5B56E097CA94}" presName="hierRoot2" presStyleCnt="0">
        <dgm:presLayoutVars>
          <dgm:hierBranch val="init"/>
        </dgm:presLayoutVars>
      </dgm:prSet>
      <dgm:spPr/>
    </dgm:pt>
    <dgm:pt modelId="{9936C599-F458-474E-AA88-ACD0E6BE97D3}" type="pres">
      <dgm:prSet presAssocID="{F44EF060-45AB-4E50-84E6-5B56E097CA94}" presName="rootComposite" presStyleCnt="0"/>
      <dgm:spPr/>
    </dgm:pt>
    <dgm:pt modelId="{43900695-81F9-4C1D-8123-C851E599BE8D}" type="pres">
      <dgm:prSet presAssocID="{F44EF060-45AB-4E50-84E6-5B56E097CA94}" presName="rootText" presStyleLbl="node3" presStyleIdx="0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1C9235-1E35-47A1-B600-76EEF6998186}" type="pres">
      <dgm:prSet presAssocID="{F44EF060-45AB-4E50-84E6-5B56E097CA94}" presName="rootConnector" presStyleLbl="node3" presStyleIdx="0" presStyleCnt="22"/>
      <dgm:spPr/>
      <dgm:t>
        <a:bodyPr/>
        <a:lstStyle/>
        <a:p>
          <a:endParaRPr lang="zh-CN" altLang="en-US"/>
        </a:p>
      </dgm:t>
    </dgm:pt>
    <dgm:pt modelId="{F7E3F1C8-A716-4768-9123-9D6FB01C68A3}" type="pres">
      <dgm:prSet presAssocID="{F44EF060-45AB-4E50-84E6-5B56E097CA94}" presName="hierChild4" presStyleCnt="0"/>
      <dgm:spPr/>
    </dgm:pt>
    <dgm:pt modelId="{10A32D4F-4520-4FA7-AC64-C2B15DF9EBC0}" type="pres">
      <dgm:prSet presAssocID="{F44EF060-45AB-4E50-84E6-5B56E097CA94}" presName="hierChild5" presStyleCnt="0"/>
      <dgm:spPr/>
    </dgm:pt>
    <dgm:pt modelId="{DB954909-7D9E-485E-8F0E-050647217015}" type="pres">
      <dgm:prSet presAssocID="{ED87CB25-B635-48AB-B4CA-4D884BAB8910}" presName="Name64" presStyleLbl="parChTrans1D3" presStyleIdx="1" presStyleCnt="22"/>
      <dgm:spPr/>
      <dgm:t>
        <a:bodyPr/>
        <a:lstStyle/>
        <a:p>
          <a:endParaRPr lang="zh-CN" altLang="en-US"/>
        </a:p>
      </dgm:t>
    </dgm:pt>
    <dgm:pt modelId="{A4D7053D-DA2E-41F8-BCA0-BEA37D82590E}" type="pres">
      <dgm:prSet presAssocID="{9F51BD99-B279-46EF-B52D-2E34F25D452E}" presName="hierRoot2" presStyleCnt="0">
        <dgm:presLayoutVars>
          <dgm:hierBranch val="init"/>
        </dgm:presLayoutVars>
      </dgm:prSet>
      <dgm:spPr/>
    </dgm:pt>
    <dgm:pt modelId="{94DF2F8B-3841-49AF-8BB9-245CA0DA75BA}" type="pres">
      <dgm:prSet presAssocID="{9F51BD99-B279-46EF-B52D-2E34F25D452E}" presName="rootComposite" presStyleCnt="0"/>
      <dgm:spPr/>
    </dgm:pt>
    <dgm:pt modelId="{D99CBA9F-35CB-48F4-98C6-571A67185D32}" type="pres">
      <dgm:prSet presAssocID="{9F51BD99-B279-46EF-B52D-2E34F25D452E}" presName="rootText" presStyleLbl="node3" presStyleIdx="1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2F1F89C-5614-45C3-A508-8813BFEEE61D}" type="pres">
      <dgm:prSet presAssocID="{9F51BD99-B279-46EF-B52D-2E34F25D452E}" presName="rootConnector" presStyleLbl="node3" presStyleIdx="1" presStyleCnt="22"/>
      <dgm:spPr/>
      <dgm:t>
        <a:bodyPr/>
        <a:lstStyle/>
        <a:p>
          <a:endParaRPr lang="zh-CN" altLang="en-US"/>
        </a:p>
      </dgm:t>
    </dgm:pt>
    <dgm:pt modelId="{D3C3B6C7-1E6E-4D72-9583-39B20B99E943}" type="pres">
      <dgm:prSet presAssocID="{9F51BD99-B279-46EF-B52D-2E34F25D452E}" presName="hierChild4" presStyleCnt="0"/>
      <dgm:spPr/>
    </dgm:pt>
    <dgm:pt modelId="{67ADBFF5-EDF9-4751-B3FF-6B35C3630C8E}" type="pres">
      <dgm:prSet presAssocID="{9F51BD99-B279-46EF-B52D-2E34F25D452E}" presName="hierChild5" presStyleCnt="0"/>
      <dgm:spPr/>
    </dgm:pt>
    <dgm:pt modelId="{3CBFEF29-DACA-40B9-BB6B-86BD2C0CCC17}" type="pres">
      <dgm:prSet presAssocID="{EEB1EEBD-5EB6-4166-BF0D-69888122BA00}" presName="Name64" presStyleLbl="parChTrans1D3" presStyleIdx="2" presStyleCnt="22"/>
      <dgm:spPr/>
      <dgm:t>
        <a:bodyPr/>
        <a:lstStyle/>
        <a:p>
          <a:endParaRPr lang="zh-CN" altLang="en-US"/>
        </a:p>
      </dgm:t>
    </dgm:pt>
    <dgm:pt modelId="{18762237-F64A-4866-8930-C123169481D8}" type="pres">
      <dgm:prSet presAssocID="{3CE77AA0-AB83-4B30-914D-0307BA8FADB1}" presName="hierRoot2" presStyleCnt="0">
        <dgm:presLayoutVars>
          <dgm:hierBranch val="init"/>
        </dgm:presLayoutVars>
      </dgm:prSet>
      <dgm:spPr/>
    </dgm:pt>
    <dgm:pt modelId="{FEC10754-0756-4E03-9D3B-F5CEC0BD1208}" type="pres">
      <dgm:prSet presAssocID="{3CE77AA0-AB83-4B30-914D-0307BA8FADB1}" presName="rootComposite" presStyleCnt="0"/>
      <dgm:spPr/>
    </dgm:pt>
    <dgm:pt modelId="{2E2DF99D-D1CB-4D7C-8646-EEFB24B84F9A}" type="pres">
      <dgm:prSet presAssocID="{3CE77AA0-AB83-4B30-914D-0307BA8FADB1}" presName="rootText" presStyleLbl="node3" presStyleIdx="2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CBD63CF-CDE1-4A43-8FFA-2126596C88ED}" type="pres">
      <dgm:prSet presAssocID="{3CE77AA0-AB83-4B30-914D-0307BA8FADB1}" presName="rootConnector" presStyleLbl="node3" presStyleIdx="2" presStyleCnt="22"/>
      <dgm:spPr/>
      <dgm:t>
        <a:bodyPr/>
        <a:lstStyle/>
        <a:p>
          <a:endParaRPr lang="zh-CN" altLang="en-US"/>
        </a:p>
      </dgm:t>
    </dgm:pt>
    <dgm:pt modelId="{F7AAC1B3-06BD-459E-9E28-C216AE0141F6}" type="pres">
      <dgm:prSet presAssocID="{3CE77AA0-AB83-4B30-914D-0307BA8FADB1}" presName="hierChild4" presStyleCnt="0"/>
      <dgm:spPr/>
    </dgm:pt>
    <dgm:pt modelId="{1E04B9A1-98ED-4F6E-84F1-0FFACE177198}" type="pres">
      <dgm:prSet presAssocID="{3CE77AA0-AB83-4B30-914D-0307BA8FADB1}" presName="hierChild5" presStyleCnt="0"/>
      <dgm:spPr/>
    </dgm:pt>
    <dgm:pt modelId="{93119303-7C44-4E1C-BE67-72F034D1FE36}" type="pres">
      <dgm:prSet presAssocID="{CCF05F9F-DE45-41EF-A826-AA892BF256D0}" presName="Name64" presStyleLbl="parChTrans1D3" presStyleIdx="3" presStyleCnt="22"/>
      <dgm:spPr/>
      <dgm:t>
        <a:bodyPr/>
        <a:lstStyle/>
        <a:p>
          <a:endParaRPr lang="zh-CN" altLang="en-US"/>
        </a:p>
      </dgm:t>
    </dgm:pt>
    <dgm:pt modelId="{9BC248F2-219D-4519-A905-EFA6C023D735}" type="pres">
      <dgm:prSet presAssocID="{926B6569-6B8E-4CD8-9C26-7E3E3C69089E}" presName="hierRoot2" presStyleCnt="0">
        <dgm:presLayoutVars>
          <dgm:hierBranch val="init"/>
        </dgm:presLayoutVars>
      </dgm:prSet>
      <dgm:spPr/>
    </dgm:pt>
    <dgm:pt modelId="{2EA65AF4-14FE-4FFE-84A2-1B0F9FE1F931}" type="pres">
      <dgm:prSet presAssocID="{926B6569-6B8E-4CD8-9C26-7E3E3C69089E}" presName="rootComposite" presStyleCnt="0"/>
      <dgm:spPr/>
    </dgm:pt>
    <dgm:pt modelId="{804BCBD3-96AD-46E2-ACE6-343ACEE00A63}" type="pres">
      <dgm:prSet presAssocID="{926B6569-6B8E-4CD8-9C26-7E3E3C69089E}" presName="rootText" presStyleLbl="node3" presStyleIdx="3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72C6EC4-D55B-4D5A-B18D-EEE126446C50}" type="pres">
      <dgm:prSet presAssocID="{926B6569-6B8E-4CD8-9C26-7E3E3C69089E}" presName="rootConnector" presStyleLbl="node3" presStyleIdx="3" presStyleCnt="22"/>
      <dgm:spPr/>
      <dgm:t>
        <a:bodyPr/>
        <a:lstStyle/>
        <a:p>
          <a:endParaRPr lang="zh-CN" altLang="en-US"/>
        </a:p>
      </dgm:t>
    </dgm:pt>
    <dgm:pt modelId="{303CE51B-E718-4E58-B83E-6CD08397B10C}" type="pres">
      <dgm:prSet presAssocID="{926B6569-6B8E-4CD8-9C26-7E3E3C69089E}" presName="hierChild4" presStyleCnt="0"/>
      <dgm:spPr/>
    </dgm:pt>
    <dgm:pt modelId="{01CB6F81-ED1E-4B07-A8A7-2AE7EC7A6DFF}" type="pres">
      <dgm:prSet presAssocID="{926B6569-6B8E-4CD8-9C26-7E3E3C69089E}" presName="hierChild5" presStyleCnt="0"/>
      <dgm:spPr/>
    </dgm:pt>
    <dgm:pt modelId="{A36D6108-682F-47C4-9314-3A8FF9B7D353}" type="pres">
      <dgm:prSet presAssocID="{14EBF73F-AD86-44A4-ABCD-74089F3B99F9}" presName="Name64" presStyleLbl="parChTrans1D3" presStyleIdx="4" presStyleCnt="22"/>
      <dgm:spPr/>
      <dgm:t>
        <a:bodyPr/>
        <a:lstStyle/>
        <a:p>
          <a:endParaRPr lang="zh-CN" altLang="en-US"/>
        </a:p>
      </dgm:t>
    </dgm:pt>
    <dgm:pt modelId="{AE2E6AE0-6A36-462F-8C9A-55D5B729C4FA}" type="pres">
      <dgm:prSet presAssocID="{E0D0294B-2929-4D32-9CBD-F291487A458B}" presName="hierRoot2" presStyleCnt="0">
        <dgm:presLayoutVars>
          <dgm:hierBranch val="init"/>
        </dgm:presLayoutVars>
      </dgm:prSet>
      <dgm:spPr/>
    </dgm:pt>
    <dgm:pt modelId="{927C0015-A2FE-47F5-88C4-972CA9025D80}" type="pres">
      <dgm:prSet presAssocID="{E0D0294B-2929-4D32-9CBD-F291487A458B}" presName="rootComposite" presStyleCnt="0"/>
      <dgm:spPr/>
    </dgm:pt>
    <dgm:pt modelId="{48F8653E-E1B1-47D0-B3D5-1D70C535BD5F}" type="pres">
      <dgm:prSet presAssocID="{E0D0294B-2929-4D32-9CBD-F291487A458B}" presName="rootText" presStyleLbl="node3" presStyleIdx="4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54ACBAE-6738-4677-A3EF-DBF42A497074}" type="pres">
      <dgm:prSet presAssocID="{E0D0294B-2929-4D32-9CBD-F291487A458B}" presName="rootConnector" presStyleLbl="node3" presStyleIdx="4" presStyleCnt="22"/>
      <dgm:spPr/>
      <dgm:t>
        <a:bodyPr/>
        <a:lstStyle/>
        <a:p>
          <a:endParaRPr lang="zh-CN" altLang="en-US"/>
        </a:p>
      </dgm:t>
    </dgm:pt>
    <dgm:pt modelId="{3785AE25-F726-45D9-845B-C9E7A9EEE8B9}" type="pres">
      <dgm:prSet presAssocID="{E0D0294B-2929-4D32-9CBD-F291487A458B}" presName="hierChild4" presStyleCnt="0"/>
      <dgm:spPr/>
    </dgm:pt>
    <dgm:pt modelId="{D53B9955-BF62-419D-8E79-1EA6310D52E4}" type="pres">
      <dgm:prSet presAssocID="{E0D0294B-2929-4D32-9CBD-F291487A458B}" presName="hierChild5" presStyleCnt="0"/>
      <dgm:spPr/>
    </dgm:pt>
    <dgm:pt modelId="{677EA76E-C0CD-4011-8545-797AD4DEE0C9}" type="pres">
      <dgm:prSet presAssocID="{CAA011F5-0E8B-4AEE-ADB6-42BD626F966A}" presName="hierChild5" presStyleCnt="0"/>
      <dgm:spPr/>
    </dgm:pt>
    <dgm:pt modelId="{4690D6A1-3DD5-48A9-8E57-04FE8F74C4AE}" type="pres">
      <dgm:prSet presAssocID="{71B452F9-94EC-4CAA-8D2B-F4BE45D612BB}" presName="Name64" presStyleLbl="parChTrans1D2" presStyleIdx="1" presStyleCnt="5"/>
      <dgm:spPr/>
      <dgm:t>
        <a:bodyPr/>
        <a:lstStyle/>
        <a:p>
          <a:endParaRPr lang="zh-CN" altLang="en-US"/>
        </a:p>
      </dgm:t>
    </dgm:pt>
    <dgm:pt modelId="{C912DF46-E2D1-4EE3-97C2-A1FF786C0A84}" type="pres">
      <dgm:prSet presAssocID="{39C4F45B-9162-4275-87BE-C3EF5639886A}" presName="hierRoot2" presStyleCnt="0">
        <dgm:presLayoutVars>
          <dgm:hierBranch val="init"/>
        </dgm:presLayoutVars>
      </dgm:prSet>
      <dgm:spPr/>
    </dgm:pt>
    <dgm:pt modelId="{99912CBF-DB11-4FB3-98C4-0C8CF53DD132}" type="pres">
      <dgm:prSet presAssocID="{39C4F45B-9162-4275-87BE-C3EF5639886A}" presName="rootComposite" presStyleCnt="0"/>
      <dgm:spPr/>
    </dgm:pt>
    <dgm:pt modelId="{CD9A4ED3-5F65-45CD-BBA2-5B4042E96C55}" type="pres">
      <dgm:prSet presAssocID="{39C4F45B-9162-4275-87BE-C3EF5639886A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B2B671-9DDE-4F0D-9266-9D2653FE33D0}" type="pres">
      <dgm:prSet presAssocID="{39C4F45B-9162-4275-87BE-C3EF5639886A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CDD3D0CF-8888-4C54-8477-D640A505FBEC}" type="pres">
      <dgm:prSet presAssocID="{39C4F45B-9162-4275-87BE-C3EF5639886A}" presName="hierChild4" presStyleCnt="0"/>
      <dgm:spPr/>
    </dgm:pt>
    <dgm:pt modelId="{4DDDEDBB-A1BC-4D8E-BDA0-DA77DA6116ED}" type="pres">
      <dgm:prSet presAssocID="{0E0E70E7-16E9-4F6C-A6C6-FF9A51F1F136}" presName="Name64" presStyleLbl="parChTrans1D3" presStyleIdx="5" presStyleCnt="22"/>
      <dgm:spPr/>
      <dgm:t>
        <a:bodyPr/>
        <a:lstStyle/>
        <a:p>
          <a:endParaRPr lang="zh-CN" altLang="en-US"/>
        </a:p>
      </dgm:t>
    </dgm:pt>
    <dgm:pt modelId="{EC6D89D9-15BA-4D0A-B446-5235A9BE21C2}" type="pres">
      <dgm:prSet presAssocID="{B87DDFB5-093C-416C-9B2A-AB5DA36C833D}" presName="hierRoot2" presStyleCnt="0">
        <dgm:presLayoutVars>
          <dgm:hierBranch val="init"/>
        </dgm:presLayoutVars>
      </dgm:prSet>
      <dgm:spPr/>
    </dgm:pt>
    <dgm:pt modelId="{F1C8FB44-A0EB-4976-9869-3966DDE4DF21}" type="pres">
      <dgm:prSet presAssocID="{B87DDFB5-093C-416C-9B2A-AB5DA36C833D}" presName="rootComposite" presStyleCnt="0"/>
      <dgm:spPr/>
    </dgm:pt>
    <dgm:pt modelId="{7EE1F045-F09D-4792-99FD-4BB1C811712A}" type="pres">
      <dgm:prSet presAssocID="{B87DDFB5-093C-416C-9B2A-AB5DA36C833D}" presName="rootText" presStyleLbl="node3" presStyleIdx="5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C32421-4021-43CF-905B-E7CC042EFB38}" type="pres">
      <dgm:prSet presAssocID="{B87DDFB5-093C-416C-9B2A-AB5DA36C833D}" presName="rootConnector" presStyleLbl="node3" presStyleIdx="5" presStyleCnt="22"/>
      <dgm:spPr/>
      <dgm:t>
        <a:bodyPr/>
        <a:lstStyle/>
        <a:p>
          <a:endParaRPr lang="zh-CN" altLang="en-US"/>
        </a:p>
      </dgm:t>
    </dgm:pt>
    <dgm:pt modelId="{96FE1F0A-8FF1-48EF-9B83-1519B846D5A8}" type="pres">
      <dgm:prSet presAssocID="{B87DDFB5-093C-416C-9B2A-AB5DA36C833D}" presName="hierChild4" presStyleCnt="0"/>
      <dgm:spPr/>
    </dgm:pt>
    <dgm:pt modelId="{A30EB799-6938-4A64-8668-408EDDE52957}" type="pres">
      <dgm:prSet presAssocID="{B87DDFB5-093C-416C-9B2A-AB5DA36C833D}" presName="hierChild5" presStyleCnt="0"/>
      <dgm:spPr/>
    </dgm:pt>
    <dgm:pt modelId="{547AD783-4E65-4B8E-A995-825EFB211B1E}" type="pres">
      <dgm:prSet presAssocID="{B2F1653E-F7E4-4532-915C-F1DC35926EDF}" presName="Name64" presStyleLbl="parChTrans1D3" presStyleIdx="6" presStyleCnt="22"/>
      <dgm:spPr/>
      <dgm:t>
        <a:bodyPr/>
        <a:lstStyle/>
        <a:p>
          <a:endParaRPr lang="zh-CN" altLang="en-US"/>
        </a:p>
      </dgm:t>
    </dgm:pt>
    <dgm:pt modelId="{408260FD-14C8-4BF5-B5F1-0B394BF727A8}" type="pres">
      <dgm:prSet presAssocID="{3AF807C1-3C13-4172-9FE4-734A75DA2A09}" presName="hierRoot2" presStyleCnt="0">
        <dgm:presLayoutVars>
          <dgm:hierBranch val="init"/>
        </dgm:presLayoutVars>
      </dgm:prSet>
      <dgm:spPr/>
    </dgm:pt>
    <dgm:pt modelId="{AEC39720-0122-47D1-A64A-A7C814BDCC11}" type="pres">
      <dgm:prSet presAssocID="{3AF807C1-3C13-4172-9FE4-734A75DA2A09}" presName="rootComposite" presStyleCnt="0"/>
      <dgm:spPr/>
    </dgm:pt>
    <dgm:pt modelId="{56F7FDDC-8821-422A-8E83-10D5638A2582}" type="pres">
      <dgm:prSet presAssocID="{3AF807C1-3C13-4172-9FE4-734A75DA2A09}" presName="rootText" presStyleLbl="node3" presStyleIdx="6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962F36-3252-4B86-A0CE-18D422CF7557}" type="pres">
      <dgm:prSet presAssocID="{3AF807C1-3C13-4172-9FE4-734A75DA2A09}" presName="rootConnector" presStyleLbl="node3" presStyleIdx="6" presStyleCnt="22"/>
      <dgm:spPr/>
      <dgm:t>
        <a:bodyPr/>
        <a:lstStyle/>
        <a:p>
          <a:endParaRPr lang="zh-CN" altLang="en-US"/>
        </a:p>
      </dgm:t>
    </dgm:pt>
    <dgm:pt modelId="{E9C50D26-47AE-4B85-92C4-289409B833E7}" type="pres">
      <dgm:prSet presAssocID="{3AF807C1-3C13-4172-9FE4-734A75DA2A09}" presName="hierChild4" presStyleCnt="0"/>
      <dgm:spPr/>
    </dgm:pt>
    <dgm:pt modelId="{1E62A769-E44A-48DE-9590-6290424F0031}" type="pres">
      <dgm:prSet presAssocID="{3AF807C1-3C13-4172-9FE4-734A75DA2A09}" presName="hierChild5" presStyleCnt="0"/>
      <dgm:spPr/>
    </dgm:pt>
    <dgm:pt modelId="{8DFBD295-1E6D-4EC3-8126-5BA4F30F2AF0}" type="pres">
      <dgm:prSet presAssocID="{C36BC266-D4DF-47DE-840C-0F9997678D85}" presName="Name64" presStyleLbl="parChTrans1D3" presStyleIdx="7" presStyleCnt="22"/>
      <dgm:spPr/>
      <dgm:t>
        <a:bodyPr/>
        <a:lstStyle/>
        <a:p>
          <a:endParaRPr lang="zh-CN" altLang="en-US"/>
        </a:p>
      </dgm:t>
    </dgm:pt>
    <dgm:pt modelId="{01548627-C459-4A51-B03B-A4815626CBF0}" type="pres">
      <dgm:prSet presAssocID="{7C3E1013-C16F-43C9-8A3E-0B0FD4E9E853}" presName="hierRoot2" presStyleCnt="0">
        <dgm:presLayoutVars>
          <dgm:hierBranch val="init"/>
        </dgm:presLayoutVars>
      </dgm:prSet>
      <dgm:spPr/>
    </dgm:pt>
    <dgm:pt modelId="{4AD98849-E638-4C88-A468-A3A61F9750CA}" type="pres">
      <dgm:prSet presAssocID="{7C3E1013-C16F-43C9-8A3E-0B0FD4E9E853}" presName="rootComposite" presStyleCnt="0"/>
      <dgm:spPr/>
    </dgm:pt>
    <dgm:pt modelId="{7E8B5460-A2B3-4788-B78F-C989C8011918}" type="pres">
      <dgm:prSet presAssocID="{7C3E1013-C16F-43C9-8A3E-0B0FD4E9E853}" presName="rootText" presStyleLbl="node3" presStyleIdx="7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27BDEAA-BB91-4451-8491-B5C813BE2009}" type="pres">
      <dgm:prSet presAssocID="{7C3E1013-C16F-43C9-8A3E-0B0FD4E9E853}" presName="rootConnector" presStyleLbl="node3" presStyleIdx="7" presStyleCnt="22"/>
      <dgm:spPr/>
      <dgm:t>
        <a:bodyPr/>
        <a:lstStyle/>
        <a:p>
          <a:endParaRPr lang="zh-CN" altLang="en-US"/>
        </a:p>
      </dgm:t>
    </dgm:pt>
    <dgm:pt modelId="{BC3820E0-549D-460C-B9F4-3D70F2FD329B}" type="pres">
      <dgm:prSet presAssocID="{7C3E1013-C16F-43C9-8A3E-0B0FD4E9E853}" presName="hierChild4" presStyleCnt="0"/>
      <dgm:spPr/>
    </dgm:pt>
    <dgm:pt modelId="{6D59F1C1-11DC-4579-AB87-308EDA66D571}" type="pres">
      <dgm:prSet presAssocID="{7C3E1013-C16F-43C9-8A3E-0B0FD4E9E853}" presName="hierChild5" presStyleCnt="0"/>
      <dgm:spPr/>
    </dgm:pt>
    <dgm:pt modelId="{B9C96745-2EEA-45A5-9F48-3BA31200526A}" type="pres">
      <dgm:prSet presAssocID="{39C4F45B-9162-4275-87BE-C3EF5639886A}" presName="hierChild5" presStyleCnt="0"/>
      <dgm:spPr/>
    </dgm:pt>
    <dgm:pt modelId="{C4BAB281-49F9-4AC5-9EC1-48F40255172E}" type="pres">
      <dgm:prSet presAssocID="{A34A253A-EEC0-42E0-A07E-E084A82CAE3C}" presName="Name64" presStyleLbl="parChTrans1D2" presStyleIdx="2" presStyleCnt="5"/>
      <dgm:spPr/>
      <dgm:t>
        <a:bodyPr/>
        <a:lstStyle/>
        <a:p>
          <a:endParaRPr lang="zh-CN" altLang="en-US"/>
        </a:p>
      </dgm:t>
    </dgm:pt>
    <dgm:pt modelId="{24ED6B3D-3D59-487E-BE5C-A7651224CAE0}" type="pres">
      <dgm:prSet presAssocID="{D904742F-EC7F-42E0-85DA-E29CD036D304}" presName="hierRoot2" presStyleCnt="0">
        <dgm:presLayoutVars>
          <dgm:hierBranch val="init"/>
        </dgm:presLayoutVars>
      </dgm:prSet>
      <dgm:spPr/>
    </dgm:pt>
    <dgm:pt modelId="{068033A7-3E36-4365-8347-6AD0BBAEC93E}" type="pres">
      <dgm:prSet presAssocID="{D904742F-EC7F-42E0-85DA-E29CD036D304}" presName="rootComposite" presStyleCnt="0"/>
      <dgm:spPr/>
    </dgm:pt>
    <dgm:pt modelId="{E5A2C779-A81A-438E-AF5C-E366ECEA26B8}" type="pres">
      <dgm:prSet presAssocID="{D904742F-EC7F-42E0-85DA-E29CD036D304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A50B053-0C72-48EB-8FE9-97CE21F00183}" type="pres">
      <dgm:prSet presAssocID="{D904742F-EC7F-42E0-85DA-E29CD036D304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9B76C567-62C0-4BF7-A070-345CB483AC1F}" type="pres">
      <dgm:prSet presAssocID="{D904742F-EC7F-42E0-85DA-E29CD036D304}" presName="hierChild4" presStyleCnt="0"/>
      <dgm:spPr/>
    </dgm:pt>
    <dgm:pt modelId="{29D014D9-9501-4661-B7DB-EF9A601153FF}" type="pres">
      <dgm:prSet presAssocID="{8EA4F246-F754-42C0-9E3C-307E08AF9B80}" presName="Name64" presStyleLbl="parChTrans1D3" presStyleIdx="8" presStyleCnt="22"/>
      <dgm:spPr/>
      <dgm:t>
        <a:bodyPr/>
        <a:lstStyle/>
        <a:p>
          <a:endParaRPr lang="zh-CN" altLang="en-US"/>
        </a:p>
      </dgm:t>
    </dgm:pt>
    <dgm:pt modelId="{F60B34D0-9FB9-488A-BA2B-A680732F1B35}" type="pres">
      <dgm:prSet presAssocID="{3DCA7740-F9AE-4E86-B50D-8801CB176874}" presName="hierRoot2" presStyleCnt="0">
        <dgm:presLayoutVars>
          <dgm:hierBranch val="init"/>
        </dgm:presLayoutVars>
      </dgm:prSet>
      <dgm:spPr/>
    </dgm:pt>
    <dgm:pt modelId="{5FDCCC26-677B-40D9-A035-2FD9C5DBBCAE}" type="pres">
      <dgm:prSet presAssocID="{3DCA7740-F9AE-4E86-B50D-8801CB176874}" presName="rootComposite" presStyleCnt="0"/>
      <dgm:spPr/>
    </dgm:pt>
    <dgm:pt modelId="{7BC3EAA8-FF40-43FC-93DB-6B32E78BCE68}" type="pres">
      <dgm:prSet presAssocID="{3DCA7740-F9AE-4E86-B50D-8801CB176874}" presName="rootText" presStyleLbl="node3" presStyleIdx="8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6BA5FD-4EAA-4E10-B640-2E3129826AC1}" type="pres">
      <dgm:prSet presAssocID="{3DCA7740-F9AE-4E86-B50D-8801CB176874}" presName="rootConnector" presStyleLbl="node3" presStyleIdx="8" presStyleCnt="22"/>
      <dgm:spPr/>
      <dgm:t>
        <a:bodyPr/>
        <a:lstStyle/>
        <a:p>
          <a:endParaRPr lang="zh-CN" altLang="en-US"/>
        </a:p>
      </dgm:t>
    </dgm:pt>
    <dgm:pt modelId="{F300662C-FE47-4BCF-8B10-6E817AD2FB44}" type="pres">
      <dgm:prSet presAssocID="{3DCA7740-F9AE-4E86-B50D-8801CB176874}" presName="hierChild4" presStyleCnt="0"/>
      <dgm:spPr/>
    </dgm:pt>
    <dgm:pt modelId="{C8DAB547-B1EC-4C9B-B820-EE82E54BA69C}" type="pres">
      <dgm:prSet presAssocID="{3DCA7740-F9AE-4E86-B50D-8801CB176874}" presName="hierChild5" presStyleCnt="0"/>
      <dgm:spPr/>
    </dgm:pt>
    <dgm:pt modelId="{38307AE3-B3D5-4002-B2C0-A926BC9F31E8}" type="pres">
      <dgm:prSet presAssocID="{7A9FF5F2-53DF-40C7-818D-6BBD7E4F8E3A}" presName="Name64" presStyleLbl="parChTrans1D3" presStyleIdx="9" presStyleCnt="22"/>
      <dgm:spPr/>
      <dgm:t>
        <a:bodyPr/>
        <a:lstStyle/>
        <a:p>
          <a:endParaRPr lang="zh-CN" altLang="en-US"/>
        </a:p>
      </dgm:t>
    </dgm:pt>
    <dgm:pt modelId="{230AC83E-7641-4E43-9D22-91166E96DFB4}" type="pres">
      <dgm:prSet presAssocID="{F369D746-FC5F-40BE-887A-F23D3F39E80D}" presName="hierRoot2" presStyleCnt="0">
        <dgm:presLayoutVars>
          <dgm:hierBranch val="init"/>
        </dgm:presLayoutVars>
      </dgm:prSet>
      <dgm:spPr/>
    </dgm:pt>
    <dgm:pt modelId="{BF8CE320-204B-43E0-BDA5-97EFD36FA405}" type="pres">
      <dgm:prSet presAssocID="{F369D746-FC5F-40BE-887A-F23D3F39E80D}" presName="rootComposite" presStyleCnt="0"/>
      <dgm:spPr/>
    </dgm:pt>
    <dgm:pt modelId="{03A8C12F-5E8A-4088-A2A2-F79A4A333F89}" type="pres">
      <dgm:prSet presAssocID="{F369D746-FC5F-40BE-887A-F23D3F39E80D}" presName="rootText" presStyleLbl="node3" presStyleIdx="9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A413E7-61B2-45B3-82E7-EE501502873A}" type="pres">
      <dgm:prSet presAssocID="{F369D746-FC5F-40BE-887A-F23D3F39E80D}" presName="rootConnector" presStyleLbl="node3" presStyleIdx="9" presStyleCnt="22"/>
      <dgm:spPr/>
      <dgm:t>
        <a:bodyPr/>
        <a:lstStyle/>
        <a:p>
          <a:endParaRPr lang="zh-CN" altLang="en-US"/>
        </a:p>
      </dgm:t>
    </dgm:pt>
    <dgm:pt modelId="{9FD16D1C-E02E-460D-BE4C-E8410A8C1DF5}" type="pres">
      <dgm:prSet presAssocID="{F369D746-FC5F-40BE-887A-F23D3F39E80D}" presName="hierChild4" presStyleCnt="0"/>
      <dgm:spPr/>
    </dgm:pt>
    <dgm:pt modelId="{EBA489D2-167F-414F-85D3-4F29ECF522E4}" type="pres">
      <dgm:prSet presAssocID="{F369D746-FC5F-40BE-887A-F23D3F39E80D}" presName="hierChild5" presStyleCnt="0"/>
      <dgm:spPr/>
    </dgm:pt>
    <dgm:pt modelId="{7C688ED3-E0C4-40EE-9DEC-C8CB753DE927}" type="pres">
      <dgm:prSet presAssocID="{85650EAD-19A0-4284-BE6C-34755373B5D3}" presName="Name64" presStyleLbl="parChTrans1D3" presStyleIdx="10" presStyleCnt="22"/>
      <dgm:spPr/>
      <dgm:t>
        <a:bodyPr/>
        <a:lstStyle/>
        <a:p>
          <a:endParaRPr lang="zh-CN" altLang="en-US"/>
        </a:p>
      </dgm:t>
    </dgm:pt>
    <dgm:pt modelId="{154AEC88-127C-4700-99D8-E9D6EF3D2ECD}" type="pres">
      <dgm:prSet presAssocID="{6751A354-4690-492E-9FCC-389689FA9430}" presName="hierRoot2" presStyleCnt="0">
        <dgm:presLayoutVars>
          <dgm:hierBranch val="init"/>
        </dgm:presLayoutVars>
      </dgm:prSet>
      <dgm:spPr/>
    </dgm:pt>
    <dgm:pt modelId="{951EE05D-9ED3-4B41-87B8-82BD206B7594}" type="pres">
      <dgm:prSet presAssocID="{6751A354-4690-492E-9FCC-389689FA9430}" presName="rootComposite" presStyleCnt="0"/>
      <dgm:spPr/>
    </dgm:pt>
    <dgm:pt modelId="{7DEA8684-1379-4B8F-ABD7-30631C2FA265}" type="pres">
      <dgm:prSet presAssocID="{6751A354-4690-492E-9FCC-389689FA9430}" presName="rootText" presStyleLbl="node3" presStyleIdx="10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5CD62E8-A3D0-4768-B567-61052D6D6FA2}" type="pres">
      <dgm:prSet presAssocID="{6751A354-4690-492E-9FCC-389689FA9430}" presName="rootConnector" presStyleLbl="node3" presStyleIdx="10" presStyleCnt="22"/>
      <dgm:spPr/>
      <dgm:t>
        <a:bodyPr/>
        <a:lstStyle/>
        <a:p>
          <a:endParaRPr lang="zh-CN" altLang="en-US"/>
        </a:p>
      </dgm:t>
    </dgm:pt>
    <dgm:pt modelId="{9F92F45C-359B-41D6-929A-9D88F681333A}" type="pres">
      <dgm:prSet presAssocID="{6751A354-4690-492E-9FCC-389689FA9430}" presName="hierChild4" presStyleCnt="0"/>
      <dgm:spPr/>
    </dgm:pt>
    <dgm:pt modelId="{F1347159-3270-4F44-A5EE-634A00DBA3C7}" type="pres">
      <dgm:prSet presAssocID="{6751A354-4690-492E-9FCC-389689FA9430}" presName="hierChild5" presStyleCnt="0"/>
      <dgm:spPr/>
    </dgm:pt>
    <dgm:pt modelId="{A1FEB73A-3EC9-4B6D-94CE-BB58395E57D3}" type="pres">
      <dgm:prSet presAssocID="{D904742F-EC7F-42E0-85DA-E29CD036D304}" presName="hierChild5" presStyleCnt="0"/>
      <dgm:spPr/>
    </dgm:pt>
    <dgm:pt modelId="{2D3C2F0F-4E62-42FF-A1A4-5EB9E9C6C12B}" type="pres">
      <dgm:prSet presAssocID="{0FD39A09-7B70-43EC-95CC-C68218268FB4}" presName="Name64" presStyleLbl="parChTrans1D2" presStyleIdx="3" presStyleCnt="5"/>
      <dgm:spPr/>
      <dgm:t>
        <a:bodyPr/>
        <a:lstStyle/>
        <a:p>
          <a:endParaRPr lang="zh-CN" altLang="en-US"/>
        </a:p>
      </dgm:t>
    </dgm:pt>
    <dgm:pt modelId="{39A19907-E805-4BDE-B34D-ABD400F5C575}" type="pres">
      <dgm:prSet presAssocID="{3665FC58-4CA8-42A8-814E-1F8DF84BCBF2}" presName="hierRoot2" presStyleCnt="0">
        <dgm:presLayoutVars>
          <dgm:hierBranch val="init"/>
        </dgm:presLayoutVars>
      </dgm:prSet>
      <dgm:spPr/>
    </dgm:pt>
    <dgm:pt modelId="{FE867E87-D928-4328-A629-694015CDFD01}" type="pres">
      <dgm:prSet presAssocID="{3665FC58-4CA8-42A8-814E-1F8DF84BCBF2}" presName="rootComposite" presStyleCnt="0"/>
      <dgm:spPr/>
    </dgm:pt>
    <dgm:pt modelId="{1AF96157-D4B7-4760-BE48-EF86939E0ED8}" type="pres">
      <dgm:prSet presAssocID="{3665FC58-4CA8-42A8-814E-1F8DF84BCBF2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8B444C7-F9E1-4717-8F20-289CD75AFB48}" type="pres">
      <dgm:prSet presAssocID="{3665FC58-4CA8-42A8-814E-1F8DF84BCBF2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0D0119D8-02EC-4836-AA3F-FD5FFED2697C}" type="pres">
      <dgm:prSet presAssocID="{3665FC58-4CA8-42A8-814E-1F8DF84BCBF2}" presName="hierChild4" presStyleCnt="0"/>
      <dgm:spPr/>
    </dgm:pt>
    <dgm:pt modelId="{774FE0A8-5B07-4436-8163-FE07042A6D12}" type="pres">
      <dgm:prSet presAssocID="{D5FCCEC0-B612-4F96-91A6-831202E012D5}" presName="Name64" presStyleLbl="parChTrans1D3" presStyleIdx="11" presStyleCnt="22"/>
      <dgm:spPr/>
      <dgm:t>
        <a:bodyPr/>
        <a:lstStyle/>
        <a:p>
          <a:endParaRPr lang="zh-CN" altLang="en-US"/>
        </a:p>
      </dgm:t>
    </dgm:pt>
    <dgm:pt modelId="{10CFF6DD-907F-4E4C-BC90-478534CD718E}" type="pres">
      <dgm:prSet presAssocID="{8EFF95F0-EB23-4FA5-A171-93B056D9C250}" presName="hierRoot2" presStyleCnt="0">
        <dgm:presLayoutVars>
          <dgm:hierBranch val="init"/>
        </dgm:presLayoutVars>
      </dgm:prSet>
      <dgm:spPr/>
    </dgm:pt>
    <dgm:pt modelId="{FA1FFD88-1833-4022-9509-783690BF2FA1}" type="pres">
      <dgm:prSet presAssocID="{8EFF95F0-EB23-4FA5-A171-93B056D9C250}" presName="rootComposite" presStyleCnt="0"/>
      <dgm:spPr/>
    </dgm:pt>
    <dgm:pt modelId="{67B7F38F-3F93-4882-9C74-FFF6A55D251A}" type="pres">
      <dgm:prSet presAssocID="{8EFF95F0-EB23-4FA5-A171-93B056D9C250}" presName="rootText" presStyleLbl="node3" presStyleIdx="11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386C26A-9583-4740-BE27-9A5713AF6466}" type="pres">
      <dgm:prSet presAssocID="{8EFF95F0-EB23-4FA5-A171-93B056D9C250}" presName="rootConnector" presStyleLbl="node3" presStyleIdx="11" presStyleCnt="22"/>
      <dgm:spPr/>
      <dgm:t>
        <a:bodyPr/>
        <a:lstStyle/>
        <a:p>
          <a:endParaRPr lang="zh-CN" altLang="en-US"/>
        </a:p>
      </dgm:t>
    </dgm:pt>
    <dgm:pt modelId="{CE2EA34B-F2CD-4B15-B3A6-E8E7AD1D45E7}" type="pres">
      <dgm:prSet presAssocID="{8EFF95F0-EB23-4FA5-A171-93B056D9C250}" presName="hierChild4" presStyleCnt="0"/>
      <dgm:spPr/>
    </dgm:pt>
    <dgm:pt modelId="{0A0318A1-FC9A-4435-B737-8039776ACE7D}" type="pres">
      <dgm:prSet presAssocID="{8EFF95F0-EB23-4FA5-A171-93B056D9C250}" presName="hierChild5" presStyleCnt="0"/>
      <dgm:spPr/>
    </dgm:pt>
    <dgm:pt modelId="{8DDD9987-A5DE-4B1E-A86E-9902896209A3}" type="pres">
      <dgm:prSet presAssocID="{4E025F9B-17AF-4ED1-B729-49A304AFA9E9}" presName="Name64" presStyleLbl="parChTrans1D3" presStyleIdx="12" presStyleCnt="22"/>
      <dgm:spPr/>
      <dgm:t>
        <a:bodyPr/>
        <a:lstStyle/>
        <a:p>
          <a:endParaRPr lang="zh-CN" altLang="en-US"/>
        </a:p>
      </dgm:t>
    </dgm:pt>
    <dgm:pt modelId="{FD0F93E8-6B49-4C8C-831C-AC8FE6AD0273}" type="pres">
      <dgm:prSet presAssocID="{AB7DFE5F-D1F2-4FCC-87C4-68140515C053}" presName="hierRoot2" presStyleCnt="0">
        <dgm:presLayoutVars>
          <dgm:hierBranch val="init"/>
        </dgm:presLayoutVars>
      </dgm:prSet>
      <dgm:spPr/>
    </dgm:pt>
    <dgm:pt modelId="{E2FF7302-F361-49CC-8FCC-BCB9506AD64F}" type="pres">
      <dgm:prSet presAssocID="{AB7DFE5F-D1F2-4FCC-87C4-68140515C053}" presName="rootComposite" presStyleCnt="0"/>
      <dgm:spPr/>
    </dgm:pt>
    <dgm:pt modelId="{698D02D4-E95C-4023-AC78-A14CBCCA8089}" type="pres">
      <dgm:prSet presAssocID="{AB7DFE5F-D1F2-4FCC-87C4-68140515C053}" presName="rootText" presStyleLbl="node3" presStyleIdx="12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271220-AA4D-4670-A767-3CAC97EBBDCA}" type="pres">
      <dgm:prSet presAssocID="{AB7DFE5F-D1F2-4FCC-87C4-68140515C053}" presName="rootConnector" presStyleLbl="node3" presStyleIdx="12" presStyleCnt="22"/>
      <dgm:spPr/>
      <dgm:t>
        <a:bodyPr/>
        <a:lstStyle/>
        <a:p>
          <a:endParaRPr lang="zh-CN" altLang="en-US"/>
        </a:p>
      </dgm:t>
    </dgm:pt>
    <dgm:pt modelId="{1E1B3239-BB8A-4F62-9118-2708F2B49369}" type="pres">
      <dgm:prSet presAssocID="{AB7DFE5F-D1F2-4FCC-87C4-68140515C053}" presName="hierChild4" presStyleCnt="0"/>
      <dgm:spPr/>
    </dgm:pt>
    <dgm:pt modelId="{42F507B1-4F9F-457C-AE8F-7CABAD954C76}" type="pres">
      <dgm:prSet presAssocID="{AB7DFE5F-D1F2-4FCC-87C4-68140515C053}" presName="hierChild5" presStyleCnt="0"/>
      <dgm:spPr/>
    </dgm:pt>
    <dgm:pt modelId="{1A2123B1-3C5E-4239-9932-45E194E4D651}" type="pres">
      <dgm:prSet presAssocID="{EAB189DB-0BD5-4D45-AFDB-0F1052E664D0}" presName="Name64" presStyleLbl="parChTrans1D3" presStyleIdx="13" presStyleCnt="22"/>
      <dgm:spPr/>
      <dgm:t>
        <a:bodyPr/>
        <a:lstStyle/>
        <a:p>
          <a:endParaRPr lang="zh-CN" altLang="en-US"/>
        </a:p>
      </dgm:t>
    </dgm:pt>
    <dgm:pt modelId="{F68574E2-6B43-4795-916F-A9C92E5F05C9}" type="pres">
      <dgm:prSet presAssocID="{0DF81614-40BB-4CC4-93CD-9920F7DFD53E}" presName="hierRoot2" presStyleCnt="0">
        <dgm:presLayoutVars>
          <dgm:hierBranch val="init"/>
        </dgm:presLayoutVars>
      </dgm:prSet>
      <dgm:spPr/>
    </dgm:pt>
    <dgm:pt modelId="{9779C477-B8D6-4010-96AF-D95304BD19A4}" type="pres">
      <dgm:prSet presAssocID="{0DF81614-40BB-4CC4-93CD-9920F7DFD53E}" presName="rootComposite" presStyleCnt="0"/>
      <dgm:spPr/>
    </dgm:pt>
    <dgm:pt modelId="{D6D93650-2891-4D7B-9B9C-CC89ED747F9F}" type="pres">
      <dgm:prSet presAssocID="{0DF81614-40BB-4CC4-93CD-9920F7DFD53E}" presName="rootText" presStyleLbl="node3" presStyleIdx="13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951A025-353F-49B8-ACDB-82CF46EE1EEC}" type="pres">
      <dgm:prSet presAssocID="{0DF81614-40BB-4CC4-93CD-9920F7DFD53E}" presName="rootConnector" presStyleLbl="node3" presStyleIdx="13" presStyleCnt="22"/>
      <dgm:spPr/>
      <dgm:t>
        <a:bodyPr/>
        <a:lstStyle/>
        <a:p>
          <a:endParaRPr lang="zh-CN" altLang="en-US"/>
        </a:p>
      </dgm:t>
    </dgm:pt>
    <dgm:pt modelId="{B6FD98E3-2BCB-4DDD-B363-581C454B1AF8}" type="pres">
      <dgm:prSet presAssocID="{0DF81614-40BB-4CC4-93CD-9920F7DFD53E}" presName="hierChild4" presStyleCnt="0"/>
      <dgm:spPr/>
    </dgm:pt>
    <dgm:pt modelId="{17A10B9A-D02F-415D-93AF-82AC32C411DF}" type="pres">
      <dgm:prSet presAssocID="{0DF81614-40BB-4CC4-93CD-9920F7DFD53E}" presName="hierChild5" presStyleCnt="0"/>
      <dgm:spPr/>
    </dgm:pt>
    <dgm:pt modelId="{16F54579-9C1F-41AD-BEA3-8A5085813A34}" type="pres">
      <dgm:prSet presAssocID="{20A8B7BA-8551-4230-9036-394C8CEFFB40}" presName="Name64" presStyleLbl="parChTrans1D3" presStyleIdx="14" presStyleCnt="22"/>
      <dgm:spPr/>
      <dgm:t>
        <a:bodyPr/>
        <a:lstStyle/>
        <a:p>
          <a:endParaRPr lang="zh-CN" altLang="en-US"/>
        </a:p>
      </dgm:t>
    </dgm:pt>
    <dgm:pt modelId="{F55BBA4A-3DB9-4407-A5D8-75C6E26DD5C2}" type="pres">
      <dgm:prSet presAssocID="{809EA41A-39E4-44FD-8871-2A80A0EF5335}" presName="hierRoot2" presStyleCnt="0">
        <dgm:presLayoutVars>
          <dgm:hierBranch val="init"/>
        </dgm:presLayoutVars>
      </dgm:prSet>
      <dgm:spPr/>
    </dgm:pt>
    <dgm:pt modelId="{654AB93A-F8E1-461A-9A70-3A736479C18C}" type="pres">
      <dgm:prSet presAssocID="{809EA41A-39E4-44FD-8871-2A80A0EF5335}" presName="rootComposite" presStyleCnt="0"/>
      <dgm:spPr/>
    </dgm:pt>
    <dgm:pt modelId="{53876A6E-DBEC-4496-A573-1025ED274681}" type="pres">
      <dgm:prSet presAssocID="{809EA41A-39E4-44FD-8871-2A80A0EF5335}" presName="rootText" presStyleLbl="node3" presStyleIdx="14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89BA6D3-94B4-45D1-96F1-6385B8E7A043}" type="pres">
      <dgm:prSet presAssocID="{809EA41A-39E4-44FD-8871-2A80A0EF5335}" presName="rootConnector" presStyleLbl="node3" presStyleIdx="14" presStyleCnt="22"/>
      <dgm:spPr/>
      <dgm:t>
        <a:bodyPr/>
        <a:lstStyle/>
        <a:p>
          <a:endParaRPr lang="zh-CN" altLang="en-US"/>
        </a:p>
      </dgm:t>
    </dgm:pt>
    <dgm:pt modelId="{5517F3EA-DEE3-487B-B6F1-4CB8305C1237}" type="pres">
      <dgm:prSet presAssocID="{809EA41A-39E4-44FD-8871-2A80A0EF5335}" presName="hierChild4" presStyleCnt="0"/>
      <dgm:spPr/>
    </dgm:pt>
    <dgm:pt modelId="{A42A9F63-930D-4C95-A151-2AD80BF21DB8}" type="pres">
      <dgm:prSet presAssocID="{809EA41A-39E4-44FD-8871-2A80A0EF5335}" presName="hierChild5" presStyleCnt="0"/>
      <dgm:spPr/>
    </dgm:pt>
    <dgm:pt modelId="{4F5C7D0B-C757-42B1-B5C3-07B6E03D17B8}" type="pres">
      <dgm:prSet presAssocID="{0F17E3D0-8221-43E8-904F-C6478DCF6054}" presName="Name64" presStyleLbl="parChTrans1D3" presStyleIdx="15" presStyleCnt="22"/>
      <dgm:spPr/>
      <dgm:t>
        <a:bodyPr/>
        <a:lstStyle/>
        <a:p>
          <a:endParaRPr lang="zh-CN" altLang="en-US"/>
        </a:p>
      </dgm:t>
    </dgm:pt>
    <dgm:pt modelId="{A6DA7356-EF3C-447D-A9C3-389076FDF20A}" type="pres">
      <dgm:prSet presAssocID="{173329BE-922C-4CA4-924A-2C66C04A1CA7}" presName="hierRoot2" presStyleCnt="0">
        <dgm:presLayoutVars>
          <dgm:hierBranch val="init"/>
        </dgm:presLayoutVars>
      </dgm:prSet>
      <dgm:spPr/>
    </dgm:pt>
    <dgm:pt modelId="{A6AFEA33-1A82-4306-9298-91A4EAC86052}" type="pres">
      <dgm:prSet presAssocID="{173329BE-922C-4CA4-924A-2C66C04A1CA7}" presName="rootComposite" presStyleCnt="0"/>
      <dgm:spPr/>
    </dgm:pt>
    <dgm:pt modelId="{78444269-7A0A-4866-8731-F89FFA4B2ED4}" type="pres">
      <dgm:prSet presAssocID="{173329BE-922C-4CA4-924A-2C66C04A1CA7}" presName="rootText" presStyleLbl="node3" presStyleIdx="15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4AB2E5-14FD-4579-8BFD-65B9BC6FF641}" type="pres">
      <dgm:prSet presAssocID="{173329BE-922C-4CA4-924A-2C66C04A1CA7}" presName="rootConnector" presStyleLbl="node3" presStyleIdx="15" presStyleCnt="22"/>
      <dgm:spPr/>
      <dgm:t>
        <a:bodyPr/>
        <a:lstStyle/>
        <a:p>
          <a:endParaRPr lang="zh-CN" altLang="en-US"/>
        </a:p>
      </dgm:t>
    </dgm:pt>
    <dgm:pt modelId="{ABFE2139-83DB-4273-96CE-5B3858EF95D6}" type="pres">
      <dgm:prSet presAssocID="{173329BE-922C-4CA4-924A-2C66C04A1CA7}" presName="hierChild4" presStyleCnt="0"/>
      <dgm:spPr/>
    </dgm:pt>
    <dgm:pt modelId="{4C236FAD-8041-476B-9918-C4C51C0F16CC}" type="pres">
      <dgm:prSet presAssocID="{173329BE-922C-4CA4-924A-2C66C04A1CA7}" presName="hierChild5" presStyleCnt="0"/>
      <dgm:spPr/>
    </dgm:pt>
    <dgm:pt modelId="{47BE7301-5D56-4435-9DEB-8C44B14E5A53}" type="pres">
      <dgm:prSet presAssocID="{3EA444EB-AEC1-4504-A9CE-273F27D8D669}" presName="Name64" presStyleLbl="parChTrans1D3" presStyleIdx="16" presStyleCnt="22"/>
      <dgm:spPr/>
      <dgm:t>
        <a:bodyPr/>
        <a:lstStyle/>
        <a:p>
          <a:endParaRPr lang="zh-CN" altLang="en-US"/>
        </a:p>
      </dgm:t>
    </dgm:pt>
    <dgm:pt modelId="{B06CFB47-B28B-428A-9577-7F7DB8F6904F}" type="pres">
      <dgm:prSet presAssocID="{CF1659EF-7387-4CC5-A374-A56C091B3226}" presName="hierRoot2" presStyleCnt="0">
        <dgm:presLayoutVars>
          <dgm:hierBranch val="init"/>
        </dgm:presLayoutVars>
      </dgm:prSet>
      <dgm:spPr/>
    </dgm:pt>
    <dgm:pt modelId="{5DBD5256-8D04-45B4-99C9-CD7DF8D676D1}" type="pres">
      <dgm:prSet presAssocID="{CF1659EF-7387-4CC5-A374-A56C091B3226}" presName="rootComposite" presStyleCnt="0"/>
      <dgm:spPr/>
    </dgm:pt>
    <dgm:pt modelId="{F8D4A638-95D2-46B4-97DE-BC0B5871725F}" type="pres">
      <dgm:prSet presAssocID="{CF1659EF-7387-4CC5-A374-A56C091B3226}" presName="rootText" presStyleLbl="node3" presStyleIdx="16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0415871-7C5F-4183-8A49-E16F7383846B}" type="pres">
      <dgm:prSet presAssocID="{CF1659EF-7387-4CC5-A374-A56C091B3226}" presName="rootConnector" presStyleLbl="node3" presStyleIdx="16" presStyleCnt="22"/>
      <dgm:spPr/>
      <dgm:t>
        <a:bodyPr/>
        <a:lstStyle/>
        <a:p>
          <a:endParaRPr lang="zh-CN" altLang="en-US"/>
        </a:p>
      </dgm:t>
    </dgm:pt>
    <dgm:pt modelId="{65FF5CFC-F441-4845-ABD0-4C6C4B22F2AC}" type="pres">
      <dgm:prSet presAssocID="{CF1659EF-7387-4CC5-A374-A56C091B3226}" presName="hierChild4" presStyleCnt="0"/>
      <dgm:spPr/>
    </dgm:pt>
    <dgm:pt modelId="{A9DF78E8-749E-49DA-BD90-045145353CC5}" type="pres">
      <dgm:prSet presAssocID="{CF1659EF-7387-4CC5-A374-A56C091B3226}" presName="hierChild5" presStyleCnt="0"/>
      <dgm:spPr/>
    </dgm:pt>
    <dgm:pt modelId="{3DD0B2FB-3103-4744-8F42-98113794318D}" type="pres">
      <dgm:prSet presAssocID="{3665FC58-4CA8-42A8-814E-1F8DF84BCBF2}" presName="hierChild5" presStyleCnt="0"/>
      <dgm:spPr/>
    </dgm:pt>
    <dgm:pt modelId="{6A3B5B2D-91DC-4147-BD1E-D5ACA898C3D4}" type="pres">
      <dgm:prSet presAssocID="{B0E718DA-3359-4B67-AE2C-2D2B54EF49A0}" presName="Name64" presStyleLbl="parChTrans1D2" presStyleIdx="4" presStyleCnt="5"/>
      <dgm:spPr/>
      <dgm:t>
        <a:bodyPr/>
        <a:lstStyle/>
        <a:p>
          <a:endParaRPr lang="zh-CN" altLang="en-US"/>
        </a:p>
      </dgm:t>
    </dgm:pt>
    <dgm:pt modelId="{0206DCA3-CC80-43B3-B5F4-028E315FB5EB}" type="pres">
      <dgm:prSet presAssocID="{B007723A-D851-481C-986C-538A96DCE92A}" presName="hierRoot2" presStyleCnt="0">
        <dgm:presLayoutVars>
          <dgm:hierBranch val="init"/>
        </dgm:presLayoutVars>
      </dgm:prSet>
      <dgm:spPr/>
    </dgm:pt>
    <dgm:pt modelId="{D184ABA1-9AF7-435D-94AF-020327D2EA3B}" type="pres">
      <dgm:prSet presAssocID="{B007723A-D851-481C-986C-538A96DCE92A}" presName="rootComposite" presStyleCnt="0"/>
      <dgm:spPr/>
    </dgm:pt>
    <dgm:pt modelId="{06FA7F45-80D6-4497-A0CE-42EAB8813A43}" type="pres">
      <dgm:prSet presAssocID="{B007723A-D851-481C-986C-538A96DCE92A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553838-39FB-41EB-BC41-E0930E05F748}" type="pres">
      <dgm:prSet presAssocID="{B007723A-D851-481C-986C-538A96DCE92A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7A659431-D623-4464-93D9-D96DA4087AF9}" type="pres">
      <dgm:prSet presAssocID="{B007723A-D851-481C-986C-538A96DCE92A}" presName="hierChild4" presStyleCnt="0"/>
      <dgm:spPr/>
    </dgm:pt>
    <dgm:pt modelId="{81DB9DF7-86D7-4D74-8A88-CCDEDB69A6FA}" type="pres">
      <dgm:prSet presAssocID="{2A3E60EC-E67D-4B9C-ACFA-88BEDC89EB36}" presName="Name64" presStyleLbl="parChTrans1D3" presStyleIdx="17" presStyleCnt="22"/>
      <dgm:spPr/>
      <dgm:t>
        <a:bodyPr/>
        <a:lstStyle/>
        <a:p>
          <a:endParaRPr lang="zh-CN" altLang="en-US"/>
        </a:p>
      </dgm:t>
    </dgm:pt>
    <dgm:pt modelId="{C69E4BC1-90C1-4984-942F-5E606FC0F852}" type="pres">
      <dgm:prSet presAssocID="{CC244E93-D49A-474B-859E-4ED802ED1870}" presName="hierRoot2" presStyleCnt="0">
        <dgm:presLayoutVars>
          <dgm:hierBranch val="init"/>
        </dgm:presLayoutVars>
      </dgm:prSet>
      <dgm:spPr/>
    </dgm:pt>
    <dgm:pt modelId="{1682E495-A2F6-4F48-8EDF-5AF2BB288458}" type="pres">
      <dgm:prSet presAssocID="{CC244E93-D49A-474B-859E-4ED802ED1870}" presName="rootComposite" presStyleCnt="0"/>
      <dgm:spPr/>
    </dgm:pt>
    <dgm:pt modelId="{B0B71FC8-29D1-4753-A5D8-DA182B8E8956}" type="pres">
      <dgm:prSet presAssocID="{CC244E93-D49A-474B-859E-4ED802ED1870}" presName="rootText" presStyleLbl="node3" presStyleIdx="17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F923D9-0486-45B3-9409-05477158464A}" type="pres">
      <dgm:prSet presAssocID="{CC244E93-D49A-474B-859E-4ED802ED1870}" presName="rootConnector" presStyleLbl="node3" presStyleIdx="17" presStyleCnt="22"/>
      <dgm:spPr/>
      <dgm:t>
        <a:bodyPr/>
        <a:lstStyle/>
        <a:p>
          <a:endParaRPr lang="zh-CN" altLang="en-US"/>
        </a:p>
      </dgm:t>
    </dgm:pt>
    <dgm:pt modelId="{66B8B757-AD54-460C-AC90-DBAA38406204}" type="pres">
      <dgm:prSet presAssocID="{CC244E93-D49A-474B-859E-4ED802ED1870}" presName="hierChild4" presStyleCnt="0"/>
      <dgm:spPr/>
    </dgm:pt>
    <dgm:pt modelId="{DEC45B57-1410-48D2-A76B-A2011873E6A5}" type="pres">
      <dgm:prSet presAssocID="{CC244E93-D49A-474B-859E-4ED802ED1870}" presName="hierChild5" presStyleCnt="0"/>
      <dgm:spPr/>
    </dgm:pt>
    <dgm:pt modelId="{7F404388-0D9D-4AEA-BC9C-CF49C6420A00}" type="pres">
      <dgm:prSet presAssocID="{64F55047-F3B2-4C50-BE7F-C49498D4156A}" presName="Name64" presStyleLbl="parChTrans1D3" presStyleIdx="18" presStyleCnt="22"/>
      <dgm:spPr/>
      <dgm:t>
        <a:bodyPr/>
        <a:lstStyle/>
        <a:p>
          <a:endParaRPr lang="zh-CN" altLang="en-US"/>
        </a:p>
      </dgm:t>
    </dgm:pt>
    <dgm:pt modelId="{807E9C5C-B9BE-4DA4-8233-2632617DF92F}" type="pres">
      <dgm:prSet presAssocID="{9F974643-F28E-4657-86C5-44CC345096C0}" presName="hierRoot2" presStyleCnt="0">
        <dgm:presLayoutVars>
          <dgm:hierBranch val="init"/>
        </dgm:presLayoutVars>
      </dgm:prSet>
      <dgm:spPr/>
    </dgm:pt>
    <dgm:pt modelId="{D60903AF-044C-4253-9BE2-DC06DD778EBD}" type="pres">
      <dgm:prSet presAssocID="{9F974643-F28E-4657-86C5-44CC345096C0}" presName="rootComposite" presStyleCnt="0"/>
      <dgm:spPr/>
    </dgm:pt>
    <dgm:pt modelId="{5E3A09BD-62EB-441F-A255-80E769D76AD0}" type="pres">
      <dgm:prSet presAssocID="{9F974643-F28E-4657-86C5-44CC345096C0}" presName="rootText" presStyleLbl="node3" presStyleIdx="18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E6BB9A-A34A-40CC-A318-E6D6AAE38138}" type="pres">
      <dgm:prSet presAssocID="{9F974643-F28E-4657-86C5-44CC345096C0}" presName="rootConnector" presStyleLbl="node3" presStyleIdx="18" presStyleCnt="22"/>
      <dgm:spPr/>
      <dgm:t>
        <a:bodyPr/>
        <a:lstStyle/>
        <a:p>
          <a:endParaRPr lang="zh-CN" altLang="en-US"/>
        </a:p>
      </dgm:t>
    </dgm:pt>
    <dgm:pt modelId="{0A9A6B32-6926-45B2-A7E5-BD6F3474EA31}" type="pres">
      <dgm:prSet presAssocID="{9F974643-F28E-4657-86C5-44CC345096C0}" presName="hierChild4" presStyleCnt="0"/>
      <dgm:spPr/>
    </dgm:pt>
    <dgm:pt modelId="{0B31EE1B-46E4-4B2C-B627-91196C76AD3B}" type="pres">
      <dgm:prSet presAssocID="{9F974643-F28E-4657-86C5-44CC345096C0}" presName="hierChild5" presStyleCnt="0"/>
      <dgm:spPr/>
    </dgm:pt>
    <dgm:pt modelId="{1FFEF7BA-A0AC-43F1-AD0F-5499B0D457FC}" type="pres">
      <dgm:prSet presAssocID="{3675DBBC-0B9A-423E-9C70-82950B5E6566}" presName="Name64" presStyleLbl="parChTrans1D3" presStyleIdx="19" presStyleCnt="22"/>
      <dgm:spPr/>
      <dgm:t>
        <a:bodyPr/>
        <a:lstStyle/>
        <a:p>
          <a:endParaRPr lang="zh-CN" altLang="en-US"/>
        </a:p>
      </dgm:t>
    </dgm:pt>
    <dgm:pt modelId="{77055A49-FE05-4691-9D1E-931252279DCA}" type="pres">
      <dgm:prSet presAssocID="{56CA72FD-4E4B-48E6-87E9-6FC32D32CB78}" presName="hierRoot2" presStyleCnt="0">
        <dgm:presLayoutVars>
          <dgm:hierBranch val="init"/>
        </dgm:presLayoutVars>
      </dgm:prSet>
      <dgm:spPr/>
    </dgm:pt>
    <dgm:pt modelId="{7D51DD3A-57FC-4227-935D-78A10C4ED93E}" type="pres">
      <dgm:prSet presAssocID="{56CA72FD-4E4B-48E6-87E9-6FC32D32CB78}" presName="rootComposite" presStyleCnt="0"/>
      <dgm:spPr/>
    </dgm:pt>
    <dgm:pt modelId="{B97E8644-4FA7-4647-9B3D-70354AA5A69C}" type="pres">
      <dgm:prSet presAssocID="{56CA72FD-4E4B-48E6-87E9-6FC32D32CB78}" presName="rootText" presStyleLbl="node3" presStyleIdx="19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1FC1133-9C10-4601-82AA-E39D9A947FB0}" type="pres">
      <dgm:prSet presAssocID="{56CA72FD-4E4B-48E6-87E9-6FC32D32CB78}" presName="rootConnector" presStyleLbl="node3" presStyleIdx="19" presStyleCnt="22"/>
      <dgm:spPr/>
      <dgm:t>
        <a:bodyPr/>
        <a:lstStyle/>
        <a:p>
          <a:endParaRPr lang="zh-CN" altLang="en-US"/>
        </a:p>
      </dgm:t>
    </dgm:pt>
    <dgm:pt modelId="{9B21A893-012A-4030-8B81-37B74BCDEBE8}" type="pres">
      <dgm:prSet presAssocID="{56CA72FD-4E4B-48E6-87E9-6FC32D32CB78}" presName="hierChild4" presStyleCnt="0"/>
      <dgm:spPr/>
    </dgm:pt>
    <dgm:pt modelId="{085342AD-6267-4A3A-ABD0-BF5B398A9DDB}" type="pres">
      <dgm:prSet presAssocID="{56CA72FD-4E4B-48E6-87E9-6FC32D32CB78}" presName="hierChild5" presStyleCnt="0"/>
      <dgm:spPr/>
    </dgm:pt>
    <dgm:pt modelId="{5F3CB150-EFCD-4CF2-ADAA-30A5882E4970}" type="pres">
      <dgm:prSet presAssocID="{5BA42776-8D99-497F-BBD2-BE68F661BDE9}" presName="Name64" presStyleLbl="parChTrans1D3" presStyleIdx="20" presStyleCnt="22"/>
      <dgm:spPr/>
      <dgm:t>
        <a:bodyPr/>
        <a:lstStyle/>
        <a:p>
          <a:endParaRPr lang="zh-CN" altLang="en-US"/>
        </a:p>
      </dgm:t>
    </dgm:pt>
    <dgm:pt modelId="{EBDE4770-BB41-4453-9109-3D74C9997AF4}" type="pres">
      <dgm:prSet presAssocID="{AB35C5B4-1DAF-49A9-8F79-C4320BB5E7D9}" presName="hierRoot2" presStyleCnt="0">
        <dgm:presLayoutVars>
          <dgm:hierBranch val="init"/>
        </dgm:presLayoutVars>
      </dgm:prSet>
      <dgm:spPr/>
    </dgm:pt>
    <dgm:pt modelId="{76CED99E-1C79-4207-BEE8-A3452219DCA1}" type="pres">
      <dgm:prSet presAssocID="{AB35C5B4-1DAF-49A9-8F79-C4320BB5E7D9}" presName="rootComposite" presStyleCnt="0"/>
      <dgm:spPr/>
    </dgm:pt>
    <dgm:pt modelId="{02003588-00ED-4118-9FC9-21E0BC36E83F}" type="pres">
      <dgm:prSet presAssocID="{AB35C5B4-1DAF-49A9-8F79-C4320BB5E7D9}" presName="rootText" presStyleLbl="node3" presStyleIdx="20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3022958-74BD-4B7E-9998-A47F28663EEF}" type="pres">
      <dgm:prSet presAssocID="{AB35C5B4-1DAF-49A9-8F79-C4320BB5E7D9}" presName="rootConnector" presStyleLbl="node3" presStyleIdx="20" presStyleCnt="22"/>
      <dgm:spPr/>
      <dgm:t>
        <a:bodyPr/>
        <a:lstStyle/>
        <a:p>
          <a:endParaRPr lang="zh-CN" altLang="en-US"/>
        </a:p>
      </dgm:t>
    </dgm:pt>
    <dgm:pt modelId="{3C59D209-3ABA-42E9-BC67-6937B364C865}" type="pres">
      <dgm:prSet presAssocID="{AB35C5B4-1DAF-49A9-8F79-C4320BB5E7D9}" presName="hierChild4" presStyleCnt="0"/>
      <dgm:spPr/>
    </dgm:pt>
    <dgm:pt modelId="{8394F44E-FDBE-4AE7-8C7A-A32F865226AB}" type="pres">
      <dgm:prSet presAssocID="{AB35C5B4-1DAF-49A9-8F79-C4320BB5E7D9}" presName="hierChild5" presStyleCnt="0"/>
      <dgm:spPr/>
    </dgm:pt>
    <dgm:pt modelId="{66CC2700-014F-4D77-BA12-C6DFEC776DE0}" type="pres">
      <dgm:prSet presAssocID="{7369DCE3-8B4C-4107-968C-AA3DDF09726C}" presName="Name64" presStyleLbl="parChTrans1D3" presStyleIdx="21" presStyleCnt="22"/>
      <dgm:spPr/>
      <dgm:t>
        <a:bodyPr/>
        <a:lstStyle/>
        <a:p>
          <a:endParaRPr lang="zh-CN" altLang="en-US"/>
        </a:p>
      </dgm:t>
    </dgm:pt>
    <dgm:pt modelId="{C30CD885-561C-4C3A-AE62-D0D48BC7F211}" type="pres">
      <dgm:prSet presAssocID="{F6B949E3-6DC8-4386-9F04-4FE692D7EB84}" presName="hierRoot2" presStyleCnt="0">
        <dgm:presLayoutVars>
          <dgm:hierBranch val="init"/>
        </dgm:presLayoutVars>
      </dgm:prSet>
      <dgm:spPr/>
    </dgm:pt>
    <dgm:pt modelId="{11F13624-464F-4704-8F3F-874341E56DCF}" type="pres">
      <dgm:prSet presAssocID="{F6B949E3-6DC8-4386-9F04-4FE692D7EB84}" presName="rootComposite" presStyleCnt="0"/>
      <dgm:spPr/>
    </dgm:pt>
    <dgm:pt modelId="{E20C4751-2925-42BF-B289-73EFC4D15CA6}" type="pres">
      <dgm:prSet presAssocID="{F6B949E3-6DC8-4386-9F04-4FE692D7EB84}" presName="rootText" presStyleLbl="node3" presStyleIdx="21" presStyleCnt="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80B2095-E143-4F02-8224-C72160FBF392}" type="pres">
      <dgm:prSet presAssocID="{F6B949E3-6DC8-4386-9F04-4FE692D7EB84}" presName="rootConnector" presStyleLbl="node3" presStyleIdx="21" presStyleCnt="22"/>
      <dgm:spPr/>
      <dgm:t>
        <a:bodyPr/>
        <a:lstStyle/>
        <a:p>
          <a:endParaRPr lang="zh-CN" altLang="en-US"/>
        </a:p>
      </dgm:t>
    </dgm:pt>
    <dgm:pt modelId="{F66F5792-F4A1-48D7-9D02-1AEE6483DBC9}" type="pres">
      <dgm:prSet presAssocID="{F6B949E3-6DC8-4386-9F04-4FE692D7EB84}" presName="hierChild4" presStyleCnt="0"/>
      <dgm:spPr/>
    </dgm:pt>
    <dgm:pt modelId="{B5530435-095B-4730-9C19-07A14238A4ED}" type="pres">
      <dgm:prSet presAssocID="{F6B949E3-6DC8-4386-9F04-4FE692D7EB84}" presName="hierChild5" presStyleCnt="0"/>
      <dgm:spPr/>
    </dgm:pt>
    <dgm:pt modelId="{9F3570CB-46F1-4B00-B436-88465499D372}" type="pres">
      <dgm:prSet presAssocID="{B007723A-D851-481C-986C-538A96DCE92A}" presName="hierChild5" presStyleCnt="0"/>
      <dgm:spPr/>
    </dgm:pt>
    <dgm:pt modelId="{22C2CEF1-EAA8-4275-BF19-087AF5206EE2}" type="pres">
      <dgm:prSet presAssocID="{5DC78DFC-6A31-4253-B9B3-2B7F3A4C1655}" presName="hierChild3" presStyleCnt="0"/>
      <dgm:spPr/>
    </dgm:pt>
  </dgm:ptLst>
  <dgm:cxnLst>
    <dgm:cxn modelId="{45B629E3-133A-4ADF-8CE3-C78807F50EA1}" type="presOf" srcId="{173329BE-922C-4CA4-924A-2C66C04A1CA7}" destId="{534AB2E5-14FD-4579-8BFD-65B9BC6FF641}" srcOrd="1" destOrd="0" presId="urn:microsoft.com/office/officeart/2009/3/layout/HorizontalOrganizationChart"/>
    <dgm:cxn modelId="{D1DAA07F-4956-45E0-9370-86574208A3A9}" type="presOf" srcId="{64F55047-F3B2-4C50-BE7F-C49498D4156A}" destId="{7F404388-0D9D-4AEA-BC9C-CF49C6420A00}" srcOrd="0" destOrd="0" presId="urn:microsoft.com/office/officeart/2009/3/layout/HorizontalOrganizationChart"/>
    <dgm:cxn modelId="{A9921633-7B9D-428C-BC64-BEA3E76EB1C4}" srcId="{5DC78DFC-6A31-4253-B9B3-2B7F3A4C1655}" destId="{CAA011F5-0E8B-4AEE-ADB6-42BD626F966A}" srcOrd="0" destOrd="0" parTransId="{3264BE2D-68B5-4F3E-A7B1-12CD3FE8FB6E}" sibTransId="{449C74FA-9A9D-43FC-A10A-EEEF350DFBD8}"/>
    <dgm:cxn modelId="{132E70C1-E569-4011-9B17-A243FAC5A77F}" type="presOf" srcId="{39C4F45B-9162-4275-87BE-C3EF5639886A}" destId="{CD9A4ED3-5F65-45CD-BBA2-5B4042E96C55}" srcOrd="0" destOrd="0" presId="urn:microsoft.com/office/officeart/2009/3/layout/HorizontalOrganizationChart"/>
    <dgm:cxn modelId="{F916297C-7835-48C5-950A-A6A786B09533}" srcId="{5DC78DFC-6A31-4253-B9B3-2B7F3A4C1655}" destId="{B007723A-D851-481C-986C-538A96DCE92A}" srcOrd="4" destOrd="0" parTransId="{B0E718DA-3359-4B67-AE2C-2D2B54EF49A0}" sibTransId="{CCEA3FF5-962C-4A9D-9639-2F7F38B95D0A}"/>
    <dgm:cxn modelId="{75C6B694-E459-4BB6-931A-F7D1A11280CC}" type="presOf" srcId="{3665FC58-4CA8-42A8-814E-1F8DF84BCBF2}" destId="{1AF96157-D4B7-4760-BE48-EF86939E0ED8}" srcOrd="0" destOrd="0" presId="urn:microsoft.com/office/officeart/2009/3/layout/HorizontalOrganizationChart"/>
    <dgm:cxn modelId="{8F97B95E-144F-4723-AFDA-AF412899097D}" srcId="{B007723A-D851-481C-986C-538A96DCE92A}" destId="{56CA72FD-4E4B-48E6-87E9-6FC32D32CB78}" srcOrd="2" destOrd="0" parTransId="{3675DBBC-0B9A-423E-9C70-82950B5E6566}" sibTransId="{6B98B29C-EA15-4BDB-A0C0-040E7842E3B4}"/>
    <dgm:cxn modelId="{FA15A4C8-09B0-4D72-A7DD-B70365B60DAD}" type="presOf" srcId="{D904742F-EC7F-42E0-85DA-E29CD036D304}" destId="{CA50B053-0C72-48EB-8FE9-97CE21F00183}" srcOrd="1" destOrd="0" presId="urn:microsoft.com/office/officeart/2009/3/layout/HorizontalOrganizationChart"/>
    <dgm:cxn modelId="{82A1DDD3-9B74-48DF-9A28-412A37399872}" type="presOf" srcId="{CCF05F9F-DE45-41EF-A826-AA892BF256D0}" destId="{93119303-7C44-4E1C-BE67-72F034D1FE36}" srcOrd="0" destOrd="0" presId="urn:microsoft.com/office/officeart/2009/3/layout/HorizontalOrganizationChart"/>
    <dgm:cxn modelId="{123D71B9-582D-4D42-9698-A37954C05318}" srcId="{3665FC58-4CA8-42A8-814E-1F8DF84BCBF2}" destId="{173329BE-922C-4CA4-924A-2C66C04A1CA7}" srcOrd="4" destOrd="0" parTransId="{0F17E3D0-8221-43E8-904F-C6478DCF6054}" sibTransId="{31C87551-F322-42B1-A056-1F1B87E6B97B}"/>
    <dgm:cxn modelId="{A4B4B393-DADF-4906-8AFB-8A6B88645C90}" type="presOf" srcId="{85650EAD-19A0-4284-BE6C-34755373B5D3}" destId="{7C688ED3-E0C4-40EE-9DEC-C8CB753DE927}" srcOrd="0" destOrd="0" presId="urn:microsoft.com/office/officeart/2009/3/layout/HorizontalOrganizationChart"/>
    <dgm:cxn modelId="{E5A798F6-F256-4997-8F5D-3A1A7443FCB6}" type="presOf" srcId="{6751A354-4690-492E-9FCC-389689FA9430}" destId="{05CD62E8-A3D0-4768-B567-61052D6D6FA2}" srcOrd="1" destOrd="0" presId="urn:microsoft.com/office/officeart/2009/3/layout/HorizontalOrganizationChart"/>
    <dgm:cxn modelId="{D9AD853F-0CD2-4232-9478-2AD506FF0E41}" type="presOf" srcId="{39C4F45B-9162-4275-87BE-C3EF5639886A}" destId="{CBB2B671-9DDE-4F0D-9266-9D2653FE33D0}" srcOrd="1" destOrd="0" presId="urn:microsoft.com/office/officeart/2009/3/layout/HorizontalOrganizationChart"/>
    <dgm:cxn modelId="{AEC7AB17-68A1-446A-A5E5-434812ECC2A3}" type="presOf" srcId="{5DC78DFC-6A31-4253-B9B3-2B7F3A4C1655}" destId="{9EFCF644-D441-4893-8643-0F56CBC3C8C9}" srcOrd="0" destOrd="0" presId="urn:microsoft.com/office/officeart/2009/3/layout/HorizontalOrganizationChart"/>
    <dgm:cxn modelId="{4BC92EDE-9DEE-4CD9-96ED-316A422EE9AC}" srcId="{B007723A-D851-481C-986C-538A96DCE92A}" destId="{9F974643-F28E-4657-86C5-44CC345096C0}" srcOrd="1" destOrd="0" parTransId="{64F55047-F3B2-4C50-BE7F-C49498D4156A}" sibTransId="{6E64680E-9343-457D-8E5A-64D1525397AC}"/>
    <dgm:cxn modelId="{745A5124-72A8-4569-B7CD-45FFAA56B9CE}" srcId="{39C4F45B-9162-4275-87BE-C3EF5639886A}" destId="{3AF807C1-3C13-4172-9FE4-734A75DA2A09}" srcOrd="1" destOrd="0" parTransId="{B2F1653E-F7E4-4532-915C-F1DC35926EDF}" sibTransId="{F6E95FD6-F507-4F0D-8219-A4822FF61D1D}"/>
    <dgm:cxn modelId="{08009D3F-2755-495C-A4C3-EF4BB9CCC8F4}" type="presOf" srcId="{173329BE-922C-4CA4-924A-2C66C04A1CA7}" destId="{78444269-7A0A-4866-8731-F89FFA4B2ED4}" srcOrd="0" destOrd="0" presId="urn:microsoft.com/office/officeart/2009/3/layout/HorizontalOrganizationChart"/>
    <dgm:cxn modelId="{685B8268-B240-48BC-899D-08A2573422A4}" type="presOf" srcId="{9F974643-F28E-4657-86C5-44CC345096C0}" destId="{BAE6BB9A-A34A-40CC-A318-E6D6AAE38138}" srcOrd="1" destOrd="0" presId="urn:microsoft.com/office/officeart/2009/3/layout/HorizontalOrganizationChart"/>
    <dgm:cxn modelId="{92FEFD84-F105-4FF0-9D09-00932074BDDD}" type="presOf" srcId="{7C3E1013-C16F-43C9-8A3E-0B0FD4E9E853}" destId="{027BDEAA-BB91-4451-8491-B5C813BE2009}" srcOrd="1" destOrd="0" presId="urn:microsoft.com/office/officeart/2009/3/layout/HorizontalOrganizationChart"/>
    <dgm:cxn modelId="{C304D162-C3EC-4554-9081-8FCE6D4E6DD3}" type="presOf" srcId="{0F17E3D0-8221-43E8-904F-C6478DCF6054}" destId="{4F5C7D0B-C757-42B1-B5C3-07B6E03D17B8}" srcOrd="0" destOrd="0" presId="urn:microsoft.com/office/officeart/2009/3/layout/HorizontalOrganizationChart"/>
    <dgm:cxn modelId="{3870CAD0-4E58-468F-BC68-B9131620A9C8}" type="presOf" srcId="{7C3E1013-C16F-43C9-8A3E-0B0FD4E9E853}" destId="{7E8B5460-A2B3-4788-B78F-C989C8011918}" srcOrd="0" destOrd="0" presId="urn:microsoft.com/office/officeart/2009/3/layout/HorizontalOrganizationChart"/>
    <dgm:cxn modelId="{5C5FB8F8-8210-43C7-AE5B-F0A09E8748A8}" srcId="{D904742F-EC7F-42E0-85DA-E29CD036D304}" destId="{6751A354-4690-492E-9FCC-389689FA9430}" srcOrd="2" destOrd="0" parTransId="{85650EAD-19A0-4284-BE6C-34755373B5D3}" sibTransId="{15400799-3221-4EA2-807E-EC0F457B28E1}"/>
    <dgm:cxn modelId="{31F624F1-7D56-4400-A4AF-2AF4DE565DA9}" type="presOf" srcId="{D5FCCEC0-B612-4F96-91A6-831202E012D5}" destId="{774FE0A8-5B07-4436-8163-FE07042A6D12}" srcOrd="0" destOrd="0" presId="urn:microsoft.com/office/officeart/2009/3/layout/HorizontalOrganizationChart"/>
    <dgm:cxn modelId="{F651BD5C-FAEF-469E-819F-95D880F164DA}" type="presOf" srcId="{7A9FF5F2-53DF-40C7-818D-6BBD7E4F8E3A}" destId="{38307AE3-B3D5-4002-B2C0-A926BC9F31E8}" srcOrd="0" destOrd="0" presId="urn:microsoft.com/office/officeart/2009/3/layout/HorizontalOrganizationChart"/>
    <dgm:cxn modelId="{2476A515-A5D2-4B21-9F3E-7E80E5ED8434}" type="presOf" srcId="{926B6569-6B8E-4CD8-9C26-7E3E3C69089E}" destId="{804BCBD3-96AD-46E2-ACE6-343ACEE00A63}" srcOrd="0" destOrd="0" presId="urn:microsoft.com/office/officeart/2009/3/layout/HorizontalOrganizationChart"/>
    <dgm:cxn modelId="{6C017A29-3E7D-4C46-BB92-74D63EB9B0BF}" type="presOf" srcId="{0E0E70E7-16E9-4F6C-A6C6-FF9A51F1F136}" destId="{4DDDEDBB-A1BC-4D8E-BDA0-DA77DA6116ED}" srcOrd="0" destOrd="0" presId="urn:microsoft.com/office/officeart/2009/3/layout/HorizontalOrganizationChart"/>
    <dgm:cxn modelId="{5AD69FDF-5A8D-44BE-9A7D-04E795295059}" type="presOf" srcId="{CAA011F5-0E8B-4AEE-ADB6-42BD626F966A}" destId="{45324E6C-BFE5-49B1-835E-769E72FE5D1D}" srcOrd="1" destOrd="0" presId="urn:microsoft.com/office/officeart/2009/3/layout/HorizontalOrganizationChart"/>
    <dgm:cxn modelId="{B63CD97C-80A9-4E08-BF9C-62E03CA471B3}" srcId="{5DC78DFC-6A31-4253-B9B3-2B7F3A4C1655}" destId="{39C4F45B-9162-4275-87BE-C3EF5639886A}" srcOrd="1" destOrd="0" parTransId="{71B452F9-94EC-4CAA-8D2B-F4BE45D612BB}" sibTransId="{688B1649-8498-49A8-8E27-ECBAB30AD2A6}"/>
    <dgm:cxn modelId="{19FE4A2B-E33B-47E1-8642-2BCBF9C67092}" type="presOf" srcId="{AB35C5B4-1DAF-49A9-8F79-C4320BB5E7D9}" destId="{02003588-00ED-4118-9FC9-21E0BC36E83F}" srcOrd="0" destOrd="0" presId="urn:microsoft.com/office/officeart/2009/3/layout/HorizontalOrganizationChart"/>
    <dgm:cxn modelId="{6CADECB0-7F42-4D0A-AE34-6E38AD322FCA}" srcId="{CAA011F5-0E8B-4AEE-ADB6-42BD626F966A}" destId="{9F51BD99-B279-46EF-B52D-2E34F25D452E}" srcOrd="1" destOrd="0" parTransId="{ED87CB25-B635-48AB-B4CA-4D884BAB8910}" sibTransId="{6BBA49D8-C44B-4367-8CFC-01F5DA01DCED}"/>
    <dgm:cxn modelId="{C38D9961-C62B-495B-93EE-AD943FD6A834}" srcId="{39C4F45B-9162-4275-87BE-C3EF5639886A}" destId="{B87DDFB5-093C-416C-9B2A-AB5DA36C833D}" srcOrd="0" destOrd="0" parTransId="{0E0E70E7-16E9-4F6C-A6C6-FF9A51F1F136}" sibTransId="{A11379B4-4FC3-4B58-A55B-C8ED2052ECCD}"/>
    <dgm:cxn modelId="{729AF62B-24A6-4877-B3A8-927C1CDE8435}" srcId="{CAA011F5-0E8B-4AEE-ADB6-42BD626F966A}" destId="{926B6569-6B8E-4CD8-9C26-7E3E3C69089E}" srcOrd="3" destOrd="0" parTransId="{CCF05F9F-DE45-41EF-A826-AA892BF256D0}" sibTransId="{9384BD56-15CE-4D53-A43E-11BD25E2CF84}"/>
    <dgm:cxn modelId="{4F132AE6-2063-4892-A652-A49632D663EB}" type="presOf" srcId="{809EA41A-39E4-44FD-8871-2A80A0EF5335}" destId="{689BA6D3-94B4-45D1-96F1-6385B8E7A043}" srcOrd="1" destOrd="0" presId="urn:microsoft.com/office/officeart/2009/3/layout/HorizontalOrganizationChart"/>
    <dgm:cxn modelId="{0F572A61-9F9C-4221-964E-31FEE1A2D1C7}" type="presOf" srcId="{F369D746-FC5F-40BE-887A-F23D3F39E80D}" destId="{03A8C12F-5E8A-4088-A2A2-F79A4A333F89}" srcOrd="0" destOrd="0" presId="urn:microsoft.com/office/officeart/2009/3/layout/HorizontalOrganizationChart"/>
    <dgm:cxn modelId="{37FA743A-F9CF-4921-A1F6-1BE17C33F7C4}" type="presOf" srcId="{3AF807C1-3C13-4172-9FE4-734A75DA2A09}" destId="{B4962F36-3252-4B86-A0CE-18D422CF7557}" srcOrd="1" destOrd="0" presId="urn:microsoft.com/office/officeart/2009/3/layout/HorizontalOrganizationChart"/>
    <dgm:cxn modelId="{0AA0FC2D-8D4C-428B-9ED5-265DC760814A}" type="presOf" srcId="{F44EF060-45AB-4E50-84E6-5B56E097CA94}" destId="{43900695-81F9-4C1D-8123-C851E599BE8D}" srcOrd="0" destOrd="0" presId="urn:microsoft.com/office/officeart/2009/3/layout/HorizontalOrganizationChart"/>
    <dgm:cxn modelId="{00190D72-2FD5-4F96-9495-A84230D5C233}" type="presOf" srcId="{4E025F9B-17AF-4ED1-B729-49A304AFA9E9}" destId="{8DDD9987-A5DE-4B1E-A86E-9902896209A3}" srcOrd="0" destOrd="0" presId="urn:microsoft.com/office/officeart/2009/3/layout/HorizontalOrganizationChart"/>
    <dgm:cxn modelId="{6729958B-1458-48F4-A8E9-6FF352218E97}" type="presOf" srcId="{D904742F-EC7F-42E0-85DA-E29CD036D304}" destId="{E5A2C779-A81A-438E-AF5C-E366ECEA26B8}" srcOrd="0" destOrd="0" presId="urn:microsoft.com/office/officeart/2009/3/layout/HorizontalOrganizationChart"/>
    <dgm:cxn modelId="{939F2804-A3B6-40FA-AC1D-A57F2DC621EE}" srcId="{CAA011F5-0E8B-4AEE-ADB6-42BD626F966A}" destId="{E0D0294B-2929-4D32-9CBD-F291487A458B}" srcOrd="4" destOrd="0" parTransId="{14EBF73F-AD86-44A4-ABCD-74089F3B99F9}" sibTransId="{6494027B-DA19-4DED-8571-815E379C7856}"/>
    <dgm:cxn modelId="{37AFCEBB-7097-4D9D-AB03-F80FFCCF9D49}" type="presOf" srcId="{B87DDFB5-093C-416C-9B2A-AB5DA36C833D}" destId="{7EE1F045-F09D-4792-99FD-4BB1C811712A}" srcOrd="0" destOrd="0" presId="urn:microsoft.com/office/officeart/2009/3/layout/HorizontalOrganizationChart"/>
    <dgm:cxn modelId="{E7E7F5A8-A6F5-4A63-9D99-6DCF4D7128DA}" srcId="{3665FC58-4CA8-42A8-814E-1F8DF84BCBF2}" destId="{809EA41A-39E4-44FD-8871-2A80A0EF5335}" srcOrd="3" destOrd="0" parTransId="{20A8B7BA-8551-4230-9036-394C8CEFFB40}" sibTransId="{59B8E454-4A7F-4053-8D0E-666C2E23924C}"/>
    <dgm:cxn modelId="{44C35597-4287-4377-A715-F84948AAC2F3}" type="presOf" srcId="{B007723A-D851-481C-986C-538A96DCE92A}" destId="{69553838-39FB-41EB-BC41-E0930E05F748}" srcOrd="1" destOrd="0" presId="urn:microsoft.com/office/officeart/2009/3/layout/HorizontalOrganizationChart"/>
    <dgm:cxn modelId="{1CD0FAE7-982F-4A08-981B-F6D708FCBCAB}" type="presOf" srcId="{B2F1653E-F7E4-4532-915C-F1DC35926EDF}" destId="{547AD783-4E65-4B8E-A995-825EFB211B1E}" srcOrd="0" destOrd="0" presId="urn:microsoft.com/office/officeart/2009/3/layout/HorizontalOrganizationChart"/>
    <dgm:cxn modelId="{E0A972FB-F2A1-40D2-9CB2-4893EF987B74}" type="presOf" srcId="{CC244E93-D49A-474B-859E-4ED802ED1870}" destId="{B0B71FC8-29D1-4753-A5D8-DA182B8E8956}" srcOrd="0" destOrd="0" presId="urn:microsoft.com/office/officeart/2009/3/layout/HorizontalOrganizationChart"/>
    <dgm:cxn modelId="{751C258A-40CA-4B2C-BB69-8B4DA1E4FD6F}" type="presOf" srcId="{F6B949E3-6DC8-4386-9F04-4FE692D7EB84}" destId="{E20C4751-2925-42BF-B289-73EFC4D15CA6}" srcOrd="0" destOrd="0" presId="urn:microsoft.com/office/officeart/2009/3/layout/HorizontalOrganizationChart"/>
    <dgm:cxn modelId="{504BA5BB-25B4-44F0-8F3F-1063EEA60E0E}" type="presOf" srcId="{3DCA7740-F9AE-4E86-B50D-8801CB176874}" destId="{7BC3EAA8-FF40-43FC-93DB-6B32E78BCE68}" srcOrd="0" destOrd="0" presId="urn:microsoft.com/office/officeart/2009/3/layout/HorizontalOrganizationChart"/>
    <dgm:cxn modelId="{77C84FD3-DAF8-46BB-8F3A-B805AF0EBEEA}" type="presOf" srcId="{EEB1EEBD-5EB6-4166-BF0D-69888122BA00}" destId="{3CBFEF29-DACA-40B9-BB6B-86BD2C0CCC17}" srcOrd="0" destOrd="0" presId="urn:microsoft.com/office/officeart/2009/3/layout/HorizontalOrganizationChart"/>
    <dgm:cxn modelId="{0C27D4C6-686D-485E-8498-D7F30EC83DAA}" type="presOf" srcId="{3DCA7740-F9AE-4E86-B50D-8801CB176874}" destId="{C06BA5FD-4EAA-4E10-B640-2E3129826AC1}" srcOrd="1" destOrd="0" presId="urn:microsoft.com/office/officeart/2009/3/layout/HorizontalOrganizationChart"/>
    <dgm:cxn modelId="{89B07E4D-8039-4855-BC4B-369BB3823F5B}" type="presOf" srcId="{8EFF95F0-EB23-4FA5-A171-93B056D9C250}" destId="{67B7F38F-3F93-4882-9C74-FFF6A55D251A}" srcOrd="0" destOrd="0" presId="urn:microsoft.com/office/officeart/2009/3/layout/HorizontalOrganizationChart"/>
    <dgm:cxn modelId="{67815B31-9B76-4F49-B848-2446D41C98A0}" type="presOf" srcId="{0DF81614-40BB-4CC4-93CD-9920F7DFD53E}" destId="{8951A025-353F-49B8-ACDB-82CF46EE1EEC}" srcOrd="1" destOrd="0" presId="urn:microsoft.com/office/officeart/2009/3/layout/HorizontalOrganizationChart"/>
    <dgm:cxn modelId="{37800F44-4DC9-453F-86F3-17B74A91733E}" type="presOf" srcId="{71B452F9-94EC-4CAA-8D2B-F4BE45D612BB}" destId="{4690D6A1-3DD5-48A9-8E57-04FE8F74C4AE}" srcOrd="0" destOrd="0" presId="urn:microsoft.com/office/officeart/2009/3/layout/HorizontalOrganizationChart"/>
    <dgm:cxn modelId="{0D3464CF-CED5-46CC-8D10-96147B21AD6F}" type="presOf" srcId="{9F51BD99-B279-46EF-B52D-2E34F25D452E}" destId="{D99CBA9F-35CB-48F4-98C6-571A67185D32}" srcOrd="0" destOrd="0" presId="urn:microsoft.com/office/officeart/2009/3/layout/HorizontalOrganizationChart"/>
    <dgm:cxn modelId="{89AB7EA1-14AB-4447-B535-60D1AC517DA9}" type="presOf" srcId="{8541E413-DE24-4E33-85A0-736A2A6A2BB9}" destId="{D038832B-7846-4552-8B70-6925C4928B6A}" srcOrd="0" destOrd="0" presId="urn:microsoft.com/office/officeart/2009/3/layout/HorizontalOrganizationChart"/>
    <dgm:cxn modelId="{36E4A013-BB1A-4C10-A036-C07F6554509A}" type="presOf" srcId="{5DC78DFC-6A31-4253-B9B3-2B7F3A4C1655}" destId="{E3FBD9C5-321C-4610-9C77-761D410427BA}" srcOrd="1" destOrd="0" presId="urn:microsoft.com/office/officeart/2009/3/layout/HorizontalOrganizationChart"/>
    <dgm:cxn modelId="{64ED717F-261E-4BED-9FC2-738FD74AC2FC}" type="presOf" srcId="{3CE77AA0-AB83-4B30-914D-0307BA8FADB1}" destId="{FCBD63CF-CDE1-4A43-8FFA-2126596C88ED}" srcOrd="1" destOrd="0" presId="urn:microsoft.com/office/officeart/2009/3/layout/HorizontalOrganizationChart"/>
    <dgm:cxn modelId="{D945CFFD-1CF0-4A93-8263-15E1ACE6F86D}" srcId="{3665FC58-4CA8-42A8-814E-1F8DF84BCBF2}" destId="{AB7DFE5F-D1F2-4FCC-87C4-68140515C053}" srcOrd="1" destOrd="0" parTransId="{4E025F9B-17AF-4ED1-B729-49A304AFA9E9}" sibTransId="{9FF94710-2505-4FE6-823A-3FC60BD0B560}"/>
    <dgm:cxn modelId="{1C4283E2-0D67-4784-888A-AF075D14C0BD}" type="presOf" srcId="{E0D0294B-2929-4D32-9CBD-F291487A458B}" destId="{48F8653E-E1B1-47D0-B3D5-1D70C535BD5F}" srcOrd="0" destOrd="0" presId="urn:microsoft.com/office/officeart/2009/3/layout/HorizontalOrganizationChart"/>
    <dgm:cxn modelId="{D9B0A4B7-3A79-4789-90B4-E9124D3F21A8}" type="presOf" srcId="{9F974643-F28E-4657-86C5-44CC345096C0}" destId="{5E3A09BD-62EB-441F-A255-80E769D76AD0}" srcOrd="0" destOrd="0" presId="urn:microsoft.com/office/officeart/2009/3/layout/HorizontalOrganizationChart"/>
    <dgm:cxn modelId="{544FDD68-9214-4B29-B1C1-DA997F2F555C}" type="presOf" srcId="{AB7DFE5F-D1F2-4FCC-87C4-68140515C053}" destId="{698D02D4-E95C-4023-AC78-A14CBCCA8089}" srcOrd="0" destOrd="0" presId="urn:microsoft.com/office/officeart/2009/3/layout/HorizontalOrganizationChart"/>
    <dgm:cxn modelId="{E8E963B5-5ABD-4849-A71C-CA38C06E7666}" srcId="{3665FC58-4CA8-42A8-814E-1F8DF84BCBF2}" destId="{8EFF95F0-EB23-4FA5-A171-93B056D9C250}" srcOrd="0" destOrd="0" parTransId="{D5FCCEC0-B612-4F96-91A6-831202E012D5}" sibTransId="{088DDF21-21A7-4ADB-966C-09C2FE9047D1}"/>
    <dgm:cxn modelId="{1CECC0C7-E232-42E7-A3C6-172F4B3193E2}" type="presOf" srcId="{8EA4F246-F754-42C0-9E3C-307E08AF9B80}" destId="{29D014D9-9501-4661-B7DB-EF9A601153FF}" srcOrd="0" destOrd="0" presId="urn:microsoft.com/office/officeart/2009/3/layout/HorizontalOrganizationChart"/>
    <dgm:cxn modelId="{490C1A03-0BAB-4303-8EF2-B9ECAA5379F8}" type="presOf" srcId="{5BA42776-8D99-497F-BBD2-BE68F661BDE9}" destId="{5F3CB150-EFCD-4CF2-ADAA-30A5882E4970}" srcOrd="0" destOrd="0" presId="urn:microsoft.com/office/officeart/2009/3/layout/HorizontalOrganizationChart"/>
    <dgm:cxn modelId="{0A9B1ECA-52E8-4D2D-BE1C-A9B26D553985}" type="presOf" srcId="{9F51BD99-B279-46EF-B52D-2E34F25D452E}" destId="{E2F1F89C-5614-45C3-A508-8813BFEEE61D}" srcOrd="1" destOrd="0" presId="urn:microsoft.com/office/officeart/2009/3/layout/HorizontalOrganizationChart"/>
    <dgm:cxn modelId="{0B3F8DD6-4225-4445-B9DC-A05D2C68D387}" type="presOf" srcId="{AB35C5B4-1DAF-49A9-8F79-C4320BB5E7D9}" destId="{83022958-74BD-4B7E-9998-A47F28663EEF}" srcOrd="1" destOrd="0" presId="urn:microsoft.com/office/officeart/2009/3/layout/HorizontalOrganizationChart"/>
    <dgm:cxn modelId="{C306749A-327B-4B02-B4FB-5D25B61ABC98}" type="presOf" srcId="{6751A354-4690-492E-9FCC-389689FA9430}" destId="{7DEA8684-1379-4B8F-ABD7-30631C2FA265}" srcOrd="0" destOrd="0" presId="urn:microsoft.com/office/officeart/2009/3/layout/HorizontalOrganizationChart"/>
    <dgm:cxn modelId="{06DB4DB6-4E5F-42BD-8671-A3D52B33E4AF}" type="presOf" srcId="{3675DBBC-0B9A-423E-9C70-82950B5E6566}" destId="{1FFEF7BA-A0AC-43F1-AD0F-5499B0D457FC}" srcOrd="0" destOrd="0" presId="urn:microsoft.com/office/officeart/2009/3/layout/HorizontalOrganizationChart"/>
    <dgm:cxn modelId="{A4C132E2-BCA2-472F-B7C4-AAA9C38816D2}" type="presOf" srcId="{0FD39A09-7B70-43EC-95CC-C68218268FB4}" destId="{2D3C2F0F-4E62-42FF-A1A4-5EB9E9C6C12B}" srcOrd="0" destOrd="0" presId="urn:microsoft.com/office/officeart/2009/3/layout/HorizontalOrganizationChart"/>
    <dgm:cxn modelId="{A78CEE1B-310D-4C2C-AD08-DFA439EC647D}" type="presOf" srcId="{14EBF73F-AD86-44A4-ABCD-74089F3B99F9}" destId="{A36D6108-682F-47C4-9314-3A8FF9B7D353}" srcOrd="0" destOrd="0" presId="urn:microsoft.com/office/officeart/2009/3/layout/HorizontalOrganizationChart"/>
    <dgm:cxn modelId="{E7C3A232-5424-4F37-BABC-A6D47E8B90A3}" type="presOf" srcId="{CC244E93-D49A-474B-859E-4ED802ED1870}" destId="{8DF923D9-0486-45B3-9409-05477158464A}" srcOrd="1" destOrd="0" presId="urn:microsoft.com/office/officeart/2009/3/layout/HorizontalOrganizationChart"/>
    <dgm:cxn modelId="{A4812C98-9D94-4A32-BA77-13D7A5CBE562}" type="presOf" srcId="{0DF81614-40BB-4CC4-93CD-9920F7DFD53E}" destId="{D6D93650-2891-4D7B-9B9C-CC89ED747F9F}" srcOrd="0" destOrd="0" presId="urn:microsoft.com/office/officeart/2009/3/layout/HorizontalOrganizationChart"/>
    <dgm:cxn modelId="{69361AB4-9771-44B7-BA7F-73647E10B456}" type="presOf" srcId="{CF1659EF-7387-4CC5-A374-A56C091B3226}" destId="{80415871-7C5F-4183-8A49-E16F7383846B}" srcOrd="1" destOrd="0" presId="urn:microsoft.com/office/officeart/2009/3/layout/HorizontalOrganizationChart"/>
    <dgm:cxn modelId="{D33243A5-D55B-49B3-B4E9-2B83BB0BCEAF}" type="presOf" srcId="{20A8B7BA-8551-4230-9036-394C8CEFFB40}" destId="{16F54579-9C1F-41AD-BEA3-8A5085813A34}" srcOrd="0" destOrd="0" presId="urn:microsoft.com/office/officeart/2009/3/layout/HorizontalOrganizationChart"/>
    <dgm:cxn modelId="{FBE1B8ED-9293-4E57-BD39-9B02F0699D93}" type="presOf" srcId="{EAB189DB-0BD5-4D45-AFDB-0F1052E664D0}" destId="{1A2123B1-3C5E-4239-9932-45E194E4D651}" srcOrd="0" destOrd="0" presId="urn:microsoft.com/office/officeart/2009/3/layout/HorizontalOrganizationChart"/>
    <dgm:cxn modelId="{80DAC1AD-5ECF-4E51-96AB-23C6BE6491FA}" type="presOf" srcId="{F369D746-FC5F-40BE-887A-F23D3F39E80D}" destId="{E5A413E7-61B2-45B3-82E7-EE501502873A}" srcOrd="1" destOrd="0" presId="urn:microsoft.com/office/officeart/2009/3/layout/HorizontalOrganizationChart"/>
    <dgm:cxn modelId="{768750D9-E7E4-4523-81A3-0CF8CB1575B8}" type="presOf" srcId="{CAA011F5-0E8B-4AEE-ADB6-42BD626F966A}" destId="{0A3D27C4-AFF6-4477-937B-02491039FBE6}" srcOrd="0" destOrd="0" presId="urn:microsoft.com/office/officeart/2009/3/layout/HorizontalOrganizationChart"/>
    <dgm:cxn modelId="{2EC644F9-3CBE-4B8F-913B-25B54C83564A}" srcId="{684F6849-710D-49EF-B69A-AEB5A5F4B9F3}" destId="{5DC78DFC-6A31-4253-B9B3-2B7F3A4C1655}" srcOrd="0" destOrd="0" parTransId="{349CBB27-69BE-498C-8210-95B2EB1346A5}" sibTransId="{63C44078-0EC4-4991-9B65-F0B0313D8C86}"/>
    <dgm:cxn modelId="{F0B3E3CA-A22F-4C31-A97F-E0B94BAAB2F6}" type="presOf" srcId="{AB7DFE5F-D1F2-4FCC-87C4-68140515C053}" destId="{1D271220-AA4D-4670-A767-3CAC97EBBDCA}" srcOrd="1" destOrd="0" presId="urn:microsoft.com/office/officeart/2009/3/layout/HorizontalOrganizationChart"/>
    <dgm:cxn modelId="{87F8ED75-0ACA-40E7-AB26-9886E032ED65}" type="presOf" srcId="{56CA72FD-4E4B-48E6-87E9-6FC32D32CB78}" destId="{B97E8644-4FA7-4647-9B3D-70354AA5A69C}" srcOrd="0" destOrd="0" presId="urn:microsoft.com/office/officeart/2009/3/layout/HorizontalOrganizationChart"/>
    <dgm:cxn modelId="{6A86D60D-F495-48B1-ADE2-993EEECE82C8}" type="presOf" srcId="{E0D0294B-2929-4D32-9CBD-F291487A458B}" destId="{254ACBAE-6738-4677-A3EF-DBF42A497074}" srcOrd="1" destOrd="0" presId="urn:microsoft.com/office/officeart/2009/3/layout/HorizontalOrganizationChart"/>
    <dgm:cxn modelId="{B3B08422-1D1D-43F6-B33A-369ADFF0E6C5}" type="presOf" srcId="{F6B949E3-6DC8-4386-9F04-4FE692D7EB84}" destId="{F80B2095-E143-4F02-8224-C72160FBF392}" srcOrd="1" destOrd="0" presId="urn:microsoft.com/office/officeart/2009/3/layout/HorizontalOrganizationChart"/>
    <dgm:cxn modelId="{17C1DB98-07BE-42B4-B508-48610055C32F}" srcId="{CAA011F5-0E8B-4AEE-ADB6-42BD626F966A}" destId="{3CE77AA0-AB83-4B30-914D-0307BA8FADB1}" srcOrd="2" destOrd="0" parTransId="{EEB1EEBD-5EB6-4166-BF0D-69888122BA00}" sibTransId="{8A0A9181-4685-45D2-8153-FDDB58A08897}"/>
    <dgm:cxn modelId="{2B4507AB-8E87-493C-BE93-07FF5EA72C79}" type="presOf" srcId="{B0E718DA-3359-4B67-AE2C-2D2B54EF49A0}" destId="{6A3B5B2D-91DC-4147-BD1E-D5ACA898C3D4}" srcOrd="0" destOrd="0" presId="urn:microsoft.com/office/officeart/2009/3/layout/HorizontalOrganizationChart"/>
    <dgm:cxn modelId="{82B0E61B-EF09-425E-8796-8C0E8A665E0E}" type="presOf" srcId="{3CE77AA0-AB83-4B30-914D-0307BA8FADB1}" destId="{2E2DF99D-D1CB-4D7C-8646-EEFB24B84F9A}" srcOrd="0" destOrd="0" presId="urn:microsoft.com/office/officeart/2009/3/layout/HorizontalOrganizationChart"/>
    <dgm:cxn modelId="{972DD92B-52AC-4DF6-84C0-6FD7F4F75A32}" type="presOf" srcId="{7369DCE3-8B4C-4107-968C-AA3DDF09726C}" destId="{66CC2700-014F-4D77-BA12-C6DFEC776DE0}" srcOrd="0" destOrd="0" presId="urn:microsoft.com/office/officeart/2009/3/layout/HorizontalOrganizationChart"/>
    <dgm:cxn modelId="{24AA7C29-830B-4475-AB9C-4DBF9869AB58}" type="presOf" srcId="{B87DDFB5-093C-416C-9B2A-AB5DA36C833D}" destId="{CBC32421-4021-43CF-905B-E7CC042EFB38}" srcOrd="1" destOrd="0" presId="urn:microsoft.com/office/officeart/2009/3/layout/HorizontalOrganizationChart"/>
    <dgm:cxn modelId="{E235F391-99DF-4D76-9531-C27722E9C708}" type="presOf" srcId="{3AF807C1-3C13-4172-9FE4-734A75DA2A09}" destId="{56F7FDDC-8821-422A-8E83-10D5638A2582}" srcOrd="0" destOrd="0" presId="urn:microsoft.com/office/officeart/2009/3/layout/HorizontalOrganizationChart"/>
    <dgm:cxn modelId="{FA6071D9-FF72-4987-A251-3A7515E9D588}" type="presOf" srcId="{2A3E60EC-E67D-4B9C-ACFA-88BEDC89EB36}" destId="{81DB9DF7-86D7-4D74-8A88-CCDEDB69A6FA}" srcOrd="0" destOrd="0" presId="urn:microsoft.com/office/officeart/2009/3/layout/HorizontalOrganizationChart"/>
    <dgm:cxn modelId="{8C89ECF7-EB88-4ACA-8DA3-F6AF0F58201D}" srcId="{B007723A-D851-481C-986C-538A96DCE92A}" destId="{AB35C5B4-1DAF-49A9-8F79-C4320BB5E7D9}" srcOrd="3" destOrd="0" parTransId="{5BA42776-8D99-497F-BBD2-BE68F661BDE9}" sibTransId="{23C7B376-A802-4A56-BE0B-6ACF7087E415}"/>
    <dgm:cxn modelId="{9A32A892-2828-41DA-AB64-A78FAED614CB}" srcId="{D904742F-EC7F-42E0-85DA-E29CD036D304}" destId="{3DCA7740-F9AE-4E86-B50D-8801CB176874}" srcOrd="0" destOrd="0" parTransId="{8EA4F246-F754-42C0-9E3C-307E08AF9B80}" sibTransId="{971B2AF8-7EA9-4359-9B9F-DB46ADF2A9E8}"/>
    <dgm:cxn modelId="{641A6948-AB51-4172-8321-CDF95FCC6666}" type="presOf" srcId="{F44EF060-45AB-4E50-84E6-5B56E097CA94}" destId="{531C9235-1E35-47A1-B600-76EEF6998186}" srcOrd="1" destOrd="0" presId="urn:microsoft.com/office/officeart/2009/3/layout/HorizontalOrganizationChart"/>
    <dgm:cxn modelId="{4734C846-BD93-4F62-A11B-5BB809549820}" type="presOf" srcId="{3EA444EB-AEC1-4504-A9CE-273F27D8D669}" destId="{47BE7301-5D56-4435-9DEB-8C44B14E5A53}" srcOrd="0" destOrd="0" presId="urn:microsoft.com/office/officeart/2009/3/layout/HorizontalOrganizationChart"/>
    <dgm:cxn modelId="{DB92604A-1678-4EF7-A6F6-53DEDD5E52E7}" type="presOf" srcId="{8EFF95F0-EB23-4FA5-A171-93B056D9C250}" destId="{6386C26A-9583-4740-BE27-9A5713AF6466}" srcOrd="1" destOrd="0" presId="urn:microsoft.com/office/officeart/2009/3/layout/HorizontalOrganizationChart"/>
    <dgm:cxn modelId="{8D82B5FA-9D98-4B46-AC8E-27B4B3C82269}" type="presOf" srcId="{3665FC58-4CA8-42A8-814E-1F8DF84BCBF2}" destId="{78B444C7-F9E1-4717-8F20-289CD75AFB48}" srcOrd="1" destOrd="0" presId="urn:microsoft.com/office/officeart/2009/3/layout/HorizontalOrganizationChart"/>
    <dgm:cxn modelId="{FCF40897-09F2-4758-9DE8-4CEECB0D6A11}" srcId="{39C4F45B-9162-4275-87BE-C3EF5639886A}" destId="{7C3E1013-C16F-43C9-8A3E-0B0FD4E9E853}" srcOrd="2" destOrd="0" parTransId="{C36BC266-D4DF-47DE-840C-0F9997678D85}" sibTransId="{E92B1A07-CF44-4D83-A470-247D5CCFE45C}"/>
    <dgm:cxn modelId="{F840716B-5C03-4DD3-90BA-9BF8E86832D2}" type="presOf" srcId="{56CA72FD-4E4B-48E6-87E9-6FC32D32CB78}" destId="{81FC1133-9C10-4601-82AA-E39D9A947FB0}" srcOrd="1" destOrd="0" presId="urn:microsoft.com/office/officeart/2009/3/layout/HorizontalOrganizationChart"/>
    <dgm:cxn modelId="{82429AD5-6EBE-4088-B1C6-EC8E855BB726}" srcId="{3665FC58-4CA8-42A8-814E-1F8DF84BCBF2}" destId="{CF1659EF-7387-4CC5-A374-A56C091B3226}" srcOrd="5" destOrd="0" parTransId="{3EA444EB-AEC1-4504-A9CE-273F27D8D669}" sibTransId="{0051FC40-39B4-4D29-BDC4-EE0727FFF37F}"/>
    <dgm:cxn modelId="{0DAFC587-729E-4540-9E73-37BCE57C481F}" srcId="{B007723A-D851-481C-986C-538A96DCE92A}" destId="{F6B949E3-6DC8-4386-9F04-4FE692D7EB84}" srcOrd="4" destOrd="0" parTransId="{7369DCE3-8B4C-4107-968C-AA3DDF09726C}" sibTransId="{8315223B-5B00-4EB1-B0FE-E4D522E10274}"/>
    <dgm:cxn modelId="{5AF0A0C0-DF3F-4B19-96A7-CB54C6CF7A48}" type="presOf" srcId="{926B6569-6B8E-4CD8-9C26-7E3E3C69089E}" destId="{D72C6EC4-D55B-4D5A-B18D-EEE126446C50}" srcOrd="1" destOrd="0" presId="urn:microsoft.com/office/officeart/2009/3/layout/HorizontalOrganizationChart"/>
    <dgm:cxn modelId="{AEE6CA3E-96BC-4F7D-97EC-4729F0CEC517}" type="presOf" srcId="{CF1659EF-7387-4CC5-A374-A56C091B3226}" destId="{F8D4A638-95D2-46B4-97DE-BC0B5871725F}" srcOrd="0" destOrd="0" presId="urn:microsoft.com/office/officeart/2009/3/layout/HorizontalOrganizationChart"/>
    <dgm:cxn modelId="{66EE67ED-6208-4A0A-895C-BA9B93A845EE}" type="presOf" srcId="{B007723A-D851-481C-986C-538A96DCE92A}" destId="{06FA7F45-80D6-4497-A0CE-42EAB8813A43}" srcOrd="0" destOrd="0" presId="urn:microsoft.com/office/officeart/2009/3/layout/HorizontalOrganizationChart"/>
    <dgm:cxn modelId="{FE0D1A55-D052-4229-9006-9116E3E8F7B7}" type="presOf" srcId="{3264BE2D-68B5-4F3E-A7B1-12CD3FE8FB6E}" destId="{6F835724-F5C3-409C-9C73-6956E907EEC1}" srcOrd="0" destOrd="0" presId="urn:microsoft.com/office/officeart/2009/3/layout/HorizontalOrganizationChart"/>
    <dgm:cxn modelId="{E33324A8-1B28-47D8-A571-E75435CCCAC4}" srcId="{D904742F-EC7F-42E0-85DA-E29CD036D304}" destId="{F369D746-FC5F-40BE-887A-F23D3F39E80D}" srcOrd="1" destOrd="0" parTransId="{7A9FF5F2-53DF-40C7-818D-6BBD7E4F8E3A}" sibTransId="{4A421407-95CB-49CF-9C42-6DFD51B9D1E3}"/>
    <dgm:cxn modelId="{38D92E66-F4C9-488E-95C6-DA1213080379}" srcId="{5DC78DFC-6A31-4253-B9B3-2B7F3A4C1655}" destId="{3665FC58-4CA8-42A8-814E-1F8DF84BCBF2}" srcOrd="3" destOrd="0" parTransId="{0FD39A09-7B70-43EC-95CC-C68218268FB4}" sibTransId="{DBA6809E-5794-4CD4-9398-4F71CB3E8ADA}"/>
    <dgm:cxn modelId="{0C68057E-4B90-42A3-903C-9F7BFE59ABD5}" type="presOf" srcId="{809EA41A-39E4-44FD-8871-2A80A0EF5335}" destId="{53876A6E-DBEC-4496-A573-1025ED274681}" srcOrd="0" destOrd="0" presId="urn:microsoft.com/office/officeart/2009/3/layout/HorizontalOrganizationChart"/>
    <dgm:cxn modelId="{CA3A4F21-7B5F-4DCA-B829-AB53392E0C35}" type="presOf" srcId="{ED87CB25-B635-48AB-B4CA-4D884BAB8910}" destId="{DB954909-7D9E-485E-8F0E-050647217015}" srcOrd="0" destOrd="0" presId="urn:microsoft.com/office/officeart/2009/3/layout/HorizontalOrganizationChart"/>
    <dgm:cxn modelId="{BE566978-5A2F-4D2E-BDA8-B5E8CB133110}" type="presOf" srcId="{684F6849-710D-49EF-B69A-AEB5A5F4B9F3}" destId="{0CE61200-81DD-4D0E-9AE5-9CD390EA5F36}" srcOrd="0" destOrd="0" presId="urn:microsoft.com/office/officeart/2009/3/layout/HorizontalOrganizationChart"/>
    <dgm:cxn modelId="{A4FC5D3A-7D69-47B9-990D-AF355BD4E2AF}" srcId="{5DC78DFC-6A31-4253-B9B3-2B7F3A4C1655}" destId="{D904742F-EC7F-42E0-85DA-E29CD036D304}" srcOrd="2" destOrd="0" parTransId="{A34A253A-EEC0-42E0-A07E-E084A82CAE3C}" sibTransId="{2381A625-83CF-49E3-9F2A-CD726020E44E}"/>
    <dgm:cxn modelId="{289EC372-A96D-47E2-8FDE-56092B768A62}" srcId="{3665FC58-4CA8-42A8-814E-1F8DF84BCBF2}" destId="{0DF81614-40BB-4CC4-93CD-9920F7DFD53E}" srcOrd="2" destOrd="0" parTransId="{EAB189DB-0BD5-4D45-AFDB-0F1052E664D0}" sibTransId="{522EE343-35A2-40C4-957B-6C4E097997FD}"/>
    <dgm:cxn modelId="{92B163EE-FF4D-4267-B441-06FFB9B2B9D2}" srcId="{CAA011F5-0E8B-4AEE-ADB6-42BD626F966A}" destId="{F44EF060-45AB-4E50-84E6-5B56E097CA94}" srcOrd="0" destOrd="0" parTransId="{8541E413-DE24-4E33-85A0-736A2A6A2BB9}" sibTransId="{AED84638-0349-4553-8981-32EB17B60947}"/>
    <dgm:cxn modelId="{DCA92E36-3B7F-433D-8FE4-3596912F9F23}" srcId="{B007723A-D851-481C-986C-538A96DCE92A}" destId="{CC244E93-D49A-474B-859E-4ED802ED1870}" srcOrd="0" destOrd="0" parTransId="{2A3E60EC-E67D-4B9C-ACFA-88BEDC89EB36}" sibTransId="{EEE36EB7-F1A6-4C96-81C9-EB244C11F976}"/>
    <dgm:cxn modelId="{D43567A6-AE1D-4F74-914E-958C6474284B}" type="presOf" srcId="{C36BC266-D4DF-47DE-840C-0F9997678D85}" destId="{8DFBD295-1E6D-4EC3-8126-5BA4F30F2AF0}" srcOrd="0" destOrd="0" presId="urn:microsoft.com/office/officeart/2009/3/layout/HorizontalOrganizationChart"/>
    <dgm:cxn modelId="{2584D27C-C5F9-4978-A978-FB62B8F0BFF7}" type="presOf" srcId="{A34A253A-EEC0-42E0-A07E-E084A82CAE3C}" destId="{C4BAB281-49F9-4AC5-9EC1-48F40255172E}" srcOrd="0" destOrd="0" presId="urn:microsoft.com/office/officeart/2009/3/layout/HorizontalOrganizationChart"/>
    <dgm:cxn modelId="{C6D5A947-F718-4463-A4AA-65DB041C96CD}" type="presParOf" srcId="{0CE61200-81DD-4D0E-9AE5-9CD390EA5F36}" destId="{BDB3265E-3E9C-4FB9-B864-284C64B4C236}" srcOrd="0" destOrd="0" presId="urn:microsoft.com/office/officeart/2009/3/layout/HorizontalOrganizationChart"/>
    <dgm:cxn modelId="{359CE653-43C0-42FE-A0EE-55368D01DE1C}" type="presParOf" srcId="{BDB3265E-3E9C-4FB9-B864-284C64B4C236}" destId="{58209A2F-5D25-483D-A930-4E7B7465D1F4}" srcOrd="0" destOrd="0" presId="urn:microsoft.com/office/officeart/2009/3/layout/HorizontalOrganizationChart"/>
    <dgm:cxn modelId="{2DF895B6-F5D5-4CE5-A0E5-0990474FCC62}" type="presParOf" srcId="{58209A2F-5D25-483D-A930-4E7B7465D1F4}" destId="{9EFCF644-D441-4893-8643-0F56CBC3C8C9}" srcOrd="0" destOrd="0" presId="urn:microsoft.com/office/officeart/2009/3/layout/HorizontalOrganizationChart"/>
    <dgm:cxn modelId="{A21D63CA-8791-4EE9-A95E-3A28EFA003EA}" type="presParOf" srcId="{58209A2F-5D25-483D-A930-4E7B7465D1F4}" destId="{E3FBD9C5-321C-4610-9C77-761D410427BA}" srcOrd="1" destOrd="0" presId="urn:microsoft.com/office/officeart/2009/3/layout/HorizontalOrganizationChart"/>
    <dgm:cxn modelId="{094525CF-60F6-4CA0-A077-5A1AA641F6FF}" type="presParOf" srcId="{BDB3265E-3E9C-4FB9-B864-284C64B4C236}" destId="{8EABF048-207A-4E10-96D1-0F7E9468791A}" srcOrd="1" destOrd="0" presId="urn:microsoft.com/office/officeart/2009/3/layout/HorizontalOrganizationChart"/>
    <dgm:cxn modelId="{EADD9D42-53E6-4893-9DE8-88F609CA9E09}" type="presParOf" srcId="{8EABF048-207A-4E10-96D1-0F7E9468791A}" destId="{6F835724-F5C3-409C-9C73-6956E907EEC1}" srcOrd="0" destOrd="0" presId="urn:microsoft.com/office/officeart/2009/3/layout/HorizontalOrganizationChart"/>
    <dgm:cxn modelId="{2C04E9B0-5365-408D-8AAA-FFE2CC4934EC}" type="presParOf" srcId="{8EABF048-207A-4E10-96D1-0F7E9468791A}" destId="{372B5129-CA48-449B-8601-74427BC3B5B7}" srcOrd="1" destOrd="0" presId="urn:microsoft.com/office/officeart/2009/3/layout/HorizontalOrganizationChart"/>
    <dgm:cxn modelId="{0CE48C83-03CC-4854-9F22-B0E342DE70F4}" type="presParOf" srcId="{372B5129-CA48-449B-8601-74427BC3B5B7}" destId="{538005BE-2AE5-44C2-82E6-3F39D286F097}" srcOrd="0" destOrd="0" presId="urn:microsoft.com/office/officeart/2009/3/layout/HorizontalOrganizationChart"/>
    <dgm:cxn modelId="{3E332D31-91D5-4E14-9D3A-DA13B0E54462}" type="presParOf" srcId="{538005BE-2AE5-44C2-82E6-3F39D286F097}" destId="{0A3D27C4-AFF6-4477-937B-02491039FBE6}" srcOrd="0" destOrd="0" presId="urn:microsoft.com/office/officeart/2009/3/layout/HorizontalOrganizationChart"/>
    <dgm:cxn modelId="{0019FC73-3B20-4A89-949B-03518E6832BB}" type="presParOf" srcId="{538005BE-2AE5-44C2-82E6-3F39D286F097}" destId="{45324E6C-BFE5-49B1-835E-769E72FE5D1D}" srcOrd="1" destOrd="0" presId="urn:microsoft.com/office/officeart/2009/3/layout/HorizontalOrganizationChart"/>
    <dgm:cxn modelId="{6E0FDF78-67E4-4875-8748-A6C2C99E596A}" type="presParOf" srcId="{372B5129-CA48-449B-8601-74427BC3B5B7}" destId="{C5491B1F-0DB8-4F6B-9EAA-5017E5182E73}" srcOrd="1" destOrd="0" presId="urn:microsoft.com/office/officeart/2009/3/layout/HorizontalOrganizationChart"/>
    <dgm:cxn modelId="{FC12E0F4-D47D-4DC8-801E-62C286C04CEE}" type="presParOf" srcId="{C5491B1F-0DB8-4F6B-9EAA-5017E5182E73}" destId="{D038832B-7846-4552-8B70-6925C4928B6A}" srcOrd="0" destOrd="0" presId="urn:microsoft.com/office/officeart/2009/3/layout/HorizontalOrganizationChart"/>
    <dgm:cxn modelId="{D0039786-AE11-4DDF-B108-BE75AB2FA11E}" type="presParOf" srcId="{C5491B1F-0DB8-4F6B-9EAA-5017E5182E73}" destId="{810AB840-FDD7-436A-88FA-A5B21BDD169B}" srcOrd="1" destOrd="0" presId="urn:microsoft.com/office/officeart/2009/3/layout/HorizontalOrganizationChart"/>
    <dgm:cxn modelId="{0474EF05-C29B-4E1F-BD73-CCDB28C7A866}" type="presParOf" srcId="{810AB840-FDD7-436A-88FA-A5B21BDD169B}" destId="{9936C599-F458-474E-AA88-ACD0E6BE97D3}" srcOrd="0" destOrd="0" presId="urn:microsoft.com/office/officeart/2009/3/layout/HorizontalOrganizationChart"/>
    <dgm:cxn modelId="{EA6BD338-AECC-4D3A-9086-61BF46F48075}" type="presParOf" srcId="{9936C599-F458-474E-AA88-ACD0E6BE97D3}" destId="{43900695-81F9-4C1D-8123-C851E599BE8D}" srcOrd="0" destOrd="0" presId="urn:microsoft.com/office/officeart/2009/3/layout/HorizontalOrganizationChart"/>
    <dgm:cxn modelId="{833101CC-A9A2-471E-B04D-E650B8CC7103}" type="presParOf" srcId="{9936C599-F458-474E-AA88-ACD0E6BE97D3}" destId="{531C9235-1E35-47A1-B600-76EEF6998186}" srcOrd="1" destOrd="0" presId="urn:microsoft.com/office/officeart/2009/3/layout/HorizontalOrganizationChart"/>
    <dgm:cxn modelId="{89861DD7-DD86-4F50-B435-98E364017CA1}" type="presParOf" srcId="{810AB840-FDD7-436A-88FA-A5B21BDD169B}" destId="{F7E3F1C8-A716-4768-9123-9D6FB01C68A3}" srcOrd="1" destOrd="0" presId="urn:microsoft.com/office/officeart/2009/3/layout/HorizontalOrganizationChart"/>
    <dgm:cxn modelId="{532E8538-F1C4-4489-9658-ACAB6F1E10B0}" type="presParOf" srcId="{810AB840-FDD7-436A-88FA-A5B21BDD169B}" destId="{10A32D4F-4520-4FA7-AC64-C2B15DF9EBC0}" srcOrd="2" destOrd="0" presId="urn:microsoft.com/office/officeart/2009/3/layout/HorizontalOrganizationChart"/>
    <dgm:cxn modelId="{9594E404-9833-4B05-B05B-0E52540F2474}" type="presParOf" srcId="{C5491B1F-0DB8-4F6B-9EAA-5017E5182E73}" destId="{DB954909-7D9E-485E-8F0E-050647217015}" srcOrd="2" destOrd="0" presId="urn:microsoft.com/office/officeart/2009/3/layout/HorizontalOrganizationChart"/>
    <dgm:cxn modelId="{22498CCB-C317-402C-83BE-6B7307FBBBDE}" type="presParOf" srcId="{C5491B1F-0DB8-4F6B-9EAA-5017E5182E73}" destId="{A4D7053D-DA2E-41F8-BCA0-BEA37D82590E}" srcOrd="3" destOrd="0" presId="urn:microsoft.com/office/officeart/2009/3/layout/HorizontalOrganizationChart"/>
    <dgm:cxn modelId="{2B89701D-BBFC-4189-A46D-F645A82CD291}" type="presParOf" srcId="{A4D7053D-DA2E-41F8-BCA0-BEA37D82590E}" destId="{94DF2F8B-3841-49AF-8BB9-245CA0DA75BA}" srcOrd="0" destOrd="0" presId="urn:microsoft.com/office/officeart/2009/3/layout/HorizontalOrganizationChart"/>
    <dgm:cxn modelId="{3A4A4062-F900-4CB9-8998-377E7C20DE58}" type="presParOf" srcId="{94DF2F8B-3841-49AF-8BB9-245CA0DA75BA}" destId="{D99CBA9F-35CB-48F4-98C6-571A67185D32}" srcOrd="0" destOrd="0" presId="urn:microsoft.com/office/officeart/2009/3/layout/HorizontalOrganizationChart"/>
    <dgm:cxn modelId="{A5BF2262-4FFA-45DB-8D64-29DA8B23C02A}" type="presParOf" srcId="{94DF2F8B-3841-49AF-8BB9-245CA0DA75BA}" destId="{E2F1F89C-5614-45C3-A508-8813BFEEE61D}" srcOrd="1" destOrd="0" presId="urn:microsoft.com/office/officeart/2009/3/layout/HorizontalOrganizationChart"/>
    <dgm:cxn modelId="{DC888A7C-7E44-4093-86F0-95353D0E5590}" type="presParOf" srcId="{A4D7053D-DA2E-41F8-BCA0-BEA37D82590E}" destId="{D3C3B6C7-1E6E-4D72-9583-39B20B99E943}" srcOrd="1" destOrd="0" presId="urn:microsoft.com/office/officeart/2009/3/layout/HorizontalOrganizationChart"/>
    <dgm:cxn modelId="{C7D707DA-6F00-4573-AA24-9DBE2ABF75D1}" type="presParOf" srcId="{A4D7053D-DA2E-41F8-BCA0-BEA37D82590E}" destId="{67ADBFF5-EDF9-4751-B3FF-6B35C3630C8E}" srcOrd="2" destOrd="0" presId="urn:microsoft.com/office/officeart/2009/3/layout/HorizontalOrganizationChart"/>
    <dgm:cxn modelId="{FC9FEE80-96CD-45B3-8A0D-8281855DFFEB}" type="presParOf" srcId="{C5491B1F-0DB8-4F6B-9EAA-5017E5182E73}" destId="{3CBFEF29-DACA-40B9-BB6B-86BD2C0CCC17}" srcOrd="4" destOrd="0" presId="urn:microsoft.com/office/officeart/2009/3/layout/HorizontalOrganizationChart"/>
    <dgm:cxn modelId="{78FEAB5A-B4A0-4CFE-9331-C80977CC1A4C}" type="presParOf" srcId="{C5491B1F-0DB8-4F6B-9EAA-5017E5182E73}" destId="{18762237-F64A-4866-8930-C123169481D8}" srcOrd="5" destOrd="0" presId="urn:microsoft.com/office/officeart/2009/3/layout/HorizontalOrganizationChart"/>
    <dgm:cxn modelId="{C08FB1E4-65B9-442B-ACC1-E942F9CE35B9}" type="presParOf" srcId="{18762237-F64A-4866-8930-C123169481D8}" destId="{FEC10754-0756-4E03-9D3B-F5CEC0BD1208}" srcOrd="0" destOrd="0" presId="urn:microsoft.com/office/officeart/2009/3/layout/HorizontalOrganizationChart"/>
    <dgm:cxn modelId="{3A13B72F-8A3C-4748-AD83-7232CB6B514F}" type="presParOf" srcId="{FEC10754-0756-4E03-9D3B-F5CEC0BD1208}" destId="{2E2DF99D-D1CB-4D7C-8646-EEFB24B84F9A}" srcOrd="0" destOrd="0" presId="urn:microsoft.com/office/officeart/2009/3/layout/HorizontalOrganizationChart"/>
    <dgm:cxn modelId="{384ADDC6-8664-45A6-B4CB-ECE524EE2DF2}" type="presParOf" srcId="{FEC10754-0756-4E03-9D3B-F5CEC0BD1208}" destId="{FCBD63CF-CDE1-4A43-8FFA-2126596C88ED}" srcOrd="1" destOrd="0" presId="urn:microsoft.com/office/officeart/2009/3/layout/HorizontalOrganizationChart"/>
    <dgm:cxn modelId="{22C94E1F-5F52-4DBC-827A-60E2EEA7A77F}" type="presParOf" srcId="{18762237-F64A-4866-8930-C123169481D8}" destId="{F7AAC1B3-06BD-459E-9E28-C216AE0141F6}" srcOrd="1" destOrd="0" presId="urn:microsoft.com/office/officeart/2009/3/layout/HorizontalOrganizationChart"/>
    <dgm:cxn modelId="{D3CF6301-6DDB-44F7-AEA8-3BE4D8202305}" type="presParOf" srcId="{18762237-F64A-4866-8930-C123169481D8}" destId="{1E04B9A1-98ED-4F6E-84F1-0FFACE177198}" srcOrd="2" destOrd="0" presId="urn:microsoft.com/office/officeart/2009/3/layout/HorizontalOrganizationChart"/>
    <dgm:cxn modelId="{BCEA4726-14B7-4A1C-AFD2-EF678536AAED}" type="presParOf" srcId="{C5491B1F-0DB8-4F6B-9EAA-5017E5182E73}" destId="{93119303-7C44-4E1C-BE67-72F034D1FE36}" srcOrd="6" destOrd="0" presId="urn:microsoft.com/office/officeart/2009/3/layout/HorizontalOrganizationChart"/>
    <dgm:cxn modelId="{D0C8B2FB-F0F2-4A0F-922C-219EFCC0A025}" type="presParOf" srcId="{C5491B1F-0DB8-4F6B-9EAA-5017E5182E73}" destId="{9BC248F2-219D-4519-A905-EFA6C023D735}" srcOrd="7" destOrd="0" presId="urn:microsoft.com/office/officeart/2009/3/layout/HorizontalOrganizationChart"/>
    <dgm:cxn modelId="{665001A5-5AC3-4AFF-A86A-54A24CEAA6C8}" type="presParOf" srcId="{9BC248F2-219D-4519-A905-EFA6C023D735}" destId="{2EA65AF4-14FE-4FFE-84A2-1B0F9FE1F931}" srcOrd="0" destOrd="0" presId="urn:microsoft.com/office/officeart/2009/3/layout/HorizontalOrganizationChart"/>
    <dgm:cxn modelId="{D4EB5DAF-5D30-4A76-9597-209369E3A052}" type="presParOf" srcId="{2EA65AF4-14FE-4FFE-84A2-1B0F9FE1F931}" destId="{804BCBD3-96AD-46E2-ACE6-343ACEE00A63}" srcOrd="0" destOrd="0" presId="urn:microsoft.com/office/officeart/2009/3/layout/HorizontalOrganizationChart"/>
    <dgm:cxn modelId="{2E01A9F6-7213-4B99-9690-1807935EB1F2}" type="presParOf" srcId="{2EA65AF4-14FE-4FFE-84A2-1B0F9FE1F931}" destId="{D72C6EC4-D55B-4D5A-B18D-EEE126446C50}" srcOrd="1" destOrd="0" presId="urn:microsoft.com/office/officeart/2009/3/layout/HorizontalOrganizationChart"/>
    <dgm:cxn modelId="{A6CE0B89-6861-48DE-9579-5948701E6D18}" type="presParOf" srcId="{9BC248F2-219D-4519-A905-EFA6C023D735}" destId="{303CE51B-E718-4E58-B83E-6CD08397B10C}" srcOrd="1" destOrd="0" presId="urn:microsoft.com/office/officeart/2009/3/layout/HorizontalOrganizationChart"/>
    <dgm:cxn modelId="{BEE0E401-BA4F-4FC8-BF5F-9764650EF03E}" type="presParOf" srcId="{9BC248F2-219D-4519-A905-EFA6C023D735}" destId="{01CB6F81-ED1E-4B07-A8A7-2AE7EC7A6DFF}" srcOrd="2" destOrd="0" presId="urn:microsoft.com/office/officeart/2009/3/layout/HorizontalOrganizationChart"/>
    <dgm:cxn modelId="{7CE709EB-6188-47AC-B841-48417AF93A41}" type="presParOf" srcId="{C5491B1F-0DB8-4F6B-9EAA-5017E5182E73}" destId="{A36D6108-682F-47C4-9314-3A8FF9B7D353}" srcOrd="8" destOrd="0" presId="urn:microsoft.com/office/officeart/2009/3/layout/HorizontalOrganizationChart"/>
    <dgm:cxn modelId="{A0C77B03-D00E-4F8E-8640-62D7FD9A02D8}" type="presParOf" srcId="{C5491B1F-0DB8-4F6B-9EAA-5017E5182E73}" destId="{AE2E6AE0-6A36-462F-8C9A-55D5B729C4FA}" srcOrd="9" destOrd="0" presId="urn:microsoft.com/office/officeart/2009/3/layout/HorizontalOrganizationChart"/>
    <dgm:cxn modelId="{CC07EEB6-95AC-46C9-84CA-B6BDDED3C004}" type="presParOf" srcId="{AE2E6AE0-6A36-462F-8C9A-55D5B729C4FA}" destId="{927C0015-A2FE-47F5-88C4-972CA9025D80}" srcOrd="0" destOrd="0" presId="urn:microsoft.com/office/officeart/2009/3/layout/HorizontalOrganizationChart"/>
    <dgm:cxn modelId="{B0BEBBF5-122E-4F5B-88D2-CC194EF26395}" type="presParOf" srcId="{927C0015-A2FE-47F5-88C4-972CA9025D80}" destId="{48F8653E-E1B1-47D0-B3D5-1D70C535BD5F}" srcOrd="0" destOrd="0" presId="urn:microsoft.com/office/officeart/2009/3/layout/HorizontalOrganizationChart"/>
    <dgm:cxn modelId="{13028B81-15E1-4337-BC01-D61444FAEC32}" type="presParOf" srcId="{927C0015-A2FE-47F5-88C4-972CA9025D80}" destId="{254ACBAE-6738-4677-A3EF-DBF42A497074}" srcOrd="1" destOrd="0" presId="urn:microsoft.com/office/officeart/2009/3/layout/HorizontalOrganizationChart"/>
    <dgm:cxn modelId="{443AB874-6D5E-4B2B-A171-F6E0D0415189}" type="presParOf" srcId="{AE2E6AE0-6A36-462F-8C9A-55D5B729C4FA}" destId="{3785AE25-F726-45D9-845B-C9E7A9EEE8B9}" srcOrd="1" destOrd="0" presId="urn:microsoft.com/office/officeart/2009/3/layout/HorizontalOrganizationChart"/>
    <dgm:cxn modelId="{A4C031D3-8744-49BE-980F-5520551F4512}" type="presParOf" srcId="{AE2E6AE0-6A36-462F-8C9A-55D5B729C4FA}" destId="{D53B9955-BF62-419D-8E79-1EA6310D52E4}" srcOrd="2" destOrd="0" presId="urn:microsoft.com/office/officeart/2009/3/layout/HorizontalOrganizationChart"/>
    <dgm:cxn modelId="{55649A16-B8D3-4AE4-9FA7-FF178C81D312}" type="presParOf" srcId="{372B5129-CA48-449B-8601-74427BC3B5B7}" destId="{677EA76E-C0CD-4011-8545-797AD4DEE0C9}" srcOrd="2" destOrd="0" presId="urn:microsoft.com/office/officeart/2009/3/layout/HorizontalOrganizationChart"/>
    <dgm:cxn modelId="{2F52C146-DDF4-4E22-B866-678E9E177246}" type="presParOf" srcId="{8EABF048-207A-4E10-96D1-0F7E9468791A}" destId="{4690D6A1-3DD5-48A9-8E57-04FE8F74C4AE}" srcOrd="2" destOrd="0" presId="urn:microsoft.com/office/officeart/2009/3/layout/HorizontalOrganizationChart"/>
    <dgm:cxn modelId="{C21FA647-1595-4803-8D30-726B3AEFE97A}" type="presParOf" srcId="{8EABF048-207A-4E10-96D1-0F7E9468791A}" destId="{C912DF46-E2D1-4EE3-97C2-A1FF786C0A84}" srcOrd="3" destOrd="0" presId="urn:microsoft.com/office/officeart/2009/3/layout/HorizontalOrganizationChart"/>
    <dgm:cxn modelId="{249E0907-5547-4D83-A92A-1FE114E2F8FC}" type="presParOf" srcId="{C912DF46-E2D1-4EE3-97C2-A1FF786C0A84}" destId="{99912CBF-DB11-4FB3-98C4-0C8CF53DD132}" srcOrd="0" destOrd="0" presId="urn:microsoft.com/office/officeart/2009/3/layout/HorizontalOrganizationChart"/>
    <dgm:cxn modelId="{092EF27E-6B01-4E9D-878D-3FF17FFE1A23}" type="presParOf" srcId="{99912CBF-DB11-4FB3-98C4-0C8CF53DD132}" destId="{CD9A4ED3-5F65-45CD-BBA2-5B4042E96C55}" srcOrd="0" destOrd="0" presId="urn:microsoft.com/office/officeart/2009/3/layout/HorizontalOrganizationChart"/>
    <dgm:cxn modelId="{9625CB45-DF73-42F5-A69C-C0D9EBA6416C}" type="presParOf" srcId="{99912CBF-DB11-4FB3-98C4-0C8CF53DD132}" destId="{CBB2B671-9DDE-4F0D-9266-9D2653FE33D0}" srcOrd="1" destOrd="0" presId="urn:microsoft.com/office/officeart/2009/3/layout/HorizontalOrganizationChart"/>
    <dgm:cxn modelId="{58A67FC3-3EE8-48D4-8FA5-DDA61711E37A}" type="presParOf" srcId="{C912DF46-E2D1-4EE3-97C2-A1FF786C0A84}" destId="{CDD3D0CF-8888-4C54-8477-D640A505FBEC}" srcOrd="1" destOrd="0" presId="urn:microsoft.com/office/officeart/2009/3/layout/HorizontalOrganizationChart"/>
    <dgm:cxn modelId="{7A075C76-7B56-4364-AEED-379AD96171D5}" type="presParOf" srcId="{CDD3D0CF-8888-4C54-8477-D640A505FBEC}" destId="{4DDDEDBB-A1BC-4D8E-BDA0-DA77DA6116ED}" srcOrd="0" destOrd="0" presId="urn:microsoft.com/office/officeart/2009/3/layout/HorizontalOrganizationChart"/>
    <dgm:cxn modelId="{295B1717-AC82-4B03-BB83-526737F93FC7}" type="presParOf" srcId="{CDD3D0CF-8888-4C54-8477-D640A505FBEC}" destId="{EC6D89D9-15BA-4D0A-B446-5235A9BE21C2}" srcOrd="1" destOrd="0" presId="urn:microsoft.com/office/officeart/2009/3/layout/HorizontalOrganizationChart"/>
    <dgm:cxn modelId="{A164EF67-185E-4A5E-8938-42CFAB8D913F}" type="presParOf" srcId="{EC6D89D9-15BA-4D0A-B446-5235A9BE21C2}" destId="{F1C8FB44-A0EB-4976-9869-3966DDE4DF21}" srcOrd="0" destOrd="0" presId="urn:microsoft.com/office/officeart/2009/3/layout/HorizontalOrganizationChart"/>
    <dgm:cxn modelId="{28EADA7B-16B5-4383-BFB5-C7231433BBD4}" type="presParOf" srcId="{F1C8FB44-A0EB-4976-9869-3966DDE4DF21}" destId="{7EE1F045-F09D-4792-99FD-4BB1C811712A}" srcOrd="0" destOrd="0" presId="urn:microsoft.com/office/officeart/2009/3/layout/HorizontalOrganizationChart"/>
    <dgm:cxn modelId="{1DC5E9BE-A0F8-4CFA-8BF9-3C67F6A566BD}" type="presParOf" srcId="{F1C8FB44-A0EB-4976-9869-3966DDE4DF21}" destId="{CBC32421-4021-43CF-905B-E7CC042EFB38}" srcOrd="1" destOrd="0" presId="urn:microsoft.com/office/officeart/2009/3/layout/HorizontalOrganizationChart"/>
    <dgm:cxn modelId="{DAEF9D63-AE31-4FBE-8F1B-F89DAF3BA796}" type="presParOf" srcId="{EC6D89D9-15BA-4D0A-B446-5235A9BE21C2}" destId="{96FE1F0A-8FF1-48EF-9B83-1519B846D5A8}" srcOrd="1" destOrd="0" presId="urn:microsoft.com/office/officeart/2009/3/layout/HorizontalOrganizationChart"/>
    <dgm:cxn modelId="{FA7858F2-E7CB-49B2-887E-794EB8F8D8BC}" type="presParOf" srcId="{EC6D89D9-15BA-4D0A-B446-5235A9BE21C2}" destId="{A30EB799-6938-4A64-8668-408EDDE52957}" srcOrd="2" destOrd="0" presId="urn:microsoft.com/office/officeart/2009/3/layout/HorizontalOrganizationChart"/>
    <dgm:cxn modelId="{2FEC2216-9EC3-4278-9A45-961E23442A5C}" type="presParOf" srcId="{CDD3D0CF-8888-4C54-8477-D640A505FBEC}" destId="{547AD783-4E65-4B8E-A995-825EFB211B1E}" srcOrd="2" destOrd="0" presId="urn:microsoft.com/office/officeart/2009/3/layout/HorizontalOrganizationChart"/>
    <dgm:cxn modelId="{6945B0B9-589A-49FD-AE3E-C97E5346BE9C}" type="presParOf" srcId="{CDD3D0CF-8888-4C54-8477-D640A505FBEC}" destId="{408260FD-14C8-4BF5-B5F1-0B394BF727A8}" srcOrd="3" destOrd="0" presId="urn:microsoft.com/office/officeart/2009/3/layout/HorizontalOrganizationChart"/>
    <dgm:cxn modelId="{8602DB81-C974-4D23-85B1-B5BFDB9ECF3F}" type="presParOf" srcId="{408260FD-14C8-4BF5-B5F1-0B394BF727A8}" destId="{AEC39720-0122-47D1-A64A-A7C814BDCC11}" srcOrd="0" destOrd="0" presId="urn:microsoft.com/office/officeart/2009/3/layout/HorizontalOrganizationChart"/>
    <dgm:cxn modelId="{744BEBDA-3AC9-493A-B693-319C14BB1070}" type="presParOf" srcId="{AEC39720-0122-47D1-A64A-A7C814BDCC11}" destId="{56F7FDDC-8821-422A-8E83-10D5638A2582}" srcOrd="0" destOrd="0" presId="urn:microsoft.com/office/officeart/2009/3/layout/HorizontalOrganizationChart"/>
    <dgm:cxn modelId="{79AC74D5-67FE-40B1-9295-6BFEC50ADC90}" type="presParOf" srcId="{AEC39720-0122-47D1-A64A-A7C814BDCC11}" destId="{B4962F36-3252-4B86-A0CE-18D422CF7557}" srcOrd="1" destOrd="0" presId="urn:microsoft.com/office/officeart/2009/3/layout/HorizontalOrganizationChart"/>
    <dgm:cxn modelId="{22248B29-AF3B-46A3-A8D4-43DFE080EC20}" type="presParOf" srcId="{408260FD-14C8-4BF5-B5F1-0B394BF727A8}" destId="{E9C50D26-47AE-4B85-92C4-289409B833E7}" srcOrd="1" destOrd="0" presId="urn:microsoft.com/office/officeart/2009/3/layout/HorizontalOrganizationChart"/>
    <dgm:cxn modelId="{3EF00108-992B-47C7-87AC-4A7AA28E7D1A}" type="presParOf" srcId="{408260FD-14C8-4BF5-B5F1-0B394BF727A8}" destId="{1E62A769-E44A-48DE-9590-6290424F0031}" srcOrd="2" destOrd="0" presId="urn:microsoft.com/office/officeart/2009/3/layout/HorizontalOrganizationChart"/>
    <dgm:cxn modelId="{0B1C1393-4ADC-47F4-87C7-64CD777FA9BB}" type="presParOf" srcId="{CDD3D0CF-8888-4C54-8477-D640A505FBEC}" destId="{8DFBD295-1E6D-4EC3-8126-5BA4F30F2AF0}" srcOrd="4" destOrd="0" presId="urn:microsoft.com/office/officeart/2009/3/layout/HorizontalOrganizationChart"/>
    <dgm:cxn modelId="{761C5DAA-C8E8-4AB1-A2EC-116695FC0D22}" type="presParOf" srcId="{CDD3D0CF-8888-4C54-8477-D640A505FBEC}" destId="{01548627-C459-4A51-B03B-A4815626CBF0}" srcOrd="5" destOrd="0" presId="urn:microsoft.com/office/officeart/2009/3/layout/HorizontalOrganizationChart"/>
    <dgm:cxn modelId="{4EE76440-A733-458A-ADA2-C7ECB6AA13B0}" type="presParOf" srcId="{01548627-C459-4A51-B03B-A4815626CBF0}" destId="{4AD98849-E638-4C88-A468-A3A61F9750CA}" srcOrd="0" destOrd="0" presId="urn:microsoft.com/office/officeart/2009/3/layout/HorizontalOrganizationChart"/>
    <dgm:cxn modelId="{571C72C2-2F32-46E8-A8DD-B10FD117BE2D}" type="presParOf" srcId="{4AD98849-E638-4C88-A468-A3A61F9750CA}" destId="{7E8B5460-A2B3-4788-B78F-C989C8011918}" srcOrd="0" destOrd="0" presId="urn:microsoft.com/office/officeart/2009/3/layout/HorizontalOrganizationChart"/>
    <dgm:cxn modelId="{BA4D1226-18B2-4BCC-A5EF-0A618DB5C8BF}" type="presParOf" srcId="{4AD98849-E638-4C88-A468-A3A61F9750CA}" destId="{027BDEAA-BB91-4451-8491-B5C813BE2009}" srcOrd="1" destOrd="0" presId="urn:microsoft.com/office/officeart/2009/3/layout/HorizontalOrganizationChart"/>
    <dgm:cxn modelId="{504AFCDF-EAD1-4A7C-BBDB-4954645D7277}" type="presParOf" srcId="{01548627-C459-4A51-B03B-A4815626CBF0}" destId="{BC3820E0-549D-460C-B9F4-3D70F2FD329B}" srcOrd="1" destOrd="0" presId="urn:microsoft.com/office/officeart/2009/3/layout/HorizontalOrganizationChart"/>
    <dgm:cxn modelId="{5980067A-859A-4220-AC2E-E0472D1E89AF}" type="presParOf" srcId="{01548627-C459-4A51-B03B-A4815626CBF0}" destId="{6D59F1C1-11DC-4579-AB87-308EDA66D571}" srcOrd="2" destOrd="0" presId="urn:microsoft.com/office/officeart/2009/3/layout/HorizontalOrganizationChart"/>
    <dgm:cxn modelId="{983A1710-0367-4885-9356-E631547E8765}" type="presParOf" srcId="{C912DF46-E2D1-4EE3-97C2-A1FF786C0A84}" destId="{B9C96745-2EEA-45A5-9F48-3BA31200526A}" srcOrd="2" destOrd="0" presId="urn:microsoft.com/office/officeart/2009/3/layout/HorizontalOrganizationChart"/>
    <dgm:cxn modelId="{1DEECC03-4063-44A9-A05E-1B38A5E3E000}" type="presParOf" srcId="{8EABF048-207A-4E10-96D1-0F7E9468791A}" destId="{C4BAB281-49F9-4AC5-9EC1-48F40255172E}" srcOrd="4" destOrd="0" presId="urn:microsoft.com/office/officeart/2009/3/layout/HorizontalOrganizationChart"/>
    <dgm:cxn modelId="{49D35F5A-C12A-4C47-9E14-98594395ABF2}" type="presParOf" srcId="{8EABF048-207A-4E10-96D1-0F7E9468791A}" destId="{24ED6B3D-3D59-487E-BE5C-A7651224CAE0}" srcOrd="5" destOrd="0" presId="urn:microsoft.com/office/officeart/2009/3/layout/HorizontalOrganizationChart"/>
    <dgm:cxn modelId="{E8D36691-9E68-4D4E-80DA-2CA829AEA529}" type="presParOf" srcId="{24ED6B3D-3D59-487E-BE5C-A7651224CAE0}" destId="{068033A7-3E36-4365-8347-6AD0BBAEC93E}" srcOrd="0" destOrd="0" presId="urn:microsoft.com/office/officeart/2009/3/layout/HorizontalOrganizationChart"/>
    <dgm:cxn modelId="{D41675F7-68E1-42C3-850D-F3001797BC1D}" type="presParOf" srcId="{068033A7-3E36-4365-8347-6AD0BBAEC93E}" destId="{E5A2C779-A81A-438E-AF5C-E366ECEA26B8}" srcOrd="0" destOrd="0" presId="urn:microsoft.com/office/officeart/2009/3/layout/HorizontalOrganizationChart"/>
    <dgm:cxn modelId="{332AB018-B7CF-4495-8E3E-C54842E0A432}" type="presParOf" srcId="{068033A7-3E36-4365-8347-6AD0BBAEC93E}" destId="{CA50B053-0C72-48EB-8FE9-97CE21F00183}" srcOrd="1" destOrd="0" presId="urn:microsoft.com/office/officeart/2009/3/layout/HorizontalOrganizationChart"/>
    <dgm:cxn modelId="{708BD37E-5837-43D9-8D6C-6D6329DF294E}" type="presParOf" srcId="{24ED6B3D-3D59-487E-BE5C-A7651224CAE0}" destId="{9B76C567-62C0-4BF7-A070-345CB483AC1F}" srcOrd="1" destOrd="0" presId="urn:microsoft.com/office/officeart/2009/3/layout/HorizontalOrganizationChart"/>
    <dgm:cxn modelId="{06D1D402-C336-4437-995E-88CAD19FDFD9}" type="presParOf" srcId="{9B76C567-62C0-4BF7-A070-345CB483AC1F}" destId="{29D014D9-9501-4661-B7DB-EF9A601153FF}" srcOrd="0" destOrd="0" presId="urn:microsoft.com/office/officeart/2009/3/layout/HorizontalOrganizationChart"/>
    <dgm:cxn modelId="{533D7757-5526-40E8-BB2B-628BDE3EB91C}" type="presParOf" srcId="{9B76C567-62C0-4BF7-A070-345CB483AC1F}" destId="{F60B34D0-9FB9-488A-BA2B-A680732F1B35}" srcOrd="1" destOrd="0" presId="urn:microsoft.com/office/officeart/2009/3/layout/HorizontalOrganizationChart"/>
    <dgm:cxn modelId="{9A26B3CE-02CC-49CD-B79E-7C020544C129}" type="presParOf" srcId="{F60B34D0-9FB9-488A-BA2B-A680732F1B35}" destId="{5FDCCC26-677B-40D9-A035-2FD9C5DBBCAE}" srcOrd="0" destOrd="0" presId="urn:microsoft.com/office/officeart/2009/3/layout/HorizontalOrganizationChart"/>
    <dgm:cxn modelId="{DF4B0CFE-3FB2-476E-987A-7D49E5D15342}" type="presParOf" srcId="{5FDCCC26-677B-40D9-A035-2FD9C5DBBCAE}" destId="{7BC3EAA8-FF40-43FC-93DB-6B32E78BCE68}" srcOrd="0" destOrd="0" presId="urn:microsoft.com/office/officeart/2009/3/layout/HorizontalOrganizationChart"/>
    <dgm:cxn modelId="{E85A466D-AB00-4EFC-B673-C99AAFE705FF}" type="presParOf" srcId="{5FDCCC26-677B-40D9-A035-2FD9C5DBBCAE}" destId="{C06BA5FD-4EAA-4E10-B640-2E3129826AC1}" srcOrd="1" destOrd="0" presId="urn:microsoft.com/office/officeart/2009/3/layout/HorizontalOrganizationChart"/>
    <dgm:cxn modelId="{0090E226-6950-410F-B057-26D5664707E9}" type="presParOf" srcId="{F60B34D0-9FB9-488A-BA2B-A680732F1B35}" destId="{F300662C-FE47-4BCF-8B10-6E817AD2FB44}" srcOrd="1" destOrd="0" presId="urn:microsoft.com/office/officeart/2009/3/layout/HorizontalOrganizationChart"/>
    <dgm:cxn modelId="{33435897-83AC-4198-A859-FC8A01578F2E}" type="presParOf" srcId="{F60B34D0-9FB9-488A-BA2B-A680732F1B35}" destId="{C8DAB547-B1EC-4C9B-B820-EE82E54BA69C}" srcOrd="2" destOrd="0" presId="urn:microsoft.com/office/officeart/2009/3/layout/HorizontalOrganizationChart"/>
    <dgm:cxn modelId="{3A0DE483-C2B5-4182-A94C-70562A2FC3C0}" type="presParOf" srcId="{9B76C567-62C0-4BF7-A070-345CB483AC1F}" destId="{38307AE3-B3D5-4002-B2C0-A926BC9F31E8}" srcOrd="2" destOrd="0" presId="urn:microsoft.com/office/officeart/2009/3/layout/HorizontalOrganizationChart"/>
    <dgm:cxn modelId="{424DC87F-DF2A-4640-950A-A43B5A6EDD5E}" type="presParOf" srcId="{9B76C567-62C0-4BF7-A070-345CB483AC1F}" destId="{230AC83E-7641-4E43-9D22-91166E96DFB4}" srcOrd="3" destOrd="0" presId="urn:microsoft.com/office/officeart/2009/3/layout/HorizontalOrganizationChart"/>
    <dgm:cxn modelId="{797C8A2C-E652-4E45-9A30-57110C573810}" type="presParOf" srcId="{230AC83E-7641-4E43-9D22-91166E96DFB4}" destId="{BF8CE320-204B-43E0-BDA5-97EFD36FA405}" srcOrd="0" destOrd="0" presId="urn:microsoft.com/office/officeart/2009/3/layout/HorizontalOrganizationChart"/>
    <dgm:cxn modelId="{658676FE-9FF2-4C59-B032-5CD23D6AEDA6}" type="presParOf" srcId="{BF8CE320-204B-43E0-BDA5-97EFD36FA405}" destId="{03A8C12F-5E8A-4088-A2A2-F79A4A333F89}" srcOrd="0" destOrd="0" presId="urn:microsoft.com/office/officeart/2009/3/layout/HorizontalOrganizationChart"/>
    <dgm:cxn modelId="{BAD6F801-D46F-4618-9696-9900056B23A3}" type="presParOf" srcId="{BF8CE320-204B-43E0-BDA5-97EFD36FA405}" destId="{E5A413E7-61B2-45B3-82E7-EE501502873A}" srcOrd="1" destOrd="0" presId="urn:microsoft.com/office/officeart/2009/3/layout/HorizontalOrganizationChart"/>
    <dgm:cxn modelId="{08B1BA8D-F577-48DA-AE08-3B94D6434C77}" type="presParOf" srcId="{230AC83E-7641-4E43-9D22-91166E96DFB4}" destId="{9FD16D1C-E02E-460D-BE4C-E8410A8C1DF5}" srcOrd="1" destOrd="0" presId="urn:microsoft.com/office/officeart/2009/3/layout/HorizontalOrganizationChart"/>
    <dgm:cxn modelId="{54A7D7E3-5AB9-4976-A8E1-BFC4DB339041}" type="presParOf" srcId="{230AC83E-7641-4E43-9D22-91166E96DFB4}" destId="{EBA489D2-167F-414F-85D3-4F29ECF522E4}" srcOrd="2" destOrd="0" presId="urn:microsoft.com/office/officeart/2009/3/layout/HorizontalOrganizationChart"/>
    <dgm:cxn modelId="{68AD41A0-0EBC-4036-9F3E-BFF73F2D04D5}" type="presParOf" srcId="{9B76C567-62C0-4BF7-A070-345CB483AC1F}" destId="{7C688ED3-E0C4-40EE-9DEC-C8CB753DE927}" srcOrd="4" destOrd="0" presId="urn:microsoft.com/office/officeart/2009/3/layout/HorizontalOrganizationChart"/>
    <dgm:cxn modelId="{6BEF4866-1BDE-48BD-8433-007D81F4C040}" type="presParOf" srcId="{9B76C567-62C0-4BF7-A070-345CB483AC1F}" destId="{154AEC88-127C-4700-99D8-E9D6EF3D2ECD}" srcOrd="5" destOrd="0" presId="urn:microsoft.com/office/officeart/2009/3/layout/HorizontalOrganizationChart"/>
    <dgm:cxn modelId="{E36988CB-6B3F-4A11-B610-13EAB527E3E2}" type="presParOf" srcId="{154AEC88-127C-4700-99D8-E9D6EF3D2ECD}" destId="{951EE05D-9ED3-4B41-87B8-82BD206B7594}" srcOrd="0" destOrd="0" presId="urn:microsoft.com/office/officeart/2009/3/layout/HorizontalOrganizationChart"/>
    <dgm:cxn modelId="{70816174-DBB3-4CE8-9C96-C8272337A538}" type="presParOf" srcId="{951EE05D-9ED3-4B41-87B8-82BD206B7594}" destId="{7DEA8684-1379-4B8F-ABD7-30631C2FA265}" srcOrd="0" destOrd="0" presId="urn:microsoft.com/office/officeart/2009/3/layout/HorizontalOrganizationChart"/>
    <dgm:cxn modelId="{91D63B75-1B55-4C02-B13B-2A70A4693A77}" type="presParOf" srcId="{951EE05D-9ED3-4B41-87B8-82BD206B7594}" destId="{05CD62E8-A3D0-4768-B567-61052D6D6FA2}" srcOrd="1" destOrd="0" presId="urn:microsoft.com/office/officeart/2009/3/layout/HorizontalOrganizationChart"/>
    <dgm:cxn modelId="{9A0CC3A2-E329-4A49-932D-B01F1830484B}" type="presParOf" srcId="{154AEC88-127C-4700-99D8-E9D6EF3D2ECD}" destId="{9F92F45C-359B-41D6-929A-9D88F681333A}" srcOrd="1" destOrd="0" presId="urn:microsoft.com/office/officeart/2009/3/layout/HorizontalOrganizationChart"/>
    <dgm:cxn modelId="{53757161-73D8-4934-9EC6-489B645FA6F4}" type="presParOf" srcId="{154AEC88-127C-4700-99D8-E9D6EF3D2ECD}" destId="{F1347159-3270-4F44-A5EE-634A00DBA3C7}" srcOrd="2" destOrd="0" presId="urn:microsoft.com/office/officeart/2009/3/layout/HorizontalOrganizationChart"/>
    <dgm:cxn modelId="{12D6A760-8D72-4ED6-9C2E-4187F871634B}" type="presParOf" srcId="{24ED6B3D-3D59-487E-BE5C-A7651224CAE0}" destId="{A1FEB73A-3EC9-4B6D-94CE-BB58395E57D3}" srcOrd="2" destOrd="0" presId="urn:microsoft.com/office/officeart/2009/3/layout/HorizontalOrganizationChart"/>
    <dgm:cxn modelId="{485DC432-30FB-4B09-8FB2-5A8B7A5E739A}" type="presParOf" srcId="{8EABF048-207A-4E10-96D1-0F7E9468791A}" destId="{2D3C2F0F-4E62-42FF-A1A4-5EB9E9C6C12B}" srcOrd="6" destOrd="0" presId="urn:microsoft.com/office/officeart/2009/3/layout/HorizontalOrganizationChart"/>
    <dgm:cxn modelId="{7A54DE49-2857-43CD-9ADC-08A1FD61CF7C}" type="presParOf" srcId="{8EABF048-207A-4E10-96D1-0F7E9468791A}" destId="{39A19907-E805-4BDE-B34D-ABD400F5C575}" srcOrd="7" destOrd="0" presId="urn:microsoft.com/office/officeart/2009/3/layout/HorizontalOrganizationChart"/>
    <dgm:cxn modelId="{AF3B67C3-A52D-4431-BD53-0CCBB0375983}" type="presParOf" srcId="{39A19907-E805-4BDE-B34D-ABD400F5C575}" destId="{FE867E87-D928-4328-A629-694015CDFD01}" srcOrd="0" destOrd="0" presId="urn:microsoft.com/office/officeart/2009/3/layout/HorizontalOrganizationChart"/>
    <dgm:cxn modelId="{537351C6-C5EB-4C5E-B17B-12353222E6BA}" type="presParOf" srcId="{FE867E87-D928-4328-A629-694015CDFD01}" destId="{1AF96157-D4B7-4760-BE48-EF86939E0ED8}" srcOrd="0" destOrd="0" presId="urn:microsoft.com/office/officeart/2009/3/layout/HorizontalOrganizationChart"/>
    <dgm:cxn modelId="{14E90096-5068-4E9C-A506-B58CE7D11158}" type="presParOf" srcId="{FE867E87-D928-4328-A629-694015CDFD01}" destId="{78B444C7-F9E1-4717-8F20-289CD75AFB48}" srcOrd="1" destOrd="0" presId="urn:microsoft.com/office/officeart/2009/3/layout/HorizontalOrganizationChart"/>
    <dgm:cxn modelId="{1C44C953-C76B-4D5A-B17D-A193F5FFE588}" type="presParOf" srcId="{39A19907-E805-4BDE-B34D-ABD400F5C575}" destId="{0D0119D8-02EC-4836-AA3F-FD5FFED2697C}" srcOrd="1" destOrd="0" presId="urn:microsoft.com/office/officeart/2009/3/layout/HorizontalOrganizationChart"/>
    <dgm:cxn modelId="{BD98E2D8-6547-4A14-ACB7-18FAE99DD62C}" type="presParOf" srcId="{0D0119D8-02EC-4836-AA3F-FD5FFED2697C}" destId="{774FE0A8-5B07-4436-8163-FE07042A6D12}" srcOrd="0" destOrd="0" presId="urn:microsoft.com/office/officeart/2009/3/layout/HorizontalOrganizationChart"/>
    <dgm:cxn modelId="{366D9C45-B3C8-444C-A532-EF09EE9DF52E}" type="presParOf" srcId="{0D0119D8-02EC-4836-AA3F-FD5FFED2697C}" destId="{10CFF6DD-907F-4E4C-BC90-478534CD718E}" srcOrd="1" destOrd="0" presId="urn:microsoft.com/office/officeart/2009/3/layout/HorizontalOrganizationChart"/>
    <dgm:cxn modelId="{C4100E33-6DF2-4223-BCBE-787C078ACA98}" type="presParOf" srcId="{10CFF6DD-907F-4E4C-BC90-478534CD718E}" destId="{FA1FFD88-1833-4022-9509-783690BF2FA1}" srcOrd="0" destOrd="0" presId="urn:microsoft.com/office/officeart/2009/3/layout/HorizontalOrganizationChart"/>
    <dgm:cxn modelId="{6C50D952-E254-46C7-A144-0EA82D80A541}" type="presParOf" srcId="{FA1FFD88-1833-4022-9509-783690BF2FA1}" destId="{67B7F38F-3F93-4882-9C74-FFF6A55D251A}" srcOrd="0" destOrd="0" presId="urn:microsoft.com/office/officeart/2009/3/layout/HorizontalOrganizationChart"/>
    <dgm:cxn modelId="{EA1D901E-5122-4AEB-B7BA-C9A7F219454B}" type="presParOf" srcId="{FA1FFD88-1833-4022-9509-783690BF2FA1}" destId="{6386C26A-9583-4740-BE27-9A5713AF6466}" srcOrd="1" destOrd="0" presId="urn:microsoft.com/office/officeart/2009/3/layout/HorizontalOrganizationChart"/>
    <dgm:cxn modelId="{D5D42D47-EA6B-419E-97CC-8772AE12A490}" type="presParOf" srcId="{10CFF6DD-907F-4E4C-BC90-478534CD718E}" destId="{CE2EA34B-F2CD-4B15-B3A6-E8E7AD1D45E7}" srcOrd="1" destOrd="0" presId="urn:microsoft.com/office/officeart/2009/3/layout/HorizontalOrganizationChart"/>
    <dgm:cxn modelId="{3D20D839-14D1-4C99-B9BD-81331EA3036D}" type="presParOf" srcId="{10CFF6DD-907F-4E4C-BC90-478534CD718E}" destId="{0A0318A1-FC9A-4435-B737-8039776ACE7D}" srcOrd="2" destOrd="0" presId="urn:microsoft.com/office/officeart/2009/3/layout/HorizontalOrganizationChart"/>
    <dgm:cxn modelId="{138C7ADD-1C49-4FBB-A673-08BBB7CABA87}" type="presParOf" srcId="{0D0119D8-02EC-4836-AA3F-FD5FFED2697C}" destId="{8DDD9987-A5DE-4B1E-A86E-9902896209A3}" srcOrd="2" destOrd="0" presId="urn:microsoft.com/office/officeart/2009/3/layout/HorizontalOrganizationChart"/>
    <dgm:cxn modelId="{EDC809F8-0889-4ABC-839D-8418D0B54209}" type="presParOf" srcId="{0D0119D8-02EC-4836-AA3F-FD5FFED2697C}" destId="{FD0F93E8-6B49-4C8C-831C-AC8FE6AD0273}" srcOrd="3" destOrd="0" presId="urn:microsoft.com/office/officeart/2009/3/layout/HorizontalOrganizationChart"/>
    <dgm:cxn modelId="{0FBADF31-44A9-45AD-8569-F090A3ECF925}" type="presParOf" srcId="{FD0F93E8-6B49-4C8C-831C-AC8FE6AD0273}" destId="{E2FF7302-F361-49CC-8FCC-BCB9506AD64F}" srcOrd="0" destOrd="0" presId="urn:microsoft.com/office/officeart/2009/3/layout/HorizontalOrganizationChart"/>
    <dgm:cxn modelId="{6F0B5010-B30F-4405-B7CB-A8586C849931}" type="presParOf" srcId="{E2FF7302-F361-49CC-8FCC-BCB9506AD64F}" destId="{698D02D4-E95C-4023-AC78-A14CBCCA8089}" srcOrd="0" destOrd="0" presId="urn:microsoft.com/office/officeart/2009/3/layout/HorizontalOrganizationChart"/>
    <dgm:cxn modelId="{AC392B68-F8C0-4548-841B-55B63E69AE38}" type="presParOf" srcId="{E2FF7302-F361-49CC-8FCC-BCB9506AD64F}" destId="{1D271220-AA4D-4670-A767-3CAC97EBBDCA}" srcOrd="1" destOrd="0" presId="urn:microsoft.com/office/officeart/2009/3/layout/HorizontalOrganizationChart"/>
    <dgm:cxn modelId="{93AF142F-0156-4225-8911-338C0092BCDB}" type="presParOf" srcId="{FD0F93E8-6B49-4C8C-831C-AC8FE6AD0273}" destId="{1E1B3239-BB8A-4F62-9118-2708F2B49369}" srcOrd="1" destOrd="0" presId="urn:microsoft.com/office/officeart/2009/3/layout/HorizontalOrganizationChart"/>
    <dgm:cxn modelId="{A222784D-A1C0-4029-9564-CC22A9AF5B65}" type="presParOf" srcId="{FD0F93E8-6B49-4C8C-831C-AC8FE6AD0273}" destId="{42F507B1-4F9F-457C-AE8F-7CABAD954C76}" srcOrd="2" destOrd="0" presId="urn:microsoft.com/office/officeart/2009/3/layout/HorizontalOrganizationChart"/>
    <dgm:cxn modelId="{B0F5F154-D127-40DF-9DB3-F398D06DCDF9}" type="presParOf" srcId="{0D0119D8-02EC-4836-AA3F-FD5FFED2697C}" destId="{1A2123B1-3C5E-4239-9932-45E194E4D651}" srcOrd="4" destOrd="0" presId="urn:microsoft.com/office/officeart/2009/3/layout/HorizontalOrganizationChart"/>
    <dgm:cxn modelId="{71D4231E-7F79-4759-9403-DEF25BBE6C1A}" type="presParOf" srcId="{0D0119D8-02EC-4836-AA3F-FD5FFED2697C}" destId="{F68574E2-6B43-4795-916F-A9C92E5F05C9}" srcOrd="5" destOrd="0" presId="urn:microsoft.com/office/officeart/2009/3/layout/HorizontalOrganizationChart"/>
    <dgm:cxn modelId="{B7025115-839E-4580-AAEB-FD7FD0498D6D}" type="presParOf" srcId="{F68574E2-6B43-4795-916F-A9C92E5F05C9}" destId="{9779C477-B8D6-4010-96AF-D95304BD19A4}" srcOrd="0" destOrd="0" presId="urn:microsoft.com/office/officeart/2009/3/layout/HorizontalOrganizationChart"/>
    <dgm:cxn modelId="{B4EE72D2-4596-4D51-8A18-A462ED1041ED}" type="presParOf" srcId="{9779C477-B8D6-4010-96AF-D95304BD19A4}" destId="{D6D93650-2891-4D7B-9B9C-CC89ED747F9F}" srcOrd="0" destOrd="0" presId="urn:microsoft.com/office/officeart/2009/3/layout/HorizontalOrganizationChart"/>
    <dgm:cxn modelId="{34589E9D-C036-487D-BEAD-4F6D551D98B4}" type="presParOf" srcId="{9779C477-B8D6-4010-96AF-D95304BD19A4}" destId="{8951A025-353F-49B8-ACDB-82CF46EE1EEC}" srcOrd="1" destOrd="0" presId="urn:microsoft.com/office/officeart/2009/3/layout/HorizontalOrganizationChart"/>
    <dgm:cxn modelId="{B94E2950-3763-4395-8A28-6CB1C729FB5D}" type="presParOf" srcId="{F68574E2-6B43-4795-916F-A9C92E5F05C9}" destId="{B6FD98E3-2BCB-4DDD-B363-581C454B1AF8}" srcOrd="1" destOrd="0" presId="urn:microsoft.com/office/officeart/2009/3/layout/HorizontalOrganizationChart"/>
    <dgm:cxn modelId="{E0EBD41D-E1E0-4C69-BFF0-DE3D916EA4C7}" type="presParOf" srcId="{F68574E2-6B43-4795-916F-A9C92E5F05C9}" destId="{17A10B9A-D02F-415D-93AF-82AC32C411DF}" srcOrd="2" destOrd="0" presId="urn:microsoft.com/office/officeart/2009/3/layout/HorizontalOrganizationChart"/>
    <dgm:cxn modelId="{EFB1AEA1-E1CA-4C8C-AAD2-005E97B27385}" type="presParOf" srcId="{0D0119D8-02EC-4836-AA3F-FD5FFED2697C}" destId="{16F54579-9C1F-41AD-BEA3-8A5085813A34}" srcOrd="6" destOrd="0" presId="urn:microsoft.com/office/officeart/2009/3/layout/HorizontalOrganizationChart"/>
    <dgm:cxn modelId="{A79C9A1D-AE75-412C-91DD-AC5F96B33E3A}" type="presParOf" srcId="{0D0119D8-02EC-4836-AA3F-FD5FFED2697C}" destId="{F55BBA4A-3DB9-4407-A5D8-75C6E26DD5C2}" srcOrd="7" destOrd="0" presId="urn:microsoft.com/office/officeart/2009/3/layout/HorizontalOrganizationChart"/>
    <dgm:cxn modelId="{7421922A-9619-4575-B98A-A157D1D66F5E}" type="presParOf" srcId="{F55BBA4A-3DB9-4407-A5D8-75C6E26DD5C2}" destId="{654AB93A-F8E1-461A-9A70-3A736479C18C}" srcOrd="0" destOrd="0" presId="urn:microsoft.com/office/officeart/2009/3/layout/HorizontalOrganizationChart"/>
    <dgm:cxn modelId="{C18BDDB7-71F4-4E7E-982A-EC4D530F7A8D}" type="presParOf" srcId="{654AB93A-F8E1-461A-9A70-3A736479C18C}" destId="{53876A6E-DBEC-4496-A573-1025ED274681}" srcOrd="0" destOrd="0" presId="urn:microsoft.com/office/officeart/2009/3/layout/HorizontalOrganizationChart"/>
    <dgm:cxn modelId="{E018EEE6-13FF-4FB3-96A8-73CAC22E5BE1}" type="presParOf" srcId="{654AB93A-F8E1-461A-9A70-3A736479C18C}" destId="{689BA6D3-94B4-45D1-96F1-6385B8E7A043}" srcOrd="1" destOrd="0" presId="urn:microsoft.com/office/officeart/2009/3/layout/HorizontalOrganizationChart"/>
    <dgm:cxn modelId="{8CF5A9D7-43B8-4863-AA7C-FFAAAB48C965}" type="presParOf" srcId="{F55BBA4A-3DB9-4407-A5D8-75C6E26DD5C2}" destId="{5517F3EA-DEE3-487B-B6F1-4CB8305C1237}" srcOrd="1" destOrd="0" presId="urn:microsoft.com/office/officeart/2009/3/layout/HorizontalOrganizationChart"/>
    <dgm:cxn modelId="{E8BBCCA5-B026-4D3F-922E-FADC0AD8539A}" type="presParOf" srcId="{F55BBA4A-3DB9-4407-A5D8-75C6E26DD5C2}" destId="{A42A9F63-930D-4C95-A151-2AD80BF21DB8}" srcOrd="2" destOrd="0" presId="urn:microsoft.com/office/officeart/2009/3/layout/HorizontalOrganizationChart"/>
    <dgm:cxn modelId="{78779A08-4ADA-40A3-9B4F-E9C543E081F1}" type="presParOf" srcId="{0D0119D8-02EC-4836-AA3F-FD5FFED2697C}" destId="{4F5C7D0B-C757-42B1-B5C3-07B6E03D17B8}" srcOrd="8" destOrd="0" presId="urn:microsoft.com/office/officeart/2009/3/layout/HorizontalOrganizationChart"/>
    <dgm:cxn modelId="{6DD9DD8F-6FCC-4358-9DF5-CA188CF3C3EF}" type="presParOf" srcId="{0D0119D8-02EC-4836-AA3F-FD5FFED2697C}" destId="{A6DA7356-EF3C-447D-A9C3-389076FDF20A}" srcOrd="9" destOrd="0" presId="urn:microsoft.com/office/officeart/2009/3/layout/HorizontalOrganizationChart"/>
    <dgm:cxn modelId="{D45795E6-40AE-4A7C-8308-687561971223}" type="presParOf" srcId="{A6DA7356-EF3C-447D-A9C3-389076FDF20A}" destId="{A6AFEA33-1A82-4306-9298-91A4EAC86052}" srcOrd="0" destOrd="0" presId="urn:microsoft.com/office/officeart/2009/3/layout/HorizontalOrganizationChart"/>
    <dgm:cxn modelId="{936776A2-4B99-42DC-AA76-DA49DB0CD736}" type="presParOf" srcId="{A6AFEA33-1A82-4306-9298-91A4EAC86052}" destId="{78444269-7A0A-4866-8731-F89FFA4B2ED4}" srcOrd="0" destOrd="0" presId="urn:microsoft.com/office/officeart/2009/3/layout/HorizontalOrganizationChart"/>
    <dgm:cxn modelId="{C1917D1E-0863-4478-9B4D-227178E11981}" type="presParOf" srcId="{A6AFEA33-1A82-4306-9298-91A4EAC86052}" destId="{534AB2E5-14FD-4579-8BFD-65B9BC6FF641}" srcOrd="1" destOrd="0" presId="urn:microsoft.com/office/officeart/2009/3/layout/HorizontalOrganizationChart"/>
    <dgm:cxn modelId="{CEB34345-FA3B-4AB7-B239-B87EB0FC4FCF}" type="presParOf" srcId="{A6DA7356-EF3C-447D-A9C3-389076FDF20A}" destId="{ABFE2139-83DB-4273-96CE-5B3858EF95D6}" srcOrd="1" destOrd="0" presId="urn:microsoft.com/office/officeart/2009/3/layout/HorizontalOrganizationChart"/>
    <dgm:cxn modelId="{086BC810-0AC2-495F-A729-4A9AE76BF163}" type="presParOf" srcId="{A6DA7356-EF3C-447D-A9C3-389076FDF20A}" destId="{4C236FAD-8041-476B-9918-C4C51C0F16CC}" srcOrd="2" destOrd="0" presId="urn:microsoft.com/office/officeart/2009/3/layout/HorizontalOrganizationChart"/>
    <dgm:cxn modelId="{1C17549E-4367-48FF-98E5-599C52AA2619}" type="presParOf" srcId="{0D0119D8-02EC-4836-AA3F-FD5FFED2697C}" destId="{47BE7301-5D56-4435-9DEB-8C44B14E5A53}" srcOrd="10" destOrd="0" presId="urn:microsoft.com/office/officeart/2009/3/layout/HorizontalOrganizationChart"/>
    <dgm:cxn modelId="{5FBEC68C-B2F8-4C41-A1A5-ACC03EC02D67}" type="presParOf" srcId="{0D0119D8-02EC-4836-AA3F-FD5FFED2697C}" destId="{B06CFB47-B28B-428A-9577-7F7DB8F6904F}" srcOrd="11" destOrd="0" presId="urn:microsoft.com/office/officeart/2009/3/layout/HorizontalOrganizationChart"/>
    <dgm:cxn modelId="{6019537C-2E0A-4D88-B0DD-8EBFB4E4CA5B}" type="presParOf" srcId="{B06CFB47-B28B-428A-9577-7F7DB8F6904F}" destId="{5DBD5256-8D04-45B4-99C9-CD7DF8D676D1}" srcOrd="0" destOrd="0" presId="urn:microsoft.com/office/officeart/2009/3/layout/HorizontalOrganizationChart"/>
    <dgm:cxn modelId="{A8124B68-88D1-47C9-B526-4A266F197E9D}" type="presParOf" srcId="{5DBD5256-8D04-45B4-99C9-CD7DF8D676D1}" destId="{F8D4A638-95D2-46B4-97DE-BC0B5871725F}" srcOrd="0" destOrd="0" presId="urn:microsoft.com/office/officeart/2009/3/layout/HorizontalOrganizationChart"/>
    <dgm:cxn modelId="{DF29AC14-DD58-492A-AC74-2B1B6B9EDB37}" type="presParOf" srcId="{5DBD5256-8D04-45B4-99C9-CD7DF8D676D1}" destId="{80415871-7C5F-4183-8A49-E16F7383846B}" srcOrd="1" destOrd="0" presId="urn:microsoft.com/office/officeart/2009/3/layout/HorizontalOrganizationChart"/>
    <dgm:cxn modelId="{AD899035-5B6F-4D44-85C0-FB4F977C06D0}" type="presParOf" srcId="{B06CFB47-B28B-428A-9577-7F7DB8F6904F}" destId="{65FF5CFC-F441-4845-ABD0-4C6C4B22F2AC}" srcOrd="1" destOrd="0" presId="urn:microsoft.com/office/officeart/2009/3/layout/HorizontalOrganizationChart"/>
    <dgm:cxn modelId="{BB634030-FE70-486A-AA02-04AA932D4D26}" type="presParOf" srcId="{B06CFB47-B28B-428A-9577-7F7DB8F6904F}" destId="{A9DF78E8-749E-49DA-BD90-045145353CC5}" srcOrd="2" destOrd="0" presId="urn:microsoft.com/office/officeart/2009/3/layout/HorizontalOrganizationChart"/>
    <dgm:cxn modelId="{7F150D53-3E0B-40D3-BA15-87E0FAE3D44F}" type="presParOf" srcId="{39A19907-E805-4BDE-B34D-ABD400F5C575}" destId="{3DD0B2FB-3103-4744-8F42-98113794318D}" srcOrd="2" destOrd="0" presId="urn:microsoft.com/office/officeart/2009/3/layout/HorizontalOrganizationChart"/>
    <dgm:cxn modelId="{2E9491F9-5196-4E73-9887-BE999D82892E}" type="presParOf" srcId="{8EABF048-207A-4E10-96D1-0F7E9468791A}" destId="{6A3B5B2D-91DC-4147-BD1E-D5ACA898C3D4}" srcOrd="8" destOrd="0" presId="urn:microsoft.com/office/officeart/2009/3/layout/HorizontalOrganizationChart"/>
    <dgm:cxn modelId="{1FB9A0D2-3955-492F-B9D5-0AF9A9815B1E}" type="presParOf" srcId="{8EABF048-207A-4E10-96D1-0F7E9468791A}" destId="{0206DCA3-CC80-43B3-B5F4-028E315FB5EB}" srcOrd="9" destOrd="0" presId="urn:microsoft.com/office/officeart/2009/3/layout/HorizontalOrganizationChart"/>
    <dgm:cxn modelId="{5C6A298A-7AC3-42CC-A95E-013E3FD76954}" type="presParOf" srcId="{0206DCA3-CC80-43B3-B5F4-028E315FB5EB}" destId="{D184ABA1-9AF7-435D-94AF-020327D2EA3B}" srcOrd="0" destOrd="0" presId="urn:microsoft.com/office/officeart/2009/3/layout/HorizontalOrganizationChart"/>
    <dgm:cxn modelId="{20B2AF7C-463A-4467-A3A2-878C0091B010}" type="presParOf" srcId="{D184ABA1-9AF7-435D-94AF-020327D2EA3B}" destId="{06FA7F45-80D6-4497-A0CE-42EAB8813A43}" srcOrd="0" destOrd="0" presId="urn:microsoft.com/office/officeart/2009/3/layout/HorizontalOrganizationChart"/>
    <dgm:cxn modelId="{7A832F36-6D23-4304-8650-B669ACA608FF}" type="presParOf" srcId="{D184ABA1-9AF7-435D-94AF-020327D2EA3B}" destId="{69553838-39FB-41EB-BC41-E0930E05F748}" srcOrd="1" destOrd="0" presId="urn:microsoft.com/office/officeart/2009/3/layout/HorizontalOrganizationChart"/>
    <dgm:cxn modelId="{3B89CB66-9C2F-4954-9EEF-42ED762C45F6}" type="presParOf" srcId="{0206DCA3-CC80-43B3-B5F4-028E315FB5EB}" destId="{7A659431-D623-4464-93D9-D96DA4087AF9}" srcOrd="1" destOrd="0" presId="urn:microsoft.com/office/officeart/2009/3/layout/HorizontalOrganizationChart"/>
    <dgm:cxn modelId="{C4DCC44F-0747-44F4-8B34-524BE2537776}" type="presParOf" srcId="{7A659431-D623-4464-93D9-D96DA4087AF9}" destId="{81DB9DF7-86D7-4D74-8A88-CCDEDB69A6FA}" srcOrd="0" destOrd="0" presId="urn:microsoft.com/office/officeart/2009/3/layout/HorizontalOrganizationChart"/>
    <dgm:cxn modelId="{3F84E93D-6D85-4DE0-9560-5423243554B1}" type="presParOf" srcId="{7A659431-D623-4464-93D9-D96DA4087AF9}" destId="{C69E4BC1-90C1-4984-942F-5E606FC0F852}" srcOrd="1" destOrd="0" presId="urn:microsoft.com/office/officeart/2009/3/layout/HorizontalOrganizationChart"/>
    <dgm:cxn modelId="{3F15AEA6-F371-44DF-AEDC-1DD7D8E62255}" type="presParOf" srcId="{C69E4BC1-90C1-4984-942F-5E606FC0F852}" destId="{1682E495-A2F6-4F48-8EDF-5AF2BB288458}" srcOrd="0" destOrd="0" presId="urn:microsoft.com/office/officeart/2009/3/layout/HorizontalOrganizationChart"/>
    <dgm:cxn modelId="{48B1E0F0-DD4A-4F11-8D30-9D233C09CAB7}" type="presParOf" srcId="{1682E495-A2F6-4F48-8EDF-5AF2BB288458}" destId="{B0B71FC8-29D1-4753-A5D8-DA182B8E8956}" srcOrd="0" destOrd="0" presId="urn:microsoft.com/office/officeart/2009/3/layout/HorizontalOrganizationChart"/>
    <dgm:cxn modelId="{50B08162-8A66-45F6-BF19-B292CAF427A0}" type="presParOf" srcId="{1682E495-A2F6-4F48-8EDF-5AF2BB288458}" destId="{8DF923D9-0486-45B3-9409-05477158464A}" srcOrd="1" destOrd="0" presId="urn:microsoft.com/office/officeart/2009/3/layout/HorizontalOrganizationChart"/>
    <dgm:cxn modelId="{AB1EDA58-B127-4457-9B21-A5ABFAB3B549}" type="presParOf" srcId="{C69E4BC1-90C1-4984-942F-5E606FC0F852}" destId="{66B8B757-AD54-460C-AC90-DBAA38406204}" srcOrd="1" destOrd="0" presId="urn:microsoft.com/office/officeart/2009/3/layout/HorizontalOrganizationChart"/>
    <dgm:cxn modelId="{A536F665-C15A-4C49-A70F-530D62834E73}" type="presParOf" srcId="{C69E4BC1-90C1-4984-942F-5E606FC0F852}" destId="{DEC45B57-1410-48D2-A76B-A2011873E6A5}" srcOrd="2" destOrd="0" presId="urn:microsoft.com/office/officeart/2009/3/layout/HorizontalOrganizationChart"/>
    <dgm:cxn modelId="{B64CCB85-54AB-41F6-96CD-D2B4A56CDD2B}" type="presParOf" srcId="{7A659431-D623-4464-93D9-D96DA4087AF9}" destId="{7F404388-0D9D-4AEA-BC9C-CF49C6420A00}" srcOrd="2" destOrd="0" presId="urn:microsoft.com/office/officeart/2009/3/layout/HorizontalOrganizationChart"/>
    <dgm:cxn modelId="{85DC51A8-6C7D-44E3-AD9B-DEF9F982CFE3}" type="presParOf" srcId="{7A659431-D623-4464-93D9-D96DA4087AF9}" destId="{807E9C5C-B9BE-4DA4-8233-2632617DF92F}" srcOrd="3" destOrd="0" presId="urn:microsoft.com/office/officeart/2009/3/layout/HorizontalOrganizationChart"/>
    <dgm:cxn modelId="{6E24A200-B79C-4CF4-97E9-56730E9E2BD2}" type="presParOf" srcId="{807E9C5C-B9BE-4DA4-8233-2632617DF92F}" destId="{D60903AF-044C-4253-9BE2-DC06DD778EBD}" srcOrd="0" destOrd="0" presId="urn:microsoft.com/office/officeart/2009/3/layout/HorizontalOrganizationChart"/>
    <dgm:cxn modelId="{6DAC1956-EB70-4A30-83A6-A12F05A0A43F}" type="presParOf" srcId="{D60903AF-044C-4253-9BE2-DC06DD778EBD}" destId="{5E3A09BD-62EB-441F-A255-80E769D76AD0}" srcOrd="0" destOrd="0" presId="urn:microsoft.com/office/officeart/2009/3/layout/HorizontalOrganizationChart"/>
    <dgm:cxn modelId="{0A71710B-3930-491B-A7BD-11C9C2F7AFC6}" type="presParOf" srcId="{D60903AF-044C-4253-9BE2-DC06DD778EBD}" destId="{BAE6BB9A-A34A-40CC-A318-E6D6AAE38138}" srcOrd="1" destOrd="0" presId="urn:microsoft.com/office/officeart/2009/3/layout/HorizontalOrganizationChart"/>
    <dgm:cxn modelId="{E2E04A23-D464-4BCE-A947-E4BFCB48D173}" type="presParOf" srcId="{807E9C5C-B9BE-4DA4-8233-2632617DF92F}" destId="{0A9A6B32-6926-45B2-A7E5-BD6F3474EA31}" srcOrd="1" destOrd="0" presId="urn:microsoft.com/office/officeart/2009/3/layout/HorizontalOrganizationChart"/>
    <dgm:cxn modelId="{BF18AB4E-A6BE-4A43-B70B-CB2495C902B0}" type="presParOf" srcId="{807E9C5C-B9BE-4DA4-8233-2632617DF92F}" destId="{0B31EE1B-46E4-4B2C-B627-91196C76AD3B}" srcOrd="2" destOrd="0" presId="urn:microsoft.com/office/officeart/2009/3/layout/HorizontalOrganizationChart"/>
    <dgm:cxn modelId="{0B5793EA-C0E0-4704-8663-AADB485F0A2E}" type="presParOf" srcId="{7A659431-D623-4464-93D9-D96DA4087AF9}" destId="{1FFEF7BA-A0AC-43F1-AD0F-5499B0D457FC}" srcOrd="4" destOrd="0" presId="urn:microsoft.com/office/officeart/2009/3/layout/HorizontalOrganizationChart"/>
    <dgm:cxn modelId="{82AB6975-548C-411B-816D-CE52FE8173F5}" type="presParOf" srcId="{7A659431-D623-4464-93D9-D96DA4087AF9}" destId="{77055A49-FE05-4691-9D1E-931252279DCA}" srcOrd="5" destOrd="0" presId="urn:microsoft.com/office/officeart/2009/3/layout/HorizontalOrganizationChart"/>
    <dgm:cxn modelId="{43FA12D4-F973-49ED-A18E-78E1A8AC655C}" type="presParOf" srcId="{77055A49-FE05-4691-9D1E-931252279DCA}" destId="{7D51DD3A-57FC-4227-935D-78A10C4ED93E}" srcOrd="0" destOrd="0" presId="urn:microsoft.com/office/officeart/2009/3/layout/HorizontalOrganizationChart"/>
    <dgm:cxn modelId="{CF9E095C-AF40-4864-AE18-3715F940BAC8}" type="presParOf" srcId="{7D51DD3A-57FC-4227-935D-78A10C4ED93E}" destId="{B97E8644-4FA7-4647-9B3D-70354AA5A69C}" srcOrd="0" destOrd="0" presId="urn:microsoft.com/office/officeart/2009/3/layout/HorizontalOrganizationChart"/>
    <dgm:cxn modelId="{8F0F7FB1-7553-4718-AF0A-B64AE0927BFB}" type="presParOf" srcId="{7D51DD3A-57FC-4227-935D-78A10C4ED93E}" destId="{81FC1133-9C10-4601-82AA-E39D9A947FB0}" srcOrd="1" destOrd="0" presId="urn:microsoft.com/office/officeart/2009/3/layout/HorizontalOrganizationChart"/>
    <dgm:cxn modelId="{9D91E52E-6796-47B4-B562-54E60058C87C}" type="presParOf" srcId="{77055A49-FE05-4691-9D1E-931252279DCA}" destId="{9B21A893-012A-4030-8B81-37B74BCDEBE8}" srcOrd="1" destOrd="0" presId="urn:microsoft.com/office/officeart/2009/3/layout/HorizontalOrganizationChart"/>
    <dgm:cxn modelId="{FFBAFB2A-DEEF-41E7-B9C2-1F727804ADBB}" type="presParOf" srcId="{77055A49-FE05-4691-9D1E-931252279DCA}" destId="{085342AD-6267-4A3A-ABD0-BF5B398A9DDB}" srcOrd="2" destOrd="0" presId="urn:microsoft.com/office/officeart/2009/3/layout/HorizontalOrganizationChart"/>
    <dgm:cxn modelId="{CF8FD73D-69D1-4428-A2CB-93967DFA8052}" type="presParOf" srcId="{7A659431-D623-4464-93D9-D96DA4087AF9}" destId="{5F3CB150-EFCD-4CF2-ADAA-30A5882E4970}" srcOrd="6" destOrd="0" presId="urn:microsoft.com/office/officeart/2009/3/layout/HorizontalOrganizationChart"/>
    <dgm:cxn modelId="{A2D5874C-FEBA-46D4-84A4-389C2831C15E}" type="presParOf" srcId="{7A659431-D623-4464-93D9-D96DA4087AF9}" destId="{EBDE4770-BB41-4453-9109-3D74C9997AF4}" srcOrd="7" destOrd="0" presId="urn:microsoft.com/office/officeart/2009/3/layout/HorizontalOrganizationChart"/>
    <dgm:cxn modelId="{F7199B60-BB8A-42B6-813A-119AF0502200}" type="presParOf" srcId="{EBDE4770-BB41-4453-9109-3D74C9997AF4}" destId="{76CED99E-1C79-4207-BEE8-A3452219DCA1}" srcOrd="0" destOrd="0" presId="urn:microsoft.com/office/officeart/2009/3/layout/HorizontalOrganizationChart"/>
    <dgm:cxn modelId="{888D8858-FE18-4A4A-B61C-96B798FF7B74}" type="presParOf" srcId="{76CED99E-1C79-4207-BEE8-A3452219DCA1}" destId="{02003588-00ED-4118-9FC9-21E0BC36E83F}" srcOrd="0" destOrd="0" presId="urn:microsoft.com/office/officeart/2009/3/layout/HorizontalOrganizationChart"/>
    <dgm:cxn modelId="{ADF81FB3-1E0D-489D-960F-F13B1C3B1BE9}" type="presParOf" srcId="{76CED99E-1C79-4207-BEE8-A3452219DCA1}" destId="{83022958-74BD-4B7E-9998-A47F28663EEF}" srcOrd="1" destOrd="0" presId="urn:microsoft.com/office/officeart/2009/3/layout/HorizontalOrganizationChart"/>
    <dgm:cxn modelId="{C421C0C2-DD1B-4E40-9117-22880E1676A5}" type="presParOf" srcId="{EBDE4770-BB41-4453-9109-3D74C9997AF4}" destId="{3C59D209-3ABA-42E9-BC67-6937B364C865}" srcOrd="1" destOrd="0" presId="urn:microsoft.com/office/officeart/2009/3/layout/HorizontalOrganizationChart"/>
    <dgm:cxn modelId="{D5DA3212-296B-4494-9351-7C176334C809}" type="presParOf" srcId="{EBDE4770-BB41-4453-9109-3D74C9997AF4}" destId="{8394F44E-FDBE-4AE7-8C7A-A32F865226AB}" srcOrd="2" destOrd="0" presId="urn:microsoft.com/office/officeart/2009/3/layout/HorizontalOrganizationChart"/>
    <dgm:cxn modelId="{5DFF24C9-A00B-43BB-BB5D-5649252EFD40}" type="presParOf" srcId="{7A659431-D623-4464-93D9-D96DA4087AF9}" destId="{66CC2700-014F-4D77-BA12-C6DFEC776DE0}" srcOrd="8" destOrd="0" presId="urn:microsoft.com/office/officeart/2009/3/layout/HorizontalOrganizationChart"/>
    <dgm:cxn modelId="{3C38BC22-7E40-49F1-A103-E487FD76B4F9}" type="presParOf" srcId="{7A659431-D623-4464-93D9-D96DA4087AF9}" destId="{C30CD885-561C-4C3A-AE62-D0D48BC7F211}" srcOrd="9" destOrd="0" presId="urn:microsoft.com/office/officeart/2009/3/layout/HorizontalOrganizationChart"/>
    <dgm:cxn modelId="{FB75F5E0-1554-434E-B052-DC150ACE292D}" type="presParOf" srcId="{C30CD885-561C-4C3A-AE62-D0D48BC7F211}" destId="{11F13624-464F-4704-8F3F-874341E56DCF}" srcOrd="0" destOrd="0" presId="urn:microsoft.com/office/officeart/2009/3/layout/HorizontalOrganizationChart"/>
    <dgm:cxn modelId="{3C81DEFA-D019-4221-9789-1028D6778CD4}" type="presParOf" srcId="{11F13624-464F-4704-8F3F-874341E56DCF}" destId="{E20C4751-2925-42BF-B289-73EFC4D15CA6}" srcOrd="0" destOrd="0" presId="urn:microsoft.com/office/officeart/2009/3/layout/HorizontalOrganizationChart"/>
    <dgm:cxn modelId="{4C33B2CD-5190-433B-9E65-CA63DE6EF10E}" type="presParOf" srcId="{11F13624-464F-4704-8F3F-874341E56DCF}" destId="{F80B2095-E143-4F02-8224-C72160FBF392}" srcOrd="1" destOrd="0" presId="urn:microsoft.com/office/officeart/2009/3/layout/HorizontalOrganizationChart"/>
    <dgm:cxn modelId="{C0A626DB-F04D-4B80-9C5C-D14287679EA2}" type="presParOf" srcId="{C30CD885-561C-4C3A-AE62-D0D48BC7F211}" destId="{F66F5792-F4A1-48D7-9D02-1AEE6483DBC9}" srcOrd="1" destOrd="0" presId="urn:microsoft.com/office/officeart/2009/3/layout/HorizontalOrganizationChart"/>
    <dgm:cxn modelId="{49ADA385-0A8B-4269-A520-A7A36F7347FD}" type="presParOf" srcId="{C30CD885-561C-4C3A-AE62-D0D48BC7F211}" destId="{B5530435-095B-4730-9C19-07A14238A4ED}" srcOrd="2" destOrd="0" presId="urn:microsoft.com/office/officeart/2009/3/layout/HorizontalOrganizationChart"/>
    <dgm:cxn modelId="{597C4ADF-C459-49AC-8F74-64C03CEF7570}" type="presParOf" srcId="{0206DCA3-CC80-43B3-B5F4-028E315FB5EB}" destId="{9F3570CB-46F1-4B00-B436-88465499D372}" srcOrd="2" destOrd="0" presId="urn:microsoft.com/office/officeart/2009/3/layout/HorizontalOrganizationChart"/>
    <dgm:cxn modelId="{F9C2895F-CA78-4C0F-94DB-106B392D3D1A}" type="presParOf" srcId="{BDB3265E-3E9C-4FB9-B864-284C64B4C236}" destId="{22C2CEF1-EAA8-4275-BF19-087AF5206E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zh-CN" altLang="en-US" sz="900"/>
            <a:t>运维平台管理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 sz="900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系统参数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80A89F71-127D-4548-9E97-3056A7816485}">
      <dgm:prSet phldrT="[文本]" custT="1"/>
      <dgm:spPr/>
      <dgm:t>
        <a:bodyPr/>
        <a:lstStyle/>
        <a:p>
          <a:r>
            <a:rPr lang="zh-CN" altLang="en-US" sz="900"/>
            <a:t>项目管理</a:t>
          </a:r>
        </a:p>
      </dgm:t>
    </dgm:pt>
    <dgm:pt modelId="{FF8300CF-903A-41D9-9F9B-ECC3F30975BB}" type="parTrans" cxnId="{5B87AFC9-3193-4B0C-A6AE-411806BD1D62}">
      <dgm:prSet/>
      <dgm:spPr/>
      <dgm:t>
        <a:bodyPr/>
        <a:lstStyle/>
        <a:p>
          <a:endParaRPr lang="zh-CN" altLang="en-US" sz="900"/>
        </a:p>
      </dgm:t>
    </dgm:pt>
    <dgm:pt modelId="{43AEFAF0-533B-4728-A3EC-2A9711620244}" type="sibTrans" cxnId="{5B87AFC9-3193-4B0C-A6AE-411806BD1D62}">
      <dgm:prSet/>
      <dgm:spPr/>
      <dgm:t>
        <a:bodyPr/>
        <a:lstStyle/>
        <a:p>
          <a:endParaRPr lang="zh-CN" altLang="en-US" sz="900"/>
        </a:p>
      </dgm:t>
    </dgm:pt>
    <dgm:pt modelId="{D23CEBFF-8A32-4883-8861-292EBA5988C7}">
      <dgm:prSet phldrT="[文本]" custT="1"/>
      <dgm:spPr/>
      <dgm:t>
        <a:bodyPr/>
        <a:lstStyle/>
        <a:p>
          <a:r>
            <a:rPr lang="zh-CN" altLang="en-US" sz="900"/>
            <a:t>立项管理</a:t>
          </a:r>
        </a:p>
      </dgm:t>
    </dgm:pt>
    <dgm:pt modelId="{9FF2E82E-B573-44FF-9ACA-258A12470335}" type="parTrans" cxnId="{05CEB60D-8F99-43FC-B3C3-503112F5C07E}">
      <dgm:prSet/>
      <dgm:spPr/>
      <dgm:t>
        <a:bodyPr/>
        <a:lstStyle/>
        <a:p>
          <a:endParaRPr lang="zh-CN" altLang="en-US" sz="900"/>
        </a:p>
      </dgm:t>
    </dgm:pt>
    <dgm:pt modelId="{4F6E2A92-2FF5-42C6-92C3-70C6D5DCFBFB}" type="sibTrans" cxnId="{05CEB60D-8F99-43FC-B3C3-503112F5C07E}">
      <dgm:prSet/>
      <dgm:spPr/>
      <dgm:t>
        <a:bodyPr/>
        <a:lstStyle/>
        <a:p>
          <a:endParaRPr lang="zh-CN" altLang="en-US" sz="900"/>
        </a:p>
      </dgm:t>
    </dgm:pt>
    <dgm:pt modelId="{B50F2A10-51D3-4936-8601-E08C576162AA}">
      <dgm:prSet phldrT="[文本]" custT="1"/>
      <dgm:spPr/>
      <dgm:t>
        <a:bodyPr/>
        <a:lstStyle/>
        <a:p>
          <a:r>
            <a:rPr lang="zh-CN" altLang="en-US" sz="900"/>
            <a:t>项目实施管理</a:t>
          </a:r>
        </a:p>
      </dgm:t>
    </dgm:pt>
    <dgm:pt modelId="{A5D2715A-43C9-44FA-8F83-89C38D517767}" type="parTrans" cxnId="{37BD2FBB-70C1-401D-A842-7786C557BBF5}">
      <dgm:prSet/>
      <dgm:spPr/>
      <dgm:t>
        <a:bodyPr/>
        <a:lstStyle/>
        <a:p>
          <a:endParaRPr lang="zh-CN" altLang="en-US" sz="900"/>
        </a:p>
      </dgm:t>
    </dgm:pt>
    <dgm:pt modelId="{6D8477A4-30EE-4C36-9428-3E2A79EBD35F}" type="sibTrans" cxnId="{37BD2FBB-70C1-401D-A842-7786C557BBF5}">
      <dgm:prSet/>
      <dgm:spPr/>
      <dgm:t>
        <a:bodyPr/>
        <a:lstStyle/>
        <a:p>
          <a:endParaRPr lang="zh-CN" altLang="en-US" sz="900"/>
        </a:p>
      </dgm:t>
    </dgm:pt>
    <dgm:pt modelId="{EE6EEFB3-A14E-4465-8336-300310F3ABF9}">
      <dgm:prSet phldrT="[文本]" custT="1"/>
      <dgm:spPr/>
      <dgm:t>
        <a:bodyPr/>
        <a:lstStyle/>
        <a:p>
          <a:r>
            <a:rPr lang="zh-CN" altLang="en-US" sz="900"/>
            <a:t>日志管理</a:t>
          </a:r>
        </a:p>
      </dgm:t>
    </dgm:pt>
    <dgm:pt modelId="{7ACFA431-4B08-4D0B-8AC6-A9FD342DCFE8}" type="parTrans" cxnId="{0D9E5935-524B-461B-A2D7-1EB4C7FD6AC2}">
      <dgm:prSet/>
      <dgm:spPr/>
      <dgm:t>
        <a:bodyPr/>
        <a:lstStyle/>
        <a:p>
          <a:endParaRPr lang="zh-CN" altLang="en-US"/>
        </a:p>
      </dgm:t>
    </dgm:pt>
    <dgm:pt modelId="{9497C052-8925-43F6-85DA-00EE62BDED22}" type="sibTrans" cxnId="{0D9E5935-524B-461B-A2D7-1EB4C7FD6AC2}">
      <dgm:prSet/>
      <dgm:spPr/>
      <dgm:t>
        <a:bodyPr/>
        <a:lstStyle/>
        <a:p>
          <a:endParaRPr lang="zh-CN" altLang="en-US"/>
        </a:p>
      </dgm:t>
    </dgm:pt>
    <dgm:pt modelId="{8E01F21B-A2EC-44B3-BC37-8E2731401286}">
      <dgm:prSet phldrT="[文本]" custT="1"/>
      <dgm:spPr/>
      <dgm:t>
        <a:bodyPr/>
        <a:lstStyle/>
        <a:p>
          <a:r>
            <a:rPr lang="zh-CN" altLang="en-US" sz="900"/>
            <a:t>帮助及功能跳转</a:t>
          </a:r>
        </a:p>
      </dgm:t>
    </dgm:pt>
    <dgm:pt modelId="{B08ECCBC-FC41-4DD0-9D90-CC6EA977DE72}" type="parTrans" cxnId="{52025510-C74E-42C2-A864-917224D4901C}">
      <dgm:prSet/>
      <dgm:spPr/>
      <dgm:t>
        <a:bodyPr/>
        <a:lstStyle/>
        <a:p>
          <a:endParaRPr lang="zh-CN" altLang="en-US"/>
        </a:p>
      </dgm:t>
    </dgm:pt>
    <dgm:pt modelId="{FF0C12C0-BA7A-4197-9D45-DD22DEB7040A}" type="sibTrans" cxnId="{52025510-C74E-42C2-A864-917224D4901C}">
      <dgm:prSet/>
      <dgm:spPr/>
      <dgm:t>
        <a:bodyPr/>
        <a:lstStyle/>
        <a:p>
          <a:endParaRPr lang="zh-CN" altLang="en-US"/>
        </a:p>
      </dgm:t>
    </dgm:pt>
    <dgm:pt modelId="{D5E39D08-AA65-459D-AC47-BCA15A474DBF}">
      <dgm:prSet phldrT="[文本]" custT="1"/>
      <dgm:spPr/>
      <dgm:t>
        <a:bodyPr/>
        <a:lstStyle/>
        <a:p>
          <a:r>
            <a:rPr lang="zh-CN" altLang="en-US" sz="900"/>
            <a:t>版本管理</a:t>
          </a:r>
        </a:p>
      </dgm:t>
    </dgm:pt>
    <dgm:pt modelId="{A543F9CA-E4C8-413B-87B9-91A75CFDBDD2}" type="parTrans" cxnId="{9D1B3F42-5EED-42D6-B3BB-1DF5D19C3767}">
      <dgm:prSet/>
      <dgm:spPr/>
      <dgm:t>
        <a:bodyPr/>
        <a:lstStyle/>
        <a:p>
          <a:endParaRPr lang="zh-CN" altLang="en-US" sz="900"/>
        </a:p>
      </dgm:t>
    </dgm:pt>
    <dgm:pt modelId="{19627B67-BB59-46E4-8355-2E18F7321DB9}" type="sibTrans" cxnId="{9D1B3F42-5EED-42D6-B3BB-1DF5D19C3767}">
      <dgm:prSet/>
      <dgm:spPr/>
      <dgm:t>
        <a:bodyPr/>
        <a:lstStyle/>
        <a:p>
          <a:endParaRPr lang="zh-CN" altLang="en-US"/>
        </a:p>
      </dgm:t>
    </dgm:pt>
    <dgm:pt modelId="{3FCB5CEB-1B4C-4D1E-A910-ACED8488F6D8}">
      <dgm:prSet phldrT="[文本]" custT="1"/>
      <dgm:spPr/>
      <dgm:t>
        <a:bodyPr/>
        <a:lstStyle/>
        <a:p>
          <a:r>
            <a:rPr lang="zh-CN" altLang="en-US" sz="900"/>
            <a:t>故障申报处理平台</a:t>
          </a:r>
        </a:p>
      </dgm:t>
    </dgm:pt>
    <dgm:pt modelId="{7B255EAE-5CA3-4127-BC70-46A27FC48F3A}" type="parTrans" cxnId="{7B5D4843-978B-41F9-A874-814B9D2DD4D5}">
      <dgm:prSet/>
      <dgm:spPr/>
      <dgm:t>
        <a:bodyPr/>
        <a:lstStyle/>
        <a:p>
          <a:endParaRPr lang="zh-CN" altLang="en-US"/>
        </a:p>
      </dgm:t>
    </dgm:pt>
    <dgm:pt modelId="{ECED87AF-71F0-4520-B9AE-7372A50FC20E}" type="sibTrans" cxnId="{7B5D4843-978B-41F9-A874-814B9D2DD4D5}">
      <dgm:prSet/>
      <dgm:spPr/>
      <dgm:t>
        <a:bodyPr/>
        <a:lstStyle/>
        <a:p>
          <a:endParaRPr lang="zh-CN" altLang="en-US"/>
        </a:p>
      </dgm:t>
    </dgm:pt>
    <dgm:pt modelId="{7F1D2ECC-D62D-4A42-BDFF-55B52865B9C5}">
      <dgm:prSet phldrT="[文本]" custT="1"/>
      <dgm:spPr/>
      <dgm:t>
        <a:bodyPr/>
        <a:lstStyle/>
        <a:p>
          <a:r>
            <a:rPr lang="zh-CN" altLang="en-US" sz="900"/>
            <a:t>监控平台</a:t>
          </a:r>
        </a:p>
      </dgm:t>
    </dgm:pt>
    <dgm:pt modelId="{3C3839E3-EC0B-4361-B951-FD9F481DB488}" type="parTrans" cxnId="{29E9873E-4B69-4D53-B0A8-6EB79D7B188F}">
      <dgm:prSet/>
      <dgm:spPr/>
      <dgm:t>
        <a:bodyPr/>
        <a:lstStyle/>
        <a:p>
          <a:endParaRPr lang="zh-CN" altLang="en-US"/>
        </a:p>
      </dgm:t>
    </dgm:pt>
    <dgm:pt modelId="{3C0CF765-1BBB-40D2-AB76-FEA4B58AB917}" type="sibTrans" cxnId="{29E9873E-4B69-4D53-B0A8-6EB79D7B188F}">
      <dgm:prSet/>
      <dgm:spPr/>
      <dgm:t>
        <a:bodyPr/>
        <a:lstStyle/>
        <a:p>
          <a:endParaRPr lang="zh-CN" altLang="en-US"/>
        </a:p>
      </dgm:t>
    </dgm:pt>
    <dgm:pt modelId="{AAAA8C64-3428-49DA-A8FA-57D0B2310947}">
      <dgm:prSet phldrT="[文本]" custT="1"/>
      <dgm:spPr/>
      <dgm:t>
        <a:bodyPr/>
        <a:lstStyle/>
        <a:p>
          <a:r>
            <a:rPr lang="zh-CN" altLang="en-US" sz="900"/>
            <a:t>监控信息查询</a:t>
          </a:r>
        </a:p>
      </dgm:t>
    </dgm:pt>
    <dgm:pt modelId="{E3ABA5A9-6616-4063-BF39-FAD746EEF3AD}" type="parTrans" cxnId="{EACAAAE2-76FE-400E-9FF2-75F82CF0E3A6}">
      <dgm:prSet/>
      <dgm:spPr/>
      <dgm:t>
        <a:bodyPr/>
        <a:lstStyle/>
        <a:p>
          <a:endParaRPr lang="zh-CN" altLang="en-US" sz="900"/>
        </a:p>
      </dgm:t>
    </dgm:pt>
    <dgm:pt modelId="{DF26D9E0-49F0-404F-837A-78AED433501C}" type="sibTrans" cxnId="{EACAAAE2-76FE-400E-9FF2-75F82CF0E3A6}">
      <dgm:prSet/>
      <dgm:spPr/>
      <dgm:t>
        <a:bodyPr/>
        <a:lstStyle/>
        <a:p>
          <a:endParaRPr lang="zh-CN" altLang="en-US"/>
        </a:p>
      </dgm:t>
    </dgm:pt>
    <dgm:pt modelId="{B60DA685-0F97-4EDE-84E6-33418FD537F2}">
      <dgm:prSet phldrT="[文本]" custT="1"/>
      <dgm:spPr/>
      <dgm:t>
        <a:bodyPr/>
        <a:lstStyle/>
        <a:p>
          <a:r>
            <a:rPr lang="zh-CN" altLang="en-US" sz="900"/>
            <a:t>实时信息查询</a:t>
          </a:r>
        </a:p>
      </dgm:t>
    </dgm:pt>
    <dgm:pt modelId="{A67A9A1D-050F-42A6-A90F-CCA0B219A9EE}" type="parTrans" cxnId="{F5386E06-11D3-4EF2-9CE3-148666F9B46D}">
      <dgm:prSet/>
      <dgm:spPr/>
      <dgm:t>
        <a:bodyPr/>
        <a:lstStyle/>
        <a:p>
          <a:endParaRPr lang="zh-CN" altLang="en-US" sz="900"/>
        </a:p>
      </dgm:t>
    </dgm:pt>
    <dgm:pt modelId="{CCEBE779-8857-452E-A514-DF219489903D}" type="sibTrans" cxnId="{F5386E06-11D3-4EF2-9CE3-148666F9B46D}">
      <dgm:prSet/>
      <dgm:spPr/>
      <dgm:t>
        <a:bodyPr/>
        <a:lstStyle/>
        <a:p>
          <a:endParaRPr lang="zh-CN" altLang="en-US"/>
        </a:p>
      </dgm:t>
    </dgm:pt>
    <dgm:pt modelId="{E7C64FD0-1DC0-4B5F-9AF8-AD6BEC278FCD}">
      <dgm:prSet phldrT="[文本]" custT="1"/>
      <dgm:spPr/>
      <dgm:t>
        <a:bodyPr/>
        <a:lstStyle/>
        <a:p>
          <a:r>
            <a:rPr lang="zh-CN" altLang="en-US" sz="900"/>
            <a:t>统计信息查询</a:t>
          </a:r>
        </a:p>
      </dgm:t>
    </dgm:pt>
    <dgm:pt modelId="{03799EFA-F8A6-472A-9877-A7E73277FED9}" type="parTrans" cxnId="{193176B7-F72A-43C9-B353-677F36222BD5}">
      <dgm:prSet/>
      <dgm:spPr/>
      <dgm:t>
        <a:bodyPr/>
        <a:lstStyle/>
        <a:p>
          <a:endParaRPr lang="zh-CN" altLang="en-US" sz="900"/>
        </a:p>
      </dgm:t>
    </dgm:pt>
    <dgm:pt modelId="{27903708-F7D8-4D21-A2F5-40C47D50D4A0}" type="sibTrans" cxnId="{193176B7-F72A-43C9-B353-677F36222BD5}">
      <dgm:prSet/>
      <dgm:spPr/>
      <dgm:t>
        <a:bodyPr/>
        <a:lstStyle/>
        <a:p>
          <a:endParaRPr lang="zh-CN" altLang="en-US"/>
        </a:p>
      </dgm:t>
    </dgm:pt>
    <dgm:pt modelId="{C46634CC-DBB8-4708-A51E-5876A34A69D1}">
      <dgm:prSet phldrT="[文本]" custT="1"/>
      <dgm:spPr/>
      <dgm:t>
        <a:bodyPr/>
        <a:lstStyle/>
        <a:p>
          <a:r>
            <a:rPr lang="zh-CN" altLang="en-US" sz="900"/>
            <a:t>监控平台设置</a:t>
          </a:r>
        </a:p>
      </dgm:t>
    </dgm:pt>
    <dgm:pt modelId="{52B642CF-A43A-4BF9-A523-4A8C87166CDA}" type="parTrans" cxnId="{37CF15D8-C636-42E4-A492-BCFB577FC693}">
      <dgm:prSet/>
      <dgm:spPr/>
      <dgm:t>
        <a:bodyPr/>
        <a:lstStyle/>
        <a:p>
          <a:endParaRPr lang="zh-CN" altLang="en-US" sz="900"/>
        </a:p>
      </dgm:t>
    </dgm:pt>
    <dgm:pt modelId="{A5BF85CE-9C78-4722-AD5A-35E606BCD639}" type="sibTrans" cxnId="{37CF15D8-C636-42E4-A492-BCFB577FC693}">
      <dgm:prSet/>
      <dgm:spPr/>
      <dgm:t>
        <a:bodyPr/>
        <a:lstStyle/>
        <a:p>
          <a:endParaRPr lang="zh-CN" altLang="en-US"/>
        </a:p>
      </dgm:t>
    </dgm:pt>
    <dgm:pt modelId="{5FCD1E83-2879-4516-ADAD-04522CC08131}">
      <dgm:prSet phldrT="[文本]" custT="1"/>
      <dgm:spPr/>
      <dgm:t>
        <a:bodyPr/>
        <a:lstStyle/>
        <a:p>
          <a:r>
            <a:rPr lang="zh-CN" altLang="en-US" sz="900"/>
            <a:t>监控服务</a:t>
          </a:r>
        </a:p>
      </dgm:t>
    </dgm:pt>
    <dgm:pt modelId="{D8F6A672-A4A9-4D92-8E90-EC8FC67A1A87}" type="parTrans" cxnId="{77AABF17-F729-4067-B62E-56628E261988}">
      <dgm:prSet/>
      <dgm:spPr/>
      <dgm:t>
        <a:bodyPr/>
        <a:lstStyle/>
        <a:p>
          <a:endParaRPr lang="zh-CN" altLang="en-US" sz="900"/>
        </a:p>
      </dgm:t>
    </dgm:pt>
    <dgm:pt modelId="{D6F379E9-BB58-4DAF-8FE5-FCEA0E72D3A4}" type="sibTrans" cxnId="{77AABF17-F729-4067-B62E-56628E261988}">
      <dgm:prSet/>
      <dgm:spPr/>
      <dgm:t>
        <a:bodyPr/>
        <a:lstStyle/>
        <a:p>
          <a:endParaRPr lang="zh-CN" altLang="en-US"/>
        </a:p>
      </dgm:t>
    </dgm:pt>
    <dgm:pt modelId="{5BBF6201-75F0-44F0-B511-A637AC0EAD71}">
      <dgm:prSet phldrT="[文本]" custT="1"/>
      <dgm:spPr/>
      <dgm:t>
        <a:bodyPr/>
        <a:lstStyle/>
        <a:p>
          <a:r>
            <a:rPr lang="zh-CN" altLang="en-US" sz="900"/>
            <a:t>客户故障申报</a:t>
          </a:r>
        </a:p>
      </dgm:t>
    </dgm:pt>
    <dgm:pt modelId="{DC7361AB-071C-4F68-99A0-62F1313E44E0}" type="parTrans" cxnId="{A04475FA-1DC0-48A6-A86E-9890E7DC50E6}">
      <dgm:prSet/>
      <dgm:spPr/>
      <dgm:t>
        <a:bodyPr/>
        <a:lstStyle/>
        <a:p>
          <a:endParaRPr lang="zh-CN" altLang="en-US" sz="900"/>
        </a:p>
      </dgm:t>
    </dgm:pt>
    <dgm:pt modelId="{9B19246C-4F52-497E-9919-119AE8E77B0B}" type="sibTrans" cxnId="{A04475FA-1DC0-48A6-A86E-9890E7DC50E6}">
      <dgm:prSet/>
      <dgm:spPr/>
      <dgm:t>
        <a:bodyPr/>
        <a:lstStyle/>
        <a:p>
          <a:endParaRPr lang="zh-CN" altLang="en-US"/>
        </a:p>
      </dgm:t>
    </dgm:pt>
    <dgm:pt modelId="{41D3F34D-7107-4A97-BC33-56E30F667939}">
      <dgm:prSet phldrT="[文本]" custT="1"/>
      <dgm:spPr/>
      <dgm:t>
        <a:bodyPr/>
        <a:lstStyle/>
        <a:p>
          <a:r>
            <a:rPr lang="zh-CN" altLang="en-US" sz="900"/>
            <a:t>系统集成商处理</a:t>
          </a:r>
        </a:p>
      </dgm:t>
    </dgm:pt>
    <dgm:pt modelId="{63239D7A-5B83-4F53-B5BE-E2501343A147}" type="parTrans" cxnId="{90664770-5B78-470D-98F2-EF0C67C5FE7E}">
      <dgm:prSet/>
      <dgm:spPr/>
      <dgm:t>
        <a:bodyPr/>
        <a:lstStyle/>
        <a:p>
          <a:endParaRPr lang="zh-CN" altLang="en-US" sz="900"/>
        </a:p>
      </dgm:t>
    </dgm:pt>
    <dgm:pt modelId="{E145A091-1F0D-41C2-9F58-6C2823EE9E7B}" type="sibTrans" cxnId="{90664770-5B78-470D-98F2-EF0C67C5FE7E}">
      <dgm:prSet/>
      <dgm:spPr/>
      <dgm:t>
        <a:bodyPr/>
        <a:lstStyle/>
        <a:p>
          <a:endParaRPr lang="zh-CN" altLang="en-US"/>
        </a:p>
      </dgm:t>
    </dgm:pt>
    <dgm:pt modelId="{5113386D-7BE1-4A26-B880-4A7DD47270FF}">
      <dgm:prSet phldrT="[文本]" custT="1"/>
      <dgm:spPr/>
      <dgm:t>
        <a:bodyPr/>
        <a:lstStyle/>
        <a:p>
          <a:r>
            <a:rPr lang="zh-CN" altLang="en-US" sz="900"/>
            <a:t>售后情况查询</a:t>
          </a:r>
        </a:p>
      </dgm:t>
    </dgm:pt>
    <dgm:pt modelId="{F05C351E-584B-4D0E-9936-B8488E9EBF7C}" type="parTrans" cxnId="{D28E3878-B3DB-4EB4-920C-F02A295D0895}">
      <dgm:prSet/>
      <dgm:spPr/>
      <dgm:t>
        <a:bodyPr/>
        <a:lstStyle/>
        <a:p>
          <a:endParaRPr lang="zh-CN" altLang="en-US" sz="900"/>
        </a:p>
      </dgm:t>
    </dgm:pt>
    <dgm:pt modelId="{009237F5-1DED-4E69-97D7-48827891AE92}" type="sibTrans" cxnId="{D28E3878-B3DB-4EB4-920C-F02A295D0895}">
      <dgm:prSet/>
      <dgm:spPr/>
      <dgm:t>
        <a:bodyPr/>
        <a:lstStyle/>
        <a:p>
          <a:endParaRPr lang="zh-CN" altLang="en-US"/>
        </a:p>
      </dgm:t>
    </dgm:pt>
    <dgm:pt modelId="{7049107C-9923-4EC7-BAB3-3372AFDC1C0E}">
      <dgm:prSet phldrT="[文本]" custT="1"/>
      <dgm:spPr/>
      <dgm:t>
        <a:bodyPr/>
        <a:lstStyle/>
        <a:p>
          <a:r>
            <a:rPr lang="zh-CN" altLang="en-US" sz="900"/>
            <a:t>监控数据接收</a:t>
          </a:r>
        </a:p>
      </dgm:t>
    </dgm:pt>
    <dgm:pt modelId="{30356273-3A9E-4465-BCA4-53A100A43D50}" type="parTrans" cxnId="{3F3AB3C6-E58B-43B0-BBC8-42C308245804}">
      <dgm:prSet/>
      <dgm:spPr/>
      <dgm:t>
        <a:bodyPr/>
        <a:lstStyle/>
        <a:p>
          <a:endParaRPr lang="zh-CN" altLang="en-US"/>
        </a:p>
      </dgm:t>
    </dgm:pt>
    <dgm:pt modelId="{F4D0DA4D-944A-4D0F-ACB7-B41C8544DB3A}" type="sibTrans" cxnId="{3F3AB3C6-E58B-43B0-BBC8-42C308245804}">
      <dgm:prSet/>
      <dgm:spPr/>
      <dgm:t>
        <a:bodyPr/>
        <a:lstStyle/>
        <a:p>
          <a:endParaRPr lang="zh-CN" altLang="en-US"/>
        </a:p>
      </dgm:t>
    </dgm:pt>
    <dgm:pt modelId="{E0C34FCA-047D-4BE0-8331-3A8151E03E91}">
      <dgm:prSet phldrT="[文本]" custT="1"/>
      <dgm:spPr/>
      <dgm:t>
        <a:bodyPr/>
        <a:lstStyle/>
        <a:p>
          <a:r>
            <a:rPr lang="zh-CN" altLang="en-US" sz="900"/>
            <a:t>网络设备监控</a:t>
          </a:r>
        </a:p>
      </dgm:t>
    </dgm:pt>
    <dgm:pt modelId="{A8A4DBAD-F420-4F4E-9664-91D51CC76219}" type="parTrans" cxnId="{BA3B0E1A-F386-4B34-B637-A6111B449178}">
      <dgm:prSet/>
      <dgm:spPr/>
      <dgm:t>
        <a:bodyPr/>
        <a:lstStyle/>
        <a:p>
          <a:endParaRPr lang="zh-CN" altLang="en-US"/>
        </a:p>
      </dgm:t>
    </dgm:pt>
    <dgm:pt modelId="{DDD35139-CBD2-446A-9243-311C9824A354}" type="sibTrans" cxnId="{BA3B0E1A-F386-4B34-B637-A6111B449178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C037B29C-EE0F-4E30-B16B-EA176F013CA3}" type="pres">
      <dgm:prSet presAssocID="{C26F7B81-7505-494E-9AFF-30EE6B88660F}" presName="rootComposite1" presStyleCnt="0"/>
      <dgm:spPr/>
      <dgm:t>
        <a:bodyPr/>
        <a:lstStyle/>
        <a:p>
          <a:endParaRPr lang="zh-CN" altLang="en-US"/>
        </a:p>
      </dgm:t>
    </dgm:pt>
    <dgm:pt modelId="{6362467E-FB07-4CD5-B711-C37DA288C54F}" type="pres">
      <dgm:prSet presAssocID="{C26F7B81-7505-494E-9AFF-30EE6B88660F}" presName="rootText1" presStyleLbl="node0" presStyleIdx="0" presStyleCnt="6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  <dgm:t>
        <a:bodyPr/>
        <a:lstStyle/>
        <a:p>
          <a:endParaRPr lang="zh-CN" altLang="en-US"/>
        </a:p>
      </dgm:t>
    </dgm:pt>
    <dgm:pt modelId="{273C741A-8199-4102-ABD6-C7DBEE800ED3}" type="pres">
      <dgm:prSet presAssocID="{6309827C-C9D5-4D10-AEF4-A6C2587AD581}" presName="Name64" presStyleLbl="parChTrans1D2" presStyleIdx="0" presStyleCnt="10" custSzX="1800006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1E4B28F6-386F-4F6B-AC52-468C0F827C2A}" type="pres">
      <dgm:prSet presAssocID="{E22B458D-7B3B-4065-8003-6EB53CA611B7}" presName="rootComposite" presStyleCnt="0"/>
      <dgm:spPr/>
      <dgm:t>
        <a:bodyPr/>
        <a:lstStyle/>
        <a:p>
          <a:endParaRPr lang="zh-CN" altLang="en-US"/>
        </a:p>
      </dgm:t>
    </dgm:pt>
    <dgm:pt modelId="{524F5963-AF45-42D3-BB98-EBAC0C20B3F8}" type="pres">
      <dgm:prSet presAssocID="{E22B458D-7B3B-4065-8003-6EB53CA611B7}" presName="rootText" presStyleLbl="node2" presStyleIdx="0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0" presStyleCnt="10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  <dgm:t>
        <a:bodyPr/>
        <a:lstStyle/>
        <a:p>
          <a:endParaRPr lang="zh-CN" altLang="en-US"/>
        </a:p>
      </dgm:t>
    </dgm:pt>
    <dgm:pt modelId="{FCC8261E-28BA-4EC1-ABAE-55BB7C25ED40}" type="pres">
      <dgm:prSet presAssocID="{E22B458D-7B3B-4065-8003-6EB53CA611B7}" presName="hierChild5" presStyleCnt="0"/>
      <dgm:spPr/>
      <dgm:t>
        <a:bodyPr/>
        <a:lstStyle/>
        <a:p>
          <a:endParaRPr lang="zh-CN" altLang="en-US"/>
        </a:p>
      </dgm:t>
    </dgm:pt>
    <dgm:pt modelId="{90E806CC-C96A-4669-AD25-DAB85FE10ACF}" type="pres">
      <dgm:prSet presAssocID="{C26F7B81-7505-494E-9AFF-30EE6B88660F}" presName="hierChild3" presStyleCnt="0"/>
      <dgm:spPr/>
      <dgm:t>
        <a:bodyPr/>
        <a:lstStyle/>
        <a:p>
          <a:endParaRPr lang="zh-CN" altLang="en-US"/>
        </a:p>
      </dgm:t>
    </dgm:pt>
    <dgm:pt modelId="{87D0E414-F850-4281-A203-29BE6A8400B8}" type="pres">
      <dgm:prSet presAssocID="{80A89F71-127D-4548-9E97-3056A7816485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501BC08E-84C8-4072-9B53-3243E33C8BCB}" type="pres">
      <dgm:prSet presAssocID="{80A89F71-127D-4548-9E97-3056A7816485}" presName="rootComposite1" presStyleCnt="0"/>
      <dgm:spPr/>
      <dgm:t>
        <a:bodyPr/>
        <a:lstStyle/>
        <a:p>
          <a:endParaRPr lang="zh-CN" altLang="en-US"/>
        </a:p>
      </dgm:t>
    </dgm:pt>
    <dgm:pt modelId="{331DF78D-EF6A-42DC-869A-8AD35E449BA4}" type="pres">
      <dgm:prSet presAssocID="{80A89F71-127D-4548-9E97-3056A7816485}" presName="rootText1" presStyleLbl="node0" presStyleIdx="1" presStyleCnt="6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AE44C99-E1A2-4AAE-9BAF-648367183FAF}" type="pres">
      <dgm:prSet presAssocID="{80A89F71-127D-4548-9E97-3056A7816485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FFD215B2-C4FC-4550-A3EA-C9BFB16AD998}" type="pres">
      <dgm:prSet presAssocID="{80A89F71-127D-4548-9E97-3056A7816485}" presName="hierChild2" presStyleCnt="0"/>
      <dgm:spPr/>
      <dgm:t>
        <a:bodyPr/>
        <a:lstStyle/>
        <a:p>
          <a:endParaRPr lang="zh-CN" altLang="en-US"/>
        </a:p>
      </dgm:t>
    </dgm:pt>
    <dgm:pt modelId="{5BD3EF9A-01B0-4C4E-ACF1-E9CC4377697B}" type="pres">
      <dgm:prSet presAssocID="{9FF2E82E-B573-44FF-9ACA-258A12470335}" presName="Name64" presStyleLbl="parChTrans1D2" presStyleIdx="1" presStyleCnt="10" custSzX="1800006" custSzY="180000"/>
      <dgm:spPr/>
      <dgm:t>
        <a:bodyPr/>
        <a:lstStyle/>
        <a:p>
          <a:endParaRPr lang="zh-CN" altLang="en-US"/>
        </a:p>
      </dgm:t>
    </dgm:pt>
    <dgm:pt modelId="{55648FEA-0FB4-4A76-9BDE-C3B84B075387}" type="pres">
      <dgm:prSet presAssocID="{D23CEBFF-8A32-4883-8861-292EBA5988C7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DDCBEE8A-4B24-47C3-9645-CDFB96D14D68}" type="pres">
      <dgm:prSet presAssocID="{D23CEBFF-8A32-4883-8861-292EBA5988C7}" presName="rootComposite" presStyleCnt="0"/>
      <dgm:spPr/>
      <dgm:t>
        <a:bodyPr/>
        <a:lstStyle/>
        <a:p>
          <a:endParaRPr lang="zh-CN" altLang="en-US"/>
        </a:p>
      </dgm:t>
    </dgm:pt>
    <dgm:pt modelId="{CC7676F9-C5D8-4278-98FA-7E04C11E9ED8}" type="pres">
      <dgm:prSet presAssocID="{D23CEBFF-8A32-4883-8861-292EBA5988C7}" presName="rootText" presStyleLbl="node2" presStyleIdx="1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A0C5CDE-7592-4C75-9A32-2E39E9E99619}" type="pres">
      <dgm:prSet presAssocID="{D23CEBFF-8A32-4883-8861-292EBA5988C7}" presName="rootConnector" presStyleLbl="node2" presStyleIdx="1" presStyleCnt="10"/>
      <dgm:spPr/>
      <dgm:t>
        <a:bodyPr/>
        <a:lstStyle/>
        <a:p>
          <a:endParaRPr lang="zh-CN" altLang="en-US"/>
        </a:p>
      </dgm:t>
    </dgm:pt>
    <dgm:pt modelId="{89A72A5F-80EB-4725-AB06-1BA1BC536049}" type="pres">
      <dgm:prSet presAssocID="{D23CEBFF-8A32-4883-8861-292EBA5988C7}" presName="hierChild4" presStyleCnt="0"/>
      <dgm:spPr/>
      <dgm:t>
        <a:bodyPr/>
        <a:lstStyle/>
        <a:p>
          <a:endParaRPr lang="zh-CN" altLang="en-US"/>
        </a:p>
      </dgm:t>
    </dgm:pt>
    <dgm:pt modelId="{BD7692AF-0EE8-44B0-80C1-9D43B2054D31}" type="pres">
      <dgm:prSet presAssocID="{D23CEBFF-8A32-4883-8861-292EBA5988C7}" presName="hierChild5" presStyleCnt="0"/>
      <dgm:spPr/>
      <dgm:t>
        <a:bodyPr/>
        <a:lstStyle/>
        <a:p>
          <a:endParaRPr lang="zh-CN" altLang="en-US"/>
        </a:p>
      </dgm:t>
    </dgm:pt>
    <dgm:pt modelId="{0AA7DE90-7BBD-4883-8AB8-D18E5C8A5F5D}" type="pres">
      <dgm:prSet presAssocID="{A5D2715A-43C9-44FA-8F83-89C38D517767}" presName="Name64" presStyleLbl="parChTrans1D2" presStyleIdx="2" presStyleCnt="10" custSzX="1800006" custSzY="180000"/>
      <dgm:spPr/>
      <dgm:t>
        <a:bodyPr/>
        <a:lstStyle/>
        <a:p>
          <a:endParaRPr lang="zh-CN" altLang="en-US"/>
        </a:p>
      </dgm:t>
    </dgm:pt>
    <dgm:pt modelId="{134F8A67-3B4E-46B9-8A0E-5988CAF15F6C}" type="pres">
      <dgm:prSet presAssocID="{B50F2A10-51D3-4936-8601-E08C576162AA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0CDDECD8-8B95-4D57-994D-FEC78C4D7884}" type="pres">
      <dgm:prSet presAssocID="{B50F2A10-51D3-4936-8601-E08C576162AA}" presName="rootComposite" presStyleCnt="0"/>
      <dgm:spPr/>
      <dgm:t>
        <a:bodyPr/>
        <a:lstStyle/>
        <a:p>
          <a:endParaRPr lang="zh-CN" altLang="en-US"/>
        </a:p>
      </dgm:t>
    </dgm:pt>
    <dgm:pt modelId="{B26C2E25-FB91-4F9C-B15C-67702098639A}" type="pres">
      <dgm:prSet presAssocID="{B50F2A10-51D3-4936-8601-E08C576162AA}" presName="rootText" presStyleLbl="node2" presStyleIdx="2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FE6BE46-87E7-40CD-A12B-A119ACC2DEDA}" type="pres">
      <dgm:prSet presAssocID="{B50F2A10-51D3-4936-8601-E08C576162AA}" presName="rootConnector" presStyleLbl="node2" presStyleIdx="2" presStyleCnt="10"/>
      <dgm:spPr/>
      <dgm:t>
        <a:bodyPr/>
        <a:lstStyle/>
        <a:p>
          <a:endParaRPr lang="zh-CN" altLang="en-US"/>
        </a:p>
      </dgm:t>
    </dgm:pt>
    <dgm:pt modelId="{3457B6BB-959C-468E-AF07-ECD0A594DAD2}" type="pres">
      <dgm:prSet presAssocID="{B50F2A10-51D3-4936-8601-E08C576162AA}" presName="hierChild4" presStyleCnt="0"/>
      <dgm:spPr/>
      <dgm:t>
        <a:bodyPr/>
        <a:lstStyle/>
        <a:p>
          <a:endParaRPr lang="zh-CN" altLang="en-US"/>
        </a:p>
      </dgm:t>
    </dgm:pt>
    <dgm:pt modelId="{58A9682F-3A37-4A6C-A32B-99BBF00CC4EC}" type="pres">
      <dgm:prSet presAssocID="{B50F2A10-51D3-4936-8601-E08C576162AA}" presName="hierChild5" presStyleCnt="0"/>
      <dgm:spPr/>
      <dgm:t>
        <a:bodyPr/>
        <a:lstStyle/>
        <a:p>
          <a:endParaRPr lang="zh-CN" altLang="en-US"/>
        </a:p>
      </dgm:t>
    </dgm:pt>
    <dgm:pt modelId="{BF3E2804-35A8-4374-8AA0-7E0EDA89F46A}" type="pres">
      <dgm:prSet presAssocID="{A543F9CA-E4C8-413B-87B9-91A75CFDBDD2}" presName="Name64" presStyleLbl="parChTrans1D2" presStyleIdx="3" presStyleCnt="10" custSzX="1800006" custSzY="180000"/>
      <dgm:spPr/>
      <dgm:t>
        <a:bodyPr/>
        <a:lstStyle/>
        <a:p>
          <a:endParaRPr lang="zh-CN" altLang="en-US"/>
        </a:p>
      </dgm:t>
    </dgm:pt>
    <dgm:pt modelId="{C6EA7AC2-C7E3-4226-87E4-9CFB3666ABD8}" type="pres">
      <dgm:prSet presAssocID="{D5E39D08-AA65-459D-AC47-BCA15A474DBF}" presName="hierRoot2" presStyleCnt="0">
        <dgm:presLayoutVars>
          <dgm:hierBranch val="init"/>
        </dgm:presLayoutVars>
      </dgm:prSet>
      <dgm:spPr/>
    </dgm:pt>
    <dgm:pt modelId="{1A245699-77E8-4C78-A32B-AB18541A4FC2}" type="pres">
      <dgm:prSet presAssocID="{D5E39D08-AA65-459D-AC47-BCA15A474DBF}" presName="rootComposite" presStyleCnt="0"/>
      <dgm:spPr/>
    </dgm:pt>
    <dgm:pt modelId="{7412B9E7-11A1-445D-A057-CC07F7AA4B38}" type="pres">
      <dgm:prSet presAssocID="{D5E39D08-AA65-459D-AC47-BCA15A474DBF}" presName="rootText" presStyleLbl="node2" presStyleIdx="3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18248E1-846B-40B2-830F-C174A99058F2}" type="pres">
      <dgm:prSet presAssocID="{D5E39D08-AA65-459D-AC47-BCA15A474DBF}" presName="rootConnector" presStyleLbl="node2" presStyleIdx="3" presStyleCnt="10"/>
      <dgm:spPr/>
      <dgm:t>
        <a:bodyPr/>
        <a:lstStyle/>
        <a:p>
          <a:endParaRPr lang="zh-CN" altLang="en-US"/>
        </a:p>
      </dgm:t>
    </dgm:pt>
    <dgm:pt modelId="{32C6CDA2-D191-4069-8B15-906ED15CB3EE}" type="pres">
      <dgm:prSet presAssocID="{D5E39D08-AA65-459D-AC47-BCA15A474DBF}" presName="hierChild4" presStyleCnt="0"/>
      <dgm:spPr/>
    </dgm:pt>
    <dgm:pt modelId="{00CF3AE1-8773-4FDC-92ED-30B903BAD156}" type="pres">
      <dgm:prSet presAssocID="{D5E39D08-AA65-459D-AC47-BCA15A474DBF}" presName="hierChild5" presStyleCnt="0"/>
      <dgm:spPr/>
    </dgm:pt>
    <dgm:pt modelId="{036A85C9-9B03-40B0-9C06-504A91E0504E}" type="pres">
      <dgm:prSet presAssocID="{80A89F71-127D-4548-9E97-3056A7816485}" presName="hierChild3" presStyleCnt="0"/>
      <dgm:spPr/>
      <dgm:t>
        <a:bodyPr/>
        <a:lstStyle/>
        <a:p>
          <a:endParaRPr lang="zh-CN" altLang="en-US"/>
        </a:p>
      </dgm:t>
    </dgm:pt>
    <dgm:pt modelId="{F7F3EC6D-BD3D-4D33-9D22-70BE31215D0C}" type="pres">
      <dgm:prSet presAssocID="{7F1D2ECC-D62D-4A42-BDFF-55B52865B9C5}" presName="hierRoot1" presStyleCnt="0">
        <dgm:presLayoutVars>
          <dgm:hierBranch val="init"/>
        </dgm:presLayoutVars>
      </dgm:prSet>
      <dgm:spPr/>
    </dgm:pt>
    <dgm:pt modelId="{7835BE7A-0BCE-4A58-9D7C-B281C11C809C}" type="pres">
      <dgm:prSet presAssocID="{7F1D2ECC-D62D-4A42-BDFF-55B52865B9C5}" presName="rootComposite1" presStyleCnt="0"/>
      <dgm:spPr/>
    </dgm:pt>
    <dgm:pt modelId="{269FCDB1-B648-4A98-B980-099BBC216CDE}" type="pres">
      <dgm:prSet presAssocID="{7F1D2ECC-D62D-4A42-BDFF-55B52865B9C5}" presName="rootText1" presStyleLbl="node0" presStyleIdx="2" presStyleCnt="6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911D26-47CC-4ED2-B8A1-E32D3EA7E4F3}" type="pres">
      <dgm:prSet presAssocID="{7F1D2ECC-D62D-4A42-BDFF-55B52865B9C5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357E411-D62E-4709-A578-E6BA4BFB0C9E}" type="pres">
      <dgm:prSet presAssocID="{7F1D2ECC-D62D-4A42-BDFF-55B52865B9C5}" presName="hierChild2" presStyleCnt="0"/>
      <dgm:spPr/>
    </dgm:pt>
    <dgm:pt modelId="{F1DDAFF0-8DF1-4263-815E-59CA55D376FF}" type="pres">
      <dgm:prSet presAssocID="{E3ABA5A9-6616-4063-BF39-FAD746EEF3AD}" presName="Name64" presStyleLbl="parChTrans1D2" presStyleIdx="4" presStyleCnt="10" custSzX="1800006" custSzY="180000"/>
      <dgm:spPr/>
      <dgm:t>
        <a:bodyPr/>
        <a:lstStyle/>
        <a:p>
          <a:endParaRPr lang="zh-CN" altLang="en-US"/>
        </a:p>
      </dgm:t>
    </dgm:pt>
    <dgm:pt modelId="{33BA34F1-3245-45E9-ACE7-CEE64BB739B9}" type="pres">
      <dgm:prSet presAssocID="{AAAA8C64-3428-49DA-A8FA-57D0B2310947}" presName="hierRoot2" presStyleCnt="0">
        <dgm:presLayoutVars>
          <dgm:hierBranch val="init"/>
        </dgm:presLayoutVars>
      </dgm:prSet>
      <dgm:spPr/>
    </dgm:pt>
    <dgm:pt modelId="{BA9AD19A-686E-46EB-883D-E4FBCEF817AC}" type="pres">
      <dgm:prSet presAssocID="{AAAA8C64-3428-49DA-A8FA-57D0B2310947}" presName="rootComposite" presStyleCnt="0"/>
      <dgm:spPr/>
    </dgm:pt>
    <dgm:pt modelId="{E4BF7AD6-3D54-473A-B44A-58F631FB1D0B}" type="pres">
      <dgm:prSet presAssocID="{AAAA8C64-3428-49DA-A8FA-57D0B2310947}" presName="rootText" presStyleLbl="node2" presStyleIdx="4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40450F3-FB77-475B-A4B0-F6F60F75E19B}" type="pres">
      <dgm:prSet presAssocID="{AAAA8C64-3428-49DA-A8FA-57D0B2310947}" presName="rootConnector" presStyleLbl="node2" presStyleIdx="4" presStyleCnt="10"/>
      <dgm:spPr/>
      <dgm:t>
        <a:bodyPr/>
        <a:lstStyle/>
        <a:p>
          <a:endParaRPr lang="zh-CN" altLang="en-US"/>
        </a:p>
      </dgm:t>
    </dgm:pt>
    <dgm:pt modelId="{D58709CE-6B34-47BA-AD95-752BCCA726DF}" type="pres">
      <dgm:prSet presAssocID="{AAAA8C64-3428-49DA-A8FA-57D0B2310947}" presName="hierChild4" presStyleCnt="0"/>
      <dgm:spPr/>
    </dgm:pt>
    <dgm:pt modelId="{22E92AEE-C2FD-4E5D-BFAB-D01A1ADFDB33}" type="pres">
      <dgm:prSet presAssocID="{A67A9A1D-050F-42A6-A90F-CCA0B219A9EE}" presName="Name64" presStyleLbl="parChTrans1D3" presStyleIdx="0" presStyleCnt="4" custSzX="1800006" custSzY="180000"/>
      <dgm:spPr/>
      <dgm:t>
        <a:bodyPr/>
        <a:lstStyle/>
        <a:p>
          <a:endParaRPr lang="zh-CN" altLang="en-US"/>
        </a:p>
      </dgm:t>
    </dgm:pt>
    <dgm:pt modelId="{6943D9D0-0B75-43FC-A2FE-22C5EDEA54E6}" type="pres">
      <dgm:prSet presAssocID="{B60DA685-0F97-4EDE-84E6-33418FD537F2}" presName="hierRoot2" presStyleCnt="0">
        <dgm:presLayoutVars>
          <dgm:hierBranch val="init"/>
        </dgm:presLayoutVars>
      </dgm:prSet>
      <dgm:spPr/>
    </dgm:pt>
    <dgm:pt modelId="{33ABDDF0-A8FB-4E5E-BCC3-3A70EC7832E0}" type="pres">
      <dgm:prSet presAssocID="{B60DA685-0F97-4EDE-84E6-33418FD537F2}" presName="rootComposite" presStyleCnt="0"/>
      <dgm:spPr/>
    </dgm:pt>
    <dgm:pt modelId="{C5AB5FF7-745A-40DC-AD93-DD6730732894}" type="pres">
      <dgm:prSet presAssocID="{B60DA685-0F97-4EDE-84E6-33418FD537F2}" presName="rootText" presStyleLbl="node3" presStyleIdx="0" presStyleCnt="4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C3440E6-111E-4B40-B229-65DA129777C5}" type="pres">
      <dgm:prSet presAssocID="{B60DA685-0F97-4EDE-84E6-33418FD537F2}" presName="rootConnector" presStyleLbl="node3" presStyleIdx="0" presStyleCnt="4"/>
      <dgm:spPr/>
      <dgm:t>
        <a:bodyPr/>
        <a:lstStyle/>
        <a:p>
          <a:endParaRPr lang="zh-CN" altLang="en-US"/>
        </a:p>
      </dgm:t>
    </dgm:pt>
    <dgm:pt modelId="{0BC87A40-247D-46AC-9804-A5615CC988E7}" type="pres">
      <dgm:prSet presAssocID="{B60DA685-0F97-4EDE-84E6-33418FD537F2}" presName="hierChild4" presStyleCnt="0"/>
      <dgm:spPr/>
    </dgm:pt>
    <dgm:pt modelId="{8CABA0C8-9434-4F45-88DC-D2690037BB0C}" type="pres">
      <dgm:prSet presAssocID="{B60DA685-0F97-4EDE-84E6-33418FD537F2}" presName="hierChild5" presStyleCnt="0"/>
      <dgm:spPr/>
    </dgm:pt>
    <dgm:pt modelId="{42BE3C08-1998-4143-A779-67B17AC316B2}" type="pres">
      <dgm:prSet presAssocID="{03799EFA-F8A6-472A-9877-A7E73277FED9}" presName="Name64" presStyleLbl="parChTrans1D3" presStyleIdx="1" presStyleCnt="4" custSzX="1800006" custSzY="180000"/>
      <dgm:spPr/>
      <dgm:t>
        <a:bodyPr/>
        <a:lstStyle/>
        <a:p>
          <a:endParaRPr lang="zh-CN" altLang="en-US"/>
        </a:p>
      </dgm:t>
    </dgm:pt>
    <dgm:pt modelId="{C8D421CF-0957-4F60-A451-701A111D7006}" type="pres">
      <dgm:prSet presAssocID="{E7C64FD0-1DC0-4B5F-9AF8-AD6BEC278FCD}" presName="hierRoot2" presStyleCnt="0">
        <dgm:presLayoutVars>
          <dgm:hierBranch val="init"/>
        </dgm:presLayoutVars>
      </dgm:prSet>
      <dgm:spPr/>
    </dgm:pt>
    <dgm:pt modelId="{76EC7B36-6263-41BA-B487-1A6AB43563B2}" type="pres">
      <dgm:prSet presAssocID="{E7C64FD0-1DC0-4B5F-9AF8-AD6BEC278FCD}" presName="rootComposite" presStyleCnt="0"/>
      <dgm:spPr/>
    </dgm:pt>
    <dgm:pt modelId="{3D05A45B-9B51-433B-822A-B70418920ACF}" type="pres">
      <dgm:prSet presAssocID="{E7C64FD0-1DC0-4B5F-9AF8-AD6BEC278FCD}" presName="rootText" presStyleLbl="node3" presStyleIdx="1" presStyleCnt="4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142E380-9A75-4196-A296-0EC2076422D2}" type="pres">
      <dgm:prSet presAssocID="{E7C64FD0-1DC0-4B5F-9AF8-AD6BEC278FCD}" presName="rootConnector" presStyleLbl="node3" presStyleIdx="1" presStyleCnt="4"/>
      <dgm:spPr/>
      <dgm:t>
        <a:bodyPr/>
        <a:lstStyle/>
        <a:p>
          <a:endParaRPr lang="zh-CN" altLang="en-US"/>
        </a:p>
      </dgm:t>
    </dgm:pt>
    <dgm:pt modelId="{12572590-56D1-41F0-BDEB-19F17E349B22}" type="pres">
      <dgm:prSet presAssocID="{E7C64FD0-1DC0-4B5F-9AF8-AD6BEC278FCD}" presName="hierChild4" presStyleCnt="0"/>
      <dgm:spPr/>
    </dgm:pt>
    <dgm:pt modelId="{7423A29E-4855-4D29-8772-B3CF99A2864D}" type="pres">
      <dgm:prSet presAssocID="{E7C64FD0-1DC0-4B5F-9AF8-AD6BEC278FCD}" presName="hierChild5" presStyleCnt="0"/>
      <dgm:spPr/>
    </dgm:pt>
    <dgm:pt modelId="{870A0F62-0D9C-483D-8953-0A5A89851CC7}" type="pres">
      <dgm:prSet presAssocID="{AAAA8C64-3428-49DA-A8FA-57D0B2310947}" presName="hierChild5" presStyleCnt="0"/>
      <dgm:spPr/>
    </dgm:pt>
    <dgm:pt modelId="{FD3F9A3A-3FEE-4CCB-904B-F4ABBA44AFD1}" type="pres">
      <dgm:prSet presAssocID="{52B642CF-A43A-4BF9-A523-4A8C87166CDA}" presName="Name64" presStyleLbl="parChTrans1D2" presStyleIdx="5" presStyleCnt="10" custSzX="1800006" custSzY="180000"/>
      <dgm:spPr/>
      <dgm:t>
        <a:bodyPr/>
        <a:lstStyle/>
        <a:p>
          <a:endParaRPr lang="zh-CN" altLang="en-US"/>
        </a:p>
      </dgm:t>
    </dgm:pt>
    <dgm:pt modelId="{3AC8E940-BE51-49E3-8AAA-21D67C0240AC}" type="pres">
      <dgm:prSet presAssocID="{C46634CC-DBB8-4708-A51E-5876A34A69D1}" presName="hierRoot2" presStyleCnt="0">
        <dgm:presLayoutVars>
          <dgm:hierBranch val="init"/>
        </dgm:presLayoutVars>
      </dgm:prSet>
      <dgm:spPr/>
    </dgm:pt>
    <dgm:pt modelId="{9D529C8D-757A-4F74-8AD0-25FB5EFACB0C}" type="pres">
      <dgm:prSet presAssocID="{C46634CC-DBB8-4708-A51E-5876A34A69D1}" presName="rootComposite" presStyleCnt="0"/>
      <dgm:spPr/>
    </dgm:pt>
    <dgm:pt modelId="{8E8A5C74-77F8-4AF4-922F-50C8F3FB4C31}" type="pres">
      <dgm:prSet presAssocID="{C46634CC-DBB8-4708-A51E-5876A34A69D1}" presName="rootText" presStyleLbl="node2" presStyleIdx="5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2AB9210-7967-4FFD-BB47-1027C469FB76}" type="pres">
      <dgm:prSet presAssocID="{C46634CC-DBB8-4708-A51E-5876A34A69D1}" presName="rootConnector" presStyleLbl="node2" presStyleIdx="5" presStyleCnt="10"/>
      <dgm:spPr/>
      <dgm:t>
        <a:bodyPr/>
        <a:lstStyle/>
        <a:p>
          <a:endParaRPr lang="zh-CN" altLang="en-US"/>
        </a:p>
      </dgm:t>
    </dgm:pt>
    <dgm:pt modelId="{E91A66E8-07BA-4A1D-A18B-EDE2E4B16950}" type="pres">
      <dgm:prSet presAssocID="{C46634CC-DBB8-4708-A51E-5876A34A69D1}" presName="hierChild4" presStyleCnt="0"/>
      <dgm:spPr/>
    </dgm:pt>
    <dgm:pt modelId="{6D7961F3-A312-4D15-A24D-DCEA0CBD31E3}" type="pres">
      <dgm:prSet presAssocID="{C46634CC-DBB8-4708-A51E-5876A34A69D1}" presName="hierChild5" presStyleCnt="0"/>
      <dgm:spPr/>
    </dgm:pt>
    <dgm:pt modelId="{64E5671C-AF20-4751-AEF5-4FDAD2F1D9D7}" type="pres">
      <dgm:prSet presAssocID="{D8F6A672-A4A9-4D92-8E90-EC8FC67A1A87}" presName="Name64" presStyleLbl="parChTrans1D2" presStyleIdx="6" presStyleCnt="10" custSzX="1800006" custSzY="180000"/>
      <dgm:spPr/>
      <dgm:t>
        <a:bodyPr/>
        <a:lstStyle/>
        <a:p>
          <a:endParaRPr lang="zh-CN" altLang="en-US"/>
        </a:p>
      </dgm:t>
    </dgm:pt>
    <dgm:pt modelId="{4A7000A0-A2D6-44BF-9056-0FA7967B9942}" type="pres">
      <dgm:prSet presAssocID="{5FCD1E83-2879-4516-ADAD-04522CC08131}" presName="hierRoot2" presStyleCnt="0">
        <dgm:presLayoutVars>
          <dgm:hierBranch val="init"/>
        </dgm:presLayoutVars>
      </dgm:prSet>
      <dgm:spPr/>
    </dgm:pt>
    <dgm:pt modelId="{AE2B66C3-00F9-433E-BE9A-AA5836C1B0B8}" type="pres">
      <dgm:prSet presAssocID="{5FCD1E83-2879-4516-ADAD-04522CC08131}" presName="rootComposite" presStyleCnt="0"/>
      <dgm:spPr/>
    </dgm:pt>
    <dgm:pt modelId="{3BE3B72E-EA55-4AD8-B3FB-A02B6CD3A98C}" type="pres">
      <dgm:prSet presAssocID="{5FCD1E83-2879-4516-ADAD-04522CC08131}" presName="rootText" presStyleLbl="node2" presStyleIdx="6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6A1CC0E-C577-435C-B5E6-4715D139C32F}" type="pres">
      <dgm:prSet presAssocID="{5FCD1E83-2879-4516-ADAD-04522CC08131}" presName="rootConnector" presStyleLbl="node2" presStyleIdx="6" presStyleCnt="10"/>
      <dgm:spPr/>
      <dgm:t>
        <a:bodyPr/>
        <a:lstStyle/>
        <a:p>
          <a:endParaRPr lang="zh-CN" altLang="en-US"/>
        </a:p>
      </dgm:t>
    </dgm:pt>
    <dgm:pt modelId="{6AABFFFB-A5C6-4A61-A2B9-706F3F4BA2F1}" type="pres">
      <dgm:prSet presAssocID="{5FCD1E83-2879-4516-ADAD-04522CC08131}" presName="hierChild4" presStyleCnt="0"/>
      <dgm:spPr/>
    </dgm:pt>
    <dgm:pt modelId="{8851E246-C981-460F-B17C-659B30CC1172}" type="pres">
      <dgm:prSet presAssocID="{30356273-3A9E-4465-BCA4-53A100A43D50}" presName="Name64" presStyleLbl="parChTrans1D3" presStyleIdx="2" presStyleCnt="4" custSzX="1800006" custSzY="180000"/>
      <dgm:spPr/>
      <dgm:t>
        <a:bodyPr/>
        <a:lstStyle/>
        <a:p>
          <a:endParaRPr lang="zh-CN" altLang="en-US"/>
        </a:p>
      </dgm:t>
    </dgm:pt>
    <dgm:pt modelId="{1284E331-F0D8-4D9A-A1D9-108D64BB1A0E}" type="pres">
      <dgm:prSet presAssocID="{7049107C-9923-4EC7-BAB3-3372AFDC1C0E}" presName="hierRoot2" presStyleCnt="0">
        <dgm:presLayoutVars>
          <dgm:hierBranch val="init"/>
        </dgm:presLayoutVars>
      </dgm:prSet>
      <dgm:spPr/>
    </dgm:pt>
    <dgm:pt modelId="{110C5904-F771-4106-AA75-9CFE2BFC4F43}" type="pres">
      <dgm:prSet presAssocID="{7049107C-9923-4EC7-BAB3-3372AFDC1C0E}" presName="rootComposite" presStyleCnt="0"/>
      <dgm:spPr/>
    </dgm:pt>
    <dgm:pt modelId="{82E5AB55-C33C-40FC-9010-208B0C82C6AB}" type="pres">
      <dgm:prSet presAssocID="{7049107C-9923-4EC7-BAB3-3372AFDC1C0E}" presName="rootText" presStyleLbl="node3" presStyleIdx="2" presStyleCnt="4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B860490-EF02-4B53-89FA-906C0EC9DA0E}" type="pres">
      <dgm:prSet presAssocID="{7049107C-9923-4EC7-BAB3-3372AFDC1C0E}" presName="rootConnector" presStyleLbl="node3" presStyleIdx="2" presStyleCnt="4"/>
      <dgm:spPr/>
      <dgm:t>
        <a:bodyPr/>
        <a:lstStyle/>
        <a:p>
          <a:endParaRPr lang="zh-CN" altLang="en-US"/>
        </a:p>
      </dgm:t>
    </dgm:pt>
    <dgm:pt modelId="{02335A77-312A-459A-9B25-E04CFF7DBE3A}" type="pres">
      <dgm:prSet presAssocID="{7049107C-9923-4EC7-BAB3-3372AFDC1C0E}" presName="hierChild4" presStyleCnt="0"/>
      <dgm:spPr/>
    </dgm:pt>
    <dgm:pt modelId="{12CF818E-9F49-4AFF-B1F4-1025D3C1E39F}" type="pres">
      <dgm:prSet presAssocID="{7049107C-9923-4EC7-BAB3-3372AFDC1C0E}" presName="hierChild5" presStyleCnt="0"/>
      <dgm:spPr/>
    </dgm:pt>
    <dgm:pt modelId="{86B878B3-471F-4E01-BE8D-EB51B6D4E26A}" type="pres">
      <dgm:prSet presAssocID="{A8A4DBAD-F420-4F4E-9664-91D51CC76219}" presName="Name64" presStyleLbl="parChTrans1D3" presStyleIdx="3" presStyleCnt="4" custSzX="1800006" custSzY="180000"/>
      <dgm:spPr/>
      <dgm:t>
        <a:bodyPr/>
        <a:lstStyle/>
        <a:p>
          <a:endParaRPr lang="zh-CN" altLang="en-US"/>
        </a:p>
      </dgm:t>
    </dgm:pt>
    <dgm:pt modelId="{299362E4-65FE-41D2-A38B-2FF67701D4A2}" type="pres">
      <dgm:prSet presAssocID="{E0C34FCA-047D-4BE0-8331-3A8151E03E91}" presName="hierRoot2" presStyleCnt="0">
        <dgm:presLayoutVars>
          <dgm:hierBranch val="init"/>
        </dgm:presLayoutVars>
      </dgm:prSet>
      <dgm:spPr/>
    </dgm:pt>
    <dgm:pt modelId="{F4916BBD-872B-46C5-97A6-4E5F600A7D1B}" type="pres">
      <dgm:prSet presAssocID="{E0C34FCA-047D-4BE0-8331-3A8151E03E91}" presName="rootComposite" presStyleCnt="0"/>
      <dgm:spPr/>
    </dgm:pt>
    <dgm:pt modelId="{A4A5B9B2-4070-4AF6-9E26-0B510A3250CF}" type="pres">
      <dgm:prSet presAssocID="{E0C34FCA-047D-4BE0-8331-3A8151E03E91}" presName="rootText" presStyleLbl="node3" presStyleIdx="3" presStyleCnt="4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6E9974-AE42-4498-99DF-596A335145F5}" type="pres">
      <dgm:prSet presAssocID="{E0C34FCA-047D-4BE0-8331-3A8151E03E91}" presName="rootConnector" presStyleLbl="node3" presStyleIdx="3" presStyleCnt="4"/>
      <dgm:spPr/>
      <dgm:t>
        <a:bodyPr/>
        <a:lstStyle/>
        <a:p>
          <a:endParaRPr lang="zh-CN" altLang="en-US"/>
        </a:p>
      </dgm:t>
    </dgm:pt>
    <dgm:pt modelId="{7D76EED4-F692-4B9A-B1AC-7693929B987C}" type="pres">
      <dgm:prSet presAssocID="{E0C34FCA-047D-4BE0-8331-3A8151E03E91}" presName="hierChild4" presStyleCnt="0"/>
      <dgm:spPr/>
    </dgm:pt>
    <dgm:pt modelId="{8453A40C-681C-4146-A95B-9A73C2CD6E0E}" type="pres">
      <dgm:prSet presAssocID="{E0C34FCA-047D-4BE0-8331-3A8151E03E91}" presName="hierChild5" presStyleCnt="0"/>
      <dgm:spPr/>
    </dgm:pt>
    <dgm:pt modelId="{0950DB73-4EB1-4878-976C-5910BD1E7515}" type="pres">
      <dgm:prSet presAssocID="{5FCD1E83-2879-4516-ADAD-04522CC08131}" presName="hierChild5" presStyleCnt="0"/>
      <dgm:spPr/>
    </dgm:pt>
    <dgm:pt modelId="{FB53C91A-1B51-46B1-9A02-B88C9BAB2A65}" type="pres">
      <dgm:prSet presAssocID="{7F1D2ECC-D62D-4A42-BDFF-55B52865B9C5}" presName="hierChild3" presStyleCnt="0"/>
      <dgm:spPr/>
    </dgm:pt>
    <dgm:pt modelId="{E075186B-FF7C-470D-9D15-C0377FDB2BF3}" type="pres">
      <dgm:prSet presAssocID="{3FCB5CEB-1B4C-4D1E-A910-ACED8488F6D8}" presName="hierRoot1" presStyleCnt="0">
        <dgm:presLayoutVars>
          <dgm:hierBranch val="init"/>
        </dgm:presLayoutVars>
      </dgm:prSet>
      <dgm:spPr/>
    </dgm:pt>
    <dgm:pt modelId="{AD1D7FED-37E5-4758-B824-D8493AF513FA}" type="pres">
      <dgm:prSet presAssocID="{3FCB5CEB-1B4C-4D1E-A910-ACED8488F6D8}" presName="rootComposite1" presStyleCnt="0"/>
      <dgm:spPr/>
    </dgm:pt>
    <dgm:pt modelId="{590874D5-98B8-44D3-BA13-659741E83947}" type="pres">
      <dgm:prSet presAssocID="{3FCB5CEB-1B4C-4D1E-A910-ACED8488F6D8}" presName="rootText1" presStyleLbl="node0" presStyleIdx="3" presStyleCnt="6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C572E1A-2673-4B17-A7EF-5C6CB071EE9C}" type="pres">
      <dgm:prSet presAssocID="{3FCB5CEB-1B4C-4D1E-A910-ACED8488F6D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39CB7320-5367-4AFB-88CD-B463140EDEC9}" type="pres">
      <dgm:prSet presAssocID="{3FCB5CEB-1B4C-4D1E-A910-ACED8488F6D8}" presName="hierChild2" presStyleCnt="0"/>
      <dgm:spPr/>
    </dgm:pt>
    <dgm:pt modelId="{EE7E4661-FEA5-4438-88BC-99C1FE1CBC13}" type="pres">
      <dgm:prSet presAssocID="{DC7361AB-071C-4F68-99A0-62F1313E44E0}" presName="Name64" presStyleLbl="parChTrans1D2" presStyleIdx="7" presStyleCnt="10" custSzX="1800006" custSzY="180000"/>
      <dgm:spPr/>
      <dgm:t>
        <a:bodyPr/>
        <a:lstStyle/>
        <a:p>
          <a:endParaRPr lang="zh-CN" altLang="en-US"/>
        </a:p>
      </dgm:t>
    </dgm:pt>
    <dgm:pt modelId="{2BEAC885-4273-4128-AD90-1D2B048859A9}" type="pres">
      <dgm:prSet presAssocID="{5BBF6201-75F0-44F0-B511-A637AC0EAD71}" presName="hierRoot2" presStyleCnt="0">
        <dgm:presLayoutVars>
          <dgm:hierBranch val="init"/>
        </dgm:presLayoutVars>
      </dgm:prSet>
      <dgm:spPr/>
    </dgm:pt>
    <dgm:pt modelId="{6BE88DD7-9C6D-4E6E-85AD-73B3F8C3DCFB}" type="pres">
      <dgm:prSet presAssocID="{5BBF6201-75F0-44F0-B511-A637AC0EAD71}" presName="rootComposite" presStyleCnt="0"/>
      <dgm:spPr/>
    </dgm:pt>
    <dgm:pt modelId="{271ECD47-7990-4D0C-9288-0CF4E79BA36A}" type="pres">
      <dgm:prSet presAssocID="{5BBF6201-75F0-44F0-B511-A637AC0EAD71}" presName="rootText" presStyleLbl="node2" presStyleIdx="7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959AE6-2203-4849-A78B-B795E9238C53}" type="pres">
      <dgm:prSet presAssocID="{5BBF6201-75F0-44F0-B511-A637AC0EAD71}" presName="rootConnector" presStyleLbl="node2" presStyleIdx="7" presStyleCnt="10"/>
      <dgm:spPr/>
      <dgm:t>
        <a:bodyPr/>
        <a:lstStyle/>
        <a:p>
          <a:endParaRPr lang="zh-CN" altLang="en-US"/>
        </a:p>
      </dgm:t>
    </dgm:pt>
    <dgm:pt modelId="{82B72FBF-60DF-477D-AAAF-CB6F9C117870}" type="pres">
      <dgm:prSet presAssocID="{5BBF6201-75F0-44F0-B511-A637AC0EAD71}" presName="hierChild4" presStyleCnt="0"/>
      <dgm:spPr/>
    </dgm:pt>
    <dgm:pt modelId="{238E2D98-E86E-4AFA-980D-7EFE2003046E}" type="pres">
      <dgm:prSet presAssocID="{5BBF6201-75F0-44F0-B511-A637AC0EAD71}" presName="hierChild5" presStyleCnt="0"/>
      <dgm:spPr/>
    </dgm:pt>
    <dgm:pt modelId="{A1C89084-508E-44A9-8C4B-B3F858E0BBAE}" type="pres">
      <dgm:prSet presAssocID="{63239D7A-5B83-4F53-B5BE-E2501343A147}" presName="Name64" presStyleLbl="parChTrans1D2" presStyleIdx="8" presStyleCnt="10" custSzX="1800006" custSzY="180000"/>
      <dgm:spPr/>
      <dgm:t>
        <a:bodyPr/>
        <a:lstStyle/>
        <a:p>
          <a:endParaRPr lang="zh-CN" altLang="en-US"/>
        </a:p>
      </dgm:t>
    </dgm:pt>
    <dgm:pt modelId="{CE5C010A-A88B-4DB2-8F07-E5522BCFF284}" type="pres">
      <dgm:prSet presAssocID="{41D3F34D-7107-4A97-BC33-56E30F667939}" presName="hierRoot2" presStyleCnt="0">
        <dgm:presLayoutVars>
          <dgm:hierBranch val="init"/>
        </dgm:presLayoutVars>
      </dgm:prSet>
      <dgm:spPr/>
    </dgm:pt>
    <dgm:pt modelId="{DCFDCA0F-BE5D-441A-ACE7-A3BA24A086FC}" type="pres">
      <dgm:prSet presAssocID="{41D3F34D-7107-4A97-BC33-56E30F667939}" presName="rootComposite" presStyleCnt="0"/>
      <dgm:spPr/>
    </dgm:pt>
    <dgm:pt modelId="{904B2233-F1EA-4D24-B920-0273616F1CEF}" type="pres">
      <dgm:prSet presAssocID="{41D3F34D-7107-4A97-BC33-56E30F667939}" presName="rootText" presStyleLbl="node2" presStyleIdx="8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1CB1C2B-9581-48A1-B322-4AD05A6257BC}" type="pres">
      <dgm:prSet presAssocID="{41D3F34D-7107-4A97-BC33-56E30F667939}" presName="rootConnector" presStyleLbl="node2" presStyleIdx="8" presStyleCnt="10"/>
      <dgm:spPr/>
      <dgm:t>
        <a:bodyPr/>
        <a:lstStyle/>
        <a:p>
          <a:endParaRPr lang="zh-CN" altLang="en-US"/>
        </a:p>
      </dgm:t>
    </dgm:pt>
    <dgm:pt modelId="{D04FA2F8-81D0-438C-87C3-6EBF75909D93}" type="pres">
      <dgm:prSet presAssocID="{41D3F34D-7107-4A97-BC33-56E30F667939}" presName="hierChild4" presStyleCnt="0"/>
      <dgm:spPr/>
    </dgm:pt>
    <dgm:pt modelId="{B3075978-173F-4AF7-B14F-F7CDFC7B379B}" type="pres">
      <dgm:prSet presAssocID="{41D3F34D-7107-4A97-BC33-56E30F667939}" presName="hierChild5" presStyleCnt="0"/>
      <dgm:spPr/>
    </dgm:pt>
    <dgm:pt modelId="{4440ED8D-4E9E-4538-95CA-DA940819893C}" type="pres">
      <dgm:prSet presAssocID="{F05C351E-584B-4D0E-9936-B8488E9EBF7C}" presName="Name64" presStyleLbl="parChTrans1D2" presStyleIdx="9" presStyleCnt="10" custSzX="1800006" custSzY="180000"/>
      <dgm:spPr/>
      <dgm:t>
        <a:bodyPr/>
        <a:lstStyle/>
        <a:p>
          <a:endParaRPr lang="zh-CN" altLang="en-US"/>
        </a:p>
      </dgm:t>
    </dgm:pt>
    <dgm:pt modelId="{5DBCBA2F-6B28-4896-888D-A6DE0E86F725}" type="pres">
      <dgm:prSet presAssocID="{5113386D-7BE1-4A26-B880-4A7DD47270FF}" presName="hierRoot2" presStyleCnt="0">
        <dgm:presLayoutVars>
          <dgm:hierBranch val="init"/>
        </dgm:presLayoutVars>
      </dgm:prSet>
      <dgm:spPr/>
    </dgm:pt>
    <dgm:pt modelId="{2348A13C-FA9F-4045-B3EA-D2FAE6B523BC}" type="pres">
      <dgm:prSet presAssocID="{5113386D-7BE1-4A26-B880-4A7DD47270FF}" presName="rootComposite" presStyleCnt="0"/>
      <dgm:spPr/>
    </dgm:pt>
    <dgm:pt modelId="{1DD352EC-9B9E-43D1-B5F3-F7EC121098B7}" type="pres">
      <dgm:prSet presAssocID="{5113386D-7BE1-4A26-B880-4A7DD47270FF}" presName="rootText" presStyleLbl="node2" presStyleIdx="9" presStyleCnt="10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123C7A-5495-41E1-BDA4-87D3DCD98EF6}" type="pres">
      <dgm:prSet presAssocID="{5113386D-7BE1-4A26-B880-4A7DD47270FF}" presName="rootConnector" presStyleLbl="node2" presStyleIdx="9" presStyleCnt="10"/>
      <dgm:spPr/>
      <dgm:t>
        <a:bodyPr/>
        <a:lstStyle/>
        <a:p>
          <a:endParaRPr lang="zh-CN" altLang="en-US"/>
        </a:p>
      </dgm:t>
    </dgm:pt>
    <dgm:pt modelId="{0A2990A1-C303-4D99-9132-B9DE23E9D413}" type="pres">
      <dgm:prSet presAssocID="{5113386D-7BE1-4A26-B880-4A7DD47270FF}" presName="hierChild4" presStyleCnt="0"/>
      <dgm:spPr/>
    </dgm:pt>
    <dgm:pt modelId="{A1AE5CE3-71CE-4C83-8903-473A840851BE}" type="pres">
      <dgm:prSet presAssocID="{5113386D-7BE1-4A26-B880-4A7DD47270FF}" presName="hierChild5" presStyleCnt="0"/>
      <dgm:spPr/>
    </dgm:pt>
    <dgm:pt modelId="{80237625-81F9-4EF3-B92B-8C60B4E823F0}" type="pres">
      <dgm:prSet presAssocID="{3FCB5CEB-1B4C-4D1E-A910-ACED8488F6D8}" presName="hierChild3" presStyleCnt="0"/>
      <dgm:spPr/>
    </dgm:pt>
    <dgm:pt modelId="{C7036CA4-5ED3-4F4C-8533-2AF2F85D13DB}" type="pres">
      <dgm:prSet presAssocID="{EE6EEFB3-A14E-4465-8336-300310F3ABF9}" presName="hierRoot1" presStyleCnt="0">
        <dgm:presLayoutVars>
          <dgm:hierBranch val="init"/>
        </dgm:presLayoutVars>
      </dgm:prSet>
      <dgm:spPr/>
    </dgm:pt>
    <dgm:pt modelId="{24AE26D1-6D3E-481F-9DD5-3915D93DB878}" type="pres">
      <dgm:prSet presAssocID="{EE6EEFB3-A14E-4465-8336-300310F3ABF9}" presName="rootComposite1" presStyleCnt="0"/>
      <dgm:spPr/>
    </dgm:pt>
    <dgm:pt modelId="{7DEE4B23-9270-4AD0-8C08-CBEE74A6F194}" type="pres">
      <dgm:prSet presAssocID="{EE6EEFB3-A14E-4465-8336-300310F3ABF9}" presName="rootText1" presStyleLbl="node0" presStyleIdx="4" presStyleCnt="6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BC0F9AC-7036-4A52-9FDF-F58A2E281455}" type="pres">
      <dgm:prSet presAssocID="{EE6EEFB3-A14E-4465-8336-300310F3ABF9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53CF5E28-EB27-489D-8824-8C8AF644A06A}" type="pres">
      <dgm:prSet presAssocID="{EE6EEFB3-A14E-4465-8336-300310F3ABF9}" presName="hierChild2" presStyleCnt="0"/>
      <dgm:spPr/>
    </dgm:pt>
    <dgm:pt modelId="{4D6A9E28-6B53-4D50-B35A-DA5FD9573C55}" type="pres">
      <dgm:prSet presAssocID="{EE6EEFB3-A14E-4465-8336-300310F3ABF9}" presName="hierChild3" presStyleCnt="0"/>
      <dgm:spPr/>
    </dgm:pt>
    <dgm:pt modelId="{0A309F9D-81A7-4382-95D0-1DD9C2EC5CD7}" type="pres">
      <dgm:prSet presAssocID="{8E01F21B-A2EC-44B3-BC37-8E2731401286}" presName="hierRoot1" presStyleCnt="0">
        <dgm:presLayoutVars>
          <dgm:hierBranch val="init"/>
        </dgm:presLayoutVars>
      </dgm:prSet>
      <dgm:spPr/>
    </dgm:pt>
    <dgm:pt modelId="{6A1B9EAB-A0BB-4AA7-ACB4-B26DED2D1169}" type="pres">
      <dgm:prSet presAssocID="{8E01F21B-A2EC-44B3-BC37-8E2731401286}" presName="rootComposite1" presStyleCnt="0"/>
      <dgm:spPr/>
    </dgm:pt>
    <dgm:pt modelId="{AFDF27B2-523C-47EB-B7BB-75470A788AA9}" type="pres">
      <dgm:prSet presAssocID="{8E01F21B-A2EC-44B3-BC37-8E2731401286}" presName="rootText1" presStyleLbl="node0" presStyleIdx="5" presStyleCnt="6" custScaleX="191006" custScaleY="6262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C7246DB-1474-45A7-904A-024AEE9EFF22}" type="pres">
      <dgm:prSet presAssocID="{8E01F21B-A2EC-44B3-BC37-8E2731401286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E87F9EF-E071-4A5F-B5C0-B0E24302EF42}" type="pres">
      <dgm:prSet presAssocID="{8E01F21B-A2EC-44B3-BC37-8E2731401286}" presName="hierChild2" presStyleCnt="0"/>
      <dgm:spPr/>
    </dgm:pt>
    <dgm:pt modelId="{88EAA9EA-5B18-4DBE-BBF5-1CA41F2261A3}" type="pres">
      <dgm:prSet presAssocID="{8E01F21B-A2EC-44B3-BC37-8E2731401286}" presName="hierChild3" presStyleCnt="0"/>
      <dgm:spPr/>
    </dgm:pt>
  </dgm:ptLst>
  <dgm:cxnLst>
    <dgm:cxn modelId="{2F532050-6910-4207-9639-93CCFE5942E6}" type="presOf" srcId="{F05C351E-584B-4D0E-9936-B8488E9EBF7C}" destId="{4440ED8D-4E9E-4538-95CA-DA940819893C}" srcOrd="0" destOrd="0" presId="urn:microsoft.com/office/officeart/2009/3/layout/HorizontalOrganizationChart"/>
    <dgm:cxn modelId="{09807AC3-B340-4300-B79B-6F799535E2DF}" type="presOf" srcId="{D5E39D08-AA65-459D-AC47-BCA15A474DBF}" destId="{7412B9E7-11A1-445D-A057-CC07F7AA4B38}" srcOrd="0" destOrd="0" presId="urn:microsoft.com/office/officeart/2009/3/layout/HorizontalOrganizationChart"/>
    <dgm:cxn modelId="{49F26157-ACC8-460F-B0DB-EF862249C0F1}" type="presOf" srcId="{30356273-3A9E-4465-BCA4-53A100A43D50}" destId="{8851E246-C981-460F-B17C-659B30CC1172}" srcOrd="0" destOrd="0" presId="urn:microsoft.com/office/officeart/2009/3/layout/HorizontalOrganizationChart"/>
    <dgm:cxn modelId="{7599BC66-72FF-4B43-A761-0C643DBE8EB7}" type="presOf" srcId="{C26F7B81-7505-494E-9AFF-30EE6B88660F}" destId="{F7F5DB5C-EC3B-45D0-8920-CB7562915BF7}" srcOrd="1" destOrd="0" presId="urn:microsoft.com/office/officeart/2009/3/layout/HorizontalOrganizationChart"/>
    <dgm:cxn modelId="{1DA35850-7120-44C0-A0CD-FDF60FAA4228}" type="presOf" srcId="{7049107C-9923-4EC7-BAB3-3372AFDC1C0E}" destId="{82E5AB55-C33C-40FC-9010-208B0C82C6AB}" srcOrd="0" destOrd="0" presId="urn:microsoft.com/office/officeart/2009/3/layout/HorizontalOrganizationChart"/>
    <dgm:cxn modelId="{90664770-5B78-470D-98F2-EF0C67C5FE7E}" srcId="{3FCB5CEB-1B4C-4D1E-A910-ACED8488F6D8}" destId="{41D3F34D-7107-4A97-BC33-56E30F667939}" srcOrd="1" destOrd="0" parTransId="{63239D7A-5B83-4F53-B5BE-E2501343A147}" sibTransId="{E145A091-1F0D-41C2-9F58-6C2823EE9E7B}"/>
    <dgm:cxn modelId="{31864A79-6445-4F3F-A609-96ABD2DF8AE8}" type="presOf" srcId="{A5D2715A-43C9-44FA-8F83-89C38D517767}" destId="{0AA7DE90-7BBD-4883-8AB8-D18E5C8A5F5D}" srcOrd="0" destOrd="0" presId="urn:microsoft.com/office/officeart/2009/3/layout/HorizontalOrganizationChart"/>
    <dgm:cxn modelId="{845BE857-69A8-415A-BC9D-168D5FD153AD}" type="presOf" srcId="{E3ABA5A9-6616-4063-BF39-FAD746EEF3AD}" destId="{F1DDAFF0-8DF1-4263-815E-59CA55D376FF}" srcOrd="0" destOrd="0" presId="urn:microsoft.com/office/officeart/2009/3/layout/HorizontalOrganizationChart"/>
    <dgm:cxn modelId="{AE902BAB-90B0-486A-AEC5-7F58F8C415A1}" type="presOf" srcId="{D8F6A672-A4A9-4D92-8E90-EC8FC67A1A87}" destId="{64E5671C-AF20-4751-AEF5-4FDAD2F1D9D7}" srcOrd="0" destOrd="0" presId="urn:microsoft.com/office/officeart/2009/3/layout/HorizontalOrganizationChart"/>
    <dgm:cxn modelId="{BD716EC9-5AAD-44F5-BB3D-17AF4FCF769A}" type="presOf" srcId="{5113386D-7BE1-4A26-B880-4A7DD47270FF}" destId="{56123C7A-5495-41E1-BDA4-87D3DCD98EF6}" srcOrd="1" destOrd="0" presId="urn:microsoft.com/office/officeart/2009/3/layout/HorizontalOrganizationChart"/>
    <dgm:cxn modelId="{37CF15D8-C636-42E4-A492-BCFB577FC693}" srcId="{7F1D2ECC-D62D-4A42-BDFF-55B52865B9C5}" destId="{C46634CC-DBB8-4708-A51E-5876A34A69D1}" srcOrd="1" destOrd="0" parTransId="{52B642CF-A43A-4BF9-A523-4A8C87166CDA}" sibTransId="{A5BF85CE-9C78-4722-AD5A-35E606BCD639}"/>
    <dgm:cxn modelId="{377AA856-3CDE-4460-96E5-F0BFDB1B8F41}" type="presOf" srcId="{E0C34FCA-047D-4BE0-8331-3A8151E03E91}" destId="{A4A5B9B2-4070-4AF6-9E26-0B510A3250CF}" srcOrd="0" destOrd="0" presId="urn:microsoft.com/office/officeart/2009/3/layout/HorizontalOrganizationChart"/>
    <dgm:cxn modelId="{403EDD43-E073-4206-B6D7-309BB8AACAE5}" type="presOf" srcId="{6309827C-C9D5-4D10-AEF4-A6C2587AD581}" destId="{273C741A-8199-4102-ABD6-C7DBEE800ED3}" srcOrd="0" destOrd="0" presId="urn:microsoft.com/office/officeart/2009/3/layout/HorizontalOrganizationChart"/>
    <dgm:cxn modelId="{77AABF17-F729-4067-B62E-56628E261988}" srcId="{7F1D2ECC-D62D-4A42-BDFF-55B52865B9C5}" destId="{5FCD1E83-2879-4516-ADAD-04522CC08131}" srcOrd="2" destOrd="0" parTransId="{D8F6A672-A4A9-4D92-8E90-EC8FC67A1A87}" sibTransId="{D6F379E9-BB58-4DAF-8FE5-FCEA0E72D3A4}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1EF89F22-483E-4737-B064-D1DB28868D7B}" type="presOf" srcId="{5BBF6201-75F0-44F0-B511-A637AC0EAD71}" destId="{271ECD47-7990-4D0C-9288-0CF4E79BA36A}" srcOrd="0" destOrd="0" presId="urn:microsoft.com/office/officeart/2009/3/layout/HorizontalOrganizationChart"/>
    <dgm:cxn modelId="{0E7A41B8-B9F4-4E25-98AD-3ADF3B23B950}" type="presOf" srcId="{5FCD1E83-2879-4516-ADAD-04522CC08131}" destId="{3BE3B72E-EA55-4AD8-B3FB-A02B6CD3A98C}" srcOrd="0" destOrd="0" presId="urn:microsoft.com/office/officeart/2009/3/layout/HorizontalOrganizationChart"/>
    <dgm:cxn modelId="{29E9873E-4B69-4D53-B0A8-6EB79D7B188F}" srcId="{D11A13FE-817A-4BD7-A95E-03A972836075}" destId="{7F1D2ECC-D62D-4A42-BDFF-55B52865B9C5}" srcOrd="2" destOrd="0" parTransId="{3C3839E3-EC0B-4361-B951-FD9F481DB488}" sibTransId="{3C0CF765-1BBB-40D2-AB76-FEA4B58AB917}"/>
    <dgm:cxn modelId="{28D7D6E3-9F4D-4B21-8DEF-1FE3EDC58892}" type="presOf" srcId="{C46634CC-DBB8-4708-A51E-5876A34A69D1}" destId="{C2AB9210-7967-4FFD-BB47-1027C469FB76}" srcOrd="1" destOrd="0" presId="urn:microsoft.com/office/officeart/2009/3/layout/HorizontalOrganizationChart"/>
    <dgm:cxn modelId="{37BD2FBB-70C1-401D-A842-7786C557BBF5}" srcId="{80A89F71-127D-4548-9E97-3056A7816485}" destId="{B50F2A10-51D3-4936-8601-E08C576162AA}" srcOrd="1" destOrd="0" parTransId="{A5D2715A-43C9-44FA-8F83-89C38D517767}" sibTransId="{6D8477A4-30EE-4C36-9428-3E2A79EBD35F}"/>
    <dgm:cxn modelId="{FD6CECD0-8AF5-4B57-ABEB-135C5863D019}" type="presOf" srcId="{C26F7B81-7505-494E-9AFF-30EE6B88660F}" destId="{6362467E-FB07-4CD5-B711-C37DA288C54F}" srcOrd="0" destOrd="0" presId="urn:microsoft.com/office/officeart/2009/3/layout/HorizontalOrganizationChart"/>
    <dgm:cxn modelId="{7D3818EE-BB13-4351-87C3-FFBA56500720}" type="presOf" srcId="{8E01F21B-A2EC-44B3-BC37-8E2731401286}" destId="{5C7246DB-1474-45A7-904A-024AEE9EFF22}" srcOrd="1" destOrd="0" presId="urn:microsoft.com/office/officeart/2009/3/layout/HorizontalOrganizationChart"/>
    <dgm:cxn modelId="{AA796D32-CC71-4603-97C9-9B06BE9BE58A}" type="presOf" srcId="{A67A9A1D-050F-42A6-A90F-CCA0B219A9EE}" destId="{22E92AEE-C2FD-4E5D-BFAB-D01A1ADFDB33}" srcOrd="0" destOrd="0" presId="urn:microsoft.com/office/officeart/2009/3/layout/HorizontalOrganizationChart"/>
    <dgm:cxn modelId="{D14618AD-6807-4EE4-A83A-7D26BF027FFD}" type="presOf" srcId="{41D3F34D-7107-4A97-BC33-56E30F667939}" destId="{F1CB1C2B-9581-48A1-B322-4AD05A6257BC}" srcOrd="1" destOrd="0" presId="urn:microsoft.com/office/officeart/2009/3/layout/HorizontalOrganizationChart"/>
    <dgm:cxn modelId="{BA3B0E1A-F386-4B34-B637-A6111B449178}" srcId="{5FCD1E83-2879-4516-ADAD-04522CC08131}" destId="{E0C34FCA-047D-4BE0-8331-3A8151E03E91}" srcOrd="1" destOrd="0" parTransId="{A8A4DBAD-F420-4F4E-9664-91D51CC76219}" sibTransId="{DDD35139-CBD2-446A-9243-311C9824A354}"/>
    <dgm:cxn modelId="{ECE48322-CFC6-4898-A134-6AC1526F4BB8}" type="presOf" srcId="{B60DA685-0F97-4EDE-84E6-33418FD537F2}" destId="{C5AB5FF7-745A-40DC-AD93-DD6730732894}" srcOrd="0" destOrd="0" presId="urn:microsoft.com/office/officeart/2009/3/layout/HorizontalOrganizationChart"/>
    <dgm:cxn modelId="{40A3D561-E994-40C1-8B1D-5449F1041D5B}" type="presOf" srcId="{41D3F34D-7107-4A97-BC33-56E30F667939}" destId="{904B2233-F1EA-4D24-B920-0273616F1CEF}" srcOrd="0" destOrd="0" presId="urn:microsoft.com/office/officeart/2009/3/layout/HorizontalOrganizationChart"/>
    <dgm:cxn modelId="{AACA9CE7-3A36-40D5-BB58-DADE89ACB189}" type="presOf" srcId="{B50F2A10-51D3-4936-8601-E08C576162AA}" destId="{B26C2E25-FB91-4F9C-B15C-67702098639A}" srcOrd="0" destOrd="0" presId="urn:microsoft.com/office/officeart/2009/3/layout/HorizontalOrganizationChart"/>
    <dgm:cxn modelId="{EACAAAE2-76FE-400E-9FF2-75F82CF0E3A6}" srcId="{7F1D2ECC-D62D-4A42-BDFF-55B52865B9C5}" destId="{AAAA8C64-3428-49DA-A8FA-57D0B2310947}" srcOrd="0" destOrd="0" parTransId="{E3ABA5A9-6616-4063-BF39-FAD746EEF3AD}" sibTransId="{DF26D9E0-49F0-404F-837A-78AED433501C}"/>
    <dgm:cxn modelId="{5B87AFC9-3193-4B0C-A6AE-411806BD1D62}" srcId="{D11A13FE-817A-4BD7-A95E-03A972836075}" destId="{80A89F71-127D-4548-9E97-3056A7816485}" srcOrd="1" destOrd="0" parTransId="{FF8300CF-903A-41D9-9F9B-ECC3F30975BB}" sibTransId="{43AEFAF0-533B-4728-A3EC-2A9711620244}"/>
    <dgm:cxn modelId="{957219EE-1664-4823-97B4-0D6FFE5554A9}" type="presOf" srcId="{7F1D2ECC-D62D-4A42-BDFF-55B52865B9C5}" destId="{99911D26-47CC-4ED2-B8A1-E32D3EA7E4F3}" srcOrd="1" destOrd="0" presId="urn:microsoft.com/office/officeart/2009/3/layout/HorizontalOrganizationChart"/>
    <dgm:cxn modelId="{7B5D4843-978B-41F9-A874-814B9D2DD4D5}" srcId="{D11A13FE-817A-4BD7-A95E-03A972836075}" destId="{3FCB5CEB-1B4C-4D1E-A910-ACED8488F6D8}" srcOrd="3" destOrd="0" parTransId="{7B255EAE-5CA3-4127-BC70-46A27FC48F3A}" sibTransId="{ECED87AF-71F0-4520-B9AE-7372A50FC20E}"/>
    <dgm:cxn modelId="{F75874FE-0E11-4C09-8141-926FE482D4F1}" type="presOf" srcId="{7049107C-9923-4EC7-BAB3-3372AFDC1C0E}" destId="{BB860490-EF02-4B53-89FA-906C0EC9DA0E}" srcOrd="1" destOrd="0" presId="urn:microsoft.com/office/officeart/2009/3/layout/HorizontalOrganizationChart"/>
    <dgm:cxn modelId="{43BB10C7-D8B7-4C4D-B23D-8E70353E6963}" type="presOf" srcId="{DC7361AB-071C-4F68-99A0-62F1313E44E0}" destId="{EE7E4661-FEA5-4438-88BC-99C1FE1CBC13}" srcOrd="0" destOrd="0" presId="urn:microsoft.com/office/officeart/2009/3/layout/HorizontalOrganizationChart"/>
    <dgm:cxn modelId="{A04475FA-1DC0-48A6-A86E-9890E7DC50E6}" srcId="{3FCB5CEB-1B4C-4D1E-A910-ACED8488F6D8}" destId="{5BBF6201-75F0-44F0-B511-A637AC0EAD71}" srcOrd="0" destOrd="0" parTransId="{DC7361AB-071C-4F68-99A0-62F1313E44E0}" sibTransId="{9B19246C-4F52-497E-9919-119AE8E77B0B}"/>
    <dgm:cxn modelId="{53AE8493-A024-455C-BE8A-6A7B93F4531A}" type="presOf" srcId="{5FCD1E83-2879-4516-ADAD-04522CC08131}" destId="{86A1CC0E-C577-435C-B5E6-4715D139C32F}" srcOrd="1" destOrd="0" presId="urn:microsoft.com/office/officeart/2009/3/layout/HorizontalOrganizationChart"/>
    <dgm:cxn modelId="{12652A60-090D-45A6-AC49-F29527AC4CC0}" type="presOf" srcId="{A8A4DBAD-F420-4F4E-9664-91D51CC76219}" destId="{86B878B3-471F-4E01-BE8D-EB51B6D4E26A}" srcOrd="0" destOrd="0" presId="urn:microsoft.com/office/officeart/2009/3/layout/HorizontalOrganizationChart"/>
    <dgm:cxn modelId="{BC764246-F260-4240-833F-AF282D096FB3}" type="presOf" srcId="{EE6EEFB3-A14E-4465-8336-300310F3ABF9}" destId="{7DEE4B23-9270-4AD0-8C08-CBEE74A6F194}" srcOrd="0" destOrd="0" presId="urn:microsoft.com/office/officeart/2009/3/layout/HorizontalOrganizationChart"/>
    <dgm:cxn modelId="{CFF7CAB9-87AB-441E-8F78-D4FB26D1E366}" type="presOf" srcId="{8E01F21B-A2EC-44B3-BC37-8E2731401286}" destId="{AFDF27B2-523C-47EB-B7BB-75470A788AA9}" srcOrd="0" destOrd="0" presId="urn:microsoft.com/office/officeart/2009/3/layout/HorizontalOrganizationChart"/>
    <dgm:cxn modelId="{8F246AE1-8C63-40BF-90C7-51639D596180}" type="presOf" srcId="{D23CEBFF-8A32-4883-8861-292EBA5988C7}" destId="{CC7676F9-C5D8-4278-98FA-7E04C11E9ED8}" srcOrd="0" destOrd="0" presId="urn:microsoft.com/office/officeart/2009/3/layout/HorizontalOrganizationChart"/>
    <dgm:cxn modelId="{8C51CC98-1CD7-4216-BA57-6422529D6900}" type="presOf" srcId="{E7C64FD0-1DC0-4B5F-9AF8-AD6BEC278FCD}" destId="{3D05A45B-9B51-433B-822A-B70418920ACF}" srcOrd="0" destOrd="0" presId="urn:microsoft.com/office/officeart/2009/3/layout/HorizontalOrganizationChart"/>
    <dgm:cxn modelId="{96AD086F-FFB0-4076-85D0-54B0331872BE}" type="presOf" srcId="{52B642CF-A43A-4BF9-A523-4A8C87166CDA}" destId="{FD3F9A3A-3FEE-4CCB-904B-F4ABBA44AFD1}" srcOrd="0" destOrd="0" presId="urn:microsoft.com/office/officeart/2009/3/layout/HorizontalOrganizationChart"/>
    <dgm:cxn modelId="{AFB05D53-CD4E-4C92-9329-6DB84D222D70}" type="presOf" srcId="{E0C34FCA-047D-4BE0-8331-3A8151E03E91}" destId="{8D6E9974-AE42-4498-99DF-596A335145F5}" srcOrd="1" destOrd="0" presId="urn:microsoft.com/office/officeart/2009/3/layout/HorizontalOrganizationChart"/>
    <dgm:cxn modelId="{7DBEFE04-CEE6-4ECA-85C2-2A59C4A7434D}" type="presOf" srcId="{3FCB5CEB-1B4C-4D1E-A910-ACED8488F6D8}" destId="{590874D5-98B8-44D3-BA13-659741E83947}" srcOrd="0" destOrd="0" presId="urn:microsoft.com/office/officeart/2009/3/layout/HorizontalOrganizationChart"/>
    <dgm:cxn modelId="{12508DF2-4174-4D69-B57B-759F4AD54E01}" type="presOf" srcId="{E7C64FD0-1DC0-4B5F-9AF8-AD6BEC278FCD}" destId="{D142E380-9A75-4196-A296-0EC2076422D2}" srcOrd="1" destOrd="0" presId="urn:microsoft.com/office/officeart/2009/3/layout/HorizontalOrganizationChart"/>
    <dgm:cxn modelId="{BD45E493-E81F-468E-B00C-EBCE753BDEB5}" type="presOf" srcId="{E22B458D-7B3B-4065-8003-6EB53CA611B7}" destId="{7A004E65-A361-40CF-8BE6-2464573420BC}" srcOrd="1" destOrd="0" presId="urn:microsoft.com/office/officeart/2009/3/layout/HorizontalOrganizationChart"/>
    <dgm:cxn modelId="{38D716BB-ADB1-4D92-8CA9-EAB1197281DE}" type="presOf" srcId="{D11A13FE-817A-4BD7-A95E-03A972836075}" destId="{7AEB6DAA-FC4C-4A79-A600-21B27F488735}" srcOrd="0" destOrd="0" presId="urn:microsoft.com/office/officeart/2009/3/layout/HorizontalOrganizationChart"/>
    <dgm:cxn modelId="{1F198E1A-79E7-47DD-BD70-DC517EE3C736}" type="presOf" srcId="{EE6EEFB3-A14E-4465-8336-300310F3ABF9}" destId="{DBC0F9AC-7036-4A52-9FDF-F58A2E281455}" srcOrd="1" destOrd="0" presId="urn:microsoft.com/office/officeart/2009/3/layout/HorizontalOrganizationChart"/>
    <dgm:cxn modelId="{85176DA0-6207-4B64-9BBC-1BD1B66C95B9}" type="presOf" srcId="{9FF2E82E-B573-44FF-9ACA-258A12470335}" destId="{5BD3EF9A-01B0-4C4E-ACF1-E9CC4377697B}" srcOrd="0" destOrd="0" presId="urn:microsoft.com/office/officeart/2009/3/layout/HorizontalOrganizationChart"/>
    <dgm:cxn modelId="{8EFB4E9E-2778-4B2B-BD0D-FA73CEE7DAAB}" type="presOf" srcId="{C46634CC-DBB8-4708-A51E-5876A34A69D1}" destId="{8E8A5C74-77F8-4AF4-922F-50C8F3FB4C31}" srcOrd="0" destOrd="0" presId="urn:microsoft.com/office/officeart/2009/3/layout/HorizontalOrganizationChart"/>
    <dgm:cxn modelId="{F5386E06-11D3-4EF2-9CE3-148666F9B46D}" srcId="{AAAA8C64-3428-49DA-A8FA-57D0B2310947}" destId="{B60DA685-0F97-4EDE-84E6-33418FD537F2}" srcOrd="0" destOrd="0" parTransId="{A67A9A1D-050F-42A6-A90F-CCA0B219A9EE}" sibTransId="{CCEBE779-8857-452E-A514-DF219489903D}"/>
    <dgm:cxn modelId="{05CEB60D-8F99-43FC-B3C3-503112F5C07E}" srcId="{80A89F71-127D-4548-9E97-3056A7816485}" destId="{D23CEBFF-8A32-4883-8861-292EBA5988C7}" srcOrd="0" destOrd="0" parTransId="{9FF2E82E-B573-44FF-9ACA-258A12470335}" sibTransId="{4F6E2A92-2FF5-42C6-92C3-70C6D5DCFBFB}"/>
    <dgm:cxn modelId="{52025510-C74E-42C2-A864-917224D4901C}" srcId="{D11A13FE-817A-4BD7-A95E-03A972836075}" destId="{8E01F21B-A2EC-44B3-BC37-8E2731401286}" srcOrd="5" destOrd="0" parTransId="{B08ECCBC-FC41-4DD0-9D90-CC6EA977DE72}" sibTransId="{FF0C12C0-BA7A-4197-9D45-DD22DEB7040A}"/>
    <dgm:cxn modelId="{D28E3878-B3DB-4EB4-920C-F02A295D0895}" srcId="{3FCB5CEB-1B4C-4D1E-A910-ACED8488F6D8}" destId="{5113386D-7BE1-4A26-B880-4A7DD47270FF}" srcOrd="2" destOrd="0" parTransId="{F05C351E-584B-4D0E-9936-B8488E9EBF7C}" sibTransId="{009237F5-1DED-4E69-97D7-48827891AE92}"/>
    <dgm:cxn modelId="{AB34D0DF-E9C9-4E6E-BDE3-6686825D8483}" type="presOf" srcId="{E22B458D-7B3B-4065-8003-6EB53CA611B7}" destId="{524F5963-AF45-42D3-BB98-EBAC0C20B3F8}" srcOrd="0" destOrd="0" presId="urn:microsoft.com/office/officeart/2009/3/layout/HorizontalOrganizationChart"/>
    <dgm:cxn modelId="{9D1B3F42-5EED-42D6-B3BB-1DF5D19C3767}" srcId="{80A89F71-127D-4548-9E97-3056A7816485}" destId="{D5E39D08-AA65-459D-AC47-BCA15A474DBF}" srcOrd="2" destOrd="0" parTransId="{A543F9CA-E4C8-413B-87B9-91A75CFDBDD2}" sibTransId="{19627B67-BB59-46E4-8355-2E18F7321DB9}"/>
    <dgm:cxn modelId="{823FECB3-6976-45F2-B89A-D11126500454}" type="presOf" srcId="{7F1D2ECC-D62D-4A42-BDFF-55B52865B9C5}" destId="{269FCDB1-B648-4A98-B980-099BBC216CDE}" srcOrd="0" destOrd="0" presId="urn:microsoft.com/office/officeart/2009/3/layout/HorizontalOrganizationChart"/>
    <dgm:cxn modelId="{10B47E13-E32E-4BFB-A370-846F216C718F}" type="presOf" srcId="{3FCB5CEB-1B4C-4D1E-A910-ACED8488F6D8}" destId="{2C572E1A-2673-4B17-A7EF-5C6CB071EE9C}" srcOrd="1" destOrd="0" presId="urn:microsoft.com/office/officeart/2009/3/layout/HorizontalOrganizationChart"/>
    <dgm:cxn modelId="{3F3AB3C6-E58B-43B0-BBC8-42C308245804}" srcId="{5FCD1E83-2879-4516-ADAD-04522CC08131}" destId="{7049107C-9923-4EC7-BAB3-3372AFDC1C0E}" srcOrd="0" destOrd="0" parTransId="{30356273-3A9E-4465-BCA4-53A100A43D50}" sibTransId="{F4D0DA4D-944A-4D0F-ACB7-B41C8544DB3A}"/>
    <dgm:cxn modelId="{848C2B7F-8E13-42C5-B6FC-78C0FFDCEE0E}" type="presOf" srcId="{5113386D-7BE1-4A26-B880-4A7DD47270FF}" destId="{1DD352EC-9B9E-43D1-B5F3-F7EC121098B7}" srcOrd="0" destOrd="0" presId="urn:microsoft.com/office/officeart/2009/3/layout/HorizontalOrganizationChart"/>
    <dgm:cxn modelId="{A9D9F141-B31F-4D80-8B81-2489CE186514}" type="presOf" srcId="{80A89F71-127D-4548-9E97-3056A7816485}" destId="{331DF78D-EF6A-42DC-869A-8AD35E449BA4}" srcOrd="0" destOrd="0" presId="urn:microsoft.com/office/officeart/2009/3/layout/HorizontalOrganizationChart"/>
    <dgm:cxn modelId="{3E2D2197-F04B-439B-B1A9-238898B5BC34}" type="presOf" srcId="{D23CEBFF-8A32-4883-8861-292EBA5988C7}" destId="{CA0C5CDE-7592-4C75-9A32-2E39E9E99619}" srcOrd="1" destOrd="0" presId="urn:microsoft.com/office/officeart/2009/3/layout/HorizontalOrganizationChart"/>
    <dgm:cxn modelId="{6F159321-153C-43CD-8F61-BDC4C1B2A90E}" type="presOf" srcId="{5BBF6201-75F0-44F0-B511-A637AC0EAD71}" destId="{A7959AE6-2203-4849-A78B-B795E9238C53}" srcOrd="1" destOrd="0" presId="urn:microsoft.com/office/officeart/2009/3/layout/HorizontalOrganizationChart"/>
    <dgm:cxn modelId="{878CA89D-8D77-462D-86FE-B373B0FF3DF2}" type="presOf" srcId="{B50F2A10-51D3-4936-8601-E08C576162AA}" destId="{4FE6BE46-87E7-40CD-A12B-A119ACC2DEDA}" srcOrd="1" destOrd="0" presId="urn:microsoft.com/office/officeart/2009/3/layout/HorizontalOrganizationChart"/>
    <dgm:cxn modelId="{D71CEF4B-8574-46B7-82C8-A9FD7CFBD6E3}" type="presOf" srcId="{63239D7A-5B83-4F53-B5BE-E2501343A147}" destId="{A1C89084-508E-44A9-8C4B-B3F858E0BBAE}" srcOrd="0" destOrd="0" presId="urn:microsoft.com/office/officeart/2009/3/layout/HorizontalOrganizationChart"/>
    <dgm:cxn modelId="{0D9E5935-524B-461B-A2D7-1EB4C7FD6AC2}" srcId="{D11A13FE-817A-4BD7-A95E-03A972836075}" destId="{EE6EEFB3-A14E-4465-8336-300310F3ABF9}" srcOrd="4" destOrd="0" parTransId="{7ACFA431-4B08-4D0B-8AC6-A9FD342DCFE8}" sibTransId="{9497C052-8925-43F6-85DA-00EE62BDED22}"/>
    <dgm:cxn modelId="{B46EB262-B26E-4BC9-B2D3-8C8F585B197F}" type="presOf" srcId="{03799EFA-F8A6-472A-9877-A7E73277FED9}" destId="{42BE3C08-1998-4143-A779-67B17AC316B2}" srcOrd="0" destOrd="0" presId="urn:microsoft.com/office/officeart/2009/3/layout/HorizontalOrganizationChart"/>
    <dgm:cxn modelId="{734B8A9D-95FE-42CA-A5DF-DD23C588A384}" type="presOf" srcId="{A543F9CA-E4C8-413B-87B9-91A75CFDBDD2}" destId="{BF3E2804-35A8-4374-8AA0-7E0EDA89F46A}" srcOrd="0" destOrd="0" presId="urn:microsoft.com/office/officeart/2009/3/layout/HorizontalOrganizationChart"/>
    <dgm:cxn modelId="{BEB51356-D7BC-48FC-AAB1-842C02CD087A}" type="presOf" srcId="{80A89F71-127D-4548-9E97-3056A7816485}" destId="{6AE44C99-E1A2-4AAE-9BAF-648367183FAF}" srcOrd="1" destOrd="0" presId="urn:microsoft.com/office/officeart/2009/3/layout/HorizontalOrganizationChart"/>
    <dgm:cxn modelId="{76716242-D62B-436C-ADE8-37BC8E5F27C4}" type="presOf" srcId="{D5E39D08-AA65-459D-AC47-BCA15A474DBF}" destId="{C18248E1-846B-40B2-830F-C174A99058F2}" srcOrd="1" destOrd="0" presId="urn:microsoft.com/office/officeart/2009/3/layout/HorizontalOrganizationChart"/>
    <dgm:cxn modelId="{193176B7-F72A-43C9-B353-677F36222BD5}" srcId="{AAAA8C64-3428-49DA-A8FA-57D0B2310947}" destId="{E7C64FD0-1DC0-4B5F-9AF8-AD6BEC278FCD}" srcOrd="1" destOrd="0" parTransId="{03799EFA-F8A6-472A-9877-A7E73277FED9}" sibTransId="{27903708-F7D8-4D21-A2F5-40C47D50D4A0}"/>
    <dgm:cxn modelId="{0221EA80-BC65-411C-8EAB-546F9CFD6417}" type="presOf" srcId="{AAAA8C64-3428-49DA-A8FA-57D0B2310947}" destId="{E4BF7AD6-3D54-473A-B44A-58F631FB1D0B}" srcOrd="0" destOrd="0" presId="urn:microsoft.com/office/officeart/2009/3/layout/HorizontalOrganizationChart"/>
    <dgm:cxn modelId="{DCAA6F8C-137C-4205-94C2-3348D1BC7E13}" type="presOf" srcId="{AAAA8C64-3428-49DA-A8FA-57D0B2310947}" destId="{340450F3-FB77-475B-A4B0-F6F60F75E19B}" srcOrd="1" destOrd="0" presId="urn:microsoft.com/office/officeart/2009/3/layout/HorizontalOrganizationChart"/>
    <dgm:cxn modelId="{2889AA06-4B4E-4B25-A0CB-54A8B956E56C}" srcId="{D11A13FE-817A-4BD7-A95E-03A972836075}" destId="{C26F7B81-7505-494E-9AFF-30EE6B88660F}" srcOrd="0" destOrd="0" parTransId="{B95F391D-B956-452A-AEDA-BC4CDD127C67}" sibTransId="{06F7DE10-2078-4098-AA07-518A09B17833}"/>
    <dgm:cxn modelId="{DF527692-9377-4A53-BDF1-06CC92AFA973}" type="presOf" srcId="{B60DA685-0F97-4EDE-84E6-33418FD537F2}" destId="{1C3440E6-111E-4B40-B229-65DA129777C5}" srcOrd="1" destOrd="0" presId="urn:microsoft.com/office/officeart/2009/3/layout/HorizontalOrganizationChart"/>
    <dgm:cxn modelId="{0B34EBD4-DF92-4112-885E-793038F97E80}" type="presParOf" srcId="{7AEB6DAA-FC4C-4A79-A600-21B27F488735}" destId="{6642D5F1-59DB-4505-BE54-D41CE2418DF0}" srcOrd="0" destOrd="0" presId="urn:microsoft.com/office/officeart/2009/3/layout/HorizontalOrganizationChart"/>
    <dgm:cxn modelId="{14EE98DC-5A38-4BBB-B8B5-655B8B43BDED}" type="presParOf" srcId="{6642D5F1-59DB-4505-BE54-D41CE2418DF0}" destId="{C037B29C-EE0F-4E30-B16B-EA176F013CA3}" srcOrd="0" destOrd="0" presId="urn:microsoft.com/office/officeart/2009/3/layout/HorizontalOrganizationChart"/>
    <dgm:cxn modelId="{91867985-2E51-4F78-B8DD-13A5256DBC5C}" type="presParOf" srcId="{C037B29C-EE0F-4E30-B16B-EA176F013CA3}" destId="{6362467E-FB07-4CD5-B711-C37DA288C54F}" srcOrd="0" destOrd="0" presId="urn:microsoft.com/office/officeart/2009/3/layout/HorizontalOrganizationChart"/>
    <dgm:cxn modelId="{47419A6A-5308-4C12-9524-1BD1779E6C40}" type="presParOf" srcId="{C037B29C-EE0F-4E30-B16B-EA176F013CA3}" destId="{F7F5DB5C-EC3B-45D0-8920-CB7562915BF7}" srcOrd="1" destOrd="0" presId="urn:microsoft.com/office/officeart/2009/3/layout/HorizontalOrganizationChart"/>
    <dgm:cxn modelId="{F6ADD6AD-FA9D-4474-B198-39F70984AE9A}" type="presParOf" srcId="{6642D5F1-59DB-4505-BE54-D41CE2418DF0}" destId="{9DD640E5-FA02-4C3F-B338-BA00A0913979}" srcOrd="1" destOrd="0" presId="urn:microsoft.com/office/officeart/2009/3/layout/HorizontalOrganizationChart"/>
    <dgm:cxn modelId="{342D711B-1595-4C10-B551-71653C1A7A02}" type="presParOf" srcId="{9DD640E5-FA02-4C3F-B338-BA00A0913979}" destId="{273C741A-8199-4102-ABD6-C7DBEE800ED3}" srcOrd="0" destOrd="0" presId="urn:microsoft.com/office/officeart/2009/3/layout/HorizontalOrganizationChart"/>
    <dgm:cxn modelId="{2447338E-3014-4BCF-AA6F-B989E704668A}" type="presParOf" srcId="{9DD640E5-FA02-4C3F-B338-BA00A0913979}" destId="{896F4566-D143-4302-A1B4-1EFCCBD64776}" srcOrd="1" destOrd="0" presId="urn:microsoft.com/office/officeart/2009/3/layout/HorizontalOrganizationChart"/>
    <dgm:cxn modelId="{C6F83763-7926-4EEB-B731-DC7BDF32E6E4}" type="presParOf" srcId="{896F4566-D143-4302-A1B4-1EFCCBD64776}" destId="{1E4B28F6-386F-4F6B-AC52-468C0F827C2A}" srcOrd="0" destOrd="0" presId="urn:microsoft.com/office/officeart/2009/3/layout/HorizontalOrganizationChart"/>
    <dgm:cxn modelId="{C7CA396B-3738-406E-902E-8BD3AB49B575}" type="presParOf" srcId="{1E4B28F6-386F-4F6B-AC52-468C0F827C2A}" destId="{524F5963-AF45-42D3-BB98-EBAC0C20B3F8}" srcOrd="0" destOrd="0" presId="urn:microsoft.com/office/officeart/2009/3/layout/HorizontalOrganizationChart"/>
    <dgm:cxn modelId="{44FE96B2-B199-41FC-9925-FD6A48B4540E}" type="presParOf" srcId="{1E4B28F6-386F-4F6B-AC52-468C0F827C2A}" destId="{7A004E65-A361-40CF-8BE6-2464573420BC}" srcOrd="1" destOrd="0" presId="urn:microsoft.com/office/officeart/2009/3/layout/HorizontalOrganizationChart"/>
    <dgm:cxn modelId="{C5276CB4-C38B-4982-8953-72C14A03E49F}" type="presParOf" srcId="{896F4566-D143-4302-A1B4-1EFCCBD64776}" destId="{2D796EB0-DDA1-4F00-9B86-E5D6F05F34C1}" srcOrd="1" destOrd="0" presId="urn:microsoft.com/office/officeart/2009/3/layout/HorizontalOrganizationChart"/>
    <dgm:cxn modelId="{B35FACB6-3350-4D90-8A8C-90691074CD75}" type="presParOf" srcId="{896F4566-D143-4302-A1B4-1EFCCBD64776}" destId="{FCC8261E-28BA-4EC1-ABAE-55BB7C25ED40}" srcOrd="2" destOrd="0" presId="urn:microsoft.com/office/officeart/2009/3/layout/HorizontalOrganizationChart"/>
    <dgm:cxn modelId="{F0EAF16E-AE0D-44E1-97E1-FCC4D6A7EE6A}" type="presParOf" srcId="{6642D5F1-59DB-4505-BE54-D41CE2418DF0}" destId="{90E806CC-C96A-4669-AD25-DAB85FE10ACF}" srcOrd="2" destOrd="0" presId="urn:microsoft.com/office/officeart/2009/3/layout/HorizontalOrganizationChart"/>
    <dgm:cxn modelId="{58BA08D6-5028-4124-A510-4CBDD69621A3}" type="presParOf" srcId="{7AEB6DAA-FC4C-4A79-A600-21B27F488735}" destId="{87D0E414-F850-4281-A203-29BE6A8400B8}" srcOrd="1" destOrd="0" presId="urn:microsoft.com/office/officeart/2009/3/layout/HorizontalOrganizationChart"/>
    <dgm:cxn modelId="{2724F0F0-760C-4BF4-8196-E8BA7A9CCEF8}" type="presParOf" srcId="{87D0E414-F850-4281-A203-29BE6A8400B8}" destId="{501BC08E-84C8-4072-9B53-3243E33C8BCB}" srcOrd="0" destOrd="0" presId="urn:microsoft.com/office/officeart/2009/3/layout/HorizontalOrganizationChart"/>
    <dgm:cxn modelId="{14351932-527D-4E61-934E-A7944E9C503C}" type="presParOf" srcId="{501BC08E-84C8-4072-9B53-3243E33C8BCB}" destId="{331DF78D-EF6A-42DC-869A-8AD35E449BA4}" srcOrd="0" destOrd="0" presId="urn:microsoft.com/office/officeart/2009/3/layout/HorizontalOrganizationChart"/>
    <dgm:cxn modelId="{46D0874E-2A13-4F19-B7FC-7066E4ACC1E7}" type="presParOf" srcId="{501BC08E-84C8-4072-9B53-3243E33C8BCB}" destId="{6AE44C99-E1A2-4AAE-9BAF-648367183FAF}" srcOrd="1" destOrd="0" presId="urn:microsoft.com/office/officeart/2009/3/layout/HorizontalOrganizationChart"/>
    <dgm:cxn modelId="{847BCDC7-C17D-467F-A4AD-B7EEF616B2B5}" type="presParOf" srcId="{87D0E414-F850-4281-A203-29BE6A8400B8}" destId="{FFD215B2-C4FC-4550-A3EA-C9BFB16AD998}" srcOrd="1" destOrd="0" presId="urn:microsoft.com/office/officeart/2009/3/layout/HorizontalOrganizationChart"/>
    <dgm:cxn modelId="{8E1B89BE-51E7-46A0-A933-866253EA8B19}" type="presParOf" srcId="{FFD215B2-C4FC-4550-A3EA-C9BFB16AD998}" destId="{5BD3EF9A-01B0-4C4E-ACF1-E9CC4377697B}" srcOrd="0" destOrd="0" presId="urn:microsoft.com/office/officeart/2009/3/layout/HorizontalOrganizationChart"/>
    <dgm:cxn modelId="{836E76C3-2310-4B17-96C2-5276CC1521B9}" type="presParOf" srcId="{FFD215B2-C4FC-4550-A3EA-C9BFB16AD998}" destId="{55648FEA-0FB4-4A76-9BDE-C3B84B075387}" srcOrd="1" destOrd="0" presId="urn:microsoft.com/office/officeart/2009/3/layout/HorizontalOrganizationChart"/>
    <dgm:cxn modelId="{FD883494-8094-4AA9-BA5F-F80ED04F7F34}" type="presParOf" srcId="{55648FEA-0FB4-4A76-9BDE-C3B84B075387}" destId="{DDCBEE8A-4B24-47C3-9645-CDFB96D14D68}" srcOrd="0" destOrd="0" presId="urn:microsoft.com/office/officeart/2009/3/layout/HorizontalOrganizationChart"/>
    <dgm:cxn modelId="{4331AC2E-239B-4455-880C-E0ABA8EBE40F}" type="presParOf" srcId="{DDCBEE8A-4B24-47C3-9645-CDFB96D14D68}" destId="{CC7676F9-C5D8-4278-98FA-7E04C11E9ED8}" srcOrd="0" destOrd="0" presId="urn:microsoft.com/office/officeart/2009/3/layout/HorizontalOrganizationChart"/>
    <dgm:cxn modelId="{0495532C-F676-4B76-8C21-C53B462249D4}" type="presParOf" srcId="{DDCBEE8A-4B24-47C3-9645-CDFB96D14D68}" destId="{CA0C5CDE-7592-4C75-9A32-2E39E9E99619}" srcOrd="1" destOrd="0" presId="urn:microsoft.com/office/officeart/2009/3/layout/HorizontalOrganizationChart"/>
    <dgm:cxn modelId="{25C73FC7-429E-4C2C-AC9E-9A9667C50A8E}" type="presParOf" srcId="{55648FEA-0FB4-4A76-9BDE-C3B84B075387}" destId="{89A72A5F-80EB-4725-AB06-1BA1BC536049}" srcOrd="1" destOrd="0" presId="urn:microsoft.com/office/officeart/2009/3/layout/HorizontalOrganizationChart"/>
    <dgm:cxn modelId="{D773C960-F250-4BCF-AE1D-95630631780F}" type="presParOf" srcId="{55648FEA-0FB4-4A76-9BDE-C3B84B075387}" destId="{BD7692AF-0EE8-44B0-80C1-9D43B2054D31}" srcOrd="2" destOrd="0" presId="urn:microsoft.com/office/officeart/2009/3/layout/HorizontalOrganizationChart"/>
    <dgm:cxn modelId="{84BBA428-C160-4856-9BD7-0E9D9D7A565C}" type="presParOf" srcId="{FFD215B2-C4FC-4550-A3EA-C9BFB16AD998}" destId="{0AA7DE90-7BBD-4883-8AB8-D18E5C8A5F5D}" srcOrd="2" destOrd="0" presId="urn:microsoft.com/office/officeart/2009/3/layout/HorizontalOrganizationChart"/>
    <dgm:cxn modelId="{37EAC47D-D25C-445E-8635-330CE57E7E68}" type="presParOf" srcId="{FFD215B2-C4FC-4550-A3EA-C9BFB16AD998}" destId="{134F8A67-3B4E-46B9-8A0E-5988CAF15F6C}" srcOrd="3" destOrd="0" presId="urn:microsoft.com/office/officeart/2009/3/layout/HorizontalOrganizationChart"/>
    <dgm:cxn modelId="{66D369F2-BE06-4A3F-9725-B29FA1B64022}" type="presParOf" srcId="{134F8A67-3B4E-46B9-8A0E-5988CAF15F6C}" destId="{0CDDECD8-8B95-4D57-994D-FEC78C4D7884}" srcOrd="0" destOrd="0" presId="urn:microsoft.com/office/officeart/2009/3/layout/HorizontalOrganizationChart"/>
    <dgm:cxn modelId="{77A9EDBC-E4A0-4E61-9EEB-CB93E22A9347}" type="presParOf" srcId="{0CDDECD8-8B95-4D57-994D-FEC78C4D7884}" destId="{B26C2E25-FB91-4F9C-B15C-67702098639A}" srcOrd="0" destOrd="0" presId="urn:microsoft.com/office/officeart/2009/3/layout/HorizontalOrganizationChart"/>
    <dgm:cxn modelId="{58FF659F-F67A-4D45-B2EC-1F58D5939D77}" type="presParOf" srcId="{0CDDECD8-8B95-4D57-994D-FEC78C4D7884}" destId="{4FE6BE46-87E7-40CD-A12B-A119ACC2DEDA}" srcOrd="1" destOrd="0" presId="urn:microsoft.com/office/officeart/2009/3/layout/HorizontalOrganizationChart"/>
    <dgm:cxn modelId="{8752BE3A-FF3F-434C-B376-7100B0156211}" type="presParOf" srcId="{134F8A67-3B4E-46B9-8A0E-5988CAF15F6C}" destId="{3457B6BB-959C-468E-AF07-ECD0A594DAD2}" srcOrd="1" destOrd="0" presId="urn:microsoft.com/office/officeart/2009/3/layout/HorizontalOrganizationChart"/>
    <dgm:cxn modelId="{43943CF9-754D-4BB5-9840-ACEA8371F849}" type="presParOf" srcId="{134F8A67-3B4E-46B9-8A0E-5988CAF15F6C}" destId="{58A9682F-3A37-4A6C-A32B-99BBF00CC4EC}" srcOrd="2" destOrd="0" presId="urn:microsoft.com/office/officeart/2009/3/layout/HorizontalOrganizationChart"/>
    <dgm:cxn modelId="{842828E6-9423-457A-8812-047A1C54EF13}" type="presParOf" srcId="{FFD215B2-C4FC-4550-A3EA-C9BFB16AD998}" destId="{BF3E2804-35A8-4374-8AA0-7E0EDA89F46A}" srcOrd="4" destOrd="0" presId="urn:microsoft.com/office/officeart/2009/3/layout/HorizontalOrganizationChart"/>
    <dgm:cxn modelId="{9F4AF3D3-8C61-4119-BCD5-F2CA6C7D9A17}" type="presParOf" srcId="{FFD215B2-C4FC-4550-A3EA-C9BFB16AD998}" destId="{C6EA7AC2-C7E3-4226-87E4-9CFB3666ABD8}" srcOrd="5" destOrd="0" presId="urn:microsoft.com/office/officeart/2009/3/layout/HorizontalOrganizationChart"/>
    <dgm:cxn modelId="{CB2016E0-DE2E-4410-AF2C-179160C2CF32}" type="presParOf" srcId="{C6EA7AC2-C7E3-4226-87E4-9CFB3666ABD8}" destId="{1A245699-77E8-4C78-A32B-AB18541A4FC2}" srcOrd="0" destOrd="0" presId="urn:microsoft.com/office/officeart/2009/3/layout/HorizontalOrganizationChart"/>
    <dgm:cxn modelId="{D0A6DD18-C333-4B2B-A25F-2D0D00AF25A9}" type="presParOf" srcId="{1A245699-77E8-4C78-A32B-AB18541A4FC2}" destId="{7412B9E7-11A1-445D-A057-CC07F7AA4B38}" srcOrd="0" destOrd="0" presId="urn:microsoft.com/office/officeart/2009/3/layout/HorizontalOrganizationChart"/>
    <dgm:cxn modelId="{C5BA2AFA-112E-4F45-AFD9-66850FA3FD51}" type="presParOf" srcId="{1A245699-77E8-4C78-A32B-AB18541A4FC2}" destId="{C18248E1-846B-40B2-830F-C174A99058F2}" srcOrd="1" destOrd="0" presId="urn:microsoft.com/office/officeart/2009/3/layout/HorizontalOrganizationChart"/>
    <dgm:cxn modelId="{F4874948-A589-4F13-81D0-2603CA9585A6}" type="presParOf" srcId="{C6EA7AC2-C7E3-4226-87E4-9CFB3666ABD8}" destId="{32C6CDA2-D191-4069-8B15-906ED15CB3EE}" srcOrd="1" destOrd="0" presId="urn:microsoft.com/office/officeart/2009/3/layout/HorizontalOrganizationChart"/>
    <dgm:cxn modelId="{E6A61133-0AF7-46F8-B4A3-1F3D0CB153C6}" type="presParOf" srcId="{C6EA7AC2-C7E3-4226-87E4-9CFB3666ABD8}" destId="{00CF3AE1-8773-4FDC-92ED-30B903BAD156}" srcOrd="2" destOrd="0" presId="urn:microsoft.com/office/officeart/2009/3/layout/HorizontalOrganizationChart"/>
    <dgm:cxn modelId="{0FB5814D-CA98-4AE1-AD3A-2B60A7E55177}" type="presParOf" srcId="{87D0E414-F850-4281-A203-29BE6A8400B8}" destId="{036A85C9-9B03-40B0-9C06-504A91E0504E}" srcOrd="2" destOrd="0" presId="urn:microsoft.com/office/officeart/2009/3/layout/HorizontalOrganizationChart"/>
    <dgm:cxn modelId="{750A6628-4A0F-44A1-B929-EEB9D387B709}" type="presParOf" srcId="{7AEB6DAA-FC4C-4A79-A600-21B27F488735}" destId="{F7F3EC6D-BD3D-4D33-9D22-70BE31215D0C}" srcOrd="2" destOrd="0" presId="urn:microsoft.com/office/officeart/2009/3/layout/HorizontalOrganizationChart"/>
    <dgm:cxn modelId="{F45D2E56-FE54-4E13-9784-931147BD3030}" type="presParOf" srcId="{F7F3EC6D-BD3D-4D33-9D22-70BE31215D0C}" destId="{7835BE7A-0BCE-4A58-9D7C-B281C11C809C}" srcOrd="0" destOrd="0" presId="urn:microsoft.com/office/officeart/2009/3/layout/HorizontalOrganizationChart"/>
    <dgm:cxn modelId="{19821A76-DB20-4BD1-8367-EF7AC6B5ABD3}" type="presParOf" srcId="{7835BE7A-0BCE-4A58-9D7C-B281C11C809C}" destId="{269FCDB1-B648-4A98-B980-099BBC216CDE}" srcOrd="0" destOrd="0" presId="urn:microsoft.com/office/officeart/2009/3/layout/HorizontalOrganizationChart"/>
    <dgm:cxn modelId="{7B882F8C-4ECF-4B22-BA56-67C59B23FAD8}" type="presParOf" srcId="{7835BE7A-0BCE-4A58-9D7C-B281C11C809C}" destId="{99911D26-47CC-4ED2-B8A1-E32D3EA7E4F3}" srcOrd="1" destOrd="0" presId="urn:microsoft.com/office/officeart/2009/3/layout/HorizontalOrganizationChart"/>
    <dgm:cxn modelId="{6DA1F820-CE8D-45F2-B157-3A352702265F}" type="presParOf" srcId="{F7F3EC6D-BD3D-4D33-9D22-70BE31215D0C}" destId="{C357E411-D62E-4709-A578-E6BA4BFB0C9E}" srcOrd="1" destOrd="0" presId="urn:microsoft.com/office/officeart/2009/3/layout/HorizontalOrganizationChart"/>
    <dgm:cxn modelId="{D2BD47E3-9800-4011-805D-75A214265FB5}" type="presParOf" srcId="{C357E411-D62E-4709-A578-E6BA4BFB0C9E}" destId="{F1DDAFF0-8DF1-4263-815E-59CA55D376FF}" srcOrd="0" destOrd="0" presId="urn:microsoft.com/office/officeart/2009/3/layout/HorizontalOrganizationChart"/>
    <dgm:cxn modelId="{ADB3B5DC-F31E-4A0E-A7DD-E4BF8251C2B3}" type="presParOf" srcId="{C357E411-D62E-4709-A578-E6BA4BFB0C9E}" destId="{33BA34F1-3245-45E9-ACE7-CEE64BB739B9}" srcOrd="1" destOrd="0" presId="urn:microsoft.com/office/officeart/2009/3/layout/HorizontalOrganizationChart"/>
    <dgm:cxn modelId="{51F5DDA4-63B6-46E7-B540-81A0E5E09CE6}" type="presParOf" srcId="{33BA34F1-3245-45E9-ACE7-CEE64BB739B9}" destId="{BA9AD19A-686E-46EB-883D-E4FBCEF817AC}" srcOrd="0" destOrd="0" presId="urn:microsoft.com/office/officeart/2009/3/layout/HorizontalOrganizationChart"/>
    <dgm:cxn modelId="{352267D0-3157-44DC-8614-D41A2AC0B5F2}" type="presParOf" srcId="{BA9AD19A-686E-46EB-883D-E4FBCEF817AC}" destId="{E4BF7AD6-3D54-473A-B44A-58F631FB1D0B}" srcOrd="0" destOrd="0" presId="urn:microsoft.com/office/officeart/2009/3/layout/HorizontalOrganizationChart"/>
    <dgm:cxn modelId="{8208F7E2-E3BB-491F-B643-FC0ED20D92F9}" type="presParOf" srcId="{BA9AD19A-686E-46EB-883D-E4FBCEF817AC}" destId="{340450F3-FB77-475B-A4B0-F6F60F75E19B}" srcOrd="1" destOrd="0" presId="urn:microsoft.com/office/officeart/2009/3/layout/HorizontalOrganizationChart"/>
    <dgm:cxn modelId="{CD38B2AC-53AE-4950-9EED-D1DA346CFBF8}" type="presParOf" srcId="{33BA34F1-3245-45E9-ACE7-CEE64BB739B9}" destId="{D58709CE-6B34-47BA-AD95-752BCCA726DF}" srcOrd="1" destOrd="0" presId="urn:microsoft.com/office/officeart/2009/3/layout/HorizontalOrganizationChart"/>
    <dgm:cxn modelId="{0D0BEE4C-4438-4392-9A19-C78C197E6B00}" type="presParOf" srcId="{D58709CE-6B34-47BA-AD95-752BCCA726DF}" destId="{22E92AEE-C2FD-4E5D-BFAB-D01A1ADFDB33}" srcOrd="0" destOrd="0" presId="urn:microsoft.com/office/officeart/2009/3/layout/HorizontalOrganizationChart"/>
    <dgm:cxn modelId="{6ACF1B9F-96D6-41AE-8C03-A5B825FBCC04}" type="presParOf" srcId="{D58709CE-6B34-47BA-AD95-752BCCA726DF}" destId="{6943D9D0-0B75-43FC-A2FE-22C5EDEA54E6}" srcOrd="1" destOrd="0" presId="urn:microsoft.com/office/officeart/2009/3/layout/HorizontalOrganizationChart"/>
    <dgm:cxn modelId="{C0A922D2-B1B9-4E3A-BD69-EDD078839463}" type="presParOf" srcId="{6943D9D0-0B75-43FC-A2FE-22C5EDEA54E6}" destId="{33ABDDF0-A8FB-4E5E-BCC3-3A70EC7832E0}" srcOrd="0" destOrd="0" presId="urn:microsoft.com/office/officeart/2009/3/layout/HorizontalOrganizationChart"/>
    <dgm:cxn modelId="{2AFA0A93-588D-4D94-99E6-9853E4E227FF}" type="presParOf" srcId="{33ABDDF0-A8FB-4E5E-BCC3-3A70EC7832E0}" destId="{C5AB5FF7-745A-40DC-AD93-DD6730732894}" srcOrd="0" destOrd="0" presId="urn:microsoft.com/office/officeart/2009/3/layout/HorizontalOrganizationChart"/>
    <dgm:cxn modelId="{644F4055-118A-4174-AD8B-7F791278C30D}" type="presParOf" srcId="{33ABDDF0-A8FB-4E5E-BCC3-3A70EC7832E0}" destId="{1C3440E6-111E-4B40-B229-65DA129777C5}" srcOrd="1" destOrd="0" presId="urn:microsoft.com/office/officeart/2009/3/layout/HorizontalOrganizationChart"/>
    <dgm:cxn modelId="{E09B1746-734D-4294-8181-FD5812DA45D1}" type="presParOf" srcId="{6943D9D0-0B75-43FC-A2FE-22C5EDEA54E6}" destId="{0BC87A40-247D-46AC-9804-A5615CC988E7}" srcOrd="1" destOrd="0" presId="urn:microsoft.com/office/officeart/2009/3/layout/HorizontalOrganizationChart"/>
    <dgm:cxn modelId="{CD833E39-492F-4FF3-A749-68B4D66584EF}" type="presParOf" srcId="{6943D9D0-0B75-43FC-A2FE-22C5EDEA54E6}" destId="{8CABA0C8-9434-4F45-88DC-D2690037BB0C}" srcOrd="2" destOrd="0" presId="urn:microsoft.com/office/officeart/2009/3/layout/HorizontalOrganizationChart"/>
    <dgm:cxn modelId="{EEB467AF-92E4-482E-8687-105F8968B11A}" type="presParOf" srcId="{D58709CE-6B34-47BA-AD95-752BCCA726DF}" destId="{42BE3C08-1998-4143-A779-67B17AC316B2}" srcOrd="2" destOrd="0" presId="urn:microsoft.com/office/officeart/2009/3/layout/HorizontalOrganizationChart"/>
    <dgm:cxn modelId="{19CD6987-06B5-457C-B1E4-892211CF41CB}" type="presParOf" srcId="{D58709CE-6B34-47BA-AD95-752BCCA726DF}" destId="{C8D421CF-0957-4F60-A451-701A111D7006}" srcOrd="3" destOrd="0" presId="urn:microsoft.com/office/officeart/2009/3/layout/HorizontalOrganizationChart"/>
    <dgm:cxn modelId="{683D0246-6C11-4558-B001-AB1E31EE3834}" type="presParOf" srcId="{C8D421CF-0957-4F60-A451-701A111D7006}" destId="{76EC7B36-6263-41BA-B487-1A6AB43563B2}" srcOrd="0" destOrd="0" presId="urn:microsoft.com/office/officeart/2009/3/layout/HorizontalOrganizationChart"/>
    <dgm:cxn modelId="{489DEEA4-77F6-4F6D-88E3-4B69EAAD6FDB}" type="presParOf" srcId="{76EC7B36-6263-41BA-B487-1A6AB43563B2}" destId="{3D05A45B-9B51-433B-822A-B70418920ACF}" srcOrd="0" destOrd="0" presId="urn:microsoft.com/office/officeart/2009/3/layout/HorizontalOrganizationChart"/>
    <dgm:cxn modelId="{0567EF27-96B8-457E-B5CB-9DA9AB21E18B}" type="presParOf" srcId="{76EC7B36-6263-41BA-B487-1A6AB43563B2}" destId="{D142E380-9A75-4196-A296-0EC2076422D2}" srcOrd="1" destOrd="0" presId="urn:microsoft.com/office/officeart/2009/3/layout/HorizontalOrganizationChart"/>
    <dgm:cxn modelId="{DA35AF78-AAE5-479F-BE34-9C12B60CFEF4}" type="presParOf" srcId="{C8D421CF-0957-4F60-A451-701A111D7006}" destId="{12572590-56D1-41F0-BDEB-19F17E349B22}" srcOrd="1" destOrd="0" presId="urn:microsoft.com/office/officeart/2009/3/layout/HorizontalOrganizationChart"/>
    <dgm:cxn modelId="{84ADFF1B-5DCD-4E81-AB24-823FEDC241A6}" type="presParOf" srcId="{C8D421CF-0957-4F60-A451-701A111D7006}" destId="{7423A29E-4855-4D29-8772-B3CF99A2864D}" srcOrd="2" destOrd="0" presId="urn:microsoft.com/office/officeart/2009/3/layout/HorizontalOrganizationChart"/>
    <dgm:cxn modelId="{794DA165-7BD2-408E-A03B-C4DA2E7A1FDF}" type="presParOf" srcId="{33BA34F1-3245-45E9-ACE7-CEE64BB739B9}" destId="{870A0F62-0D9C-483D-8953-0A5A89851CC7}" srcOrd="2" destOrd="0" presId="urn:microsoft.com/office/officeart/2009/3/layout/HorizontalOrganizationChart"/>
    <dgm:cxn modelId="{F456DBFD-4247-42BE-92F3-9E73FE5B3C31}" type="presParOf" srcId="{C357E411-D62E-4709-A578-E6BA4BFB0C9E}" destId="{FD3F9A3A-3FEE-4CCB-904B-F4ABBA44AFD1}" srcOrd="2" destOrd="0" presId="urn:microsoft.com/office/officeart/2009/3/layout/HorizontalOrganizationChart"/>
    <dgm:cxn modelId="{C0226132-80C8-4ECC-BF78-B1245457BE27}" type="presParOf" srcId="{C357E411-D62E-4709-A578-E6BA4BFB0C9E}" destId="{3AC8E940-BE51-49E3-8AAA-21D67C0240AC}" srcOrd="3" destOrd="0" presId="urn:microsoft.com/office/officeart/2009/3/layout/HorizontalOrganizationChart"/>
    <dgm:cxn modelId="{350B168C-AB5C-4BEC-A42B-6D1A0BBE430E}" type="presParOf" srcId="{3AC8E940-BE51-49E3-8AAA-21D67C0240AC}" destId="{9D529C8D-757A-4F74-8AD0-25FB5EFACB0C}" srcOrd="0" destOrd="0" presId="urn:microsoft.com/office/officeart/2009/3/layout/HorizontalOrganizationChart"/>
    <dgm:cxn modelId="{3A5814C5-A61F-43D5-A355-3932E4553CF2}" type="presParOf" srcId="{9D529C8D-757A-4F74-8AD0-25FB5EFACB0C}" destId="{8E8A5C74-77F8-4AF4-922F-50C8F3FB4C31}" srcOrd="0" destOrd="0" presId="urn:microsoft.com/office/officeart/2009/3/layout/HorizontalOrganizationChart"/>
    <dgm:cxn modelId="{9AD5B65A-F7B6-4314-B5D2-BA1CCD91D3D8}" type="presParOf" srcId="{9D529C8D-757A-4F74-8AD0-25FB5EFACB0C}" destId="{C2AB9210-7967-4FFD-BB47-1027C469FB76}" srcOrd="1" destOrd="0" presId="urn:microsoft.com/office/officeart/2009/3/layout/HorizontalOrganizationChart"/>
    <dgm:cxn modelId="{6786963E-7CAD-4AA5-BA6D-70B0BDBB8989}" type="presParOf" srcId="{3AC8E940-BE51-49E3-8AAA-21D67C0240AC}" destId="{E91A66E8-07BA-4A1D-A18B-EDE2E4B16950}" srcOrd="1" destOrd="0" presId="urn:microsoft.com/office/officeart/2009/3/layout/HorizontalOrganizationChart"/>
    <dgm:cxn modelId="{D9FE7D52-BFA3-401B-A436-014C671D9A9B}" type="presParOf" srcId="{3AC8E940-BE51-49E3-8AAA-21D67C0240AC}" destId="{6D7961F3-A312-4D15-A24D-DCEA0CBD31E3}" srcOrd="2" destOrd="0" presId="urn:microsoft.com/office/officeart/2009/3/layout/HorizontalOrganizationChart"/>
    <dgm:cxn modelId="{77866B72-1626-4552-8FDC-3DE46F866CFA}" type="presParOf" srcId="{C357E411-D62E-4709-A578-E6BA4BFB0C9E}" destId="{64E5671C-AF20-4751-AEF5-4FDAD2F1D9D7}" srcOrd="4" destOrd="0" presId="urn:microsoft.com/office/officeart/2009/3/layout/HorizontalOrganizationChart"/>
    <dgm:cxn modelId="{FD734CD0-F689-46C4-AA0F-0CD08038DBEE}" type="presParOf" srcId="{C357E411-D62E-4709-A578-E6BA4BFB0C9E}" destId="{4A7000A0-A2D6-44BF-9056-0FA7967B9942}" srcOrd="5" destOrd="0" presId="urn:microsoft.com/office/officeart/2009/3/layout/HorizontalOrganizationChart"/>
    <dgm:cxn modelId="{DD08F898-C51E-4805-8D41-C9EE728473BC}" type="presParOf" srcId="{4A7000A0-A2D6-44BF-9056-0FA7967B9942}" destId="{AE2B66C3-00F9-433E-BE9A-AA5836C1B0B8}" srcOrd="0" destOrd="0" presId="urn:microsoft.com/office/officeart/2009/3/layout/HorizontalOrganizationChart"/>
    <dgm:cxn modelId="{CBC9AD1F-DEF9-4B73-A579-3BE404F7FADE}" type="presParOf" srcId="{AE2B66C3-00F9-433E-BE9A-AA5836C1B0B8}" destId="{3BE3B72E-EA55-4AD8-B3FB-A02B6CD3A98C}" srcOrd="0" destOrd="0" presId="urn:microsoft.com/office/officeart/2009/3/layout/HorizontalOrganizationChart"/>
    <dgm:cxn modelId="{CF7EA43B-587A-4313-8ACC-33C548BC7F0B}" type="presParOf" srcId="{AE2B66C3-00F9-433E-BE9A-AA5836C1B0B8}" destId="{86A1CC0E-C577-435C-B5E6-4715D139C32F}" srcOrd="1" destOrd="0" presId="urn:microsoft.com/office/officeart/2009/3/layout/HorizontalOrganizationChart"/>
    <dgm:cxn modelId="{B386B33C-5C2A-430A-94CE-8CA15A660919}" type="presParOf" srcId="{4A7000A0-A2D6-44BF-9056-0FA7967B9942}" destId="{6AABFFFB-A5C6-4A61-A2B9-706F3F4BA2F1}" srcOrd="1" destOrd="0" presId="urn:microsoft.com/office/officeart/2009/3/layout/HorizontalOrganizationChart"/>
    <dgm:cxn modelId="{EE171575-71B9-4CE7-8673-968D34FB9AB5}" type="presParOf" srcId="{6AABFFFB-A5C6-4A61-A2B9-706F3F4BA2F1}" destId="{8851E246-C981-460F-B17C-659B30CC1172}" srcOrd="0" destOrd="0" presId="urn:microsoft.com/office/officeart/2009/3/layout/HorizontalOrganizationChart"/>
    <dgm:cxn modelId="{6C72C6EF-F971-48E1-A634-C97158645CFC}" type="presParOf" srcId="{6AABFFFB-A5C6-4A61-A2B9-706F3F4BA2F1}" destId="{1284E331-F0D8-4D9A-A1D9-108D64BB1A0E}" srcOrd="1" destOrd="0" presId="urn:microsoft.com/office/officeart/2009/3/layout/HorizontalOrganizationChart"/>
    <dgm:cxn modelId="{4CF4249A-710B-4433-87EC-31AD50C81E65}" type="presParOf" srcId="{1284E331-F0D8-4D9A-A1D9-108D64BB1A0E}" destId="{110C5904-F771-4106-AA75-9CFE2BFC4F43}" srcOrd="0" destOrd="0" presId="urn:microsoft.com/office/officeart/2009/3/layout/HorizontalOrganizationChart"/>
    <dgm:cxn modelId="{0B1300B0-555D-49EE-80BA-CECB1177524A}" type="presParOf" srcId="{110C5904-F771-4106-AA75-9CFE2BFC4F43}" destId="{82E5AB55-C33C-40FC-9010-208B0C82C6AB}" srcOrd="0" destOrd="0" presId="urn:microsoft.com/office/officeart/2009/3/layout/HorizontalOrganizationChart"/>
    <dgm:cxn modelId="{3953F1F8-E706-46D6-A404-54FC8AEC6C98}" type="presParOf" srcId="{110C5904-F771-4106-AA75-9CFE2BFC4F43}" destId="{BB860490-EF02-4B53-89FA-906C0EC9DA0E}" srcOrd="1" destOrd="0" presId="urn:microsoft.com/office/officeart/2009/3/layout/HorizontalOrganizationChart"/>
    <dgm:cxn modelId="{1403F8B1-F428-41EF-8D23-A4D2B1DF6E2B}" type="presParOf" srcId="{1284E331-F0D8-4D9A-A1D9-108D64BB1A0E}" destId="{02335A77-312A-459A-9B25-E04CFF7DBE3A}" srcOrd="1" destOrd="0" presId="urn:microsoft.com/office/officeart/2009/3/layout/HorizontalOrganizationChart"/>
    <dgm:cxn modelId="{FD89701D-574D-4249-A720-5A229AFC9426}" type="presParOf" srcId="{1284E331-F0D8-4D9A-A1D9-108D64BB1A0E}" destId="{12CF818E-9F49-4AFF-B1F4-1025D3C1E39F}" srcOrd="2" destOrd="0" presId="urn:microsoft.com/office/officeart/2009/3/layout/HorizontalOrganizationChart"/>
    <dgm:cxn modelId="{0DD6A899-DDBA-4D00-9F81-95B19C215DEC}" type="presParOf" srcId="{6AABFFFB-A5C6-4A61-A2B9-706F3F4BA2F1}" destId="{86B878B3-471F-4E01-BE8D-EB51B6D4E26A}" srcOrd="2" destOrd="0" presId="urn:microsoft.com/office/officeart/2009/3/layout/HorizontalOrganizationChart"/>
    <dgm:cxn modelId="{36FD3916-9580-4118-804C-D2810CEC8477}" type="presParOf" srcId="{6AABFFFB-A5C6-4A61-A2B9-706F3F4BA2F1}" destId="{299362E4-65FE-41D2-A38B-2FF67701D4A2}" srcOrd="3" destOrd="0" presId="urn:microsoft.com/office/officeart/2009/3/layout/HorizontalOrganizationChart"/>
    <dgm:cxn modelId="{AE0E8B9D-B5AF-4957-B8A6-E6B09573E7E4}" type="presParOf" srcId="{299362E4-65FE-41D2-A38B-2FF67701D4A2}" destId="{F4916BBD-872B-46C5-97A6-4E5F600A7D1B}" srcOrd="0" destOrd="0" presId="urn:microsoft.com/office/officeart/2009/3/layout/HorizontalOrganizationChart"/>
    <dgm:cxn modelId="{CC6ADA3F-0A30-41BC-8D10-46451F82943E}" type="presParOf" srcId="{F4916BBD-872B-46C5-97A6-4E5F600A7D1B}" destId="{A4A5B9B2-4070-4AF6-9E26-0B510A3250CF}" srcOrd="0" destOrd="0" presId="urn:microsoft.com/office/officeart/2009/3/layout/HorizontalOrganizationChart"/>
    <dgm:cxn modelId="{77C8C134-0713-4068-BDE8-A1BC5501BF36}" type="presParOf" srcId="{F4916BBD-872B-46C5-97A6-4E5F600A7D1B}" destId="{8D6E9974-AE42-4498-99DF-596A335145F5}" srcOrd="1" destOrd="0" presId="urn:microsoft.com/office/officeart/2009/3/layout/HorizontalOrganizationChart"/>
    <dgm:cxn modelId="{621860D8-1CB6-44E0-A2BB-BCEB7EC8E0F4}" type="presParOf" srcId="{299362E4-65FE-41D2-A38B-2FF67701D4A2}" destId="{7D76EED4-F692-4B9A-B1AC-7693929B987C}" srcOrd="1" destOrd="0" presId="urn:microsoft.com/office/officeart/2009/3/layout/HorizontalOrganizationChart"/>
    <dgm:cxn modelId="{60618723-7424-4B18-9194-2165B8DC7F72}" type="presParOf" srcId="{299362E4-65FE-41D2-A38B-2FF67701D4A2}" destId="{8453A40C-681C-4146-A95B-9A73C2CD6E0E}" srcOrd="2" destOrd="0" presId="urn:microsoft.com/office/officeart/2009/3/layout/HorizontalOrganizationChart"/>
    <dgm:cxn modelId="{E21C5F5C-A6F8-4B09-B4FB-448C3DCF39B0}" type="presParOf" srcId="{4A7000A0-A2D6-44BF-9056-0FA7967B9942}" destId="{0950DB73-4EB1-4878-976C-5910BD1E7515}" srcOrd="2" destOrd="0" presId="urn:microsoft.com/office/officeart/2009/3/layout/HorizontalOrganizationChart"/>
    <dgm:cxn modelId="{F49A5DF3-B1CB-4BD1-9C16-5AB0D6091EDE}" type="presParOf" srcId="{F7F3EC6D-BD3D-4D33-9D22-70BE31215D0C}" destId="{FB53C91A-1B51-46B1-9A02-B88C9BAB2A65}" srcOrd="2" destOrd="0" presId="urn:microsoft.com/office/officeart/2009/3/layout/HorizontalOrganizationChart"/>
    <dgm:cxn modelId="{F3BA2611-932A-4C2A-99F0-03BF7DA97419}" type="presParOf" srcId="{7AEB6DAA-FC4C-4A79-A600-21B27F488735}" destId="{E075186B-FF7C-470D-9D15-C0377FDB2BF3}" srcOrd="3" destOrd="0" presId="urn:microsoft.com/office/officeart/2009/3/layout/HorizontalOrganizationChart"/>
    <dgm:cxn modelId="{387936BD-4E6E-40ED-B4C0-4C4DDB2EB3BB}" type="presParOf" srcId="{E075186B-FF7C-470D-9D15-C0377FDB2BF3}" destId="{AD1D7FED-37E5-4758-B824-D8493AF513FA}" srcOrd="0" destOrd="0" presId="urn:microsoft.com/office/officeart/2009/3/layout/HorizontalOrganizationChart"/>
    <dgm:cxn modelId="{AAF08A40-4F42-40C1-B5CE-818765B5F834}" type="presParOf" srcId="{AD1D7FED-37E5-4758-B824-D8493AF513FA}" destId="{590874D5-98B8-44D3-BA13-659741E83947}" srcOrd="0" destOrd="0" presId="urn:microsoft.com/office/officeart/2009/3/layout/HorizontalOrganizationChart"/>
    <dgm:cxn modelId="{847C3F06-54A3-44D1-904D-DB6D8EBFA2D5}" type="presParOf" srcId="{AD1D7FED-37E5-4758-B824-D8493AF513FA}" destId="{2C572E1A-2673-4B17-A7EF-5C6CB071EE9C}" srcOrd="1" destOrd="0" presId="urn:microsoft.com/office/officeart/2009/3/layout/HorizontalOrganizationChart"/>
    <dgm:cxn modelId="{33A5FD74-542F-403C-9671-5FCE5AC5DC9A}" type="presParOf" srcId="{E075186B-FF7C-470D-9D15-C0377FDB2BF3}" destId="{39CB7320-5367-4AFB-88CD-B463140EDEC9}" srcOrd="1" destOrd="0" presId="urn:microsoft.com/office/officeart/2009/3/layout/HorizontalOrganizationChart"/>
    <dgm:cxn modelId="{7969D1C0-0D1A-412A-99DE-48CA2BBD8F74}" type="presParOf" srcId="{39CB7320-5367-4AFB-88CD-B463140EDEC9}" destId="{EE7E4661-FEA5-4438-88BC-99C1FE1CBC13}" srcOrd="0" destOrd="0" presId="urn:microsoft.com/office/officeart/2009/3/layout/HorizontalOrganizationChart"/>
    <dgm:cxn modelId="{0937007A-EBEC-49E6-B86B-FE4E1F5FE58D}" type="presParOf" srcId="{39CB7320-5367-4AFB-88CD-B463140EDEC9}" destId="{2BEAC885-4273-4128-AD90-1D2B048859A9}" srcOrd="1" destOrd="0" presId="urn:microsoft.com/office/officeart/2009/3/layout/HorizontalOrganizationChart"/>
    <dgm:cxn modelId="{60FDEED2-BB31-4A2C-A5F9-E0D778F7FD6C}" type="presParOf" srcId="{2BEAC885-4273-4128-AD90-1D2B048859A9}" destId="{6BE88DD7-9C6D-4E6E-85AD-73B3F8C3DCFB}" srcOrd="0" destOrd="0" presId="urn:microsoft.com/office/officeart/2009/3/layout/HorizontalOrganizationChart"/>
    <dgm:cxn modelId="{85C9995F-A434-4F63-B169-424D462CD256}" type="presParOf" srcId="{6BE88DD7-9C6D-4E6E-85AD-73B3F8C3DCFB}" destId="{271ECD47-7990-4D0C-9288-0CF4E79BA36A}" srcOrd="0" destOrd="0" presId="urn:microsoft.com/office/officeart/2009/3/layout/HorizontalOrganizationChart"/>
    <dgm:cxn modelId="{72F01A23-7BAC-4510-BBBD-87DF5E322514}" type="presParOf" srcId="{6BE88DD7-9C6D-4E6E-85AD-73B3F8C3DCFB}" destId="{A7959AE6-2203-4849-A78B-B795E9238C53}" srcOrd="1" destOrd="0" presId="urn:microsoft.com/office/officeart/2009/3/layout/HorizontalOrganizationChart"/>
    <dgm:cxn modelId="{FDD61264-C6BD-4EF7-8590-86A20479274C}" type="presParOf" srcId="{2BEAC885-4273-4128-AD90-1D2B048859A9}" destId="{82B72FBF-60DF-477D-AAAF-CB6F9C117870}" srcOrd="1" destOrd="0" presId="urn:microsoft.com/office/officeart/2009/3/layout/HorizontalOrganizationChart"/>
    <dgm:cxn modelId="{7DAA8C07-2124-49E3-9665-D4C20FC2C0E9}" type="presParOf" srcId="{2BEAC885-4273-4128-AD90-1D2B048859A9}" destId="{238E2D98-E86E-4AFA-980D-7EFE2003046E}" srcOrd="2" destOrd="0" presId="urn:microsoft.com/office/officeart/2009/3/layout/HorizontalOrganizationChart"/>
    <dgm:cxn modelId="{2EEC76A0-6AA6-4437-A4D4-EFF7F67CDB7C}" type="presParOf" srcId="{39CB7320-5367-4AFB-88CD-B463140EDEC9}" destId="{A1C89084-508E-44A9-8C4B-B3F858E0BBAE}" srcOrd="2" destOrd="0" presId="urn:microsoft.com/office/officeart/2009/3/layout/HorizontalOrganizationChart"/>
    <dgm:cxn modelId="{B9188050-D620-44C2-84F0-01EDF68453A2}" type="presParOf" srcId="{39CB7320-5367-4AFB-88CD-B463140EDEC9}" destId="{CE5C010A-A88B-4DB2-8F07-E5522BCFF284}" srcOrd="3" destOrd="0" presId="urn:microsoft.com/office/officeart/2009/3/layout/HorizontalOrganizationChart"/>
    <dgm:cxn modelId="{0AE6BBD8-0311-44E8-8A9D-73FA4146156C}" type="presParOf" srcId="{CE5C010A-A88B-4DB2-8F07-E5522BCFF284}" destId="{DCFDCA0F-BE5D-441A-ACE7-A3BA24A086FC}" srcOrd="0" destOrd="0" presId="urn:microsoft.com/office/officeart/2009/3/layout/HorizontalOrganizationChart"/>
    <dgm:cxn modelId="{51899618-C9ED-454E-86E3-3E0A112A9932}" type="presParOf" srcId="{DCFDCA0F-BE5D-441A-ACE7-A3BA24A086FC}" destId="{904B2233-F1EA-4D24-B920-0273616F1CEF}" srcOrd="0" destOrd="0" presId="urn:microsoft.com/office/officeart/2009/3/layout/HorizontalOrganizationChart"/>
    <dgm:cxn modelId="{D12B64C3-050D-490B-8DC5-1A2895D63F67}" type="presParOf" srcId="{DCFDCA0F-BE5D-441A-ACE7-A3BA24A086FC}" destId="{F1CB1C2B-9581-48A1-B322-4AD05A6257BC}" srcOrd="1" destOrd="0" presId="urn:microsoft.com/office/officeart/2009/3/layout/HorizontalOrganizationChart"/>
    <dgm:cxn modelId="{612591C8-C779-41D7-81A5-AFE00D2583CE}" type="presParOf" srcId="{CE5C010A-A88B-4DB2-8F07-E5522BCFF284}" destId="{D04FA2F8-81D0-438C-87C3-6EBF75909D93}" srcOrd="1" destOrd="0" presId="urn:microsoft.com/office/officeart/2009/3/layout/HorizontalOrganizationChart"/>
    <dgm:cxn modelId="{47E447F2-D53D-40A7-AD54-12A70D3608A3}" type="presParOf" srcId="{CE5C010A-A88B-4DB2-8F07-E5522BCFF284}" destId="{B3075978-173F-4AF7-B14F-F7CDFC7B379B}" srcOrd="2" destOrd="0" presId="urn:microsoft.com/office/officeart/2009/3/layout/HorizontalOrganizationChart"/>
    <dgm:cxn modelId="{E82415B8-A210-41B9-8919-4A99C0B86A9C}" type="presParOf" srcId="{39CB7320-5367-4AFB-88CD-B463140EDEC9}" destId="{4440ED8D-4E9E-4538-95CA-DA940819893C}" srcOrd="4" destOrd="0" presId="urn:microsoft.com/office/officeart/2009/3/layout/HorizontalOrganizationChart"/>
    <dgm:cxn modelId="{227D5B00-8330-4D55-B44E-6D6998F8D119}" type="presParOf" srcId="{39CB7320-5367-4AFB-88CD-B463140EDEC9}" destId="{5DBCBA2F-6B28-4896-888D-A6DE0E86F725}" srcOrd="5" destOrd="0" presId="urn:microsoft.com/office/officeart/2009/3/layout/HorizontalOrganizationChart"/>
    <dgm:cxn modelId="{5D94AAC8-9842-460A-AF1C-1D95C7AE981A}" type="presParOf" srcId="{5DBCBA2F-6B28-4896-888D-A6DE0E86F725}" destId="{2348A13C-FA9F-4045-B3EA-D2FAE6B523BC}" srcOrd="0" destOrd="0" presId="urn:microsoft.com/office/officeart/2009/3/layout/HorizontalOrganizationChart"/>
    <dgm:cxn modelId="{46DC5491-2E56-4DC3-96BE-1D682A51E681}" type="presParOf" srcId="{2348A13C-FA9F-4045-B3EA-D2FAE6B523BC}" destId="{1DD352EC-9B9E-43D1-B5F3-F7EC121098B7}" srcOrd="0" destOrd="0" presId="urn:microsoft.com/office/officeart/2009/3/layout/HorizontalOrganizationChart"/>
    <dgm:cxn modelId="{3725195B-D2BB-4E25-ACEB-7CF33E498481}" type="presParOf" srcId="{2348A13C-FA9F-4045-B3EA-D2FAE6B523BC}" destId="{56123C7A-5495-41E1-BDA4-87D3DCD98EF6}" srcOrd="1" destOrd="0" presId="urn:microsoft.com/office/officeart/2009/3/layout/HorizontalOrganizationChart"/>
    <dgm:cxn modelId="{5FB61F49-FAEE-45D5-A133-2345EDC6EC87}" type="presParOf" srcId="{5DBCBA2F-6B28-4896-888D-A6DE0E86F725}" destId="{0A2990A1-C303-4D99-9132-B9DE23E9D413}" srcOrd="1" destOrd="0" presId="urn:microsoft.com/office/officeart/2009/3/layout/HorizontalOrganizationChart"/>
    <dgm:cxn modelId="{1DEE97F7-9A6D-49BE-8363-DF364276B1A5}" type="presParOf" srcId="{5DBCBA2F-6B28-4896-888D-A6DE0E86F725}" destId="{A1AE5CE3-71CE-4C83-8903-473A840851BE}" srcOrd="2" destOrd="0" presId="urn:microsoft.com/office/officeart/2009/3/layout/HorizontalOrganizationChart"/>
    <dgm:cxn modelId="{7561E96E-A6F6-4DED-A78D-32C2EE96B48F}" type="presParOf" srcId="{E075186B-FF7C-470D-9D15-C0377FDB2BF3}" destId="{80237625-81F9-4EF3-B92B-8C60B4E823F0}" srcOrd="2" destOrd="0" presId="urn:microsoft.com/office/officeart/2009/3/layout/HorizontalOrganizationChart"/>
    <dgm:cxn modelId="{2DCD921F-41B6-4F81-B3C0-C3248F11D26B}" type="presParOf" srcId="{7AEB6DAA-FC4C-4A79-A600-21B27F488735}" destId="{C7036CA4-5ED3-4F4C-8533-2AF2F85D13DB}" srcOrd="4" destOrd="0" presId="urn:microsoft.com/office/officeart/2009/3/layout/HorizontalOrganizationChart"/>
    <dgm:cxn modelId="{59E7F62D-7521-4AD7-BB98-86051A34BF12}" type="presParOf" srcId="{C7036CA4-5ED3-4F4C-8533-2AF2F85D13DB}" destId="{24AE26D1-6D3E-481F-9DD5-3915D93DB878}" srcOrd="0" destOrd="0" presId="urn:microsoft.com/office/officeart/2009/3/layout/HorizontalOrganizationChart"/>
    <dgm:cxn modelId="{17B64E80-785A-4C3D-AA90-7740F71F4D7C}" type="presParOf" srcId="{24AE26D1-6D3E-481F-9DD5-3915D93DB878}" destId="{7DEE4B23-9270-4AD0-8C08-CBEE74A6F194}" srcOrd="0" destOrd="0" presId="urn:microsoft.com/office/officeart/2009/3/layout/HorizontalOrganizationChart"/>
    <dgm:cxn modelId="{2CB30AF4-6B64-462D-8D99-36855E615C42}" type="presParOf" srcId="{24AE26D1-6D3E-481F-9DD5-3915D93DB878}" destId="{DBC0F9AC-7036-4A52-9FDF-F58A2E281455}" srcOrd="1" destOrd="0" presId="urn:microsoft.com/office/officeart/2009/3/layout/HorizontalOrganizationChart"/>
    <dgm:cxn modelId="{7176FDE1-27F5-4EB1-B5CD-78BD28357A1D}" type="presParOf" srcId="{C7036CA4-5ED3-4F4C-8533-2AF2F85D13DB}" destId="{53CF5E28-EB27-489D-8824-8C8AF644A06A}" srcOrd="1" destOrd="0" presId="urn:microsoft.com/office/officeart/2009/3/layout/HorizontalOrganizationChart"/>
    <dgm:cxn modelId="{E237F727-AD31-475C-A6A8-BC031589C26C}" type="presParOf" srcId="{C7036CA4-5ED3-4F4C-8533-2AF2F85D13DB}" destId="{4D6A9E28-6B53-4D50-B35A-DA5FD9573C55}" srcOrd="2" destOrd="0" presId="urn:microsoft.com/office/officeart/2009/3/layout/HorizontalOrganizationChart"/>
    <dgm:cxn modelId="{1D9CF894-B6C0-4113-8753-4A655BAB39FB}" type="presParOf" srcId="{7AEB6DAA-FC4C-4A79-A600-21B27F488735}" destId="{0A309F9D-81A7-4382-95D0-1DD9C2EC5CD7}" srcOrd="5" destOrd="0" presId="urn:microsoft.com/office/officeart/2009/3/layout/HorizontalOrganizationChart"/>
    <dgm:cxn modelId="{B45191E5-539D-4F70-96B7-B467B7C436DA}" type="presParOf" srcId="{0A309F9D-81A7-4382-95D0-1DD9C2EC5CD7}" destId="{6A1B9EAB-A0BB-4AA7-ACB4-B26DED2D1169}" srcOrd="0" destOrd="0" presId="urn:microsoft.com/office/officeart/2009/3/layout/HorizontalOrganizationChart"/>
    <dgm:cxn modelId="{172D2A00-74C9-4493-92E8-05A59BB03319}" type="presParOf" srcId="{6A1B9EAB-A0BB-4AA7-ACB4-B26DED2D1169}" destId="{AFDF27B2-523C-47EB-B7BB-75470A788AA9}" srcOrd="0" destOrd="0" presId="urn:microsoft.com/office/officeart/2009/3/layout/HorizontalOrganizationChart"/>
    <dgm:cxn modelId="{08CBADDE-1C3C-4650-866F-08B432A80470}" type="presParOf" srcId="{6A1B9EAB-A0BB-4AA7-ACB4-B26DED2D1169}" destId="{5C7246DB-1474-45A7-904A-024AEE9EFF22}" srcOrd="1" destOrd="0" presId="urn:microsoft.com/office/officeart/2009/3/layout/HorizontalOrganizationChart"/>
    <dgm:cxn modelId="{014787ED-29D3-4DE0-955B-054E2B313EA6}" type="presParOf" srcId="{0A309F9D-81A7-4382-95D0-1DD9C2EC5CD7}" destId="{AE87F9EF-E071-4A5F-B5C0-B0E24302EF42}" srcOrd="1" destOrd="0" presId="urn:microsoft.com/office/officeart/2009/3/layout/HorizontalOrganizationChart"/>
    <dgm:cxn modelId="{F01A0CBF-BDE1-4F0B-B8CF-96E071427914}" type="presParOf" srcId="{0A309F9D-81A7-4382-95D0-1DD9C2EC5CD7}" destId="{88EAA9EA-5B18-4DBE-BBF5-1CA41F2261A3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54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F5208552-6574-4B4F-807B-923484AD52E2}">
      <dgm:prSet phldrT="[文本]" custT="1"/>
      <dgm:spPr/>
      <dgm:t>
        <a:bodyPr/>
        <a:lstStyle/>
        <a:p>
          <a:r>
            <a:rPr lang="en-US" altLang="zh-CN" sz="900"/>
            <a:t>V</a:t>
          </a:r>
          <a:r>
            <a:rPr lang="zh-CN" altLang="en-US" sz="900"/>
            <a:t>系列在线消费机前置系统</a:t>
          </a:r>
        </a:p>
      </dgm:t>
    </dgm:pt>
    <dgm:pt modelId="{A0C8A142-62E1-45E3-8810-0378815D8096}" type="parTrans" cxnId="{05A60128-1B22-488D-980E-B89C4D137E24}">
      <dgm:prSet/>
      <dgm:spPr/>
      <dgm:t>
        <a:bodyPr/>
        <a:lstStyle/>
        <a:p>
          <a:endParaRPr lang="zh-CN" altLang="en-US"/>
        </a:p>
      </dgm:t>
    </dgm:pt>
    <dgm:pt modelId="{5AE27CCB-1416-4C10-9361-B15CB7D056AC}" type="sibTrans" cxnId="{05A60128-1B22-488D-980E-B89C4D137E24}">
      <dgm:prSet/>
      <dgm:spPr/>
      <dgm:t>
        <a:bodyPr/>
        <a:lstStyle/>
        <a:p>
          <a:endParaRPr lang="zh-CN" altLang="en-US"/>
        </a:p>
      </dgm:t>
    </dgm:pt>
    <dgm:pt modelId="{6F803061-1057-4ECE-A6E1-8AFBAD83B83A}">
      <dgm:prSet phldrT="[文本]" custT="1"/>
      <dgm:spPr/>
      <dgm:t>
        <a:bodyPr/>
        <a:lstStyle/>
        <a:p>
          <a:r>
            <a:rPr lang="en-US" altLang="zh-CN" sz="900"/>
            <a:t>V</a:t>
          </a:r>
          <a:r>
            <a:rPr lang="zh-CN" altLang="en-US" sz="900"/>
            <a:t>系列在线补助机前置系统</a:t>
          </a:r>
        </a:p>
      </dgm:t>
    </dgm:pt>
    <dgm:pt modelId="{3C9A8AB3-C387-4C0F-B673-766C72181D62}" type="parTrans" cxnId="{E405D71E-7E35-4FDB-BD5C-629C91607CC6}">
      <dgm:prSet/>
      <dgm:spPr/>
      <dgm:t>
        <a:bodyPr/>
        <a:lstStyle/>
        <a:p>
          <a:endParaRPr lang="zh-CN" altLang="en-US"/>
        </a:p>
      </dgm:t>
    </dgm:pt>
    <dgm:pt modelId="{A20637E9-FA04-4F21-A0F5-80F3282F0E74}" type="sibTrans" cxnId="{E405D71E-7E35-4FDB-BD5C-629C91607CC6}">
      <dgm:prSet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en-US" altLang="zh-CN" sz="900"/>
            <a:t>V</a:t>
          </a:r>
          <a:r>
            <a:rPr lang="zh-CN" altLang="en-US" sz="900"/>
            <a:t>系列消费机前置系统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/>
        </a:p>
      </dgm:t>
    </dgm:pt>
    <dgm:pt modelId="{C18F3A55-E4EF-4445-A5DC-05CFBF373CA3}">
      <dgm:prSet phldrT="[文本]" custT="1"/>
      <dgm:spPr/>
      <dgm:t>
        <a:bodyPr/>
        <a:lstStyle/>
        <a:p>
          <a:r>
            <a:rPr lang="en-US" altLang="zh-CN" sz="900"/>
            <a:t>K</a:t>
          </a:r>
          <a:r>
            <a:rPr lang="zh-CN" altLang="en-US" sz="900"/>
            <a:t>系列考勤机前置系统</a:t>
          </a:r>
        </a:p>
      </dgm:t>
    </dgm:pt>
    <dgm:pt modelId="{C762BEBE-3A6B-4600-ADCC-DA12D484737F}" type="parTrans" cxnId="{C782BFD7-A800-4B91-BFE4-86F71E41932B}">
      <dgm:prSet/>
      <dgm:spPr/>
      <dgm:t>
        <a:bodyPr/>
        <a:lstStyle/>
        <a:p>
          <a:endParaRPr lang="zh-CN" altLang="en-US"/>
        </a:p>
      </dgm:t>
    </dgm:pt>
    <dgm:pt modelId="{5ABC474C-C776-48F0-9F48-C1478793D610}" type="sibTrans" cxnId="{C782BFD7-A800-4B91-BFE4-86F71E41932B}">
      <dgm:prSet/>
      <dgm:spPr/>
      <dgm:t>
        <a:bodyPr/>
        <a:lstStyle/>
        <a:p>
          <a:endParaRPr lang="zh-CN" altLang="en-US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数据接收与应答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/>
        </a:p>
      </dgm:t>
    </dgm:pt>
    <dgm:pt modelId="{BA485467-9EA0-4F53-A715-ECECA4F7C9EE}">
      <dgm:prSet phldrT="[文本]" custT="1"/>
      <dgm:spPr/>
      <dgm:t>
        <a:bodyPr/>
        <a:lstStyle/>
        <a:p>
          <a:r>
            <a:rPr lang="zh-CN" altLang="en-US" sz="900"/>
            <a:t>数据应答</a:t>
          </a:r>
        </a:p>
      </dgm:t>
    </dgm:pt>
    <dgm:pt modelId="{57DE5F9B-C333-4689-B4ED-3B8EC7C5CAF8}" type="parTrans" cxnId="{C84FC084-0601-47D3-9A83-6E0414E527B1}">
      <dgm:prSet/>
      <dgm:spPr/>
      <dgm:t>
        <a:bodyPr/>
        <a:lstStyle/>
        <a:p>
          <a:endParaRPr lang="zh-CN" altLang="en-US" sz="900"/>
        </a:p>
      </dgm:t>
    </dgm:pt>
    <dgm:pt modelId="{5A9CC4C2-B7DC-4E1B-89F5-1CFC84726EBF}" type="sibTrans" cxnId="{C84FC084-0601-47D3-9A83-6E0414E527B1}">
      <dgm:prSet/>
      <dgm:spPr/>
      <dgm:t>
        <a:bodyPr/>
        <a:lstStyle/>
        <a:p>
          <a:endParaRPr lang="zh-CN" altLang="en-US"/>
        </a:p>
      </dgm:t>
    </dgm:pt>
    <dgm:pt modelId="{CB5A336C-28A3-480D-8C70-BE4B3AB4846D}">
      <dgm:prSet phldrT="[文本]" custT="1"/>
      <dgm:spPr/>
      <dgm:t>
        <a:bodyPr/>
        <a:lstStyle/>
        <a:p>
          <a:r>
            <a:rPr lang="zh-CN" altLang="en-US" sz="900"/>
            <a:t>数据接收与应答</a:t>
          </a:r>
        </a:p>
      </dgm:t>
    </dgm:pt>
    <dgm:pt modelId="{80543FA6-D0DD-474E-9ECC-49A89351BD4E}" type="parTrans" cxnId="{51023505-D1D6-4648-96FD-435C4C7959B6}">
      <dgm:prSet/>
      <dgm:spPr/>
      <dgm:t>
        <a:bodyPr/>
        <a:lstStyle/>
        <a:p>
          <a:endParaRPr lang="zh-CN" altLang="en-US" sz="900"/>
        </a:p>
      </dgm:t>
    </dgm:pt>
    <dgm:pt modelId="{6C12FAF5-8D00-4681-8076-661FB9F2ACCE}" type="sibTrans" cxnId="{51023505-D1D6-4648-96FD-435C4C7959B6}">
      <dgm:prSet/>
      <dgm:spPr/>
      <dgm:t>
        <a:bodyPr/>
        <a:lstStyle/>
        <a:p>
          <a:endParaRPr lang="zh-CN" altLang="en-US"/>
        </a:p>
      </dgm:t>
    </dgm:pt>
    <dgm:pt modelId="{F4DA3AAB-1531-4729-A38A-EAAE3C257446}">
      <dgm:prSet phldrT="[文本]" custT="1"/>
      <dgm:spPr/>
      <dgm:t>
        <a:bodyPr/>
        <a:lstStyle/>
        <a:p>
          <a:r>
            <a:rPr lang="zh-CN" altLang="en-US" sz="900"/>
            <a:t>数据接收与应答</a:t>
          </a:r>
        </a:p>
      </dgm:t>
    </dgm:pt>
    <dgm:pt modelId="{D5025EDC-5444-487F-AFC0-83D3EEF8119C}" type="parTrans" cxnId="{2CF3B2DA-5650-47EF-8D37-876BDDC91862}">
      <dgm:prSet/>
      <dgm:spPr/>
      <dgm:t>
        <a:bodyPr/>
        <a:lstStyle/>
        <a:p>
          <a:endParaRPr lang="zh-CN" altLang="en-US" sz="900"/>
        </a:p>
      </dgm:t>
    </dgm:pt>
    <dgm:pt modelId="{170F9CCC-1A57-42B1-B54E-0DB06BFD0D85}" type="sibTrans" cxnId="{2CF3B2DA-5650-47EF-8D37-876BDDC91862}">
      <dgm:prSet/>
      <dgm:spPr/>
      <dgm:t>
        <a:bodyPr/>
        <a:lstStyle/>
        <a:p>
          <a:endParaRPr lang="zh-CN" altLang="en-US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任务接收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/>
        </a:p>
      </dgm:t>
    </dgm:pt>
    <dgm:pt modelId="{7DEC6A1C-0A1D-4078-A5D8-F049DB42781F}">
      <dgm:prSet phldrT="[文本]" custT="1"/>
      <dgm:spPr/>
      <dgm:t>
        <a:bodyPr/>
        <a:lstStyle/>
        <a:p>
          <a:r>
            <a:rPr lang="zh-CN" altLang="en-US" sz="900"/>
            <a:t>消费数据接收</a:t>
          </a:r>
        </a:p>
      </dgm:t>
    </dgm:pt>
    <dgm:pt modelId="{4E84F607-A66A-488E-95BF-ABBE40B88A76}" type="parTrans" cxnId="{E49B2F93-3D61-4DC8-816F-91854A0E2400}">
      <dgm:prSet/>
      <dgm:spPr/>
      <dgm:t>
        <a:bodyPr/>
        <a:lstStyle/>
        <a:p>
          <a:endParaRPr lang="zh-CN" altLang="en-US" sz="900"/>
        </a:p>
      </dgm:t>
    </dgm:pt>
    <dgm:pt modelId="{07B60C7B-B170-480E-ABE8-D1DDD92EDF4E}" type="sibTrans" cxnId="{E49B2F93-3D61-4DC8-816F-91854A0E2400}">
      <dgm:prSet/>
      <dgm:spPr/>
      <dgm:t>
        <a:bodyPr/>
        <a:lstStyle/>
        <a:p>
          <a:endParaRPr lang="zh-CN" altLang="en-US"/>
        </a:p>
      </dgm:t>
    </dgm:pt>
    <dgm:pt modelId="{47D6EDF3-0C66-4014-B1F9-1BDC570D7F5D}">
      <dgm:prSet phldrT="[文本]" custT="1"/>
      <dgm:spPr/>
      <dgm:t>
        <a:bodyPr/>
        <a:lstStyle/>
        <a:p>
          <a:r>
            <a:rPr lang="zh-CN" altLang="en-US" sz="900"/>
            <a:t>心跳包应答</a:t>
          </a:r>
        </a:p>
      </dgm:t>
    </dgm:pt>
    <dgm:pt modelId="{1E878DDF-4A70-48B7-9ACA-4F3FA2788EE9}" type="parTrans" cxnId="{56F39914-5F59-4356-B4A7-BB8AC6A13A72}">
      <dgm:prSet/>
      <dgm:spPr/>
      <dgm:t>
        <a:bodyPr/>
        <a:lstStyle/>
        <a:p>
          <a:endParaRPr lang="zh-CN" altLang="en-US" sz="900"/>
        </a:p>
      </dgm:t>
    </dgm:pt>
    <dgm:pt modelId="{264DE98A-C5B6-4192-B5D3-C99038999066}" type="sibTrans" cxnId="{56F39914-5F59-4356-B4A7-BB8AC6A13A72}">
      <dgm:prSet/>
      <dgm:spPr/>
      <dgm:t>
        <a:bodyPr/>
        <a:lstStyle/>
        <a:p>
          <a:endParaRPr lang="zh-CN" altLang="en-US"/>
        </a:p>
      </dgm:t>
    </dgm:pt>
    <dgm:pt modelId="{27CD11D1-D9CB-4479-B169-911D2C8C5F3E}">
      <dgm:prSet phldrT="[文本]" custT="1"/>
      <dgm:spPr/>
      <dgm:t>
        <a:bodyPr/>
        <a:lstStyle/>
        <a:p>
          <a:r>
            <a:rPr lang="zh-CN" altLang="en-US" sz="900"/>
            <a:t>任务接收</a:t>
          </a:r>
        </a:p>
      </dgm:t>
    </dgm:pt>
    <dgm:pt modelId="{9D7AC4E7-9105-4BCA-BB5C-67C09801251B}" type="parTrans" cxnId="{78355DDB-9336-431D-ACD8-C09D28A37CD6}">
      <dgm:prSet/>
      <dgm:spPr/>
      <dgm:t>
        <a:bodyPr/>
        <a:lstStyle/>
        <a:p>
          <a:endParaRPr lang="zh-CN" altLang="en-US" sz="900"/>
        </a:p>
      </dgm:t>
    </dgm:pt>
    <dgm:pt modelId="{860C1D48-CA38-4FDA-AA7B-63F42C7BC619}" type="sibTrans" cxnId="{78355DDB-9336-431D-ACD8-C09D28A37CD6}">
      <dgm:prSet/>
      <dgm:spPr/>
      <dgm:t>
        <a:bodyPr/>
        <a:lstStyle/>
        <a:p>
          <a:endParaRPr lang="zh-CN" altLang="en-US"/>
        </a:p>
      </dgm:t>
    </dgm:pt>
    <dgm:pt modelId="{7FFEA8AF-A331-4C89-BCF5-CAED24B921FD}">
      <dgm:prSet phldrT="[文本]" custT="1"/>
      <dgm:spPr/>
      <dgm:t>
        <a:bodyPr/>
        <a:lstStyle/>
        <a:p>
          <a:r>
            <a:rPr lang="zh-CN" altLang="en-US" sz="900"/>
            <a:t>日志管理</a:t>
          </a:r>
        </a:p>
      </dgm:t>
    </dgm:pt>
    <dgm:pt modelId="{CBE25763-04E1-4887-9089-CB8564B0CBF5}" type="parTrans" cxnId="{F929C6F0-A7D4-4FCB-96D8-63618FF38E0B}">
      <dgm:prSet/>
      <dgm:spPr/>
      <dgm:t>
        <a:bodyPr/>
        <a:lstStyle/>
        <a:p>
          <a:endParaRPr lang="zh-CN" altLang="en-US" sz="900"/>
        </a:p>
      </dgm:t>
    </dgm:pt>
    <dgm:pt modelId="{10E2935A-DEF9-4B68-9053-3E2BE0A3B24A}" type="sibTrans" cxnId="{F929C6F0-A7D4-4FCB-96D8-63618FF38E0B}">
      <dgm:prSet/>
      <dgm:spPr/>
      <dgm:t>
        <a:bodyPr/>
        <a:lstStyle/>
        <a:p>
          <a:endParaRPr lang="zh-CN" altLang="en-US"/>
        </a:p>
      </dgm:t>
    </dgm:pt>
    <dgm:pt modelId="{6FF5915E-FB3A-4093-BAB4-AF099BDC16D3}">
      <dgm:prSet phldrT="[文本]" custT="1"/>
      <dgm:spPr/>
      <dgm:t>
        <a:bodyPr/>
        <a:lstStyle/>
        <a:p>
          <a:r>
            <a:rPr lang="zh-CN" altLang="en-US" sz="900"/>
            <a:t>数据分析</a:t>
          </a:r>
        </a:p>
      </dgm:t>
    </dgm:pt>
    <dgm:pt modelId="{DEF25041-B329-4134-A6AF-4D7609763F97}" type="parTrans" cxnId="{4C3DABE8-2E47-4FC9-9863-D50E8450CFB6}">
      <dgm:prSet/>
      <dgm:spPr/>
      <dgm:t>
        <a:bodyPr/>
        <a:lstStyle/>
        <a:p>
          <a:endParaRPr lang="zh-CN" altLang="en-US" sz="900"/>
        </a:p>
      </dgm:t>
    </dgm:pt>
    <dgm:pt modelId="{AC4703F6-44FF-463C-AC03-6506BFE80874}" type="sibTrans" cxnId="{4C3DABE8-2E47-4FC9-9863-D50E8450CFB6}">
      <dgm:prSet/>
      <dgm:spPr/>
      <dgm:t>
        <a:bodyPr/>
        <a:lstStyle/>
        <a:p>
          <a:endParaRPr lang="zh-CN" altLang="en-US"/>
        </a:p>
      </dgm:t>
    </dgm:pt>
    <dgm:pt modelId="{EE695F4A-C192-465C-8EC8-D0AF5B8CDC87}">
      <dgm:prSet phldrT="[文本]" custT="1"/>
      <dgm:spPr/>
      <dgm:t>
        <a:bodyPr/>
        <a:lstStyle/>
        <a:p>
          <a:r>
            <a:rPr lang="zh-CN" altLang="en-US" sz="900"/>
            <a:t>交易数据分析</a:t>
          </a:r>
        </a:p>
      </dgm:t>
    </dgm:pt>
    <dgm:pt modelId="{3F3A6111-8BE2-4A0D-BCC4-8967DFA60568}" type="parTrans" cxnId="{6B1B698E-6386-4242-B857-5827ED1ADA78}">
      <dgm:prSet/>
      <dgm:spPr/>
      <dgm:t>
        <a:bodyPr/>
        <a:lstStyle/>
        <a:p>
          <a:endParaRPr lang="zh-CN" altLang="en-US" sz="900"/>
        </a:p>
      </dgm:t>
    </dgm:pt>
    <dgm:pt modelId="{BBF75EC1-8441-4863-878E-B8B15DAFB060}" type="sibTrans" cxnId="{6B1B698E-6386-4242-B857-5827ED1ADA78}">
      <dgm:prSet/>
      <dgm:spPr/>
      <dgm:t>
        <a:bodyPr/>
        <a:lstStyle/>
        <a:p>
          <a:endParaRPr lang="zh-CN" altLang="en-US"/>
        </a:p>
      </dgm:t>
    </dgm:pt>
    <dgm:pt modelId="{9807DCFA-A4FE-4482-98BB-A15E8E5A5146}">
      <dgm:prSet phldrT="[文本]" custT="1"/>
      <dgm:spPr/>
      <dgm:t>
        <a:bodyPr/>
        <a:lstStyle/>
        <a:p>
          <a:r>
            <a:rPr lang="zh-CN" altLang="en-US" sz="900"/>
            <a:t>监控数据分析</a:t>
          </a:r>
        </a:p>
      </dgm:t>
    </dgm:pt>
    <dgm:pt modelId="{85A16BFB-29B4-4801-A0D7-A88821C473B7}" type="parTrans" cxnId="{B480A65E-D51D-47AC-9A47-98C7C4B0CAD1}">
      <dgm:prSet/>
      <dgm:spPr/>
      <dgm:t>
        <a:bodyPr/>
        <a:lstStyle/>
        <a:p>
          <a:endParaRPr lang="zh-CN" altLang="en-US" sz="900"/>
        </a:p>
      </dgm:t>
    </dgm:pt>
    <dgm:pt modelId="{8DAF688A-F994-4EDA-A03A-D2904D2BEE22}" type="sibTrans" cxnId="{B480A65E-D51D-47AC-9A47-98C7C4B0CAD1}">
      <dgm:prSet/>
      <dgm:spPr/>
      <dgm:t>
        <a:bodyPr/>
        <a:lstStyle/>
        <a:p>
          <a:endParaRPr lang="zh-CN" altLang="en-US"/>
        </a:p>
      </dgm:t>
    </dgm:pt>
    <dgm:pt modelId="{DDF8AABD-9643-424F-AA2C-946E7B843970}">
      <dgm:prSet phldrT="[文本]" custT="1"/>
      <dgm:spPr/>
      <dgm:t>
        <a:bodyPr/>
        <a:lstStyle/>
        <a:p>
          <a:r>
            <a:rPr lang="zh-CN" altLang="en-US" sz="900"/>
            <a:t>监控数据分析</a:t>
          </a:r>
        </a:p>
      </dgm:t>
    </dgm:pt>
    <dgm:pt modelId="{30D38743-D3E9-4BAD-B324-47D2B1526076}" type="parTrans" cxnId="{DE63E2FE-09F6-4F35-9ACF-1BD047F6CE11}">
      <dgm:prSet/>
      <dgm:spPr/>
      <dgm:t>
        <a:bodyPr/>
        <a:lstStyle/>
        <a:p>
          <a:endParaRPr lang="zh-CN" altLang="en-US" sz="900"/>
        </a:p>
      </dgm:t>
    </dgm:pt>
    <dgm:pt modelId="{B8BFC84A-FC50-41E6-9221-A64E1AEE36CE}" type="sibTrans" cxnId="{DE63E2FE-09F6-4F35-9ACF-1BD047F6CE11}">
      <dgm:prSet/>
      <dgm:spPr/>
      <dgm:t>
        <a:bodyPr/>
        <a:lstStyle/>
        <a:p>
          <a:endParaRPr lang="zh-CN" altLang="en-US"/>
        </a:p>
      </dgm:t>
    </dgm:pt>
    <dgm:pt modelId="{A7BFFE70-FF80-43A3-A457-45C8191E4A0B}">
      <dgm:prSet phldrT="[文本]" custT="1"/>
      <dgm:spPr/>
      <dgm:t>
        <a:bodyPr/>
        <a:lstStyle/>
        <a:p>
          <a:r>
            <a:rPr lang="zh-CN" altLang="en-US" sz="900"/>
            <a:t>日志管理</a:t>
          </a:r>
        </a:p>
      </dgm:t>
    </dgm:pt>
    <dgm:pt modelId="{13F56BAC-E2B7-4D36-83D6-D311BA39A735}" type="parTrans" cxnId="{5CEA5F42-96C7-4B58-BD23-B962D4D51013}">
      <dgm:prSet/>
      <dgm:spPr/>
      <dgm:t>
        <a:bodyPr/>
        <a:lstStyle/>
        <a:p>
          <a:endParaRPr lang="zh-CN" altLang="en-US" sz="900"/>
        </a:p>
      </dgm:t>
    </dgm:pt>
    <dgm:pt modelId="{EC01504E-F500-47F8-A837-273F8AB31878}" type="sibTrans" cxnId="{5CEA5F42-96C7-4B58-BD23-B962D4D51013}">
      <dgm:prSet/>
      <dgm:spPr/>
      <dgm:t>
        <a:bodyPr/>
        <a:lstStyle/>
        <a:p>
          <a:endParaRPr lang="zh-CN" altLang="en-US"/>
        </a:p>
      </dgm:t>
    </dgm:pt>
    <dgm:pt modelId="{A5A1A0F1-78B0-4156-A328-BF3811BB0385}">
      <dgm:prSet phldrT="[文本]" custT="1"/>
      <dgm:spPr/>
      <dgm:t>
        <a:bodyPr/>
        <a:lstStyle/>
        <a:p>
          <a:r>
            <a:rPr lang="zh-CN" altLang="en-US" sz="900"/>
            <a:t>数据分析</a:t>
          </a:r>
        </a:p>
      </dgm:t>
    </dgm:pt>
    <dgm:pt modelId="{263C2B31-798E-4D9A-93DC-8755E9FEF583}" type="parTrans" cxnId="{30116880-A991-4C81-915A-8A2271E9AD78}">
      <dgm:prSet/>
      <dgm:spPr/>
      <dgm:t>
        <a:bodyPr/>
        <a:lstStyle/>
        <a:p>
          <a:endParaRPr lang="zh-CN" altLang="en-US" sz="900"/>
        </a:p>
      </dgm:t>
    </dgm:pt>
    <dgm:pt modelId="{0144F1DC-AB38-4FC2-9F39-C2771CC7693E}" type="sibTrans" cxnId="{30116880-A991-4C81-915A-8A2271E9AD78}">
      <dgm:prSet/>
      <dgm:spPr/>
      <dgm:t>
        <a:bodyPr/>
        <a:lstStyle/>
        <a:p>
          <a:endParaRPr lang="zh-CN" altLang="en-US"/>
        </a:p>
      </dgm:t>
    </dgm:pt>
    <dgm:pt modelId="{83BD92F2-6737-4454-8175-F0AD3ADDFA16}">
      <dgm:prSet phldrT="[文本]" custT="1"/>
      <dgm:spPr/>
      <dgm:t>
        <a:bodyPr/>
        <a:lstStyle/>
        <a:p>
          <a:r>
            <a:rPr lang="zh-CN" altLang="en-US" sz="900"/>
            <a:t>交易数据分析</a:t>
          </a:r>
        </a:p>
      </dgm:t>
    </dgm:pt>
    <dgm:pt modelId="{F385E038-CE04-4A5B-ACB1-8CE011CE26AE}" type="parTrans" cxnId="{C6119855-F505-4F39-9506-17F4AE884A1E}">
      <dgm:prSet/>
      <dgm:spPr/>
      <dgm:t>
        <a:bodyPr/>
        <a:lstStyle/>
        <a:p>
          <a:endParaRPr lang="zh-CN" altLang="en-US" sz="900"/>
        </a:p>
      </dgm:t>
    </dgm:pt>
    <dgm:pt modelId="{86FEF39F-0E6F-408F-AE39-E3EC35028EB5}" type="sibTrans" cxnId="{C6119855-F505-4F39-9506-17F4AE884A1E}">
      <dgm:prSet/>
      <dgm:spPr/>
      <dgm:t>
        <a:bodyPr/>
        <a:lstStyle/>
        <a:p>
          <a:endParaRPr lang="zh-CN" altLang="en-US"/>
        </a:p>
      </dgm:t>
    </dgm:pt>
    <dgm:pt modelId="{37A6A322-6377-4331-B073-85C61E1E2C73}">
      <dgm:prSet phldrT="[文本]" custT="1"/>
      <dgm:spPr/>
      <dgm:t>
        <a:bodyPr/>
        <a:lstStyle/>
        <a:p>
          <a:r>
            <a:rPr lang="zh-CN" altLang="en-US" sz="900"/>
            <a:t>监控数据分析</a:t>
          </a:r>
        </a:p>
      </dgm:t>
    </dgm:pt>
    <dgm:pt modelId="{D64EAEB3-CB07-4420-8FF8-D7C6CDACD650}" type="parTrans" cxnId="{8F14E020-CA9A-4BBF-8627-AB2C534F15CB}">
      <dgm:prSet/>
      <dgm:spPr/>
      <dgm:t>
        <a:bodyPr/>
        <a:lstStyle/>
        <a:p>
          <a:endParaRPr lang="zh-CN" altLang="en-US" sz="900"/>
        </a:p>
      </dgm:t>
    </dgm:pt>
    <dgm:pt modelId="{1EC32104-FDC1-4686-AE32-053C6C6BEAF0}" type="sibTrans" cxnId="{8F14E020-CA9A-4BBF-8627-AB2C534F15CB}">
      <dgm:prSet/>
      <dgm:spPr/>
      <dgm:t>
        <a:bodyPr/>
        <a:lstStyle/>
        <a:p>
          <a:endParaRPr lang="zh-CN" altLang="en-US"/>
        </a:p>
      </dgm:t>
    </dgm:pt>
    <dgm:pt modelId="{239E54D7-2DE7-42BC-AB40-EC4B144BBF6A}">
      <dgm:prSet phldrT="[文本]" custT="1"/>
      <dgm:spPr/>
      <dgm:t>
        <a:bodyPr/>
        <a:lstStyle/>
        <a:p>
          <a:r>
            <a:rPr lang="zh-CN" altLang="en-US" sz="900"/>
            <a:t>日志管理</a:t>
          </a:r>
        </a:p>
      </dgm:t>
    </dgm:pt>
    <dgm:pt modelId="{27688AA1-70D1-447B-9A09-F810F0518C08}" type="parTrans" cxnId="{439B18BC-7E59-4871-96D4-EC0FFA8167E9}">
      <dgm:prSet/>
      <dgm:spPr/>
      <dgm:t>
        <a:bodyPr/>
        <a:lstStyle/>
        <a:p>
          <a:endParaRPr lang="zh-CN" altLang="en-US" sz="900"/>
        </a:p>
      </dgm:t>
    </dgm:pt>
    <dgm:pt modelId="{566C2D21-AA0E-4406-AD9E-CB1BF4D250B8}" type="sibTrans" cxnId="{439B18BC-7E59-4871-96D4-EC0FFA8167E9}">
      <dgm:prSet/>
      <dgm:spPr/>
      <dgm:t>
        <a:bodyPr/>
        <a:lstStyle/>
        <a:p>
          <a:endParaRPr lang="zh-CN" altLang="en-US"/>
        </a:p>
      </dgm:t>
    </dgm:pt>
    <dgm:pt modelId="{19A77248-B23E-4837-AA57-80820F48E98B}">
      <dgm:prSet phldrT="[文本]" custT="1"/>
      <dgm:spPr/>
      <dgm:t>
        <a:bodyPr/>
        <a:lstStyle/>
        <a:p>
          <a:r>
            <a:rPr lang="zh-CN" altLang="en-US" sz="900"/>
            <a:t>考勤数据接收</a:t>
          </a:r>
        </a:p>
      </dgm:t>
    </dgm:pt>
    <dgm:pt modelId="{42602746-F93A-45CC-BF1C-65029F878402}" type="parTrans" cxnId="{5AC5504D-714A-42A1-98A2-58BA001EE49E}">
      <dgm:prSet/>
      <dgm:spPr/>
      <dgm:t>
        <a:bodyPr/>
        <a:lstStyle/>
        <a:p>
          <a:endParaRPr lang="zh-CN" altLang="en-US" sz="900"/>
        </a:p>
      </dgm:t>
    </dgm:pt>
    <dgm:pt modelId="{F20DD9B9-0881-4FB9-AC57-39C564D4971C}" type="sibTrans" cxnId="{5AC5504D-714A-42A1-98A2-58BA001EE49E}">
      <dgm:prSet/>
      <dgm:spPr/>
      <dgm:t>
        <a:bodyPr/>
        <a:lstStyle/>
        <a:p>
          <a:endParaRPr lang="zh-CN" altLang="en-US"/>
        </a:p>
      </dgm:t>
    </dgm:pt>
    <dgm:pt modelId="{075DC1E2-F697-4442-9C5C-4593A9023A72}">
      <dgm:prSet phldrT="[文本]" custT="1"/>
      <dgm:spPr/>
      <dgm:t>
        <a:bodyPr/>
        <a:lstStyle/>
        <a:p>
          <a:r>
            <a:rPr lang="zh-CN" altLang="en-US" sz="900"/>
            <a:t>心跳包应答</a:t>
          </a:r>
        </a:p>
      </dgm:t>
    </dgm:pt>
    <dgm:pt modelId="{6B57A4F9-AF00-4F08-85AE-8B6E662086A5}" type="parTrans" cxnId="{D8386A6A-40DE-4044-A1EA-B431A77ADD5A}">
      <dgm:prSet/>
      <dgm:spPr/>
      <dgm:t>
        <a:bodyPr/>
        <a:lstStyle/>
        <a:p>
          <a:endParaRPr lang="zh-CN" altLang="en-US" sz="900"/>
        </a:p>
      </dgm:t>
    </dgm:pt>
    <dgm:pt modelId="{A33EE131-2F14-458B-BFB1-EF0422351AD1}" type="sibTrans" cxnId="{D8386A6A-40DE-4044-A1EA-B431A77ADD5A}">
      <dgm:prSet/>
      <dgm:spPr/>
      <dgm:t>
        <a:bodyPr/>
        <a:lstStyle/>
        <a:p>
          <a:endParaRPr lang="zh-CN" altLang="en-US"/>
        </a:p>
      </dgm:t>
    </dgm:pt>
    <dgm:pt modelId="{DDB41940-5707-4B99-A761-AC1B6890E95B}">
      <dgm:prSet phldrT="[文本]" custT="1"/>
      <dgm:spPr/>
      <dgm:t>
        <a:bodyPr/>
        <a:lstStyle/>
        <a:p>
          <a:r>
            <a:rPr lang="zh-CN" altLang="en-US" sz="900"/>
            <a:t>任务接收</a:t>
          </a:r>
        </a:p>
      </dgm:t>
    </dgm:pt>
    <dgm:pt modelId="{0FE57B81-00A9-4657-A428-803898F9CECD}" type="parTrans" cxnId="{6109B81E-F5C2-4325-B7BE-E400161B3C1B}">
      <dgm:prSet/>
      <dgm:spPr/>
      <dgm:t>
        <a:bodyPr/>
        <a:lstStyle/>
        <a:p>
          <a:endParaRPr lang="zh-CN" altLang="en-US" sz="900"/>
        </a:p>
      </dgm:t>
    </dgm:pt>
    <dgm:pt modelId="{9B2D5713-26B4-455B-8F5B-0611F16069D9}" type="sibTrans" cxnId="{6109B81E-F5C2-4325-B7BE-E400161B3C1B}">
      <dgm:prSet/>
      <dgm:spPr/>
      <dgm:t>
        <a:bodyPr/>
        <a:lstStyle/>
        <a:p>
          <a:endParaRPr lang="zh-CN" altLang="en-US"/>
        </a:p>
      </dgm:t>
    </dgm:pt>
    <dgm:pt modelId="{93AD2D69-4973-4244-AC77-9D6C3476233F}">
      <dgm:prSet phldrT="[文本]" custT="1"/>
      <dgm:spPr/>
      <dgm:t>
        <a:bodyPr/>
        <a:lstStyle/>
        <a:p>
          <a:r>
            <a:rPr lang="zh-CN" altLang="en-US" sz="900"/>
            <a:t>数据分析</a:t>
          </a:r>
        </a:p>
      </dgm:t>
    </dgm:pt>
    <dgm:pt modelId="{1A2C7B3B-B393-4632-A80F-B4253502168B}" type="parTrans" cxnId="{069502EB-A0C3-4DAE-9D1D-A732746566D3}">
      <dgm:prSet/>
      <dgm:spPr/>
      <dgm:t>
        <a:bodyPr/>
        <a:lstStyle/>
        <a:p>
          <a:endParaRPr lang="zh-CN" altLang="en-US" sz="900"/>
        </a:p>
      </dgm:t>
    </dgm:pt>
    <dgm:pt modelId="{856A05B9-9340-429B-8062-57EAC6457625}" type="sibTrans" cxnId="{069502EB-A0C3-4DAE-9D1D-A732746566D3}">
      <dgm:prSet/>
      <dgm:spPr/>
      <dgm:t>
        <a:bodyPr/>
        <a:lstStyle/>
        <a:p>
          <a:endParaRPr lang="zh-CN" altLang="en-US"/>
        </a:p>
      </dgm:t>
    </dgm:pt>
    <dgm:pt modelId="{04409A5C-3362-4F68-85B4-079B17EEDFC5}">
      <dgm:prSet phldrT="[文本]" custT="1"/>
      <dgm:spPr/>
      <dgm:t>
        <a:bodyPr/>
        <a:lstStyle/>
        <a:p>
          <a:r>
            <a:rPr lang="zh-CN" altLang="en-US" sz="900"/>
            <a:t>考勤数据分析</a:t>
          </a:r>
        </a:p>
      </dgm:t>
    </dgm:pt>
    <dgm:pt modelId="{CB5E0A8B-DABE-4E09-AC1C-F69F8E72F4B5}" type="parTrans" cxnId="{D6C2501D-6280-4CB9-B30F-C0D9F2428D1D}">
      <dgm:prSet/>
      <dgm:spPr/>
      <dgm:t>
        <a:bodyPr/>
        <a:lstStyle/>
        <a:p>
          <a:endParaRPr lang="zh-CN" altLang="en-US" sz="900"/>
        </a:p>
      </dgm:t>
    </dgm:pt>
    <dgm:pt modelId="{6CFFADCC-96E8-4653-8894-C12CCB762ABF}" type="sibTrans" cxnId="{D6C2501D-6280-4CB9-B30F-C0D9F2428D1D}">
      <dgm:prSet/>
      <dgm:spPr/>
      <dgm:t>
        <a:bodyPr/>
        <a:lstStyle/>
        <a:p>
          <a:endParaRPr lang="zh-CN" altLang="en-US"/>
        </a:p>
      </dgm:t>
    </dgm:pt>
    <dgm:pt modelId="{A3B90A3A-9F71-429B-92BC-E6618C8F9FC7}">
      <dgm:prSet phldrT="[文本]" custT="1"/>
      <dgm:spPr/>
      <dgm:t>
        <a:bodyPr/>
        <a:lstStyle/>
        <a:p>
          <a:r>
            <a:rPr lang="zh-CN" altLang="en-US" sz="900"/>
            <a:t>监控数据分析</a:t>
          </a:r>
        </a:p>
      </dgm:t>
    </dgm:pt>
    <dgm:pt modelId="{D78491F2-24C7-4015-8A87-31C9386052DF}" type="parTrans" cxnId="{3ED08E02-2948-48C5-A95E-4045E16A3B62}">
      <dgm:prSet/>
      <dgm:spPr/>
      <dgm:t>
        <a:bodyPr/>
        <a:lstStyle/>
        <a:p>
          <a:endParaRPr lang="zh-CN" altLang="en-US" sz="900"/>
        </a:p>
      </dgm:t>
    </dgm:pt>
    <dgm:pt modelId="{7E04FE1E-D70D-4AD5-8A10-391111A2D32D}" type="sibTrans" cxnId="{3ED08E02-2948-48C5-A95E-4045E16A3B62}">
      <dgm:prSet/>
      <dgm:spPr/>
      <dgm:t>
        <a:bodyPr/>
        <a:lstStyle/>
        <a:p>
          <a:endParaRPr lang="zh-CN" altLang="en-US"/>
        </a:p>
      </dgm:t>
    </dgm:pt>
    <dgm:pt modelId="{91AF03E2-756A-4258-A271-CB37BC41407F}">
      <dgm:prSet phldrT="[文本]" custT="1"/>
      <dgm:spPr/>
      <dgm:t>
        <a:bodyPr/>
        <a:lstStyle/>
        <a:p>
          <a:r>
            <a:rPr lang="zh-CN" altLang="en-US" sz="900"/>
            <a:t>日志管理</a:t>
          </a:r>
        </a:p>
      </dgm:t>
    </dgm:pt>
    <dgm:pt modelId="{C209812E-B800-4C19-A468-4FD37AB776C4}" type="parTrans" cxnId="{8A78862C-D620-4506-87D1-ADEB53A52FD1}">
      <dgm:prSet/>
      <dgm:spPr/>
      <dgm:t>
        <a:bodyPr/>
        <a:lstStyle/>
        <a:p>
          <a:endParaRPr lang="zh-CN" altLang="en-US" sz="900"/>
        </a:p>
      </dgm:t>
    </dgm:pt>
    <dgm:pt modelId="{C71DF092-ADF6-41A8-8908-C5F7D8E80889}" type="sibTrans" cxnId="{8A78862C-D620-4506-87D1-ADEB53A52FD1}">
      <dgm:prSet/>
      <dgm:spPr/>
      <dgm:t>
        <a:bodyPr/>
        <a:lstStyle/>
        <a:p>
          <a:endParaRPr lang="zh-CN" altLang="en-US"/>
        </a:p>
      </dgm:t>
    </dgm:pt>
    <dgm:pt modelId="{0CEBE128-6B04-4D9C-96CF-37FCF04033F2}">
      <dgm:prSet phldrT="[文本]" custT="1"/>
      <dgm:spPr/>
      <dgm:t>
        <a:bodyPr/>
        <a:lstStyle/>
        <a:p>
          <a:r>
            <a:rPr lang="zh-CN" altLang="en-US" sz="900"/>
            <a:t>系统管理</a:t>
          </a:r>
        </a:p>
      </dgm:t>
    </dgm:pt>
    <dgm:pt modelId="{A8F43864-57C7-4773-8ADB-1D735561703F}" type="parTrans" cxnId="{D07CED4E-85EE-488A-9A4D-CF4C31AB72DF}">
      <dgm:prSet/>
      <dgm:spPr/>
      <dgm:t>
        <a:bodyPr/>
        <a:lstStyle/>
        <a:p>
          <a:endParaRPr lang="zh-CN" altLang="en-US" sz="900"/>
        </a:p>
      </dgm:t>
    </dgm:pt>
    <dgm:pt modelId="{05D91EE6-1A49-4466-8B56-8D33DCC29AA1}" type="sibTrans" cxnId="{D07CED4E-85EE-488A-9A4D-CF4C31AB72DF}">
      <dgm:prSet/>
      <dgm:spPr/>
      <dgm:t>
        <a:bodyPr/>
        <a:lstStyle/>
        <a:p>
          <a:endParaRPr lang="zh-CN" altLang="en-US"/>
        </a:p>
      </dgm:t>
    </dgm:pt>
    <dgm:pt modelId="{1BB9F28A-1F7D-40AB-82CA-7BD04BC6D223}">
      <dgm:prSet phldrT="[文本]" custT="1"/>
      <dgm:spPr/>
      <dgm:t>
        <a:bodyPr/>
        <a:lstStyle/>
        <a:p>
          <a:r>
            <a:rPr lang="zh-CN" altLang="en-US" sz="900"/>
            <a:t>系统参数配置</a:t>
          </a:r>
        </a:p>
      </dgm:t>
    </dgm:pt>
    <dgm:pt modelId="{A2726151-6F9B-4368-B7A2-A1203F807441}" type="parTrans" cxnId="{2AB9CA09-0FE5-4AB6-AC00-F4B3192F0C2C}">
      <dgm:prSet/>
      <dgm:spPr/>
      <dgm:t>
        <a:bodyPr/>
        <a:lstStyle/>
        <a:p>
          <a:endParaRPr lang="zh-CN" altLang="en-US" sz="900"/>
        </a:p>
      </dgm:t>
    </dgm:pt>
    <dgm:pt modelId="{502C8FA5-26D0-4801-BFB6-2DD6C1B6FC95}" type="sibTrans" cxnId="{2AB9CA09-0FE5-4AB6-AC00-F4B3192F0C2C}">
      <dgm:prSet/>
      <dgm:spPr/>
      <dgm:t>
        <a:bodyPr/>
        <a:lstStyle/>
        <a:p>
          <a:endParaRPr lang="zh-CN" altLang="en-US"/>
        </a:p>
      </dgm:t>
    </dgm:pt>
    <dgm:pt modelId="{398CF9EA-62A2-483D-BA9D-4908081956CA}">
      <dgm:prSet phldrT="[文本]" custT="1"/>
      <dgm:spPr/>
      <dgm:t>
        <a:bodyPr/>
        <a:lstStyle/>
        <a:p>
          <a:r>
            <a:rPr lang="zh-CN" altLang="en-US" sz="900"/>
            <a:t>数据管理</a:t>
          </a:r>
        </a:p>
      </dgm:t>
    </dgm:pt>
    <dgm:pt modelId="{EC1545F2-D72B-4F72-A083-A47CD7295600}" type="parTrans" cxnId="{20B28817-BE6B-4E08-AB85-3901E6F713FE}">
      <dgm:prSet/>
      <dgm:spPr/>
      <dgm:t>
        <a:bodyPr/>
        <a:lstStyle/>
        <a:p>
          <a:endParaRPr lang="zh-CN" altLang="en-US" sz="900"/>
        </a:p>
      </dgm:t>
    </dgm:pt>
    <dgm:pt modelId="{A557F4CA-36B6-4080-9530-994A27337353}" type="sibTrans" cxnId="{20B28817-BE6B-4E08-AB85-3901E6F713FE}">
      <dgm:prSet/>
      <dgm:spPr/>
      <dgm:t>
        <a:bodyPr/>
        <a:lstStyle/>
        <a:p>
          <a:endParaRPr lang="zh-CN" altLang="en-US"/>
        </a:p>
      </dgm:t>
    </dgm:pt>
    <dgm:pt modelId="{8D9BC1B1-4B47-446C-B792-D88EC132E326}">
      <dgm:prSet phldrT="[文本]" custT="1"/>
      <dgm:spPr/>
      <dgm:t>
        <a:bodyPr/>
        <a:lstStyle/>
        <a:p>
          <a:r>
            <a:rPr lang="zh-CN" altLang="en-US" sz="900"/>
            <a:t>系统管理</a:t>
          </a:r>
        </a:p>
      </dgm:t>
    </dgm:pt>
    <dgm:pt modelId="{965E8473-20AF-45DC-8ED0-C498FCC17477}" type="parTrans" cxnId="{92A9B45D-025E-4210-A985-C3EED945D202}">
      <dgm:prSet/>
      <dgm:spPr/>
      <dgm:t>
        <a:bodyPr/>
        <a:lstStyle/>
        <a:p>
          <a:endParaRPr lang="zh-CN" altLang="en-US" sz="900"/>
        </a:p>
      </dgm:t>
    </dgm:pt>
    <dgm:pt modelId="{07D24575-ED1F-40EB-B1B5-950BC8D99C68}" type="sibTrans" cxnId="{92A9B45D-025E-4210-A985-C3EED945D202}">
      <dgm:prSet/>
      <dgm:spPr/>
      <dgm:t>
        <a:bodyPr/>
        <a:lstStyle/>
        <a:p>
          <a:endParaRPr lang="zh-CN" altLang="en-US"/>
        </a:p>
      </dgm:t>
    </dgm:pt>
    <dgm:pt modelId="{6EA9E648-1812-4828-9307-AF6521FA5423}">
      <dgm:prSet phldrT="[文本]" custT="1"/>
      <dgm:spPr/>
      <dgm:t>
        <a:bodyPr/>
        <a:lstStyle/>
        <a:p>
          <a:r>
            <a:rPr lang="zh-CN" altLang="en-US" sz="900"/>
            <a:t>系统参数配置</a:t>
          </a:r>
        </a:p>
      </dgm:t>
    </dgm:pt>
    <dgm:pt modelId="{9BF75E30-B5DE-45AE-9ADF-9C6860C2C5C4}" type="parTrans" cxnId="{001567EB-715B-4F42-9E2B-AFEFB18FF049}">
      <dgm:prSet/>
      <dgm:spPr/>
      <dgm:t>
        <a:bodyPr/>
        <a:lstStyle/>
        <a:p>
          <a:endParaRPr lang="zh-CN" altLang="en-US" sz="900"/>
        </a:p>
      </dgm:t>
    </dgm:pt>
    <dgm:pt modelId="{4C6EC79A-DB0E-4334-B244-DAB00C88DE63}" type="sibTrans" cxnId="{001567EB-715B-4F42-9E2B-AFEFB18FF049}">
      <dgm:prSet/>
      <dgm:spPr/>
      <dgm:t>
        <a:bodyPr/>
        <a:lstStyle/>
        <a:p>
          <a:endParaRPr lang="zh-CN" altLang="en-US"/>
        </a:p>
      </dgm:t>
    </dgm:pt>
    <dgm:pt modelId="{81FFE0A5-9040-4623-9127-E98B2D97648D}">
      <dgm:prSet phldrT="[文本]" custT="1"/>
      <dgm:spPr/>
      <dgm:t>
        <a:bodyPr/>
        <a:lstStyle/>
        <a:p>
          <a:r>
            <a:rPr lang="zh-CN" altLang="en-US" sz="900"/>
            <a:t>数据管理</a:t>
          </a:r>
        </a:p>
      </dgm:t>
    </dgm:pt>
    <dgm:pt modelId="{08E36A8D-00C2-4F4F-A905-28EE146A1C48}" type="parTrans" cxnId="{20BFB1ED-737D-4440-8BC6-DC5807E8A177}">
      <dgm:prSet/>
      <dgm:spPr/>
      <dgm:t>
        <a:bodyPr/>
        <a:lstStyle/>
        <a:p>
          <a:endParaRPr lang="zh-CN" altLang="en-US" sz="900"/>
        </a:p>
      </dgm:t>
    </dgm:pt>
    <dgm:pt modelId="{70045FB0-3A41-4B94-B04C-24D3152D86FC}" type="sibTrans" cxnId="{20BFB1ED-737D-4440-8BC6-DC5807E8A177}">
      <dgm:prSet/>
      <dgm:spPr/>
      <dgm:t>
        <a:bodyPr/>
        <a:lstStyle/>
        <a:p>
          <a:endParaRPr lang="zh-CN" altLang="en-US"/>
        </a:p>
      </dgm:t>
    </dgm:pt>
    <dgm:pt modelId="{23820631-9A49-49BE-9D4C-917E296C39B6}">
      <dgm:prSet phldrT="[文本]" custT="1"/>
      <dgm:spPr/>
      <dgm:t>
        <a:bodyPr/>
        <a:lstStyle/>
        <a:p>
          <a:r>
            <a:rPr lang="zh-CN" altLang="en-US" sz="900"/>
            <a:t>系统管理</a:t>
          </a:r>
        </a:p>
      </dgm:t>
    </dgm:pt>
    <dgm:pt modelId="{9AD83604-C414-4BD7-9801-5FC07564F558}" type="parTrans" cxnId="{957E6694-91D1-49FB-8E70-68C89CBC7E02}">
      <dgm:prSet/>
      <dgm:spPr/>
      <dgm:t>
        <a:bodyPr/>
        <a:lstStyle/>
        <a:p>
          <a:endParaRPr lang="zh-CN" altLang="en-US" sz="900"/>
        </a:p>
      </dgm:t>
    </dgm:pt>
    <dgm:pt modelId="{C253F6FF-F368-4C21-A892-1815C4BAD34D}" type="sibTrans" cxnId="{957E6694-91D1-49FB-8E70-68C89CBC7E02}">
      <dgm:prSet/>
      <dgm:spPr/>
      <dgm:t>
        <a:bodyPr/>
        <a:lstStyle/>
        <a:p>
          <a:endParaRPr lang="zh-CN" altLang="en-US"/>
        </a:p>
      </dgm:t>
    </dgm:pt>
    <dgm:pt modelId="{9A11B9CF-23D1-4F64-8016-850982D7F98A}">
      <dgm:prSet phldrT="[文本]" custT="1"/>
      <dgm:spPr/>
      <dgm:t>
        <a:bodyPr/>
        <a:lstStyle/>
        <a:p>
          <a:r>
            <a:rPr lang="zh-CN" altLang="en-US" sz="900"/>
            <a:t>系统参数配置</a:t>
          </a:r>
        </a:p>
      </dgm:t>
    </dgm:pt>
    <dgm:pt modelId="{F789C3FA-4DFA-4640-AF88-D356911E4A64}" type="parTrans" cxnId="{B4C73211-51FD-4D67-8716-3613B8EDBAFD}">
      <dgm:prSet/>
      <dgm:spPr/>
      <dgm:t>
        <a:bodyPr/>
        <a:lstStyle/>
        <a:p>
          <a:endParaRPr lang="zh-CN" altLang="en-US" sz="900"/>
        </a:p>
      </dgm:t>
    </dgm:pt>
    <dgm:pt modelId="{8584E432-0CA2-458C-A25E-D45B623756F2}" type="sibTrans" cxnId="{B4C73211-51FD-4D67-8716-3613B8EDBAFD}">
      <dgm:prSet/>
      <dgm:spPr/>
      <dgm:t>
        <a:bodyPr/>
        <a:lstStyle/>
        <a:p>
          <a:endParaRPr lang="zh-CN" altLang="en-US"/>
        </a:p>
      </dgm:t>
    </dgm:pt>
    <dgm:pt modelId="{3B37A259-8AEF-4B7D-808C-7FF60DBEE9B5}">
      <dgm:prSet phldrT="[文本]" custT="1"/>
      <dgm:spPr/>
      <dgm:t>
        <a:bodyPr/>
        <a:lstStyle/>
        <a:p>
          <a:r>
            <a:rPr lang="zh-CN" altLang="en-US" sz="900"/>
            <a:t>数据管理</a:t>
          </a:r>
        </a:p>
      </dgm:t>
    </dgm:pt>
    <dgm:pt modelId="{13F0901D-7B98-455C-9699-0D7A8C0B6CFA}" type="parTrans" cxnId="{C496136E-4654-4719-97AB-66B5FBA18D95}">
      <dgm:prSet/>
      <dgm:spPr/>
      <dgm:t>
        <a:bodyPr/>
        <a:lstStyle/>
        <a:p>
          <a:endParaRPr lang="zh-CN" altLang="en-US" sz="900"/>
        </a:p>
      </dgm:t>
    </dgm:pt>
    <dgm:pt modelId="{6D4647D7-7798-4910-8FA5-1C6D5BDB421C}" type="sibTrans" cxnId="{C496136E-4654-4719-97AB-66B5FBA18D95}">
      <dgm:prSet/>
      <dgm:spPr/>
      <dgm:t>
        <a:bodyPr/>
        <a:lstStyle/>
        <a:p>
          <a:endParaRPr lang="zh-CN" altLang="en-US"/>
        </a:p>
      </dgm:t>
    </dgm:pt>
    <dgm:pt modelId="{03433B36-9C8B-4905-B4BB-34E659902AED}">
      <dgm:prSet phldrT="[文本]" custT="1"/>
      <dgm:spPr/>
      <dgm:t>
        <a:bodyPr/>
        <a:lstStyle/>
        <a:p>
          <a:r>
            <a:rPr lang="zh-CN" altLang="en-US" sz="900"/>
            <a:t>系统管理</a:t>
          </a:r>
        </a:p>
      </dgm:t>
    </dgm:pt>
    <dgm:pt modelId="{608D5131-0285-4EC6-A971-B24B4347C28E}" type="parTrans" cxnId="{15BEC440-CB6B-4FDA-9E2D-9813799DCBBC}">
      <dgm:prSet/>
      <dgm:spPr/>
      <dgm:t>
        <a:bodyPr/>
        <a:lstStyle/>
        <a:p>
          <a:endParaRPr lang="zh-CN" altLang="en-US" sz="900"/>
        </a:p>
      </dgm:t>
    </dgm:pt>
    <dgm:pt modelId="{BA052C4D-74C5-4012-81CC-E8A5039F4ECC}" type="sibTrans" cxnId="{15BEC440-CB6B-4FDA-9E2D-9813799DCBBC}">
      <dgm:prSet/>
      <dgm:spPr/>
      <dgm:t>
        <a:bodyPr/>
        <a:lstStyle/>
        <a:p>
          <a:endParaRPr lang="zh-CN" altLang="en-US"/>
        </a:p>
      </dgm:t>
    </dgm:pt>
    <dgm:pt modelId="{28BE8350-3EBC-4F3A-83C5-13A0AEC4A3E3}">
      <dgm:prSet phldrT="[文本]" custT="1"/>
      <dgm:spPr/>
      <dgm:t>
        <a:bodyPr/>
        <a:lstStyle/>
        <a:p>
          <a:r>
            <a:rPr lang="zh-CN" altLang="en-US" sz="900"/>
            <a:t>系统参数配置</a:t>
          </a:r>
        </a:p>
      </dgm:t>
    </dgm:pt>
    <dgm:pt modelId="{EF95EB96-F1FE-4D96-A60C-537672B92A56}" type="parTrans" cxnId="{1270CD2F-137D-445A-9258-6126D1935BB4}">
      <dgm:prSet/>
      <dgm:spPr/>
      <dgm:t>
        <a:bodyPr/>
        <a:lstStyle/>
        <a:p>
          <a:endParaRPr lang="zh-CN" altLang="en-US" sz="900"/>
        </a:p>
      </dgm:t>
    </dgm:pt>
    <dgm:pt modelId="{3E84C361-4F91-4BB5-AA7B-C46EA2E18072}" type="sibTrans" cxnId="{1270CD2F-137D-445A-9258-6126D1935BB4}">
      <dgm:prSet/>
      <dgm:spPr/>
      <dgm:t>
        <a:bodyPr/>
        <a:lstStyle/>
        <a:p>
          <a:endParaRPr lang="zh-CN" altLang="en-US"/>
        </a:p>
      </dgm:t>
    </dgm:pt>
    <dgm:pt modelId="{7FC3DE22-BD9F-4C28-B728-B28BFB5250C7}">
      <dgm:prSet phldrT="[文本]" custT="1"/>
      <dgm:spPr/>
      <dgm:t>
        <a:bodyPr/>
        <a:lstStyle/>
        <a:p>
          <a:r>
            <a:rPr lang="zh-CN" altLang="en-US" sz="900"/>
            <a:t>数据管理</a:t>
          </a:r>
        </a:p>
      </dgm:t>
    </dgm:pt>
    <dgm:pt modelId="{80809CB5-6A8C-4904-A2EC-0E1918B69A19}" type="parTrans" cxnId="{338EA062-9A1F-4FF1-9578-EAEAEF4D10EA}">
      <dgm:prSet/>
      <dgm:spPr/>
      <dgm:t>
        <a:bodyPr/>
        <a:lstStyle/>
        <a:p>
          <a:endParaRPr lang="zh-CN" altLang="en-US" sz="900"/>
        </a:p>
      </dgm:t>
    </dgm:pt>
    <dgm:pt modelId="{1A052ED7-153F-4EBD-BD08-4BB2A8BAFBC1}" type="sibTrans" cxnId="{338EA062-9A1F-4FF1-9578-EAEAEF4D10EA}">
      <dgm:prSet/>
      <dgm:spPr/>
      <dgm:t>
        <a:bodyPr/>
        <a:lstStyle/>
        <a:p>
          <a:endParaRPr lang="zh-CN" altLang="en-US"/>
        </a:p>
      </dgm:t>
    </dgm:pt>
    <dgm:pt modelId="{96284669-6AA9-41B5-9F49-B0355E567C03}">
      <dgm:prSet phldrT="[文本]" custT="1"/>
      <dgm:spPr/>
      <dgm:t>
        <a:bodyPr/>
        <a:lstStyle/>
        <a:p>
          <a:r>
            <a:rPr lang="en-US" altLang="zh-CN" sz="900"/>
            <a:t>C</a:t>
          </a:r>
          <a:r>
            <a:rPr lang="zh-CN" altLang="en-US" sz="900"/>
            <a:t>系列门禁前置系统</a:t>
          </a:r>
        </a:p>
      </dgm:t>
    </dgm:pt>
    <dgm:pt modelId="{459743E7-E9F3-47A8-A496-2E13DC8364B6}" type="parTrans" cxnId="{F30BFF63-6CB2-4C17-89F6-43AABE3E5A62}">
      <dgm:prSet/>
      <dgm:spPr/>
      <dgm:t>
        <a:bodyPr/>
        <a:lstStyle/>
        <a:p>
          <a:endParaRPr lang="zh-CN" altLang="en-US"/>
        </a:p>
      </dgm:t>
    </dgm:pt>
    <dgm:pt modelId="{08D2CF1C-BB0F-4BEB-84EF-288D9C7F96F2}" type="sibTrans" cxnId="{F30BFF63-6CB2-4C17-89F6-43AABE3E5A62}">
      <dgm:prSet/>
      <dgm:spPr/>
      <dgm:t>
        <a:bodyPr/>
        <a:lstStyle/>
        <a:p>
          <a:endParaRPr lang="zh-CN" altLang="en-US"/>
        </a:p>
      </dgm:t>
    </dgm:pt>
    <dgm:pt modelId="{F6CF8D19-2CFE-4E13-B7C4-F3D790AD4061}">
      <dgm:prSet phldrT="[文本]" custT="1"/>
      <dgm:spPr/>
      <dgm:t>
        <a:bodyPr/>
        <a:lstStyle/>
        <a:p>
          <a:r>
            <a:rPr lang="zh-CN" altLang="en-US" sz="900"/>
            <a:t>终端通信</a:t>
          </a:r>
        </a:p>
      </dgm:t>
    </dgm:pt>
    <dgm:pt modelId="{E15CA8BB-99AF-4726-ACA7-27AF658095EB}" type="parTrans" cxnId="{D573778E-199A-448A-9EE7-38E69258069B}">
      <dgm:prSet/>
      <dgm:spPr/>
      <dgm:t>
        <a:bodyPr/>
        <a:lstStyle/>
        <a:p>
          <a:endParaRPr lang="zh-CN" altLang="en-US"/>
        </a:p>
      </dgm:t>
    </dgm:pt>
    <dgm:pt modelId="{00EFA497-F4AC-463D-B2F5-A0CADB16CF6E}" type="sibTrans" cxnId="{D573778E-199A-448A-9EE7-38E69258069B}">
      <dgm:prSet/>
      <dgm:spPr/>
      <dgm:t>
        <a:bodyPr/>
        <a:lstStyle/>
        <a:p>
          <a:endParaRPr lang="zh-CN" altLang="en-US"/>
        </a:p>
      </dgm:t>
    </dgm:pt>
    <dgm:pt modelId="{7A934124-CD1A-4F8C-A7F9-57E23E863131}">
      <dgm:prSet phldrT="[文本]" custT="1"/>
      <dgm:spPr/>
      <dgm:t>
        <a:bodyPr/>
        <a:lstStyle/>
        <a:p>
          <a:r>
            <a:rPr lang="zh-CN" altLang="en-US" sz="900"/>
            <a:t>任务接收</a:t>
          </a:r>
        </a:p>
      </dgm:t>
    </dgm:pt>
    <dgm:pt modelId="{9552FC6C-C9E1-41EB-934D-DE6A02752460}" type="parTrans" cxnId="{403C51E3-B6D9-449A-8244-4288E9075732}">
      <dgm:prSet/>
      <dgm:spPr/>
      <dgm:t>
        <a:bodyPr/>
        <a:lstStyle/>
        <a:p>
          <a:endParaRPr lang="zh-CN" altLang="en-US"/>
        </a:p>
      </dgm:t>
    </dgm:pt>
    <dgm:pt modelId="{519F2633-C4CB-434D-95DB-832D96C431E4}" type="sibTrans" cxnId="{403C51E3-B6D9-449A-8244-4288E9075732}">
      <dgm:prSet/>
      <dgm:spPr/>
      <dgm:t>
        <a:bodyPr/>
        <a:lstStyle/>
        <a:p>
          <a:endParaRPr lang="zh-CN" altLang="en-US"/>
        </a:p>
      </dgm:t>
    </dgm:pt>
    <dgm:pt modelId="{5F06B2C1-42CD-4301-AEE3-4B859684FE08}">
      <dgm:prSet phldrT="[文本]" custT="1"/>
      <dgm:spPr/>
      <dgm:t>
        <a:bodyPr/>
        <a:lstStyle/>
        <a:p>
          <a:r>
            <a:rPr lang="zh-CN" altLang="en-US" sz="900"/>
            <a:t>数据采集</a:t>
          </a:r>
        </a:p>
      </dgm:t>
    </dgm:pt>
    <dgm:pt modelId="{AD1482B8-2CB9-41CE-8D0E-AD3DF46E91BF}" type="parTrans" cxnId="{EFB9E3FD-5DE3-4D6A-86FF-D31B602A85CF}">
      <dgm:prSet/>
      <dgm:spPr/>
      <dgm:t>
        <a:bodyPr/>
        <a:lstStyle/>
        <a:p>
          <a:endParaRPr lang="zh-CN" altLang="en-US"/>
        </a:p>
      </dgm:t>
    </dgm:pt>
    <dgm:pt modelId="{EDA060AD-6D49-48C5-AB19-DED0F3D084CB}" type="sibTrans" cxnId="{EFB9E3FD-5DE3-4D6A-86FF-D31B602A85CF}">
      <dgm:prSet/>
      <dgm:spPr/>
      <dgm:t>
        <a:bodyPr/>
        <a:lstStyle/>
        <a:p>
          <a:endParaRPr lang="zh-CN" altLang="en-US"/>
        </a:p>
      </dgm:t>
    </dgm:pt>
    <dgm:pt modelId="{C3B8A17D-2399-4D42-B8D3-FC3B723A04DC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6A8BC814-540A-4A02-BFE7-582AB4D09F14}" type="parTrans" cxnId="{85634377-3C44-48C1-8624-23E45970D9FF}">
      <dgm:prSet/>
      <dgm:spPr/>
      <dgm:t>
        <a:bodyPr/>
        <a:lstStyle/>
        <a:p>
          <a:endParaRPr lang="zh-CN" altLang="en-US"/>
        </a:p>
      </dgm:t>
    </dgm:pt>
    <dgm:pt modelId="{28D0ADA5-5A4B-4F0C-9B91-A90E345E0C5A}" type="sibTrans" cxnId="{85634377-3C44-48C1-8624-23E45970D9FF}">
      <dgm:prSet/>
      <dgm:spPr/>
      <dgm:t>
        <a:bodyPr/>
        <a:lstStyle/>
        <a:p>
          <a:endParaRPr lang="zh-CN" altLang="en-US"/>
        </a:p>
      </dgm:t>
    </dgm:pt>
    <dgm:pt modelId="{D70F5E44-AC6E-4DF3-B922-7CE1E709C9AD}">
      <dgm:prSet phldrT="[文本]" custT="1"/>
      <dgm:spPr/>
      <dgm:t>
        <a:bodyPr/>
        <a:lstStyle/>
        <a:p>
          <a:r>
            <a:rPr lang="zh-CN" altLang="en-US" sz="900"/>
            <a:t>参数下载</a:t>
          </a:r>
        </a:p>
      </dgm:t>
    </dgm:pt>
    <dgm:pt modelId="{FC64AC5B-E38E-4BA7-A24B-0B4B2C656847}" type="parTrans" cxnId="{E8317B33-B68C-4422-9D5C-91252B5D2A79}">
      <dgm:prSet/>
      <dgm:spPr/>
      <dgm:t>
        <a:bodyPr/>
        <a:lstStyle/>
        <a:p>
          <a:endParaRPr lang="zh-CN" altLang="en-US"/>
        </a:p>
      </dgm:t>
    </dgm:pt>
    <dgm:pt modelId="{4BD9D104-8CFF-41C4-AA2E-466649034969}" type="sibTrans" cxnId="{E8317B33-B68C-4422-9D5C-91252B5D2A79}">
      <dgm:prSet/>
      <dgm:spPr/>
      <dgm:t>
        <a:bodyPr/>
        <a:lstStyle/>
        <a:p>
          <a:endParaRPr lang="zh-CN" altLang="en-US"/>
        </a:p>
      </dgm:t>
    </dgm:pt>
    <dgm:pt modelId="{AC9EA9CC-42DA-45DA-B40C-A8DA1B28345C}">
      <dgm:prSet phldrT="[文本]" custT="1"/>
      <dgm:spPr/>
      <dgm:t>
        <a:bodyPr/>
        <a:lstStyle/>
        <a:p>
          <a:r>
            <a:rPr lang="zh-CN" altLang="en-US" sz="900"/>
            <a:t>数据分析</a:t>
          </a:r>
        </a:p>
      </dgm:t>
    </dgm:pt>
    <dgm:pt modelId="{0174DFAF-1D12-4948-9D45-4DECCBE31518}" type="parTrans" cxnId="{2BA5BB63-7948-42D1-ABC1-CE906D5C1E3C}">
      <dgm:prSet/>
      <dgm:spPr/>
      <dgm:t>
        <a:bodyPr/>
        <a:lstStyle/>
        <a:p>
          <a:endParaRPr lang="zh-CN" altLang="en-US"/>
        </a:p>
      </dgm:t>
    </dgm:pt>
    <dgm:pt modelId="{A1A26050-6E55-45BC-82CF-B99B4DE6C136}" type="sibTrans" cxnId="{2BA5BB63-7948-42D1-ABC1-CE906D5C1E3C}">
      <dgm:prSet/>
      <dgm:spPr/>
      <dgm:t>
        <a:bodyPr/>
        <a:lstStyle/>
        <a:p>
          <a:endParaRPr lang="zh-CN" altLang="en-US"/>
        </a:p>
      </dgm:t>
    </dgm:pt>
    <dgm:pt modelId="{8AB0DE67-E757-4127-A5AC-55404ED40217}">
      <dgm:prSet phldrT="[文本]" custT="1"/>
      <dgm:spPr/>
      <dgm:t>
        <a:bodyPr/>
        <a:lstStyle/>
        <a:p>
          <a:r>
            <a:rPr lang="zh-CN" altLang="en-US" sz="900"/>
            <a:t>门禁数据分析</a:t>
          </a:r>
        </a:p>
      </dgm:t>
    </dgm:pt>
    <dgm:pt modelId="{2C80DF43-3A10-4A52-ACFA-D5EB7D9AD4ED}" type="parTrans" cxnId="{C1F8BA4C-343C-4880-AC42-C799DC99EF36}">
      <dgm:prSet/>
      <dgm:spPr/>
      <dgm:t>
        <a:bodyPr/>
        <a:lstStyle/>
        <a:p>
          <a:endParaRPr lang="zh-CN" altLang="en-US"/>
        </a:p>
      </dgm:t>
    </dgm:pt>
    <dgm:pt modelId="{314FBE3C-3CB9-4E1F-9438-EA242DE652C6}" type="sibTrans" cxnId="{C1F8BA4C-343C-4880-AC42-C799DC99EF36}">
      <dgm:prSet/>
      <dgm:spPr/>
      <dgm:t>
        <a:bodyPr/>
        <a:lstStyle/>
        <a:p>
          <a:endParaRPr lang="zh-CN" altLang="en-US"/>
        </a:p>
      </dgm:t>
    </dgm:pt>
    <dgm:pt modelId="{5EE4112C-7D18-4898-9822-737E3F7E5BCA}">
      <dgm:prSet phldrT="[文本]" custT="1"/>
      <dgm:spPr/>
      <dgm:t>
        <a:bodyPr/>
        <a:lstStyle/>
        <a:p>
          <a:r>
            <a:rPr lang="zh-CN" altLang="en-US" sz="900"/>
            <a:t>监控数据分析</a:t>
          </a:r>
        </a:p>
      </dgm:t>
    </dgm:pt>
    <dgm:pt modelId="{A44383E0-F794-4644-928B-1D13A9318575}" type="parTrans" cxnId="{1935A6A9-A94B-49F3-BC98-9A9BC94B8898}">
      <dgm:prSet/>
      <dgm:spPr/>
      <dgm:t>
        <a:bodyPr/>
        <a:lstStyle/>
        <a:p>
          <a:endParaRPr lang="zh-CN" altLang="en-US"/>
        </a:p>
      </dgm:t>
    </dgm:pt>
    <dgm:pt modelId="{06379F57-687E-46EC-88A3-DD18B6C9F1E1}" type="sibTrans" cxnId="{1935A6A9-A94B-49F3-BC98-9A9BC94B8898}">
      <dgm:prSet/>
      <dgm:spPr/>
      <dgm:t>
        <a:bodyPr/>
        <a:lstStyle/>
        <a:p>
          <a:endParaRPr lang="zh-CN" altLang="en-US"/>
        </a:p>
      </dgm:t>
    </dgm:pt>
    <dgm:pt modelId="{8D23082A-8586-4D5F-924B-C4C4793FEE67}">
      <dgm:prSet phldrT="[文本]" custT="1"/>
      <dgm:spPr/>
      <dgm:t>
        <a:bodyPr/>
        <a:lstStyle/>
        <a:p>
          <a:r>
            <a:rPr lang="zh-CN" altLang="en-US" sz="900"/>
            <a:t>系统管理</a:t>
          </a:r>
        </a:p>
      </dgm:t>
    </dgm:pt>
    <dgm:pt modelId="{9104433A-F099-4060-8E9A-D8907B18A46B}" type="parTrans" cxnId="{435CB8A9-FDB9-4E4E-A7A2-BDD96F69EECE}">
      <dgm:prSet/>
      <dgm:spPr/>
      <dgm:t>
        <a:bodyPr/>
        <a:lstStyle/>
        <a:p>
          <a:endParaRPr lang="zh-CN" altLang="en-US"/>
        </a:p>
      </dgm:t>
    </dgm:pt>
    <dgm:pt modelId="{4EDDE0F4-BD76-4827-BCD8-F931D1448183}" type="sibTrans" cxnId="{435CB8A9-FDB9-4E4E-A7A2-BDD96F69EECE}">
      <dgm:prSet/>
      <dgm:spPr/>
      <dgm:t>
        <a:bodyPr/>
        <a:lstStyle/>
        <a:p>
          <a:endParaRPr lang="zh-CN" altLang="en-US"/>
        </a:p>
      </dgm:t>
    </dgm:pt>
    <dgm:pt modelId="{BBEE4764-A308-4061-A09B-69519CC3B6F4}">
      <dgm:prSet phldrT="[文本]" custT="1"/>
      <dgm:spPr/>
      <dgm:t>
        <a:bodyPr/>
        <a:lstStyle/>
        <a:p>
          <a:r>
            <a:rPr lang="zh-CN" altLang="en-US" sz="900"/>
            <a:t>系统参数配置</a:t>
          </a:r>
        </a:p>
      </dgm:t>
    </dgm:pt>
    <dgm:pt modelId="{37F8AC99-AED3-4C19-85EB-E17288B5C39C}" type="parTrans" cxnId="{210AFD10-01F4-442A-862F-E19F2FFF8381}">
      <dgm:prSet/>
      <dgm:spPr/>
      <dgm:t>
        <a:bodyPr/>
        <a:lstStyle/>
        <a:p>
          <a:endParaRPr lang="zh-CN" altLang="en-US"/>
        </a:p>
      </dgm:t>
    </dgm:pt>
    <dgm:pt modelId="{E560D171-774F-43EC-99F5-C20DD850AF86}" type="sibTrans" cxnId="{210AFD10-01F4-442A-862F-E19F2FFF8381}">
      <dgm:prSet/>
      <dgm:spPr/>
      <dgm:t>
        <a:bodyPr/>
        <a:lstStyle/>
        <a:p>
          <a:endParaRPr lang="zh-CN" altLang="en-US"/>
        </a:p>
      </dgm:t>
    </dgm:pt>
    <dgm:pt modelId="{0AF05FCE-1A3A-4DCC-B9A1-BC83E96E9320}">
      <dgm:prSet phldrT="[文本]" custT="1"/>
      <dgm:spPr/>
      <dgm:t>
        <a:bodyPr/>
        <a:lstStyle/>
        <a:p>
          <a:r>
            <a:rPr lang="zh-CN" altLang="en-US" sz="900"/>
            <a:t>数据管理</a:t>
          </a:r>
        </a:p>
      </dgm:t>
    </dgm:pt>
    <dgm:pt modelId="{BA437EB5-3357-44DB-A67A-43CB4E1351F3}" type="parTrans" cxnId="{9C5A6AE4-EE05-4EB7-86CA-18ED5112C1BB}">
      <dgm:prSet/>
      <dgm:spPr/>
      <dgm:t>
        <a:bodyPr/>
        <a:lstStyle/>
        <a:p>
          <a:endParaRPr lang="zh-CN" altLang="en-US"/>
        </a:p>
      </dgm:t>
    </dgm:pt>
    <dgm:pt modelId="{7AAACA8E-E264-46CD-B948-73685868ED9B}" type="sibTrans" cxnId="{9C5A6AE4-EE05-4EB7-86CA-18ED5112C1BB}">
      <dgm:prSet/>
      <dgm:spPr/>
      <dgm:t>
        <a:bodyPr/>
        <a:lstStyle/>
        <a:p>
          <a:endParaRPr lang="zh-CN" altLang="en-US"/>
        </a:p>
      </dgm:t>
    </dgm:pt>
    <dgm:pt modelId="{D6DE8B01-34D3-4D96-A59A-CA770890E04B}">
      <dgm:prSet phldrT="[文本]" custT="1"/>
      <dgm:spPr/>
      <dgm:t>
        <a:bodyPr/>
        <a:lstStyle/>
        <a:p>
          <a:r>
            <a:rPr lang="zh-CN" altLang="en-US" sz="900"/>
            <a:t>日志管理</a:t>
          </a:r>
        </a:p>
      </dgm:t>
    </dgm:pt>
    <dgm:pt modelId="{343AD1B6-C8BE-4BA2-878A-ECAF4DDDAFB3}" type="parTrans" cxnId="{ACBEACAF-456C-475A-AB0C-73A866824C27}">
      <dgm:prSet/>
      <dgm:spPr/>
      <dgm:t>
        <a:bodyPr/>
        <a:lstStyle/>
        <a:p>
          <a:endParaRPr lang="zh-CN" altLang="en-US"/>
        </a:p>
      </dgm:t>
    </dgm:pt>
    <dgm:pt modelId="{C251A184-2DBA-48C6-B710-5CFE13BD040C}" type="sibTrans" cxnId="{ACBEACAF-456C-475A-AB0C-73A866824C27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0" presStyleCnt="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0" presStyleCnt="24" custSzX="1800008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0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0" presStyleCnt="24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722DE953-76C4-40BB-AD80-DC294D704CA1}" type="pres">
      <dgm:prSet presAssocID="{4E84F607-A66A-488E-95BF-ABBE40B88A76}" presName="Name64" presStyleLbl="parChTrans1D3" presStyleIdx="0" presStyleCnt="25" custSzX="1800008" custSzY="180000"/>
      <dgm:spPr/>
      <dgm:t>
        <a:bodyPr/>
        <a:lstStyle/>
        <a:p>
          <a:endParaRPr lang="zh-CN" altLang="en-US"/>
        </a:p>
      </dgm:t>
    </dgm:pt>
    <dgm:pt modelId="{D66E02D7-E7D9-40ED-8266-202ED738E51C}" type="pres">
      <dgm:prSet presAssocID="{7DEC6A1C-0A1D-4078-A5D8-F049DB42781F}" presName="hierRoot2" presStyleCnt="0">
        <dgm:presLayoutVars>
          <dgm:hierBranch val="init"/>
        </dgm:presLayoutVars>
      </dgm:prSet>
      <dgm:spPr/>
    </dgm:pt>
    <dgm:pt modelId="{D58AD938-964C-4921-A9C0-450960CCBFC4}" type="pres">
      <dgm:prSet presAssocID="{7DEC6A1C-0A1D-4078-A5D8-F049DB42781F}" presName="rootComposite" presStyleCnt="0"/>
      <dgm:spPr/>
    </dgm:pt>
    <dgm:pt modelId="{0D8E7792-F284-49B6-A3F3-9737FE41D58D}" type="pres">
      <dgm:prSet presAssocID="{7DEC6A1C-0A1D-4078-A5D8-F049DB42781F}" presName="rootText" presStyleLbl="node3" presStyleIdx="0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15F916-01F0-4C31-9AFD-D0B964C9CF9B}" type="pres">
      <dgm:prSet presAssocID="{7DEC6A1C-0A1D-4078-A5D8-F049DB42781F}" presName="rootConnector" presStyleLbl="node3" presStyleIdx="0" presStyleCnt="25"/>
      <dgm:spPr/>
      <dgm:t>
        <a:bodyPr/>
        <a:lstStyle/>
        <a:p>
          <a:endParaRPr lang="zh-CN" altLang="en-US"/>
        </a:p>
      </dgm:t>
    </dgm:pt>
    <dgm:pt modelId="{A3E7625C-FFF1-45AE-AC26-B81242DDFFF9}" type="pres">
      <dgm:prSet presAssocID="{7DEC6A1C-0A1D-4078-A5D8-F049DB42781F}" presName="hierChild4" presStyleCnt="0"/>
      <dgm:spPr/>
    </dgm:pt>
    <dgm:pt modelId="{F5650D80-671F-4A1C-8E76-4FFA7EEA91C5}" type="pres">
      <dgm:prSet presAssocID="{7DEC6A1C-0A1D-4078-A5D8-F049DB42781F}" presName="hierChild5" presStyleCnt="0"/>
      <dgm:spPr/>
    </dgm:pt>
    <dgm:pt modelId="{A111407B-92FC-43A5-AC18-DC624A8DCF58}" type="pres">
      <dgm:prSet presAssocID="{1E878DDF-4A70-48B7-9ACA-4F3FA2788EE9}" presName="Name64" presStyleLbl="parChTrans1D3" presStyleIdx="1" presStyleCnt="25" custSzX="1800008" custSzY="180000"/>
      <dgm:spPr/>
      <dgm:t>
        <a:bodyPr/>
        <a:lstStyle/>
        <a:p>
          <a:endParaRPr lang="zh-CN" altLang="en-US"/>
        </a:p>
      </dgm:t>
    </dgm:pt>
    <dgm:pt modelId="{BC05A463-44DC-4496-95E5-42C703965868}" type="pres">
      <dgm:prSet presAssocID="{47D6EDF3-0C66-4014-B1F9-1BDC570D7F5D}" presName="hierRoot2" presStyleCnt="0">
        <dgm:presLayoutVars>
          <dgm:hierBranch val="init"/>
        </dgm:presLayoutVars>
      </dgm:prSet>
      <dgm:spPr/>
    </dgm:pt>
    <dgm:pt modelId="{59D49A35-B2FE-47F6-B843-E93044BC1C84}" type="pres">
      <dgm:prSet presAssocID="{47D6EDF3-0C66-4014-B1F9-1BDC570D7F5D}" presName="rootComposite" presStyleCnt="0"/>
      <dgm:spPr/>
    </dgm:pt>
    <dgm:pt modelId="{BACE110C-D272-4A3B-9074-061F1E488381}" type="pres">
      <dgm:prSet presAssocID="{47D6EDF3-0C66-4014-B1F9-1BDC570D7F5D}" presName="rootText" presStyleLbl="node3" presStyleIdx="1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45DC30-E013-46F7-89EB-209BDA5CDF65}" type="pres">
      <dgm:prSet presAssocID="{47D6EDF3-0C66-4014-B1F9-1BDC570D7F5D}" presName="rootConnector" presStyleLbl="node3" presStyleIdx="1" presStyleCnt="25"/>
      <dgm:spPr/>
      <dgm:t>
        <a:bodyPr/>
        <a:lstStyle/>
        <a:p>
          <a:endParaRPr lang="zh-CN" altLang="en-US"/>
        </a:p>
      </dgm:t>
    </dgm:pt>
    <dgm:pt modelId="{E4D3F931-BFF4-45A7-AB69-2104B95DAC53}" type="pres">
      <dgm:prSet presAssocID="{47D6EDF3-0C66-4014-B1F9-1BDC570D7F5D}" presName="hierChild4" presStyleCnt="0"/>
      <dgm:spPr/>
    </dgm:pt>
    <dgm:pt modelId="{CCAF6B32-BD0F-4092-8D23-1E248546CEDA}" type="pres">
      <dgm:prSet presAssocID="{47D6EDF3-0C66-4014-B1F9-1BDC570D7F5D}" presName="hierChild5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" presStyleCnt="24" custSzX="1800008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" presStyleCnt="24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B0E27457-98B9-4F83-908B-0572DB35C7D0}" type="pres">
      <dgm:prSet presAssocID="{DEF25041-B329-4134-A6AF-4D7609763F97}" presName="Name64" presStyleLbl="parChTrans1D2" presStyleIdx="2" presStyleCnt="24" custSzX="1800008" custSzY="180000"/>
      <dgm:spPr/>
      <dgm:t>
        <a:bodyPr/>
        <a:lstStyle/>
        <a:p>
          <a:endParaRPr lang="zh-CN" altLang="en-US"/>
        </a:p>
      </dgm:t>
    </dgm:pt>
    <dgm:pt modelId="{0008C925-2348-4ACC-9E77-DA8ABF04F10B}" type="pres">
      <dgm:prSet presAssocID="{6FF5915E-FB3A-4093-BAB4-AF099BDC16D3}" presName="hierRoot2" presStyleCnt="0">
        <dgm:presLayoutVars>
          <dgm:hierBranch val="init"/>
        </dgm:presLayoutVars>
      </dgm:prSet>
      <dgm:spPr/>
    </dgm:pt>
    <dgm:pt modelId="{65B450FA-CB14-4BD9-B94D-927628C0E0F7}" type="pres">
      <dgm:prSet presAssocID="{6FF5915E-FB3A-4093-BAB4-AF099BDC16D3}" presName="rootComposite" presStyleCnt="0"/>
      <dgm:spPr/>
    </dgm:pt>
    <dgm:pt modelId="{2613787C-348D-4762-893D-486243AE6135}" type="pres">
      <dgm:prSet presAssocID="{6FF5915E-FB3A-4093-BAB4-AF099BDC16D3}" presName="rootText" presStyleLbl="node2" presStyleIdx="2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9A8C214-B5E1-4D7F-A14A-327AF4E49166}" type="pres">
      <dgm:prSet presAssocID="{6FF5915E-FB3A-4093-BAB4-AF099BDC16D3}" presName="rootConnector" presStyleLbl="node2" presStyleIdx="2" presStyleCnt="24"/>
      <dgm:spPr/>
      <dgm:t>
        <a:bodyPr/>
        <a:lstStyle/>
        <a:p>
          <a:endParaRPr lang="zh-CN" altLang="en-US"/>
        </a:p>
      </dgm:t>
    </dgm:pt>
    <dgm:pt modelId="{A1ECF610-4495-4D14-B45C-A55BDA6642EC}" type="pres">
      <dgm:prSet presAssocID="{6FF5915E-FB3A-4093-BAB4-AF099BDC16D3}" presName="hierChild4" presStyleCnt="0"/>
      <dgm:spPr/>
    </dgm:pt>
    <dgm:pt modelId="{024300A0-2E06-4AF8-9A88-8C26E2BF0E21}" type="pres">
      <dgm:prSet presAssocID="{3F3A6111-8BE2-4A0D-BCC4-8967DFA60568}" presName="Name64" presStyleLbl="parChTrans1D3" presStyleIdx="2" presStyleCnt="25" custSzX="1800008" custSzY="180000"/>
      <dgm:spPr/>
      <dgm:t>
        <a:bodyPr/>
        <a:lstStyle/>
        <a:p>
          <a:endParaRPr lang="zh-CN" altLang="en-US"/>
        </a:p>
      </dgm:t>
    </dgm:pt>
    <dgm:pt modelId="{D42A8860-2C63-4D4B-941F-36B58A0EFD30}" type="pres">
      <dgm:prSet presAssocID="{EE695F4A-C192-465C-8EC8-D0AF5B8CDC87}" presName="hierRoot2" presStyleCnt="0">
        <dgm:presLayoutVars>
          <dgm:hierBranch val="init"/>
        </dgm:presLayoutVars>
      </dgm:prSet>
      <dgm:spPr/>
    </dgm:pt>
    <dgm:pt modelId="{89F5AB68-442B-4148-A241-86D21F201771}" type="pres">
      <dgm:prSet presAssocID="{EE695F4A-C192-465C-8EC8-D0AF5B8CDC87}" presName="rootComposite" presStyleCnt="0"/>
      <dgm:spPr/>
    </dgm:pt>
    <dgm:pt modelId="{C8F87355-3C05-4326-B063-D3520A187A8A}" type="pres">
      <dgm:prSet presAssocID="{EE695F4A-C192-465C-8EC8-D0AF5B8CDC87}" presName="rootText" presStyleLbl="node3" presStyleIdx="2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9A85474-FAE2-4CA1-968C-A22DC1A2F206}" type="pres">
      <dgm:prSet presAssocID="{EE695F4A-C192-465C-8EC8-D0AF5B8CDC87}" presName="rootConnector" presStyleLbl="node3" presStyleIdx="2" presStyleCnt="25"/>
      <dgm:spPr/>
      <dgm:t>
        <a:bodyPr/>
        <a:lstStyle/>
        <a:p>
          <a:endParaRPr lang="zh-CN" altLang="en-US"/>
        </a:p>
      </dgm:t>
    </dgm:pt>
    <dgm:pt modelId="{74D60E94-F3D8-492F-A005-ECEC18D9FAB2}" type="pres">
      <dgm:prSet presAssocID="{EE695F4A-C192-465C-8EC8-D0AF5B8CDC87}" presName="hierChild4" presStyleCnt="0"/>
      <dgm:spPr/>
    </dgm:pt>
    <dgm:pt modelId="{5029D67A-9FF5-44EA-9463-1E1753FD9738}" type="pres">
      <dgm:prSet presAssocID="{EE695F4A-C192-465C-8EC8-D0AF5B8CDC87}" presName="hierChild5" presStyleCnt="0"/>
      <dgm:spPr/>
    </dgm:pt>
    <dgm:pt modelId="{099D0BA8-E02B-4529-BEE0-8916AFEC19D4}" type="pres">
      <dgm:prSet presAssocID="{85A16BFB-29B4-4801-A0D7-A88821C473B7}" presName="Name64" presStyleLbl="parChTrans1D3" presStyleIdx="3" presStyleCnt="25" custSzX="1800008" custSzY="180000"/>
      <dgm:spPr/>
      <dgm:t>
        <a:bodyPr/>
        <a:lstStyle/>
        <a:p>
          <a:endParaRPr lang="zh-CN" altLang="en-US"/>
        </a:p>
      </dgm:t>
    </dgm:pt>
    <dgm:pt modelId="{7AECAD6E-E2FE-444A-B34D-EE5281AA7B2A}" type="pres">
      <dgm:prSet presAssocID="{9807DCFA-A4FE-4482-98BB-A15E8E5A5146}" presName="hierRoot2" presStyleCnt="0">
        <dgm:presLayoutVars>
          <dgm:hierBranch val="init"/>
        </dgm:presLayoutVars>
      </dgm:prSet>
      <dgm:spPr/>
    </dgm:pt>
    <dgm:pt modelId="{6BCAF2D5-65E0-42DB-A9EC-E689EFA3590A}" type="pres">
      <dgm:prSet presAssocID="{9807DCFA-A4FE-4482-98BB-A15E8E5A5146}" presName="rootComposite" presStyleCnt="0"/>
      <dgm:spPr/>
    </dgm:pt>
    <dgm:pt modelId="{854F7365-B7E3-41B1-9853-86AFDEACC57C}" type="pres">
      <dgm:prSet presAssocID="{9807DCFA-A4FE-4482-98BB-A15E8E5A5146}" presName="rootText" presStyleLbl="node3" presStyleIdx="3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0C0EB4A-7348-404C-93C4-85C23554C599}" type="pres">
      <dgm:prSet presAssocID="{9807DCFA-A4FE-4482-98BB-A15E8E5A5146}" presName="rootConnector" presStyleLbl="node3" presStyleIdx="3" presStyleCnt="25"/>
      <dgm:spPr/>
      <dgm:t>
        <a:bodyPr/>
        <a:lstStyle/>
        <a:p>
          <a:endParaRPr lang="zh-CN" altLang="en-US"/>
        </a:p>
      </dgm:t>
    </dgm:pt>
    <dgm:pt modelId="{4696DDC8-6302-49F5-B1BA-6D63F356D601}" type="pres">
      <dgm:prSet presAssocID="{9807DCFA-A4FE-4482-98BB-A15E8E5A5146}" presName="hierChild4" presStyleCnt="0"/>
      <dgm:spPr/>
    </dgm:pt>
    <dgm:pt modelId="{454AF256-B14B-479B-93F1-21A1D2D7ED2A}" type="pres">
      <dgm:prSet presAssocID="{9807DCFA-A4FE-4482-98BB-A15E8E5A5146}" presName="hierChild5" presStyleCnt="0"/>
      <dgm:spPr/>
    </dgm:pt>
    <dgm:pt modelId="{F06B99C4-0445-45C6-9EB1-4E1EBF59BC57}" type="pres">
      <dgm:prSet presAssocID="{6FF5915E-FB3A-4093-BAB4-AF099BDC16D3}" presName="hierChild5" presStyleCnt="0"/>
      <dgm:spPr/>
    </dgm:pt>
    <dgm:pt modelId="{3ABDAFFF-A678-4151-A794-37B67C5ED951}" type="pres">
      <dgm:prSet presAssocID="{A8F43864-57C7-4773-8ADB-1D735561703F}" presName="Name64" presStyleLbl="parChTrans1D2" presStyleIdx="3" presStyleCnt="24" custSzX="1800008" custSzY="180000"/>
      <dgm:spPr/>
      <dgm:t>
        <a:bodyPr/>
        <a:lstStyle/>
        <a:p>
          <a:endParaRPr lang="zh-CN" altLang="en-US"/>
        </a:p>
      </dgm:t>
    </dgm:pt>
    <dgm:pt modelId="{3138E33F-B8B5-4E90-97BA-0E072EBBCA93}" type="pres">
      <dgm:prSet presAssocID="{0CEBE128-6B04-4D9C-96CF-37FCF04033F2}" presName="hierRoot2" presStyleCnt="0">
        <dgm:presLayoutVars>
          <dgm:hierBranch val="init"/>
        </dgm:presLayoutVars>
      </dgm:prSet>
      <dgm:spPr/>
    </dgm:pt>
    <dgm:pt modelId="{7F914223-9FD5-4F3A-834F-9B09A17BA93A}" type="pres">
      <dgm:prSet presAssocID="{0CEBE128-6B04-4D9C-96CF-37FCF04033F2}" presName="rootComposite" presStyleCnt="0"/>
      <dgm:spPr/>
    </dgm:pt>
    <dgm:pt modelId="{B0DE2A4C-1CD2-4ACA-8C1F-F4B47917B5C0}" type="pres">
      <dgm:prSet presAssocID="{0CEBE128-6B04-4D9C-96CF-37FCF04033F2}" presName="rootText" presStyleLbl="node2" presStyleIdx="3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6AC34EC-0F20-4857-8E51-B8E884C335FB}" type="pres">
      <dgm:prSet presAssocID="{0CEBE128-6B04-4D9C-96CF-37FCF04033F2}" presName="rootConnector" presStyleLbl="node2" presStyleIdx="3" presStyleCnt="24"/>
      <dgm:spPr/>
      <dgm:t>
        <a:bodyPr/>
        <a:lstStyle/>
        <a:p>
          <a:endParaRPr lang="zh-CN" altLang="en-US"/>
        </a:p>
      </dgm:t>
    </dgm:pt>
    <dgm:pt modelId="{4F916E2D-E669-4142-9D47-49342F057C72}" type="pres">
      <dgm:prSet presAssocID="{0CEBE128-6B04-4D9C-96CF-37FCF04033F2}" presName="hierChild4" presStyleCnt="0"/>
      <dgm:spPr/>
    </dgm:pt>
    <dgm:pt modelId="{2EDF5E4C-16C7-42A7-AC17-27027C9F7D17}" type="pres">
      <dgm:prSet presAssocID="{A2726151-6F9B-4368-B7A2-A1203F807441}" presName="Name64" presStyleLbl="parChTrans1D3" presStyleIdx="4" presStyleCnt="25" custSzX="1800008" custSzY="180000"/>
      <dgm:spPr/>
      <dgm:t>
        <a:bodyPr/>
        <a:lstStyle/>
        <a:p>
          <a:endParaRPr lang="zh-CN" altLang="en-US"/>
        </a:p>
      </dgm:t>
    </dgm:pt>
    <dgm:pt modelId="{7804254B-40D7-4F7F-BDEC-72039952DC42}" type="pres">
      <dgm:prSet presAssocID="{1BB9F28A-1F7D-40AB-82CA-7BD04BC6D223}" presName="hierRoot2" presStyleCnt="0">
        <dgm:presLayoutVars>
          <dgm:hierBranch val="init"/>
        </dgm:presLayoutVars>
      </dgm:prSet>
      <dgm:spPr/>
    </dgm:pt>
    <dgm:pt modelId="{DD7AEBF3-8E2B-432A-87BB-2DF8AD276297}" type="pres">
      <dgm:prSet presAssocID="{1BB9F28A-1F7D-40AB-82CA-7BD04BC6D223}" presName="rootComposite" presStyleCnt="0"/>
      <dgm:spPr/>
    </dgm:pt>
    <dgm:pt modelId="{FDED5ED5-FA93-410D-AD50-D8596CE761B4}" type="pres">
      <dgm:prSet presAssocID="{1BB9F28A-1F7D-40AB-82CA-7BD04BC6D223}" presName="rootText" presStyleLbl="node3" presStyleIdx="4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88C9BC9-459F-48F1-8B46-D8DCA13CD647}" type="pres">
      <dgm:prSet presAssocID="{1BB9F28A-1F7D-40AB-82CA-7BD04BC6D223}" presName="rootConnector" presStyleLbl="node3" presStyleIdx="4" presStyleCnt="25"/>
      <dgm:spPr/>
      <dgm:t>
        <a:bodyPr/>
        <a:lstStyle/>
        <a:p>
          <a:endParaRPr lang="zh-CN" altLang="en-US"/>
        </a:p>
      </dgm:t>
    </dgm:pt>
    <dgm:pt modelId="{A5E261D8-0AAD-4C77-BB6E-F26438A112A9}" type="pres">
      <dgm:prSet presAssocID="{1BB9F28A-1F7D-40AB-82CA-7BD04BC6D223}" presName="hierChild4" presStyleCnt="0"/>
      <dgm:spPr/>
    </dgm:pt>
    <dgm:pt modelId="{0F5A6A75-BD4A-46E4-B5D5-6FD7241BC159}" type="pres">
      <dgm:prSet presAssocID="{1BB9F28A-1F7D-40AB-82CA-7BD04BC6D223}" presName="hierChild5" presStyleCnt="0"/>
      <dgm:spPr/>
    </dgm:pt>
    <dgm:pt modelId="{F8CBE215-A9F2-4DD3-8305-7D56C66596EB}" type="pres">
      <dgm:prSet presAssocID="{EC1545F2-D72B-4F72-A083-A47CD7295600}" presName="Name64" presStyleLbl="parChTrans1D3" presStyleIdx="5" presStyleCnt="25" custSzX="1800008" custSzY="180000"/>
      <dgm:spPr/>
      <dgm:t>
        <a:bodyPr/>
        <a:lstStyle/>
        <a:p>
          <a:endParaRPr lang="zh-CN" altLang="en-US"/>
        </a:p>
      </dgm:t>
    </dgm:pt>
    <dgm:pt modelId="{77C45111-3AF7-4812-A06D-0DB7010CC752}" type="pres">
      <dgm:prSet presAssocID="{398CF9EA-62A2-483D-BA9D-4908081956CA}" presName="hierRoot2" presStyleCnt="0">
        <dgm:presLayoutVars>
          <dgm:hierBranch val="init"/>
        </dgm:presLayoutVars>
      </dgm:prSet>
      <dgm:spPr/>
    </dgm:pt>
    <dgm:pt modelId="{6F79BDCE-74C4-4EC5-9AAB-1AB1E1C288EB}" type="pres">
      <dgm:prSet presAssocID="{398CF9EA-62A2-483D-BA9D-4908081956CA}" presName="rootComposite" presStyleCnt="0"/>
      <dgm:spPr/>
    </dgm:pt>
    <dgm:pt modelId="{525A680F-FC70-4A38-BBE0-6981CFCC654B}" type="pres">
      <dgm:prSet presAssocID="{398CF9EA-62A2-483D-BA9D-4908081956CA}" presName="rootText" presStyleLbl="node3" presStyleIdx="5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5D43DD1-C2A9-4F19-AAD3-00FD0EFBC735}" type="pres">
      <dgm:prSet presAssocID="{398CF9EA-62A2-483D-BA9D-4908081956CA}" presName="rootConnector" presStyleLbl="node3" presStyleIdx="5" presStyleCnt="25"/>
      <dgm:spPr/>
      <dgm:t>
        <a:bodyPr/>
        <a:lstStyle/>
        <a:p>
          <a:endParaRPr lang="zh-CN" altLang="en-US"/>
        </a:p>
      </dgm:t>
    </dgm:pt>
    <dgm:pt modelId="{291383AB-A904-4220-B1C4-DF73582E4797}" type="pres">
      <dgm:prSet presAssocID="{398CF9EA-62A2-483D-BA9D-4908081956CA}" presName="hierChild4" presStyleCnt="0"/>
      <dgm:spPr/>
    </dgm:pt>
    <dgm:pt modelId="{8DEBCE84-CD09-4EFC-A70F-8B1E4A366363}" type="pres">
      <dgm:prSet presAssocID="{398CF9EA-62A2-483D-BA9D-4908081956CA}" presName="hierChild5" presStyleCnt="0"/>
      <dgm:spPr/>
    </dgm:pt>
    <dgm:pt modelId="{C917E84D-60AC-4837-920D-D85693754B75}" type="pres">
      <dgm:prSet presAssocID="{0CEBE128-6B04-4D9C-96CF-37FCF04033F2}" presName="hierChild5" presStyleCnt="0"/>
      <dgm:spPr/>
    </dgm:pt>
    <dgm:pt modelId="{57C27303-3534-4C32-8953-471A4FA37938}" type="pres">
      <dgm:prSet presAssocID="{CBE25763-04E1-4887-9089-CB8564B0CBF5}" presName="Name64" presStyleLbl="parChTrans1D2" presStyleIdx="4" presStyleCnt="24" custSzX="1800008" custSzY="180000"/>
      <dgm:spPr/>
      <dgm:t>
        <a:bodyPr/>
        <a:lstStyle/>
        <a:p>
          <a:endParaRPr lang="zh-CN" altLang="en-US"/>
        </a:p>
      </dgm:t>
    </dgm:pt>
    <dgm:pt modelId="{63B8014B-BEBD-4516-A73C-9F75663C2FBE}" type="pres">
      <dgm:prSet presAssocID="{7FFEA8AF-A331-4C89-BCF5-CAED24B921FD}" presName="hierRoot2" presStyleCnt="0">
        <dgm:presLayoutVars>
          <dgm:hierBranch val="init"/>
        </dgm:presLayoutVars>
      </dgm:prSet>
      <dgm:spPr/>
    </dgm:pt>
    <dgm:pt modelId="{B724B1A8-25CC-40E7-BB37-E018E5692181}" type="pres">
      <dgm:prSet presAssocID="{7FFEA8AF-A331-4C89-BCF5-CAED24B921FD}" presName="rootComposite" presStyleCnt="0"/>
      <dgm:spPr/>
    </dgm:pt>
    <dgm:pt modelId="{C120EF29-2575-4DA7-A1D9-73BD23F89AAA}" type="pres">
      <dgm:prSet presAssocID="{7FFEA8AF-A331-4C89-BCF5-CAED24B921FD}" presName="rootText" presStyleLbl="node2" presStyleIdx="4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B134C9-96E6-49AF-8F7B-DFD8F73F139D}" type="pres">
      <dgm:prSet presAssocID="{7FFEA8AF-A331-4C89-BCF5-CAED24B921FD}" presName="rootConnector" presStyleLbl="node2" presStyleIdx="4" presStyleCnt="24"/>
      <dgm:spPr/>
      <dgm:t>
        <a:bodyPr/>
        <a:lstStyle/>
        <a:p>
          <a:endParaRPr lang="zh-CN" altLang="en-US"/>
        </a:p>
      </dgm:t>
    </dgm:pt>
    <dgm:pt modelId="{A0384FDE-6FA5-4FE1-A1E6-DB2853DEC616}" type="pres">
      <dgm:prSet presAssocID="{7FFEA8AF-A331-4C89-BCF5-CAED24B921FD}" presName="hierChild4" presStyleCnt="0"/>
      <dgm:spPr/>
    </dgm:pt>
    <dgm:pt modelId="{049C08B9-0A3E-4649-84C3-397FDA297F1C}" type="pres">
      <dgm:prSet presAssocID="{7FFEA8AF-A331-4C89-BCF5-CAED24B921FD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78E6FD82-413A-4893-AA4E-7937AFBC2A4E}" type="pres">
      <dgm:prSet presAssocID="{F5208552-6574-4B4F-807B-923484AD52E2}" presName="hierRoot1" presStyleCnt="0">
        <dgm:presLayoutVars>
          <dgm:hierBranch val="init"/>
        </dgm:presLayoutVars>
      </dgm:prSet>
      <dgm:spPr/>
    </dgm:pt>
    <dgm:pt modelId="{EC317DA7-67CD-497C-9AAB-47C89A7C2CDF}" type="pres">
      <dgm:prSet presAssocID="{F5208552-6574-4B4F-807B-923484AD52E2}" presName="rootComposite1" presStyleCnt="0"/>
      <dgm:spPr/>
    </dgm:pt>
    <dgm:pt modelId="{6BCA7F17-C6D1-48E3-B88A-1BC19785476A}" type="pres">
      <dgm:prSet presAssocID="{F5208552-6574-4B4F-807B-923484AD52E2}" presName="rootText1" presStyleLbl="node0" presStyleIdx="1" presStyleCnt="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8ED4AD4-517B-409A-B6FC-1DDFE4C47D2F}" type="pres">
      <dgm:prSet presAssocID="{F5208552-6574-4B4F-807B-923484AD52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CE57CB8-24BB-4624-AA68-1AC2E751DBC4}" type="pres">
      <dgm:prSet presAssocID="{F5208552-6574-4B4F-807B-923484AD52E2}" presName="hierChild2" presStyleCnt="0"/>
      <dgm:spPr/>
    </dgm:pt>
    <dgm:pt modelId="{F8F55CDF-60B2-45DA-B0E7-7958A1769F24}" type="pres">
      <dgm:prSet presAssocID="{D5025EDC-5444-487F-AFC0-83D3EEF8119C}" presName="Name64" presStyleLbl="parChTrans1D2" presStyleIdx="5" presStyleCnt="24" custSzX="1800008" custSzY="180000"/>
      <dgm:spPr/>
      <dgm:t>
        <a:bodyPr/>
        <a:lstStyle/>
        <a:p>
          <a:endParaRPr lang="zh-CN" altLang="en-US"/>
        </a:p>
      </dgm:t>
    </dgm:pt>
    <dgm:pt modelId="{726BB576-400B-40EA-8F4B-41D475D08608}" type="pres">
      <dgm:prSet presAssocID="{F4DA3AAB-1531-4729-A38A-EAAE3C257446}" presName="hierRoot2" presStyleCnt="0">
        <dgm:presLayoutVars>
          <dgm:hierBranch val="init"/>
        </dgm:presLayoutVars>
      </dgm:prSet>
      <dgm:spPr/>
    </dgm:pt>
    <dgm:pt modelId="{92F4FD93-EB6B-4DB9-9B5B-EF1A2B830E84}" type="pres">
      <dgm:prSet presAssocID="{F4DA3AAB-1531-4729-A38A-EAAE3C257446}" presName="rootComposite" presStyleCnt="0"/>
      <dgm:spPr/>
    </dgm:pt>
    <dgm:pt modelId="{B8911FB3-C333-4B8F-B5FB-CB04D8B5BECF}" type="pres">
      <dgm:prSet presAssocID="{F4DA3AAB-1531-4729-A38A-EAAE3C257446}" presName="rootText" presStyleLbl="node2" presStyleIdx="5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B5A979-CA53-4BEE-9A49-2F1E683E2233}" type="pres">
      <dgm:prSet presAssocID="{F4DA3AAB-1531-4729-A38A-EAAE3C257446}" presName="rootConnector" presStyleLbl="node2" presStyleIdx="5" presStyleCnt="24"/>
      <dgm:spPr/>
      <dgm:t>
        <a:bodyPr/>
        <a:lstStyle/>
        <a:p>
          <a:endParaRPr lang="zh-CN" altLang="en-US"/>
        </a:p>
      </dgm:t>
    </dgm:pt>
    <dgm:pt modelId="{A57146E4-F72D-48DA-9B9D-A7B7AE7277D5}" type="pres">
      <dgm:prSet presAssocID="{F4DA3AAB-1531-4729-A38A-EAAE3C257446}" presName="hierChild4" presStyleCnt="0"/>
      <dgm:spPr/>
    </dgm:pt>
    <dgm:pt modelId="{9DA9636E-F647-40D6-8CBF-86F5AC312A42}" type="pres">
      <dgm:prSet presAssocID="{F4DA3AAB-1531-4729-A38A-EAAE3C257446}" presName="hierChild5" presStyleCnt="0"/>
      <dgm:spPr/>
    </dgm:pt>
    <dgm:pt modelId="{8B95441D-372F-4BBA-86B3-C88387E91831}" type="pres">
      <dgm:prSet presAssocID="{30D38743-D3E9-4BAD-B324-47D2B1526076}" presName="Name64" presStyleLbl="parChTrans1D2" presStyleIdx="6" presStyleCnt="24" custSzX="1800008" custSzY="180000"/>
      <dgm:spPr/>
      <dgm:t>
        <a:bodyPr/>
        <a:lstStyle/>
        <a:p>
          <a:endParaRPr lang="zh-CN" altLang="en-US"/>
        </a:p>
      </dgm:t>
    </dgm:pt>
    <dgm:pt modelId="{E9043E50-5C12-470C-A80E-C9C181B43426}" type="pres">
      <dgm:prSet presAssocID="{DDF8AABD-9643-424F-AA2C-946E7B843970}" presName="hierRoot2" presStyleCnt="0">
        <dgm:presLayoutVars>
          <dgm:hierBranch val="init"/>
        </dgm:presLayoutVars>
      </dgm:prSet>
      <dgm:spPr/>
    </dgm:pt>
    <dgm:pt modelId="{7D2B973C-3523-4B27-A542-8D0B64A75B43}" type="pres">
      <dgm:prSet presAssocID="{DDF8AABD-9643-424F-AA2C-946E7B843970}" presName="rootComposite" presStyleCnt="0"/>
      <dgm:spPr/>
    </dgm:pt>
    <dgm:pt modelId="{4D841404-D480-4163-83E5-D56780BDC357}" type="pres">
      <dgm:prSet presAssocID="{DDF8AABD-9643-424F-AA2C-946E7B843970}" presName="rootText" presStyleLbl="node2" presStyleIdx="6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EA9C430-00B5-41CC-9BC1-BC1A68328729}" type="pres">
      <dgm:prSet presAssocID="{DDF8AABD-9643-424F-AA2C-946E7B843970}" presName="rootConnector" presStyleLbl="node2" presStyleIdx="6" presStyleCnt="24"/>
      <dgm:spPr/>
      <dgm:t>
        <a:bodyPr/>
        <a:lstStyle/>
        <a:p>
          <a:endParaRPr lang="zh-CN" altLang="en-US"/>
        </a:p>
      </dgm:t>
    </dgm:pt>
    <dgm:pt modelId="{F2F8921A-FAE3-4A51-90A9-FC1B6C8E6A8D}" type="pres">
      <dgm:prSet presAssocID="{DDF8AABD-9643-424F-AA2C-946E7B843970}" presName="hierChild4" presStyleCnt="0"/>
      <dgm:spPr/>
    </dgm:pt>
    <dgm:pt modelId="{BDCBEB50-EADB-4084-87E9-327FB4D5E95D}" type="pres">
      <dgm:prSet presAssocID="{DDF8AABD-9643-424F-AA2C-946E7B843970}" presName="hierChild5" presStyleCnt="0"/>
      <dgm:spPr/>
    </dgm:pt>
    <dgm:pt modelId="{1E1F1FA5-0BBC-4496-A806-826F3CA309EF}" type="pres">
      <dgm:prSet presAssocID="{965E8473-20AF-45DC-8ED0-C498FCC17477}" presName="Name64" presStyleLbl="parChTrans1D2" presStyleIdx="7" presStyleCnt="24" custSzX="1800008" custSzY="180000"/>
      <dgm:spPr/>
      <dgm:t>
        <a:bodyPr/>
        <a:lstStyle/>
        <a:p>
          <a:endParaRPr lang="zh-CN" altLang="en-US"/>
        </a:p>
      </dgm:t>
    </dgm:pt>
    <dgm:pt modelId="{24FEC081-184A-4870-AC55-9AB4EC5CDCC6}" type="pres">
      <dgm:prSet presAssocID="{8D9BC1B1-4B47-446C-B792-D88EC132E326}" presName="hierRoot2" presStyleCnt="0">
        <dgm:presLayoutVars>
          <dgm:hierBranch val="init"/>
        </dgm:presLayoutVars>
      </dgm:prSet>
      <dgm:spPr/>
    </dgm:pt>
    <dgm:pt modelId="{C9639591-D400-4372-A88D-4780389E839D}" type="pres">
      <dgm:prSet presAssocID="{8D9BC1B1-4B47-446C-B792-D88EC132E326}" presName="rootComposite" presStyleCnt="0"/>
      <dgm:spPr/>
    </dgm:pt>
    <dgm:pt modelId="{38BD9F8D-5437-4D61-A491-40254A64BFF0}" type="pres">
      <dgm:prSet presAssocID="{8D9BC1B1-4B47-446C-B792-D88EC132E326}" presName="rootText" presStyleLbl="node2" presStyleIdx="7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77B67F-B6C6-42A4-8EDF-D78DACA60B11}" type="pres">
      <dgm:prSet presAssocID="{8D9BC1B1-4B47-446C-B792-D88EC132E326}" presName="rootConnector" presStyleLbl="node2" presStyleIdx="7" presStyleCnt="24"/>
      <dgm:spPr/>
      <dgm:t>
        <a:bodyPr/>
        <a:lstStyle/>
        <a:p>
          <a:endParaRPr lang="zh-CN" altLang="en-US"/>
        </a:p>
      </dgm:t>
    </dgm:pt>
    <dgm:pt modelId="{B7C6A66C-6187-46B9-950E-539D3EFE49D9}" type="pres">
      <dgm:prSet presAssocID="{8D9BC1B1-4B47-446C-B792-D88EC132E326}" presName="hierChild4" presStyleCnt="0"/>
      <dgm:spPr/>
    </dgm:pt>
    <dgm:pt modelId="{DE7F7118-ADAC-4EBE-9465-2486BF717FD9}" type="pres">
      <dgm:prSet presAssocID="{9BF75E30-B5DE-45AE-9ADF-9C6860C2C5C4}" presName="Name64" presStyleLbl="parChTrans1D3" presStyleIdx="6" presStyleCnt="25" custSzX="1800008" custSzY="180000"/>
      <dgm:spPr/>
      <dgm:t>
        <a:bodyPr/>
        <a:lstStyle/>
        <a:p>
          <a:endParaRPr lang="zh-CN" altLang="en-US"/>
        </a:p>
      </dgm:t>
    </dgm:pt>
    <dgm:pt modelId="{02D4721A-9DFA-4993-AB40-77623935A96D}" type="pres">
      <dgm:prSet presAssocID="{6EA9E648-1812-4828-9307-AF6521FA5423}" presName="hierRoot2" presStyleCnt="0">
        <dgm:presLayoutVars>
          <dgm:hierBranch val="init"/>
        </dgm:presLayoutVars>
      </dgm:prSet>
      <dgm:spPr/>
    </dgm:pt>
    <dgm:pt modelId="{E9E0A138-AE72-43E3-B24D-F7F53C530E6B}" type="pres">
      <dgm:prSet presAssocID="{6EA9E648-1812-4828-9307-AF6521FA5423}" presName="rootComposite" presStyleCnt="0"/>
      <dgm:spPr/>
    </dgm:pt>
    <dgm:pt modelId="{180EA82E-05A0-4E69-92DA-C6784F6E8111}" type="pres">
      <dgm:prSet presAssocID="{6EA9E648-1812-4828-9307-AF6521FA5423}" presName="rootText" presStyleLbl="node3" presStyleIdx="6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9B1A0EA-A928-4103-9F25-536289EC516A}" type="pres">
      <dgm:prSet presAssocID="{6EA9E648-1812-4828-9307-AF6521FA5423}" presName="rootConnector" presStyleLbl="node3" presStyleIdx="6" presStyleCnt="25"/>
      <dgm:spPr/>
      <dgm:t>
        <a:bodyPr/>
        <a:lstStyle/>
        <a:p>
          <a:endParaRPr lang="zh-CN" altLang="en-US"/>
        </a:p>
      </dgm:t>
    </dgm:pt>
    <dgm:pt modelId="{2E653B12-B547-45B2-8B27-25FF111865D6}" type="pres">
      <dgm:prSet presAssocID="{6EA9E648-1812-4828-9307-AF6521FA5423}" presName="hierChild4" presStyleCnt="0"/>
      <dgm:spPr/>
    </dgm:pt>
    <dgm:pt modelId="{2462D55C-D610-4858-8E1E-F1049B72F052}" type="pres">
      <dgm:prSet presAssocID="{6EA9E648-1812-4828-9307-AF6521FA5423}" presName="hierChild5" presStyleCnt="0"/>
      <dgm:spPr/>
    </dgm:pt>
    <dgm:pt modelId="{DC194759-6501-413A-A9A6-0F7E9A52621B}" type="pres">
      <dgm:prSet presAssocID="{08E36A8D-00C2-4F4F-A905-28EE146A1C48}" presName="Name64" presStyleLbl="parChTrans1D3" presStyleIdx="7" presStyleCnt="25" custSzX="1800008" custSzY="180000"/>
      <dgm:spPr/>
      <dgm:t>
        <a:bodyPr/>
        <a:lstStyle/>
        <a:p>
          <a:endParaRPr lang="zh-CN" altLang="en-US"/>
        </a:p>
      </dgm:t>
    </dgm:pt>
    <dgm:pt modelId="{3FB348BB-3EF9-4BD9-8E04-F397C00F3070}" type="pres">
      <dgm:prSet presAssocID="{81FFE0A5-9040-4623-9127-E98B2D97648D}" presName="hierRoot2" presStyleCnt="0">
        <dgm:presLayoutVars>
          <dgm:hierBranch val="init"/>
        </dgm:presLayoutVars>
      </dgm:prSet>
      <dgm:spPr/>
    </dgm:pt>
    <dgm:pt modelId="{A46886AA-286B-4007-BBE7-A8C171A2FA46}" type="pres">
      <dgm:prSet presAssocID="{81FFE0A5-9040-4623-9127-E98B2D97648D}" presName="rootComposite" presStyleCnt="0"/>
      <dgm:spPr/>
    </dgm:pt>
    <dgm:pt modelId="{A9DA5588-AB67-46F1-A23E-127D024A5014}" type="pres">
      <dgm:prSet presAssocID="{81FFE0A5-9040-4623-9127-E98B2D97648D}" presName="rootText" presStyleLbl="node3" presStyleIdx="7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A00753-C0D1-45BA-96A2-BDAD6D7715EF}" type="pres">
      <dgm:prSet presAssocID="{81FFE0A5-9040-4623-9127-E98B2D97648D}" presName="rootConnector" presStyleLbl="node3" presStyleIdx="7" presStyleCnt="25"/>
      <dgm:spPr/>
      <dgm:t>
        <a:bodyPr/>
        <a:lstStyle/>
        <a:p>
          <a:endParaRPr lang="zh-CN" altLang="en-US"/>
        </a:p>
      </dgm:t>
    </dgm:pt>
    <dgm:pt modelId="{7E850493-6F89-4A0E-BF6B-08C5AA38FA9D}" type="pres">
      <dgm:prSet presAssocID="{81FFE0A5-9040-4623-9127-E98B2D97648D}" presName="hierChild4" presStyleCnt="0"/>
      <dgm:spPr/>
    </dgm:pt>
    <dgm:pt modelId="{A9A5A94E-35C4-44B2-A286-BA849B9251E6}" type="pres">
      <dgm:prSet presAssocID="{81FFE0A5-9040-4623-9127-E98B2D97648D}" presName="hierChild5" presStyleCnt="0"/>
      <dgm:spPr/>
    </dgm:pt>
    <dgm:pt modelId="{0B29AB25-2B86-49F3-815C-F491518DB5BE}" type="pres">
      <dgm:prSet presAssocID="{8D9BC1B1-4B47-446C-B792-D88EC132E326}" presName="hierChild5" presStyleCnt="0"/>
      <dgm:spPr/>
    </dgm:pt>
    <dgm:pt modelId="{4F81A38D-93EE-4EA8-B8E0-CFE03C3DE149}" type="pres">
      <dgm:prSet presAssocID="{13F56BAC-E2B7-4D36-83D6-D311BA39A735}" presName="Name64" presStyleLbl="parChTrans1D2" presStyleIdx="8" presStyleCnt="24" custSzX="1800008" custSzY="180000"/>
      <dgm:spPr/>
      <dgm:t>
        <a:bodyPr/>
        <a:lstStyle/>
        <a:p>
          <a:endParaRPr lang="zh-CN" altLang="en-US"/>
        </a:p>
      </dgm:t>
    </dgm:pt>
    <dgm:pt modelId="{CFC55043-E651-43CA-8060-572E397794BB}" type="pres">
      <dgm:prSet presAssocID="{A7BFFE70-FF80-43A3-A457-45C8191E4A0B}" presName="hierRoot2" presStyleCnt="0">
        <dgm:presLayoutVars>
          <dgm:hierBranch val="init"/>
        </dgm:presLayoutVars>
      </dgm:prSet>
      <dgm:spPr/>
    </dgm:pt>
    <dgm:pt modelId="{D7E51CA2-4A4D-4372-B617-A93FEC578779}" type="pres">
      <dgm:prSet presAssocID="{A7BFFE70-FF80-43A3-A457-45C8191E4A0B}" presName="rootComposite" presStyleCnt="0"/>
      <dgm:spPr/>
    </dgm:pt>
    <dgm:pt modelId="{BD7747D4-465C-4759-B9D9-F48114EA281D}" type="pres">
      <dgm:prSet presAssocID="{A7BFFE70-FF80-43A3-A457-45C8191E4A0B}" presName="rootText" presStyleLbl="node2" presStyleIdx="8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71D701F-2DDF-4645-A455-2A3A91348B31}" type="pres">
      <dgm:prSet presAssocID="{A7BFFE70-FF80-43A3-A457-45C8191E4A0B}" presName="rootConnector" presStyleLbl="node2" presStyleIdx="8" presStyleCnt="24"/>
      <dgm:spPr/>
      <dgm:t>
        <a:bodyPr/>
        <a:lstStyle/>
        <a:p>
          <a:endParaRPr lang="zh-CN" altLang="en-US"/>
        </a:p>
      </dgm:t>
    </dgm:pt>
    <dgm:pt modelId="{F5A2A7AC-346D-4D2C-8C2F-35BEFA7EC651}" type="pres">
      <dgm:prSet presAssocID="{A7BFFE70-FF80-43A3-A457-45C8191E4A0B}" presName="hierChild4" presStyleCnt="0"/>
      <dgm:spPr/>
    </dgm:pt>
    <dgm:pt modelId="{B7337B87-EF97-411E-9397-0423FB7FA4A4}" type="pres">
      <dgm:prSet presAssocID="{A7BFFE70-FF80-43A3-A457-45C8191E4A0B}" presName="hierChild5" presStyleCnt="0"/>
      <dgm:spPr/>
    </dgm:pt>
    <dgm:pt modelId="{0D76ECD3-C723-49DE-B415-8A693ED64650}" type="pres">
      <dgm:prSet presAssocID="{F5208552-6574-4B4F-807B-923484AD52E2}" presName="hierChild3" presStyleCnt="0"/>
      <dgm:spPr/>
    </dgm:pt>
    <dgm:pt modelId="{B8B4A989-4466-4370-95F1-BF712B6193AA}" type="pres">
      <dgm:prSet presAssocID="{6F803061-1057-4ECE-A6E1-8AFBAD83B83A}" presName="hierRoot1" presStyleCnt="0">
        <dgm:presLayoutVars>
          <dgm:hierBranch val="init"/>
        </dgm:presLayoutVars>
      </dgm:prSet>
      <dgm:spPr/>
    </dgm:pt>
    <dgm:pt modelId="{EC1450E3-75D9-4B3C-9F45-2EE4C3747C34}" type="pres">
      <dgm:prSet presAssocID="{6F803061-1057-4ECE-A6E1-8AFBAD83B83A}" presName="rootComposite1" presStyleCnt="0"/>
      <dgm:spPr/>
    </dgm:pt>
    <dgm:pt modelId="{0EC43A44-77E2-4456-90CF-C9263FDA6B01}" type="pres">
      <dgm:prSet presAssocID="{6F803061-1057-4ECE-A6E1-8AFBAD83B83A}" presName="rootText1" presStyleLbl="node0" presStyleIdx="2" presStyleCnt="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9B7FE2-0FE5-46EE-A10D-3FA4CDD7ACE5}" type="pres">
      <dgm:prSet presAssocID="{6F803061-1057-4ECE-A6E1-8AFBAD83B83A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A4F9E43-7390-448B-97B2-342BE98E8F39}" type="pres">
      <dgm:prSet presAssocID="{6F803061-1057-4ECE-A6E1-8AFBAD83B83A}" presName="hierChild2" presStyleCnt="0"/>
      <dgm:spPr/>
    </dgm:pt>
    <dgm:pt modelId="{1BB83BE4-325D-44EF-A8F6-CD65B1645194}" type="pres">
      <dgm:prSet presAssocID="{57DE5F9B-C333-4689-B4ED-3B8EC7C5CAF8}" presName="Name64" presStyleLbl="parChTrans1D2" presStyleIdx="9" presStyleCnt="24" custSzX="1800008" custSzY="180000"/>
      <dgm:spPr/>
      <dgm:t>
        <a:bodyPr/>
        <a:lstStyle/>
        <a:p>
          <a:endParaRPr lang="zh-CN" altLang="en-US"/>
        </a:p>
      </dgm:t>
    </dgm:pt>
    <dgm:pt modelId="{81FF8479-129F-4DEC-AF7B-C3897DBCEEEC}" type="pres">
      <dgm:prSet presAssocID="{BA485467-9EA0-4F53-A715-ECECA4F7C9EE}" presName="hierRoot2" presStyleCnt="0">
        <dgm:presLayoutVars>
          <dgm:hierBranch val="init"/>
        </dgm:presLayoutVars>
      </dgm:prSet>
      <dgm:spPr/>
    </dgm:pt>
    <dgm:pt modelId="{AE9CD13B-BC90-4F94-90C0-A55EC7431029}" type="pres">
      <dgm:prSet presAssocID="{BA485467-9EA0-4F53-A715-ECECA4F7C9EE}" presName="rootComposite" presStyleCnt="0"/>
      <dgm:spPr/>
    </dgm:pt>
    <dgm:pt modelId="{335B4081-0252-4E9C-8F3C-8EEBC7E39513}" type="pres">
      <dgm:prSet presAssocID="{BA485467-9EA0-4F53-A715-ECECA4F7C9EE}" presName="rootText" presStyleLbl="node2" presStyleIdx="9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383CCF5-5FDA-4DA7-B72C-DB4B3ED3813C}" type="pres">
      <dgm:prSet presAssocID="{BA485467-9EA0-4F53-A715-ECECA4F7C9EE}" presName="rootConnector" presStyleLbl="node2" presStyleIdx="9" presStyleCnt="24"/>
      <dgm:spPr/>
      <dgm:t>
        <a:bodyPr/>
        <a:lstStyle/>
        <a:p>
          <a:endParaRPr lang="zh-CN" altLang="en-US"/>
        </a:p>
      </dgm:t>
    </dgm:pt>
    <dgm:pt modelId="{4F10F99A-FCC1-4BDB-A6A2-BB4338F53D0E}" type="pres">
      <dgm:prSet presAssocID="{BA485467-9EA0-4F53-A715-ECECA4F7C9EE}" presName="hierChild4" presStyleCnt="0"/>
      <dgm:spPr/>
    </dgm:pt>
    <dgm:pt modelId="{5277C428-E754-4AB7-B266-71AAD58D3C46}" type="pres">
      <dgm:prSet presAssocID="{BA485467-9EA0-4F53-A715-ECECA4F7C9EE}" presName="hierChild5" presStyleCnt="0"/>
      <dgm:spPr/>
    </dgm:pt>
    <dgm:pt modelId="{14B360DC-EF4D-4F3A-9982-E27000EE9F57}" type="pres">
      <dgm:prSet presAssocID="{9D7AC4E7-9105-4BCA-BB5C-67C09801251B}" presName="Name64" presStyleLbl="parChTrans1D2" presStyleIdx="10" presStyleCnt="24" custSzX="1800008" custSzY="180000"/>
      <dgm:spPr/>
      <dgm:t>
        <a:bodyPr/>
        <a:lstStyle/>
        <a:p>
          <a:endParaRPr lang="zh-CN" altLang="en-US"/>
        </a:p>
      </dgm:t>
    </dgm:pt>
    <dgm:pt modelId="{D2823772-846B-41BF-9849-090AFD16D370}" type="pres">
      <dgm:prSet presAssocID="{27CD11D1-D9CB-4479-B169-911D2C8C5F3E}" presName="hierRoot2" presStyleCnt="0">
        <dgm:presLayoutVars>
          <dgm:hierBranch val="init"/>
        </dgm:presLayoutVars>
      </dgm:prSet>
      <dgm:spPr/>
    </dgm:pt>
    <dgm:pt modelId="{054F9431-B784-44D5-9024-67096C8F4D13}" type="pres">
      <dgm:prSet presAssocID="{27CD11D1-D9CB-4479-B169-911D2C8C5F3E}" presName="rootComposite" presStyleCnt="0"/>
      <dgm:spPr/>
    </dgm:pt>
    <dgm:pt modelId="{26363582-72D6-4C96-9CFB-F5AF08050964}" type="pres">
      <dgm:prSet presAssocID="{27CD11D1-D9CB-4479-B169-911D2C8C5F3E}" presName="rootText" presStyleLbl="node2" presStyleIdx="10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A08A0A-F490-4704-8564-2FF22BC66721}" type="pres">
      <dgm:prSet presAssocID="{27CD11D1-D9CB-4479-B169-911D2C8C5F3E}" presName="rootConnector" presStyleLbl="node2" presStyleIdx="10" presStyleCnt="24"/>
      <dgm:spPr/>
      <dgm:t>
        <a:bodyPr/>
        <a:lstStyle/>
        <a:p>
          <a:endParaRPr lang="zh-CN" altLang="en-US"/>
        </a:p>
      </dgm:t>
    </dgm:pt>
    <dgm:pt modelId="{D542406E-EB8A-4B7D-A0FC-FF4CDD97E13C}" type="pres">
      <dgm:prSet presAssocID="{27CD11D1-D9CB-4479-B169-911D2C8C5F3E}" presName="hierChild4" presStyleCnt="0"/>
      <dgm:spPr/>
    </dgm:pt>
    <dgm:pt modelId="{4A7B01DF-64E4-491D-AA76-DFA7C93AE646}" type="pres">
      <dgm:prSet presAssocID="{27CD11D1-D9CB-4479-B169-911D2C8C5F3E}" presName="hierChild5" presStyleCnt="0"/>
      <dgm:spPr/>
    </dgm:pt>
    <dgm:pt modelId="{453C4427-65A6-4D5A-A45B-31760E7D4BA0}" type="pres">
      <dgm:prSet presAssocID="{263C2B31-798E-4D9A-93DC-8755E9FEF583}" presName="Name64" presStyleLbl="parChTrans1D2" presStyleIdx="11" presStyleCnt="24" custSzX="1800008" custSzY="180000"/>
      <dgm:spPr/>
      <dgm:t>
        <a:bodyPr/>
        <a:lstStyle/>
        <a:p>
          <a:endParaRPr lang="zh-CN" altLang="en-US"/>
        </a:p>
      </dgm:t>
    </dgm:pt>
    <dgm:pt modelId="{CC9124BA-0E20-4819-AEF9-938C2D48F534}" type="pres">
      <dgm:prSet presAssocID="{A5A1A0F1-78B0-4156-A328-BF3811BB0385}" presName="hierRoot2" presStyleCnt="0">
        <dgm:presLayoutVars>
          <dgm:hierBranch val="init"/>
        </dgm:presLayoutVars>
      </dgm:prSet>
      <dgm:spPr/>
    </dgm:pt>
    <dgm:pt modelId="{2D6C5F7A-AEB8-4154-A9D8-ED1C52BF9B19}" type="pres">
      <dgm:prSet presAssocID="{A5A1A0F1-78B0-4156-A328-BF3811BB0385}" presName="rootComposite" presStyleCnt="0"/>
      <dgm:spPr/>
    </dgm:pt>
    <dgm:pt modelId="{6D76699C-5FD2-4F50-8952-8773D004F43A}" type="pres">
      <dgm:prSet presAssocID="{A5A1A0F1-78B0-4156-A328-BF3811BB0385}" presName="rootText" presStyleLbl="node2" presStyleIdx="11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A7B729-DEAC-47C6-B6BA-06F9C2BABA2B}" type="pres">
      <dgm:prSet presAssocID="{A5A1A0F1-78B0-4156-A328-BF3811BB0385}" presName="rootConnector" presStyleLbl="node2" presStyleIdx="11" presStyleCnt="24"/>
      <dgm:spPr/>
      <dgm:t>
        <a:bodyPr/>
        <a:lstStyle/>
        <a:p>
          <a:endParaRPr lang="zh-CN" altLang="en-US"/>
        </a:p>
      </dgm:t>
    </dgm:pt>
    <dgm:pt modelId="{6DDAD6C0-FE7C-47D4-9E41-DA6D239B2E9C}" type="pres">
      <dgm:prSet presAssocID="{A5A1A0F1-78B0-4156-A328-BF3811BB0385}" presName="hierChild4" presStyleCnt="0"/>
      <dgm:spPr/>
    </dgm:pt>
    <dgm:pt modelId="{00884247-868F-4C40-918D-05798D91F31E}" type="pres">
      <dgm:prSet presAssocID="{F385E038-CE04-4A5B-ACB1-8CE011CE26AE}" presName="Name64" presStyleLbl="parChTrans1D3" presStyleIdx="8" presStyleCnt="25" custSzX="1800008" custSzY="180000"/>
      <dgm:spPr/>
      <dgm:t>
        <a:bodyPr/>
        <a:lstStyle/>
        <a:p>
          <a:endParaRPr lang="zh-CN" altLang="en-US"/>
        </a:p>
      </dgm:t>
    </dgm:pt>
    <dgm:pt modelId="{06531C83-419E-4CBA-99AF-BC553E7D5D04}" type="pres">
      <dgm:prSet presAssocID="{83BD92F2-6737-4454-8175-F0AD3ADDFA16}" presName="hierRoot2" presStyleCnt="0">
        <dgm:presLayoutVars>
          <dgm:hierBranch val="init"/>
        </dgm:presLayoutVars>
      </dgm:prSet>
      <dgm:spPr/>
    </dgm:pt>
    <dgm:pt modelId="{07E2F5B2-1902-4B86-8280-C45A81736D04}" type="pres">
      <dgm:prSet presAssocID="{83BD92F2-6737-4454-8175-F0AD3ADDFA16}" presName="rootComposite" presStyleCnt="0"/>
      <dgm:spPr/>
    </dgm:pt>
    <dgm:pt modelId="{52154F33-283F-44BE-B226-A688D3BEF972}" type="pres">
      <dgm:prSet presAssocID="{83BD92F2-6737-4454-8175-F0AD3ADDFA16}" presName="rootText" presStyleLbl="node3" presStyleIdx="8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47C720-3FFB-402F-B024-5BC14FB483EC}" type="pres">
      <dgm:prSet presAssocID="{83BD92F2-6737-4454-8175-F0AD3ADDFA16}" presName="rootConnector" presStyleLbl="node3" presStyleIdx="8" presStyleCnt="25"/>
      <dgm:spPr/>
      <dgm:t>
        <a:bodyPr/>
        <a:lstStyle/>
        <a:p>
          <a:endParaRPr lang="zh-CN" altLang="en-US"/>
        </a:p>
      </dgm:t>
    </dgm:pt>
    <dgm:pt modelId="{FE57CA67-7379-4057-A135-0E7419A350A0}" type="pres">
      <dgm:prSet presAssocID="{83BD92F2-6737-4454-8175-F0AD3ADDFA16}" presName="hierChild4" presStyleCnt="0"/>
      <dgm:spPr/>
    </dgm:pt>
    <dgm:pt modelId="{5C9981A6-2C9B-4BBD-BC1B-AB5C5A039827}" type="pres">
      <dgm:prSet presAssocID="{83BD92F2-6737-4454-8175-F0AD3ADDFA16}" presName="hierChild5" presStyleCnt="0"/>
      <dgm:spPr/>
    </dgm:pt>
    <dgm:pt modelId="{AC8AC8FA-90FA-490E-AD49-4402F1F8CF68}" type="pres">
      <dgm:prSet presAssocID="{D64EAEB3-CB07-4420-8FF8-D7C6CDACD650}" presName="Name64" presStyleLbl="parChTrans1D3" presStyleIdx="9" presStyleCnt="25" custSzX="1800008" custSzY="180000"/>
      <dgm:spPr/>
      <dgm:t>
        <a:bodyPr/>
        <a:lstStyle/>
        <a:p>
          <a:endParaRPr lang="zh-CN" altLang="en-US"/>
        </a:p>
      </dgm:t>
    </dgm:pt>
    <dgm:pt modelId="{30CB9FB5-1528-40A5-B73D-553D2D42F03E}" type="pres">
      <dgm:prSet presAssocID="{37A6A322-6377-4331-B073-85C61E1E2C73}" presName="hierRoot2" presStyleCnt="0">
        <dgm:presLayoutVars>
          <dgm:hierBranch val="init"/>
        </dgm:presLayoutVars>
      </dgm:prSet>
      <dgm:spPr/>
    </dgm:pt>
    <dgm:pt modelId="{B0394C6F-BEAE-4E21-8149-A352B7548D36}" type="pres">
      <dgm:prSet presAssocID="{37A6A322-6377-4331-B073-85C61E1E2C73}" presName="rootComposite" presStyleCnt="0"/>
      <dgm:spPr/>
    </dgm:pt>
    <dgm:pt modelId="{BDFF204E-4377-4F42-B46B-EA93ACBB0BF3}" type="pres">
      <dgm:prSet presAssocID="{37A6A322-6377-4331-B073-85C61E1E2C73}" presName="rootText" presStyleLbl="node3" presStyleIdx="9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95E5540-CCD9-4CEF-8B58-30317D7FDE9E}" type="pres">
      <dgm:prSet presAssocID="{37A6A322-6377-4331-B073-85C61E1E2C73}" presName="rootConnector" presStyleLbl="node3" presStyleIdx="9" presStyleCnt="25"/>
      <dgm:spPr/>
      <dgm:t>
        <a:bodyPr/>
        <a:lstStyle/>
        <a:p>
          <a:endParaRPr lang="zh-CN" altLang="en-US"/>
        </a:p>
      </dgm:t>
    </dgm:pt>
    <dgm:pt modelId="{1FFA5890-FE94-4B48-AB1A-55463CB2B463}" type="pres">
      <dgm:prSet presAssocID="{37A6A322-6377-4331-B073-85C61E1E2C73}" presName="hierChild4" presStyleCnt="0"/>
      <dgm:spPr/>
    </dgm:pt>
    <dgm:pt modelId="{2F38489C-D121-47A8-AE52-780013C07143}" type="pres">
      <dgm:prSet presAssocID="{37A6A322-6377-4331-B073-85C61E1E2C73}" presName="hierChild5" presStyleCnt="0"/>
      <dgm:spPr/>
    </dgm:pt>
    <dgm:pt modelId="{8068F100-9DCF-4A82-87C2-49BA141646DE}" type="pres">
      <dgm:prSet presAssocID="{A5A1A0F1-78B0-4156-A328-BF3811BB0385}" presName="hierChild5" presStyleCnt="0"/>
      <dgm:spPr/>
    </dgm:pt>
    <dgm:pt modelId="{E7CB32AC-8595-4401-9620-891A54D81814}" type="pres">
      <dgm:prSet presAssocID="{9AD83604-C414-4BD7-9801-5FC07564F558}" presName="Name64" presStyleLbl="parChTrans1D2" presStyleIdx="12" presStyleCnt="24" custSzX="1800008" custSzY="180000"/>
      <dgm:spPr/>
      <dgm:t>
        <a:bodyPr/>
        <a:lstStyle/>
        <a:p>
          <a:endParaRPr lang="zh-CN" altLang="en-US"/>
        </a:p>
      </dgm:t>
    </dgm:pt>
    <dgm:pt modelId="{0C9A35CA-7BFD-4E70-A6D2-F2BD9941D41D}" type="pres">
      <dgm:prSet presAssocID="{23820631-9A49-49BE-9D4C-917E296C39B6}" presName="hierRoot2" presStyleCnt="0">
        <dgm:presLayoutVars>
          <dgm:hierBranch val="init"/>
        </dgm:presLayoutVars>
      </dgm:prSet>
      <dgm:spPr/>
    </dgm:pt>
    <dgm:pt modelId="{ACBC3C77-3957-40FE-950E-DBBFE2FBCAD0}" type="pres">
      <dgm:prSet presAssocID="{23820631-9A49-49BE-9D4C-917E296C39B6}" presName="rootComposite" presStyleCnt="0"/>
      <dgm:spPr/>
    </dgm:pt>
    <dgm:pt modelId="{9F149B46-CB78-48DE-943E-ADBD90E807D7}" type="pres">
      <dgm:prSet presAssocID="{23820631-9A49-49BE-9D4C-917E296C39B6}" presName="rootText" presStyleLbl="node2" presStyleIdx="12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8D9FDB0-6E72-483A-B32F-89694083C5D7}" type="pres">
      <dgm:prSet presAssocID="{23820631-9A49-49BE-9D4C-917E296C39B6}" presName="rootConnector" presStyleLbl="node2" presStyleIdx="12" presStyleCnt="24"/>
      <dgm:spPr/>
      <dgm:t>
        <a:bodyPr/>
        <a:lstStyle/>
        <a:p>
          <a:endParaRPr lang="zh-CN" altLang="en-US"/>
        </a:p>
      </dgm:t>
    </dgm:pt>
    <dgm:pt modelId="{4157BAA7-DD52-4D01-AAC9-E98DE7E71E57}" type="pres">
      <dgm:prSet presAssocID="{23820631-9A49-49BE-9D4C-917E296C39B6}" presName="hierChild4" presStyleCnt="0"/>
      <dgm:spPr/>
    </dgm:pt>
    <dgm:pt modelId="{CB5F600C-F14A-4BF0-A7C4-FCD1D134E691}" type="pres">
      <dgm:prSet presAssocID="{F789C3FA-4DFA-4640-AF88-D356911E4A64}" presName="Name64" presStyleLbl="parChTrans1D3" presStyleIdx="10" presStyleCnt="25" custSzX="1800008" custSzY="180000"/>
      <dgm:spPr/>
      <dgm:t>
        <a:bodyPr/>
        <a:lstStyle/>
        <a:p>
          <a:endParaRPr lang="zh-CN" altLang="en-US"/>
        </a:p>
      </dgm:t>
    </dgm:pt>
    <dgm:pt modelId="{F77DE10E-F56B-4CC1-90BA-11B9302A80E3}" type="pres">
      <dgm:prSet presAssocID="{9A11B9CF-23D1-4F64-8016-850982D7F98A}" presName="hierRoot2" presStyleCnt="0">
        <dgm:presLayoutVars>
          <dgm:hierBranch val="init"/>
        </dgm:presLayoutVars>
      </dgm:prSet>
      <dgm:spPr/>
    </dgm:pt>
    <dgm:pt modelId="{4D822F70-8624-40FF-9E7B-0328553A3FBB}" type="pres">
      <dgm:prSet presAssocID="{9A11B9CF-23D1-4F64-8016-850982D7F98A}" presName="rootComposite" presStyleCnt="0"/>
      <dgm:spPr/>
    </dgm:pt>
    <dgm:pt modelId="{6845096C-665F-4D99-9F81-859EB01E8DF5}" type="pres">
      <dgm:prSet presAssocID="{9A11B9CF-23D1-4F64-8016-850982D7F98A}" presName="rootText" presStyleLbl="node3" presStyleIdx="10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1C25FAB-C5D8-4D88-8ED7-2DEA9AA53B96}" type="pres">
      <dgm:prSet presAssocID="{9A11B9CF-23D1-4F64-8016-850982D7F98A}" presName="rootConnector" presStyleLbl="node3" presStyleIdx="10" presStyleCnt="25"/>
      <dgm:spPr/>
      <dgm:t>
        <a:bodyPr/>
        <a:lstStyle/>
        <a:p>
          <a:endParaRPr lang="zh-CN" altLang="en-US"/>
        </a:p>
      </dgm:t>
    </dgm:pt>
    <dgm:pt modelId="{452AE5F2-2B6B-44A7-87A6-6DF93184BBEF}" type="pres">
      <dgm:prSet presAssocID="{9A11B9CF-23D1-4F64-8016-850982D7F98A}" presName="hierChild4" presStyleCnt="0"/>
      <dgm:spPr/>
    </dgm:pt>
    <dgm:pt modelId="{5D7953A4-1794-457A-A127-218E42058C93}" type="pres">
      <dgm:prSet presAssocID="{9A11B9CF-23D1-4F64-8016-850982D7F98A}" presName="hierChild5" presStyleCnt="0"/>
      <dgm:spPr/>
    </dgm:pt>
    <dgm:pt modelId="{E4B2619C-D844-4A13-B620-C2FB93B5FBBB}" type="pres">
      <dgm:prSet presAssocID="{13F0901D-7B98-455C-9699-0D7A8C0B6CFA}" presName="Name64" presStyleLbl="parChTrans1D3" presStyleIdx="11" presStyleCnt="25" custSzX="1800008" custSzY="180000"/>
      <dgm:spPr/>
      <dgm:t>
        <a:bodyPr/>
        <a:lstStyle/>
        <a:p>
          <a:endParaRPr lang="zh-CN" altLang="en-US"/>
        </a:p>
      </dgm:t>
    </dgm:pt>
    <dgm:pt modelId="{96685F76-83B4-46A7-85AB-8F7D4E398596}" type="pres">
      <dgm:prSet presAssocID="{3B37A259-8AEF-4B7D-808C-7FF60DBEE9B5}" presName="hierRoot2" presStyleCnt="0">
        <dgm:presLayoutVars>
          <dgm:hierBranch val="init"/>
        </dgm:presLayoutVars>
      </dgm:prSet>
      <dgm:spPr/>
    </dgm:pt>
    <dgm:pt modelId="{75B4B526-984C-4CDB-BF24-613F73FBD2A4}" type="pres">
      <dgm:prSet presAssocID="{3B37A259-8AEF-4B7D-808C-7FF60DBEE9B5}" presName="rootComposite" presStyleCnt="0"/>
      <dgm:spPr/>
    </dgm:pt>
    <dgm:pt modelId="{AAC7825F-8535-4967-AE05-402761525DB5}" type="pres">
      <dgm:prSet presAssocID="{3B37A259-8AEF-4B7D-808C-7FF60DBEE9B5}" presName="rootText" presStyleLbl="node3" presStyleIdx="11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43AE3C6-8175-4795-B702-39AEF30E28B0}" type="pres">
      <dgm:prSet presAssocID="{3B37A259-8AEF-4B7D-808C-7FF60DBEE9B5}" presName="rootConnector" presStyleLbl="node3" presStyleIdx="11" presStyleCnt="25"/>
      <dgm:spPr/>
      <dgm:t>
        <a:bodyPr/>
        <a:lstStyle/>
        <a:p>
          <a:endParaRPr lang="zh-CN" altLang="en-US"/>
        </a:p>
      </dgm:t>
    </dgm:pt>
    <dgm:pt modelId="{C9756472-5394-4465-90EC-C0558A7B6568}" type="pres">
      <dgm:prSet presAssocID="{3B37A259-8AEF-4B7D-808C-7FF60DBEE9B5}" presName="hierChild4" presStyleCnt="0"/>
      <dgm:spPr/>
    </dgm:pt>
    <dgm:pt modelId="{9972C861-35F4-4910-A496-8CD46CCCCD4B}" type="pres">
      <dgm:prSet presAssocID="{3B37A259-8AEF-4B7D-808C-7FF60DBEE9B5}" presName="hierChild5" presStyleCnt="0"/>
      <dgm:spPr/>
    </dgm:pt>
    <dgm:pt modelId="{240A797C-6CBA-434A-B9CC-D7A1F69ECA04}" type="pres">
      <dgm:prSet presAssocID="{23820631-9A49-49BE-9D4C-917E296C39B6}" presName="hierChild5" presStyleCnt="0"/>
      <dgm:spPr/>
    </dgm:pt>
    <dgm:pt modelId="{83569BC3-AB31-4433-AA9C-D4A36326E485}" type="pres">
      <dgm:prSet presAssocID="{27688AA1-70D1-447B-9A09-F810F0518C08}" presName="Name64" presStyleLbl="parChTrans1D2" presStyleIdx="13" presStyleCnt="24" custSzX="1800008" custSzY="180000"/>
      <dgm:spPr/>
      <dgm:t>
        <a:bodyPr/>
        <a:lstStyle/>
        <a:p>
          <a:endParaRPr lang="zh-CN" altLang="en-US"/>
        </a:p>
      </dgm:t>
    </dgm:pt>
    <dgm:pt modelId="{5BAFE8DF-AF3B-4A21-B56C-15B4AF96A14A}" type="pres">
      <dgm:prSet presAssocID="{239E54D7-2DE7-42BC-AB40-EC4B144BBF6A}" presName="hierRoot2" presStyleCnt="0">
        <dgm:presLayoutVars>
          <dgm:hierBranch val="init"/>
        </dgm:presLayoutVars>
      </dgm:prSet>
      <dgm:spPr/>
    </dgm:pt>
    <dgm:pt modelId="{F01E2AD4-B7E4-4920-96AE-75C02F27B99F}" type="pres">
      <dgm:prSet presAssocID="{239E54D7-2DE7-42BC-AB40-EC4B144BBF6A}" presName="rootComposite" presStyleCnt="0"/>
      <dgm:spPr/>
    </dgm:pt>
    <dgm:pt modelId="{1E39BF3A-C5CA-4F95-A8F7-8A2548F47276}" type="pres">
      <dgm:prSet presAssocID="{239E54D7-2DE7-42BC-AB40-EC4B144BBF6A}" presName="rootText" presStyleLbl="node2" presStyleIdx="13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4CE07B-861E-4324-8DDC-B3E9D469A078}" type="pres">
      <dgm:prSet presAssocID="{239E54D7-2DE7-42BC-AB40-EC4B144BBF6A}" presName="rootConnector" presStyleLbl="node2" presStyleIdx="13" presStyleCnt="24"/>
      <dgm:spPr/>
      <dgm:t>
        <a:bodyPr/>
        <a:lstStyle/>
        <a:p>
          <a:endParaRPr lang="zh-CN" altLang="en-US"/>
        </a:p>
      </dgm:t>
    </dgm:pt>
    <dgm:pt modelId="{E291AD16-07A3-47D4-A5EB-CD12F27EBD3F}" type="pres">
      <dgm:prSet presAssocID="{239E54D7-2DE7-42BC-AB40-EC4B144BBF6A}" presName="hierChild4" presStyleCnt="0"/>
      <dgm:spPr/>
    </dgm:pt>
    <dgm:pt modelId="{CA3F7068-54C0-40D9-ADBD-2069607D8370}" type="pres">
      <dgm:prSet presAssocID="{239E54D7-2DE7-42BC-AB40-EC4B144BBF6A}" presName="hierChild5" presStyleCnt="0"/>
      <dgm:spPr/>
    </dgm:pt>
    <dgm:pt modelId="{CDD61449-D1BD-4D30-A0E7-001993DB2544}" type="pres">
      <dgm:prSet presAssocID="{6F803061-1057-4ECE-A6E1-8AFBAD83B83A}" presName="hierChild3" presStyleCnt="0"/>
      <dgm:spPr/>
    </dgm:pt>
    <dgm:pt modelId="{7873058B-9F1B-46B1-9653-143F0A24F56E}" type="pres">
      <dgm:prSet presAssocID="{C18F3A55-E4EF-4445-A5DC-05CFBF373CA3}" presName="hierRoot1" presStyleCnt="0">
        <dgm:presLayoutVars>
          <dgm:hierBranch val="init"/>
        </dgm:presLayoutVars>
      </dgm:prSet>
      <dgm:spPr/>
    </dgm:pt>
    <dgm:pt modelId="{9BFD6EE4-DB5B-40CD-BC9B-57ABD155E505}" type="pres">
      <dgm:prSet presAssocID="{C18F3A55-E4EF-4445-A5DC-05CFBF373CA3}" presName="rootComposite1" presStyleCnt="0"/>
      <dgm:spPr/>
    </dgm:pt>
    <dgm:pt modelId="{5D82DB50-3298-4B9D-9F34-6D5B64786E0E}" type="pres">
      <dgm:prSet presAssocID="{C18F3A55-E4EF-4445-A5DC-05CFBF373CA3}" presName="rootText1" presStyleLbl="node0" presStyleIdx="3" presStyleCnt="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58D4CE8-728F-4A79-9BF4-B678A373F525}" type="pres">
      <dgm:prSet presAssocID="{C18F3A55-E4EF-4445-A5DC-05CFBF373CA3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CC61E87-F8E7-4F4C-8CB0-332CF7399441}" type="pres">
      <dgm:prSet presAssocID="{C18F3A55-E4EF-4445-A5DC-05CFBF373CA3}" presName="hierChild2" presStyleCnt="0"/>
      <dgm:spPr/>
    </dgm:pt>
    <dgm:pt modelId="{6C61F5EA-26FF-462E-8196-11741D94E131}" type="pres">
      <dgm:prSet presAssocID="{80543FA6-D0DD-474E-9ECC-49A89351BD4E}" presName="Name64" presStyleLbl="parChTrans1D2" presStyleIdx="14" presStyleCnt="24" custSzX="1800008" custSzY="180000"/>
      <dgm:spPr/>
      <dgm:t>
        <a:bodyPr/>
        <a:lstStyle/>
        <a:p>
          <a:endParaRPr lang="zh-CN" altLang="en-US"/>
        </a:p>
      </dgm:t>
    </dgm:pt>
    <dgm:pt modelId="{616E5FB2-1CCF-4172-A3A0-52774122C96F}" type="pres">
      <dgm:prSet presAssocID="{CB5A336C-28A3-480D-8C70-BE4B3AB4846D}" presName="hierRoot2" presStyleCnt="0">
        <dgm:presLayoutVars>
          <dgm:hierBranch val="init"/>
        </dgm:presLayoutVars>
      </dgm:prSet>
      <dgm:spPr/>
    </dgm:pt>
    <dgm:pt modelId="{3C73BFF9-E24D-482B-8764-5F10EC9F398A}" type="pres">
      <dgm:prSet presAssocID="{CB5A336C-28A3-480D-8C70-BE4B3AB4846D}" presName="rootComposite" presStyleCnt="0"/>
      <dgm:spPr/>
    </dgm:pt>
    <dgm:pt modelId="{7043CBC5-1A3F-4217-989C-E23A96022C83}" type="pres">
      <dgm:prSet presAssocID="{CB5A336C-28A3-480D-8C70-BE4B3AB4846D}" presName="rootText" presStyleLbl="node2" presStyleIdx="14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EC8FCC-4753-484B-8B8C-6F40143714E5}" type="pres">
      <dgm:prSet presAssocID="{CB5A336C-28A3-480D-8C70-BE4B3AB4846D}" presName="rootConnector" presStyleLbl="node2" presStyleIdx="14" presStyleCnt="24"/>
      <dgm:spPr/>
      <dgm:t>
        <a:bodyPr/>
        <a:lstStyle/>
        <a:p>
          <a:endParaRPr lang="zh-CN" altLang="en-US"/>
        </a:p>
      </dgm:t>
    </dgm:pt>
    <dgm:pt modelId="{7CC73E65-8A06-44A7-B068-D2BCEB3BEA72}" type="pres">
      <dgm:prSet presAssocID="{CB5A336C-28A3-480D-8C70-BE4B3AB4846D}" presName="hierChild4" presStyleCnt="0"/>
      <dgm:spPr/>
    </dgm:pt>
    <dgm:pt modelId="{6C5E6E3B-DACF-4C4D-BC3A-B8B33AB704B0}" type="pres">
      <dgm:prSet presAssocID="{42602746-F93A-45CC-BF1C-65029F878402}" presName="Name64" presStyleLbl="parChTrans1D3" presStyleIdx="12" presStyleCnt="25" custSzX="1800008" custSzY="180000"/>
      <dgm:spPr/>
      <dgm:t>
        <a:bodyPr/>
        <a:lstStyle/>
        <a:p>
          <a:endParaRPr lang="zh-CN" altLang="en-US"/>
        </a:p>
      </dgm:t>
    </dgm:pt>
    <dgm:pt modelId="{A6AD9EEC-4D63-4845-B10B-5EE407EA83E3}" type="pres">
      <dgm:prSet presAssocID="{19A77248-B23E-4837-AA57-80820F48E98B}" presName="hierRoot2" presStyleCnt="0">
        <dgm:presLayoutVars>
          <dgm:hierBranch val="init"/>
        </dgm:presLayoutVars>
      </dgm:prSet>
      <dgm:spPr/>
    </dgm:pt>
    <dgm:pt modelId="{19FB9AC1-A3C7-492F-8407-104EFD2C858A}" type="pres">
      <dgm:prSet presAssocID="{19A77248-B23E-4837-AA57-80820F48E98B}" presName="rootComposite" presStyleCnt="0"/>
      <dgm:spPr/>
    </dgm:pt>
    <dgm:pt modelId="{7A7E955A-EBD9-403C-AAD8-3157CBCF2D5F}" type="pres">
      <dgm:prSet presAssocID="{19A77248-B23E-4837-AA57-80820F48E98B}" presName="rootText" presStyleLbl="node3" presStyleIdx="12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2C81157-5D23-4DB4-BA32-C175824F02EA}" type="pres">
      <dgm:prSet presAssocID="{19A77248-B23E-4837-AA57-80820F48E98B}" presName="rootConnector" presStyleLbl="node3" presStyleIdx="12" presStyleCnt="25"/>
      <dgm:spPr/>
      <dgm:t>
        <a:bodyPr/>
        <a:lstStyle/>
        <a:p>
          <a:endParaRPr lang="zh-CN" altLang="en-US"/>
        </a:p>
      </dgm:t>
    </dgm:pt>
    <dgm:pt modelId="{D7532E22-25E5-4153-B496-993E88975311}" type="pres">
      <dgm:prSet presAssocID="{19A77248-B23E-4837-AA57-80820F48E98B}" presName="hierChild4" presStyleCnt="0"/>
      <dgm:spPr/>
    </dgm:pt>
    <dgm:pt modelId="{EF538F63-7F35-4FFE-927D-E0D6B3D801C3}" type="pres">
      <dgm:prSet presAssocID="{19A77248-B23E-4837-AA57-80820F48E98B}" presName="hierChild5" presStyleCnt="0"/>
      <dgm:spPr/>
    </dgm:pt>
    <dgm:pt modelId="{6294297A-E4DC-4B77-9CF5-EE3FB53A646F}" type="pres">
      <dgm:prSet presAssocID="{6B57A4F9-AF00-4F08-85AE-8B6E662086A5}" presName="Name64" presStyleLbl="parChTrans1D3" presStyleIdx="13" presStyleCnt="25" custSzX="1800008" custSzY="180000"/>
      <dgm:spPr/>
      <dgm:t>
        <a:bodyPr/>
        <a:lstStyle/>
        <a:p>
          <a:endParaRPr lang="zh-CN" altLang="en-US"/>
        </a:p>
      </dgm:t>
    </dgm:pt>
    <dgm:pt modelId="{C2FF3A93-4CBC-420C-8AD6-1FF908B3B5C9}" type="pres">
      <dgm:prSet presAssocID="{075DC1E2-F697-4442-9C5C-4593A9023A72}" presName="hierRoot2" presStyleCnt="0">
        <dgm:presLayoutVars>
          <dgm:hierBranch val="init"/>
        </dgm:presLayoutVars>
      </dgm:prSet>
      <dgm:spPr/>
    </dgm:pt>
    <dgm:pt modelId="{E3415E4B-AAEC-45BB-8A4D-2A3766796845}" type="pres">
      <dgm:prSet presAssocID="{075DC1E2-F697-4442-9C5C-4593A9023A72}" presName="rootComposite" presStyleCnt="0"/>
      <dgm:spPr/>
    </dgm:pt>
    <dgm:pt modelId="{265BE1BB-E836-4D55-BC20-5F1ADDBAF6CD}" type="pres">
      <dgm:prSet presAssocID="{075DC1E2-F697-4442-9C5C-4593A9023A72}" presName="rootText" presStyleLbl="node3" presStyleIdx="13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1866669-7379-4510-B21C-A323C99C4924}" type="pres">
      <dgm:prSet presAssocID="{075DC1E2-F697-4442-9C5C-4593A9023A72}" presName="rootConnector" presStyleLbl="node3" presStyleIdx="13" presStyleCnt="25"/>
      <dgm:spPr/>
      <dgm:t>
        <a:bodyPr/>
        <a:lstStyle/>
        <a:p>
          <a:endParaRPr lang="zh-CN" altLang="en-US"/>
        </a:p>
      </dgm:t>
    </dgm:pt>
    <dgm:pt modelId="{1A9B8358-FB19-43F6-99C3-50EBBEE053C7}" type="pres">
      <dgm:prSet presAssocID="{075DC1E2-F697-4442-9C5C-4593A9023A72}" presName="hierChild4" presStyleCnt="0"/>
      <dgm:spPr/>
    </dgm:pt>
    <dgm:pt modelId="{470EFA7D-D4DF-44A0-9CD7-D7C6ACAA264A}" type="pres">
      <dgm:prSet presAssocID="{075DC1E2-F697-4442-9C5C-4593A9023A72}" presName="hierChild5" presStyleCnt="0"/>
      <dgm:spPr/>
    </dgm:pt>
    <dgm:pt modelId="{722D9868-6925-452C-AFC9-5E293AD295C2}" type="pres">
      <dgm:prSet presAssocID="{CB5A336C-28A3-480D-8C70-BE4B3AB4846D}" presName="hierChild5" presStyleCnt="0"/>
      <dgm:spPr/>
    </dgm:pt>
    <dgm:pt modelId="{F7724943-5087-4C0F-8702-4700147A094D}" type="pres">
      <dgm:prSet presAssocID="{0FE57B81-00A9-4657-A428-803898F9CECD}" presName="Name64" presStyleLbl="parChTrans1D2" presStyleIdx="15" presStyleCnt="24" custSzX="1800008" custSzY="180000"/>
      <dgm:spPr/>
      <dgm:t>
        <a:bodyPr/>
        <a:lstStyle/>
        <a:p>
          <a:endParaRPr lang="zh-CN" altLang="en-US"/>
        </a:p>
      </dgm:t>
    </dgm:pt>
    <dgm:pt modelId="{2CE832A5-2B53-4CE2-B91C-6619B767E4B9}" type="pres">
      <dgm:prSet presAssocID="{DDB41940-5707-4B99-A761-AC1B6890E95B}" presName="hierRoot2" presStyleCnt="0">
        <dgm:presLayoutVars>
          <dgm:hierBranch val="init"/>
        </dgm:presLayoutVars>
      </dgm:prSet>
      <dgm:spPr/>
    </dgm:pt>
    <dgm:pt modelId="{2E854744-2C38-479C-BB5B-C148EB88D281}" type="pres">
      <dgm:prSet presAssocID="{DDB41940-5707-4B99-A761-AC1B6890E95B}" presName="rootComposite" presStyleCnt="0"/>
      <dgm:spPr/>
    </dgm:pt>
    <dgm:pt modelId="{9A8389EB-773D-461F-8569-F2B69C91D2FB}" type="pres">
      <dgm:prSet presAssocID="{DDB41940-5707-4B99-A761-AC1B6890E95B}" presName="rootText" presStyleLbl="node2" presStyleIdx="15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4C12874-DAAD-4E8F-B8E2-637DBEC3B15F}" type="pres">
      <dgm:prSet presAssocID="{DDB41940-5707-4B99-A761-AC1B6890E95B}" presName="rootConnector" presStyleLbl="node2" presStyleIdx="15" presStyleCnt="24"/>
      <dgm:spPr/>
      <dgm:t>
        <a:bodyPr/>
        <a:lstStyle/>
        <a:p>
          <a:endParaRPr lang="zh-CN" altLang="en-US"/>
        </a:p>
      </dgm:t>
    </dgm:pt>
    <dgm:pt modelId="{9923768E-66DD-48E8-880C-689D550969C8}" type="pres">
      <dgm:prSet presAssocID="{DDB41940-5707-4B99-A761-AC1B6890E95B}" presName="hierChild4" presStyleCnt="0"/>
      <dgm:spPr/>
    </dgm:pt>
    <dgm:pt modelId="{789019E4-E4FE-4213-ADEE-FF754A442DED}" type="pres">
      <dgm:prSet presAssocID="{DDB41940-5707-4B99-A761-AC1B6890E95B}" presName="hierChild5" presStyleCnt="0"/>
      <dgm:spPr/>
    </dgm:pt>
    <dgm:pt modelId="{ACA65461-1212-46C6-A371-1867DDA938D1}" type="pres">
      <dgm:prSet presAssocID="{1A2C7B3B-B393-4632-A80F-B4253502168B}" presName="Name64" presStyleLbl="parChTrans1D2" presStyleIdx="16" presStyleCnt="24" custSzX="1800008" custSzY="180000"/>
      <dgm:spPr/>
      <dgm:t>
        <a:bodyPr/>
        <a:lstStyle/>
        <a:p>
          <a:endParaRPr lang="zh-CN" altLang="en-US"/>
        </a:p>
      </dgm:t>
    </dgm:pt>
    <dgm:pt modelId="{D4412CBE-6537-4F97-A196-1459BAD07D28}" type="pres">
      <dgm:prSet presAssocID="{93AD2D69-4973-4244-AC77-9D6C3476233F}" presName="hierRoot2" presStyleCnt="0">
        <dgm:presLayoutVars>
          <dgm:hierBranch val="init"/>
        </dgm:presLayoutVars>
      </dgm:prSet>
      <dgm:spPr/>
    </dgm:pt>
    <dgm:pt modelId="{CAD40344-164D-4730-BC6A-6AE46D87F73B}" type="pres">
      <dgm:prSet presAssocID="{93AD2D69-4973-4244-AC77-9D6C3476233F}" presName="rootComposite" presStyleCnt="0"/>
      <dgm:spPr/>
    </dgm:pt>
    <dgm:pt modelId="{03D31B88-8315-47DA-A366-5CF9E485B30C}" type="pres">
      <dgm:prSet presAssocID="{93AD2D69-4973-4244-AC77-9D6C3476233F}" presName="rootText" presStyleLbl="node2" presStyleIdx="16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D17453B-5D73-4DC3-9524-6207509B7E4D}" type="pres">
      <dgm:prSet presAssocID="{93AD2D69-4973-4244-AC77-9D6C3476233F}" presName="rootConnector" presStyleLbl="node2" presStyleIdx="16" presStyleCnt="24"/>
      <dgm:spPr/>
      <dgm:t>
        <a:bodyPr/>
        <a:lstStyle/>
        <a:p>
          <a:endParaRPr lang="zh-CN" altLang="en-US"/>
        </a:p>
      </dgm:t>
    </dgm:pt>
    <dgm:pt modelId="{21AE6D51-9171-47F9-949B-03B2314A68EC}" type="pres">
      <dgm:prSet presAssocID="{93AD2D69-4973-4244-AC77-9D6C3476233F}" presName="hierChild4" presStyleCnt="0"/>
      <dgm:spPr/>
    </dgm:pt>
    <dgm:pt modelId="{23FFB832-A541-454F-867F-5BD6806C1618}" type="pres">
      <dgm:prSet presAssocID="{CB5E0A8B-DABE-4E09-AC1C-F69F8E72F4B5}" presName="Name64" presStyleLbl="parChTrans1D3" presStyleIdx="14" presStyleCnt="25" custSzX="1800008" custSzY="180000"/>
      <dgm:spPr/>
      <dgm:t>
        <a:bodyPr/>
        <a:lstStyle/>
        <a:p>
          <a:endParaRPr lang="zh-CN" altLang="en-US"/>
        </a:p>
      </dgm:t>
    </dgm:pt>
    <dgm:pt modelId="{E08B7CA2-B5E4-4F19-82CA-DF0C909553FC}" type="pres">
      <dgm:prSet presAssocID="{04409A5C-3362-4F68-85B4-079B17EEDFC5}" presName="hierRoot2" presStyleCnt="0">
        <dgm:presLayoutVars>
          <dgm:hierBranch val="init"/>
        </dgm:presLayoutVars>
      </dgm:prSet>
      <dgm:spPr/>
    </dgm:pt>
    <dgm:pt modelId="{B7BE5BB5-B85C-4EF9-95FC-38C772846580}" type="pres">
      <dgm:prSet presAssocID="{04409A5C-3362-4F68-85B4-079B17EEDFC5}" presName="rootComposite" presStyleCnt="0"/>
      <dgm:spPr/>
    </dgm:pt>
    <dgm:pt modelId="{5D31C34E-4768-41DC-95B5-125993AF6139}" type="pres">
      <dgm:prSet presAssocID="{04409A5C-3362-4F68-85B4-079B17EEDFC5}" presName="rootText" presStyleLbl="node3" presStyleIdx="14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1A5854-BC7E-4647-A265-E1999682B487}" type="pres">
      <dgm:prSet presAssocID="{04409A5C-3362-4F68-85B4-079B17EEDFC5}" presName="rootConnector" presStyleLbl="node3" presStyleIdx="14" presStyleCnt="25"/>
      <dgm:spPr/>
      <dgm:t>
        <a:bodyPr/>
        <a:lstStyle/>
        <a:p>
          <a:endParaRPr lang="zh-CN" altLang="en-US"/>
        </a:p>
      </dgm:t>
    </dgm:pt>
    <dgm:pt modelId="{710EA4C8-1344-45A4-8D4F-EAA7699D290D}" type="pres">
      <dgm:prSet presAssocID="{04409A5C-3362-4F68-85B4-079B17EEDFC5}" presName="hierChild4" presStyleCnt="0"/>
      <dgm:spPr/>
    </dgm:pt>
    <dgm:pt modelId="{231B2DFC-020F-422B-9189-AD716A4AFE4C}" type="pres">
      <dgm:prSet presAssocID="{04409A5C-3362-4F68-85B4-079B17EEDFC5}" presName="hierChild5" presStyleCnt="0"/>
      <dgm:spPr/>
    </dgm:pt>
    <dgm:pt modelId="{C286373A-3D6A-4541-95E6-73912965AA27}" type="pres">
      <dgm:prSet presAssocID="{D78491F2-24C7-4015-8A87-31C9386052DF}" presName="Name64" presStyleLbl="parChTrans1D3" presStyleIdx="15" presStyleCnt="25" custSzX="1800008" custSzY="180000"/>
      <dgm:spPr/>
      <dgm:t>
        <a:bodyPr/>
        <a:lstStyle/>
        <a:p>
          <a:endParaRPr lang="zh-CN" altLang="en-US"/>
        </a:p>
      </dgm:t>
    </dgm:pt>
    <dgm:pt modelId="{3631672B-5291-4C72-9BFD-7DF0CB0680AE}" type="pres">
      <dgm:prSet presAssocID="{A3B90A3A-9F71-429B-92BC-E6618C8F9FC7}" presName="hierRoot2" presStyleCnt="0">
        <dgm:presLayoutVars>
          <dgm:hierBranch val="init"/>
        </dgm:presLayoutVars>
      </dgm:prSet>
      <dgm:spPr/>
    </dgm:pt>
    <dgm:pt modelId="{28E143A2-0B20-40D6-95AD-1E7ED33D6A18}" type="pres">
      <dgm:prSet presAssocID="{A3B90A3A-9F71-429B-92BC-E6618C8F9FC7}" presName="rootComposite" presStyleCnt="0"/>
      <dgm:spPr/>
    </dgm:pt>
    <dgm:pt modelId="{2181F2A3-3CC7-4774-96B9-0D845127B4B0}" type="pres">
      <dgm:prSet presAssocID="{A3B90A3A-9F71-429B-92BC-E6618C8F9FC7}" presName="rootText" presStyleLbl="node3" presStyleIdx="15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CC434E4-2C96-4D8E-ADC3-3745DA09EF3B}" type="pres">
      <dgm:prSet presAssocID="{A3B90A3A-9F71-429B-92BC-E6618C8F9FC7}" presName="rootConnector" presStyleLbl="node3" presStyleIdx="15" presStyleCnt="25"/>
      <dgm:spPr/>
      <dgm:t>
        <a:bodyPr/>
        <a:lstStyle/>
        <a:p>
          <a:endParaRPr lang="zh-CN" altLang="en-US"/>
        </a:p>
      </dgm:t>
    </dgm:pt>
    <dgm:pt modelId="{495BE97E-965E-4BE3-91CC-2581B5BAFC4D}" type="pres">
      <dgm:prSet presAssocID="{A3B90A3A-9F71-429B-92BC-E6618C8F9FC7}" presName="hierChild4" presStyleCnt="0"/>
      <dgm:spPr/>
    </dgm:pt>
    <dgm:pt modelId="{274D33B9-98E7-4331-8F8F-A950C50458C7}" type="pres">
      <dgm:prSet presAssocID="{A3B90A3A-9F71-429B-92BC-E6618C8F9FC7}" presName="hierChild5" presStyleCnt="0"/>
      <dgm:spPr/>
    </dgm:pt>
    <dgm:pt modelId="{5BFDD393-D1BE-41D0-BD2D-B525E541A590}" type="pres">
      <dgm:prSet presAssocID="{93AD2D69-4973-4244-AC77-9D6C3476233F}" presName="hierChild5" presStyleCnt="0"/>
      <dgm:spPr/>
    </dgm:pt>
    <dgm:pt modelId="{B955F128-89E0-4F29-82A3-31444BF7B328}" type="pres">
      <dgm:prSet presAssocID="{608D5131-0285-4EC6-A971-B24B4347C28E}" presName="Name64" presStyleLbl="parChTrans1D2" presStyleIdx="17" presStyleCnt="24" custSzX="1800008" custSzY="180000"/>
      <dgm:spPr/>
      <dgm:t>
        <a:bodyPr/>
        <a:lstStyle/>
        <a:p>
          <a:endParaRPr lang="zh-CN" altLang="en-US"/>
        </a:p>
      </dgm:t>
    </dgm:pt>
    <dgm:pt modelId="{87278C3E-2706-4CAF-90FD-F41707AB884C}" type="pres">
      <dgm:prSet presAssocID="{03433B36-9C8B-4905-B4BB-34E659902AED}" presName="hierRoot2" presStyleCnt="0">
        <dgm:presLayoutVars>
          <dgm:hierBranch val="init"/>
        </dgm:presLayoutVars>
      </dgm:prSet>
      <dgm:spPr/>
    </dgm:pt>
    <dgm:pt modelId="{2976C0F1-485E-4D51-89D3-91D3D7360E82}" type="pres">
      <dgm:prSet presAssocID="{03433B36-9C8B-4905-B4BB-34E659902AED}" presName="rootComposite" presStyleCnt="0"/>
      <dgm:spPr/>
    </dgm:pt>
    <dgm:pt modelId="{C8C195B2-6ECB-4AA5-A67A-CA0454BEEDA7}" type="pres">
      <dgm:prSet presAssocID="{03433B36-9C8B-4905-B4BB-34E659902AED}" presName="rootText" presStyleLbl="node2" presStyleIdx="17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58C8C3-6718-42CF-81D3-BF310E15DF9A}" type="pres">
      <dgm:prSet presAssocID="{03433B36-9C8B-4905-B4BB-34E659902AED}" presName="rootConnector" presStyleLbl="node2" presStyleIdx="17" presStyleCnt="24"/>
      <dgm:spPr/>
      <dgm:t>
        <a:bodyPr/>
        <a:lstStyle/>
        <a:p>
          <a:endParaRPr lang="zh-CN" altLang="en-US"/>
        </a:p>
      </dgm:t>
    </dgm:pt>
    <dgm:pt modelId="{D4EC4B75-493B-45B1-B312-37B08CF65B68}" type="pres">
      <dgm:prSet presAssocID="{03433B36-9C8B-4905-B4BB-34E659902AED}" presName="hierChild4" presStyleCnt="0"/>
      <dgm:spPr/>
    </dgm:pt>
    <dgm:pt modelId="{ACC9749D-C413-4429-A08B-65646107780C}" type="pres">
      <dgm:prSet presAssocID="{EF95EB96-F1FE-4D96-A60C-537672B92A56}" presName="Name64" presStyleLbl="parChTrans1D3" presStyleIdx="16" presStyleCnt="25" custSzX="1800008" custSzY="180000"/>
      <dgm:spPr/>
      <dgm:t>
        <a:bodyPr/>
        <a:lstStyle/>
        <a:p>
          <a:endParaRPr lang="zh-CN" altLang="en-US"/>
        </a:p>
      </dgm:t>
    </dgm:pt>
    <dgm:pt modelId="{757219D2-01A2-4AA3-81D5-1667D2A9FFE3}" type="pres">
      <dgm:prSet presAssocID="{28BE8350-3EBC-4F3A-83C5-13A0AEC4A3E3}" presName="hierRoot2" presStyleCnt="0">
        <dgm:presLayoutVars>
          <dgm:hierBranch val="init"/>
        </dgm:presLayoutVars>
      </dgm:prSet>
      <dgm:spPr/>
    </dgm:pt>
    <dgm:pt modelId="{0A5CF7C6-298D-412D-AD85-EAE23B0ADCE6}" type="pres">
      <dgm:prSet presAssocID="{28BE8350-3EBC-4F3A-83C5-13A0AEC4A3E3}" presName="rootComposite" presStyleCnt="0"/>
      <dgm:spPr/>
    </dgm:pt>
    <dgm:pt modelId="{20D35EF4-9B7B-4444-87DC-35CEB6488CFC}" type="pres">
      <dgm:prSet presAssocID="{28BE8350-3EBC-4F3A-83C5-13A0AEC4A3E3}" presName="rootText" presStyleLbl="node3" presStyleIdx="16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74EE542-D862-41FA-BD37-4BC9B361FBD9}" type="pres">
      <dgm:prSet presAssocID="{28BE8350-3EBC-4F3A-83C5-13A0AEC4A3E3}" presName="rootConnector" presStyleLbl="node3" presStyleIdx="16" presStyleCnt="25"/>
      <dgm:spPr/>
      <dgm:t>
        <a:bodyPr/>
        <a:lstStyle/>
        <a:p>
          <a:endParaRPr lang="zh-CN" altLang="en-US"/>
        </a:p>
      </dgm:t>
    </dgm:pt>
    <dgm:pt modelId="{C1C4492C-AE22-42AC-A260-1BC944779637}" type="pres">
      <dgm:prSet presAssocID="{28BE8350-3EBC-4F3A-83C5-13A0AEC4A3E3}" presName="hierChild4" presStyleCnt="0"/>
      <dgm:spPr/>
    </dgm:pt>
    <dgm:pt modelId="{7FE39811-1103-4282-84CA-48205E77D8AB}" type="pres">
      <dgm:prSet presAssocID="{28BE8350-3EBC-4F3A-83C5-13A0AEC4A3E3}" presName="hierChild5" presStyleCnt="0"/>
      <dgm:spPr/>
    </dgm:pt>
    <dgm:pt modelId="{DD64E4C3-31C6-4553-B650-C59A763423DF}" type="pres">
      <dgm:prSet presAssocID="{80809CB5-6A8C-4904-A2EC-0E1918B69A19}" presName="Name64" presStyleLbl="parChTrans1D3" presStyleIdx="17" presStyleCnt="25" custSzX="1800008" custSzY="180000"/>
      <dgm:spPr/>
      <dgm:t>
        <a:bodyPr/>
        <a:lstStyle/>
        <a:p>
          <a:endParaRPr lang="zh-CN" altLang="en-US"/>
        </a:p>
      </dgm:t>
    </dgm:pt>
    <dgm:pt modelId="{EFB0D92C-EBE6-46A2-B1F3-2E7D2ADC6099}" type="pres">
      <dgm:prSet presAssocID="{7FC3DE22-BD9F-4C28-B728-B28BFB5250C7}" presName="hierRoot2" presStyleCnt="0">
        <dgm:presLayoutVars>
          <dgm:hierBranch val="init"/>
        </dgm:presLayoutVars>
      </dgm:prSet>
      <dgm:spPr/>
    </dgm:pt>
    <dgm:pt modelId="{FAB60965-2AC9-4B10-A323-BB98D028FC65}" type="pres">
      <dgm:prSet presAssocID="{7FC3DE22-BD9F-4C28-B728-B28BFB5250C7}" presName="rootComposite" presStyleCnt="0"/>
      <dgm:spPr/>
    </dgm:pt>
    <dgm:pt modelId="{C08D13D4-EF50-4498-9A12-5DC6080529EB}" type="pres">
      <dgm:prSet presAssocID="{7FC3DE22-BD9F-4C28-B728-B28BFB5250C7}" presName="rootText" presStyleLbl="node3" presStyleIdx="17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FAAFBE7-AEEC-457C-B25B-8649276D6880}" type="pres">
      <dgm:prSet presAssocID="{7FC3DE22-BD9F-4C28-B728-B28BFB5250C7}" presName="rootConnector" presStyleLbl="node3" presStyleIdx="17" presStyleCnt="25"/>
      <dgm:spPr/>
      <dgm:t>
        <a:bodyPr/>
        <a:lstStyle/>
        <a:p>
          <a:endParaRPr lang="zh-CN" altLang="en-US"/>
        </a:p>
      </dgm:t>
    </dgm:pt>
    <dgm:pt modelId="{E9EEDC15-F120-4A32-9611-9AC4CA3A5FD1}" type="pres">
      <dgm:prSet presAssocID="{7FC3DE22-BD9F-4C28-B728-B28BFB5250C7}" presName="hierChild4" presStyleCnt="0"/>
      <dgm:spPr/>
    </dgm:pt>
    <dgm:pt modelId="{55AB41BA-2E1D-4371-AC47-74B9BDE5B194}" type="pres">
      <dgm:prSet presAssocID="{7FC3DE22-BD9F-4C28-B728-B28BFB5250C7}" presName="hierChild5" presStyleCnt="0"/>
      <dgm:spPr/>
    </dgm:pt>
    <dgm:pt modelId="{5F5AD09C-9E0E-48C8-AC71-0210286C18A7}" type="pres">
      <dgm:prSet presAssocID="{03433B36-9C8B-4905-B4BB-34E659902AED}" presName="hierChild5" presStyleCnt="0"/>
      <dgm:spPr/>
    </dgm:pt>
    <dgm:pt modelId="{81353D91-FFA1-41EB-A644-A91A00FA3DD3}" type="pres">
      <dgm:prSet presAssocID="{C209812E-B800-4C19-A468-4FD37AB776C4}" presName="Name64" presStyleLbl="parChTrans1D2" presStyleIdx="18" presStyleCnt="24" custSzX="1800008" custSzY="180000"/>
      <dgm:spPr/>
      <dgm:t>
        <a:bodyPr/>
        <a:lstStyle/>
        <a:p>
          <a:endParaRPr lang="zh-CN" altLang="en-US"/>
        </a:p>
      </dgm:t>
    </dgm:pt>
    <dgm:pt modelId="{D34F8F29-D202-4EEA-8E12-63A0BF7DB1B3}" type="pres">
      <dgm:prSet presAssocID="{91AF03E2-756A-4258-A271-CB37BC41407F}" presName="hierRoot2" presStyleCnt="0">
        <dgm:presLayoutVars>
          <dgm:hierBranch val="init"/>
        </dgm:presLayoutVars>
      </dgm:prSet>
      <dgm:spPr/>
    </dgm:pt>
    <dgm:pt modelId="{19C1CEBD-A3D2-4AA9-BDE2-F2669C4FA82A}" type="pres">
      <dgm:prSet presAssocID="{91AF03E2-756A-4258-A271-CB37BC41407F}" presName="rootComposite" presStyleCnt="0"/>
      <dgm:spPr/>
    </dgm:pt>
    <dgm:pt modelId="{BD76E95B-45F9-4B6B-91A0-B1CE3D5D4976}" type="pres">
      <dgm:prSet presAssocID="{91AF03E2-756A-4258-A271-CB37BC41407F}" presName="rootText" presStyleLbl="node2" presStyleIdx="18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30AC36-F1E6-43CA-B168-CB1C178DA5A7}" type="pres">
      <dgm:prSet presAssocID="{91AF03E2-756A-4258-A271-CB37BC41407F}" presName="rootConnector" presStyleLbl="node2" presStyleIdx="18" presStyleCnt="24"/>
      <dgm:spPr/>
      <dgm:t>
        <a:bodyPr/>
        <a:lstStyle/>
        <a:p>
          <a:endParaRPr lang="zh-CN" altLang="en-US"/>
        </a:p>
      </dgm:t>
    </dgm:pt>
    <dgm:pt modelId="{F157D5F4-9934-456D-B2CE-DDBBAFC9DA54}" type="pres">
      <dgm:prSet presAssocID="{91AF03E2-756A-4258-A271-CB37BC41407F}" presName="hierChild4" presStyleCnt="0"/>
      <dgm:spPr/>
    </dgm:pt>
    <dgm:pt modelId="{FC036E98-7FA3-4B86-A50D-43B8327391DE}" type="pres">
      <dgm:prSet presAssocID="{91AF03E2-756A-4258-A271-CB37BC41407F}" presName="hierChild5" presStyleCnt="0"/>
      <dgm:spPr/>
    </dgm:pt>
    <dgm:pt modelId="{1A9875DC-17F3-4F5E-B157-598F2CD0F554}" type="pres">
      <dgm:prSet presAssocID="{C18F3A55-E4EF-4445-A5DC-05CFBF373CA3}" presName="hierChild3" presStyleCnt="0"/>
      <dgm:spPr/>
    </dgm:pt>
    <dgm:pt modelId="{9B7DC55A-07DF-4598-AC03-FA4E2135B301}" type="pres">
      <dgm:prSet presAssocID="{96284669-6AA9-41B5-9F49-B0355E567C03}" presName="hierRoot1" presStyleCnt="0">
        <dgm:presLayoutVars>
          <dgm:hierBranch val="init"/>
        </dgm:presLayoutVars>
      </dgm:prSet>
      <dgm:spPr/>
    </dgm:pt>
    <dgm:pt modelId="{38343163-2D53-4A45-8870-C3E54432C180}" type="pres">
      <dgm:prSet presAssocID="{96284669-6AA9-41B5-9F49-B0355E567C03}" presName="rootComposite1" presStyleCnt="0"/>
      <dgm:spPr/>
    </dgm:pt>
    <dgm:pt modelId="{F72197C8-63BE-42D8-A43C-21AE45B20901}" type="pres">
      <dgm:prSet presAssocID="{96284669-6AA9-41B5-9F49-B0355E567C03}" presName="rootText1" presStyleLbl="node0" presStyleIdx="4" presStyleCnt="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931AE1C-04A7-47ED-A656-9EBCD5D3E77A}" type="pres">
      <dgm:prSet presAssocID="{96284669-6AA9-41B5-9F49-B0355E567C03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18DA9202-FBFD-4DC9-AE09-A5339C9C9B20}" type="pres">
      <dgm:prSet presAssocID="{96284669-6AA9-41B5-9F49-B0355E567C03}" presName="hierChild2" presStyleCnt="0"/>
      <dgm:spPr/>
    </dgm:pt>
    <dgm:pt modelId="{79B9CE90-F3D6-4CC4-AF62-50CFD4E1D697}" type="pres">
      <dgm:prSet presAssocID="{E15CA8BB-99AF-4726-ACA7-27AF658095EB}" presName="Name64" presStyleLbl="parChTrans1D2" presStyleIdx="19" presStyleCnt="24" custSzX="1800008" custSzY="180000"/>
      <dgm:spPr/>
      <dgm:t>
        <a:bodyPr/>
        <a:lstStyle/>
        <a:p>
          <a:endParaRPr lang="zh-CN" altLang="en-US"/>
        </a:p>
      </dgm:t>
    </dgm:pt>
    <dgm:pt modelId="{0C9C557D-5524-4D58-B262-A695D5D2ED7B}" type="pres">
      <dgm:prSet presAssocID="{F6CF8D19-2CFE-4E13-B7C4-F3D790AD4061}" presName="hierRoot2" presStyleCnt="0">
        <dgm:presLayoutVars>
          <dgm:hierBranch val="init"/>
        </dgm:presLayoutVars>
      </dgm:prSet>
      <dgm:spPr/>
    </dgm:pt>
    <dgm:pt modelId="{9A942599-E37E-424A-A9AA-C40C08DDB5A4}" type="pres">
      <dgm:prSet presAssocID="{F6CF8D19-2CFE-4E13-B7C4-F3D790AD4061}" presName="rootComposite" presStyleCnt="0"/>
      <dgm:spPr/>
    </dgm:pt>
    <dgm:pt modelId="{FBF37BBE-D7E2-40EF-A629-197E2E11DCEB}" type="pres">
      <dgm:prSet presAssocID="{F6CF8D19-2CFE-4E13-B7C4-F3D790AD4061}" presName="rootText" presStyleLbl="node2" presStyleIdx="19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187EC85-629A-4B2C-87A3-103514EEA5ED}" type="pres">
      <dgm:prSet presAssocID="{F6CF8D19-2CFE-4E13-B7C4-F3D790AD4061}" presName="rootConnector" presStyleLbl="node2" presStyleIdx="19" presStyleCnt="24"/>
      <dgm:spPr/>
      <dgm:t>
        <a:bodyPr/>
        <a:lstStyle/>
        <a:p>
          <a:endParaRPr lang="zh-CN" altLang="en-US"/>
        </a:p>
      </dgm:t>
    </dgm:pt>
    <dgm:pt modelId="{98BE69A6-C37D-4C48-B9D4-7BF650AADDF9}" type="pres">
      <dgm:prSet presAssocID="{F6CF8D19-2CFE-4E13-B7C4-F3D790AD4061}" presName="hierChild4" presStyleCnt="0"/>
      <dgm:spPr/>
    </dgm:pt>
    <dgm:pt modelId="{9D5B6D7B-A1AA-4045-BE55-29EA2E1DFBEB}" type="pres">
      <dgm:prSet presAssocID="{AD1482B8-2CB9-41CE-8D0E-AD3DF46E91BF}" presName="Name64" presStyleLbl="parChTrans1D3" presStyleIdx="18" presStyleCnt="25" custSzX="1800008" custSzY="180000"/>
      <dgm:spPr/>
      <dgm:t>
        <a:bodyPr/>
        <a:lstStyle/>
        <a:p>
          <a:endParaRPr lang="zh-CN" altLang="en-US"/>
        </a:p>
      </dgm:t>
    </dgm:pt>
    <dgm:pt modelId="{398FF2C9-7224-4737-9C5C-C6A48013BCDA}" type="pres">
      <dgm:prSet presAssocID="{5F06B2C1-42CD-4301-AEE3-4B859684FE08}" presName="hierRoot2" presStyleCnt="0">
        <dgm:presLayoutVars>
          <dgm:hierBranch val="init"/>
        </dgm:presLayoutVars>
      </dgm:prSet>
      <dgm:spPr/>
    </dgm:pt>
    <dgm:pt modelId="{326F4352-57B4-4226-91B6-AB07C1C2D49B}" type="pres">
      <dgm:prSet presAssocID="{5F06B2C1-42CD-4301-AEE3-4B859684FE08}" presName="rootComposite" presStyleCnt="0"/>
      <dgm:spPr/>
    </dgm:pt>
    <dgm:pt modelId="{B14F90C0-E964-481E-96E3-D6B0F434A389}" type="pres">
      <dgm:prSet presAssocID="{5F06B2C1-42CD-4301-AEE3-4B859684FE08}" presName="rootText" presStyleLbl="node3" presStyleIdx="18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3D6745-76A0-4B31-934E-E5740C99D9D8}" type="pres">
      <dgm:prSet presAssocID="{5F06B2C1-42CD-4301-AEE3-4B859684FE08}" presName="rootConnector" presStyleLbl="node3" presStyleIdx="18" presStyleCnt="25"/>
      <dgm:spPr/>
      <dgm:t>
        <a:bodyPr/>
        <a:lstStyle/>
        <a:p>
          <a:endParaRPr lang="zh-CN" altLang="en-US"/>
        </a:p>
      </dgm:t>
    </dgm:pt>
    <dgm:pt modelId="{545FAC1B-234D-4A1C-8454-5E023E8A621E}" type="pres">
      <dgm:prSet presAssocID="{5F06B2C1-42CD-4301-AEE3-4B859684FE08}" presName="hierChild4" presStyleCnt="0"/>
      <dgm:spPr/>
    </dgm:pt>
    <dgm:pt modelId="{92F33458-3E5D-4E21-838D-6ABC1856BE68}" type="pres">
      <dgm:prSet presAssocID="{5F06B2C1-42CD-4301-AEE3-4B859684FE08}" presName="hierChild5" presStyleCnt="0"/>
      <dgm:spPr/>
    </dgm:pt>
    <dgm:pt modelId="{38CB09CE-975E-409D-9546-74A0A8A95A7A}" type="pres">
      <dgm:prSet presAssocID="{FC64AC5B-E38E-4BA7-A24B-0B4B2C656847}" presName="Name64" presStyleLbl="parChTrans1D3" presStyleIdx="19" presStyleCnt="25" custSzX="1800008" custSzY="180000"/>
      <dgm:spPr/>
      <dgm:t>
        <a:bodyPr/>
        <a:lstStyle/>
        <a:p>
          <a:endParaRPr lang="zh-CN" altLang="en-US"/>
        </a:p>
      </dgm:t>
    </dgm:pt>
    <dgm:pt modelId="{9C693910-C314-434D-9C84-89BA57D839BA}" type="pres">
      <dgm:prSet presAssocID="{D70F5E44-AC6E-4DF3-B922-7CE1E709C9AD}" presName="hierRoot2" presStyleCnt="0">
        <dgm:presLayoutVars>
          <dgm:hierBranch val="init"/>
        </dgm:presLayoutVars>
      </dgm:prSet>
      <dgm:spPr/>
    </dgm:pt>
    <dgm:pt modelId="{6F4042FD-524E-4EC2-84B7-D1DD91BFF0AA}" type="pres">
      <dgm:prSet presAssocID="{D70F5E44-AC6E-4DF3-B922-7CE1E709C9AD}" presName="rootComposite" presStyleCnt="0"/>
      <dgm:spPr/>
    </dgm:pt>
    <dgm:pt modelId="{52831062-288E-44DA-B17D-6A429C90DA86}" type="pres">
      <dgm:prSet presAssocID="{D70F5E44-AC6E-4DF3-B922-7CE1E709C9AD}" presName="rootText" presStyleLbl="node3" presStyleIdx="19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9B1E27A-BD40-4985-A2C5-652C99F2C726}" type="pres">
      <dgm:prSet presAssocID="{D70F5E44-AC6E-4DF3-B922-7CE1E709C9AD}" presName="rootConnector" presStyleLbl="node3" presStyleIdx="19" presStyleCnt="25"/>
      <dgm:spPr/>
      <dgm:t>
        <a:bodyPr/>
        <a:lstStyle/>
        <a:p>
          <a:endParaRPr lang="zh-CN" altLang="en-US"/>
        </a:p>
      </dgm:t>
    </dgm:pt>
    <dgm:pt modelId="{4E2EA5C9-FD2C-42E1-8F8F-AE11A1D4F0A4}" type="pres">
      <dgm:prSet presAssocID="{D70F5E44-AC6E-4DF3-B922-7CE1E709C9AD}" presName="hierChild4" presStyleCnt="0"/>
      <dgm:spPr/>
    </dgm:pt>
    <dgm:pt modelId="{8C0F0278-9AE5-4EB4-AA17-246AE47D009A}" type="pres">
      <dgm:prSet presAssocID="{D70F5E44-AC6E-4DF3-B922-7CE1E709C9AD}" presName="hierChild5" presStyleCnt="0"/>
      <dgm:spPr/>
    </dgm:pt>
    <dgm:pt modelId="{0003F753-2188-4167-A45A-B08618D505AF}" type="pres">
      <dgm:prSet presAssocID="{6A8BC814-540A-4A02-BFE7-582AB4D09F14}" presName="Name64" presStyleLbl="parChTrans1D3" presStyleIdx="20" presStyleCnt="25" custSzX="1800008" custSzY="180000"/>
      <dgm:spPr/>
      <dgm:t>
        <a:bodyPr/>
        <a:lstStyle/>
        <a:p>
          <a:endParaRPr lang="zh-CN" altLang="en-US"/>
        </a:p>
      </dgm:t>
    </dgm:pt>
    <dgm:pt modelId="{30968691-4F0C-4FBF-8652-D5B5A28E46CC}" type="pres">
      <dgm:prSet presAssocID="{C3B8A17D-2399-4D42-B8D3-FC3B723A04DC}" presName="hierRoot2" presStyleCnt="0">
        <dgm:presLayoutVars>
          <dgm:hierBranch val="init"/>
        </dgm:presLayoutVars>
      </dgm:prSet>
      <dgm:spPr/>
    </dgm:pt>
    <dgm:pt modelId="{5D993751-D490-4F23-8323-6A8DA1B07C9E}" type="pres">
      <dgm:prSet presAssocID="{C3B8A17D-2399-4D42-B8D3-FC3B723A04DC}" presName="rootComposite" presStyleCnt="0"/>
      <dgm:spPr/>
    </dgm:pt>
    <dgm:pt modelId="{D2B16720-FE27-4BBB-AADA-4B813FCEC10A}" type="pres">
      <dgm:prSet presAssocID="{C3B8A17D-2399-4D42-B8D3-FC3B723A04DC}" presName="rootText" presStyleLbl="node3" presStyleIdx="20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FAC3CDC-3C29-4E20-BEA9-0C662826C2CF}" type="pres">
      <dgm:prSet presAssocID="{C3B8A17D-2399-4D42-B8D3-FC3B723A04DC}" presName="rootConnector" presStyleLbl="node3" presStyleIdx="20" presStyleCnt="25"/>
      <dgm:spPr/>
      <dgm:t>
        <a:bodyPr/>
        <a:lstStyle/>
        <a:p>
          <a:endParaRPr lang="zh-CN" altLang="en-US"/>
        </a:p>
      </dgm:t>
    </dgm:pt>
    <dgm:pt modelId="{92ECD0E4-3EF7-4C7E-BCCB-6BA1E653F9E1}" type="pres">
      <dgm:prSet presAssocID="{C3B8A17D-2399-4D42-B8D3-FC3B723A04DC}" presName="hierChild4" presStyleCnt="0"/>
      <dgm:spPr/>
    </dgm:pt>
    <dgm:pt modelId="{EE3CA518-BB23-423D-973E-9EEA04041DF6}" type="pres">
      <dgm:prSet presAssocID="{C3B8A17D-2399-4D42-B8D3-FC3B723A04DC}" presName="hierChild5" presStyleCnt="0"/>
      <dgm:spPr/>
    </dgm:pt>
    <dgm:pt modelId="{B6D30576-B4BA-4A8D-AA02-710F2D66D3F8}" type="pres">
      <dgm:prSet presAssocID="{F6CF8D19-2CFE-4E13-B7C4-F3D790AD4061}" presName="hierChild5" presStyleCnt="0"/>
      <dgm:spPr/>
    </dgm:pt>
    <dgm:pt modelId="{EC3EA086-C34D-4025-B488-5D80ACCDE3B7}" type="pres">
      <dgm:prSet presAssocID="{9552FC6C-C9E1-41EB-934D-DE6A02752460}" presName="Name64" presStyleLbl="parChTrans1D2" presStyleIdx="20" presStyleCnt="24" custSzX="1800008" custSzY="180000"/>
      <dgm:spPr/>
      <dgm:t>
        <a:bodyPr/>
        <a:lstStyle/>
        <a:p>
          <a:endParaRPr lang="zh-CN" altLang="en-US"/>
        </a:p>
      </dgm:t>
    </dgm:pt>
    <dgm:pt modelId="{C767C1FF-C696-4A41-B2AE-DCFDE6F84372}" type="pres">
      <dgm:prSet presAssocID="{7A934124-CD1A-4F8C-A7F9-57E23E863131}" presName="hierRoot2" presStyleCnt="0">
        <dgm:presLayoutVars>
          <dgm:hierBranch val="init"/>
        </dgm:presLayoutVars>
      </dgm:prSet>
      <dgm:spPr/>
    </dgm:pt>
    <dgm:pt modelId="{467327F9-2958-4813-9938-2D93C78F2ABA}" type="pres">
      <dgm:prSet presAssocID="{7A934124-CD1A-4F8C-A7F9-57E23E863131}" presName="rootComposite" presStyleCnt="0"/>
      <dgm:spPr/>
    </dgm:pt>
    <dgm:pt modelId="{15662203-222B-4F6E-9B0D-EAAB01B89C82}" type="pres">
      <dgm:prSet presAssocID="{7A934124-CD1A-4F8C-A7F9-57E23E863131}" presName="rootText" presStyleLbl="node2" presStyleIdx="20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56C6F7-065C-4442-9AC0-FE2BDE53D437}" type="pres">
      <dgm:prSet presAssocID="{7A934124-CD1A-4F8C-A7F9-57E23E863131}" presName="rootConnector" presStyleLbl="node2" presStyleIdx="20" presStyleCnt="24"/>
      <dgm:spPr/>
      <dgm:t>
        <a:bodyPr/>
        <a:lstStyle/>
        <a:p>
          <a:endParaRPr lang="zh-CN" altLang="en-US"/>
        </a:p>
      </dgm:t>
    </dgm:pt>
    <dgm:pt modelId="{4ABCEA78-2CF2-429A-8AE8-77183915FE18}" type="pres">
      <dgm:prSet presAssocID="{7A934124-CD1A-4F8C-A7F9-57E23E863131}" presName="hierChild4" presStyleCnt="0"/>
      <dgm:spPr/>
    </dgm:pt>
    <dgm:pt modelId="{52A425C2-3630-44D8-A9B0-0FD3966DEDDE}" type="pres">
      <dgm:prSet presAssocID="{7A934124-CD1A-4F8C-A7F9-57E23E863131}" presName="hierChild5" presStyleCnt="0"/>
      <dgm:spPr/>
    </dgm:pt>
    <dgm:pt modelId="{83FC1C43-3577-411F-8F9E-6A2F06921973}" type="pres">
      <dgm:prSet presAssocID="{0174DFAF-1D12-4948-9D45-4DECCBE31518}" presName="Name64" presStyleLbl="parChTrans1D2" presStyleIdx="21" presStyleCnt="24" custSzX="1800008" custSzY="180000"/>
      <dgm:spPr/>
      <dgm:t>
        <a:bodyPr/>
        <a:lstStyle/>
        <a:p>
          <a:endParaRPr lang="zh-CN" altLang="en-US"/>
        </a:p>
      </dgm:t>
    </dgm:pt>
    <dgm:pt modelId="{5B3FD8C0-C13E-4FD7-9562-B61809D9C184}" type="pres">
      <dgm:prSet presAssocID="{AC9EA9CC-42DA-45DA-B40C-A8DA1B28345C}" presName="hierRoot2" presStyleCnt="0">
        <dgm:presLayoutVars>
          <dgm:hierBranch val="init"/>
        </dgm:presLayoutVars>
      </dgm:prSet>
      <dgm:spPr/>
    </dgm:pt>
    <dgm:pt modelId="{D2E3A09C-D0B2-405A-8B31-D899CF8A03FC}" type="pres">
      <dgm:prSet presAssocID="{AC9EA9CC-42DA-45DA-B40C-A8DA1B28345C}" presName="rootComposite" presStyleCnt="0"/>
      <dgm:spPr/>
    </dgm:pt>
    <dgm:pt modelId="{00488B57-32B9-44B5-8EB7-74BD21404F49}" type="pres">
      <dgm:prSet presAssocID="{AC9EA9CC-42DA-45DA-B40C-A8DA1B28345C}" presName="rootText" presStyleLbl="node2" presStyleIdx="21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1C36AF-0286-4983-8AB7-5E2B3E7F950A}" type="pres">
      <dgm:prSet presAssocID="{AC9EA9CC-42DA-45DA-B40C-A8DA1B28345C}" presName="rootConnector" presStyleLbl="node2" presStyleIdx="21" presStyleCnt="24"/>
      <dgm:spPr/>
      <dgm:t>
        <a:bodyPr/>
        <a:lstStyle/>
        <a:p>
          <a:endParaRPr lang="zh-CN" altLang="en-US"/>
        </a:p>
      </dgm:t>
    </dgm:pt>
    <dgm:pt modelId="{F69D995A-0D16-4E3E-AAD5-8C3D301E1D3D}" type="pres">
      <dgm:prSet presAssocID="{AC9EA9CC-42DA-45DA-B40C-A8DA1B28345C}" presName="hierChild4" presStyleCnt="0"/>
      <dgm:spPr/>
    </dgm:pt>
    <dgm:pt modelId="{23660EA7-7D4F-4A18-9FFF-A096FD2D5FE0}" type="pres">
      <dgm:prSet presAssocID="{2C80DF43-3A10-4A52-ACFA-D5EB7D9AD4ED}" presName="Name64" presStyleLbl="parChTrans1D3" presStyleIdx="21" presStyleCnt="25" custSzX="1800008" custSzY="180001"/>
      <dgm:spPr/>
      <dgm:t>
        <a:bodyPr/>
        <a:lstStyle/>
        <a:p>
          <a:endParaRPr lang="zh-CN" altLang="en-US"/>
        </a:p>
      </dgm:t>
    </dgm:pt>
    <dgm:pt modelId="{DA8098C7-6B97-4D9A-9D6F-C11109E49037}" type="pres">
      <dgm:prSet presAssocID="{8AB0DE67-E757-4127-A5AC-55404ED40217}" presName="hierRoot2" presStyleCnt="0">
        <dgm:presLayoutVars>
          <dgm:hierBranch val="init"/>
        </dgm:presLayoutVars>
      </dgm:prSet>
      <dgm:spPr/>
    </dgm:pt>
    <dgm:pt modelId="{9242FC7E-F641-46C7-A3B5-3C464E63757C}" type="pres">
      <dgm:prSet presAssocID="{8AB0DE67-E757-4127-A5AC-55404ED40217}" presName="rootComposite" presStyleCnt="0"/>
      <dgm:spPr/>
    </dgm:pt>
    <dgm:pt modelId="{457038BB-5522-4E06-954B-82C782B75599}" type="pres">
      <dgm:prSet presAssocID="{8AB0DE67-E757-4127-A5AC-55404ED40217}" presName="rootText" presStyleLbl="node3" presStyleIdx="21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C9C6C9E-A353-4AFD-90FE-31FA4B9A3AF5}" type="pres">
      <dgm:prSet presAssocID="{8AB0DE67-E757-4127-A5AC-55404ED40217}" presName="rootConnector" presStyleLbl="node3" presStyleIdx="21" presStyleCnt="25"/>
      <dgm:spPr/>
      <dgm:t>
        <a:bodyPr/>
        <a:lstStyle/>
        <a:p>
          <a:endParaRPr lang="zh-CN" altLang="en-US"/>
        </a:p>
      </dgm:t>
    </dgm:pt>
    <dgm:pt modelId="{E666204F-0683-49E2-ABF8-B255A5BF5A3D}" type="pres">
      <dgm:prSet presAssocID="{8AB0DE67-E757-4127-A5AC-55404ED40217}" presName="hierChild4" presStyleCnt="0"/>
      <dgm:spPr/>
    </dgm:pt>
    <dgm:pt modelId="{27C62E97-46B7-4591-94D2-61AE9BACE822}" type="pres">
      <dgm:prSet presAssocID="{8AB0DE67-E757-4127-A5AC-55404ED40217}" presName="hierChild5" presStyleCnt="0"/>
      <dgm:spPr/>
    </dgm:pt>
    <dgm:pt modelId="{914F9A2A-CF45-45CA-943F-E445FAED1ED1}" type="pres">
      <dgm:prSet presAssocID="{A44383E0-F794-4644-928B-1D13A9318575}" presName="Name64" presStyleLbl="parChTrans1D3" presStyleIdx="22" presStyleCnt="25" custSzX="1800008" custSzY="180001"/>
      <dgm:spPr/>
      <dgm:t>
        <a:bodyPr/>
        <a:lstStyle/>
        <a:p>
          <a:endParaRPr lang="zh-CN" altLang="en-US"/>
        </a:p>
      </dgm:t>
    </dgm:pt>
    <dgm:pt modelId="{9073B4C7-3167-4804-AB5A-38982535ADBA}" type="pres">
      <dgm:prSet presAssocID="{5EE4112C-7D18-4898-9822-737E3F7E5BCA}" presName="hierRoot2" presStyleCnt="0">
        <dgm:presLayoutVars>
          <dgm:hierBranch val="init"/>
        </dgm:presLayoutVars>
      </dgm:prSet>
      <dgm:spPr/>
    </dgm:pt>
    <dgm:pt modelId="{08EA6C9A-491E-469D-93C9-A8E22DD38B9F}" type="pres">
      <dgm:prSet presAssocID="{5EE4112C-7D18-4898-9822-737E3F7E5BCA}" presName="rootComposite" presStyleCnt="0"/>
      <dgm:spPr/>
    </dgm:pt>
    <dgm:pt modelId="{C53E57F1-31BE-4956-851F-BFC204938606}" type="pres">
      <dgm:prSet presAssocID="{5EE4112C-7D18-4898-9822-737E3F7E5BCA}" presName="rootText" presStyleLbl="node3" presStyleIdx="22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42A5B95-12FB-4FF8-8602-425E5943FC29}" type="pres">
      <dgm:prSet presAssocID="{5EE4112C-7D18-4898-9822-737E3F7E5BCA}" presName="rootConnector" presStyleLbl="node3" presStyleIdx="22" presStyleCnt="25"/>
      <dgm:spPr/>
      <dgm:t>
        <a:bodyPr/>
        <a:lstStyle/>
        <a:p>
          <a:endParaRPr lang="zh-CN" altLang="en-US"/>
        </a:p>
      </dgm:t>
    </dgm:pt>
    <dgm:pt modelId="{E3EAA618-B184-4AFB-80D1-BA2C6A618C72}" type="pres">
      <dgm:prSet presAssocID="{5EE4112C-7D18-4898-9822-737E3F7E5BCA}" presName="hierChild4" presStyleCnt="0"/>
      <dgm:spPr/>
    </dgm:pt>
    <dgm:pt modelId="{6BD5F1DF-C944-4C73-BC20-3108CF9F6F5D}" type="pres">
      <dgm:prSet presAssocID="{5EE4112C-7D18-4898-9822-737E3F7E5BCA}" presName="hierChild5" presStyleCnt="0"/>
      <dgm:spPr/>
    </dgm:pt>
    <dgm:pt modelId="{90C89E3F-2AFF-4814-8680-87507CE4471F}" type="pres">
      <dgm:prSet presAssocID="{AC9EA9CC-42DA-45DA-B40C-A8DA1B28345C}" presName="hierChild5" presStyleCnt="0"/>
      <dgm:spPr/>
    </dgm:pt>
    <dgm:pt modelId="{5DBC7D59-4B93-44E0-9830-E87433082866}" type="pres">
      <dgm:prSet presAssocID="{9104433A-F099-4060-8E9A-D8907B18A46B}" presName="Name64" presStyleLbl="parChTrans1D2" presStyleIdx="22" presStyleCnt="24" custSzX="1800008" custSzY="180000"/>
      <dgm:spPr/>
      <dgm:t>
        <a:bodyPr/>
        <a:lstStyle/>
        <a:p>
          <a:endParaRPr lang="zh-CN" altLang="en-US"/>
        </a:p>
      </dgm:t>
    </dgm:pt>
    <dgm:pt modelId="{7416D8FA-E66D-4BC6-9613-097722996ED4}" type="pres">
      <dgm:prSet presAssocID="{8D23082A-8586-4D5F-924B-C4C4793FEE67}" presName="hierRoot2" presStyleCnt="0">
        <dgm:presLayoutVars>
          <dgm:hierBranch val="init"/>
        </dgm:presLayoutVars>
      </dgm:prSet>
      <dgm:spPr/>
    </dgm:pt>
    <dgm:pt modelId="{A47B8A2A-7AE5-42E2-BE62-44FCE8FAB387}" type="pres">
      <dgm:prSet presAssocID="{8D23082A-8586-4D5F-924B-C4C4793FEE67}" presName="rootComposite" presStyleCnt="0"/>
      <dgm:spPr/>
    </dgm:pt>
    <dgm:pt modelId="{58422A2F-5956-400D-8F66-9AD611CA155B}" type="pres">
      <dgm:prSet presAssocID="{8D23082A-8586-4D5F-924B-C4C4793FEE67}" presName="rootText" presStyleLbl="node2" presStyleIdx="22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A487F3B-B1CA-4847-B3ED-AAEF27F0F9B7}" type="pres">
      <dgm:prSet presAssocID="{8D23082A-8586-4D5F-924B-C4C4793FEE67}" presName="rootConnector" presStyleLbl="node2" presStyleIdx="22" presStyleCnt="24"/>
      <dgm:spPr/>
      <dgm:t>
        <a:bodyPr/>
        <a:lstStyle/>
        <a:p>
          <a:endParaRPr lang="zh-CN" altLang="en-US"/>
        </a:p>
      </dgm:t>
    </dgm:pt>
    <dgm:pt modelId="{CAD33451-66B1-4F4B-B6D4-FECB9A26D29B}" type="pres">
      <dgm:prSet presAssocID="{8D23082A-8586-4D5F-924B-C4C4793FEE67}" presName="hierChild4" presStyleCnt="0"/>
      <dgm:spPr/>
    </dgm:pt>
    <dgm:pt modelId="{240B2681-940C-4EFA-BD12-17F3A341FD8E}" type="pres">
      <dgm:prSet presAssocID="{37F8AC99-AED3-4C19-85EB-E17288B5C39C}" presName="Name64" presStyleLbl="parChTrans1D3" presStyleIdx="23" presStyleCnt="25" custSzX="1800008" custSzY="180001"/>
      <dgm:spPr/>
      <dgm:t>
        <a:bodyPr/>
        <a:lstStyle/>
        <a:p>
          <a:endParaRPr lang="zh-CN" altLang="en-US"/>
        </a:p>
      </dgm:t>
    </dgm:pt>
    <dgm:pt modelId="{CF7D1142-3651-490A-9925-0F9ECF189C52}" type="pres">
      <dgm:prSet presAssocID="{BBEE4764-A308-4061-A09B-69519CC3B6F4}" presName="hierRoot2" presStyleCnt="0">
        <dgm:presLayoutVars>
          <dgm:hierBranch val="init"/>
        </dgm:presLayoutVars>
      </dgm:prSet>
      <dgm:spPr/>
    </dgm:pt>
    <dgm:pt modelId="{6AC6129F-D807-48BE-A349-2450ED624EAA}" type="pres">
      <dgm:prSet presAssocID="{BBEE4764-A308-4061-A09B-69519CC3B6F4}" presName="rootComposite" presStyleCnt="0"/>
      <dgm:spPr/>
    </dgm:pt>
    <dgm:pt modelId="{D94DC2A1-2DF1-4F10-AB2B-738C732308D7}" type="pres">
      <dgm:prSet presAssocID="{BBEE4764-A308-4061-A09B-69519CC3B6F4}" presName="rootText" presStyleLbl="node3" presStyleIdx="23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136FA61-E516-447B-8B31-626C8A0A1E1D}" type="pres">
      <dgm:prSet presAssocID="{BBEE4764-A308-4061-A09B-69519CC3B6F4}" presName="rootConnector" presStyleLbl="node3" presStyleIdx="23" presStyleCnt="25"/>
      <dgm:spPr/>
      <dgm:t>
        <a:bodyPr/>
        <a:lstStyle/>
        <a:p>
          <a:endParaRPr lang="zh-CN" altLang="en-US"/>
        </a:p>
      </dgm:t>
    </dgm:pt>
    <dgm:pt modelId="{1B9DDA9B-BC65-4A9F-85D8-8222829257AA}" type="pres">
      <dgm:prSet presAssocID="{BBEE4764-A308-4061-A09B-69519CC3B6F4}" presName="hierChild4" presStyleCnt="0"/>
      <dgm:spPr/>
    </dgm:pt>
    <dgm:pt modelId="{21F371FD-83C1-4C37-BE87-74EA376AA728}" type="pres">
      <dgm:prSet presAssocID="{BBEE4764-A308-4061-A09B-69519CC3B6F4}" presName="hierChild5" presStyleCnt="0"/>
      <dgm:spPr/>
    </dgm:pt>
    <dgm:pt modelId="{A17401C5-94AF-4032-B237-E3871EC2768D}" type="pres">
      <dgm:prSet presAssocID="{BA437EB5-3357-44DB-A67A-43CB4E1351F3}" presName="Name64" presStyleLbl="parChTrans1D3" presStyleIdx="24" presStyleCnt="25" custSzX="1800008" custSzY="180001"/>
      <dgm:spPr/>
      <dgm:t>
        <a:bodyPr/>
        <a:lstStyle/>
        <a:p>
          <a:endParaRPr lang="zh-CN" altLang="en-US"/>
        </a:p>
      </dgm:t>
    </dgm:pt>
    <dgm:pt modelId="{2DB33BC7-15D2-4275-A915-3877A7ECDC44}" type="pres">
      <dgm:prSet presAssocID="{0AF05FCE-1A3A-4DCC-B9A1-BC83E96E9320}" presName="hierRoot2" presStyleCnt="0">
        <dgm:presLayoutVars>
          <dgm:hierBranch val="init"/>
        </dgm:presLayoutVars>
      </dgm:prSet>
      <dgm:spPr/>
    </dgm:pt>
    <dgm:pt modelId="{241FC725-D5A0-42C1-AEA1-92AD961FBFAE}" type="pres">
      <dgm:prSet presAssocID="{0AF05FCE-1A3A-4DCC-B9A1-BC83E96E9320}" presName="rootComposite" presStyleCnt="0"/>
      <dgm:spPr/>
    </dgm:pt>
    <dgm:pt modelId="{EF213011-AEE1-4CDF-BE22-DC4218C59BC7}" type="pres">
      <dgm:prSet presAssocID="{0AF05FCE-1A3A-4DCC-B9A1-BC83E96E9320}" presName="rootText" presStyleLbl="node3" presStyleIdx="24" presStyleCnt="25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567FE6A-D286-427E-819B-D7FFCB8BF3D7}" type="pres">
      <dgm:prSet presAssocID="{0AF05FCE-1A3A-4DCC-B9A1-BC83E96E9320}" presName="rootConnector" presStyleLbl="node3" presStyleIdx="24" presStyleCnt="25"/>
      <dgm:spPr/>
      <dgm:t>
        <a:bodyPr/>
        <a:lstStyle/>
        <a:p>
          <a:endParaRPr lang="zh-CN" altLang="en-US"/>
        </a:p>
      </dgm:t>
    </dgm:pt>
    <dgm:pt modelId="{6B3DB6A3-E16B-484B-B86A-BABE25F83D7C}" type="pres">
      <dgm:prSet presAssocID="{0AF05FCE-1A3A-4DCC-B9A1-BC83E96E9320}" presName="hierChild4" presStyleCnt="0"/>
      <dgm:spPr/>
    </dgm:pt>
    <dgm:pt modelId="{6F0BD944-69E8-43B4-B650-48EA9456EC83}" type="pres">
      <dgm:prSet presAssocID="{0AF05FCE-1A3A-4DCC-B9A1-BC83E96E9320}" presName="hierChild5" presStyleCnt="0"/>
      <dgm:spPr/>
    </dgm:pt>
    <dgm:pt modelId="{34809DFD-427D-4290-881E-929CC9559058}" type="pres">
      <dgm:prSet presAssocID="{8D23082A-8586-4D5F-924B-C4C4793FEE67}" presName="hierChild5" presStyleCnt="0"/>
      <dgm:spPr/>
    </dgm:pt>
    <dgm:pt modelId="{E7B2FAB5-F8BD-47C5-839C-0DFFCB8D37BD}" type="pres">
      <dgm:prSet presAssocID="{343AD1B6-C8BE-4BA2-878A-ECAF4DDDAFB3}" presName="Name64" presStyleLbl="parChTrans1D2" presStyleIdx="23" presStyleCnt="24" custSzX="1800008" custSzY="180000"/>
      <dgm:spPr/>
      <dgm:t>
        <a:bodyPr/>
        <a:lstStyle/>
        <a:p>
          <a:endParaRPr lang="zh-CN" altLang="en-US"/>
        </a:p>
      </dgm:t>
    </dgm:pt>
    <dgm:pt modelId="{C1C04A0F-97AD-46B3-AB32-7EED2B16F693}" type="pres">
      <dgm:prSet presAssocID="{D6DE8B01-34D3-4D96-A59A-CA770890E04B}" presName="hierRoot2" presStyleCnt="0">
        <dgm:presLayoutVars>
          <dgm:hierBranch val="init"/>
        </dgm:presLayoutVars>
      </dgm:prSet>
      <dgm:spPr/>
    </dgm:pt>
    <dgm:pt modelId="{82EAE125-8ED9-4868-B470-A403EDC4D860}" type="pres">
      <dgm:prSet presAssocID="{D6DE8B01-34D3-4D96-A59A-CA770890E04B}" presName="rootComposite" presStyleCnt="0"/>
      <dgm:spPr/>
    </dgm:pt>
    <dgm:pt modelId="{DD3C3060-F650-44D7-B74B-D1834DAAA182}" type="pres">
      <dgm:prSet presAssocID="{D6DE8B01-34D3-4D96-A59A-CA770890E04B}" presName="rootText" presStyleLbl="node2" presStyleIdx="23" presStyleCnt="24" custScaleX="258267" custScaleY="8467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C47B731-4DC7-46BF-ADED-0B72EBB93288}" type="pres">
      <dgm:prSet presAssocID="{D6DE8B01-34D3-4D96-A59A-CA770890E04B}" presName="rootConnector" presStyleLbl="node2" presStyleIdx="23" presStyleCnt="24"/>
      <dgm:spPr/>
      <dgm:t>
        <a:bodyPr/>
        <a:lstStyle/>
        <a:p>
          <a:endParaRPr lang="zh-CN" altLang="en-US"/>
        </a:p>
      </dgm:t>
    </dgm:pt>
    <dgm:pt modelId="{C18A796C-893C-4049-B983-F309D832A5A7}" type="pres">
      <dgm:prSet presAssocID="{D6DE8B01-34D3-4D96-A59A-CA770890E04B}" presName="hierChild4" presStyleCnt="0"/>
      <dgm:spPr/>
    </dgm:pt>
    <dgm:pt modelId="{2E05DF96-B1CC-49C3-A1BC-9BA50AE3FF44}" type="pres">
      <dgm:prSet presAssocID="{D6DE8B01-34D3-4D96-A59A-CA770890E04B}" presName="hierChild5" presStyleCnt="0"/>
      <dgm:spPr/>
    </dgm:pt>
    <dgm:pt modelId="{BDA02C8D-2C8B-4C09-8C41-2F34D957A651}" type="pres">
      <dgm:prSet presAssocID="{96284669-6AA9-41B5-9F49-B0355E567C03}" presName="hierChild3" presStyleCnt="0"/>
      <dgm:spPr/>
    </dgm:pt>
  </dgm:ptLst>
  <dgm:cxnLst>
    <dgm:cxn modelId="{0B96F1E7-7548-4E5C-BDD8-C0B6FB9E04BC}" type="presOf" srcId="{A7BFFE70-FF80-43A3-A457-45C8191E4A0B}" destId="{771D701F-2DDF-4645-A455-2A3A91348B31}" srcOrd="1" destOrd="0" presId="urn:microsoft.com/office/officeart/2009/3/layout/HorizontalOrganizationChart"/>
    <dgm:cxn modelId="{3690390D-9F76-440B-95AD-BA7D8C4573AF}" type="presOf" srcId="{F6CF8D19-2CFE-4E13-B7C4-F3D790AD4061}" destId="{FBF37BBE-D7E2-40EF-A629-197E2E11DCEB}" srcOrd="0" destOrd="0" presId="urn:microsoft.com/office/officeart/2009/3/layout/HorizontalOrganizationChart"/>
    <dgm:cxn modelId="{AB477A41-3BA4-431C-B2C6-9E7283BA895F}" type="presOf" srcId="{C18F3A55-E4EF-4445-A5DC-05CFBF373CA3}" destId="{058D4CE8-728F-4A79-9BF4-B678A373F525}" srcOrd="1" destOrd="0" presId="urn:microsoft.com/office/officeart/2009/3/layout/HorizontalOrganizationChart"/>
    <dgm:cxn modelId="{D1D7E318-D8C8-45C7-9BA3-2A9F29FA3A0C}" type="presOf" srcId="{C26F7B81-7505-494E-9AFF-30EE6B88660F}" destId="{6362467E-FB07-4CD5-B711-C37DA288C54F}" srcOrd="0" destOrd="0" presId="urn:microsoft.com/office/officeart/2009/3/layout/HorizontalOrganizationChart"/>
    <dgm:cxn modelId="{A6C2C5A8-0DE4-42E0-9A4A-F56E52EDF0DE}" type="presOf" srcId="{C26F7B81-7505-494E-9AFF-30EE6B88660F}" destId="{F7F5DB5C-EC3B-45D0-8920-CB7562915BF7}" srcOrd="1" destOrd="0" presId="urn:microsoft.com/office/officeart/2009/3/layout/HorizontalOrganizationChart"/>
    <dgm:cxn modelId="{2A64F286-EBCC-4BAF-95F2-1FA22B141DD4}" type="presOf" srcId="{263C2B31-798E-4D9A-93DC-8755E9FEF583}" destId="{453C4427-65A6-4D5A-A45B-31760E7D4BA0}" srcOrd="0" destOrd="0" presId="urn:microsoft.com/office/officeart/2009/3/layout/HorizontalOrganizationChart"/>
    <dgm:cxn modelId="{5398DA94-D8E6-4916-A81C-D2A9F684F9BA}" type="presOf" srcId="{A5A1A0F1-78B0-4156-A328-BF3811BB0385}" destId="{6D76699C-5FD2-4F50-8952-8773D004F43A}" srcOrd="0" destOrd="0" presId="urn:microsoft.com/office/officeart/2009/3/layout/HorizontalOrganizationChart"/>
    <dgm:cxn modelId="{AC6832BF-A23B-4888-B75A-4B87CFBB63E1}" type="presOf" srcId="{27CD11D1-D9CB-4479-B169-911D2C8C5F3E}" destId="{FFA08A0A-F490-4704-8564-2FF22BC66721}" srcOrd="1" destOrd="0" presId="urn:microsoft.com/office/officeart/2009/3/layout/HorizontalOrganizationChart"/>
    <dgm:cxn modelId="{20BAB744-B901-4C47-817A-9915F0E20F31}" type="presOf" srcId="{9552FC6C-C9E1-41EB-934D-DE6A02752460}" destId="{EC3EA086-C34D-4025-B488-5D80ACCDE3B7}" srcOrd="0" destOrd="0" presId="urn:microsoft.com/office/officeart/2009/3/layout/HorizontalOrganizationChart"/>
    <dgm:cxn modelId="{D444E3C2-6159-4735-978E-C93C02CEF0F2}" type="presOf" srcId="{D6DE8B01-34D3-4D96-A59A-CA770890E04B}" destId="{DD3C3060-F650-44D7-B74B-D1834DAAA182}" srcOrd="0" destOrd="0" presId="urn:microsoft.com/office/officeart/2009/3/layout/HorizontalOrganizationChart"/>
    <dgm:cxn modelId="{2A64984C-06CB-4B01-B73B-BA25E6681730}" type="presOf" srcId="{239E54D7-2DE7-42BC-AB40-EC4B144BBF6A}" destId="{1E39BF3A-C5CA-4F95-A8F7-8A2548F47276}" srcOrd="0" destOrd="0" presId="urn:microsoft.com/office/officeart/2009/3/layout/HorizontalOrganizationChart"/>
    <dgm:cxn modelId="{4C3DABE8-2E47-4FC9-9863-D50E8450CFB6}" srcId="{C26F7B81-7505-494E-9AFF-30EE6B88660F}" destId="{6FF5915E-FB3A-4093-BAB4-AF099BDC16D3}" srcOrd="2" destOrd="0" parTransId="{DEF25041-B329-4134-A6AF-4D7609763F97}" sibTransId="{AC4703F6-44FF-463C-AC03-6506BFE80874}"/>
    <dgm:cxn modelId="{20B28817-BE6B-4E08-AB85-3901E6F713FE}" srcId="{0CEBE128-6B04-4D9C-96CF-37FCF04033F2}" destId="{398CF9EA-62A2-483D-BA9D-4908081956CA}" srcOrd="1" destOrd="0" parTransId="{EC1545F2-D72B-4F72-A083-A47CD7295600}" sibTransId="{A557F4CA-36B6-4080-9530-994A27337353}"/>
    <dgm:cxn modelId="{D07CED4E-85EE-488A-9A4D-CF4C31AB72DF}" srcId="{C26F7B81-7505-494E-9AFF-30EE6B88660F}" destId="{0CEBE128-6B04-4D9C-96CF-37FCF04033F2}" srcOrd="3" destOrd="0" parTransId="{A8F43864-57C7-4773-8ADB-1D735561703F}" sibTransId="{05D91EE6-1A49-4466-8B56-8D33DCC29AA1}"/>
    <dgm:cxn modelId="{C6EE6932-A5CD-469F-A089-325212128D6E}" type="presOf" srcId="{5F06B2C1-42CD-4301-AEE3-4B859684FE08}" destId="{FF3D6745-76A0-4B31-934E-E5740C99D9D8}" srcOrd="1" destOrd="0" presId="urn:microsoft.com/office/officeart/2009/3/layout/HorizontalOrganizationChart"/>
    <dgm:cxn modelId="{15BEC440-CB6B-4FDA-9E2D-9813799DCBBC}" srcId="{C18F3A55-E4EF-4445-A5DC-05CFBF373CA3}" destId="{03433B36-9C8B-4905-B4BB-34E659902AED}" srcOrd="3" destOrd="0" parTransId="{608D5131-0285-4EC6-A971-B24B4347C28E}" sibTransId="{BA052C4D-74C5-4012-81CC-E8A5039F4ECC}"/>
    <dgm:cxn modelId="{CA2E6F75-7333-4889-A381-046A29F5BB71}" type="presOf" srcId="{4E84F607-A66A-488E-95BF-ABBE40B88A76}" destId="{722DE953-76C4-40BB-AD80-DC294D704CA1}" srcOrd="0" destOrd="0" presId="urn:microsoft.com/office/officeart/2009/3/layout/HorizontalOrganizationChart"/>
    <dgm:cxn modelId="{22520563-FA07-479A-A859-8F87B9CEA38D}" type="presOf" srcId="{AC9EA9CC-42DA-45DA-B40C-A8DA1B28345C}" destId="{00488B57-32B9-44B5-8EB7-74BD21404F49}" srcOrd="0" destOrd="0" presId="urn:microsoft.com/office/officeart/2009/3/layout/HorizontalOrganizationChart"/>
    <dgm:cxn modelId="{A265FE16-2965-42E2-8007-7EAF929F0610}" type="presOf" srcId="{F4DA3AAB-1531-4729-A38A-EAAE3C257446}" destId="{65B5A979-CA53-4BEE-9A49-2F1E683E2233}" srcOrd="1" destOrd="0" presId="urn:microsoft.com/office/officeart/2009/3/layout/HorizontalOrganizationChart"/>
    <dgm:cxn modelId="{141813F7-75EA-4842-91A4-B306FC09CF0B}" type="presOf" srcId="{6EA9E648-1812-4828-9307-AF6521FA5423}" destId="{39B1A0EA-A928-4103-9F25-536289EC516A}" srcOrd="1" destOrd="0" presId="urn:microsoft.com/office/officeart/2009/3/layout/HorizontalOrganizationChart"/>
    <dgm:cxn modelId="{24766BBB-D217-462C-964A-22C541D2E9B1}" type="presOf" srcId="{3B37A259-8AEF-4B7D-808C-7FF60DBEE9B5}" destId="{243AE3C6-8175-4795-B702-39AEF30E28B0}" srcOrd="1" destOrd="0" presId="urn:microsoft.com/office/officeart/2009/3/layout/HorizontalOrganizationChart"/>
    <dgm:cxn modelId="{435CB8A9-FDB9-4E4E-A7A2-BDD96F69EECE}" srcId="{96284669-6AA9-41B5-9F49-B0355E567C03}" destId="{8D23082A-8586-4D5F-924B-C4C4793FEE67}" srcOrd="3" destOrd="0" parTransId="{9104433A-F099-4060-8E9A-D8907B18A46B}" sibTransId="{4EDDE0F4-BD76-4827-BCD8-F931D1448183}"/>
    <dgm:cxn modelId="{C1F8BA4C-343C-4880-AC42-C799DC99EF36}" srcId="{AC9EA9CC-42DA-45DA-B40C-A8DA1B28345C}" destId="{8AB0DE67-E757-4127-A5AC-55404ED40217}" srcOrd="0" destOrd="0" parTransId="{2C80DF43-3A10-4A52-ACFA-D5EB7D9AD4ED}" sibTransId="{314FBE3C-3CB9-4E1F-9438-EA242DE652C6}"/>
    <dgm:cxn modelId="{439B18BC-7E59-4871-96D4-EC0FFA8167E9}" srcId="{6F803061-1057-4ECE-A6E1-8AFBAD83B83A}" destId="{239E54D7-2DE7-42BC-AB40-EC4B144BBF6A}" srcOrd="4" destOrd="0" parTransId="{27688AA1-70D1-447B-9A09-F810F0518C08}" sibTransId="{566C2D21-AA0E-4406-AD9E-CB1BF4D250B8}"/>
    <dgm:cxn modelId="{5AC5504D-714A-42A1-98A2-58BA001EE49E}" srcId="{CB5A336C-28A3-480D-8C70-BE4B3AB4846D}" destId="{19A77248-B23E-4837-AA57-80820F48E98B}" srcOrd="0" destOrd="0" parTransId="{42602746-F93A-45CC-BF1C-65029F878402}" sibTransId="{F20DD9B9-0881-4FB9-AC57-39C564D4971C}"/>
    <dgm:cxn modelId="{1935A6A9-A94B-49F3-BC98-9A9BC94B8898}" srcId="{AC9EA9CC-42DA-45DA-B40C-A8DA1B28345C}" destId="{5EE4112C-7D18-4898-9822-737E3F7E5BCA}" srcOrd="1" destOrd="0" parTransId="{A44383E0-F794-4644-928B-1D13A9318575}" sibTransId="{06379F57-687E-46EC-88A3-DD18B6C9F1E1}"/>
    <dgm:cxn modelId="{FB27B46A-B75A-4B35-A878-332EB8C49461}" type="presOf" srcId="{19A77248-B23E-4837-AA57-80820F48E98B}" destId="{7A7E955A-EBD9-403C-AAD8-3157CBCF2D5F}" srcOrd="0" destOrd="0" presId="urn:microsoft.com/office/officeart/2009/3/layout/HorizontalOrganizationChart"/>
    <dgm:cxn modelId="{A40F64D9-F557-4277-B1FE-62767380A1DF}" type="presOf" srcId="{0174DFAF-1D12-4948-9D45-4DECCBE31518}" destId="{83FC1C43-3577-411F-8F9E-6A2F06921973}" srcOrd="0" destOrd="0" presId="urn:microsoft.com/office/officeart/2009/3/layout/HorizontalOrganizationChart"/>
    <dgm:cxn modelId="{F30BFF63-6CB2-4C17-89F6-43AABE3E5A62}" srcId="{D11A13FE-817A-4BD7-A95E-03A972836075}" destId="{96284669-6AA9-41B5-9F49-B0355E567C03}" srcOrd="4" destOrd="0" parTransId="{459743E7-E9F3-47A8-A496-2E13DC8364B6}" sibTransId="{08D2CF1C-BB0F-4BEB-84EF-288D9C7F96F2}"/>
    <dgm:cxn modelId="{9CFD279F-7120-4180-8AB7-8C90BB7EF0D5}" type="presOf" srcId="{7FC3DE22-BD9F-4C28-B728-B28BFB5250C7}" destId="{DFAAFBE7-AEEC-457C-B25B-8649276D6880}" srcOrd="1" destOrd="0" presId="urn:microsoft.com/office/officeart/2009/3/layout/HorizontalOrganizationChart"/>
    <dgm:cxn modelId="{2CF3B2DA-5650-47EF-8D37-876BDDC91862}" srcId="{F5208552-6574-4B4F-807B-923484AD52E2}" destId="{F4DA3AAB-1531-4729-A38A-EAAE3C257446}" srcOrd="0" destOrd="0" parTransId="{D5025EDC-5444-487F-AFC0-83D3EEF8119C}" sibTransId="{170F9CCC-1A57-42B1-B54E-0DB06BFD0D85}"/>
    <dgm:cxn modelId="{8631CBAC-94A1-4002-818C-F3D41D4B90D3}" type="presOf" srcId="{F385E038-CE04-4A5B-ACB1-8CE011CE26AE}" destId="{00884247-868F-4C40-918D-05798D91F31E}" srcOrd="0" destOrd="0" presId="urn:microsoft.com/office/officeart/2009/3/layout/HorizontalOrganizationChart"/>
    <dgm:cxn modelId="{957E6694-91D1-49FB-8E70-68C89CBC7E02}" srcId="{6F803061-1057-4ECE-A6E1-8AFBAD83B83A}" destId="{23820631-9A49-49BE-9D4C-917E296C39B6}" srcOrd="3" destOrd="0" parTransId="{9AD83604-C414-4BD7-9801-5FC07564F558}" sibTransId="{C253F6FF-F368-4C21-A892-1815C4BAD34D}"/>
    <dgm:cxn modelId="{60F71E16-D96E-447B-ACA1-8924F8597B5A}" type="presOf" srcId="{0CEBE128-6B04-4D9C-96CF-37FCF04033F2}" destId="{B0DE2A4C-1CD2-4ACA-8C1F-F4B47917B5C0}" srcOrd="0" destOrd="0" presId="urn:microsoft.com/office/officeart/2009/3/layout/HorizontalOrganizationChart"/>
    <dgm:cxn modelId="{FAF4B687-07D8-4FAB-917E-6ED68E9ABAAD}" type="presOf" srcId="{A3B90A3A-9F71-429B-92BC-E6618C8F9FC7}" destId="{BCC434E4-2C96-4D8E-ADC3-3745DA09EF3B}" srcOrd="1" destOrd="0" presId="urn:microsoft.com/office/officeart/2009/3/layout/HorizontalOrganizationChart"/>
    <dgm:cxn modelId="{56F39914-5F59-4356-B4A7-BB8AC6A13A72}" srcId="{E22B458D-7B3B-4065-8003-6EB53CA611B7}" destId="{47D6EDF3-0C66-4014-B1F9-1BDC570D7F5D}" srcOrd="1" destOrd="0" parTransId="{1E878DDF-4A70-48B7-9ACA-4F3FA2788EE9}" sibTransId="{264DE98A-C5B6-4192-B5D3-C99038999066}"/>
    <dgm:cxn modelId="{8CC3A92B-5F2F-4BE0-86AF-B22A2460BD29}" type="presOf" srcId="{6B57A4F9-AF00-4F08-85AE-8B6E662086A5}" destId="{6294297A-E4DC-4B77-9CF5-EE3FB53A646F}" srcOrd="0" destOrd="0" presId="urn:microsoft.com/office/officeart/2009/3/layout/HorizontalOrganizationChart"/>
    <dgm:cxn modelId="{D8386A6A-40DE-4044-A1EA-B431A77ADD5A}" srcId="{CB5A336C-28A3-480D-8C70-BE4B3AB4846D}" destId="{075DC1E2-F697-4442-9C5C-4593A9023A72}" srcOrd="1" destOrd="0" parTransId="{6B57A4F9-AF00-4F08-85AE-8B6E662086A5}" sibTransId="{A33EE131-2F14-458B-BFB1-EF0422351AD1}"/>
    <dgm:cxn modelId="{02006DB9-76A1-4E3A-B4A8-F06809411914}" type="presOf" srcId="{F6CF8D19-2CFE-4E13-B7C4-F3D790AD4061}" destId="{9187EC85-629A-4B2C-87A3-103514EEA5ED}" srcOrd="1" destOrd="0" presId="urn:microsoft.com/office/officeart/2009/3/layout/HorizontalOrganizationChart"/>
    <dgm:cxn modelId="{6447E043-BA8B-49C6-A340-1B01C94A0EE5}" type="presOf" srcId="{608D5131-0285-4EC6-A971-B24B4347C28E}" destId="{B955F128-89E0-4F29-82A3-31444BF7B328}" srcOrd="0" destOrd="0" presId="urn:microsoft.com/office/officeart/2009/3/layout/HorizontalOrganizationChart"/>
    <dgm:cxn modelId="{001567EB-715B-4F42-9E2B-AFEFB18FF049}" srcId="{8D9BC1B1-4B47-446C-B792-D88EC132E326}" destId="{6EA9E648-1812-4828-9307-AF6521FA5423}" srcOrd="0" destOrd="0" parTransId="{9BF75E30-B5DE-45AE-9ADF-9C6860C2C5C4}" sibTransId="{4C6EC79A-DB0E-4334-B244-DAB00C88DE63}"/>
    <dgm:cxn modelId="{B4C73211-51FD-4D67-8716-3613B8EDBAFD}" srcId="{23820631-9A49-49BE-9D4C-917E296C39B6}" destId="{9A11B9CF-23D1-4F64-8016-850982D7F98A}" srcOrd="0" destOrd="0" parTransId="{F789C3FA-4DFA-4640-AF88-D356911E4A64}" sibTransId="{8584E432-0CA2-458C-A25E-D45B623756F2}"/>
    <dgm:cxn modelId="{E649EC47-3396-4CD9-A70A-1446A77FDBC6}" type="presOf" srcId="{9104433A-F099-4060-8E9A-D8907B18A46B}" destId="{5DBC7D59-4B93-44E0-9830-E87433082866}" srcOrd="0" destOrd="0" presId="urn:microsoft.com/office/officeart/2009/3/layout/HorizontalOrganizationChart"/>
    <dgm:cxn modelId="{677749DD-9C52-48FB-A16D-F7149CCBB5D6}" type="presOf" srcId="{CB5E0A8B-DABE-4E09-AC1C-F69F8E72F4B5}" destId="{23FFB832-A541-454F-867F-5BD6806C1618}" srcOrd="0" destOrd="0" presId="urn:microsoft.com/office/officeart/2009/3/layout/HorizontalOrganizationChart"/>
    <dgm:cxn modelId="{CCC872B9-2D02-421E-8550-CA4A6275C9FB}" type="presOf" srcId="{42602746-F93A-45CC-BF1C-65029F878402}" destId="{6C5E6E3B-DACF-4C4D-BC3A-B8B33AB704B0}" srcOrd="0" destOrd="0" presId="urn:microsoft.com/office/officeart/2009/3/layout/HorizontalOrganizationChart"/>
    <dgm:cxn modelId="{93D4CE5E-E1AA-4559-989D-B99DF18A09D9}" type="presOf" srcId="{D78491F2-24C7-4015-8A87-31C9386052DF}" destId="{C286373A-3D6A-4541-95E6-73912965AA27}" srcOrd="0" destOrd="0" presId="urn:microsoft.com/office/officeart/2009/3/layout/HorizontalOrganizationChart"/>
    <dgm:cxn modelId="{D8A7B74D-6C8B-446F-8890-E7C1852546E3}" type="presOf" srcId="{47D6EDF3-0C66-4014-B1F9-1BDC570D7F5D}" destId="{A445DC30-E013-46F7-89EB-209BDA5CDF65}" srcOrd="1" destOrd="0" presId="urn:microsoft.com/office/officeart/2009/3/layout/HorizontalOrganizationChart"/>
    <dgm:cxn modelId="{6B1B698E-6386-4242-B857-5827ED1ADA78}" srcId="{6FF5915E-FB3A-4093-BAB4-AF099BDC16D3}" destId="{EE695F4A-C192-465C-8EC8-D0AF5B8CDC87}" srcOrd="0" destOrd="0" parTransId="{3F3A6111-8BE2-4A0D-BCC4-8967DFA60568}" sibTransId="{BBF75EC1-8441-4863-878E-B8B15DAFB060}"/>
    <dgm:cxn modelId="{9AFA045F-F380-4A2C-8073-7527C3A5BB69}" type="presOf" srcId="{E22B458D-7B3B-4065-8003-6EB53CA611B7}" destId="{524F5963-AF45-42D3-BB98-EBAC0C20B3F8}" srcOrd="0" destOrd="0" presId="urn:microsoft.com/office/officeart/2009/3/layout/HorizontalOrganizationChart"/>
    <dgm:cxn modelId="{139A5514-778B-4084-A0A1-5EC35ED6B118}" type="presOf" srcId="{6F803061-1057-4ECE-A6E1-8AFBAD83B83A}" destId="{6B9B7FE2-0FE5-46EE-A10D-3FA4CDD7ACE5}" srcOrd="1" destOrd="0" presId="urn:microsoft.com/office/officeart/2009/3/layout/HorizontalOrganizationChart"/>
    <dgm:cxn modelId="{4D7BBA18-441B-4EE1-8FCB-62A344F79203}" type="presOf" srcId="{6EA9E648-1812-4828-9307-AF6521FA5423}" destId="{180EA82E-05A0-4E69-92DA-C6784F6E8111}" srcOrd="0" destOrd="0" presId="urn:microsoft.com/office/officeart/2009/3/layout/HorizontalOrganizationChart"/>
    <dgm:cxn modelId="{8F14E020-CA9A-4BBF-8627-AB2C534F15CB}" srcId="{A5A1A0F1-78B0-4156-A328-BF3811BB0385}" destId="{37A6A322-6377-4331-B073-85C61E1E2C73}" srcOrd="1" destOrd="0" parTransId="{D64EAEB3-CB07-4420-8FF8-D7C6CDACD650}" sibTransId="{1EC32104-FDC1-4686-AE32-053C6C6BEAF0}"/>
    <dgm:cxn modelId="{EFB9E3FD-5DE3-4D6A-86FF-D31B602A85CF}" srcId="{F6CF8D19-2CFE-4E13-B7C4-F3D790AD4061}" destId="{5F06B2C1-42CD-4301-AEE3-4B859684FE08}" srcOrd="0" destOrd="0" parTransId="{AD1482B8-2CB9-41CE-8D0E-AD3DF46E91BF}" sibTransId="{EDA060AD-6D49-48C5-AB19-DED0F3D084CB}"/>
    <dgm:cxn modelId="{27E86AF1-B1F7-4D8F-937F-F69021EC6DAD}" type="presOf" srcId="{FC64AC5B-E38E-4BA7-A24B-0B4B2C656847}" destId="{38CB09CE-975E-409D-9546-74A0A8A95A7A}" srcOrd="0" destOrd="0" presId="urn:microsoft.com/office/officeart/2009/3/layout/HorizontalOrganizationChart"/>
    <dgm:cxn modelId="{7FEBBB9A-8251-4B7F-B69C-52D54DF0EA80}" type="presOf" srcId="{47D6EDF3-0C66-4014-B1F9-1BDC570D7F5D}" destId="{BACE110C-D272-4A3B-9074-061F1E488381}" srcOrd="0" destOrd="0" presId="urn:microsoft.com/office/officeart/2009/3/layout/HorizontalOrganizationChart"/>
    <dgm:cxn modelId="{BFF1559F-9E40-44BA-9936-6D4DE2792E3D}" type="presOf" srcId="{CBE25763-04E1-4887-9089-CB8564B0CBF5}" destId="{57C27303-3534-4C32-8953-471A4FA37938}" srcOrd="0" destOrd="0" presId="urn:microsoft.com/office/officeart/2009/3/layout/HorizontalOrganizationChart"/>
    <dgm:cxn modelId="{3E2C9498-3BCE-4FBB-9612-C51F3A3A3FE6}" srcId="{C26F7B81-7505-494E-9AFF-30EE6B88660F}" destId="{A54555D5-E9E6-4D61-B2CF-1571E6A6CA73}" srcOrd="1" destOrd="0" parTransId="{AF8459B8-B813-4396-8386-C1BBCBA8E008}" sibTransId="{3782CDB3-21D3-4940-8103-E860402B5B33}"/>
    <dgm:cxn modelId="{036BBF46-EAFC-49D6-9C5D-288F0FA66511}" type="presOf" srcId="{30D38743-D3E9-4BAD-B324-47D2B1526076}" destId="{8B95441D-372F-4BBA-86B3-C88387E91831}" srcOrd="0" destOrd="0" presId="urn:microsoft.com/office/officeart/2009/3/layout/HorizontalOrganizationChart"/>
    <dgm:cxn modelId="{F5A8F724-AC7D-4878-8954-7B606E6940B7}" type="presOf" srcId="{CB5A336C-28A3-480D-8C70-BE4B3AB4846D}" destId="{7043CBC5-1A3F-4217-989C-E23A96022C83}" srcOrd="0" destOrd="0" presId="urn:microsoft.com/office/officeart/2009/3/layout/HorizontalOrganizationChart"/>
    <dgm:cxn modelId="{2889AA06-4B4E-4B25-A0CB-54A8B956E56C}" srcId="{D11A13FE-817A-4BD7-A95E-03A972836075}" destId="{C26F7B81-7505-494E-9AFF-30EE6B88660F}" srcOrd="0" destOrd="0" parTransId="{B95F391D-B956-452A-AEDA-BC4CDD127C67}" sibTransId="{06F7DE10-2078-4098-AA07-518A09B17833}"/>
    <dgm:cxn modelId="{C10590C6-562C-45D0-AFAB-5C037B4B2E1C}" type="presOf" srcId="{3B37A259-8AEF-4B7D-808C-7FF60DBEE9B5}" destId="{AAC7825F-8535-4967-AE05-402761525DB5}" srcOrd="0" destOrd="0" presId="urn:microsoft.com/office/officeart/2009/3/layout/HorizontalOrganizationChart"/>
    <dgm:cxn modelId="{2CA436DA-0A19-4E03-8E9B-C0A3A88A933C}" type="presOf" srcId="{23820631-9A49-49BE-9D4C-917E296C39B6}" destId="{9F149B46-CB78-48DE-943E-ADBD90E807D7}" srcOrd="0" destOrd="0" presId="urn:microsoft.com/office/officeart/2009/3/layout/HorizontalOrganizationChart"/>
    <dgm:cxn modelId="{B6E13C24-AC1B-40BA-8A81-46542830F030}" type="presOf" srcId="{7FC3DE22-BD9F-4C28-B728-B28BFB5250C7}" destId="{C08D13D4-EF50-4498-9A12-5DC6080529EB}" srcOrd="0" destOrd="0" presId="urn:microsoft.com/office/officeart/2009/3/layout/HorizontalOrganizationChart"/>
    <dgm:cxn modelId="{5CEA5F42-96C7-4B58-BD23-B962D4D51013}" srcId="{F5208552-6574-4B4F-807B-923484AD52E2}" destId="{A7BFFE70-FF80-43A3-A457-45C8191E4A0B}" srcOrd="3" destOrd="0" parTransId="{13F56BAC-E2B7-4D36-83D6-D311BA39A735}" sibTransId="{EC01504E-F500-47F8-A837-273F8AB31878}"/>
    <dgm:cxn modelId="{AD6F1A71-CE70-42B4-B945-DBA7210F6027}" type="presOf" srcId="{BA485467-9EA0-4F53-A715-ECECA4F7C9EE}" destId="{E383CCF5-5FDA-4DA7-B72C-DB4B3ED3813C}" srcOrd="1" destOrd="0" presId="urn:microsoft.com/office/officeart/2009/3/layout/HorizontalOrganizationChart"/>
    <dgm:cxn modelId="{4CCF5152-4965-4823-936E-123F8CA6B141}" type="presOf" srcId="{03433B36-9C8B-4905-B4BB-34E659902AED}" destId="{FA58C8C3-6718-42CF-81D3-BF310E15DF9A}" srcOrd="1" destOrd="0" presId="urn:microsoft.com/office/officeart/2009/3/layout/HorizontalOrganizationChart"/>
    <dgm:cxn modelId="{ADA69E99-B56C-4CB6-81E8-8F4A33EC5F2F}" type="presOf" srcId="{1BB9F28A-1F7D-40AB-82CA-7BD04BC6D223}" destId="{E88C9BC9-459F-48F1-8B46-D8DCA13CD647}" srcOrd="1" destOrd="0" presId="urn:microsoft.com/office/officeart/2009/3/layout/HorizontalOrganizationChart"/>
    <dgm:cxn modelId="{FA1C95BC-4CF2-4BA4-9A6F-B6273EF85DE9}" type="presOf" srcId="{37F8AC99-AED3-4C19-85EB-E17288B5C39C}" destId="{240B2681-940C-4EFA-BD12-17F3A341FD8E}" srcOrd="0" destOrd="0" presId="urn:microsoft.com/office/officeart/2009/3/layout/HorizontalOrganizationChart"/>
    <dgm:cxn modelId="{C29C7E58-592A-40FC-9C7A-91334BF01221}" type="presOf" srcId="{1E878DDF-4A70-48B7-9ACA-4F3FA2788EE9}" destId="{A111407B-92FC-43A5-AC18-DC624A8DCF58}" srcOrd="0" destOrd="0" presId="urn:microsoft.com/office/officeart/2009/3/layout/HorizontalOrganizationChart"/>
    <dgm:cxn modelId="{514FAB6B-AFD5-4000-8899-B47BB341F45C}" type="presOf" srcId="{DDB41940-5707-4B99-A761-AC1B6890E95B}" destId="{9A8389EB-773D-461F-8569-F2B69C91D2FB}" srcOrd="0" destOrd="0" presId="urn:microsoft.com/office/officeart/2009/3/layout/HorizontalOrganizationChart"/>
    <dgm:cxn modelId="{E8317B33-B68C-4422-9D5C-91252B5D2A79}" srcId="{F6CF8D19-2CFE-4E13-B7C4-F3D790AD4061}" destId="{D70F5E44-AC6E-4DF3-B922-7CE1E709C9AD}" srcOrd="1" destOrd="0" parTransId="{FC64AC5B-E38E-4BA7-A24B-0B4B2C656847}" sibTransId="{4BD9D104-8CFF-41C4-AA2E-466649034969}"/>
    <dgm:cxn modelId="{CE3760F9-D38F-4307-B1C7-0A47A9B211FD}" type="presOf" srcId="{3F3A6111-8BE2-4A0D-BCC4-8967DFA60568}" destId="{024300A0-2E06-4AF8-9A88-8C26E2BF0E21}" srcOrd="0" destOrd="0" presId="urn:microsoft.com/office/officeart/2009/3/layout/HorizontalOrganizationChart"/>
    <dgm:cxn modelId="{D6C2501D-6280-4CB9-B30F-C0D9F2428D1D}" srcId="{93AD2D69-4973-4244-AC77-9D6C3476233F}" destId="{04409A5C-3362-4F68-85B4-079B17EEDFC5}" srcOrd="0" destOrd="0" parTransId="{CB5E0A8B-DABE-4E09-AC1C-F69F8E72F4B5}" sibTransId="{6CFFADCC-96E8-4653-8894-C12CCB762ABF}"/>
    <dgm:cxn modelId="{ADCE153C-70B6-42AD-950D-C09DBF26BF26}" type="presOf" srcId="{8AB0DE67-E757-4127-A5AC-55404ED40217}" destId="{1C9C6C9E-A353-4AFD-90FE-31FA4B9A3AF5}" srcOrd="1" destOrd="0" presId="urn:microsoft.com/office/officeart/2009/3/layout/HorizontalOrganizationChart"/>
    <dgm:cxn modelId="{6C6B4244-531D-4E5B-B33D-20771F16C673}" type="presOf" srcId="{C3B8A17D-2399-4D42-B8D3-FC3B723A04DC}" destId="{D2B16720-FE27-4BBB-AADA-4B813FCEC10A}" srcOrd="0" destOrd="0" presId="urn:microsoft.com/office/officeart/2009/3/layout/HorizontalOrganizationChart"/>
    <dgm:cxn modelId="{1001EEEA-B6DB-44C0-93B4-B3AA204C6C28}" type="presOf" srcId="{BA437EB5-3357-44DB-A67A-43CB4E1351F3}" destId="{A17401C5-94AF-4032-B237-E3871EC2768D}" srcOrd="0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CDC650DA-CFB8-42A3-B0F9-5728C59DDC9F}" type="presOf" srcId="{93AD2D69-4973-4244-AC77-9D6C3476233F}" destId="{03D31B88-8315-47DA-A366-5CF9E485B30C}" srcOrd="0" destOrd="0" presId="urn:microsoft.com/office/officeart/2009/3/layout/HorizontalOrganizationChart"/>
    <dgm:cxn modelId="{B480A65E-D51D-47AC-9A47-98C7C4B0CAD1}" srcId="{6FF5915E-FB3A-4093-BAB4-AF099BDC16D3}" destId="{9807DCFA-A4FE-4482-98BB-A15E8E5A5146}" srcOrd="1" destOrd="0" parTransId="{85A16BFB-29B4-4801-A0D7-A88821C473B7}" sibTransId="{8DAF688A-F994-4EDA-A03A-D2904D2BEE22}"/>
    <dgm:cxn modelId="{C9D282FA-C0A3-4A92-A6BE-AF9A43A226A1}" type="presOf" srcId="{80543FA6-D0DD-474E-9ECC-49A89351BD4E}" destId="{6C61F5EA-26FF-462E-8196-11741D94E131}" srcOrd="0" destOrd="0" presId="urn:microsoft.com/office/officeart/2009/3/layout/HorizontalOrganizationChart"/>
    <dgm:cxn modelId="{D65B4879-2CF4-42E4-8188-06DFD9DEE58F}" type="presOf" srcId="{1A2C7B3B-B393-4632-A80F-B4253502168B}" destId="{ACA65461-1212-46C6-A371-1867DDA938D1}" srcOrd="0" destOrd="0" presId="urn:microsoft.com/office/officeart/2009/3/layout/HorizontalOrganizationChart"/>
    <dgm:cxn modelId="{0E09D33C-0C42-41A0-8579-1750E8357CE2}" type="presOf" srcId="{27688AA1-70D1-447B-9A09-F810F0518C08}" destId="{83569BC3-AB31-4433-AA9C-D4A36326E485}" srcOrd="0" destOrd="0" presId="urn:microsoft.com/office/officeart/2009/3/layout/HorizontalOrganizationChart"/>
    <dgm:cxn modelId="{302B491B-D622-4F8D-B5CA-9CC1D3EF8288}" type="presOf" srcId="{7DEC6A1C-0A1D-4078-A5D8-F049DB42781F}" destId="{C915F916-01F0-4C31-9AFD-D0B964C9CF9B}" srcOrd="1" destOrd="0" presId="urn:microsoft.com/office/officeart/2009/3/layout/HorizontalOrganizationChart"/>
    <dgm:cxn modelId="{FBD6E3F2-2898-45D2-B2E9-08386C9D70BA}" type="presOf" srcId="{96284669-6AA9-41B5-9F49-B0355E567C03}" destId="{F72197C8-63BE-42D8-A43C-21AE45B20901}" srcOrd="0" destOrd="0" presId="urn:microsoft.com/office/officeart/2009/3/layout/HorizontalOrganizationChart"/>
    <dgm:cxn modelId="{85634377-3C44-48C1-8624-23E45970D9FF}" srcId="{F6CF8D19-2CFE-4E13-B7C4-F3D790AD4061}" destId="{C3B8A17D-2399-4D42-B8D3-FC3B723A04DC}" srcOrd="2" destOrd="0" parTransId="{6A8BC814-540A-4A02-BFE7-582AB4D09F14}" sibTransId="{28D0ADA5-5A4B-4F0C-9B91-A90E345E0C5A}"/>
    <dgm:cxn modelId="{78355DDB-9336-431D-ACD8-C09D28A37CD6}" srcId="{6F803061-1057-4ECE-A6E1-8AFBAD83B83A}" destId="{27CD11D1-D9CB-4479-B169-911D2C8C5F3E}" srcOrd="1" destOrd="0" parTransId="{9D7AC4E7-9105-4BCA-BB5C-67C09801251B}" sibTransId="{860C1D48-CA38-4FDA-AA7B-63F42C7BC619}"/>
    <dgm:cxn modelId="{338EA062-9A1F-4FF1-9578-EAEAEF4D10EA}" srcId="{03433B36-9C8B-4905-B4BB-34E659902AED}" destId="{7FC3DE22-BD9F-4C28-B728-B28BFB5250C7}" srcOrd="1" destOrd="0" parTransId="{80809CB5-6A8C-4904-A2EC-0E1918B69A19}" sibTransId="{1A052ED7-153F-4EBD-BD08-4BB2A8BAFBC1}"/>
    <dgm:cxn modelId="{026C504B-E5FA-4EA8-8E3B-74655B0AA673}" type="presOf" srcId="{7DEC6A1C-0A1D-4078-A5D8-F049DB42781F}" destId="{0D8E7792-F284-49B6-A3F3-9737FE41D58D}" srcOrd="0" destOrd="0" presId="urn:microsoft.com/office/officeart/2009/3/layout/HorizontalOrganizationChart"/>
    <dgm:cxn modelId="{39749489-08B2-438E-8E63-55945E40125E}" type="presOf" srcId="{81FFE0A5-9040-4623-9127-E98B2D97648D}" destId="{DDA00753-C0D1-45BA-96A2-BDAD6D7715EF}" srcOrd="1" destOrd="0" presId="urn:microsoft.com/office/officeart/2009/3/layout/HorizontalOrganizationChart"/>
    <dgm:cxn modelId="{E49B2F93-3D61-4DC8-816F-91854A0E2400}" srcId="{E22B458D-7B3B-4065-8003-6EB53CA611B7}" destId="{7DEC6A1C-0A1D-4078-A5D8-F049DB42781F}" srcOrd="0" destOrd="0" parTransId="{4E84F607-A66A-488E-95BF-ABBE40B88A76}" sibTransId="{07B60C7B-B170-480E-ABE8-D1DDD92EDF4E}"/>
    <dgm:cxn modelId="{8AD1A901-43A2-4D5F-9B31-3A72FEB901EF}" type="presOf" srcId="{D70F5E44-AC6E-4DF3-B922-7CE1E709C9AD}" destId="{52831062-288E-44DA-B17D-6A429C90DA86}" srcOrd="0" destOrd="0" presId="urn:microsoft.com/office/officeart/2009/3/layout/HorizontalOrganizationChart"/>
    <dgm:cxn modelId="{AC757EA8-5830-405F-80E3-C364F85AFF9B}" type="presOf" srcId="{5EE4112C-7D18-4898-9822-737E3F7E5BCA}" destId="{842A5B95-12FB-4FF8-8602-425E5943FC29}" srcOrd="1" destOrd="0" presId="urn:microsoft.com/office/officeart/2009/3/layout/HorizontalOrganizationChart"/>
    <dgm:cxn modelId="{C28745F5-073E-415F-B715-C7EFDDF94758}" type="presOf" srcId="{8AB0DE67-E757-4127-A5AC-55404ED40217}" destId="{457038BB-5522-4E06-954B-82C782B75599}" srcOrd="0" destOrd="0" presId="urn:microsoft.com/office/officeart/2009/3/layout/HorizontalOrganizationChart"/>
    <dgm:cxn modelId="{403C51E3-B6D9-449A-8244-4288E9075732}" srcId="{96284669-6AA9-41B5-9F49-B0355E567C03}" destId="{7A934124-CD1A-4F8C-A7F9-57E23E863131}" srcOrd="1" destOrd="0" parTransId="{9552FC6C-C9E1-41EB-934D-DE6A02752460}" sibTransId="{519F2633-C4CB-434D-95DB-832D96C431E4}"/>
    <dgm:cxn modelId="{4A5D5180-CB46-4112-AA50-5E9AA0E0BF8C}" type="presOf" srcId="{37A6A322-6377-4331-B073-85C61E1E2C73}" destId="{B95E5540-CCD9-4CEF-8B58-30317D7FDE9E}" srcOrd="1" destOrd="0" presId="urn:microsoft.com/office/officeart/2009/3/layout/HorizontalOrganizationChart"/>
    <dgm:cxn modelId="{400AC355-2953-41C3-B498-4004900258B7}" type="presOf" srcId="{9AD83604-C414-4BD7-9801-5FC07564F558}" destId="{E7CB32AC-8595-4401-9620-891A54D81814}" srcOrd="0" destOrd="0" presId="urn:microsoft.com/office/officeart/2009/3/layout/HorizontalOrganizationChart"/>
    <dgm:cxn modelId="{87359CAB-6097-47CD-AB68-DE6835A44A2D}" type="presOf" srcId="{7FFEA8AF-A331-4C89-BCF5-CAED24B921FD}" destId="{96B134C9-96E6-49AF-8F7B-DFD8F73F139D}" srcOrd="1" destOrd="0" presId="urn:microsoft.com/office/officeart/2009/3/layout/HorizontalOrganizationChart"/>
    <dgm:cxn modelId="{2AB9CA09-0FE5-4AB6-AC00-F4B3192F0C2C}" srcId="{0CEBE128-6B04-4D9C-96CF-37FCF04033F2}" destId="{1BB9F28A-1F7D-40AB-82CA-7BD04BC6D223}" srcOrd="0" destOrd="0" parTransId="{A2726151-6F9B-4368-B7A2-A1203F807441}" sibTransId="{502C8FA5-26D0-4801-BFB6-2DD6C1B6FC95}"/>
    <dgm:cxn modelId="{9FB78E0D-81BE-4C8D-8A7C-89368EBAECF1}" type="presOf" srcId="{0AF05FCE-1A3A-4DCC-B9A1-BC83E96E9320}" destId="{EF213011-AEE1-4CDF-BE22-DC4218C59BC7}" srcOrd="0" destOrd="0" presId="urn:microsoft.com/office/officeart/2009/3/layout/HorizontalOrganizationChart"/>
    <dgm:cxn modelId="{39D706BF-068D-4F80-96D1-77740509A101}" type="presOf" srcId="{239E54D7-2DE7-42BC-AB40-EC4B144BBF6A}" destId="{FD4CE07B-861E-4324-8DDC-B3E9D469A078}" srcOrd="1" destOrd="0" presId="urn:microsoft.com/office/officeart/2009/3/layout/HorizontalOrganizationChart"/>
    <dgm:cxn modelId="{A94883FB-BB0E-46A1-81BC-004BF25B7464}" type="presOf" srcId="{E22B458D-7B3B-4065-8003-6EB53CA611B7}" destId="{7A004E65-A361-40CF-8BE6-2464573420BC}" srcOrd="1" destOrd="0" presId="urn:microsoft.com/office/officeart/2009/3/layout/HorizontalOrganizationChart"/>
    <dgm:cxn modelId="{A4557EC6-8912-4535-859C-F03653D0A2FC}" type="presOf" srcId="{075DC1E2-F697-4442-9C5C-4593A9023A72}" destId="{265BE1BB-E836-4D55-BC20-5F1ADDBAF6CD}" srcOrd="0" destOrd="0" presId="urn:microsoft.com/office/officeart/2009/3/layout/HorizontalOrganizationChart"/>
    <dgm:cxn modelId="{20BFB1ED-737D-4440-8BC6-DC5807E8A177}" srcId="{8D9BC1B1-4B47-446C-B792-D88EC132E326}" destId="{81FFE0A5-9040-4623-9127-E98B2D97648D}" srcOrd="1" destOrd="0" parTransId="{08E36A8D-00C2-4F4F-A905-28EE146A1C48}" sibTransId="{70045FB0-3A41-4B94-B04C-24D3152D86FC}"/>
    <dgm:cxn modelId="{8E1AA5FF-E216-4CD2-AD08-B73825A77D7B}" type="presOf" srcId="{C209812E-B800-4C19-A468-4FD37AB776C4}" destId="{81353D91-FFA1-41EB-A644-A91A00FA3DD3}" srcOrd="0" destOrd="0" presId="urn:microsoft.com/office/officeart/2009/3/layout/HorizontalOrganizationChart"/>
    <dgm:cxn modelId="{DE63E2FE-09F6-4F35-9ACF-1BD047F6CE11}" srcId="{F5208552-6574-4B4F-807B-923484AD52E2}" destId="{DDF8AABD-9643-424F-AA2C-946E7B843970}" srcOrd="1" destOrd="0" parTransId="{30D38743-D3E9-4BAD-B324-47D2B1526076}" sibTransId="{B8BFC84A-FC50-41E6-9221-A64E1AEE36CE}"/>
    <dgm:cxn modelId="{F9763896-A95D-4646-A7FE-1ABE90134850}" type="presOf" srcId="{28BE8350-3EBC-4F3A-83C5-13A0AEC4A3E3}" destId="{374EE542-D862-41FA-BD37-4BC9B361FBD9}" srcOrd="1" destOrd="0" presId="urn:microsoft.com/office/officeart/2009/3/layout/HorizontalOrganizationChart"/>
    <dgm:cxn modelId="{D573778E-199A-448A-9EE7-38E69258069B}" srcId="{96284669-6AA9-41B5-9F49-B0355E567C03}" destId="{F6CF8D19-2CFE-4E13-B7C4-F3D790AD4061}" srcOrd="0" destOrd="0" parTransId="{E15CA8BB-99AF-4726-ACA7-27AF658095EB}" sibTransId="{00EFA497-F4AC-463D-B2F5-A0CADB16CF6E}"/>
    <dgm:cxn modelId="{30116880-A991-4C81-915A-8A2271E9AD78}" srcId="{6F803061-1057-4ECE-A6E1-8AFBAD83B83A}" destId="{A5A1A0F1-78B0-4156-A328-BF3811BB0385}" srcOrd="2" destOrd="0" parTransId="{263C2B31-798E-4D9A-93DC-8755E9FEF583}" sibTransId="{0144F1DC-AB38-4FC2-9F39-C2771CC7693E}"/>
    <dgm:cxn modelId="{CB98A3A4-5DA0-49DC-9E85-36306713169F}" type="presOf" srcId="{04409A5C-3362-4F68-85B4-079B17EEDFC5}" destId="{5D31C34E-4768-41DC-95B5-125993AF6139}" srcOrd="0" destOrd="0" presId="urn:microsoft.com/office/officeart/2009/3/layout/HorizontalOrganizationChart"/>
    <dgm:cxn modelId="{C6345C77-D861-4393-8565-D27E4ABDEB03}" type="presOf" srcId="{D6DE8B01-34D3-4D96-A59A-CA770890E04B}" destId="{0C47B731-4DC7-46BF-ADED-0B72EBB93288}" srcOrd="1" destOrd="0" presId="urn:microsoft.com/office/officeart/2009/3/layout/HorizontalOrganizationChart"/>
    <dgm:cxn modelId="{C496136E-4654-4719-97AB-66B5FBA18D95}" srcId="{23820631-9A49-49BE-9D4C-917E296C39B6}" destId="{3B37A259-8AEF-4B7D-808C-7FF60DBEE9B5}" srcOrd="1" destOrd="0" parTransId="{13F0901D-7B98-455C-9699-0D7A8C0B6CFA}" sibTransId="{6D4647D7-7798-4910-8FA5-1C6D5BDB421C}"/>
    <dgm:cxn modelId="{0AC4A89E-CF43-4DB8-B1CD-414D8743243F}" type="presOf" srcId="{6FF5915E-FB3A-4093-BAB4-AF099BDC16D3}" destId="{2613787C-348D-4762-893D-486243AE6135}" srcOrd="0" destOrd="0" presId="urn:microsoft.com/office/officeart/2009/3/layout/HorizontalOrganizationChart"/>
    <dgm:cxn modelId="{9C5A6AE4-EE05-4EB7-86CA-18ED5112C1BB}" srcId="{8D23082A-8586-4D5F-924B-C4C4793FEE67}" destId="{0AF05FCE-1A3A-4DCC-B9A1-BC83E96E9320}" srcOrd="1" destOrd="0" parTransId="{BA437EB5-3357-44DB-A67A-43CB4E1351F3}" sibTransId="{7AAACA8E-E264-46CD-B948-73685868ED9B}"/>
    <dgm:cxn modelId="{85A78D13-CCB8-4B96-8E66-B11DA8851FFE}" type="presOf" srcId="{9A11B9CF-23D1-4F64-8016-850982D7F98A}" destId="{6845096C-665F-4D99-9F81-859EB01E8DF5}" srcOrd="0" destOrd="0" presId="urn:microsoft.com/office/officeart/2009/3/layout/HorizontalOrganizationChart"/>
    <dgm:cxn modelId="{707D01BD-42A6-4AFD-80A5-06953D530EFB}" type="presOf" srcId="{D70F5E44-AC6E-4DF3-B922-7CE1E709C9AD}" destId="{19B1E27A-BD40-4985-A2C5-652C99F2C726}" srcOrd="1" destOrd="0" presId="urn:microsoft.com/office/officeart/2009/3/layout/HorizontalOrganizationChart"/>
    <dgm:cxn modelId="{8306B17F-F601-4054-891D-2A54B4942CC6}" type="presOf" srcId="{8D23082A-8586-4D5F-924B-C4C4793FEE67}" destId="{1A487F3B-B1CA-4847-B3ED-AAEF27F0F9B7}" srcOrd="1" destOrd="0" presId="urn:microsoft.com/office/officeart/2009/3/layout/HorizontalOrganizationChart"/>
    <dgm:cxn modelId="{5EF8056D-52CC-4F16-A9F6-75359B7B5BB2}" type="presOf" srcId="{04409A5C-3362-4F68-85B4-079B17EEDFC5}" destId="{9C1A5854-BC7E-4647-A265-E1999682B487}" srcOrd="1" destOrd="0" presId="urn:microsoft.com/office/officeart/2009/3/layout/HorizontalOrganizationChart"/>
    <dgm:cxn modelId="{6A6C8049-8CB0-4500-B460-3106B045E8DC}" type="presOf" srcId="{5F06B2C1-42CD-4301-AEE3-4B859684FE08}" destId="{B14F90C0-E964-481E-96E3-D6B0F434A389}" srcOrd="0" destOrd="0" presId="urn:microsoft.com/office/officeart/2009/3/layout/HorizontalOrganizationChart"/>
    <dgm:cxn modelId="{D20A27F5-56B0-4D1F-A987-9780503C1748}" type="presOf" srcId="{80809CB5-6A8C-4904-A2EC-0E1918B69A19}" destId="{DD64E4C3-31C6-4553-B650-C59A763423DF}" srcOrd="0" destOrd="0" presId="urn:microsoft.com/office/officeart/2009/3/layout/HorizontalOrganizationChart"/>
    <dgm:cxn modelId="{14508F94-31DA-49BE-9EEC-1DD787688F47}" type="presOf" srcId="{075DC1E2-F697-4442-9C5C-4593A9023A72}" destId="{D1866669-7379-4510-B21C-A323C99C4924}" srcOrd="1" destOrd="0" presId="urn:microsoft.com/office/officeart/2009/3/layout/HorizontalOrganizationChart"/>
    <dgm:cxn modelId="{92A9B45D-025E-4210-A985-C3EED945D202}" srcId="{F5208552-6574-4B4F-807B-923484AD52E2}" destId="{8D9BC1B1-4B47-446C-B792-D88EC132E326}" srcOrd="2" destOrd="0" parTransId="{965E8473-20AF-45DC-8ED0-C498FCC17477}" sibTransId="{07D24575-ED1F-40EB-B1B5-950BC8D99C68}"/>
    <dgm:cxn modelId="{05A60128-1B22-488D-980E-B89C4D137E24}" srcId="{D11A13FE-817A-4BD7-A95E-03A972836075}" destId="{F5208552-6574-4B4F-807B-923484AD52E2}" srcOrd="1" destOrd="0" parTransId="{A0C8A142-62E1-45E3-8810-0378815D8096}" sibTransId="{5AE27CCB-1416-4C10-9361-B15CB7D056AC}"/>
    <dgm:cxn modelId="{3AECA20D-4B23-4327-AE1F-A6FA37D447F9}" type="presOf" srcId="{08E36A8D-00C2-4F4F-A905-28EE146A1C48}" destId="{DC194759-6501-413A-A9A6-0F7E9A52621B}" srcOrd="0" destOrd="0" presId="urn:microsoft.com/office/officeart/2009/3/layout/HorizontalOrganizationChart"/>
    <dgm:cxn modelId="{2C03E886-E055-433E-8E9D-A6F100863683}" type="presOf" srcId="{D11A13FE-817A-4BD7-A95E-03A972836075}" destId="{7AEB6DAA-FC4C-4A79-A600-21B27F488735}" srcOrd="0" destOrd="0" presId="urn:microsoft.com/office/officeart/2009/3/layout/HorizontalOrganizationChart"/>
    <dgm:cxn modelId="{90A4095B-7AAB-41CA-B412-E87136FD08C8}" type="presOf" srcId="{9807DCFA-A4FE-4482-98BB-A15E8E5A5146}" destId="{00C0EB4A-7348-404C-93C4-85C23554C599}" srcOrd="1" destOrd="0" presId="urn:microsoft.com/office/officeart/2009/3/layout/HorizontalOrganizationChart"/>
    <dgm:cxn modelId="{3ED08E02-2948-48C5-A95E-4045E16A3B62}" srcId="{93AD2D69-4973-4244-AC77-9D6C3476233F}" destId="{A3B90A3A-9F71-429B-92BC-E6618C8F9FC7}" srcOrd="1" destOrd="0" parTransId="{D78491F2-24C7-4015-8A87-31C9386052DF}" sibTransId="{7E04FE1E-D70D-4AD5-8A10-391111A2D32D}"/>
    <dgm:cxn modelId="{314721D9-0D14-4199-BB22-0B7F45ECD45A}" type="presOf" srcId="{AF8459B8-B813-4396-8386-C1BBCBA8E008}" destId="{C98AD39D-5BCA-40BC-B78B-D8AC3F01E5D8}" srcOrd="0" destOrd="0" presId="urn:microsoft.com/office/officeart/2009/3/layout/HorizontalOrganizationChart"/>
    <dgm:cxn modelId="{1A049182-8C4D-4D21-893A-BFD7B94F6D75}" type="presOf" srcId="{6A8BC814-540A-4A02-BFE7-582AB4D09F14}" destId="{0003F753-2188-4167-A45A-B08618D505AF}" srcOrd="0" destOrd="0" presId="urn:microsoft.com/office/officeart/2009/3/layout/HorizontalOrganizationChart"/>
    <dgm:cxn modelId="{40D0A417-6CC5-4847-A0AF-32EC53FDFBC7}" type="presOf" srcId="{2C80DF43-3A10-4A52-ACFA-D5EB7D9AD4ED}" destId="{23660EA7-7D4F-4A18-9FFF-A096FD2D5FE0}" srcOrd="0" destOrd="0" presId="urn:microsoft.com/office/officeart/2009/3/layout/HorizontalOrganizationChart"/>
    <dgm:cxn modelId="{573E3353-5D44-411F-8447-57FD82B6D6CD}" type="presOf" srcId="{96284669-6AA9-41B5-9F49-B0355E567C03}" destId="{5931AE1C-04A7-47ED-A656-9EBCD5D3E77A}" srcOrd="1" destOrd="0" presId="urn:microsoft.com/office/officeart/2009/3/layout/HorizontalOrganizationChart"/>
    <dgm:cxn modelId="{251B3011-09D7-48D1-A4FC-4241DB539AE4}" type="presOf" srcId="{5EE4112C-7D18-4898-9822-737E3F7E5BCA}" destId="{C53E57F1-31BE-4956-851F-BFC204938606}" srcOrd="0" destOrd="0" presId="urn:microsoft.com/office/officeart/2009/3/layout/HorizontalOrganizationChart"/>
    <dgm:cxn modelId="{3D97D407-D45D-4EBF-B7BC-905B198A8482}" type="presOf" srcId="{9A11B9CF-23D1-4F64-8016-850982D7F98A}" destId="{51C25FAB-C5D8-4D88-8ED7-2DEA9AA53B96}" srcOrd="1" destOrd="0" presId="urn:microsoft.com/office/officeart/2009/3/layout/HorizontalOrganizationChart"/>
    <dgm:cxn modelId="{FFD8C4AE-E7D0-478D-81EF-204449FDCF3C}" type="presOf" srcId="{A5A1A0F1-78B0-4156-A328-BF3811BB0385}" destId="{BAA7B729-DEAC-47C6-B6BA-06F9C2BABA2B}" srcOrd="1" destOrd="0" presId="urn:microsoft.com/office/officeart/2009/3/layout/HorizontalOrganizationChart"/>
    <dgm:cxn modelId="{BC54B4D7-18C9-4EC0-984B-BA70FA31A70A}" type="presOf" srcId="{DEF25041-B329-4134-A6AF-4D7609763F97}" destId="{B0E27457-98B9-4F83-908B-0572DB35C7D0}" srcOrd="0" destOrd="0" presId="urn:microsoft.com/office/officeart/2009/3/layout/HorizontalOrganizationChart"/>
    <dgm:cxn modelId="{F929C6F0-A7D4-4FCB-96D8-63618FF38E0B}" srcId="{C26F7B81-7505-494E-9AFF-30EE6B88660F}" destId="{7FFEA8AF-A331-4C89-BCF5-CAED24B921FD}" srcOrd="4" destOrd="0" parTransId="{CBE25763-04E1-4887-9089-CB8564B0CBF5}" sibTransId="{10E2935A-DEF9-4B68-9053-3E2BE0A3B24A}"/>
    <dgm:cxn modelId="{2BA5BB63-7948-42D1-ABC1-CE906D5C1E3C}" srcId="{96284669-6AA9-41B5-9F49-B0355E567C03}" destId="{AC9EA9CC-42DA-45DA-B40C-A8DA1B28345C}" srcOrd="2" destOrd="0" parTransId="{0174DFAF-1D12-4948-9D45-4DECCBE31518}" sibTransId="{A1A26050-6E55-45BC-82CF-B99B4DE6C136}"/>
    <dgm:cxn modelId="{4117B94B-91F3-43CF-ABDB-8DF3E925A9C6}" type="presOf" srcId="{C3B8A17D-2399-4D42-B8D3-FC3B723A04DC}" destId="{8FAC3CDC-3C29-4E20-BEA9-0C662826C2CF}" srcOrd="1" destOrd="0" presId="urn:microsoft.com/office/officeart/2009/3/layout/HorizontalOrganizationChart"/>
    <dgm:cxn modelId="{C601AFDB-1126-48C8-8415-C3348EB633D0}" type="presOf" srcId="{7FFEA8AF-A331-4C89-BCF5-CAED24B921FD}" destId="{C120EF29-2575-4DA7-A1D9-73BD23F89AAA}" srcOrd="0" destOrd="0" presId="urn:microsoft.com/office/officeart/2009/3/layout/HorizontalOrganizationChart"/>
    <dgm:cxn modelId="{C5631DC9-62EC-4A38-BA5C-E96EC9F99A67}" type="presOf" srcId="{343AD1B6-C8BE-4BA2-878A-ECAF4DDDAFB3}" destId="{E7B2FAB5-F8BD-47C5-839C-0DFFCB8D37BD}" srcOrd="0" destOrd="0" presId="urn:microsoft.com/office/officeart/2009/3/layout/HorizontalOrganizationChart"/>
    <dgm:cxn modelId="{CC68961A-F265-4DB6-916C-2B021D86E14C}" type="presOf" srcId="{91AF03E2-756A-4258-A271-CB37BC41407F}" destId="{C830AC36-F1E6-43CA-B168-CB1C178DA5A7}" srcOrd="1" destOrd="0" presId="urn:microsoft.com/office/officeart/2009/3/layout/HorizontalOrganizationChart"/>
    <dgm:cxn modelId="{536A3912-47A2-4003-81EE-E52173336E1C}" type="presOf" srcId="{EE695F4A-C192-465C-8EC8-D0AF5B8CDC87}" destId="{C8F87355-3C05-4326-B063-D3520A187A8A}" srcOrd="0" destOrd="0" presId="urn:microsoft.com/office/officeart/2009/3/layout/HorizontalOrganizationChart"/>
    <dgm:cxn modelId="{3F805BD2-E956-4C47-B447-5DACF2982E7D}" type="presOf" srcId="{8D9BC1B1-4B47-446C-B792-D88EC132E326}" destId="{38BD9F8D-5437-4D61-A491-40254A64BFF0}" srcOrd="0" destOrd="0" presId="urn:microsoft.com/office/officeart/2009/3/layout/HorizontalOrganizationChart"/>
    <dgm:cxn modelId="{C75AD2D8-893F-48E3-8FF2-F4094A0D7001}" type="presOf" srcId="{9D7AC4E7-9105-4BCA-BB5C-67C09801251B}" destId="{14B360DC-EF4D-4F3A-9982-E27000EE9F57}" srcOrd="0" destOrd="0" presId="urn:microsoft.com/office/officeart/2009/3/layout/HorizontalOrganizationChart"/>
    <dgm:cxn modelId="{CFDA6313-E660-4361-89C9-0DC8FDB8EB23}" type="presOf" srcId="{DDB41940-5707-4B99-A761-AC1B6890E95B}" destId="{F4C12874-DAAD-4E8F-B8E2-637DBEC3B15F}" srcOrd="1" destOrd="0" presId="urn:microsoft.com/office/officeart/2009/3/layout/HorizontalOrganizationChart"/>
    <dgm:cxn modelId="{A38C8B9E-9E5D-4DD5-8A0E-F4D9D4B21EBA}" type="presOf" srcId="{93AD2D69-4973-4244-AC77-9D6C3476233F}" destId="{7D17453B-5D73-4DC3-9524-6207509B7E4D}" srcOrd="1" destOrd="0" presId="urn:microsoft.com/office/officeart/2009/3/layout/HorizontalOrganizationChart"/>
    <dgm:cxn modelId="{C1E059F8-3337-4805-8191-0C2C39E40705}" type="presOf" srcId="{C18F3A55-E4EF-4445-A5DC-05CFBF373CA3}" destId="{5D82DB50-3298-4B9D-9F34-6D5B64786E0E}" srcOrd="0" destOrd="0" presId="urn:microsoft.com/office/officeart/2009/3/layout/HorizontalOrganizationChart"/>
    <dgm:cxn modelId="{72F33DC4-F861-4EF4-8FB2-7D61A0B21ED9}" type="presOf" srcId="{81FFE0A5-9040-4623-9127-E98B2D97648D}" destId="{A9DA5588-AB67-46F1-A23E-127D024A5014}" srcOrd="0" destOrd="0" presId="urn:microsoft.com/office/officeart/2009/3/layout/HorizontalOrganizationChart"/>
    <dgm:cxn modelId="{51023505-D1D6-4648-96FD-435C4C7959B6}" srcId="{C18F3A55-E4EF-4445-A5DC-05CFBF373CA3}" destId="{CB5A336C-28A3-480D-8C70-BE4B3AB4846D}" srcOrd="0" destOrd="0" parTransId="{80543FA6-D0DD-474E-9ECC-49A89351BD4E}" sibTransId="{6C12FAF5-8D00-4681-8076-661FB9F2ACCE}"/>
    <dgm:cxn modelId="{C782BFD7-A800-4B91-BFE4-86F71E41932B}" srcId="{D11A13FE-817A-4BD7-A95E-03A972836075}" destId="{C18F3A55-E4EF-4445-A5DC-05CFBF373CA3}" srcOrd="3" destOrd="0" parTransId="{C762BEBE-3A6B-4600-ADCC-DA12D484737F}" sibTransId="{5ABC474C-C776-48F0-9F48-C1478793D610}"/>
    <dgm:cxn modelId="{A444440B-716F-442E-B171-2B480A835B96}" type="presOf" srcId="{EE695F4A-C192-465C-8EC8-D0AF5B8CDC87}" destId="{39A85474-FAE2-4CA1-968C-A22DC1A2F206}" srcOrd="1" destOrd="0" presId="urn:microsoft.com/office/officeart/2009/3/layout/HorizontalOrganizationChart"/>
    <dgm:cxn modelId="{9500B56E-ACC3-47B1-980C-0B1D36EE5417}" type="presOf" srcId="{A44383E0-F794-4644-928B-1D13A9318575}" destId="{914F9A2A-CF45-45CA-943F-E445FAED1ED1}" srcOrd="0" destOrd="0" presId="urn:microsoft.com/office/officeart/2009/3/layout/HorizontalOrganizationChart"/>
    <dgm:cxn modelId="{B0ACEB5E-197E-402F-8C78-C5DD1D28AADE}" type="presOf" srcId="{F4DA3AAB-1531-4729-A38A-EAAE3C257446}" destId="{B8911FB3-C333-4B8F-B5FB-CB04D8B5BECF}" srcOrd="0" destOrd="0" presId="urn:microsoft.com/office/officeart/2009/3/layout/HorizontalOrganizationChart"/>
    <dgm:cxn modelId="{457471B9-F7EE-4658-8A52-8D45A9B3A1A0}" type="presOf" srcId="{CB5A336C-28A3-480D-8C70-BE4B3AB4846D}" destId="{FAEC8FCC-4753-484B-8B8C-6F40143714E5}" srcOrd="1" destOrd="0" presId="urn:microsoft.com/office/officeart/2009/3/layout/HorizontalOrganizationChart"/>
    <dgm:cxn modelId="{1EB2071C-59A3-4D3B-B0EA-D130244B203A}" type="presOf" srcId="{A2726151-6F9B-4368-B7A2-A1203F807441}" destId="{2EDF5E4C-16C7-42A7-AC17-27027C9F7D17}" srcOrd="0" destOrd="0" presId="urn:microsoft.com/office/officeart/2009/3/layout/HorizontalOrganizationChart"/>
    <dgm:cxn modelId="{2654CA9F-3D02-463E-96F4-3094A2D757EF}" type="presOf" srcId="{BA485467-9EA0-4F53-A715-ECECA4F7C9EE}" destId="{335B4081-0252-4E9C-8F3C-8EEBC7E39513}" srcOrd="0" destOrd="0" presId="urn:microsoft.com/office/officeart/2009/3/layout/HorizontalOrganizationChart"/>
    <dgm:cxn modelId="{5FAA4B8F-E2D1-47F3-89E2-ACBCCC2F5665}" type="presOf" srcId="{A3B90A3A-9F71-429B-92BC-E6618C8F9FC7}" destId="{2181F2A3-3CC7-4774-96B9-0D845127B4B0}" srcOrd="0" destOrd="0" presId="urn:microsoft.com/office/officeart/2009/3/layout/HorizontalOrganizationChart"/>
    <dgm:cxn modelId="{069502EB-A0C3-4DAE-9D1D-A732746566D3}" srcId="{C18F3A55-E4EF-4445-A5DC-05CFBF373CA3}" destId="{93AD2D69-4973-4244-AC77-9D6C3476233F}" srcOrd="2" destOrd="0" parTransId="{1A2C7B3B-B393-4632-A80F-B4253502168B}" sibTransId="{856A05B9-9340-429B-8062-57EAC6457625}"/>
    <dgm:cxn modelId="{D77615ED-88C5-4891-9891-0AD4360BD3F2}" type="presOf" srcId="{37A6A322-6377-4331-B073-85C61E1E2C73}" destId="{BDFF204E-4377-4F42-B46B-EA93ACBB0BF3}" srcOrd="0" destOrd="0" presId="urn:microsoft.com/office/officeart/2009/3/layout/HorizontalOrganizationChart"/>
    <dgm:cxn modelId="{C84FC084-0601-47D3-9A83-6E0414E527B1}" srcId="{6F803061-1057-4ECE-A6E1-8AFBAD83B83A}" destId="{BA485467-9EA0-4F53-A715-ECECA4F7C9EE}" srcOrd="0" destOrd="0" parTransId="{57DE5F9B-C333-4689-B4ED-3B8EC7C5CAF8}" sibTransId="{5A9CC4C2-B7DC-4E1B-89F5-1CFC84726EBF}"/>
    <dgm:cxn modelId="{210AFD10-01F4-442A-862F-E19F2FFF8381}" srcId="{8D23082A-8586-4D5F-924B-C4C4793FEE67}" destId="{BBEE4764-A308-4061-A09B-69519CC3B6F4}" srcOrd="0" destOrd="0" parTransId="{37F8AC99-AED3-4C19-85EB-E17288B5C39C}" sibTransId="{E560D171-774F-43EC-99F5-C20DD850AF86}"/>
    <dgm:cxn modelId="{2ACBAB7A-1E34-4AC0-84EC-50BBBBAE98F4}" type="presOf" srcId="{A54555D5-E9E6-4D61-B2CF-1571E6A6CA73}" destId="{2E09D3E7-023B-494F-9456-7CAF8365DB1F}" srcOrd="0" destOrd="0" presId="urn:microsoft.com/office/officeart/2009/3/layout/HorizontalOrganizationChart"/>
    <dgm:cxn modelId="{2FBDB489-AAFA-47A1-9837-547DBA115C2A}" type="presOf" srcId="{57DE5F9B-C333-4689-B4ED-3B8EC7C5CAF8}" destId="{1BB83BE4-325D-44EF-A8F6-CD65B1645194}" srcOrd="0" destOrd="0" presId="urn:microsoft.com/office/officeart/2009/3/layout/HorizontalOrganizationChart"/>
    <dgm:cxn modelId="{13ADBF78-B117-45E4-B3B6-C2F1F86D3842}" type="presOf" srcId="{03433B36-9C8B-4905-B4BB-34E659902AED}" destId="{C8C195B2-6ECB-4AA5-A67A-CA0454BEEDA7}" srcOrd="0" destOrd="0" presId="urn:microsoft.com/office/officeart/2009/3/layout/HorizontalOrganizationChart"/>
    <dgm:cxn modelId="{F7754FAD-851D-47DB-8F0F-5AD4B0E329FF}" type="presOf" srcId="{9BF75E30-B5DE-45AE-9ADF-9C6860C2C5C4}" destId="{DE7F7118-ADAC-4EBE-9465-2486BF717FD9}" srcOrd="0" destOrd="0" presId="urn:microsoft.com/office/officeart/2009/3/layout/HorizontalOrganizationChart"/>
    <dgm:cxn modelId="{C6119855-F505-4F39-9506-17F4AE884A1E}" srcId="{A5A1A0F1-78B0-4156-A328-BF3811BB0385}" destId="{83BD92F2-6737-4454-8175-F0AD3ADDFA16}" srcOrd="0" destOrd="0" parTransId="{F385E038-CE04-4A5B-ACB1-8CE011CE26AE}" sibTransId="{86FEF39F-0E6F-408F-AE39-E3EC35028EB5}"/>
    <dgm:cxn modelId="{2518FD02-104F-453B-AAF2-7A50C41F6860}" type="presOf" srcId="{A8F43864-57C7-4773-8ADB-1D735561703F}" destId="{3ABDAFFF-A678-4151-A794-37B67C5ED951}" srcOrd="0" destOrd="0" presId="urn:microsoft.com/office/officeart/2009/3/layout/HorizontalOrganizationChart"/>
    <dgm:cxn modelId="{6109B81E-F5C2-4325-B7BE-E400161B3C1B}" srcId="{C18F3A55-E4EF-4445-A5DC-05CFBF373CA3}" destId="{DDB41940-5707-4B99-A761-AC1B6890E95B}" srcOrd="1" destOrd="0" parTransId="{0FE57B81-00A9-4657-A428-803898F9CECD}" sibTransId="{9B2D5713-26B4-455B-8F5B-0611F16069D9}"/>
    <dgm:cxn modelId="{4E8A7AB0-C37E-4479-B473-3DF78EE70C3F}" type="presOf" srcId="{E15CA8BB-99AF-4726-ACA7-27AF658095EB}" destId="{79B9CE90-F3D6-4CC4-AF62-50CFD4E1D697}" srcOrd="0" destOrd="0" presId="urn:microsoft.com/office/officeart/2009/3/layout/HorizontalOrganizationChart"/>
    <dgm:cxn modelId="{1270CD2F-137D-445A-9258-6126D1935BB4}" srcId="{03433B36-9C8B-4905-B4BB-34E659902AED}" destId="{28BE8350-3EBC-4F3A-83C5-13A0AEC4A3E3}" srcOrd="0" destOrd="0" parTransId="{EF95EB96-F1FE-4D96-A60C-537672B92A56}" sibTransId="{3E84C361-4F91-4BB5-AA7B-C46EA2E18072}"/>
    <dgm:cxn modelId="{0CEC5209-0564-4017-A600-53AA8057BBDA}" type="presOf" srcId="{1BB9F28A-1F7D-40AB-82CA-7BD04BC6D223}" destId="{FDED5ED5-FA93-410D-AD50-D8596CE761B4}" srcOrd="0" destOrd="0" presId="urn:microsoft.com/office/officeart/2009/3/layout/HorizontalOrganizationChart"/>
    <dgm:cxn modelId="{08D2FC92-B7CA-42E6-A70E-788B4C7A3CE2}" type="presOf" srcId="{19A77248-B23E-4837-AA57-80820F48E98B}" destId="{42C81157-5D23-4DB4-BA32-C175824F02EA}" srcOrd="1" destOrd="0" presId="urn:microsoft.com/office/officeart/2009/3/layout/HorizontalOrganizationChart"/>
    <dgm:cxn modelId="{6C7E778A-BD97-4554-8A7F-994B9B249552}" type="presOf" srcId="{8D23082A-8586-4D5F-924B-C4C4793FEE67}" destId="{58422A2F-5956-400D-8F66-9AD611CA155B}" srcOrd="0" destOrd="0" presId="urn:microsoft.com/office/officeart/2009/3/layout/HorizontalOrganizationChart"/>
    <dgm:cxn modelId="{58E2A43B-EE54-4646-B30D-FB80F9129F39}" type="presOf" srcId="{DDF8AABD-9643-424F-AA2C-946E7B843970}" destId="{4D841404-D480-4163-83E5-D56780BDC357}" srcOrd="0" destOrd="0" presId="urn:microsoft.com/office/officeart/2009/3/layout/HorizontalOrganizationChart"/>
    <dgm:cxn modelId="{F16DC4C9-74ED-4662-B86F-984D123CEEC5}" type="presOf" srcId="{BBEE4764-A308-4061-A09B-69519CC3B6F4}" destId="{C136FA61-E516-447B-8B31-626C8A0A1E1D}" srcOrd="1" destOrd="0" presId="urn:microsoft.com/office/officeart/2009/3/layout/HorizontalOrganizationChart"/>
    <dgm:cxn modelId="{E3C00B83-334F-4A86-BDE8-87B32861F90D}" type="presOf" srcId="{965E8473-20AF-45DC-8ED0-C498FCC17477}" destId="{1E1F1FA5-0BBC-4496-A806-826F3CA309EF}" srcOrd="0" destOrd="0" presId="urn:microsoft.com/office/officeart/2009/3/layout/HorizontalOrganizationChart"/>
    <dgm:cxn modelId="{A53F0B4C-A0DF-4170-9585-4AC9ADFDFDC9}" type="presOf" srcId="{83BD92F2-6737-4454-8175-F0AD3ADDFA16}" destId="{52154F33-283F-44BE-B226-A688D3BEF972}" srcOrd="0" destOrd="0" presId="urn:microsoft.com/office/officeart/2009/3/layout/HorizontalOrganizationChart"/>
    <dgm:cxn modelId="{6A8AA6E2-F21C-4C63-AE04-3A72CBF6FD26}" type="presOf" srcId="{0CEBE128-6B04-4D9C-96CF-37FCF04033F2}" destId="{B6AC34EC-0F20-4857-8E51-B8E884C335FB}" srcOrd="1" destOrd="0" presId="urn:microsoft.com/office/officeart/2009/3/layout/HorizontalOrganizationChart"/>
    <dgm:cxn modelId="{BAC7FBFD-6AC2-43D6-8B73-38B48979FCE4}" type="presOf" srcId="{BBEE4764-A308-4061-A09B-69519CC3B6F4}" destId="{D94DC2A1-2DF1-4F10-AB2B-738C732308D7}" srcOrd="0" destOrd="0" presId="urn:microsoft.com/office/officeart/2009/3/layout/HorizontalOrganizationChart"/>
    <dgm:cxn modelId="{F6B77FCC-174A-4A0A-901A-F4A3A9596A72}" type="presOf" srcId="{28BE8350-3EBC-4F3A-83C5-13A0AEC4A3E3}" destId="{20D35EF4-9B7B-4444-87DC-35CEB6488CFC}" srcOrd="0" destOrd="0" presId="urn:microsoft.com/office/officeart/2009/3/layout/HorizontalOrganizationChart"/>
    <dgm:cxn modelId="{CE5E7266-CD65-4D76-8AE1-56DC800C71F5}" type="presOf" srcId="{F5208552-6574-4B4F-807B-923484AD52E2}" destId="{58ED4AD4-517B-409A-B6FC-1DDFE4C47D2F}" srcOrd="1" destOrd="0" presId="urn:microsoft.com/office/officeart/2009/3/layout/HorizontalOrganizationChart"/>
    <dgm:cxn modelId="{C17BE9CB-3BB6-44F9-817F-EC1A0BEE62C9}" type="presOf" srcId="{A54555D5-E9E6-4D61-B2CF-1571E6A6CA73}" destId="{AFF6A94D-F057-498A-93D4-D6AD9247399A}" srcOrd="1" destOrd="0" presId="urn:microsoft.com/office/officeart/2009/3/layout/HorizontalOrganizationChart"/>
    <dgm:cxn modelId="{BDA5E77A-185D-445B-A9C2-5A0C82E45DA6}" type="presOf" srcId="{A7BFFE70-FF80-43A3-A457-45C8191E4A0B}" destId="{BD7747D4-465C-4759-B9D9-F48114EA281D}" srcOrd="0" destOrd="0" presId="urn:microsoft.com/office/officeart/2009/3/layout/HorizontalOrganizationChart"/>
    <dgm:cxn modelId="{DB050377-0FC9-46E3-833C-29AC86125AD2}" type="presOf" srcId="{13F0901D-7B98-455C-9699-0D7A8C0B6CFA}" destId="{E4B2619C-D844-4A13-B620-C2FB93B5FBBB}" srcOrd="0" destOrd="0" presId="urn:microsoft.com/office/officeart/2009/3/layout/HorizontalOrganizationChart"/>
    <dgm:cxn modelId="{E080CCA9-2746-464D-A956-108B57C9F1E4}" type="presOf" srcId="{6FF5915E-FB3A-4093-BAB4-AF099BDC16D3}" destId="{59A8C214-B5E1-4D7F-A14A-327AF4E49166}" srcOrd="1" destOrd="0" presId="urn:microsoft.com/office/officeart/2009/3/layout/HorizontalOrganizationChart"/>
    <dgm:cxn modelId="{A04A8436-7419-4525-BDF3-FA20F16DF264}" type="presOf" srcId="{398CF9EA-62A2-483D-BA9D-4908081956CA}" destId="{525A680F-FC70-4A38-BBE0-6981CFCC654B}" srcOrd="0" destOrd="0" presId="urn:microsoft.com/office/officeart/2009/3/layout/HorizontalOrganizationChart"/>
    <dgm:cxn modelId="{ACBEACAF-456C-475A-AB0C-73A866824C27}" srcId="{96284669-6AA9-41B5-9F49-B0355E567C03}" destId="{D6DE8B01-34D3-4D96-A59A-CA770890E04B}" srcOrd="4" destOrd="0" parTransId="{343AD1B6-C8BE-4BA2-878A-ECAF4DDDAFB3}" sibTransId="{C251A184-2DBA-48C6-B710-5CFE13BD040C}"/>
    <dgm:cxn modelId="{2A1226BE-9CD5-4A77-8A6E-A915F296ABF6}" type="presOf" srcId="{83BD92F2-6737-4454-8175-F0AD3ADDFA16}" destId="{9447C720-3FFB-402F-B024-5BC14FB483EC}" srcOrd="1" destOrd="0" presId="urn:microsoft.com/office/officeart/2009/3/layout/HorizontalOrganizationChart"/>
    <dgm:cxn modelId="{16AB7BA1-453C-4321-8064-19BC53BD0E63}" type="presOf" srcId="{27CD11D1-D9CB-4479-B169-911D2C8C5F3E}" destId="{26363582-72D6-4C96-9CFB-F5AF08050964}" srcOrd="0" destOrd="0" presId="urn:microsoft.com/office/officeart/2009/3/layout/HorizontalOrganizationChart"/>
    <dgm:cxn modelId="{76B44FA1-0C78-4481-9837-4B22D4C80CCF}" type="presOf" srcId="{AC9EA9CC-42DA-45DA-B40C-A8DA1B28345C}" destId="{761C36AF-0286-4983-8AB7-5E2B3E7F950A}" srcOrd="1" destOrd="0" presId="urn:microsoft.com/office/officeart/2009/3/layout/HorizontalOrganizationChart"/>
    <dgm:cxn modelId="{8A78862C-D620-4506-87D1-ADEB53A52FD1}" srcId="{C18F3A55-E4EF-4445-A5DC-05CFBF373CA3}" destId="{91AF03E2-756A-4258-A271-CB37BC41407F}" srcOrd="4" destOrd="0" parTransId="{C209812E-B800-4C19-A468-4FD37AB776C4}" sibTransId="{C71DF092-ADF6-41A8-8908-C5F7D8E80889}"/>
    <dgm:cxn modelId="{A5662E1B-3623-4083-ADC4-90BAC13515C4}" type="presOf" srcId="{D5025EDC-5444-487F-AFC0-83D3EEF8119C}" destId="{F8F55CDF-60B2-45DA-B0E7-7958A1769F24}" srcOrd="0" destOrd="0" presId="urn:microsoft.com/office/officeart/2009/3/layout/HorizontalOrganizationChart"/>
    <dgm:cxn modelId="{F6A36BFE-A2A1-40BD-B0CF-261CDF5F3EFB}" type="presOf" srcId="{9807DCFA-A4FE-4482-98BB-A15E8E5A5146}" destId="{854F7365-B7E3-41B1-9853-86AFDEACC57C}" srcOrd="0" destOrd="0" presId="urn:microsoft.com/office/officeart/2009/3/layout/HorizontalOrganizationChart"/>
    <dgm:cxn modelId="{64A42A15-90BA-4A8D-81F1-525F4D4AF9EE}" type="presOf" srcId="{F5208552-6574-4B4F-807B-923484AD52E2}" destId="{6BCA7F17-C6D1-48E3-B88A-1BC19785476A}" srcOrd="0" destOrd="0" presId="urn:microsoft.com/office/officeart/2009/3/layout/HorizontalOrganizationChart"/>
    <dgm:cxn modelId="{361868AD-80E3-4186-9EF0-826FF5DDC807}" type="presOf" srcId="{91AF03E2-756A-4258-A271-CB37BC41407F}" destId="{BD76E95B-45F9-4B6B-91A0-B1CE3D5D4976}" srcOrd="0" destOrd="0" presId="urn:microsoft.com/office/officeart/2009/3/layout/HorizontalOrganizationChart"/>
    <dgm:cxn modelId="{46086053-C396-43EE-BBFA-A728E65FA979}" type="presOf" srcId="{6309827C-C9D5-4D10-AEF4-A6C2587AD581}" destId="{273C741A-8199-4102-ABD6-C7DBEE800ED3}" srcOrd="0" destOrd="0" presId="urn:microsoft.com/office/officeart/2009/3/layout/HorizontalOrganizationChart"/>
    <dgm:cxn modelId="{FC06DC7D-5D82-494A-A15E-BC2C6E6292A0}" type="presOf" srcId="{EC1545F2-D72B-4F72-A083-A47CD7295600}" destId="{F8CBE215-A9F2-4DD3-8305-7D56C66596EB}" srcOrd="0" destOrd="0" presId="urn:microsoft.com/office/officeart/2009/3/layout/HorizontalOrganizationChart"/>
    <dgm:cxn modelId="{3956F644-5D82-4123-9EB0-710C694DB844}" type="presOf" srcId="{D64EAEB3-CB07-4420-8FF8-D7C6CDACD650}" destId="{AC8AC8FA-90FA-490E-AD49-4402F1F8CF68}" srcOrd="0" destOrd="0" presId="urn:microsoft.com/office/officeart/2009/3/layout/HorizontalOrganizationChart"/>
    <dgm:cxn modelId="{ECB932C4-0D20-43CC-BE2B-300AC8735B64}" type="presOf" srcId="{EF95EB96-F1FE-4D96-A60C-537672B92A56}" destId="{ACC9749D-C413-4429-A08B-65646107780C}" srcOrd="0" destOrd="0" presId="urn:microsoft.com/office/officeart/2009/3/layout/HorizontalOrganizationChart"/>
    <dgm:cxn modelId="{62DEABF5-D54C-4EF5-9D12-D11F9685DE27}" type="presOf" srcId="{23820631-9A49-49BE-9D4C-917E296C39B6}" destId="{38D9FDB0-6E72-483A-B32F-89694083C5D7}" srcOrd="1" destOrd="0" presId="urn:microsoft.com/office/officeart/2009/3/layout/HorizontalOrganizationChart"/>
    <dgm:cxn modelId="{DD82E5A1-4B9B-430E-B0A4-B486C8F67FA4}" type="presOf" srcId="{DDF8AABD-9643-424F-AA2C-946E7B843970}" destId="{BEA9C430-00B5-41CC-9BC1-BC1A68328729}" srcOrd="1" destOrd="0" presId="urn:microsoft.com/office/officeart/2009/3/layout/HorizontalOrganizationChart"/>
    <dgm:cxn modelId="{6216AAF3-26A9-4705-8ED6-8CF4ECD15FEF}" type="presOf" srcId="{7A934124-CD1A-4F8C-A7F9-57E23E863131}" destId="{E556C6F7-065C-4442-9AC0-FE2BDE53D437}" srcOrd="1" destOrd="0" presId="urn:microsoft.com/office/officeart/2009/3/layout/HorizontalOrganizationChart"/>
    <dgm:cxn modelId="{E405D71E-7E35-4FDB-BD5C-629C91607CC6}" srcId="{D11A13FE-817A-4BD7-A95E-03A972836075}" destId="{6F803061-1057-4ECE-A6E1-8AFBAD83B83A}" srcOrd="2" destOrd="0" parTransId="{3C9A8AB3-C387-4C0F-B673-766C72181D62}" sibTransId="{A20637E9-FA04-4F21-A0F5-80F3282F0E74}"/>
    <dgm:cxn modelId="{E3E98136-6839-49EF-9504-9AB3A1A94FD9}" type="presOf" srcId="{85A16BFB-29B4-4801-A0D7-A88821C473B7}" destId="{099D0BA8-E02B-4529-BEE0-8916AFEC19D4}" srcOrd="0" destOrd="0" presId="urn:microsoft.com/office/officeart/2009/3/layout/HorizontalOrganizationChart"/>
    <dgm:cxn modelId="{81C376E3-9378-4827-9564-E6B5B30D013A}" type="presOf" srcId="{7A934124-CD1A-4F8C-A7F9-57E23E863131}" destId="{15662203-222B-4F6E-9B0D-EAAB01B89C82}" srcOrd="0" destOrd="0" presId="urn:microsoft.com/office/officeart/2009/3/layout/HorizontalOrganizationChart"/>
    <dgm:cxn modelId="{28B25D3E-CFBD-4E41-91C9-CF9CBB2F534A}" type="presOf" srcId="{AD1482B8-2CB9-41CE-8D0E-AD3DF46E91BF}" destId="{9D5B6D7B-A1AA-4045-BE55-29EA2E1DFBEB}" srcOrd="0" destOrd="0" presId="urn:microsoft.com/office/officeart/2009/3/layout/HorizontalOrganizationChart"/>
    <dgm:cxn modelId="{97072890-AA39-4F76-A50A-D26FFA0C8434}" type="presOf" srcId="{F789C3FA-4DFA-4640-AF88-D356911E4A64}" destId="{CB5F600C-F14A-4BF0-A7C4-FCD1D134E691}" srcOrd="0" destOrd="0" presId="urn:microsoft.com/office/officeart/2009/3/layout/HorizontalOrganizationChart"/>
    <dgm:cxn modelId="{11EB143C-2E2D-4D27-93C7-241366AD4503}" type="presOf" srcId="{0AF05FCE-1A3A-4DCC-B9A1-BC83E96E9320}" destId="{1567FE6A-D286-427E-819B-D7FFCB8BF3D7}" srcOrd="1" destOrd="0" presId="urn:microsoft.com/office/officeart/2009/3/layout/HorizontalOrganizationChart"/>
    <dgm:cxn modelId="{200E768D-8FA0-46F5-B824-9B3E13FBF827}" type="presOf" srcId="{8D9BC1B1-4B47-446C-B792-D88EC132E326}" destId="{0377B67F-B6C6-42A4-8EDF-D78DACA60B11}" srcOrd="1" destOrd="0" presId="urn:microsoft.com/office/officeart/2009/3/layout/HorizontalOrganizationChart"/>
    <dgm:cxn modelId="{04E0A1E3-49B5-4F57-83B4-C42107237FFD}" type="presOf" srcId="{13F56BAC-E2B7-4D36-83D6-D311BA39A735}" destId="{4F81A38D-93EE-4EA8-B8E0-CFE03C3DE149}" srcOrd="0" destOrd="0" presId="urn:microsoft.com/office/officeart/2009/3/layout/HorizontalOrganizationChart"/>
    <dgm:cxn modelId="{BDD69674-ACE0-4130-BC62-E3F170756F51}" type="presOf" srcId="{398CF9EA-62A2-483D-BA9D-4908081956CA}" destId="{35D43DD1-C2A9-4F19-AAD3-00FD0EFBC735}" srcOrd="1" destOrd="0" presId="urn:microsoft.com/office/officeart/2009/3/layout/HorizontalOrganizationChart"/>
    <dgm:cxn modelId="{2C380956-F49D-4C64-97F0-90AA9C5B0B51}" type="presOf" srcId="{0FE57B81-00A9-4657-A428-803898F9CECD}" destId="{F7724943-5087-4C0F-8702-4700147A094D}" srcOrd="0" destOrd="0" presId="urn:microsoft.com/office/officeart/2009/3/layout/HorizontalOrganizationChart"/>
    <dgm:cxn modelId="{DF80584C-9D00-41AF-AD12-A84E1E63B00E}" type="presOf" srcId="{6F803061-1057-4ECE-A6E1-8AFBAD83B83A}" destId="{0EC43A44-77E2-4456-90CF-C9263FDA6B01}" srcOrd="0" destOrd="0" presId="urn:microsoft.com/office/officeart/2009/3/layout/HorizontalOrganizationChart"/>
    <dgm:cxn modelId="{D654EB1D-C964-4E22-8B61-2D3C7C7AD5F4}" type="presParOf" srcId="{7AEB6DAA-FC4C-4A79-A600-21B27F488735}" destId="{6642D5F1-59DB-4505-BE54-D41CE2418DF0}" srcOrd="0" destOrd="0" presId="urn:microsoft.com/office/officeart/2009/3/layout/HorizontalOrganizationChart"/>
    <dgm:cxn modelId="{1C2C613E-5770-4E43-B9F8-FB1344D701EC}" type="presParOf" srcId="{6642D5F1-59DB-4505-BE54-D41CE2418DF0}" destId="{C037B29C-EE0F-4E30-B16B-EA176F013CA3}" srcOrd="0" destOrd="0" presId="urn:microsoft.com/office/officeart/2009/3/layout/HorizontalOrganizationChart"/>
    <dgm:cxn modelId="{11964C1E-67B7-4EB7-87EB-74023C42E278}" type="presParOf" srcId="{C037B29C-EE0F-4E30-B16B-EA176F013CA3}" destId="{6362467E-FB07-4CD5-B711-C37DA288C54F}" srcOrd="0" destOrd="0" presId="urn:microsoft.com/office/officeart/2009/3/layout/HorizontalOrganizationChart"/>
    <dgm:cxn modelId="{8A57FCAC-09A8-45BE-9831-5C0F95122557}" type="presParOf" srcId="{C037B29C-EE0F-4E30-B16B-EA176F013CA3}" destId="{F7F5DB5C-EC3B-45D0-8920-CB7562915BF7}" srcOrd="1" destOrd="0" presId="urn:microsoft.com/office/officeart/2009/3/layout/HorizontalOrganizationChart"/>
    <dgm:cxn modelId="{309E1926-3B41-44A4-8BBD-E4D1711A8ACE}" type="presParOf" srcId="{6642D5F1-59DB-4505-BE54-D41CE2418DF0}" destId="{9DD640E5-FA02-4C3F-B338-BA00A0913979}" srcOrd="1" destOrd="0" presId="urn:microsoft.com/office/officeart/2009/3/layout/HorizontalOrganizationChart"/>
    <dgm:cxn modelId="{7D9FC017-8D3A-419B-A0D1-5C9978DEFA2C}" type="presParOf" srcId="{9DD640E5-FA02-4C3F-B338-BA00A0913979}" destId="{273C741A-8199-4102-ABD6-C7DBEE800ED3}" srcOrd="0" destOrd="0" presId="urn:microsoft.com/office/officeart/2009/3/layout/HorizontalOrganizationChart"/>
    <dgm:cxn modelId="{B2825DF6-9ED2-4FEB-8C2B-F0F1FBD218A5}" type="presParOf" srcId="{9DD640E5-FA02-4C3F-B338-BA00A0913979}" destId="{896F4566-D143-4302-A1B4-1EFCCBD64776}" srcOrd="1" destOrd="0" presId="urn:microsoft.com/office/officeart/2009/3/layout/HorizontalOrganizationChart"/>
    <dgm:cxn modelId="{829FBF3D-435C-4268-9B2E-CC589B6E262D}" type="presParOf" srcId="{896F4566-D143-4302-A1B4-1EFCCBD64776}" destId="{1E4B28F6-386F-4F6B-AC52-468C0F827C2A}" srcOrd="0" destOrd="0" presId="urn:microsoft.com/office/officeart/2009/3/layout/HorizontalOrganizationChart"/>
    <dgm:cxn modelId="{62B3CC47-85AE-4E97-8032-2E673B1A15CF}" type="presParOf" srcId="{1E4B28F6-386F-4F6B-AC52-468C0F827C2A}" destId="{524F5963-AF45-42D3-BB98-EBAC0C20B3F8}" srcOrd="0" destOrd="0" presId="urn:microsoft.com/office/officeart/2009/3/layout/HorizontalOrganizationChart"/>
    <dgm:cxn modelId="{42623AB7-7E19-4CEA-BB06-F0E6F2BE858A}" type="presParOf" srcId="{1E4B28F6-386F-4F6B-AC52-468C0F827C2A}" destId="{7A004E65-A361-40CF-8BE6-2464573420BC}" srcOrd="1" destOrd="0" presId="urn:microsoft.com/office/officeart/2009/3/layout/HorizontalOrganizationChart"/>
    <dgm:cxn modelId="{0B13B8EB-8897-4337-B0DC-D6C0B5F929B9}" type="presParOf" srcId="{896F4566-D143-4302-A1B4-1EFCCBD64776}" destId="{2D796EB0-DDA1-4F00-9B86-E5D6F05F34C1}" srcOrd="1" destOrd="0" presId="urn:microsoft.com/office/officeart/2009/3/layout/HorizontalOrganizationChart"/>
    <dgm:cxn modelId="{C74DEA92-2A8F-4644-8022-C79D0965F579}" type="presParOf" srcId="{2D796EB0-DDA1-4F00-9B86-E5D6F05F34C1}" destId="{722DE953-76C4-40BB-AD80-DC294D704CA1}" srcOrd="0" destOrd="0" presId="urn:microsoft.com/office/officeart/2009/3/layout/HorizontalOrganizationChart"/>
    <dgm:cxn modelId="{99ED8CB6-82E2-4F70-B3D2-BA48692A0A80}" type="presParOf" srcId="{2D796EB0-DDA1-4F00-9B86-E5D6F05F34C1}" destId="{D66E02D7-E7D9-40ED-8266-202ED738E51C}" srcOrd="1" destOrd="0" presId="urn:microsoft.com/office/officeart/2009/3/layout/HorizontalOrganizationChart"/>
    <dgm:cxn modelId="{7026952A-A4C2-4CE5-AC77-89B9B8CC9280}" type="presParOf" srcId="{D66E02D7-E7D9-40ED-8266-202ED738E51C}" destId="{D58AD938-964C-4921-A9C0-450960CCBFC4}" srcOrd="0" destOrd="0" presId="urn:microsoft.com/office/officeart/2009/3/layout/HorizontalOrganizationChart"/>
    <dgm:cxn modelId="{0ECBACB9-AEB0-40D7-ADB0-571B800E96D5}" type="presParOf" srcId="{D58AD938-964C-4921-A9C0-450960CCBFC4}" destId="{0D8E7792-F284-49B6-A3F3-9737FE41D58D}" srcOrd="0" destOrd="0" presId="urn:microsoft.com/office/officeart/2009/3/layout/HorizontalOrganizationChart"/>
    <dgm:cxn modelId="{48CE5C17-B9F3-46AC-9AD9-67C8AE05277B}" type="presParOf" srcId="{D58AD938-964C-4921-A9C0-450960CCBFC4}" destId="{C915F916-01F0-4C31-9AFD-D0B964C9CF9B}" srcOrd="1" destOrd="0" presId="urn:microsoft.com/office/officeart/2009/3/layout/HorizontalOrganizationChart"/>
    <dgm:cxn modelId="{91809337-1349-4ACC-9F94-E14D7527A0EE}" type="presParOf" srcId="{D66E02D7-E7D9-40ED-8266-202ED738E51C}" destId="{A3E7625C-FFF1-45AE-AC26-B81242DDFFF9}" srcOrd="1" destOrd="0" presId="urn:microsoft.com/office/officeart/2009/3/layout/HorizontalOrganizationChart"/>
    <dgm:cxn modelId="{8189D22A-E001-4B97-8CDD-502DEAB32766}" type="presParOf" srcId="{D66E02D7-E7D9-40ED-8266-202ED738E51C}" destId="{F5650D80-671F-4A1C-8E76-4FFA7EEA91C5}" srcOrd="2" destOrd="0" presId="urn:microsoft.com/office/officeart/2009/3/layout/HorizontalOrganizationChart"/>
    <dgm:cxn modelId="{EE70FBFE-7DE8-4EA1-843D-104095D4B9E4}" type="presParOf" srcId="{2D796EB0-DDA1-4F00-9B86-E5D6F05F34C1}" destId="{A111407B-92FC-43A5-AC18-DC624A8DCF58}" srcOrd="2" destOrd="0" presId="urn:microsoft.com/office/officeart/2009/3/layout/HorizontalOrganizationChart"/>
    <dgm:cxn modelId="{65F21A15-0413-435D-B858-ACD41340D8DC}" type="presParOf" srcId="{2D796EB0-DDA1-4F00-9B86-E5D6F05F34C1}" destId="{BC05A463-44DC-4496-95E5-42C703965868}" srcOrd="3" destOrd="0" presId="urn:microsoft.com/office/officeart/2009/3/layout/HorizontalOrganizationChart"/>
    <dgm:cxn modelId="{1945C365-B8E8-4512-B00C-8926BC2B8ABF}" type="presParOf" srcId="{BC05A463-44DC-4496-95E5-42C703965868}" destId="{59D49A35-B2FE-47F6-B843-E93044BC1C84}" srcOrd="0" destOrd="0" presId="urn:microsoft.com/office/officeart/2009/3/layout/HorizontalOrganizationChart"/>
    <dgm:cxn modelId="{842E2755-0A1C-4FE6-9DB4-0F0FFE7681ED}" type="presParOf" srcId="{59D49A35-B2FE-47F6-B843-E93044BC1C84}" destId="{BACE110C-D272-4A3B-9074-061F1E488381}" srcOrd="0" destOrd="0" presId="urn:microsoft.com/office/officeart/2009/3/layout/HorizontalOrganizationChart"/>
    <dgm:cxn modelId="{EF053460-3265-4CD5-820F-66366C9A594C}" type="presParOf" srcId="{59D49A35-B2FE-47F6-B843-E93044BC1C84}" destId="{A445DC30-E013-46F7-89EB-209BDA5CDF65}" srcOrd="1" destOrd="0" presId="urn:microsoft.com/office/officeart/2009/3/layout/HorizontalOrganizationChart"/>
    <dgm:cxn modelId="{7DF1B12A-FCEA-40D9-B46E-7893795BF69B}" type="presParOf" srcId="{BC05A463-44DC-4496-95E5-42C703965868}" destId="{E4D3F931-BFF4-45A7-AB69-2104B95DAC53}" srcOrd="1" destOrd="0" presId="urn:microsoft.com/office/officeart/2009/3/layout/HorizontalOrganizationChart"/>
    <dgm:cxn modelId="{25FEEFB5-7F5E-4934-A5A7-6AED3ABE8A9C}" type="presParOf" srcId="{BC05A463-44DC-4496-95E5-42C703965868}" destId="{CCAF6B32-BD0F-4092-8D23-1E248546CEDA}" srcOrd="2" destOrd="0" presId="urn:microsoft.com/office/officeart/2009/3/layout/HorizontalOrganizationChart"/>
    <dgm:cxn modelId="{98DCBC84-5F18-4F94-AEC4-2E7C434F2C8D}" type="presParOf" srcId="{896F4566-D143-4302-A1B4-1EFCCBD64776}" destId="{FCC8261E-28BA-4EC1-ABAE-55BB7C25ED40}" srcOrd="2" destOrd="0" presId="urn:microsoft.com/office/officeart/2009/3/layout/HorizontalOrganizationChart"/>
    <dgm:cxn modelId="{5ED8B8CE-351E-4B26-BCE7-D696EDA7A6CD}" type="presParOf" srcId="{9DD640E5-FA02-4C3F-B338-BA00A0913979}" destId="{C98AD39D-5BCA-40BC-B78B-D8AC3F01E5D8}" srcOrd="2" destOrd="0" presId="urn:microsoft.com/office/officeart/2009/3/layout/HorizontalOrganizationChart"/>
    <dgm:cxn modelId="{F4809025-D7A5-46B9-9887-A630E4E12A34}" type="presParOf" srcId="{9DD640E5-FA02-4C3F-B338-BA00A0913979}" destId="{A3E2DE2B-3955-44B0-8293-92F31109B9E4}" srcOrd="3" destOrd="0" presId="urn:microsoft.com/office/officeart/2009/3/layout/HorizontalOrganizationChart"/>
    <dgm:cxn modelId="{C22A5834-9B03-472A-8292-7E75829AE2D1}" type="presParOf" srcId="{A3E2DE2B-3955-44B0-8293-92F31109B9E4}" destId="{23ACF0FC-95F6-42FF-BCB5-175944520126}" srcOrd="0" destOrd="0" presId="urn:microsoft.com/office/officeart/2009/3/layout/HorizontalOrganizationChart"/>
    <dgm:cxn modelId="{300BDDCB-1094-4815-9BAB-60287E7F62D8}" type="presParOf" srcId="{23ACF0FC-95F6-42FF-BCB5-175944520126}" destId="{2E09D3E7-023B-494F-9456-7CAF8365DB1F}" srcOrd="0" destOrd="0" presId="urn:microsoft.com/office/officeart/2009/3/layout/HorizontalOrganizationChart"/>
    <dgm:cxn modelId="{A9C8AF29-0C1D-4DC2-8124-0361DA7D5098}" type="presParOf" srcId="{23ACF0FC-95F6-42FF-BCB5-175944520126}" destId="{AFF6A94D-F057-498A-93D4-D6AD9247399A}" srcOrd="1" destOrd="0" presId="urn:microsoft.com/office/officeart/2009/3/layout/HorizontalOrganizationChart"/>
    <dgm:cxn modelId="{52F9645D-1F5E-4F3D-B5B6-CE2342921EAC}" type="presParOf" srcId="{A3E2DE2B-3955-44B0-8293-92F31109B9E4}" destId="{D3DAC2AE-F8CA-4666-B9A4-4D6E62AF68FC}" srcOrd="1" destOrd="0" presId="urn:microsoft.com/office/officeart/2009/3/layout/HorizontalOrganizationChart"/>
    <dgm:cxn modelId="{2FB81348-2547-4E43-88DC-9F94A54847AD}" type="presParOf" srcId="{A3E2DE2B-3955-44B0-8293-92F31109B9E4}" destId="{6E8100EE-72B9-4E32-A0E4-C2A205A11163}" srcOrd="2" destOrd="0" presId="urn:microsoft.com/office/officeart/2009/3/layout/HorizontalOrganizationChart"/>
    <dgm:cxn modelId="{C1CEB27A-B5BC-4396-AA46-EFFEF25FDE20}" type="presParOf" srcId="{9DD640E5-FA02-4C3F-B338-BA00A0913979}" destId="{B0E27457-98B9-4F83-908B-0572DB35C7D0}" srcOrd="4" destOrd="0" presId="urn:microsoft.com/office/officeart/2009/3/layout/HorizontalOrganizationChart"/>
    <dgm:cxn modelId="{E7B3142C-E932-473A-A40D-EE7B1E9A4499}" type="presParOf" srcId="{9DD640E5-FA02-4C3F-B338-BA00A0913979}" destId="{0008C925-2348-4ACC-9E77-DA8ABF04F10B}" srcOrd="5" destOrd="0" presId="urn:microsoft.com/office/officeart/2009/3/layout/HorizontalOrganizationChart"/>
    <dgm:cxn modelId="{779B9794-72EB-451B-942D-4E38FB158ADA}" type="presParOf" srcId="{0008C925-2348-4ACC-9E77-DA8ABF04F10B}" destId="{65B450FA-CB14-4BD9-B94D-927628C0E0F7}" srcOrd="0" destOrd="0" presId="urn:microsoft.com/office/officeart/2009/3/layout/HorizontalOrganizationChart"/>
    <dgm:cxn modelId="{8A6D5598-913D-4C57-84A4-702DABF7CD2D}" type="presParOf" srcId="{65B450FA-CB14-4BD9-B94D-927628C0E0F7}" destId="{2613787C-348D-4762-893D-486243AE6135}" srcOrd="0" destOrd="0" presId="urn:microsoft.com/office/officeart/2009/3/layout/HorizontalOrganizationChart"/>
    <dgm:cxn modelId="{5AFE80ED-2DE5-4930-A7DB-C7250344ADB1}" type="presParOf" srcId="{65B450FA-CB14-4BD9-B94D-927628C0E0F7}" destId="{59A8C214-B5E1-4D7F-A14A-327AF4E49166}" srcOrd="1" destOrd="0" presId="urn:microsoft.com/office/officeart/2009/3/layout/HorizontalOrganizationChart"/>
    <dgm:cxn modelId="{B264F7F3-730D-4BAC-ACEB-6862BFF23831}" type="presParOf" srcId="{0008C925-2348-4ACC-9E77-DA8ABF04F10B}" destId="{A1ECF610-4495-4D14-B45C-A55BDA6642EC}" srcOrd="1" destOrd="0" presId="urn:microsoft.com/office/officeart/2009/3/layout/HorizontalOrganizationChart"/>
    <dgm:cxn modelId="{ED3173C9-2866-495D-A40B-48D83F2524A6}" type="presParOf" srcId="{A1ECF610-4495-4D14-B45C-A55BDA6642EC}" destId="{024300A0-2E06-4AF8-9A88-8C26E2BF0E21}" srcOrd="0" destOrd="0" presId="urn:microsoft.com/office/officeart/2009/3/layout/HorizontalOrganizationChart"/>
    <dgm:cxn modelId="{63E309A9-C807-4691-9368-1AAA400A2416}" type="presParOf" srcId="{A1ECF610-4495-4D14-B45C-A55BDA6642EC}" destId="{D42A8860-2C63-4D4B-941F-36B58A0EFD30}" srcOrd="1" destOrd="0" presId="urn:microsoft.com/office/officeart/2009/3/layout/HorizontalOrganizationChart"/>
    <dgm:cxn modelId="{0F2A2BAD-16B2-4322-8626-A66D079692D7}" type="presParOf" srcId="{D42A8860-2C63-4D4B-941F-36B58A0EFD30}" destId="{89F5AB68-442B-4148-A241-86D21F201771}" srcOrd="0" destOrd="0" presId="urn:microsoft.com/office/officeart/2009/3/layout/HorizontalOrganizationChart"/>
    <dgm:cxn modelId="{511D8EDC-1BCE-4597-BD8D-8AE4D8452DB2}" type="presParOf" srcId="{89F5AB68-442B-4148-A241-86D21F201771}" destId="{C8F87355-3C05-4326-B063-D3520A187A8A}" srcOrd="0" destOrd="0" presId="urn:microsoft.com/office/officeart/2009/3/layout/HorizontalOrganizationChart"/>
    <dgm:cxn modelId="{B8A832B3-FCD9-4F66-87A2-7562664AC078}" type="presParOf" srcId="{89F5AB68-442B-4148-A241-86D21F201771}" destId="{39A85474-FAE2-4CA1-968C-A22DC1A2F206}" srcOrd="1" destOrd="0" presId="urn:microsoft.com/office/officeart/2009/3/layout/HorizontalOrganizationChart"/>
    <dgm:cxn modelId="{8DE8F95C-FDA9-415B-8FDD-B34750BED6F0}" type="presParOf" srcId="{D42A8860-2C63-4D4B-941F-36B58A0EFD30}" destId="{74D60E94-F3D8-492F-A005-ECEC18D9FAB2}" srcOrd="1" destOrd="0" presId="urn:microsoft.com/office/officeart/2009/3/layout/HorizontalOrganizationChart"/>
    <dgm:cxn modelId="{479AB57B-25AB-417B-96B9-F95C478B71D0}" type="presParOf" srcId="{D42A8860-2C63-4D4B-941F-36B58A0EFD30}" destId="{5029D67A-9FF5-44EA-9463-1E1753FD9738}" srcOrd="2" destOrd="0" presId="urn:microsoft.com/office/officeart/2009/3/layout/HorizontalOrganizationChart"/>
    <dgm:cxn modelId="{B25E43E6-DEB5-4791-BFE2-CE7879F24A4D}" type="presParOf" srcId="{A1ECF610-4495-4D14-B45C-A55BDA6642EC}" destId="{099D0BA8-E02B-4529-BEE0-8916AFEC19D4}" srcOrd="2" destOrd="0" presId="urn:microsoft.com/office/officeart/2009/3/layout/HorizontalOrganizationChart"/>
    <dgm:cxn modelId="{6A3FB7B2-361F-4F57-9D8E-1627379CEAB3}" type="presParOf" srcId="{A1ECF610-4495-4D14-B45C-A55BDA6642EC}" destId="{7AECAD6E-E2FE-444A-B34D-EE5281AA7B2A}" srcOrd="3" destOrd="0" presId="urn:microsoft.com/office/officeart/2009/3/layout/HorizontalOrganizationChart"/>
    <dgm:cxn modelId="{8538EABB-DF76-4B28-85CC-2DFC809D388A}" type="presParOf" srcId="{7AECAD6E-E2FE-444A-B34D-EE5281AA7B2A}" destId="{6BCAF2D5-65E0-42DB-A9EC-E689EFA3590A}" srcOrd="0" destOrd="0" presId="urn:microsoft.com/office/officeart/2009/3/layout/HorizontalOrganizationChart"/>
    <dgm:cxn modelId="{2CE5D3C5-E257-48A7-86D5-389B90BBD744}" type="presParOf" srcId="{6BCAF2D5-65E0-42DB-A9EC-E689EFA3590A}" destId="{854F7365-B7E3-41B1-9853-86AFDEACC57C}" srcOrd="0" destOrd="0" presId="urn:microsoft.com/office/officeart/2009/3/layout/HorizontalOrganizationChart"/>
    <dgm:cxn modelId="{7E813E6A-4D75-49ED-9330-2FF038B9A26C}" type="presParOf" srcId="{6BCAF2D5-65E0-42DB-A9EC-E689EFA3590A}" destId="{00C0EB4A-7348-404C-93C4-85C23554C599}" srcOrd="1" destOrd="0" presId="urn:microsoft.com/office/officeart/2009/3/layout/HorizontalOrganizationChart"/>
    <dgm:cxn modelId="{5EC63B93-7EB5-4F51-9A43-53964472C962}" type="presParOf" srcId="{7AECAD6E-E2FE-444A-B34D-EE5281AA7B2A}" destId="{4696DDC8-6302-49F5-B1BA-6D63F356D601}" srcOrd="1" destOrd="0" presId="urn:microsoft.com/office/officeart/2009/3/layout/HorizontalOrganizationChart"/>
    <dgm:cxn modelId="{3D221002-56E5-4424-92EA-D98237FA6726}" type="presParOf" srcId="{7AECAD6E-E2FE-444A-B34D-EE5281AA7B2A}" destId="{454AF256-B14B-479B-93F1-21A1D2D7ED2A}" srcOrd="2" destOrd="0" presId="urn:microsoft.com/office/officeart/2009/3/layout/HorizontalOrganizationChart"/>
    <dgm:cxn modelId="{111260AE-1FD9-4D4F-8CF5-E4F17B17B4FC}" type="presParOf" srcId="{0008C925-2348-4ACC-9E77-DA8ABF04F10B}" destId="{F06B99C4-0445-45C6-9EB1-4E1EBF59BC57}" srcOrd="2" destOrd="0" presId="urn:microsoft.com/office/officeart/2009/3/layout/HorizontalOrganizationChart"/>
    <dgm:cxn modelId="{4511F8DD-3857-44CD-9A78-0449C938837A}" type="presParOf" srcId="{9DD640E5-FA02-4C3F-B338-BA00A0913979}" destId="{3ABDAFFF-A678-4151-A794-37B67C5ED951}" srcOrd="6" destOrd="0" presId="urn:microsoft.com/office/officeart/2009/3/layout/HorizontalOrganizationChart"/>
    <dgm:cxn modelId="{C4CA36D5-9422-4C9D-AC43-A2EAB27CC7F2}" type="presParOf" srcId="{9DD640E5-FA02-4C3F-B338-BA00A0913979}" destId="{3138E33F-B8B5-4E90-97BA-0E072EBBCA93}" srcOrd="7" destOrd="0" presId="urn:microsoft.com/office/officeart/2009/3/layout/HorizontalOrganizationChart"/>
    <dgm:cxn modelId="{093FFBB3-CA26-40C8-8EBD-8B079207AF71}" type="presParOf" srcId="{3138E33F-B8B5-4E90-97BA-0E072EBBCA93}" destId="{7F914223-9FD5-4F3A-834F-9B09A17BA93A}" srcOrd="0" destOrd="0" presId="urn:microsoft.com/office/officeart/2009/3/layout/HorizontalOrganizationChart"/>
    <dgm:cxn modelId="{872B8AC5-F8C8-44B0-9F77-ED4421D89D0C}" type="presParOf" srcId="{7F914223-9FD5-4F3A-834F-9B09A17BA93A}" destId="{B0DE2A4C-1CD2-4ACA-8C1F-F4B47917B5C0}" srcOrd="0" destOrd="0" presId="urn:microsoft.com/office/officeart/2009/3/layout/HorizontalOrganizationChart"/>
    <dgm:cxn modelId="{12449448-D8D9-4555-9691-9FC69A950FCF}" type="presParOf" srcId="{7F914223-9FD5-4F3A-834F-9B09A17BA93A}" destId="{B6AC34EC-0F20-4857-8E51-B8E884C335FB}" srcOrd="1" destOrd="0" presId="urn:microsoft.com/office/officeart/2009/3/layout/HorizontalOrganizationChart"/>
    <dgm:cxn modelId="{EA79A910-1814-45EC-880C-416698EDD26E}" type="presParOf" srcId="{3138E33F-B8B5-4E90-97BA-0E072EBBCA93}" destId="{4F916E2D-E669-4142-9D47-49342F057C72}" srcOrd="1" destOrd="0" presId="urn:microsoft.com/office/officeart/2009/3/layout/HorizontalOrganizationChart"/>
    <dgm:cxn modelId="{A16E3952-200D-4F35-8A8A-2A8CF333FB52}" type="presParOf" srcId="{4F916E2D-E669-4142-9D47-49342F057C72}" destId="{2EDF5E4C-16C7-42A7-AC17-27027C9F7D17}" srcOrd="0" destOrd="0" presId="urn:microsoft.com/office/officeart/2009/3/layout/HorizontalOrganizationChart"/>
    <dgm:cxn modelId="{9F5FA9AB-A709-44DA-BABA-3E821D50F9E7}" type="presParOf" srcId="{4F916E2D-E669-4142-9D47-49342F057C72}" destId="{7804254B-40D7-4F7F-BDEC-72039952DC42}" srcOrd="1" destOrd="0" presId="urn:microsoft.com/office/officeart/2009/3/layout/HorizontalOrganizationChart"/>
    <dgm:cxn modelId="{1D4D5409-73C6-437D-822D-2C129C11D68F}" type="presParOf" srcId="{7804254B-40D7-4F7F-BDEC-72039952DC42}" destId="{DD7AEBF3-8E2B-432A-87BB-2DF8AD276297}" srcOrd="0" destOrd="0" presId="urn:microsoft.com/office/officeart/2009/3/layout/HorizontalOrganizationChart"/>
    <dgm:cxn modelId="{5632AE1A-84E7-4885-B956-A662F8D691E6}" type="presParOf" srcId="{DD7AEBF3-8E2B-432A-87BB-2DF8AD276297}" destId="{FDED5ED5-FA93-410D-AD50-D8596CE761B4}" srcOrd="0" destOrd="0" presId="urn:microsoft.com/office/officeart/2009/3/layout/HorizontalOrganizationChart"/>
    <dgm:cxn modelId="{86939BE7-CDB9-40DA-A731-C798781C9CDA}" type="presParOf" srcId="{DD7AEBF3-8E2B-432A-87BB-2DF8AD276297}" destId="{E88C9BC9-459F-48F1-8B46-D8DCA13CD647}" srcOrd="1" destOrd="0" presId="urn:microsoft.com/office/officeart/2009/3/layout/HorizontalOrganizationChart"/>
    <dgm:cxn modelId="{DB8F12E7-774E-4319-B220-DC6D4D75FBA9}" type="presParOf" srcId="{7804254B-40D7-4F7F-BDEC-72039952DC42}" destId="{A5E261D8-0AAD-4C77-BB6E-F26438A112A9}" srcOrd="1" destOrd="0" presId="urn:microsoft.com/office/officeart/2009/3/layout/HorizontalOrganizationChart"/>
    <dgm:cxn modelId="{1F3D99F0-FB56-4DD5-8BFB-89F0AA8FC776}" type="presParOf" srcId="{7804254B-40D7-4F7F-BDEC-72039952DC42}" destId="{0F5A6A75-BD4A-46E4-B5D5-6FD7241BC159}" srcOrd="2" destOrd="0" presId="urn:microsoft.com/office/officeart/2009/3/layout/HorizontalOrganizationChart"/>
    <dgm:cxn modelId="{B7105514-91C4-415B-B50A-CE4E0C7A0C63}" type="presParOf" srcId="{4F916E2D-E669-4142-9D47-49342F057C72}" destId="{F8CBE215-A9F2-4DD3-8305-7D56C66596EB}" srcOrd="2" destOrd="0" presId="urn:microsoft.com/office/officeart/2009/3/layout/HorizontalOrganizationChart"/>
    <dgm:cxn modelId="{ED2A8271-008C-4C1C-B8CE-1C922DC00588}" type="presParOf" srcId="{4F916E2D-E669-4142-9D47-49342F057C72}" destId="{77C45111-3AF7-4812-A06D-0DB7010CC752}" srcOrd="3" destOrd="0" presId="urn:microsoft.com/office/officeart/2009/3/layout/HorizontalOrganizationChart"/>
    <dgm:cxn modelId="{74E159C7-8CD9-46D8-9333-87C775004B0B}" type="presParOf" srcId="{77C45111-3AF7-4812-A06D-0DB7010CC752}" destId="{6F79BDCE-74C4-4EC5-9AAB-1AB1E1C288EB}" srcOrd="0" destOrd="0" presId="urn:microsoft.com/office/officeart/2009/3/layout/HorizontalOrganizationChart"/>
    <dgm:cxn modelId="{CC41BE89-0C3C-4C95-9A0F-B523B866B0C3}" type="presParOf" srcId="{6F79BDCE-74C4-4EC5-9AAB-1AB1E1C288EB}" destId="{525A680F-FC70-4A38-BBE0-6981CFCC654B}" srcOrd="0" destOrd="0" presId="urn:microsoft.com/office/officeart/2009/3/layout/HorizontalOrganizationChart"/>
    <dgm:cxn modelId="{A06F62C1-166F-41C3-B45B-8C8F9CE9647A}" type="presParOf" srcId="{6F79BDCE-74C4-4EC5-9AAB-1AB1E1C288EB}" destId="{35D43DD1-C2A9-4F19-AAD3-00FD0EFBC735}" srcOrd="1" destOrd="0" presId="urn:microsoft.com/office/officeart/2009/3/layout/HorizontalOrganizationChart"/>
    <dgm:cxn modelId="{AB50BCB7-B683-41C7-8CD4-3D1FCBFE07CD}" type="presParOf" srcId="{77C45111-3AF7-4812-A06D-0DB7010CC752}" destId="{291383AB-A904-4220-B1C4-DF73582E4797}" srcOrd="1" destOrd="0" presId="urn:microsoft.com/office/officeart/2009/3/layout/HorizontalOrganizationChart"/>
    <dgm:cxn modelId="{07A8F55C-5C63-4313-8254-BF4B6C9B9513}" type="presParOf" srcId="{77C45111-3AF7-4812-A06D-0DB7010CC752}" destId="{8DEBCE84-CD09-4EFC-A70F-8B1E4A366363}" srcOrd="2" destOrd="0" presId="urn:microsoft.com/office/officeart/2009/3/layout/HorizontalOrganizationChart"/>
    <dgm:cxn modelId="{A72F94B1-D232-45EA-BCA5-FD5293241DE1}" type="presParOf" srcId="{3138E33F-B8B5-4E90-97BA-0E072EBBCA93}" destId="{C917E84D-60AC-4837-920D-D85693754B75}" srcOrd="2" destOrd="0" presId="urn:microsoft.com/office/officeart/2009/3/layout/HorizontalOrganizationChart"/>
    <dgm:cxn modelId="{5DC3A9F8-8D26-4CF4-BE30-F8176AFE994E}" type="presParOf" srcId="{9DD640E5-FA02-4C3F-B338-BA00A0913979}" destId="{57C27303-3534-4C32-8953-471A4FA37938}" srcOrd="8" destOrd="0" presId="urn:microsoft.com/office/officeart/2009/3/layout/HorizontalOrganizationChart"/>
    <dgm:cxn modelId="{755576B2-0D8A-4BE9-811D-54F0A75BEC4D}" type="presParOf" srcId="{9DD640E5-FA02-4C3F-B338-BA00A0913979}" destId="{63B8014B-BEBD-4516-A73C-9F75663C2FBE}" srcOrd="9" destOrd="0" presId="urn:microsoft.com/office/officeart/2009/3/layout/HorizontalOrganizationChart"/>
    <dgm:cxn modelId="{99BD98A7-29E1-4074-AE8A-37E8EB87C45B}" type="presParOf" srcId="{63B8014B-BEBD-4516-A73C-9F75663C2FBE}" destId="{B724B1A8-25CC-40E7-BB37-E018E5692181}" srcOrd="0" destOrd="0" presId="urn:microsoft.com/office/officeart/2009/3/layout/HorizontalOrganizationChart"/>
    <dgm:cxn modelId="{40C34EBF-BC4B-40ED-83EA-0A792DE07812}" type="presParOf" srcId="{B724B1A8-25CC-40E7-BB37-E018E5692181}" destId="{C120EF29-2575-4DA7-A1D9-73BD23F89AAA}" srcOrd="0" destOrd="0" presId="urn:microsoft.com/office/officeart/2009/3/layout/HorizontalOrganizationChart"/>
    <dgm:cxn modelId="{45B289B9-B5E9-48ED-884D-6643A17BD3C0}" type="presParOf" srcId="{B724B1A8-25CC-40E7-BB37-E018E5692181}" destId="{96B134C9-96E6-49AF-8F7B-DFD8F73F139D}" srcOrd="1" destOrd="0" presId="urn:microsoft.com/office/officeart/2009/3/layout/HorizontalOrganizationChart"/>
    <dgm:cxn modelId="{0E35A347-7123-47FB-8C99-A8C44FB66921}" type="presParOf" srcId="{63B8014B-BEBD-4516-A73C-9F75663C2FBE}" destId="{A0384FDE-6FA5-4FE1-A1E6-DB2853DEC616}" srcOrd="1" destOrd="0" presId="urn:microsoft.com/office/officeart/2009/3/layout/HorizontalOrganizationChart"/>
    <dgm:cxn modelId="{291035CF-8FB8-4B22-B2A0-290CE8B33125}" type="presParOf" srcId="{63B8014B-BEBD-4516-A73C-9F75663C2FBE}" destId="{049C08B9-0A3E-4649-84C3-397FDA297F1C}" srcOrd="2" destOrd="0" presId="urn:microsoft.com/office/officeart/2009/3/layout/HorizontalOrganizationChart"/>
    <dgm:cxn modelId="{015C73C3-E2C8-485B-902C-2E77AA5F57FD}" type="presParOf" srcId="{6642D5F1-59DB-4505-BE54-D41CE2418DF0}" destId="{90E806CC-C96A-4669-AD25-DAB85FE10ACF}" srcOrd="2" destOrd="0" presId="urn:microsoft.com/office/officeart/2009/3/layout/HorizontalOrganizationChart"/>
    <dgm:cxn modelId="{CC3E7E18-C810-4391-BA2A-D828693070F8}" type="presParOf" srcId="{7AEB6DAA-FC4C-4A79-A600-21B27F488735}" destId="{78E6FD82-413A-4893-AA4E-7937AFBC2A4E}" srcOrd="1" destOrd="0" presId="urn:microsoft.com/office/officeart/2009/3/layout/HorizontalOrganizationChart"/>
    <dgm:cxn modelId="{DB93BEFB-DA0A-49DB-A8E6-14D871BCEC2B}" type="presParOf" srcId="{78E6FD82-413A-4893-AA4E-7937AFBC2A4E}" destId="{EC317DA7-67CD-497C-9AAB-47C89A7C2CDF}" srcOrd="0" destOrd="0" presId="urn:microsoft.com/office/officeart/2009/3/layout/HorizontalOrganizationChart"/>
    <dgm:cxn modelId="{9D257000-7EDB-4805-BFB2-04DC5118E471}" type="presParOf" srcId="{EC317DA7-67CD-497C-9AAB-47C89A7C2CDF}" destId="{6BCA7F17-C6D1-48E3-B88A-1BC19785476A}" srcOrd="0" destOrd="0" presId="urn:microsoft.com/office/officeart/2009/3/layout/HorizontalOrganizationChart"/>
    <dgm:cxn modelId="{433C2852-0ECD-411B-BE75-ACCE034CABCF}" type="presParOf" srcId="{EC317DA7-67CD-497C-9AAB-47C89A7C2CDF}" destId="{58ED4AD4-517B-409A-B6FC-1DDFE4C47D2F}" srcOrd="1" destOrd="0" presId="urn:microsoft.com/office/officeart/2009/3/layout/HorizontalOrganizationChart"/>
    <dgm:cxn modelId="{74D144C5-B824-4F17-96A4-5C4D4F9869F0}" type="presParOf" srcId="{78E6FD82-413A-4893-AA4E-7937AFBC2A4E}" destId="{CCE57CB8-24BB-4624-AA68-1AC2E751DBC4}" srcOrd="1" destOrd="0" presId="urn:microsoft.com/office/officeart/2009/3/layout/HorizontalOrganizationChart"/>
    <dgm:cxn modelId="{3EA87975-B1B8-466C-9CF9-1EDE20146892}" type="presParOf" srcId="{CCE57CB8-24BB-4624-AA68-1AC2E751DBC4}" destId="{F8F55CDF-60B2-45DA-B0E7-7958A1769F24}" srcOrd="0" destOrd="0" presId="urn:microsoft.com/office/officeart/2009/3/layout/HorizontalOrganizationChart"/>
    <dgm:cxn modelId="{6CA60C84-39C3-4C17-B543-736562D64DBC}" type="presParOf" srcId="{CCE57CB8-24BB-4624-AA68-1AC2E751DBC4}" destId="{726BB576-400B-40EA-8F4B-41D475D08608}" srcOrd="1" destOrd="0" presId="urn:microsoft.com/office/officeart/2009/3/layout/HorizontalOrganizationChart"/>
    <dgm:cxn modelId="{61C5658D-C91B-4268-9C46-6AAE2C7CB4E0}" type="presParOf" srcId="{726BB576-400B-40EA-8F4B-41D475D08608}" destId="{92F4FD93-EB6B-4DB9-9B5B-EF1A2B830E84}" srcOrd="0" destOrd="0" presId="urn:microsoft.com/office/officeart/2009/3/layout/HorizontalOrganizationChart"/>
    <dgm:cxn modelId="{9F1F212F-AE5A-48FE-B273-027C726ADEB5}" type="presParOf" srcId="{92F4FD93-EB6B-4DB9-9B5B-EF1A2B830E84}" destId="{B8911FB3-C333-4B8F-B5FB-CB04D8B5BECF}" srcOrd="0" destOrd="0" presId="urn:microsoft.com/office/officeart/2009/3/layout/HorizontalOrganizationChart"/>
    <dgm:cxn modelId="{F156609F-808A-4E00-B8EF-38FE319D0532}" type="presParOf" srcId="{92F4FD93-EB6B-4DB9-9B5B-EF1A2B830E84}" destId="{65B5A979-CA53-4BEE-9A49-2F1E683E2233}" srcOrd="1" destOrd="0" presId="urn:microsoft.com/office/officeart/2009/3/layout/HorizontalOrganizationChart"/>
    <dgm:cxn modelId="{2BF13DB3-B385-4207-B116-C2813AB0F7AE}" type="presParOf" srcId="{726BB576-400B-40EA-8F4B-41D475D08608}" destId="{A57146E4-F72D-48DA-9B9D-A7B7AE7277D5}" srcOrd="1" destOrd="0" presId="urn:microsoft.com/office/officeart/2009/3/layout/HorizontalOrganizationChart"/>
    <dgm:cxn modelId="{C2EB8800-24FE-49B8-9F2B-D35582608EE5}" type="presParOf" srcId="{726BB576-400B-40EA-8F4B-41D475D08608}" destId="{9DA9636E-F647-40D6-8CBF-86F5AC312A42}" srcOrd="2" destOrd="0" presId="urn:microsoft.com/office/officeart/2009/3/layout/HorizontalOrganizationChart"/>
    <dgm:cxn modelId="{F35900E3-EA7D-4AA5-A5EB-3FD2C2528D8E}" type="presParOf" srcId="{CCE57CB8-24BB-4624-AA68-1AC2E751DBC4}" destId="{8B95441D-372F-4BBA-86B3-C88387E91831}" srcOrd="2" destOrd="0" presId="urn:microsoft.com/office/officeart/2009/3/layout/HorizontalOrganizationChart"/>
    <dgm:cxn modelId="{2C93D1CE-0B23-4397-A405-737EE5AF7489}" type="presParOf" srcId="{CCE57CB8-24BB-4624-AA68-1AC2E751DBC4}" destId="{E9043E50-5C12-470C-A80E-C9C181B43426}" srcOrd="3" destOrd="0" presId="urn:microsoft.com/office/officeart/2009/3/layout/HorizontalOrganizationChart"/>
    <dgm:cxn modelId="{C8115AF2-8D42-4B07-BFEC-C08A6B77F367}" type="presParOf" srcId="{E9043E50-5C12-470C-A80E-C9C181B43426}" destId="{7D2B973C-3523-4B27-A542-8D0B64A75B43}" srcOrd="0" destOrd="0" presId="urn:microsoft.com/office/officeart/2009/3/layout/HorizontalOrganizationChart"/>
    <dgm:cxn modelId="{7E35E584-DF61-4713-947A-6298A9E5E3CA}" type="presParOf" srcId="{7D2B973C-3523-4B27-A542-8D0B64A75B43}" destId="{4D841404-D480-4163-83E5-D56780BDC357}" srcOrd="0" destOrd="0" presId="urn:microsoft.com/office/officeart/2009/3/layout/HorizontalOrganizationChart"/>
    <dgm:cxn modelId="{CF90A66D-D42F-4A67-84E7-FFDBA15EE227}" type="presParOf" srcId="{7D2B973C-3523-4B27-A542-8D0B64A75B43}" destId="{BEA9C430-00B5-41CC-9BC1-BC1A68328729}" srcOrd="1" destOrd="0" presId="urn:microsoft.com/office/officeart/2009/3/layout/HorizontalOrganizationChart"/>
    <dgm:cxn modelId="{C7F6B680-F236-4C11-A197-07B4A76D409F}" type="presParOf" srcId="{E9043E50-5C12-470C-A80E-C9C181B43426}" destId="{F2F8921A-FAE3-4A51-90A9-FC1B6C8E6A8D}" srcOrd="1" destOrd="0" presId="urn:microsoft.com/office/officeart/2009/3/layout/HorizontalOrganizationChart"/>
    <dgm:cxn modelId="{61944A98-04F0-4BFA-96E3-51615760F0C6}" type="presParOf" srcId="{E9043E50-5C12-470C-A80E-C9C181B43426}" destId="{BDCBEB50-EADB-4084-87E9-327FB4D5E95D}" srcOrd="2" destOrd="0" presId="urn:microsoft.com/office/officeart/2009/3/layout/HorizontalOrganizationChart"/>
    <dgm:cxn modelId="{59C3E7CB-BFFC-4347-AF1E-64A1530529FF}" type="presParOf" srcId="{CCE57CB8-24BB-4624-AA68-1AC2E751DBC4}" destId="{1E1F1FA5-0BBC-4496-A806-826F3CA309EF}" srcOrd="4" destOrd="0" presId="urn:microsoft.com/office/officeart/2009/3/layout/HorizontalOrganizationChart"/>
    <dgm:cxn modelId="{2CA8E9C2-A936-4AC7-A0CB-8E0F242FCD99}" type="presParOf" srcId="{CCE57CB8-24BB-4624-AA68-1AC2E751DBC4}" destId="{24FEC081-184A-4870-AC55-9AB4EC5CDCC6}" srcOrd="5" destOrd="0" presId="urn:microsoft.com/office/officeart/2009/3/layout/HorizontalOrganizationChart"/>
    <dgm:cxn modelId="{B8E36848-47F7-45C4-AACD-1A24B8C4C2C5}" type="presParOf" srcId="{24FEC081-184A-4870-AC55-9AB4EC5CDCC6}" destId="{C9639591-D400-4372-A88D-4780389E839D}" srcOrd="0" destOrd="0" presId="urn:microsoft.com/office/officeart/2009/3/layout/HorizontalOrganizationChart"/>
    <dgm:cxn modelId="{9A4ED530-B375-40AB-9018-F48DC85E6F3D}" type="presParOf" srcId="{C9639591-D400-4372-A88D-4780389E839D}" destId="{38BD9F8D-5437-4D61-A491-40254A64BFF0}" srcOrd="0" destOrd="0" presId="urn:microsoft.com/office/officeart/2009/3/layout/HorizontalOrganizationChart"/>
    <dgm:cxn modelId="{B8023737-371E-45F5-8B7C-4706496C8B94}" type="presParOf" srcId="{C9639591-D400-4372-A88D-4780389E839D}" destId="{0377B67F-B6C6-42A4-8EDF-D78DACA60B11}" srcOrd="1" destOrd="0" presId="urn:microsoft.com/office/officeart/2009/3/layout/HorizontalOrganizationChart"/>
    <dgm:cxn modelId="{4707CA1A-6EDA-43B7-94E7-7A6C560808AC}" type="presParOf" srcId="{24FEC081-184A-4870-AC55-9AB4EC5CDCC6}" destId="{B7C6A66C-6187-46B9-950E-539D3EFE49D9}" srcOrd="1" destOrd="0" presId="urn:microsoft.com/office/officeart/2009/3/layout/HorizontalOrganizationChart"/>
    <dgm:cxn modelId="{DACEE61F-A3EC-4424-B134-0449206F10F6}" type="presParOf" srcId="{B7C6A66C-6187-46B9-950E-539D3EFE49D9}" destId="{DE7F7118-ADAC-4EBE-9465-2486BF717FD9}" srcOrd="0" destOrd="0" presId="urn:microsoft.com/office/officeart/2009/3/layout/HorizontalOrganizationChart"/>
    <dgm:cxn modelId="{A37A4801-9353-4F96-8F63-5F211B925505}" type="presParOf" srcId="{B7C6A66C-6187-46B9-950E-539D3EFE49D9}" destId="{02D4721A-9DFA-4993-AB40-77623935A96D}" srcOrd="1" destOrd="0" presId="urn:microsoft.com/office/officeart/2009/3/layout/HorizontalOrganizationChart"/>
    <dgm:cxn modelId="{1D5408BE-200A-442D-8BAF-A080B0A05EFD}" type="presParOf" srcId="{02D4721A-9DFA-4993-AB40-77623935A96D}" destId="{E9E0A138-AE72-43E3-B24D-F7F53C530E6B}" srcOrd="0" destOrd="0" presId="urn:microsoft.com/office/officeart/2009/3/layout/HorizontalOrganizationChart"/>
    <dgm:cxn modelId="{DE35194A-61DA-4F23-AAA3-5D71C48CE702}" type="presParOf" srcId="{E9E0A138-AE72-43E3-B24D-F7F53C530E6B}" destId="{180EA82E-05A0-4E69-92DA-C6784F6E8111}" srcOrd="0" destOrd="0" presId="urn:microsoft.com/office/officeart/2009/3/layout/HorizontalOrganizationChart"/>
    <dgm:cxn modelId="{55D2A781-7C9E-4097-9628-4903F1EABE18}" type="presParOf" srcId="{E9E0A138-AE72-43E3-B24D-F7F53C530E6B}" destId="{39B1A0EA-A928-4103-9F25-536289EC516A}" srcOrd="1" destOrd="0" presId="urn:microsoft.com/office/officeart/2009/3/layout/HorizontalOrganizationChart"/>
    <dgm:cxn modelId="{73508E1D-D7CF-4167-BA50-B571CA811218}" type="presParOf" srcId="{02D4721A-9DFA-4993-AB40-77623935A96D}" destId="{2E653B12-B547-45B2-8B27-25FF111865D6}" srcOrd="1" destOrd="0" presId="urn:microsoft.com/office/officeart/2009/3/layout/HorizontalOrganizationChart"/>
    <dgm:cxn modelId="{BBA2B443-C114-4DBF-88AA-1DB3FA4100F0}" type="presParOf" srcId="{02D4721A-9DFA-4993-AB40-77623935A96D}" destId="{2462D55C-D610-4858-8E1E-F1049B72F052}" srcOrd="2" destOrd="0" presId="urn:microsoft.com/office/officeart/2009/3/layout/HorizontalOrganizationChart"/>
    <dgm:cxn modelId="{9699BF34-8649-4CC6-BAC8-25A251E601F2}" type="presParOf" srcId="{B7C6A66C-6187-46B9-950E-539D3EFE49D9}" destId="{DC194759-6501-413A-A9A6-0F7E9A52621B}" srcOrd="2" destOrd="0" presId="urn:microsoft.com/office/officeart/2009/3/layout/HorizontalOrganizationChart"/>
    <dgm:cxn modelId="{72A163DE-74EC-4338-9A38-CFF87BB161AA}" type="presParOf" srcId="{B7C6A66C-6187-46B9-950E-539D3EFE49D9}" destId="{3FB348BB-3EF9-4BD9-8E04-F397C00F3070}" srcOrd="3" destOrd="0" presId="urn:microsoft.com/office/officeart/2009/3/layout/HorizontalOrganizationChart"/>
    <dgm:cxn modelId="{A53FB29F-BC6E-4422-AE55-FA3E498B3A95}" type="presParOf" srcId="{3FB348BB-3EF9-4BD9-8E04-F397C00F3070}" destId="{A46886AA-286B-4007-BBE7-A8C171A2FA46}" srcOrd="0" destOrd="0" presId="urn:microsoft.com/office/officeart/2009/3/layout/HorizontalOrganizationChart"/>
    <dgm:cxn modelId="{C1D8489C-E1F4-4795-9D54-50801C68E0D9}" type="presParOf" srcId="{A46886AA-286B-4007-BBE7-A8C171A2FA46}" destId="{A9DA5588-AB67-46F1-A23E-127D024A5014}" srcOrd="0" destOrd="0" presId="urn:microsoft.com/office/officeart/2009/3/layout/HorizontalOrganizationChart"/>
    <dgm:cxn modelId="{E36391AB-BE0A-4F47-92D1-4EAD19CFF0EE}" type="presParOf" srcId="{A46886AA-286B-4007-BBE7-A8C171A2FA46}" destId="{DDA00753-C0D1-45BA-96A2-BDAD6D7715EF}" srcOrd="1" destOrd="0" presId="urn:microsoft.com/office/officeart/2009/3/layout/HorizontalOrganizationChart"/>
    <dgm:cxn modelId="{126963F0-E3DB-4D11-AF6E-C62C58017B96}" type="presParOf" srcId="{3FB348BB-3EF9-4BD9-8E04-F397C00F3070}" destId="{7E850493-6F89-4A0E-BF6B-08C5AA38FA9D}" srcOrd="1" destOrd="0" presId="urn:microsoft.com/office/officeart/2009/3/layout/HorizontalOrganizationChart"/>
    <dgm:cxn modelId="{9A1ADECF-BC25-453F-95DB-C9B398C819D9}" type="presParOf" srcId="{3FB348BB-3EF9-4BD9-8E04-F397C00F3070}" destId="{A9A5A94E-35C4-44B2-A286-BA849B9251E6}" srcOrd="2" destOrd="0" presId="urn:microsoft.com/office/officeart/2009/3/layout/HorizontalOrganizationChart"/>
    <dgm:cxn modelId="{FEE47EC5-D9C7-4B1F-84D3-C939B3771E3B}" type="presParOf" srcId="{24FEC081-184A-4870-AC55-9AB4EC5CDCC6}" destId="{0B29AB25-2B86-49F3-815C-F491518DB5BE}" srcOrd="2" destOrd="0" presId="urn:microsoft.com/office/officeart/2009/3/layout/HorizontalOrganizationChart"/>
    <dgm:cxn modelId="{A2C7C5D2-2213-4E3F-97E0-DD4B3FB83295}" type="presParOf" srcId="{CCE57CB8-24BB-4624-AA68-1AC2E751DBC4}" destId="{4F81A38D-93EE-4EA8-B8E0-CFE03C3DE149}" srcOrd="6" destOrd="0" presId="urn:microsoft.com/office/officeart/2009/3/layout/HorizontalOrganizationChart"/>
    <dgm:cxn modelId="{C8B0E333-7148-4EDA-A6FF-EEF116512D6B}" type="presParOf" srcId="{CCE57CB8-24BB-4624-AA68-1AC2E751DBC4}" destId="{CFC55043-E651-43CA-8060-572E397794BB}" srcOrd="7" destOrd="0" presId="urn:microsoft.com/office/officeart/2009/3/layout/HorizontalOrganizationChart"/>
    <dgm:cxn modelId="{28761011-977C-46FE-869E-DAB3E9CCC7DE}" type="presParOf" srcId="{CFC55043-E651-43CA-8060-572E397794BB}" destId="{D7E51CA2-4A4D-4372-B617-A93FEC578779}" srcOrd="0" destOrd="0" presId="urn:microsoft.com/office/officeart/2009/3/layout/HorizontalOrganizationChart"/>
    <dgm:cxn modelId="{0D5B3B6B-6E22-4226-AC3F-AF1958A62146}" type="presParOf" srcId="{D7E51CA2-4A4D-4372-B617-A93FEC578779}" destId="{BD7747D4-465C-4759-B9D9-F48114EA281D}" srcOrd="0" destOrd="0" presId="urn:microsoft.com/office/officeart/2009/3/layout/HorizontalOrganizationChart"/>
    <dgm:cxn modelId="{1D9BA59C-04F5-46C8-ACEA-A4F5351211DD}" type="presParOf" srcId="{D7E51CA2-4A4D-4372-B617-A93FEC578779}" destId="{771D701F-2DDF-4645-A455-2A3A91348B31}" srcOrd="1" destOrd="0" presId="urn:microsoft.com/office/officeart/2009/3/layout/HorizontalOrganizationChart"/>
    <dgm:cxn modelId="{996F4DDE-05A2-4062-B45C-F3D25BA89B4F}" type="presParOf" srcId="{CFC55043-E651-43CA-8060-572E397794BB}" destId="{F5A2A7AC-346D-4D2C-8C2F-35BEFA7EC651}" srcOrd="1" destOrd="0" presId="urn:microsoft.com/office/officeart/2009/3/layout/HorizontalOrganizationChart"/>
    <dgm:cxn modelId="{3E6A6C0F-F9E7-4B29-888A-778A96B860DB}" type="presParOf" srcId="{CFC55043-E651-43CA-8060-572E397794BB}" destId="{B7337B87-EF97-411E-9397-0423FB7FA4A4}" srcOrd="2" destOrd="0" presId="urn:microsoft.com/office/officeart/2009/3/layout/HorizontalOrganizationChart"/>
    <dgm:cxn modelId="{013800B8-7FA9-4F16-9D35-4425E2756B56}" type="presParOf" srcId="{78E6FD82-413A-4893-AA4E-7937AFBC2A4E}" destId="{0D76ECD3-C723-49DE-B415-8A693ED64650}" srcOrd="2" destOrd="0" presId="urn:microsoft.com/office/officeart/2009/3/layout/HorizontalOrganizationChart"/>
    <dgm:cxn modelId="{95F1F9B5-E0BF-487C-841F-6E12C107BCAA}" type="presParOf" srcId="{7AEB6DAA-FC4C-4A79-A600-21B27F488735}" destId="{B8B4A989-4466-4370-95F1-BF712B6193AA}" srcOrd="2" destOrd="0" presId="urn:microsoft.com/office/officeart/2009/3/layout/HorizontalOrganizationChart"/>
    <dgm:cxn modelId="{905DDDDE-8B4C-441A-A2AD-5DFF0D28C74E}" type="presParOf" srcId="{B8B4A989-4466-4370-95F1-BF712B6193AA}" destId="{EC1450E3-75D9-4B3C-9F45-2EE4C3747C34}" srcOrd="0" destOrd="0" presId="urn:microsoft.com/office/officeart/2009/3/layout/HorizontalOrganizationChart"/>
    <dgm:cxn modelId="{805EF5A1-C44D-49FF-BB8A-6EC44FCACE5B}" type="presParOf" srcId="{EC1450E3-75D9-4B3C-9F45-2EE4C3747C34}" destId="{0EC43A44-77E2-4456-90CF-C9263FDA6B01}" srcOrd="0" destOrd="0" presId="urn:microsoft.com/office/officeart/2009/3/layout/HorizontalOrganizationChart"/>
    <dgm:cxn modelId="{3147B354-09A3-4B11-A11D-E77EB3CC6DDB}" type="presParOf" srcId="{EC1450E3-75D9-4B3C-9F45-2EE4C3747C34}" destId="{6B9B7FE2-0FE5-46EE-A10D-3FA4CDD7ACE5}" srcOrd="1" destOrd="0" presId="urn:microsoft.com/office/officeart/2009/3/layout/HorizontalOrganizationChart"/>
    <dgm:cxn modelId="{1CF6E0D0-A6C8-4C2F-88E8-17936A6CBBA7}" type="presParOf" srcId="{B8B4A989-4466-4370-95F1-BF712B6193AA}" destId="{9A4F9E43-7390-448B-97B2-342BE98E8F39}" srcOrd="1" destOrd="0" presId="urn:microsoft.com/office/officeart/2009/3/layout/HorizontalOrganizationChart"/>
    <dgm:cxn modelId="{345C8513-407D-4014-93A4-98CCA401A7D6}" type="presParOf" srcId="{9A4F9E43-7390-448B-97B2-342BE98E8F39}" destId="{1BB83BE4-325D-44EF-A8F6-CD65B1645194}" srcOrd="0" destOrd="0" presId="urn:microsoft.com/office/officeart/2009/3/layout/HorizontalOrganizationChart"/>
    <dgm:cxn modelId="{D05B2332-E814-4B67-B83D-C4EB6899CBD9}" type="presParOf" srcId="{9A4F9E43-7390-448B-97B2-342BE98E8F39}" destId="{81FF8479-129F-4DEC-AF7B-C3897DBCEEEC}" srcOrd="1" destOrd="0" presId="urn:microsoft.com/office/officeart/2009/3/layout/HorizontalOrganizationChart"/>
    <dgm:cxn modelId="{4B57FE15-9B81-4A6C-B351-68899FBE13C2}" type="presParOf" srcId="{81FF8479-129F-4DEC-AF7B-C3897DBCEEEC}" destId="{AE9CD13B-BC90-4F94-90C0-A55EC7431029}" srcOrd="0" destOrd="0" presId="urn:microsoft.com/office/officeart/2009/3/layout/HorizontalOrganizationChart"/>
    <dgm:cxn modelId="{9ABB231C-C2CA-4DD5-B41E-733982CD31E7}" type="presParOf" srcId="{AE9CD13B-BC90-4F94-90C0-A55EC7431029}" destId="{335B4081-0252-4E9C-8F3C-8EEBC7E39513}" srcOrd="0" destOrd="0" presId="urn:microsoft.com/office/officeart/2009/3/layout/HorizontalOrganizationChart"/>
    <dgm:cxn modelId="{C60E04E3-68EF-4ECB-A023-B70B67144574}" type="presParOf" srcId="{AE9CD13B-BC90-4F94-90C0-A55EC7431029}" destId="{E383CCF5-5FDA-4DA7-B72C-DB4B3ED3813C}" srcOrd="1" destOrd="0" presId="urn:microsoft.com/office/officeart/2009/3/layout/HorizontalOrganizationChart"/>
    <dgm:cxn modelId="{129E8BFE-57F2-4BD4-B309-DCB939FAE3FA}" type="presParOf" srcId="{81FF8479-129F-4DEC-AF7B-C3897DBCEEEC}" destId="{4F10F99A-FCC1-4BDB-A6A2-BB4338F53D0E}" srcOrd="1" destOrd="0" presId="urn:microsoft.com/office/officeart/2009/3/layout/HorizontalOrganizationChart"/>
    <dgm:cxn modelId="{81786918-18C9-4A03-A641-FB2098EBC021}" type="presParOf" srcId="{81FF8479-129F-4DEC-AF7B-C3897DBCEEEC}" destId="{5277C428-E754-4AB7-B266-71AAD58D3C46}" srcOrd="2" destOrd="0" presId="urn:microsoft.com/office/officeart/2009/3/layout/HorizontalOrganizationChart"/>
    <dgm:cxn modelId="{860A610E-4E19-4F8C-B837-AF0B8018DCE1}" type="presParOf" srcId="{9A4F9E43-7390-448B-97B2-342BE98E8F39}" destId="{14B360DC-EF4D-4F3A-9982-E27000EE9F57}" srcOrd="2" destOrd="0" presId="urn:microsoft.com/office/officeart/2009/3/layout/HorizontalOrganizationChart"/>
    <dgm:cxn modelId="{50529B85-3C27-4EC6-9F82-F62E4504AA27}" type="presParOf" srcId="{9A4F9E43-7390-448B-97B2-342BE98E8F39}" destId="{D2823772-846B-41BF-9849-090AFD16D370}" srcOrd="3" destOrd="0" presId="urn:microsoft.com/office/officeart/2009/3/layout/HorizontalOrganizationChart"/>
    <dgm:cxn modelId="{D0376007-BF2A-40E5-9BD6-533F0E942A24}" type="presParOf" srcId="{D2823772-846B-41BF-9849-090AFD16D370}" destId="{054F9431-B784-44D5-9024-67096C8F4D13}" srcOrd="0" destOrd="0" presId="urn:microsoft.com/office/officeart/2009/3/layout/HorizontalOrganizationChart"/>
    <dgm:cxn modelId="{8613BA54-80AA-435A-A162-438D38584970}" type="presParOf" srcId="{054F9431-B784-44D5-9024-67096C8F4D13}" destId="{26363582-72D6-4C96-9CFB-F5AF08050964}" srcOrd="0" destOrd="0" presId="urn:microsoft.com/office/officeart/2009/3/layout/HorizontalOrganizationChart"/>
    <dgm:cxn modelId="{13522815-170E-4037-A861-DEC81F168F4A}" type="presParOf" srcId="{054F9431-B784-44D5-9024-67096C8F4D13}" destId="{FFA08A0A-F490-4704-8564-2FF22BC66721}" srcOrd="1" destOrd="0" presId="urn:microsoft.com/office/officeart/2009/3/layout/HorizontalOrganizationChart"/>
    <dgm:cxn modelId="{1EB73E3C-9635-496A-B12F-666B5BBF4B26}" type="presParOf" srcId="{D2823772-846B-41BF-9849-090AFD16D370}" destId="{D542406E-EB8A-4B7D-A0FC-FF4CDD97E13C}" srcOrd="1" destOrd="0" presId="urn:microsoft.com/office/officeart/2009/3/layout/HorizontalOrganizationChart"/>
    <dgm:cxn modelId="{63FF2D6D-8D08-4F96-B1C4-18C8584CA2D2}" type="presParOf" srcId="{D2823772-846B-41BF-9849-090AFD16D370}" destId="{4A7B01DF-64E4-491D-AA76-DFA7C93AE646}" srcOrd="2" destOrd="0" presId="urn:microsoft.com/office/officeart/2009/3/layout/HorizontalOrganizationChart"/>
    <dgm:cxn modelId="{1225B9A1-3988-4569-A8A0-04C7DA5AEDE6}" type="presParOf" srcId="{9A4F9E43-7390-448B-97B2-342BE98E8F39}" destId="{453C4427-65A6-4D5A-A45B-31760E7D4BA0}" srcOrd="4" destOrd="0" presId="urn:microsoft.com/office/officeart/2009/3/layout/HorizontalOrganizationChart"/>
    <dgm:cxn modelId="{D3737946-D7B1-4B2E-BEA3-816FBBEF24C4}" type="presParOf" srcId="{9A4F9E43-7390-448B-97B2-342BE98E8F39}" destId="{CC9124BA-0E20-4819-AEF9-938C2D48F534}" srcOrd="5" destOrd="0" presId="urn:microsoft.com/office/officeart/2009/3/layout/HorizontalOrganizationChart"/>
    <dgm:cxn modelId="{38C81AF1-2AD5-4040-9ABF-28ECC9E5A2E9}" type="presParOf" srcId="{CC9124BA-0E20-4819-AEF9-938C2D48F534}" destId="{2D6C5F7A-AEB8-4154-A9D8-ED1C52BF9B19}" srcOrd="0" destOrd="0" presId="urn:microsoft.com/office/officeart/2009/3/layout/HorizontalOrganizationChart"/>
    <dgm:cxn modelId="{BF81202B-40BA-4850-B46C-648C64D2896F}" type="presParOf" srcId="{2D6C5F7A-AEB8-4154-A9D8-ED1C52BF9B19}" destId="{6D76699C-5FD2-4F50-8952-8773D004F43A}" srcOrd="0" destOrd="0" presId="urn:microsoft.com/office/officeart/2009/3/layout/HorizontalOrganizationChart"/>
    <dgm:cxn modelId="{9D0E9BBF-CFB6-44EC-BE7C-23C209A91FD6}" type="presParOf" srcId="{2D6C5F7A-AEB8-4154-A9D8-ED1C52BF9B19}" destId="{BAA7B729-DEAC-47C6-B6BA-06F9C2BABA2B}" srcOrd="1" destOrd="0" presId="urn:microsoft.com/office/officeart/2009/3/layout/HorizontalOrganizationChart"/>
    <dgm:cxn modelId="{560B00CF-0C02-494D-B6A8-2F06496F4ACE}" type="presParOf" srcId="{CC9124BA-0E20-4819-AEF9-938C2D48F534}" destId="{6DDAD6C0-FE7C-47D4-9E41-DA6D239B2E9C}" srcOrd="1" destOrd="0" presId="urn:microsoft.com/office/officeart/2009/3/layout/HorizontalOrganizationChart"/>
    <dgm:cxn modelId="{87978AD3-0A7B-4C74-A44C-E8B45203F655}" type="presParOf" srcId="{6DDAD6C0-FE7C-47D4-9E41-DA6D239B2E9C}" destId="{00884247-868F-4C40-918D-05798D91F31E}" srcOrd="0" destOrd="0" presId="urn:microsoft.com/office/officeart/2009/3/layout/HorizontalOrganizationChart"/>
    <dgm:cxn modelId="{F5FDBA93-F922-4410-8185-B7128490876B}" type="presParOf" srcId="{6DDAD6C0-FE7C-47D4-9E41-DA6D239B2E9C}" destId="{06531C83-419E-4CBA-99AF-BC553E7D5D04}" srcOrd="1" destOrd="0" presId="urn:microsoft.com/office/officeart/2009/3/layout/HorizontalOrganizationChart"/>
    <dgm:cxn modelId="{8A2D0E8B-A006-47E6-B6E9-59843C00F03F}" type="presParOf" srcId="{06531C83-419E-4CBA-99AF-BC553E7D5D04}" destId="{07E2F5B2-1902-4B86-8280-C45A81736D04}" srcOrd="0" destOrd="0" presId="urn:microsoft.com/office/officeart/2009/3/layout/HorizontalOrganizationChart"/>
    <dgm:cxn modelId="{17979064-48C4-44D7-879F-3C4BB04C800E}" type="presParOf" srcId="{07E2F5B2-1902-4B86-8280-C45A81736D04}" destId="{52154F33-283F-44BE-B226-A688D3BEF972}" srcOrd="0" destOrd="0" presId="urn:microsoft.com/office/officeart/2009/3/layout/HorizontalOrganizationChart"/>
    <dgm:cxn modelId="{4E308782-7905-4CF2-BB47-0647916EB9F7}" type="presParOf" srcId="{07E2F5B2-1902-4B86-8280-C45A81736D04}" destId="{9447C720-3FFB-402F-B024-5BC14FB483EC}" srcOrd="1" destOrd="0" presId="urn:microsoft.com/office/officeart/2009/3/layout/HorizontalOrganizationChart"/>
    <dgm:cxn modelId="{5124187C-6419-4DCB-85E0-CA8BBBDF9311}" type="presParOf" srcId="{06531C83-419E-4CBA-99AF-BC553E7D5D04}" destId="{FE57CA67-7379-4057-A135-0E7419A350A0}" srcOrd="1" destOrd="0" presId="urn:microsoft.com/office/officeart/2009/3/layout/HorizontalOrganizationChart"/>
    <dgm:cxn modelId="{9C0327B9-1010-4724-BAEB-08B04A77CDCA}" type="presParOf" srcId="{06531C83-419E-4CBA-99AF-BC553E7D5D04}" destId="{5C9981A6-2C9B-4BBD-BC1B-AB5C5A039827}" srcOrd="2" destOrd="0" presId="urn:microsoft.com/office/officeart/2009/3/layout/HorizontalOrganizationChart"/>
    <dgm:cxn modelId="{B4763A57-5CE2-4334-B1FB-1CDBF54EEB0A}" type="presParOf" srcId="{6DDAD6C0-FE7C-47D4-9E41-DA6D239B2E9C}" destId="{AC8AC8FA-90FA-490E-AD49-4402F1F8CF68}" srcOrd="2" destOrd="0" presId="urn:microsoft.com/office/officeart/2009/3/layout/HorizontalOrganizationChart"/>
    <dgm:cxn modelId="{24B7E596-2E46-44D6-9DA8-A6C49BF3643B}" type="presParOf" srcId="{6DDAD6C0-FE7C-47D4-9E41-DA6D239B2E9C}" destId="{30CB9FB5-1528-40A5-B73D-553D2D42F03E}" srcOrd="3" destOrd="0" presId="urn:microsoft.com/office/officeart/2009/3/layout/HorizontalOrganizationChart"/>
    <dgm:cxn modelId="{33023020-C851-4CEA-9FD9-D1248F69EE78}" type="presParOf" srcId="{30CB9FB5-1528-40A5-B73D-553D2D42F03E}" destId="{B0394C6F-BEAE-4E21-8149-A352B7548D36}" srcOrd="0" destOrd="0" presId="urn:microsoft.com/office/officeart/2009/3/layout/HorizontalOrganizationChart"/>
    <dgm:cxn modelId="{3D88F6A2-8542-475F-A798-B62CD4FE2445}" type="presParOf" srcId="{B0394C6F-BEAE-4E21-8149-A352B7548D36}" destId="{BDFF204E-4377-4F42-B46B-EA93ACBB0BF3}" srcOrd="0" destOrd="0" presId="urn:microsoft.com/office/officeart/2009/3/layout/HorizontalOrganizationChart"/>
    <dgm:cxn modelId="{A7465AFB-FAB0-44BB-A8D0-9468D83C0B25}" type="presParOf" srcId="{B0394C6F-BEAE-4E21-8149-A352B7548D36}" destId="{B95E5540-CCD9-4CEF-8B58-30317D7FDE9E}" srcOrd="1" destOrd="0" presId="urn:microsoft.com/office/officeart/2009/3/layout/HorizontalOrganizationChart"/>
    <dgm:cxn modelId="{8B21CD25-0963-428A-8EE9-6DC373F15B75}" type="presParOf" srcId="{30CB9FB5-1528-40A5-B73D-553D2D42F03E}" destId="{1FFA5890-FE94-4B48-AB1A-55463CB2B463}" srcOrd="1" destOrd="0" presId="urn:microsoft.com/office/officeart/2009/3/layout/HorizontalOrganizationChart"/>
    <dgm:cxn modelId="{24692B8C-33C4-4370-8121-4D9BA9CC9A4B}" type="presParOf" srcId="{30CB9FB5-1528-40A5-B73D-553D2D42F03E}" destId="{2F38489C-D121-47A8-AE52-780013C07143}" srcOrd="2" destOrd="0" presId="urn:microsoft.com/office/officeart/2009/3/layout/HorizontalOrganizationChart"/>
    <dgm:cxn modelId="{C4A95508-99CB-47D3-86BB-A4C6E025647C}" type="presParOf" srcId="{CC9124BA-0E20-4819-AEF9-938C2D48F534}" destId="{8068F100-9DCF-4A82-87C2-49BA141646DE}" srcOrd="2" destOrd="0" presId="urn:microsoft.com/office/officeart/2009/3/layout/HorizontalOrganizationChart"/>
    <dgm:cxn modelId="{95626AF4-C0CA-4710-BE87-25BC8B609BAE}" type="presParOf" srcId="{9A4F9E43-7390-448B-97B2-342BE98E8F39}" destId="{E7CB32AC-8595-4401-9620-891A54D81814}" srcOrd="6" destOrd="0" presId="urn:microsoft.com/office/officeart/2009/3/layout/HorizontalOrganizationChart"/>
    <dgm:cxn modelId="{52E13964-98DE-4EBF-99F6-76D81A48C08C}" type="presParOf" srcId="{9A4F9E43-7390-448B-97B2-342BE98E8F39}" destId="{0C9A35CA-7BFD-4E70-A6D2-F2BD9941D41D}" srcOrd="7" destOrd="0" presId="urn:microsoft.com/office/officeart/2009/3/layout/HorizontalOrganizationChart"/>
    <dgm:cxn modelId="{1F8CCFB1-F8FF-43D0-8426-D4ED4C517626}" type="presParOf" srcId="{0C9A35CA-7BFD-4E70-A6D2-F2BD9941D41D}" destId="{ACBC3C77-3957-40FE-950E-DBBFE2FBCAD0}" srcOrd="0" destOrd="0" presId="urn:microsoft.com/office/officeart/2009/3/layout/HorizontalOrganizationChart"/>
    <dgm:cxn modelId="{79080769-E882-47D2-B3D5-91416564A355}" type="presParOf" srcId="{ACBC3C77-3957-40FE-950E-DBBFE2FBCAD0}" destId="{9F149B46-CB78-48DE-943E-ADBD90E807D7}" srcOrd="0" destOrd="0" presId="urn:microsoft.com/office/officeart/2009/3/layout/HorizontalOrganizationChart"/>
    <dgm:cxn modelId="{3500EAFF-F019-4DB3-B184-F1591CF474E6}" type="presParOf" srcId="{ACBC3C77-3957-40FE-950E-DBBFE2FBCAD0}" destId="{38D9FDB0-6E72-483A-B32F-89694083C5D7}" srcOrd="1" destOrd="0" presId="urn:microsoft.com/office/officeart/2009/3/layout/HorizontalOrganizationChart"/>
    <dgm:cxn modelId="{A68EDACF-6C67-46A9-9B77-FE5FA985CBB5}" type="presParOf" srcId="{0C9A35CA-7BFD-4E70-A6D2-F2BD9941D41D}" destId="{4157BAA7-DD52-4D01-AAC9-E98DE7E71E57}" srcOrd="1" destOrd="0" presId="urn:microsoft.com/office/officeart/2009/3/layout/HorizontalOrganizationChart"/>
    <dgm:cxn modelId="{97359953-1CFE-4012-9FD4-EC56073878AE}" type="presParOf" srcId="{4157BAA7-DD52-4D01-AAC9-E98DE7E71E57}" destId="{CB5F600C-F14A-4BF0-A7C4-FCD1D134E691}" srcOrd="0" destOrd="0" presId="urn:microsoft.com/office/officeart/2009/3/layout/HorizontalOrganizationChart"/>
    <dgm:cxn modelId="{0EFCE978-FDC5-4D2D-9B49-C23B80466159}" type="presParOf" srcId="{4157BAA7-DD52-4D01-AAC9-E98DE7E71E57}" destId="{F77DE10E-F56B-4CC1-90BA-11B9302A80E3}" srcOrd="1" destOrd="0" presId="urn:microsoft.com/office/officeart/2009/3/layout/HorizontalOrganizationChart"/>
    <dgm:cxn modelId="{524CAA0C-7865-4C62-86D7-4690F70C3D40}" type="presParOf" srcId="{F77DE10E-F56B-4CC1-90BA-11B9302A80E3}" destId="{4D822F70-8624-40FF-9E7B-0328553A3FBB}" srcOrd="0" destOrd="0" presId="urn:microsoft.com/office/officeart/2009/3/layout/HorizontalOrganizationChart"/>
    <dgm:cxn modelId="{82213952-713F-4EBB-BD1E-6F7348547E52}" type="presParOf" srcId="{4D822F70-8624-40FF-9E7B-0328553A3FBB}" destId="{6845096C-665F-4D99-9F81-859EB01E8DF5}" srcOrd="0" destOrd="0" presId="urn:microsoft.com/office/officeart/2009/3/layout/HorizontalOrganizationChart"/>
    <dgm:cxn modelId="{295EFD85-AE73-4768-AC9C-8DFE7D8B47D1}" type="presParOf" srcId="{4D822F70-8624-40FF-9E7B-0328553A3FBB}" destId="{51C25FAB-C5D8-4D88-8ED7-2DEA9AA53B96}" srcOrd="1" destOrd="0" presId="urn:microsoft.com/office/officeart/2009/3/layout/HorizontalOrganizationChart"/>
    <dgm:cxn modelId="{57292234-7015-4626-A1D9-D8912A63F95E}" type="presParOf" srcId="{F77DE10E-F56B-4CC1-90BA-11B9302A80E3}" destId="{452AE5F2-2B6B-44A7-87A6-6DF93184BBEF}" srcOrd="1" destOrd="0" presId="urn:microsoft.com/office/officeart/2009/3/layout/HorizontalOrganizationChart"/>
    <dgm:cxn modelId="{F19937BD-DBB4-49EA-81F1-0F00F807E18F}" type="presParOf" srcId="{F77DE10E-F56B-4CC1-90BA-11B9302A80E3}" destId="{5D7953A4-1794-457A-A127-218E42058C93}" srcOrd="2" destOrd="0" presId="urn:microsoft.com/office/officeart/2009/3/layout/HorizontalOrganizationChart"/>
    <dgm:cxn modelId="{E1D687F1-195C-40EB-8DD0-5E5903521B57}" type="presParOf" srcId="{4157BAA7-DD52-4D01-AAC9-E98DE7E71E57}" destId="{E4B2619C-D844-4A13-B620-C2FB93B5FBBB}" srcOrd="2" destOrd="0" presId="urn:microsoft.com/office/officeart/2009/3/layout/HorizontalOrganizationChart"/>
    <dgm:cxn modelId="{CA490F1E-CD66-4F19-9FCB-1D822F4CE69B}" type="presParOf" srcId="{4157BAA7-DD52-4D01-AAC9-E98DE7E71E57}" destId="{96685F76-83B4-46A7-85AB-8F7D4E398596}" srcOrd="3" destOrd="0" presId="urn:microsoft.com/office/officeart/2009/3/layout/HorizontalOrganizationChart"/>
    <dgm:cxn modelId="{8576467B-6809-4C7B-8329-A89F27CE4C7D}" type="presParOf" srcId="{96685F76-83B4-46A7-85AB-8F7D4E398596}" destId="{75B4B526-984C-4CDB-BF24-613F73FBD2A4}" srcOrd="0" destOrd="0" presId="urn:microsoft.com/office/officeart/2009/3/layout/HorizontalOrganizationChart"/>
    <dgm:cxn modelId="{CA9B8B3F-7848-4117-B0BB-C28580170535}" type="presParOf" srcId="{75B4B526-984C-4CDB-BF24-613F73FBD2A4}" destId="{AAC7825F-8535-4967-AE05-402761525DB5}" srcOrd="0" destOrd="0" presId="urn:microsoft.com/office/officeart/2009/3/layout/HorizontalOrganizationChart"/>
    <dgm:cxn modelId="{BCC49853-6A13-4BDD-8684-47FBCE9D98A3}" type="presParOf" srcId="{75B4B526-984C-4CDB-BF24-613F73FBD2A4}" destId="{243AE3C6-8175-4795-B702-39AEF30E28B0}" srcOrd="1" destOrd="0" presId="urn:microsoft.com/office/officeart/2009/3/layout/HorizontalOrganizationChart"/>
    <dgm:cxn modelId="{E73F24AA-E342-41E9-B534-BCE5BB6B0057}" type="presParOf" srcId="{96685F76-83B4-46A7-85AB-8F7D4E398596}" destId="{C9756472-5394-4465-90EC-C0558A7B6568}" srcOrd="1" destOrd="0" presId="urn:microsoft.com/office/officeart/2009/3/layout/HorizontalOrganizationChart"/>
    <dgm:cxn modelId="{29445FDE-34C1-49ED-B34F-67F50A192827}" type="presParOf" srcId="{96685F76-83B4-46A7-85AB-8F7D4E398596}" destId="{9972C861-35F4-4910-A496-8CD46CCCCD4B}" srcOrd="2" destOrd="0" presId="urn:microsoft.com/office/officeart/2009/3/layout/HorizontalOrganizationChart"/>
    <dgm:cxn modelId="{59219500-6EA5-42D7-9EE7-B24BA67FEBC0}" type="presParOf" srcId="{0C9A35CA-7BFD-4E70-A6D2-F2BD9941D41D}" destId="{240A797C-6CBA-434A-B9CC-D7A1F69ECA04}" srcOrd="2" destOrd="0" presId="urn:microsoft.com/office/officeart/2009/3/layout/HorizontalOrganizationChart"/>
    <dgm:cxn modelId="{DDBDAB39-06AD-42A7-B54E-FC8E4B3C3417}" type="presParOf" srcId="{9A4F9E43-7390-448B-97B2-342BE98E8F39}" destId="{83569BC3-AB31-4433-AA9C-D4A36326E485}" srcOrd="8" destOrd="0" presId="urn:microsoft.com/office/officeart/2009/3/layout/HorizontalOrganizationChart"/>
    <dgm:cxn modelId="{B9D9BE4B-667A-4ED3-98C6-F974772D10BC}" type="presParOf" srcId="{9A4F9E43-7390-448B-97B2-342BE98E8F39}" destId="{5BAFE8DF-AF3B-4A21-B56C-15B4AF96A14A}" srcOrd="9" destOrd="0" presId="urn:microsoft.com/office/officeart/2009/3/layout/HorizontalOrganizationChart"/>
    <dgm:cxn modelId="{5357FE36-066A-42E2-B894-B679D8A21A7E}" type="presParOf" srcId="{5BAFE8DF-AF3B-4A21-B56C-15B4AF96A14A}" destId="{F01E2AD4-B7E4-4920-96AE-75C02F27B99F}" srcOrd="0" destOrd="0" presId="urn:microsoft.com/office/officeart/2009/3/layout/HorizontalOrganizationChart"/>
    <dgm:cxn modelId="{C4A9B8EB-89C5-45A6-B21F-3B91E2AA667C}" type="presParOf" srcId="{F01E2AD4-B7E4-4920-96AE-75C02F27B99F}" destId="{1E39BF3A-C5CA-4F95-A8F7-8A2548F47276}" srcOrd="0" destOrd="0" presId="urn:microsoft.com/office/officeart/2009/3/layout/HorizontalOrganizationChart"/>
    <dgm:cxn modelId="{69577231-6C02-4054-866A-2891D2890BDF}" type="presParOf" srcId="{F01E2AD4-B7E4-4920-96AE-75C02F27B99F}" destId="{FD4CE07B-861E-4324-8DDC-B3E9D469A078}" srcOrd="1" destOrd="0" presId="urn:microsoft.com/office/officeart/2009/3/layout/HorizontalOrganizationChart"/>
    <dgm:cxn modelId="{93C1899C-80CA-461F-A709-DE75312FD29A}" type="presParOf" srcId="{5BAFE8DF-AF3B-4A21-B56C-15B4AF96A14A}" destId="{E291AD16-07A3-47D4-A5EB-CD12F27EBD3F}" srcOrd="1" destOrd="0" presId="urn:microsoft.com/office/officeart/2009/3/layout/HorizontalOrganizationChart"/>
    <dgm:cxn modelId="{A1645FD4-04D7-41E7-8918-55C0F77D9695}" type="presParOf" srcId="{5BAFE8DF-AF3B-4A21-B56C-15B4AF96A14A}" destId="{CA3F7068-54C0-40D9-ADBD-2069607D8370}" srcOrd="2" destOrd="0" presId="urn:microsoft.com/office/officeart/2009/3/layout/HorizontalOrganizationChart"/>
    <dgm:cxn modelId="{29C9B026-E1EA-4153-B71A-CF70184B6509}" type="presParOf" srcId="{B8B4A989-4466-4370-95F1-BF712B6193AA}" destId="{CDD61449-D1BD-4D30-A0E7-001993DB2544}" srcOrd="2" destOrd="0" presId="urn:microsoft.com/office/officeart/2009/3/layout/HorizontalOrganizationChart"/>
    <dgm:cxn modelId="{EEF4B8D1-F588-445B-8B59-4768C0B1BFB6}" type="presParOf" srcId="{7AEB6DAA-FC4C-4A79-A600-21B27F488735}" destId="{7873058B-9F1B-46B1-9653-143F0A24F56E}" srcOrd="3" destOrd="0" presId="urn:microsoft.com/office/officeart/2009/3/layout/HorizontalOrganizationChart"/>
    <dgm:cxn modelId="{675E5E0D-27BC-4E13-909E-F1F404529E8F}" type="presParOf" srcId="{7873058B-9F1B-46B1-9653-143F0A24F56E}" destId="{9BFD6EE4-DB5B-40CD-BC9B-57ABD155E505}" srcOrd="0" destOrd="0" presId="urn:microsoft.com/office/officeart/2009/3/layout/HorizontalOrganizationChart"/>
    <dgm:cxn modelId="{FFA67E54-FA13-438D-BE1E-6D0A33B3DA72}" type="presParOf" srcId="{9BFD6EE4-DB5B-40CD-BC9B-57ABD155E505}" destId="{5D82DB50-3298-4B9D-9F34-6D5B64786E0E}" srcOrd="0" destOrd="0" presId="urn:microsoft.com/office/officeart/2009/3/layout/HorizontalOrganizationChart"/>
    <dgm:cxn modelId="{55E73CD2-1E71-4CEB-8523-6AB4FF1438F4}" type="presParOf" srcId="{9BFD6EE4-DB5B-40CD-BC9B-57ABD155E505}" destId="{058D4CE8-728F-4A79-9BF4-B678A373F525}" srcOrd="1" destOrd="0" presId="urn:microsoft.com/office/officeart/2009/3/layout/HorizontalOrganizationChart"/>
    <dgm:cxn modelId="{18D457C9-E459-4C0C-A5AE-EF29CD72BC69}" type="presParOf" srcId="{7873058B-9F1B-46B1-9653-143F0A24F56E}" destId="{9CC61E87-F8E7-4F4C-8CB0-332CF7399441}" srcOrd="1" destOrd="0" presId="urn:microsoft.com/office/officeart/2009/3/layout/HorizontalOrganizationChart"/>
    <dgm:cxn modelId="{8BA838A1-3E6F-4A30-81EC-C94B75DF81A5}" type="presParOf" srcId="{9CC61E87-F8E7-4F4C-8CB0-332CF7399441}" destId="{6C61F5EA-26FF-462E-8196-11741D94E131}" srcOrd="0" destOrd="0" presId="urn:microsoft.com/office/officeart/2009/3/layout/HorizontalOrganizationChart"/>
    <dgm:cxn modelId="{0A7C8C01-2FA0-4918-B78E-06943A58BA79}" type="presParOf" srcId="{9CC61E87-F8E7-4F4C-8CB0-332CF7399441}" destId="{616E5FB2-1CCF-4172-A3A0-52774122C96F}" srcOrd="1" destOrd="0" presId="urn:microsoft.com/office/officeart/2009/3/layout/HorizontalOrganizationChart"/>
    <dgm:cxn modelId="{FCD4D678-FD9A-4CFB-A12C-375CF8D3EFD9}" type="presParOf" srcId="{616E5FB2-1CCF-4172-A3A0-52774122C96F}" destId="{3C73BFF9-E24D-482B-8764-5F10EC9F398A}" srcOrd="0" destOrd="0" presId="urn:microsoft.com/office/officeart/2009/3/layout/HorizontalOrganizationChart"/>
    <dgm:cxn modelId="{5515B890-1EE1-4E8F-920C-6CFE87DA69D9}" type="presParOf" srcId="{3C73BFF9-E24D-482B-8764-5F10EC9F398A}" destId="{7043CBC5-1A3F-4217-989C-E23A96022C83}" srcOrd="0" destOrd="0" presId="urn:microsoft.com/office/officeart/2009/3/layout/HorizontalOrganizationChart"/>
    <dgm:cxn modelId="{10780A1A-6040-4100-B5CB-5D19E6B62B65}" type="presParOf" srcId="{3C73BFF9-E24D-482B-8764-5F10EC9F398A}" destId="{FAEC8FCC-4753-484B-8B8C-6F40143714E5}" srcOrd="1" destOrd="0" presId="urn:microsoft.com/office/officeart/2009/3/layout/HorizontalOrganizationChart"/>
    <dgm:cxn modelId="{953BAB83-B74E-405F-B326-312BB35B5D9A}" type="presParOf" srcId="{616E5FB2-1CCF-4172-A3A0-52774122C96F}" destId="{7CC73E65-8A06-44A7-B068-D2BCEB3BEA72}" srcOrd="1" destOrd="0" presId="urn:microsoft.com/office/officeart/2009/3/layout/HorizontalOrganizationChart"/>
    <dgm:cxn modelId="{F17227FB-3398-42FE-84E6-DE796B237A9A}" type="presParOf" srcId="{7CC73E65-8A06-44A7-B068-D2BCEB3BEA72}" destId="{6C5E6E3B-DACF-4C4D-BC3A-B8B33AB704B0}" srcOrd="0" destOrd="0" presId="urn:microsoft.com/office/officeart/2009/3/layout/HorizontalOrganizationChart"/>
    <dgm:cxn modelId="{CB39850E-28AC-4AEE-B71C-D0683D9746D3}" type="presParOf" srcId="{7CC73E65-8A06-44A7-B068-D2BCEB3BEA72}" destId="{A6AD9EEC-4D63-4845-B10B-5EE407EA83E3}" srcOrd="1" destOrd="0" presId="urn:microsoft.com/office/officeart/2009/3/layout/HorizontalOrganizationChart"/>
    <dgm:cxn modelId="{E1BBE142-898A-4BA9-A343-EF3D8D73685A}" type="presParOf" srcId="{A6AD9EEC-4D63-4845-B10B-5EE407EA83E3}" destId="{19FB9AC1-A3C7-492F-8407-104EFD2C858A}" srcOrd="0" destOrd="0" presId="urn:microsoft.com/office/officeart/2009/3/layout/HorizontalOrganizationChart"/>
    <dgm:cxn modelId="{24C06794-8ACF-4A4F-952B-7C1A5C9DF088}" type="presParOf" srcId="{19FB9AC1-A3C7-492F-8407-104EFD2C858A}" destId="{7A7E955A-EBD9-403C-AAD8-3157CBCF2D5F}" srcOrd="0" destOrd="0" presId="urn:microsoft.com/office/officeart/2009/3/layout/HorizontalOrganizationChart"/>
    <dgm:cxn modelId="{6F821254-BCE2-4BCC-9329-4ABF6A568E3F}" type="presParOf" srcId="{19FB9AC1-A3C7-492F-8407-104EFD2C858A}" destId="{42C81157-5D23-4DB4-BA32-C175824F02EA}" srcOrd="1" destOrd="0" presId="urn:microsoft.com/office/officeart/2009/3/layout/HorizontalOrganizationChart"/>
    <dgm:cxn modelId="{2EA03782-E2FF-4551-94D7-ADC0F547F3B9}" type="presParOf" srcId="{A6AD9EEC-4D63-4845-B10B-5EE407EA83E3}" destId="{D7532E22-25E5-4153-B496-993E88975311}" srcOrd="1" destOrd="0" presId="urn:microsoft.com/office/officeart/2009/3/layout/HorizontalOrganizationChart"/>
    <dgm:cxn modelId="{4ECAAD4E-5734-408B-8924-650470FE3347}" type="presParOf" srcId="{A6AD9EEC-4D63-4845-B10B-5EE407EA83E3}" destId="{EF538F63-7F35-4FFE-927D-E0D6B3D801C3}" srcOrd="2" destOrd="0" presId="urn:microsoft.com/office/officeart/2009/3/layout/HorizontalOrganizationChart"/>
    <dgm:cxn modelId="{445FC9FD-5D83-499F-9B8D-DC23CB75D15C}" type="presParOf" srcId="{7CC73E65-8A06-44A7-B068-D2BCEB3BEA72}" destId="{6294297A-E4DC-4B77-9CF5-EE3FB53A646F}" srcOrd="2" destOrd="0" presId="urn:microsoft.com/office/officeart/2009/3/layout/HorizontalOrganizationChart"/>
    <dgm:cxn modelId="{28B55326-3198-4391-9295-B5CEA301CF64}" type="presParOf" srcId="{7CC73E65-8A06-44A7-B068-D2BCEB3BEA72}" destId="{C2FF3A93-4CBC-420C-8AD6-1FF908B3B5C9}" srcOrd="3" destOrd="0" presId="urn:microsoft.com/office/officeart/2009/3/layout/HorizontalOrganizationChart"/>
    <dgm:cxn modelId="{7DE58B16-99E9-4F3D-BD92-93CCEFBB85D6}" type="presParOf" srcId="{C2FF3A93-4CBC-420C-8AD6-1FF908B3B5C9}" destId="{E3415E4B-AAEC-45BB-8A4D-2A3766796845}" srcOrd="0" destOrd="0" presId="urn:microsoft.com/office/officeart/2009/3/layout/HorizontalOrganizationChart"/>
    <dgm:cxn modelId="{87DE7E46-E894-4E85-B9EB-BD2ED88827C4}" type="presParOf" srcId="{E3415E4B-AAEC-45BB-8A4D-2A3766796845}" destId="{265BE1BB-E836-4D55-BC20-5F1ADDBAF6CD}" srcOrd="0" destOrd="0" presId="urn:microsoft.com/office/officeart/2009/3/layout/HorizontalOrganizationChart"/>
    <dgm:cxn modelId="{ADC816C3-2022-4D50-9F98-648E9DA8AC66}" type="presParOf" srcId="{E3415E4B-AAEC-45BB-8A4D-2A3766796845}" destId="{D1866669-7379-4510-B21C-A323C99C4924}" srcOrd="1" destOrd="0" presId="urn:microsoft.com/office/officeart/2009/3/layout/HorizontalOrganizationChart"/>
    <dgm:cxn modelId="{A20F98B4-0423-4049-BD70-571335B05824}" type="presParOf" srcId="{C2FF3A93-4CBC-420C-8AD6-1FF908B3B5C9}" destId="{1A9B8358-FB19-43F6-99C3-50EBBEE053C7}" srcOrd="1" destOrd="0" presId="urn:microsoft.com/office/officeart/2009/3/layout/HorizontalOrganizationChart"/>
    <dgm:cxn modelId="{FCEED224-88B9-4BFD-B108-7762C7599AFD}" type="presParOf" srcId="{C2FF3A93-4CBC-420C-8AD6-1FF908B3B5C9}" destId="{470EFA7D-D4DF-44A0-9CD7-D7C6ACAA264A}" srcOrd="2" destOrd="0" presId="urn:microsoft.com/office/officeart/2009/3/layout/HorizontalOrganizationChart"/>
    <dgm:cxn modelId="{1160B3B2-0E41-4808-A464-2BD8F553446E}" type="presParOf" srcId="{616E5FB2-1CCF-4172-A3A0-52774122C96F}" destId="{722D9868-6925-452C-AFC9-5E293AD295C2}" srcOrd="2" destOrd="0" presId="urn:microsoft.com/office/officeart/2009/3/layout/HorizontalOrganizationChart"/>
    <dgm:cxn modelId="{725D5FDB-3F4A-4FA4-BF5C-C96AECB78822}" type="presParOf" srcId="{9CC61E87-F8E7-4F4C-8CB0-332CF7399441}" destId="{F7724943-5087-4C0F-8702-4700147A094D}" srcOrd="2" destOrd="0" presId="urn:microsoft.com/office/officeart/2009/3/layout/HorizontalOrganizationChart"/>
    <dgm:cxn modelId="{0027CCB2-EEEE-4F8B-AE22-D046547376E1}" type="presParOf" srcId="{9CC61E87-F8E7-4F4C-8CB0-332CF7399441}" destId="{2CE832A5-2B53-4CE2-B91C-6619B767E4B9}" srcOrd="3" destOrd="0" presId="urn:microsoft.com/office/officeart/2009/3/layout/HorizontalOrganizationChart"/>
    <dgm:cxn modelId="{A20CB975-3E5E-48AA-AC46-F453A29D1AA9}" type="presParOf" srcId="{2CE832A5-2B53-4CE2-B91C-6619B767E4B9}" destId="{2E854744-2C38-479C-BB5B-C148EB88D281}" srcOrd="0" destOrd="0" presId="urn:microsoft.com/office/officeart/2009/3/layout/HorizontalOrganizationChart"/>
    <dgm:cxn modelId="{DB0901C9-9900-4753-9D94-11B0348B4511}" type="presParOf" srcId="{2E854744-2C38-479C-BB5B-C148EB88D281}" destId="{9A8389EB-773D-461F-8569-F2B69C91D2FB}" srcOrd="0" destOrd="0" presId="urn:microsoft.com/office/officeart/2009/3/layout/HorizontalOrganizationChart"/>
    <dgm:cxn modelId="{20836E77-578D-4B84-A3C6-B98908BEF5BB}" type="presParOf" srcId="{2E854744-2C38-479C-BB5B-C148EB88D281}" destId="{F4C12874-DAAD-4E8F-B8E2-637DBEC3B15F}" srcOrd="1" destOrd="0" presId="urn:microsoft.com/office/officeart/2009/3/layout/HorizontalOrganizationChart"/>
    <dgm:cxn modelId="{850FD4B5-65E8-46EC-AF97-8EFF86EC44DB}" type="presParOf" srcId="{2CE832A5-2B53-4CE2-B91C-6619B767E4B9}" destId="{9923768E-66DD-48E8-880C-689D550969C8}" srcOrd="1" destOrd="0" presId="urn:microsoft.com/office/officeart/2009/3/layout/HorizontalOrganizationChart"/>
    <dgm:cxn modelId="{2D1B5BB4-17F6-4A44-9B44-EB1DF9CB873F}" type="presParOf" srcId="{2CE832A5-2B53-4CE2-B91C-6619B767E4B9}" destId="{789019E4-E4FE-4213-ADEE-FF754A442DED}" srcOrd="2" destOrd="0" presId="urn:microsoft.com/office/officeart/2009/3/layout/HorizontalOrganizationChart"/>
    <dgm:cxn modelId="{A959DACC-30C1-4483-B230-47BFE5759E8D}" type="presParOf" srcId="{9CC61E87-F8E7-4F4C-8CB0-332CF7399441}" destId="{ACA65461-1212-46C6-A371-1867DDA938D1}" srcOrd="4" destOrd="0" presId="urn:microsoft.com/office/officeart/2009/3/layout/HorizontalOrganizationChart"/>
    <dgm:cxn modelId="{91B56EF5-478D-494E-A37D-7B3CA184F68F}" type="presParOf" srcId="{9CC61E87-F8E7-4F4C-8CB0-332CF7399441}" destId="{D4412CBE-6537-4F97-A196-1459BAD07D28}" srcOrd="5" destOrd="0" presId="urn:microsoft.com/office/officeart/2009/3/layout/HorizontalOrganizationChart"/>
    <dgm:cxn modelId="{50D16D5D-79CC-494D-BC99-939F7967B07E}" type="presParOf" srcId="{D4412CBE-6537-4F97-A196-1459BAD07D28}" destId="{CAD40344-164D-4730-BC6A-6AE46D87F73B}" srcOrd="0" destOrd="0" presId="urn:microsoft.com/office/officeart/2009/3/layout/HorizontalOrganizationChart"/>
    <dgm:cxn modelId="{0A73507E-B722-4C55-84C2-6606F2FDD233}" type="presParOf" srcId="{CAD40344-164D-4730-BC6A-6AE46D87F73B}" destId="{03D31B88-8315-47DA-A366-5CF9E485B30C}" srcOrd="0" destOrd="0" presId="urn:microsoft.com/office/officeart/2009/3/layout/HorizontalOrganizationChart"/>
    <dgm:cxn modelId="{2AD172FE-FDDC-4F16-84FB-7C786B41EE0E}" type="presParOf" srcId="{CAD40344-164D-4730-BC6A-6AE46D87F73B}" destId="{7D17453B-5D73-4DC3-9524-6207509B7E4D}" srcOrd="1" destOrd="0" presId="urn:microsoft.com/office/officeart/2009/3/layout/HorizontalOrganizationChart"/>
    <dgm:cxn modelId="{846D7E7B-E143-4B3E-AAA7-BA0D9229C431}" type="presParOf" srcId="{D4412CBE-6537-4F97-A196-1459BAD07D28}" destId="{21AE6D51-9171-47F9-949B-03B2314A68EC}" srcOrd="1" destOrd="0" presId="urn:microsoft.com/office/officeart/2009/3/layout/HorizontalOrganizationChart"/>
    <dgm:cxn modelId="{65DC67F8-94B4-4B62-A428-EAA8BCD39397}" type="presParOf" srcId="{21AE6D51-9171-47F9-949B-03B2314A68EC}" destId="{23FFB832-A541-454F-867F-5BD6806C1618}" srcOrd="0" destOrd="0" presId="urn:microsoft.com/office/officeart/2009/3/layout/HorizontalOrganizationChart"/>
    <dgm:cxn modelId="{66A7CB60-ACBA-4777-99BC-B137F86A0D87}" type="presParOf" srcId="{21AE6D51-9171-47F9-949B-03B2314A68EC}" destId="{E08B7CA2-B5E4-4F19-82CA-DF0C909553FC}" srcOrd="1" destOrd="0" presId="urn:microsoft.com/office/officeart/2009/3/layout/HorizontalOrganizationChart"/>
    <dgm:cxn modelId="{02275257-B0D3-4395-B8C0-99F2DE0623A2}" type="presParOf" srcId="{E08B7CA2-B5E4-4F19-82CA-DF0C909553FC}" destId="{B7BE5BB5-B85C-4EF9-95FC-38C772846580}" srcOrd="0" destOrd="0" presId="urn:microsoft.com/office/officeart/2009/3/layout/HorizontalOrganizationChart"/>
    <dgm:cxn modelId="{99FEC9DC-CAEA-4915-9396-C37B428B0177}" type="presParOf" srcId="{B7BE5BB5-B85C-4EF9-95FC-38C772846580}" destId="{5D31C34E-4768-41DC-95B5-125993AF6139}" srcOrd="0" destOrd="0" presId="urn:microsoft.com/office/officeart/2009/3/layout/HorizontalOrganizationChart"/>
    <dgm:cxn modelId="{0A6F7CFC-2052-4708-BBDF-5226BA74CA8F}" type="presParOf" srcId="{B7BE5BB5-B85C-4EF9-95FC-38C772846580}" destId="{9C1A5854-BC7E-4647-A265-E1999682B487}" srcOrd="1" destOrd="0" presId="urn:microsoft.com/office/officeart/2009/3/layout/HorizontalOrganizationChart"/>
    <dgm:cxn modelId="{948A0D9F-DB13-45AC-9985-F40A0AF8CE9B}" type="presParOf" srcId="{E08B7CA2-B5E4-4F19-82CA-DF0C909553FC}" destId="{710EA4C8-1344-45A4-8D4F-EAA7699D290D}" srcOrd="1" destOrd="0" presId="urn:microsoft.com/office/officeart/2009/3/layout/HorizontalOrganizationChart"/>
    <dgm:cxn modelId="{3063E167-E633-4CA2-B2AC-ECFDEF750CF7}" type="presParOf" srcId="{E08B7CA2-B5E4-4F19-82CA-DF0C909553FC}" destId="{231B2DFC-020F-422B-9189-AD716A4AFE4C}" srcOrd="2" destOrd="0" presId="urn:microsoft.com/office/officeart/2009/3/layout/HorizontalOrganizationChart"/>
    <dgm:cxn modelId="{2A4685AD-3181-404F-A0B3-515185E17B73}" type="presParOf" srcId="{21AE6D51-9171-47F9-949B-03B2314A68EC}" destId="{C286373A-3D6A-4541-95E6-73912965AA27}" srcOrd="2" destOrd="0" presId="urn:microsoft.com/office/officeart/2009/3/layout/HorizontalOrganizationChart"/>
    <dgm:cxn modelId="{0596A495-5E34-45AC-BA38-B41920CD8D90}" type="presParOf" srcId="{21AE6D51-9171-47F9-949B-03B2314A68EC}" destId="{3631672B-5291-4C72-9BFD-7DF0CB0680AE}" srcOrd="3" destOrd="0" presId="urn:microsoft.com/office/officeart/2009/3/layout/HorizontalOrganizationChart"/>
    <dgm:cxn modelId="{48C42846-B8DD-4A68-9B44-FDADD6A5B0F9}" type="presParOf" srcId="{3631672B-5291-4C72-9BFD-7DF0CB0680AE}" destId="{28E143A2-0B20-40D6-95AD-1E7ED33D6A18}" srcOrd="0" destOrd="0" presId="urn:microsoft.com/office/officeart/2009/3/layout/HorizontalOrganizationChart"/>
    <dgm:cxn modelId="{3E1CAC63-7B19-4E2A-904E-4F9039263685}" type="presParOf" srcId="{28E143A2-0B20-40D6-95AD-1E7ED33D6A18}" destId="{2181F2A3-3CC7-4774-96B9-0D845127B4B0}" srcOrd="0" destOrd="0" presId="urn:microsoft.com/office/officeart/2009/3/layout/HorizontalOrganizationChart"/>
    <dgm:cxn modelId="{C297B6A9-7C34-44B7-A8D7-4526B52CE004}" type="presParOf" srcId="{28E143A2-0B20-40D6-95AD-1E7ED33D6A18}" destId="{BCC434E4-2C96-4D8E-ADC3-3745DA09EF3B}" srcOrd="1" destOrd="0" presId="urn:microsoft.com/office/officeart/2009/3/layout/HorizontalOrganizationChart"/>
    <dgm:cxn modelId="{5D90A65C-3BDE-48F3-A67B-1744DAC51D37}" type="presParOf" srcId="{3631672B-5291-4C72-9BFD-7DF0CB0680AE}" destId="{495BE97E-965E-4BE3-91CC-2581B5BAFC4D}" srcOrd="1" destOrd="0" presId="urn:microsoft.com/office/officeart/2009/3/layout/HorizontalOrganizationChart"/>
    <dgm:cxn modelId="{55C7ED9E-64F2-46B9-B262-683A1AA3DAB3}" type="presParOf" srcId="{3631672B-5291-4C72-9BFD-7DF0CB0680AE}" destId="{274D33B9-98E7-4331-8F8F-A950C50458C7}" srcOrd="2" destOrd="0" presId="urn:microsoft.com/office/officeart/2009/3/layout/HorizontalOrganizationChart"/>
    <dgm:cxn modelId="{16037E77-58F7-4AD4-9C43-12A3FE68E6D9}" type="presParOf" srcId="{D4412CBE-6537-4F97-A196-1459BAD07D28}" destId="{5BFDD393-D1BE-41D0-BD2D-B525E541A590}" srcOrd="2" destOrd="0" presId="urn:microsoft.com/office/officeart/2009/3/layout/HorizontalOrganizationChart"/>
    <dgm:cxn modelId="{3044EC1F-E725-44E1-92BE-BD9B1A4BDBA2}" type="presParOf" srcId="{9CC61E87-F8E7-4F4C-8CB0-332CF7399441}" destId="{B955F128-89E0-4F29-82A3-31444BF7B328}" srcOrd="6" destOrd="0" presId="urn:microsoft.com/office/officeart/2009/3/layout/HorizontalOrganizationChart"/>
    <dgm:cxn modelId="{0FF53848-D33F-4FCA-9C7C-83A3E9944A26}" type="presParOf" srcId="{9CC61E87-F8E7-4F4C-8CB0-332CF7399441}" destId="{87278C3E-2706-4CAF-90FD-F41707AB884C}" srcOrd="7" destOrd="0" presId="urn:microsoft.com/office/officeart/2009/3/layout/HorizontalOrganizationChart"/>
    <dgm:cxn modelId="{AA86B153-9F42-421F-88E1-3A8BA76CB691}" type="presParOf" srcId="{87278C3E-2706-4CAF-90FD-F41707AB884C}" destId="{2976C0F1-485E-4D51-89D3-91D3D7360E82}" srcOrd="0" destOrd="0" presId="urn:microsoft.com/office/officeart/2009/3/layout/HorizontalOrganizationChart"/>
    <dgm:cxn modelId="{C25A7E7C-CE00-49E1-A1D6-E15B3B7BAFF1}" type="presParOf" srcId="{2976C0F1-485E-4D51-89D3-91D3D7360E82}" destId="{C8C195B2-6ECB-4AA5-A67A-CA0454BEEDA7}" srcOrd="0" destOrd="0" presId="urn:microsoft.com/office/officeart/2009/3/layout/HorizontalOrganizationChart"/>
    <dgm:cxn modelId="{FD15C141-B610-40A8-B76A-1C5AAF5B7188}" type="presParOf" srcId="{2976C0F1-485E-4D51-89D3-91D3D7360E82}" destId="{FA58C8C3-6718-42CF-81D3-BF310E15DF9A}" srcOrd="1" destOrd="0" presId="urn:microsoft.com/office/officeart/2009/3/layout/HorizontalOrganizationChart"/>
    <dgm:cxn modelId="{4D3E459A-FBC0-4D42-804A-43251DACB454}" type="presParOf" srcId="{87278C3E-2706-4CAF-90FD-F41707AB884C}" destId="{D4EC4B75-493B-45B1-B312-37B08CF65B68}" srcOrd="1" destOrd="0" presId="urn:microsoft.com/office/officeart/2009/3/layout/HorizontalOrganizationChart"/>
    <dgm:cxn modelId="{2C39F89C-6356-40E5-84F0-488056927B98}" type="presParOf" srcId="{D4EC4B75-493B-45B1-B312-37B08CF65B68}" destId="{ACC9749D-C413-4429-A08B-65646107780C}" srcOrd="0" destOrd="0" presId="urn:microsoft.com/office/officeart/2009/3/layout/HorizontalOrganizationChart"/>
    <dgm:cxn modelId="{539284A2-394D-452D-9F37-9031179F2F0A}" type="presParOf" srcId="{D4EC4B75-493B-45B1-B312-37B08CF65B68}" destId="{757219D2-01A2-4AA3-81D5-1667D2A9FFE3}" srcOrd="1" destOrd="0" presId="urn:microsoft.com/office/officeart/2009/3/layout/HorizontalOrganizationChart"/>
    <dgm:cxn modelId="{B041EFF9-3EBF-4CE3-A865-B8298118CD3D}" type="presParOf" srcId="{757219D2-01A2-4AA3-81D5-1667D2A9FFE3}" destId="{0A5CF7C6-298D-412D-AD85-EAE23B0ADCE6}" srcOrd="0" destOrd="0" presId="urn:microsoft.com/office/officeart/2009/3/layout/HorizontalOrganizationChart"/>
    <dgm:cxn modelId="{B6ABC076-F770-4393-A31E-9C49F3BE5DC6}" type="presParOf" srcId="{0A5CF7C6-298D-412D-AD85-EAE23B0ADCE6}" destId="{20D35EF4-9B7B-4444-87DC-35CEB6488CFC}" srcOrd="0" destOrd="0" presId="urn:microsoft.com/office/officeart/2009/3/layout/HorizontalOrganizationChart"/>
    <dgm:cxn modelId="{C68DB8B9-E00D-459E-BF6C-7C9A1508A188}" type="presParOf" srcId="{0A5CF7C6-298D-412D-AD85-EAE23B0ADCE6}" destId="{374EE542-D862-41FA-BD37-4BC9B361FBD9}" srcOrd="1" destOrd="0" presId="urn:microsoft.com/office/officeart/2009/3/layout/HorizontalOrganizationChart"/>
    <dgm:cxn modelId="{2E6CA67E-347F-46F8-BFC3-C079E5CFC786}" type="presParOf" srcId="{757219D2-01A2-4AA3-81D5-1667D2A9FFE3}" destId="{C1C4492C-AE22-42AC-A260-1BC944779637}" srcOrd="1" destOrd="0" presId="urn:microsoft.com/office/officeart/2009/3/layout/HorizontalOrganizationChart"/>
    <dgm:cxn modelId="{830957CE-F759-4D8C-BC4F-559AD1FB81DB}" type="presParOf" srcId="{757219D2-01A2-4AA3-81D5-1667D2A9FFE3}" destId="{7FE39811-1103-4282-84CA-48205E77D8AB}" srcOrd="2" destOrd="0" presId="urn:microsoft.com/office/officeart/2009/3/layout/HorizontalOrganizationChart"/>
    <dgm:cxn modelId="{A57E8EE3-3EBA-4835-B7FC-61387FA833C9}" type="presParOf" srcId="{D4EC4B75-493B-45B1-B312-37B08CF65B68}" destId="{DD64E4C3-31C6-4553-B650-C59A763423DF}" srcOrd="2" destOrd="0" presId="urn:microsoft.com/office/officeart/2009/3/layout/HorizontalOrganizationChart"/>
    <dgm:cxn modelId="{9C01B960-02D7-4478-A8B4-28AD22670D7F}" type="presParOf" srcId="{D4EC4B75-493B-45B1-B312-37B08CF65B68}" destId="{EFB0D92C-EBE6-46A2-B1F3-2E7D2ADC6099}" srcOrd="3" destOrd="0" presId="urn:microsoft.com/office/officeart/2009/3/layout/HorizontalOrganizationChart"/>
    <dgm:cxn modelId="{AF8C6393-B018-46EC-951A-1BF1C915DA61}" type="presParOf" srcId="{EFB0D92C-EBE6-46A2-B1F3-2E7D2ADC6099}" destId="{FAB60965-2AC9-4B10-A323-BB98D028FC65}" srcOrd="0" destOrd="0" presId="urn:microsoft.com/office/officeart/2009/3/layout/HorizontalOrganizationChart"/>
    <dgm:cxn modelId="{13817AD7-07EA-4A70-AF88-8B7FD19091B6}" type="presParOf" srcId="{FAB60965-2AC9-4B10-A323-BB98D028FC65}" destId="{C08D13D4-EF50-4498-9A12-5DC6080529EB}" srcOrd="0" destOrd="0" presId="urn:microsoft.com/office/officeart/2009/3/layout/HorizontalOrganizationChart"/>
    <dgm:cxn modelId="{2AC716C3-4B28-45E5-902C-11A1B236956F}" type="presParOf" srcId="{FAB60965-2AC9-4B10-A323-BB98D028FC65}" destId="{DFAAFBE7-AEEC-457C-B25B-8649276D6880}" srcOrd="1" destOrd="0" presId="urn:microsoft.com/office/officeart/2009/3/layout/HorizontalOrganizationChart"/>
    <dgm:cxn modelId="{52F1A9A7-0658-46FF-8BA4-AE27305CD442}" type="presParOf" srcId="{EFB0D92C-EBE6-46A2-B1F3-2E7D2ADC6099}" destId="{E9EEDC15-F120-4A32-9611-9AC4CA3A5FD1}" srcOrd="1" destOrd="0" presId="urn:microsoft.com/office/officeart/2009/3/layout/HorizontalOrganizationChart"/>
    <dgm:cxn modelId="{0F38AD03-2C9B-469F-B777-25D230161FB3}" type="presParOf" srcId="{EFB0D92C-EBE6-46A2-B1F3-2E7D2ADC6099}" destId="{55AB41BA-2E1D-4371-AC47-74B9BDE5B194}" srcOrd="2" destOrd="0" presId="urn:microsoft.com/office/officeart/2009/3/layout/HorizontalOrganizationChart"/>
    <dgm:cxn modelId="{12C4B757-0F75-4EEE-90D4-CF9B7ED7D125}" type="presParOf" srcId="{87278C3E-2706-4CAF-90FD-F41707AB884C}" destId="{5F5AD09C-9E0E-48C8-AC71-0210286C18A7}" srcOrd="2" destOrd="0" presId="urn:microsoft.com/office/officeart/2009/3/layout/HorizontalOrganizationChart"/>
    <dgm:cxn modelId="{E7AB4831-B1CE-44EA-A93C-FDDE17667E19}" type="presParOf" srcId="{9CC61E87-F8E7-4F4C-8CB0-332CF7399441}" destId="{81353D91-FFA1-41EB-A644-A91A00FA3DD3}" srcOrd="8" destOrd="0" presId="urn:microsoft.com/office/officeart/2009/3/layout/HorizontalOrganizationChart"/>
    <dgm:cxn modelId="{8A0E0EF4-918C-4E60-98DA-6739ED3B962D}" type="presParOf" srcId="{9CC61E87-F8E7-4F4C-8CB0-332CF7399441}" destId="{D34F8F29-D202-4EEA-8E12-63A0BF7DB1B3}" srcOrd="9" destOrd="0" presId="urn:microsoft.com/office/officeart/2009/3/layout/HorizontalOrganizationChart"/>
    <dgm:cxn modelId="{41DC8366-352B-4869-A16D-AE4E94A0EFCA}" type="presParOf" srcId="{D34F8F29-D202-4EEA-8E12-63A0BF7DB1B3}" destId="{19C1CEBD-A3D2-4AA9-BDE2-F2669C4FA82A}" srcOrd="0" destOrd="0" presId="urn:microsoft.com/office/officeart/2009/3/layout/HorizontalOrganizationChart"/>
    <dgm:cxn modelId="{07A3B437-7976-4C99-8D52-D8B6B7CE31F8}" type="presParOf" srcId="{19C1CEBD-A3D2-4AA9-BDE2-F2669C4FA82A}" destId="{BD76E95B-45F9-4B6B-91A0-B1CE3D5D4976}" srcOrd="0" destOrd="0" presId="urn:microsoft.com/office/officeart/2009/3/layout/HorizontalOrganizationChart"/>
    <dgm:cxn modelId="{EF6D415F-D391-4FB8-B254-24F30BACFDE0}" type="presParOf" srcId="{19C1CEBD-A3D2-4AA9-BDE2-F2669C4FA82A}" destId="{C830AC36-F1E6-43CA-B168-CB1C178DA5A7}" srcOrd="1" destOrd="0" presId="urn:microsoft.com/office/officeart/2009/3/layout/HorizontalOrganizationChart"/>
    <dgm:cxn modelId="{0223F9F8-B437-4807-81E0-7AEACF36CF2F}" type="presParOf" srcId="{D34F8F29-D202-4EEA-8E12-63A0BF7DB1B3}" destId="{F157D5F4-9934-456D-B2CE-DDBBAFC9DA54}" srcOrd="1" destOrd="0" presId="urn:microsoft.com/office/officeart/2009/3/layout/HorizontalOrganizationChart"/>
    <dgm:cxn modelId="{24C5E836-FC3F-43D7-A7F7-AF2991DA536C}" type="presParOf" srcId="{D34F8F29-D202-4EEA-8E12-63A0BF7DB1B3}" destId="{FC036E98-7FA3-4B86-A50D-43B8327391DE}" srcOrd="2" destOrd="0" presId="urn:microsoft.com/office/officeart/2009/3/layout/HorizontalOrganizationChart"/>
    <dgm:cxn modelId="{AAE12238-DBCE-4DDF-BFF4-9B5FF8A9F68E}" type="presParOf" srcId="{7873058B-9F1B-46B1-9653-143F0A24F56E}" destId="{1A9875DC-17F3-4F5E-B157-598F2CD0F554}" srcOrd="2" destOrd="0" presId="urn:microsoft.com/office/officeart/2009/3/layout/HorizontalOrganizationChart"/>
    <dgm:cxn modelId="{6DD39EDF-E865-4915-8787-28C6B74BABE0}" type="presParOf" srcId="{7AEB6DAA-FC4C-4A79-A600-21B27F488735}" destId="{9B7DC55A-07DF-4598-AC03-FA4E2135B301}" srcOrd="4" destOrd="0" presId="urn:microsoft.com/office/officeart/2009/3/layout/HorizontalOrganizationChart"/>
    <dgm:cxn modelId="{FD2B1C64-7804-4144-B00D-D27FFD51E7C9}" type="presParOf" srcId="{9B7DC55A-07DF-4598-AC03-FA4E2135B301}" destId="{38343163-2D53-4A45-8870-C3E54432C180}" srcOrd="0" destOrd="0" presId="urn:microsoft.com/office/officeart/2009/3/layout/HorizontalOrganizationChart"/>
    <dgm:cxn modelId="{86C6A5A5-9F05-4E94-B39C-DF321A64A967}" type="presParOf" srcId="{38343163-2D53-4A45-8870-C3E54432C180}" destId="{F72197C8-63BE-42D8-A43C-21AE45B20901}" srcOrd="0" destOrd="0" presId="urn:microsoft.com/office/officeart/2009/3/layout/HorizontalOrganizationChart"/>
    <dgm:cxn modelId="{BE46B77E-E441-4F3E-B4A5-30E386055B1D}" type="presParOf" srcId="{38343163-2D53-4A45-8870-C3E54432C180}" destId="{5931AE1C-04A7-47ED-A656-9EBCD5D3E77A}" srcOrd="1" destOrd="0" presId="urn:microsoft.com/office/officeart/2009/3/layout/HorizontalOrganizationChart"/>
    <dgm:cxn modelId="{296454D0-50CC-4558-AC19-53B7A361D31E}" type="presParOf" srcId="{9B7DC55A-07DF-4598-AC03-FA4E2135B301}" destId="{18DA9202-FBFD-4DC9-AE09-A5339C9C9B20}" srcOrd="1" destOrd="0" presId="urn:microsoft.com/office/officeart/2009/3/layout/HorizontalOrganizationChart"/>
    <dgm:cxn modelId="{2F77314D-F11A-4691-9820-347958BB18B0}" type="presParOf" srcId="{18DA9202-FBFD-4DC9-AE09-A5339C9C9B20}" destId="{79B9CE90-F3D6-4CC4-AF62-50CFD4E1D697}" srcOrd="0" destOrd="0" presId="urn:microsoft.com/office/officeart/2009/3/layout/HorizontalOrganizationChart"/>
    <dgm:cxn modelId="{FB19DAEB-4BC9-4FDA-BDF0-F29121003CB8}" type="presParOf" srcId="{18DA9202-FBFD-4DC9-AE09-A5339C9C9B20}" destId="{0C9C557D-5524-4D58-B262-A695D5D2ED7B}" srcOrd="1" destOrd="0" presId="urn:microsoft.com/office/officeart/2009/3/layout/HorizontalOrganizationChart"/>
    <dgm:cxn modelId="{4B5206B3-7533-4F7E-927A-613D1ADF39A7}" type="presParOf" srcId="{0C9C557D-5524-4D58-B262-A695D5D2ED7B}" destId="{9A942599-E37E-424A-A9AA-C40C08DDB5A4}" srcOrd="0" destOrd="0" presId="urn:microsoft.com/office/officeart/2009/3/layout/HorizontalOrganizationChart"/>
    <dgm:cxn modelId="{C0D546EC-1311-482B-AAD4-D05D73918B35}" type="presParOf" srcId="{9A942599-E37E-424A-A9AA-C40C08DDB5A4}" destId="{FBF37BBE-D7E2-40EF-A629-197E2E11DCEB}" srcOrd="0" destOrd="0" presId="urn:microsoft.com/office/officeart/2009/3/layout/HorizontalOrganizationChart"/>
    <dgm:cxn modelId="{CA97D505-3B88-4AF2-8C87-F27123A5D1F5}" type="presParOf" srcId="{9A942599-E37E-424A-A9AA-C40C08DDB5A4}" destId="{9187EC85-629A-4B2C-87A3-103514EEA5ED}" srcOrd="1" destOrd="0" presId="urn:microsoft.com/office/officeart/2009/3/layout/HorizontalOrganizationChart"/>
    <dgm:cxn modelId="{495FB803-F5BE-4671-9244-97D12955E1C2}" type="presParOf" srcId="{0C9C557D-5524-4D58-B262-A695D5D2ED7B}" destId="{98BE69A6-C37D-4C48-B9D4-7BF650AADDF9}" srcOrd="1" destOrd="0" presId="urn:microsoft.com/office/officeart/2009/3/layout/HorizontalOrganizationChart"/>
    <dgm:cxn modelId="{EBAEECD6-BEEA-4714-A439-60F776D77F8D}" type="presParOf" srcId="{98BE69A6-C37D-4C48-B9D4-7BF650AADDF9}" destId="{9D5B6D7B-A1AA-4045-BE55-29EA2E1DFBEB}" srcOrd="0" destOrd="0" presId="urn:microsoft.com/office/officeart/2009/3/layout/HorizontalOrganizationChart"/>
    <dgm:cxn modelId="{531C5676-8398-4FCE-9050-3A382424FACF}" type="presParOf" srcId="{98BE69A6-C37D-4C48-B9D4-7BF650AADDF9}" destId="{398FF2C9-7224-4737-9C5C-C6A48013BCDA}" srcOrd="1" destOrd="0" presId="urn:microsoft.com/office/officeart/2009/3/layout/HorizontalOrganizationChart"/>
    <dgm:cxn modelId="{9041999C-0503-496D-958A-81115DF4942E}" type="presParOf" srcId="{398FF2C9-7224-4737-9C5C-C6A48013BCDA}" destId="{326F4352-57B4-4226-91B6-AB07C1C2D49B}" srcOrd="0" destOrd="0" presId="urn:microsoft.com/office/officeart/2009/3/layout/HorizontalOrganizationChart"/>
    <dgm:cxn modelId="{13C74C86-882E-4790-9FBB-9E0566BB4CC8}" type="presParOf" srcId="{326F4352-57B4-4226-91B6-AB07C1C2D49B}" destId="{B14F90C0-E964-481E-96E3-D6B0F434A389}" srcOrd="0" destOrd="0" presId="urn:microsoft.com/office/officeart/2009/3/layout/HorizontalOrganizationChart"/>
    <dgm:cxn modelId="{42C0B800-754E-4001-A963-C466F45AE778}" type="presParOf" srcId="{326F4352-57B4-4226-91B6-AB07C1C2D49B}" destId="{FF3D6745-76A0-4B31-934E-E5740C99D9D8}" srcOrd="1" destOrd="0" presId="urn:microsoft.com/office/officeart/2009/3/layout/HorizontalOrganizationChart"/>
    <dgm:cxn modelId="{204BA967-28C9-40FE-AB86-33380C99DBF2}" type="presParOf" srcId="{398FF2C9-7224-4737-9C5C-C6A48013BCDA}" destId="{545FAC1B-234D-4A1C-8454-5E023E8A621E}" srcOrd="1" destOrd="0" presId="urn:microsoft.com/office/officeart/2009/3/layout/HorizontalOrganizationChart"/>
    <dgm:cxn modelId="{8754B433-7986-48BE-AA16-16FDC95AAF08}" type="presParOf" srcId="{398FF2C9-7224-4737-9C5C-C6A48013BCDA}" destId="{92F33458-3E5D-4E21-838D-6ABC1856BE68}" srcOrd="2" destOrd="0" presId="urn:microsoft.com/office/officeart/2009/3/layout/HorizontalOrganizationChart"/>
    <dgm:cxn modelId="{4982A674-4BAC-4788-9CC6-8AD21645EDB3}" type="presParOf" srcId="{98BE69A6-C37D-4C48-B9D4-7BF650AADDF9}" destId="{38CB09CE-975E-409D-9546-74A0A8A95A7A}" srcOrd="2" destOrd="0" presId="urn:microsoft.com/office/officeart/2009/3/layout/HorizontalOrganizationChart"/>
    <dgm:cxn modelId="{F585CB84-FA1C-49C0-8DDB-6D7C7D567129}" type="presParOf" srcId="{98BE69A6-C37D-4C48-B9D4-7BF650AADDF9}" destId="{9C693910-C314-434D-9C84-89BA57D839BA}" srcOrd="3" destOrd="0" presId="urn:microsoft.com/office/officeart/2009/3/layout/HorizontalOrganizationChart"/>
    <dgm:cxn modelId="{18CECD8F-EA79-4C11-B724-B9F17CB06561}" type="presParOf" srcId="{9C693910-C314-434D-9C84-89BA57D839BA}" destId="{6F4042FD-524E-4EC2-84B7-D1DD91BFF0AA}" srcOrd="0" destOrd="0" presId="urn:microsoft.com/office/officeart/2009/3/layout/HorizontalOrganizationChart"/>
    <dgm:cxn modelId="{4AC02D89-C0DF-457D-BD47-6D05A5C45AE8}" type="presParOf" srcId="{6F4042FD-524E-4EC2-84B7-D1DD91BFF0AA}" destId="{52831062-288E-44DA-B17D-6A429C90DA86}" srcOrd="0" destOrd="0" presId="urn:microsoft.com/office/officeart/2009/3/layout/HorizontalOrganizationChart"/>
    <dgm:cxn modelId="{42116556-0D4D-4676-B4E9-344797852CE8}" type="presParOf" srcId="{6F4042FD-524E-4EC2-84B7-D1DD91BFF0AA}" destId="{19B1E27A-BD40-4985-A2C5-652C99F2C726}" srcOrd="1" destOrd="0" presId="urn:microsoft.com/office/officeart/2009/3/layout/HorizontalOrganizationChart"/>
    <dgm:cxn modelId="{15A47637-DFB6-49C0-8BBF-66E71C746511}" type="presParOf" srcId="{9C693910-C314-434D-9C84-89BA57D839BA}" destId="{4E2EA5C9-FD2C-42E1-8F8F-AE11A1D4F0A4}" srcOrd="1" destOrd="0" presId="urn:microsoft.com/office/officeart/2009/3/layout/HorizontalOrganizationChart"/>
    <dgm:cxn modelId="{EDCE6F74-605D-4C58-85EA-914ABA51AA8E}" type="presParOf" srcId="{9C693910-C314-434D-9C84-89BA57D839BA}" destId="{8C0F0278-9AE5-4EB4-AA17-246AE47D009A}" srcOrd="2" destOrd="0" presId="urn:microsoft.com/office/officeart/2009/3/layout/HorizontalOrganizationChart"/>
    <dgm:cxn modelId="{C1D018AA-92A7-47A5-A24E-E4034FC382C7}" type="presParOf" srcId="{98BE69A6-C37D-4C48-B9D4-7BF650AADDF9}" destId="{0003F753-2188-4167-A45A-B08618D505AF}" srcOrd="4" destOrd="0" presId="urn:microsoft.com/office/officeart/2009/3/layout/HorizontalOrganizationChart"/>
    <dgm:cxn modelId="{15DF01FD-BDBA-4A5E-AD05-652BA514E746}" type="presParOf" srcId="{98BE69A6-C37D-4C48-B9D4-7BF650AADDF9}" destId="{30968691-4F0C-4FBF-8652-D5B5A28E46CC}" srcOrd="5" destOrd="0" presId="urn:microsoft.com/office/officeart/2009/3/layout/HorizontalOrganizationChart"/>
    <dgm:cxn modelId="{1FCA34E6-9BF2-418B-ACC0-A2771282D053}" type="presParOf" srcId="{30968691-4F0C-4FBF-8652-D5B5A28E46CC}" destId="{5D993751-D490-4F23-8323-6A8DA1B07C9E}" srcOrd="0" destOrd="0" presId="urn:microsoft.com/office/officeart/2009/3/layout/HorizontalOrganizationChart"/>
    <dgm:cxn modelId="{1C20B37C-2C67-45D9-8432-32FAFCA053E0}" type="presParOf" srcId="{5D993751-D490-4F23-8323-6A8DA1B07C9E}" destId="{D2B16720-FE27-4BBB-AADA-4B813FCEC10A}" srcOrd="0" destOrd="0" presId="urn:microsoft.com/office/officeart/2009/3/layout/HorizontalOrganizationChart"/>
    <dgm:cxn modelId="{C4D4A085-D1E2-4140-8E42-80F07F9348FB}" type="presParOf" srcId="{5D993751-D490-4F23-8323-6A8DA1B07C9E}" destId="{8FAC3CDC-3C29-4E20-BEA9-0C662826C2CF}" srcOrd="1" destOrd="0" presId="urn:microsoft.com/office/officeart/2009/3/layout/HorizontalOrganizationChart"/>
    <dgm:cxn modelId="{BB891951-4FA3-4DF0-B89C-966E6C2E9E08}" type="presParOf" srcId="{30968691-4F0C-4FBF-8652-D5B5A28E46CC}" destId="{92ECD0E4-3EF7-4C7E-BCCB-6BA1E653F9E1}" srcOrd="1" destOrd="0" presId="urn:microsoft.com/office/officeart/2009/3/layout/HorizontalOrganizationChart"/>
    <dgm:cxn modelId="{8A5AB758-31EF-4464-9522-9CD96F8E4AF4}" type="presParOf" srcId="{30968691-4F0C-4FBF-8652-D5B5A28E46CC}" destId="{EE3CA518-BB23-423D-973E-9EEA04041DF6}" srcOrd="2" destOrd="0" presId="urn:microsoft.com/office/officeart/2009/3/layout/HorizontalOrganizationChart"/>
    <dgm:cxn modelId="{FB561751-632B-4162-A090-388BB75CE85D}" type="presParOf" srcId="{0C9C557D-5524-4D58-B262-A695D5D2ED7B}" destId="{B6D30576-B4BA-4A8D-AA02-710F2D66D3F8}" srcOrd="2" destOrd="0" presId="urn:microsoft.com/office/officeart/2009/3/layout/HorizontalOrganizationChart"/>
    <dgm:cxn modelId="{8CC2007B-A424-4D0B-8BCC-B9FBF91C06CB}" type="presParOf" srcId="{18DA9202-FBFD-4DC9-AE09-A5339C9C9B20}" destId="{EC3EA086-C34D-4025-B488-5D80ACCDE3B7}" srcOrd="2" destOrd="0" presId="urn:microsoft.com/office/officeart/2009/3/layout/HorizontalOrganizationChart"/>
    <dgm:cxn modelId="{CEB02603-8124-4E39-8EEE-0EDD9B513194}" type="presParOf" srcId="{18DA9202-FBFD-4DC9-AE09-A5339C9C9B20}" destId="{C767C1FF-C696-4A41-B2AE-DCFDE6F84372}" srcOrd="3" destOrd="0" presId="urn:microsoft.com/office/officeart/2009/3/layout/HorizontalOrganizationChart"/>
    <dgm:cxn modelId="{4EABD082-E127-4743-A1C7-FC86166334DE}" type="presParOf" srcId="{C767C1FF-C696-4A41-B2AE-DCFDE6F84372}" destId="{467327F9-2958-4813-9938-2D93C78F2ABA}" srcOrd="0" destOrd="0" presId="urn:microsoft.com/office/officeart/2009/3/layout/HorizontalOrganizationChart"/>
    <dgm:cxn modelId="{66349A53-D4C8-47EC-8D1A-E6B848A84134}" type="presParOf" srcId="{467327F9-2958-4813-9938-2D93C78F2ABA}" destId="{15662203-222B-4F6E-9B0D-EAAB01B89C82}" srcOrd="0" destOrd="0" presId="urn:microsoft.com/office/officeart/2009/3/layout/HorizontalOrganizationChart"/>
    <dgm:cxn modelId="{BBE460A6-AB80-4860-B376-073E53582E31}" type="presParOf" srcId="{467327F9-2958-4813-9938-2D93C78F2ABA}" destId="{E556C6F7-065C-4442-9AC0-FE2BDE53D437}" srcOrd="1" destOrd="0" presId="urn:microsoft.com/office/officeart/2009/3/layout/HorizontalOrganizationChart"/>
    <dgm:cxn modelId="{EBF71CB8-1510-4E6C-BC2E-F568A18B0E5C}" type="presParOf" srcId="{C767C1FF-C696-4A41-B2AE-DCFDE6F84372}" destId="{4ABCEA78-2CF2-429A-8AE8-77183915FE18}" srcOrd="1" destOrd="0" presId="urn:microsoft.com/office/officeart/2009/3/layout/HorizontalOrganizationChart"/>
    <dgm:cxn modelId="{2E50F8B8-0744-4F5B-BED9-34D531FC8033}" type="presParOf" srcId="{C767C1FF-C696-4A41-B2AE-DCFDE6F84372}" destId="{52A425C2-3630-44D8-A9B0-0FD3966DEDDE}" srcOrd="2" destOrd="0" presId="urn:microsoft.com/office/officeart/2009/3/layout/HorizontalOrganizationChart"/>
    <dgm:cxn modelId="{01D68D06-CEA1-49B4-A6BD-234316807081}" type="presParOf" srcId="{18DA9202-FBFD-4DC9-AE09-A5339C9C9B20}" destId="{83FC1C43-3577-411F-8F9E-6A2F06921973}" srcOrd="4" destOrd="0" presId="urn:microsoft.com/office/officeart/2009/3/layout/HorizontalOrganizationChart"/>
    <dgm:cxn modelId="{CE91475C-4EA4-4006-B272-2A0200D6184B}" type="presParOf" srcId="{18DA9202-FBFD-4DC9-AE09-A5339C9C9B20}" destId="{5B3FD8C0-C13E-4FD7-9562-B61809D9C184}" srcOrd="5" destOrd="0" presId="urn:microsoft.com/office/officeart/2009/3/layout/HorizontalOrganizationChart"/>
    <dgm:cxn modelId="{23992638-83F0-4153-A4AD-711020690AD1}" type="presParOf" srcId="{5B3FD8C0-C13E-4FD7-9562-B61809D9C184}" destId="{D2E3A09C-D0B2-405A-8B31-D899CF8A03FC}" srcOrd="0" destOrd="0" presId="urn:microsoft.com/office/officeart/2009/3/layout/HorizontalOrganizationChart"/>
    <dgm:cxn modelId="{0C98A3DD-381B-462A-A0EB-177BF134CC30}" type="presParOf" srcId="{D2E3A09C-D0B2-405A-8B31-D899CF8A03FC}" destId="{00488B57-32B9-44B5-8EB7-74BD21404F49}" srcOrd="0" destOrd="0" presId="urn:microsoft.com/office/officeart/2009/3/layout/HorizontalOrganizationChart"/>
    <dgm:cxn modelId="{74DBD1D4-E1EF-460C-9377-C6E190033A2A}" type="presParOf" srcId="{D2E3A09C-D0B2-405A-8B31-D899CF8A03FC}" destId="{761C36AF-0286-4983-8AB7-5E2B3E7F950A}" srcOrd="1" destOrd="0" presId="urn:microsoft.com/office/officeart/2009/3/layout/HorizontalOrganizationChart"/>
    <dgm:cxn modelId="{18FA950B-1DEC-464C-B76A-40FED6D42EEF}" type="presParOf" srcId="{5B3FD8C0-C13E-4FD7-9562-B61809D9C184}" destId="{F69D995A-0D16-4E3E-AAD5-8C3D301E1D3D}" srcOrd="1" destOrd="0" presId="urn:microsoft.com/office/officeart/2009/3/layout/HorizontalOrganizationChart"/>
    <dgm:cxn modelId="{5A34D685-2CD3-49F7-85EB-0596209643B3}" type="presParOf" srcId="{F69D995A-0D16-4E3E-AAD5-8C3D301E1D3D}" destId="{23660EA7-7D4F-4A18-9FFF-A096FD2D5FE0}" srcOrd="0" destOrd="0" presId="urn:microsoft.com/office/officeart/2009/3/layout/HorizontalOrganizationChart"/>
    <dgm:cxn modelId="{01393D59-08A9-4F7B-B173-56147A6A94C0}" type="presParOf" srcId="{F69D995A-0D16-4E3E-AAD5-8C3D301E1D3D}" destId="{DA8098C7-6B97-4D9A-9D6F-C11109E49037}" srcOrd="1" destOrd="0" presId="urn:microsoft.com/office/officeart/2009/3/layout/HorizontalOrganizationChart"/>
    <dgm:cxn modelId="{1C5B1C41-03D2-45C3-8FF3-600E251585BC}" type="presParOf" srcId="{DA8098C7-6B97-4D9A-9D6F-C11109E49037}" destId="{9242FC7E-F641-46C7-A3B5-3C464E63757C}" srcOrd="0" destOrd="0" presId="urn:microsoft.com/office/officeart/2009/3/layout/HorizontalOrganizationChart"/>
    <dgm:cxn modelId="{0270E98A-BEC2-418A-8EDE-14775B730B95}" type="presParOf" srcId="{9242FC7E-F641-46C7-A3B5-3C464E63757C}" destId="{457038BB-5522-4E06-954B-82C782B75599}" srcOrd="0" destOrd="0" presId="urn:microsoft.com/office/officeart/2009/3/layout/HorizontalOrganizationChart"/>
    <dgm:cxn modelId="{676217DD-8032-4D56-862F-A226169C8F12}" type="presParOf" srcId="{9242FC7E-F641-46C7-A3B5-3C464E63757C}" destId="{1C9C6C9E-A353-4AFD-90FE-31FA4B9A3AF5}" srcOrd="1" destOrd="0" presId="urn:microsoft.com/office/officeart/2009/3/layout/HorizontalOrganizationChart"/>
    <dgm:cxn modelId="{54C9E48E-ACDF-4C84-8171-FE81F10EFEC4}" type="presParOf" srcId="{DA8098C7-6B97-4D9A-9D6F-C11109E49037}" destId="{E666204F-0683-49E2-ABF8-B255A5BF5A3D}" srcOrd="1" destOrd="0" presId="urn:microsoft.com/office/officeart/2009/3/layout/HorizontalOrganizationChart"/>
    <dgm:cxn modelId="{9193FA42-5BB8-4A00-B2DC-0075486C07FE}" type="presParOf" srcId="{DA8098C7-6B97-4D9A-9D6F-C11109E49037}" destId="{27C62E97-46B7-4591-94D2-61AE9BACE822}" srcOrd="2" destOrd="0" presId="urn:microsoft.com/office/officeart/2009/3/layout/HorizontalOrganizationChart"/>
    <dgm:cxn modelId="{FB127004-BF51-4C9B-B0FA-3DDC3CFA27BB}" type="presParOf" srcId="{F69D995A-0D16-4E3E-AAD5-8C3D301E1D3D}" destId="{914F9A2A-CF45-45CA-943F-E445FAED1ED1}" srcOrd="2" destOrd="0" presId="urn:microsoft.com/office/officeart/2009/3/layout/HorizontalOrganizationChart"/>
    <dgm:cxn modelId="{5FFFAB71-5AF5-4B13-A561-D242DC84538D}" type="presParOf" srcId="{F69D995A-0D16-4E3E-AAD5-8C3D301E1D3D}" destId="{9073B4C7-3167-4804-AB5A-38982535ADBA}" srcOrd="3" destOrd="0" presId="urn:microsoft.com/office/officeart/2009/3/layout/HorizontalOrganizationChart"/>
    <dgm:cxn modelId="{45FA13DD-B4DA-45C6-91F8-5EE0BD2B7466}" type="presParOf" srcId="{9073B4C7-3167-4804-AB5A-38982535ADBA}" destId="{08EA6C9A-491E-469D-93C9-A8E22DD38B9F}" srcOrd="0" destOrd="0" presId="urn:microsoft.com/office/officeart/2009/3/layout/HorizontalOrganizationChart"/>
    <dgm:cxn modelId="{2DE513EF-1D8F-4AAF-BF46-2A3EB7181BD9}" type="presParOf" srcId="{08EA6C9A-491E-469D-93C9-A8E22DD38B9F}" destId="{C53E57F1-31BE-4956-851F-BFC204938606}" srcOrd="0" destOrd="0" presId="urn:microsoft.com/office/officeart/2009/3/layout/HorizontalOrganizationChart"/>
    <dgm:cxn modelId="{8EBB44AD-FD9B-4C4D-8CB8-0BC83E845AFD}" type="presParOf" srcId="{08EA6C9A-491E-469D-93C9-A8E22DD38B9F}" destId="{842A5B95-12FB-4FF8-8602-425E5943FC29}" srcOrd="1" destOrd="0" presId="urn:microsoft.com/office/officeart/2009/3/layout/HorizontalOrganizationChart"/>
    <dgm:cxn modelId="{A94102B8-00EF-451F-8A17-6C38D2E7FBA5}" type="presParOf" srcId="{9073B4C7-3167-4804-AB5A-38982535ADBA}" destId="{E3EAA618-B184-4AFB-80D1-BA2C6A618C72}" srcOrd="1" destOrd="0" presId="urn:microsoft.com/office/officeart/2009/3/layout/HorizontalOrganizationChart"/>
    <dgm:cxn modelId="{0DA779CA-61F1-42DD-971F-64E20001D996}" type="presParOf" srcId="{9073B4C7-3167-4804-AB5A-38982535ADBA}" destId="{6BD5F1DF-C944-4C73-BC20-3108CF9F6F5D}" srcOrd="2" destOrd="0" presId="urn:microsoft.com/office/officeart/2009/3/layout/HorizontalOrganizationChart"/>
    <dgm:cxn modelId="{D286C19E-F9E0-4A92-BCD4-115D6E0AE697}" type="presParOf" srcId="{5B3FD8C0-C13E-4FD7-9562-B61809D9C184}" destId="{90C89E3F-2AFF-4814-8680-87507CE4471F}" srcOrd="2" destOrd="0" presId="urn:microsoft.com/office/officeart/2009/3/layout/HorizontalOrganizationChart"/>
    <dgm:cxn modelId="{8BFE8600-FC23-4631-96D5-133550C7D64A}" type="presParOf" srcId="{18DA9202-FBFD-4DC9-AE09-A5339C9C9B20}" destId="{5DBC7D59-4B93-44E0-9830-E87433082866}" srcOrd="6" destOrd="0" presId="urn:microsoft.com/office/officeart/2009/3/layout/HorizontalOrganizationChart"/>
    <dgm:cxn modelId="{AC63CCAA-02B7-4174-999D-FC3B602A1ABC}" type="presParOf" srcId="{18DA9202-FBFD-4DC9-AE09-A5339C9C9B20}" destId="{7416D8FA-E66D-4BC6-9613-097722996ED4}" srcOrd="7" destOrd="0" presId="urn:microsoft.com/office/officeart/2009/3/layout/HorizontalOrganizationChart"/>
    <dgm:cxn modelId="{59CA59D5-539A-4D9B-8A30-4D7BF5013263}" type="presParOf" srcId="{7416D8FA-E66D-4BC6-9613-097722996ED4}" destId="{A47B8A2A-7AE5-42E2-BE62-44FCE8FAB387}" srcOrd="0" destOrd="0" presId="urn:microsoft.com/office/officeart/2009/3/layout/HorizontalOrganizationChart"/>
    <dgm:cxn modelId="{62318E4C-D844-4F9F-9696-CD098E7F8E56}" type="presParOf" srcId="{A47B8A2A-7AE5-42E2-BE62-44FCE8FAB387}" destId="{58422A2F-5956-400D-8F66-9AD611CA155B}" srcOrd="0" destOrd="0" presId="urn:microsoft.com/office/officeart/2009/3/layout/HorizontalOrganizationChart"/>
    <dgm:cxn modelId="{661339FD-28B3-4A06-92CE-A993B2D4A732}" type="presParOf" srcId="{A47B8A2A-7AE5-42E2-BE62-44FCE8FAB387}" destId="{1A487F3B-B1CA-4847-B3ED-AAEF27F0F9B7}" srcOrd="1" destOrd="0" presId="urn:microsoft.com/office/officeart/2009/3/layout/HorizontalOrganizationChart"/>
    <dgm:cxn modelId="{9A5BAAD7-332E-4A20-9A3C-1F35AE3FA10E}" type="presParOf" srcId="{7416D8FA-E66D-4BC6-9613-097722996ED4}" destId="{CAD33451-66B1-4F4B-B6D4-FECB9A26D29B}" srcOrd="1" destOrd="0" presId="urn:microsoft.com/office/officeart/2009/3/layout/HorizontalOrganizationChart"/>
    <dgm:cxn modelId="{9FC34666-52BF-4D95-BC83-160F27184AE4}" type="presParOf" srcId="{CAD33451-66B1-4F4B-B6D4-FECB9A26D29B}" destId="{240B2681-940C-4EFA-BD12-17F3A341FD8E}" srcOrd="0" destOrd="0" presId="urn:microsoft.com/office/officeart/2009/3/layout/HorizontalOrganizationChart"/>
    <dgm:cxn modelId="{E95588AB-2107-46A5-800E-657AAD9D59E7}" type="presParOf" srcId="{CAD33451-66B1-4F4B-B6D4-FECB9A26D29B}" destId="{CF7D1142-3651-490A-9925-0F9ECF189C52}" srcOrd="1" destOrd="0" presId="urn:microsoft.com/office/officeart/2009/3/layout/HorizontalOrganizationChart"/>
    <dgm:cxn modelId="{8ADCEE15-F3C4-4510-A22A-DCEB2777D853}" type="presParOf" srcId="{CF7D1142-3651-490A-9925-0F9ECF189C52}" destId="{6AC6129F-D807-48BE-A349-2450ED624EAA}" srcOrd="0" destOrd="0" presId="urn:microsoft.com/office/officeart/2009/3/layout/HorizontalOrganizationChart"/>
    <dgm:cxn modelId="{024540B9-DE51-4CA5-9AE5-DBDA4062C404}" type="presParOf" srcId="{6AC6129F-D807-48BE-A349-2450ED624EAA}" destId="{D94DC2A1-2DF1-4F10-AB2B-738C732308D7}" srcOrd="0" destOrd="0" presId="urn:microsoft.com/office/officeart/2009/3/layout/HorizontalOrganizationChart"/>
    <dgm:cxn modelId="{EEEF4A0E-F82B-4E43-9B6E-397CA4D2EC70}" type="presParOf" srcId="{6AC6129F-D807-48BE-A349-2450ED624EAA}" destId="{C136FA61-E516-447B-8B31-626C8A0A1E1D}" srcOrd="1" destOrd="0" presId="urn:microsoft.com/office/officeart/2009/3/layout/HorizontalOrganizationChart"/>
    <dgm:cxn modelId="{F7F9AEA4-78DF-4E9A-99F6-C3E5B7678F64}" type="presParOf" srcId="{CF7D1142-3651-490A-9925-0F9ECF189C52}" destId="{1B9DDA9B-BC65-4A9F-85D8-8222829257AA}" srcOrd="1" destOrd="0" presId="urn:microsoft.com/office/officeart/2009/3/layout/HorizontalOrganizationChart"/>
    <dgm:cxn modelId="{A47B8B55-D39B-46F8-92BA-43156F944A40}" type="presParOf" srcId="{CF7D1142-3651-490A-9925-0F9ECF189C52}" destId="{21F371FD-83C1-4C37-BE87-74EA376AA728}" srcOrd="2" destOrd="0" presId="urn:microsoft.com/office/officeart/2009/3/layout/HorizontalOrganizationChart"/>
    <dgm:cxn modelId="{592C30C9-9CC5-441F-80DE-D032CE2DE40B}" type="presParOf" srcId="{CAD33451-66B1-4F4B-B6D4-FECB9A26D29B}" destId="{A17401C5-94AF-4032-B237-E3871EC2768D}" srcOrd="2" destOrd="0" presId="urn:microsoft.com/office/officeart/2009/3/layout/HorizontalOrganizationChart"/>
    <dgm:cxn modelId="{96C96C75-7B05-409B-85FE-4E789D627FFA}" type="presParOf" srcId="{CAD33451-66B1-4F4B-B6D4-FECB9A26D29B}" destId="{2DB33BC7-15D2-4275-A915-3877A7ECDC44}" srcOrd="3" destOrd="0" presId="urn:microsoft.com/office/officeart/2009/3/layout/HorizontalOrganizationChart"/>
    <dgm:cxn modelId="{FAFAB273-63DF-46B7-A0B8-91060F0CF1B9}" type="presParOf" srcId="{2DB33BC7-15D2-4275-A915-3877A7ECDC44}" destId="{241FC725-D5A0-42C1-AEA1-92AD961FBFAE}" srcOrd="0" destOrd="0" presId="urn:microsoft.com/office/officeart/2009/3/layout/HorizontalOrganizationChart"/>
    <dgm:cxn modelId="{4C488B58-DD48-4272-971A-A9AB54FE98D2}" type="presParOf" srcId="{241FC725-D5A0-42C1-AEA1-92AD961FBFAE}" destId="{EF213011-AEE1-4CDF-BE22-DC4218C59BC7}" srcOrd="0" destOrd="0" presId="urn:microsoft.com/office/officeart/2009/3/layout/HorizontalOrganizationChart"/>
    <dgm:cxn modelId="{55EE848F-285D-4497-8C06-6419A119C976}" type="presParOf" srcId="{241FC725-D5A0-42C1-AEA1-92AD961FBFAE}" destId="{1567FE6A-D286-427E-819B-D7FFCB8BF3D7}" srcOrd="1" destOrd="0" presId="urn:microsoft.com/office/officeart/2009/3/layout/HorizontalOrganizationChart"/>
    <dgm:cxn modelId="{61FACBF0-C6B1-4AD5-A88C-F28B5CA0A786}" type="presParOf" srcId="{2DB33BC7-15D2-4275-A915-3877A7ECDC44}" destId="{6B3DB6A3-E16B-484B-B86A-BABE25F83D7C}" srcOrd="1" destOrd="0" presId="urn:microsoft.com/office/officeart/2009/3/layout/HorizontalOrganizationChart"/>
    <dgm:cxn modelId="{75684EE8-048C-48D4-A657-FADB18D4D92D}" type="presParOf" srcId="{2DB33BC7-15D2-4275-A915-3877A7ECDC44}" destId="{6F0BD944-69E8-43B4-B650-48EA9456EC83}" srcOrd="2" destOrd="0" presId="urn:microsoft.com/office/officeart/2009/3/layout/HorizontalOrganizationChart"/>
    <dgm:cxn modelId="{12421BD9-D8C1-4F5C-9736-0854E94179EF}" type="presParOf" srcId="{7416D8FA-E66D-4BC6-9613-097722996ED4}" destId="{34809DFD-427D-4290-881E-929CC9559058}" srcOrd="2" destOrd="0" presId="urn:microsoft.com/office/officeart/2009/3/layout/HorizontalOrganizationChart"/>
    <dgm:cxn modelId="{4480E825-6C5C-4303-BAB5-4BD89FA26564}" type="presParOf" srcId="{18DA9202-FBFD-4DC9-AE09-A5339C9C9B20}" destId="{E7B2FAB5-F8BD-47C5-839C-0DFFCB8D37BD}" srcOrd="8" destOrd="0" presId="urn:microsoft.com/office/officeart/2009/3/layout/HorizontalOrganizationChart"/>
    <dgm:cxn modelId="{8F07FA81-100E-4D98-896D-96DECB303E10}" type="presParOf" srcId="{18DA9202-FBFD-4DC9-AE09-A5339C9C9B20}" destId="{C1C04A0F-97AD-46B3-AB32-7EED2B16F693}" srcOrd="9" destOrd="0" presId="urn:microsoft.com/office/officeart/2009/3/layout/HorizontalOrganizationChart"/>
    <dgm:cxn modelId="{69DAD458-A2F4-4875-B0BC-03621D7E5EE1}" type="presParOf" srcId="{C1C04A0F-97AD-46B3-AB32-7EED2B16F693}" destId="{82EAE125-8ED9-4868-B470-A403EDC4D860}" srcOrd="0" destOrd="0" presId="urn:microsoft.com/office/officeart/2009/3/layout/HorizontalOrganizationChart"/>
    <dgm:cxn modelId="{9F2921F0-1418-4E3E-8E02-ABDB5E071A59}" type="presParOf" srcId="{82EAE125-8ED9-4868-B470-A403EDC4D860}" destId="{DD3C3060-F650-44D7-B74B-D1834DAAA182}" srcOrd="0" destOrd="0" presId="urn:microsoft.com/office/officeart/2009/3/layout/HorizontalOrganizationChart"/>
    <dgm:cxn modelId="{34C8789C-027E-46E7-8130-3A9F2A1C1A89}" type="presParOf" srcId="{82EAE125-8ED9-4868-B470-A403EDC4D860}" destId="{0C47B731-4DC7-46BF-ADED-0B72EBB93288}" srcOrd="1" destOrd="0" presId="urn:microsoft.com/office/officeart/2009/3/layout/HorizontalOrganizationChart"/>
    <dgm:cxn modelId="{0E45A123-954B-4999-BA84-0DCC73A52606}" type="presParOf" srcId="{C1C04A0F-97AD-46B3-AB32-7EED2B16F693}" destId="{C18A796C-893C-4049-B983-F309D832A5A7}" srcOrd="1" destOrd="0" presId="urn:microsoft.com/office/officeart/2009/3/layout/HorizontalOrganizationChart"/>
    <dgm:cxn modelId="{A0A4F9B9-1A58-47EB-8B45-F92EBFE6BCCD}" type="presParOf" srcId="{C1C04A0F-97AD-46B3-AB32-7EED2B16F693}" destId="{2E05DF96-B1CC-49C3-A1BC-9BA50AE3FF44}" srcOrd="2" destOrd="0" presId="urn:microsoft.com/office/officeart/2009/3/layout/HorizontalOrganizationChart"/>
    <dgm:cxn modelId="{8509E868-AD3C-4CE3-B208-9FA9649931C2}" type="presParOf" srcId="{9B7DC55A-07DF-4598-AC03-FA4E2135B301}" destId="{BDA02C8D-2C8B-4C09-8C41-2F34D957A651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F5208552-6574-4B4F-807B-923484AD52E2}">
      <dgm:prSet phldrT="[文本]" custT="1"/>
      <dgm:spPr/>
      <dgm:t>
        <a:bodyPr/>
        <a:lstStyle/>
        <a:p>
          <a:r>
            <a:rPr lang="en-US" altLang="zh-CN" sz="900"/>
            <a:t>A</a:t>
          </a:r>
          <a:r>
            <a:rPr lang="zh-CN" altLang="en-US" sz="900"/>
            <a:t>系列联网水控前置系统</a:t>
          </a:r>
        </a:p>
      </dgm:t>
    </dgm:pt>
    <dgm:pt modelId="{A0C8A142-62E1-45E3-8810-0378815D8096}" type="parTrans" cxnId="{05A60128-1B22-488D-980E-B89C4D137E24}">
      <dgm:prSet/>
      <dgm:spPr/>
      <dgm:t>
        <a:bodyPr/>
        <a:lstStyle/>
        <a:p>
          <a:endParaRPr lang="zh-CN" altLang="en-US"/>
        </a:p>
      </dgm:t>
    </dgm:pt>
    <dgm:pt modelId="{5AE27CCB-1416-4C10-9361-B15CB7D056AC}" type="sibTrans" cxnId="{05A60128-1B22-488D-980E-B89C4D137E24}">
      <dgm:prSet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 custT="1"/>
      <dgm:spPr/>
      <dgm:t>
        <a:bodyPr/>
        <a:lstStyle/>
        <a:p>
          <a:r>
            <a:rPr lang="en-US" altLang="zh-CN" sz="900"/>
            <a:t>D</a:t>
          </a:r>
          <a:r>
            <a:rPr lang="zh-CN" altLang="en-US" sz="900"/>
            <a:t>系列智慧公寓终端前置系统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/>
        </a:p>
      </dgm:t>
    </dgm:pt>
    <dgm:pt modelId="{E22B458D-7B3B-4065-8003-6EB53CA611B7}">
      <dgm:prSet phldrT="[文本]" custT="1"/>
      <dgm:spPr/>
      <dgm:t>
        <a:bodyPr/>
        <a:lstStyle/>
        <a:p>
          <a:r>
            <a:rPr lang="zh-CN" altLang="en-US" sz="900"/>
            <a:t>数据接收与应答</a:t>
          </a:r>
        </a:p>
      </dgm:t>
    </dgm:pt>
    <dgm:pt modelId="{6309827C-C9D5-4D10-AEF4-A6C2587AD581}" type="parTrans" cxnId="{BACCBEE9-32A4-47BC-B8E2-A5A3FFC167AD}">
      <dgm:prSet/>
      <dgm:spPr/>
      <dgm:t>
        <a:bodyPr/>
        <a:lstStyle/>
        <a:p>
          <a:endParaRPr lang="zh-CN" altLang="en-US" sz="900"/>
        </a:p>
      </dgm:t>
    </dgm:pt>
    <dgm:pt modelId="{FF52E425-7BE3-43B6-82A7-A14C3B9179DD}" type="sibTrans" cxnId="{BACCBEE9-32A4-47BC-B8E2-A5A3FFC167AD}">
      <dgm:prSet/>
      <dgm:spPr/>
      <dgm:t>
        <a:bodyPr/>
        <a:lstStyle/>
        <a:p>
          <a:endParaRPr lang="zh-CN" altLang="en-US"/>
        </a:p>
      </dgm:t>
    </dgm:pt>
    <dgm:pt modelId="{F4DA3AAB-1531-4729-A38A-EAAE3C257446}">
      <dgm:prSet phldrT="[文本]" custT="1"/>
      <dgm:spPr/>
      <dgm:t>
        <a:bodyPr/>
        <a:lstStyle/>
        <a:p>
          <a:r>
            <a:rPr lang="zh-CN" altLang="en-US" sz="900"/>
            <a:t>终端通信</a:t>
          </a:r>
        </a:p>
      </dgm:t>
    </dgm:pt>
    <dgm:pt modelId="{D5025EDC-5444-487F-AFC0-83D3EEF8119C}" type="parTrans" cxnId="{2CF3B2DA-5650-47EF-8D37-876BDDC91862}">
      <dgm:prSet/>
      <dgm:spPr/>
      <dgm:t>
        <a:bodyPr/>
        <a:lstStyle/>
        <a:p>
          <a:endParaRPr lang="zh-CN" altLang="en-US" sz="900"/>
        </a:p>
      </dgm:t>
    </dgm:pt>
    <dgm:pt modelId="{170F9CCC-1A57-42B1-B54E-0DB06BFD0D85}" type="sibTrans" cxnId="{2CF3B2DA-5650-47EF-8D37-876BDDC91862}">
      <dgm:prSet/>
      <dgm:spPr/>
      <dgm:t>
        <a:bodyPr/>
        <a:lstStyle/>
        <a:p>
          <a:endParaRPr lang="zh-CN" altLang="en-US"/>
        </a:p>
      </dgm:t>
    </dgm:pt>
    <dgm:pt modelId="{A54555D5-E9E6-4D61-B2CF-1571E6A6CA73}">
      <dgm:prSet phldrT="[文本]" custT="1"/>
      <dgm:spPr/>
      <dgm:t>
        <a:bodyPr/>
        <a:lstStyle/>
        <a:p>
          <a:r>
            <a:rPr lang="zh-CN" altLang="en-US" sz="900"/>
            <a:t>任务接收</a:t>
          </a:r>
        </a:p>
      </dgm:t>
    </dgm:pt>
    <dgm:pt modelId="{AF8459B8-B813-4396-8386-C1BBCBA8E008}" type="parTrans" cxnId="{3E2C9498-3BCE-4FBB-9612-C51F3A3A3FE6}">
      <dgm:prSet/>
      <dgm:spPr/>
      <dgm:t>
        <a:bodyPr/>
        <a:lstStyle/>
        <a:p>
          <a:endParaRPr lang="zh-CN" altLang="en-US" sz="900"/>
        </a:p>
      </dgm:t>
    </dgm:pt>
    <dgm:pt modelId="{3782CDB3-21D3-4940-8103-E860402B5B33}" type="sibTrans" cxnId="{3E2C9498-3BCE-4FBB-9612-C51F3A3A3FE6}">
      <dgm:prSet/>
      <dgm:spPr/>
      <dgm:t>
        <a:bodyPr/>
        <a:lstStyle/>
        <a:p>
          <a:endParaRPr lang="zh-CN" altLang="en-US"/>
        </a:p>
      </dgm:t>
    </dgm:pt>
    <dgm:pt modelId="{7DEC6A1C-0A1D-4078-A5D8-F049DB42781F}">
      <dgm:prSet phldrT="[文本]" custT="1"/>
      <dgm:spPr/>
      <dgm:t>
        <a:bodyPr/>
        <a:lstStyle/>
        <a:p>
          <a:r>
            <a:rPr lang="zh-CN" altLang="en-US" sz="900"/>
            <a:t>消费数据接收</a:t>
          </a:r>
        </a:p>
      </dgm:t>
    </dgm:pt>
    <dgm:pt modelId="{4E84F607-A66A-488E-95BF-ABBE40B88A76}" type="parTrans" cxnId="{E49B2F93-3D61-4DC8-816F-91854A0E2400}">
      <dgm:prSet/>
      <dgm:spPr/>
      <dgm:t>
        <a:bodyPr/>
        <a:lstStyle/>
        <a:p>
          <a:endParaRPr lang="zh-CN" altLang="en-US" sz="900"/>
        </a:p>
      </dgm:t>
    </dgm:pt>
    <dgm:pt modelId="{07B60C7B-B170-480E-ABE8-D1DDD92EDF4E}" type="sibTrans" cxnId="{E49B2F93-3D61-4DC8-816F-91854A0E2400}">
      <dgm:prSet/>
      <dgm:spPr/>
      <dgm:t>
        <a:bodyPr/>
        <a:lstStyle/>
        <a:p>
          <a:endParaRPr lang="zh-CN" altLang="en-US"/>
        </a:p>
      </dgm:t>
    </dgm:pt>
    <dgm:pt modelId="{47D6EDF3-0C66-4014-B1F9-1BDC570D7F5D}">
      <dgm:prSet phldrT="[文本]" custT="1"/>
      <dgm:spPr/>
      <dgm:t>
        <a:bodyPr/>
        <a:lstStyle/>
        <a:p>
          <a:r>
            <a:rPr lang="zh-CN" altLang="en-US" sz="900"/>
            <a:t>心跳包应答</a:t>
          </a:r>
        </a:p>
      </dgm:t>
    </dgm:pt>
    <dgm:pt modelId="{1E878DDF-4A70-48B7-9ACA-4F3FA2788EE9}" type="parTrans" cxnId="{56F39914-5F59-4356-B4A7-BB8AC6A13A72}">
      <dgm:prSet/>
      <dgm:spPr/>
      <dgm:t>
        <a:bodyPr/>
        <a:lstStyle/>
        <a:p>
          <a:endParaRPr lang="zh-CN" altLang="en-US" sz="900"/>
        </a:p>
      </dgm:t>
    </dgm:pt>
    <dgm:pt modelId="{264DE98A-C5B6-4192-B5D3-C99038999066}" type="sibTrans" cxnId="{56F39914-5F59-4356-B4A7-BB8AC6A13A72}">
      <dgm:prSet/>
      <dgm:spPr/>
      <dgm:t>
        <a:bodyPr/>
        <a:lstStyle/>
        <a:p>
          <a:endParaRPr lang="zh-CN" altLang="en-US"/>
        </a:p>
      </dgm:t>
    </dgm:pt>
    <dgm:pt modelId="{7FFEA8AF-A331-4C89-BCF5-CAED24B921FD}">
      <dgm:prSet phldrT="[文本]" custT="1"/>
      <dgm:spPr/>
      <dgm:t>
        <a:bodyPr/>
        <a:lstStyle/>
        <a:p>
          <a:r>
            <a:rPr lang="zh-CN" altLang="en-US" sz="900"/>
            <a:t>日志管理</a:t>
          </a:r>
        </a:p>
      </dgm:t>
    </dgm:pt>
    <dgm:pt modelId="{CBE25763-04E1-4887-9089-CB8564B0CBF5}" type="parTrans" cxnId="{F929C6F0-A7D4-4FCB-96D8-63618FF38E0B}">
      <dgm:prSet/>
      <dgm:spPr/>
      <dgm:t>
        <a:bodyPr/>
        <a:lstStyle/>
        <a:p>
          <a:endParaRPr lang="zh-CN" altLang="en-US" sz="900"/>
        </a:p>
      </dgm:t>
    </dgm:pt>
    <dgm:pt modelId="{10E2935A-DEF9-4B68-9053-3E2BE0A3B24A}" type="sibTrans" cxnId="{F929C6F0-A7D4-4FCB-96D8-63618FF38E0B}">
      <dgm:prSet/>
      <dgm:spPr/>
      <dgm:t>
        <a:bodyPr/>
        <a:lstStyle/>
        <a:p>
          <a:endParaRPr lang="zh-CN" altLang="en-US"/>
        </a:p>
      </dgm:t>
    </dgm:pt>
    <dgm:pt modelId="{6FF5915E-FB3A-4093-BAB4-AF099BDC16D3}">
      <dgm:prSet phldrT="[文本]" custT="1"/>
      <dgm:spPr/>
      <dgm:t>
        <a:bodyPr/>
        <a:lstStyle/>
        <a:p>
          <a:r>
            <a:rPr lang="zh-CN" altLang="en-US" sz="900"/>
            <a:t>数据分析</a:t>
          </a:r>
        </a:p>
      </dgm:t>
    </dgm:pt>
    <dgm:pt modelId="{DEF25041-B329-4134-A6AF-4D7609763F97}" type="parTrans" cxnId="{4C3DABE8-2E47-4FC9-9863-D50E8450CFB6}">
      <dgm:prSet/>
      <dgm:spPr/>
      <dgm:t>
        <a:bodyPr/>
        <a:lstStyle/>
        <a:p>
          <a:endParaRPr lang="zh-CN" altLang="en-US" sz="900"/>
        </a:p>
      </dgm:t>
    </dgm:pt>
    <dgm:pt modelId="{AC4703F6-44FF-463C-AC03-6506BFE80874}" type="sibTrans" cxnId="{4C3DABE8-2E47-4FC9-9863-D50E8450CFB6}">
      <dgm:prSet/>
      <dgm:spPr/>
      <dgm:t>
        <a:bodyPr/>
        <a:lstStyle/>
        <a:p>
          <a:endParaRPr lang="zh-CN" altLang="en-US"/>
        </a:p>
      </dgm:t>
    </dgm:pt>
    <dgm:pt modelId="{EE695F4A-C192-465C-8EC8-D0AF5B8CDC87}">
      <dgm:prSet phldrT="[文本]" custT="1"/>
      <dgm:spPr/>
      <dgm:t>
        <a:bodyPr/>
        <a:lstStyle/>
        <a:p>
          <a:r>
            <a:rPr lang="zh-CN" altLang="en-US" sz="900"/>
            <a:t>交易数据分析</a:t>
          </a:r>
        </a:p>
      </dgm:t>
    </dgm:pt>
    <dgm:pt modelId="{3F3A6111-8BE2-4A0D-BCC4-8967DFA60568}" type="parTrans" cxnId="{6B1B698E-6386-4242-B857-5827ED1ADA78}">
      <dgm:prSet/>
      <dgm:spPr/>
      <dgm:t>
        <a:bodyPr/>
        <a:lstStyle/>
        <a:p>
          <a:endParaRPr lang="zh-CN" altLang="en-US" sz="900"/>
        </a:p>
      </dgm:t>
    </dgm:pt>
    <dgm:pt modelId="{BBF75EC1-8441-4863-878E-B8B15DAFB060}" type="sibTrans" cxnId="{6B1B698E-6386-4242-B857-5827ED1ADA78}">
      <dgm:prSet/>
      <dgm:spPr/>
      <dgm:t>
        <a:bodyPr/>
        <a:lstStyle/>
        <a:p>
          <a:endParaRPr lang="zh-CN" altLang="en-US"/>
        </a:p>
      </dgm:t>
    </dgm:pt>
    <dgm:pt modelId="{9807DCFA-A4FE-4482-98BB-A15E8E5A5146}">
      <dgm:prSet phldrT="[文本]" custT="1"/>
      <dgm:spPr/>
      <dgm:t>
        <a:bodyPr/>
        <a:lstStyle/>
        <a:p>
          <a:r>
            <a:rPr lang="zh-CN" altLang="en-US" sz="900"/>
            <a:t>监控数据分析</a:t>
          </a:r>
        </a:p>
      </dgm:t>
    </dgm:pt>
    <dgm:pt modelId="{85A16BFB-29B4-4801-A0D7-A88821C473B7}" type="parTrans" cxnId="{B480A65E-D51D-47AC-9A47-98C7C4B0CAD1}">
      <dgm:prSet/>
      <dgm:spPr/>
      <dgm:t>
        <a:bodyPr/>
        <a:lstStyle/>
        <a:p>
          <a:endParaRPr lang="zh-CN" altLang="en-US" sz="900"/>
        </a:p>
      </dgm:t>
    </dgm:pt>
    <dgm:pt modelId="{8DAF688A-F994-4EDA-A03A-D2904D2BEE22}" type="sibTrans" cxnId="{B480A65E-D51D-47AC-9A47-98C7C4B0CAD1}">
      <dgm:prSet/>
      <dgm:spPr/>
      <dgm:t>
        <a:bodyPr/>
        <a:lstStyle/>
        <a:p>
          <a:endParaRPr lang="zh-CN" altLang="en-US"/>
        </a:p>
      </dgm:t>
    </dgm:pt>
    <dgm:pt modelId="{0CEBE128-6B04-4D9C-96CF-37FCF04033F2}">
      <dgm:prSet phldrT="[文本]" custT="1"/>
      <dgm:spPr/>
      <dgm:t>
        <a:bodyPr/>
        <a:lstStyle/>
        <a:p>
          <a:r>
            <a:rPr lang="zh-CN" altLang="en-US" sz="900"/>
            <a:t>系统管理</a:t>
          </a:r>
        </a:p>
      </dgm:t>
    </dgm:pt>
    <dgm:pt modelId="{A8F43864-57C7-4773-8ADB-1D735561703F}" type="parTrans" cxnId="{D07CED4E-85EE-488A-9A4D-CF4C31AB72DF}">
      <dgm:prSet/>
      <dgm:spPr/>
      <dgm:t>
        <a:bodyPr/>
        <a:lstStyle/>
        <a:p>
          <a:endParaRPr lang="zh-CN" altLang="en-US" sz="900"/>
        </a:p>
      </dgm:t>
    </dgm:pt>
    <dgm:pt modelId="{05D91EE6-1A49-4466-8B56-8D33DCC29AA1}" type="sibTrans" cxnId="{D07CED4E-85EE-488A-9A4D-CF4C31AB72DF}">
      <dgm:prSet/>
      <dgm:spPr/>
      <dgm:t>
        <a:bodyPr/>
        <a:lstStyle/>
        <a:p>
          <a:endParaRPr lang="zh-CN" altLang="en-US"/>
        </a:p>
      </dgm:t>
    </dgm:pt>
    <dgm:pt modelId="{1BB9F28A-1F7D-40AB-82CA-7BD04BC6D223}">
      <dgm:prSet phldrT="[文本]" custT="1"/>
      <dgm:spPr/>
      <dgm:t>
        <a:bodyPr/>
        <a:lstStyle/>
        <a:p>
          <a:r>
            <a:rPr lang="zh-CN" altLang="en-US" sz="900"/>
            <a:t>系统参数配置</a:t>
          </a:r>
        </a:p>
      </dgm:t>
    </dgm:pt>
    <dgm:pt modelId="{A2726151-6F9B-4368-B7A2-A1203F807441}" type="parTrans" cxnId="{2AB9CA09-0FE5-4AB6-AC00-F4B3192F0C2C}">
      <dgm:prSet/>
      <dgm:spPr/>
      <dgm:t>
        <a:bodyPr/>
        <a:lstStyle/>
        <a:p>
          <a:endParaRPr lang="zh-CN" altLang="en-US" sz="900"/>
        </a:p>
      </dgm:t>
    </dgm:pt>
    <dgm:pt modelId="{502C8FA5-26D0-4801-BFB6-2DD6C1B6FC95}" type="sibTrans" cxnId="{2AB9CA09-0FE5-4AB6-AC00-F4B3192F0C2C}">
      <dgm:prSet/>
      <dgm:spPr/>
      <dgm:t>
        <a:bodyPr/>
        <a:lstStyle/>
        <a:p>
          <a:endParaRPr lang="zh-CN" altLang="en-US"/>
        </a:p>
      </dgm:t>
    </dgm:pt>
    <dgm:pt modelId="{398CF9EA-62A2-483D-BA9D-4908081956CA}">
      <dgm:prSet phldrT="[文本]" custT="1"/>
      <dgm:spPr/>
      <dgm:t>
        <a:bodyPr/>
        <a:lstStyle/>
        <a:p>
          <a:r>
            <a:rPr lang="zh-CN" altLang="en-US" sz="900"/>
            <a:t>数据管理</a:t>
          </a:r>
        </a:p>
      </dgm:t>
    </dgm:pt>
    <dgm:pt modelId="{EC1545F2-D72B-4F72-A083-A47CD7295600}" type="parTrans" cxnId="{20B28817-BE6B-4E08-AB85-3901E6F713FE}">
      <dgm:prSet/>
      <dgm:spPr/>
      <dgm:t>
        <a:bodyPr/>
        <a:lstStyle/>
        <a:p>
          <a:endParaRPr lang="zh-CN" altLang="en-US" sz="900"/>
        </a:p>
      </dgm:t>
    </dgm:pt>
    <dgm:pt modelId="{A557F4CA-36B6-4080-9530-994A27337353}" type="sibTrans" cxnId="{20B28817-BE6B-4E08-AB85-3901E6F713FE}">
      <dgm:prSet/>
      <dgm:spPr/>
      <dgm:t>
        <a:bodyPr/>
        <a:lstStyle/>
        <a:p>
          <a:endParaRPr lang="zh-CN" altLang="en-US"/>
        </a:p>
      </dgm:t>
    </dgm:pt>
    <dgm:pt modelId="{2C735E20-ED1D-4F5D-9BDE-BD91E902BE5D}">
      <dgm:prSet phldrT="[文本]" custT="1"/>
      <dgm:spPr/>
      <dgm:t>
        <a:bodyPr/>
        <a:lstStyle/>
        <a:p>
          <a:r>
            <a:rPr lang="zh-CN" altLang="en-US" sz="900"/>
            <a:t>数据采集</a:t>
          </a:r>
        </a:p>
      </dgm:t>
    </dgm:pt>
    <dgm:pt modelId="{D47F1C38-9970-404A-8AA4-A4BFFEED3B7E}" type="parTrans" cxnId="{B04FC891-455D-4BA4-B28E-B926242CB4BC}">
      <dgm:prSet/>
      <dgm:spPr/>
      <dgm:t>
        <a:bodyPr/>
        <a:lstStyle/>
        <a:p>
          <a:endParaRPr lang="zh-CN" altLang="en-US" sz="900"/>
        </a:p>
      </dgm:t>
    </dgm:pt>
    <dgm:pt modelId="{DB78399C-28CC-4EDF-8D03-44C913E72AAF}" type="sibTrans" cxnId="{B04FC891-455D-4BA4-B28E-B926242CB4BC}">
      <dgm:prSet/>
      <dgm:spPr/>
      <dgm:t>
        <a:bodyPr/>
        <a:lstStyle/>
        <a:p>
          <a:endParaRPr lang="zh-CN" altLang="en-US"/>
        </a:p>
      </dgm:t>
    </dgm:pt>
    <dgm:pt modelId="{854356C1-5CF4-4101-BD91-6061D65D270F}">
      <dgm:prSet phldrT="[文本]" custT="1"/>
      <dgm:spPr/>
      <dgm:t>
        <a:bodyPr/>
        <a:lstStyle/>
        <a:p>
          <a:r>
            <a:rPr lang="zh-CN" altLang="en-US" sz="900"/>
            <a:t>参数下载</a:t>
          </a:r>
        </a:p>
      </dgm:t>
    </dgm:pt>
    <dgm:pt modelId="{C69852DC-49DD-4882-B0BD-92A9531247D5}" type="parTrans" cxnId="{ED373DF6-FE35-4D8E-B21D-D662F65FC335}">
      <dgm:prSet/>
      <dgm:spPr/>
      <dgm:t>
        <a:bodyPr/>
        <a:lstStyle/>
        <a:p>
          <a:endParaRPr lang="zh-CN" altLang="en-US" sz="900"/>
        </a:p>
      </dgm:t>
    </dgm:pt>
    <dgm:pt modelId="{62D51BA1-1A73-4FCC-A44D-DF3982B67C3A}" type="sibTrans" cxnId="{ED373DF6-FE35-4D8E-B21D-D662F65FC335}">
      <dgm:prSet/>
      <dgm:spPr/>
      <dgm:t>
        <a:bodyPr/>
        <a:lstStyle/>
        <a:p>
          <a:endParaRPr lang="zh-CN" altLang="en-US"/>
        </a:p>
      </dgm:t>
    </dgm:pt>
    <dgm:pt modelId="{07B66F3F-BF64-4D3C-96DE-9FDCECA45D3F}">
      <dgm:prSet phldrT="[文本]" custT="1"/>
      <dgm:spPr/>
      <dgm:t>
        <a:bodyPr/>
        <a:lstStyle/>
        <a:p>
          <a:r>
            <a:rPr lang="zh-CN" altLang="en-US" sz="900"/>
            <a:t>权限下载</a:t>
          </a:r>
        </a:p>
      </dgm:t>
    </dgm:pt>
    <dgm:pt modelId="{D176C546-F6C4-4C14-9952-F8767A288774}" type="parTrans" cxnId="{451F2F01-E8CC-4F81-8B84-206C55F13494}">
      <dgm:prSet/>
      <dgm:spPr/>
      <dgm:t>
        <a:bodyPr/>
        <a:lstStyle/>
        <a:p>
          <a:endParaRPr lang="zh-CN" altLang="en-US" sz="900"/>
        </a:p>
      </dgm:t>
    </dgm:pt>
    <dgm:pt modelId="{C5C12A00-E967-4F62-8275-B773AC5D102E}" type="sibTrans" cxnId="{451F2F01-E8CC-4F81-8B84-206C55F13494}">
      <dgm:prSet/>
      <dgm:spPr/>
      <dgm:t>
        <a:bodyPr/>
        <a:lstStyle/>
        <a:p>
          <a:endParaRPr lang="zh-CN" altLang="en-US"/>
        </a:p>
      </dgm:t>
    </dgm:pt>
    <dgm:pt modelId="{F3F88242-8452-43F5-A47C-560CCD7ECC0D}">
      <dgm:prSet phldrT="[文本]" custT="1"/>
      <dgm:spPr/>
      <dgm:t>
        <a:bodyPr/>
        <a:lstStyle/>
        <a:p>
          <a:r>
            <a:rPr lang="zh-CN" altLang="en-US" sz="900"/>
            <a:t>任务接收</a:t>
          </a:r>
        </a:p>
      </dgm:t>
    </dgm:pt>
    <dgm:pt modelId="{2E921906-0EF5-445C-80AE-465AD5852201}" type="parTrans" cxnId="{D430C502-AA96-4E83-910C-219C40717C41}">
      <dgm:prSet/>
      <dgm:spPr/>
      <dgm:t>
        <a:bodyPr/>
        <a:lstStyle/>
        <a:p>
          <a:endParaRPr lang="zh-CN" altLang="en-US" sz="900"/>
        </a:p>
      </dgm:t>
    </dgm:pt>
    <dgm:pt modelId="{8F567830-820B-4409-8377-2B49A6E78BB6}" type="sibTrans" cxnId="{D430C502-AA96-4E83-910C-219C40717C41}">
      <dgm:prSet/>
      <dgm:spPr/>
      <dgm:t>
        <a:bodyPr/>
        <a:lstStyle/>
        <a:p>
          <a:endParaRPr lang="zh-CN" altLang="en-US"/>
        </a:p>
      </dgm:t>
    </dgm:pt>
    <dgm:pt modelId="{70BF32F5-67EF-4B61-9736-9A40457835D4}">
      <dgm:prSet phldrT="[文本]" custT="1"/>
      <dgm:spPr/>
      <dgm:t>
        <a:bodyPr/>
        <a:lstStyle/>
        <a:p>
          <a:r>
            <a:rPr lang="zh-CN" altLang="en-US" sz="900"/>
            <a:t>数据分析</a:t>
          </a:r>
        </a:p>
      </dgm:t>
    </dgm:pt>
    <dgm:pt modelId="{A9E6FBD1-92EE-44BE-9B3E-3B13E04F46BA}" type="parTrans" cxnId="{E6691123-35B5-4A4D-919A-0F1B333E9B6D}">
      <dgm:prSet/>
      <dgm:spPr/>
      <dgm:t>
        <a:bodyPr/>
        <a:lstStyle/>
        <a:p>
          <a:endParaRPr lang="zh-CN" altLang="en-US" sz="900"/>
        </a:p>
      </dgm:t>
    </dgm:pt>
    <dgm:pt modelId="{F0CCBEA9-6A4A-44D6-B724-4422370A73BF}" type="sibTrans" cxnId="{E6691123-35B5-4A4D-919A-0F1B333E9B6D}">
      <dgm:prSet/>
      <dgm:spPr/>
      <dgm:t>
        <a:bodyPr/>
        <a:lstStyle/>
        <a:p>
          <a:endParaRPr lang="zh-CN" altLang="en-US"/>
        </a:p>
      </dgm:t>
    </dgm:pt>
    <dgm:pt modelId="{98373125-3750-4DFC-BF8B-E6501DE4CA16}">
      <dgm:prSet phldrT="[文本]" custT="1"/>
      <dgm:spPr/>
      <dgm:t>
        <a:bodyPr/>
        <a:lstStyle/>
        <a:p>
          <a:r>
            <a:rPr lang="zh-CN" altLang="en-US" sz="900"/>
            <a:t>门禁数据分析</a:t>
          </a:r>
        </a:p>
      </dgm:t>
    </dgm:pt>
    <dgm:pt modelId="{D866F0C3-3D63-4764-A1B6-64EB67478B19}" type="parTrans" cxnId="{22342731-38A9-48F2-AC20-26A016493371}">
      <dgm:prSet/>
      <dgm:spPr/>
      <dgm:t>
        <a:bodyPr/>
        <a:lstStyle/>
        <a:p>
          <a:endParaRPr lang="zh-CN" altLang="en-US" sz="900"/>
        </a:p>
      </dgm:t>
    </dgm:pt>
    <dgm:pt modelId="{1FAF83FC-F6D7-48AD-8638-B7065D17CA98}" type="sibTrans" cxnId="{22342731-38A9-48F2-AC20-26A016493371}">
      <dgm:prSet/>
      <dgm:spPr/>
      <dgm:t>
        <a:bodyPr/>
        <a:lstStyle/>
        <a:p>
          <a:endParaRPr lang="zh-CN" altLang="en-US"/>
        </a:p>
      </dgm:t>
    </dgm:pt>
    <dgm:pt modelId="{7F531B6A-7655-4CE8-B8E2-0A7319A66DFC}">
      <dgm:prSet phldrT="[文本]" custT="1"/>
      <dgm:spPr/>
      <dgm:t>
        <a:bodyPr/>
        <a:lstStyle/>
        <a:p>
          <a:r>
            <a:rPr lang="zh-CN" altLang="en-US" sz="900"/>
            <a:t>监控数据分析</a:t>
          </a:r>
        </a:p>
      </dgm:t>
    </dgm:pt>
    <dgm:pt modelId="{92E97972-79C4-401B-97FD-0AF639887DA0}" type="parTrans" cxnId="{7F2DA61F-D344-4BC6-853C-02D0ADEBC72C}">
      <dgm:prSet/>
      <dgm:spPr/>
      <dgm:t>
        <a:bodyPr/>
        <a:lstStyle/>
        <a:p>
          <a:endParaRPr lang="zh-CN" altLang="en-US" sz="900"/>
        </a:p>
      </dgm:t>
    </dgm:pt>
    <dgm:pt modelId="{07C18C13-78CA-4554-A8A6-B6338E9F39DA}" type="sibTrans" cxnId="{7F2DA61F-D344-4BC6-853C-02D0ADEBC72C}">
      <dgm:prSet/>
      <dgm:spPr/>
      <dgm:t>
        <a:bodyPr/>
        <a:lstStyle/>
        <a:p>
          <a:endParaRPr lang="zh-CN" altLang="en-US"/>
        </a:p>
      </dgm:t>
    </dgm:pt>
    <dgm:pt modelId="{036AB30D-A966-4318-B679-05FC678362F6}">
      <dgm:prSet phldrT="[文本]" custT="1"/>
      <dgm:spPr/>
      <dgm:t>
        <a:bodyPr/>
        <a:lstStyle/>
        <a:p>
          <a:r>
            <a:rPr lang="zh-CN" altLang="en-US" sz="900"/>
            <a:t>系统管理</a:t>
          </a:r>
        </a:p>
      </dgm:t>
    </dgm:pt>
    <dgm:pt modelId="{EDA0BE84-F6E8-48D4-8FD8-AC3D14421FE4}" type="parTrans" cxnId="{D00938FA-E82A-4EC2-894B-D6A80A54561B}">
      <dgm:prSet/>
      <dgm:spPr/>
      <dgm:t>
        <a:bodyPr/>
        <a:lstStyle/>
        <a:p>
          <a:endParaRPr lang="zh-CN" altLang="en-US" sz="900"/>
        </a:p>
      </dgm:t>
    </dgm:pt>
    <dgm:pt modelId="{C059317C-9055-4F01-9051-27A4200397E4}" type="sibTrans" cxnId="{D00938FA-E82A-4EC2-894B-D6A80A54561B}">
      <dgm:prSet/>
      <dgm:spPr/>
      <dgm:t>
        <a:bodyPr/>
        <a:lstStyle/>
        <a:p>
          <a:endParaRPr lang="zh-CN" altLang="en-US"/>
        </a:p>
      </dgm:t>
    </dgm:pt>
    <dgm:pt modelId="{CC3D293E-C998-412A-8302-55EFC908B1C7}">
      <dgm:prSet phldrT="[文本]" custT="1"/>
      <dgm:spPr/>
      <dgm:t>
        <a:bodyPr/>
        <a:lstStyle/>
        <a:p>
          <a:r>
            <a:rPr lang="zh-CN" altLang="en-US" sz="900"/>
            <a:t>系统参数配置</a:t>
          </a:r>
        </a:p>
      </dgm:t>
    </dgm:pt>
    <dgm:pt modelId="{D2E8D1F5-36A3-4783-A1AE-E30E64731CDC}" type="parTrans" cxnId="{7BCACA0A-EC32-4227-8FA0-CA8BFF658856}">
      <dgm:prSet/>
      <dgm:spPr/>
      <dgm:t>
        <a:bodyPr/>
        <a:lstStyle/>
        <a:p>
          <a:endParaRPr lang="zh-CN" altLang="en-US" sz="900"/>
        </a:p>
      </dgm:t>
    </dgm:pt>
    <dgm:pt modelId="{3330D170-C491-4147-9F48-8B17DA7F5F2C}" type="sibTrans" cxnId="{7BCACA0A-EC32-4227-8FA0-CA8BFF658856}">
      <dgm:prSet/>
      <dgm:spPr/>
      <dgm:t>
        <a:bodyPr/>
        <a:lstStyle/>
        <a:p>
          <a:endParaRPr lang="zh-CN" altLang="en-US"/>
        </a:p>
      </dgm:t>
    </dgm:pt>
    <dgm:pt modelId="{9E71CAB9-DF5D-42E0-9158-1C2A6DD48C59}">
      <dgm:prSet phldrT="[文本]" custT="1"/>
      <dgm:spPr/>
      <dgm:t>
        <a:bodyPr/>
        <a:lstStyle/>
        <a:p>
          <a:r>
            <a:rPr lang="zh-CN" altLang="en-US" sz="900"/>
            <a:t>数据管理</a:t>
          </a:r>
        </a:p>
      </dgm:t>
    </dgm:pt>
    <dgm:pt modelId="{BD25009B-7E01-409E-A71E-647182B76827}" type="parTrans" cxnId="{4C9897FB-B3BA-4431-B38A-8AC948C7C9F7}">
      <dgm:prSet/>
      <dgm:spPr/>
      <dgm:t>
        <a:bodyPr/>
        <a:lstStyle/>
        <a:p>
          <a:endParaRPr lang="zh-CN" altLang="en-US" sz="900"/>
        </a:p>
      </dgm:t>
    </dgm:pt>
    <dgm:pt modelId="{EE33EDDF-381E-4E9B-8306-4A62C32CEFC9}" type="sibTrans" cxnId="{4C9897FB-B3BA-4431-B38A-8AC948C7C9F7}">
      <dgm:prSet/>
      <dgm:spPr/>
      <dgm:t>
        <a:bodyPr/>
        <a:lstStyle/>
        <a:p>
          <a:endParaRPr lang="zh-CN" altLang="en-US"/>
        </a:p>
      </dgm:t>
    </dgm:pt>
    <dgm:pt modelId="{5F4A115B-F47B-4524-922E-5E8F721ACD44}">
      <dgm:prSet phldrT="[文本]" custT="1"/>
      <dgm:spPr/>
      <dgm:t>
        <a:bodyPr/>
        <a:lstStyle/>
        <a:p>
          <a:r>
            <a:rPr lang="zh-CN" altLang="en-US" sz="900"/>
            <a:t>日志管理</a:t>
          </a:r>
        </a:p>
      </dgm:t>
    </dgm:pt>
    <dgm:pt modelId="{88004605-9E33-47F7-AE96-F011355F8039}" type="parTrans" cxnId="{41B2A475-BC24-4812-8424-3A3D8750AAD6}">
      <dgm:prSet/>
      <dgm:spPr/>
      <dgm:t>
        <a:bodyPr/>
        <a:lstStyle/>
        <a:p>
          <a:endParaRPr lang="zh-CN" altLang="en-US" sz="900"/>
        </a:p>
      </dgm:t>
    </dgm:pt>
    <dgm:pt modelId="{0AE856FA-1190-45DC-9052-5DF09C399BFE}" type="sibTrans" cxnId="{41B2A475-BC24-4812-8424-3A3D8750AAD6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</dgm:pt>
    <dgm:pt modelId="{C037B29C-EE0F-4E30-B16B-EA176F013CA3}" type="pres">
      <dgm:prSet presAssocID="{C26F7B81-7505-494E-9AFF-30EE6B88660F}" presName="rootComposite1" presStyleCnt="0"/>
      <dgm:spPr/>
    </dgm:pt>
    <dgm:pt modelId="{6362467E-FB07-4CD5-B711-C37DA288C54F}" type="pres">
      <dgm:prSet presAssocID="{C26F7B81-7505-494E-9AFF-30EE6B88660F}" presName="rootText1" presStyleLbl="node0" presStyleIdx="0" presStyleCnt="2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</dgm:pt>
    <dgm:pt modelId="{273C741A-8199-4102-ABD6-C7DBEE800ED3}" type="pres">
      <dgm:prSet presAssocID="{6309827C-C9D5-4D10-AEF4-A6C2587AD581}" presName="Name64" presStyleLbl="parChTrans1D2" presStyleIdx="0" presStyleCnt="10" custSzX="1800006" custSzY="180000"/>
      <dgm:spPr/>
      <dgm:t>
        <a:bodyPr/>
        <a:lstStyle/>
        <a:p>
          <a:endParaRPr lang="zh-CN" altLang="en-US"/>
        </a:p>
      </dgm:t>
    </dgm:pt>
    <dgm:pt modelId="{896F4566-D143-4302-A1B4-1EFCCBD64776}" type="pres">
      <dgm:prSet presAssocID="{E22B458D-7B3B-4065-8003-6EB53CA611B7}" presName="hierRoot2" presStyleCnt="0">
        <dgm:presLayoutVars>
          <dgm:hierBranch val="init"/>
        </dgm:presLayoutVars>
      </dgm:prSet>
      <dgm:spPr/>
    </dgm:pt>
    <dgm:pt modelId="{1E4B28F6-386F-4F6B-AC52-468C0F827C2A}" type="pres">
      <dgm:prSet presAssocID="{E22B458D-7B3B-4065-8003-6EB53CA611B7}" presName="rootComposite" presStyleCnt="0"/>
      <dgm:spPr/>
    </dgm:pt>
    <dgm:pt modelId="{524F5963-AF45-42D3-BB98-EBAC0C20B3F8}" type="pres">
      <dgm:prSet presAssocID="{E22B458D-7B3B-4065-8003-6EB53CA611B7}" presName="rootText" presStyleLbl="node2" presStyleIdx="0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04E65-A361-40CF-8BE6-2464573420BC}" type="pres">
      <dgm:prSet presAssocID="{E22B458D-7B3B-4065-8003-6EB53CA611B7}" presName="rootConnector" presStyleLbl="node2" presStyleIdx="0" presStyleCnt="10"/>
      <dgm:spPr/>
      <dgm:t>
        <a:bodyPr/>
        <a:lstStyle/>
        <a:p>
          <a:endParaRPr lang="zh-CN" altLang="en-US"/>
        </a:p>
      </dgm:t>
    </dgm:pt>
    <dgm:pt modelId="{2D796EB0-DDA1-4F00-9B86-E5D6F05F34C1}" type="pres">
      <dgm:prSet presAssocID="{E22B458D-7B3B-4065-8003-6EB53CA611B7}" presName="hierChild4" presStyleCnt="0"/>
      <dgm:spPr/>
    </dgm:pt>
    <dgm:pt modelId="{722DE953-76C4-40BB-AD80-DC294D704CA1}" type="pres">
      <dgm:prSet presAssocID="{4E84F607-A66A-488E-95BF-ABBE40B88A76}" presName="Name64" presStyleLbl="parChTrans1D3" presStyleIdx="0" presStyleCnt="13" custSzX="1800006" custSzY="180000"/>
      <dgm:spPr/>
      <dgm:t>
        <a:bodyPr/>
        <a:lstStyle/>
        <a:p>
          <a:endParaRPr lang="zh-CN" altLang="en-US"/>
        </a:p>
      </dgm:t>
    </dgm:pt>
    <dgm:pt modelId="{D66E02D7-E7D9-40ED-8266-202ED738E51C}" type="pres">
      <dgm:prSet presAssocID="{7DEC6A1C-0A1D-4078-A5D8-F049DB42781F}" presName="hierRoot2" presStyleCnt="0">
        <dgm:presLayoutVars>
          <dgm:hierBranch val="init"/>
        </dgm:presLayoutVars>
      </dgm:prSet>
      <dgm:spPr/>
    </dgm:pt>
    <dgm:pt modelId="{D58AD938-964C-4921-A9C0-450960CCBFC4}" type="pres">
      <dgm:prSet presAssocID="{7DEC6A1C-0A1D-4078-A5D8-F049DB42781F}" presName="rootComposite" presStyleCnt="0"/>
      <dgm:spPr/>
    </dgm:pt>
    <dgm:pt modelId="{0D8E7792-F284-49B6-A3F3-9737FE41D58D}" type="pres">
      <dgm:prSet presAssocID="{7DEC6A1C-0A1D-4078-A5D8-F049DB42781F}" presName="rootText" presStyleLbl="node3" presStyleIdx="0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15F916-01F0-4C31-9AFD-D0B964C9CF9B}" type="pres">
      <dgm:prSet presAssocID="{7DEC6A1C-0A1D-4078-A5D8-F049DB42781F}" presName="rootConnector" presStyleLbl="node3" presStyleIdx="0" presStyleCnt="13"/>
      <dgm:spPr/>
      <dgm:t>
        <a:bodyPr/>
        <a:lstStyle/>
        <a:p>
          <a:endParaRPr lang="zh-CN" altLang="en-US"/>
        </a:p>
      </dgm:t>
    </dgm:pt>
    <dgm:pt modelId="{A3E7625C-FFF1-45AE-AC26-B81242DDFFF9}" type="pres">
      <dgm:prSet presAssocID="{7DEC6A1C-0A1D-4078-A5D8-F049DB42781F}" presName="hierChild4" presStyleCnt="0"/>
      <dgm:spPr/>
    </dgm:pt>
    <dgm:pt modelId="{F5650D80-671F-4A1C-8E76-4FFA7EEA91C5}" type="pres">
      <dgm:prSet presAssocID="{7DEC6A1C-0A1D-4078-A5D8-F049DB42781F}" presName="hierChild5" presStyleCnt="0"/>
      <dgm:spPr/>
    </dgm:pt>
    <dgm:pt modelId="{A111407B-92FC-43A5-AC18-DC624A8DCF58}" type="pres">
      <dgm:prSet presAssocID="{1E878DDF-4A70-48B7-9ACA-4F3FA2788EE9}" presName="Name64" presStyleLbl="parChTrans1D3" presStyleIdx="1" presStyleCnt="13" custSzX="1800006" custSzY="180000"/>
      <dgm:spPr/>
      <dgm:t>
        <a:bodyPr/>
        <a:lstStyle/>
        <a:p>
          <a:endParaRPr lang="zh-CN" altLang="en-US"/>
        </a:p>
      </dgm:t>
    </dgm:pt>
    <dgm:pt modelId="{BC05A463-44DC-4496-95E5-42C703965868}" type="pres">
      <dgm:prSet presAssocID="{47D6EDF3-0C66-4014-B1F9-1BDC570D7F5D}" presName="hierRoot2" presStyleCnt="0">
        <dgm:presLayoutVars>
          <dgm:hierBranch val="init"/>
        </dgm:presLayoutVars>
      </dgm:prSet>
      <dgm:spPr/>
    </dgm:pt>
    <dgm:pt modelId="{59D49A35-B2FE-47F6-B843-E93044BC1C84}" type="pres">
      <dgm:prSet presAssocID="{47D6EDF3-0C66-4014-B1F9-1BDC570D7F5D}" presName="rootComposite" presStyleCnt="0"/>
      <dgm:spPr/>
    </dgm:pt>
    <dgm:pt modelId="{BACE110C-D272-4A3B-9074-061F1E488381}" type="pres">
      <dgm:prSet presAssocID="{47D6EDF3-0C66-4014-B1F9-1BDC570D7F5D}" presName="rootText" presStyleLbl="node3" presStyleIdx="1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445DC30-E013-46F7-89EB-209BDA5CDF65}" type="pres">
      <dgm:prSet presAssocID="{47D6EDF3-0C66-4014-B1F9-1BDC570D7F5D}" presName="rootConnector" presStyleLbl="node3" presStyleIdx="1" presStyleCnt="13"/>
      <dgm:spPr/>
      <dgm:t>
        <a:bodyPr/>
        <a:lstStyle/>
        <a:p>
          <a:endParaRPr lang="zh-CN" altLang="en-US"/>
        </a:p>
      </dgm:t>
    </dgm:pt>
    <dgm:pt modelId="{E4D3F931-BFF4-45A7-AB69-2104B95DAC53}" type="pres">
      <dgm:prSet presAssocID="{47D6EDF3-0C66-4014-B1F9-1BDC570D7F5D}" presName="hierChild4" presStyleCnt="0"/>
      <dgm:spPr/>
    </dgm:pt>
    <dgm:pt modelId="{CCAF6B32-BD0F-4092-8D23-1E248546CEDA}" type="pres">
      <dgm:prSet presAssocID="{47D6EDF3-0C66-4014-B1F9-1BDC570D7F5D}" presName="hierChild5" presStyleCnt="0"/>
      <dgm:spPr/>
    </dgm:pt>
    <dgm:pt modelId="{FCC8261E-28BA-4EC1-ABAE-55BB7C25ED40}" type="pres">
      <dgm:prSet presAssocID="{E22B458D-7B3B-4065-8003-6EB53CA611B7}" presName="hierChild5" presStyleCnt="0"/>
      <dgm:spPr/>
    </dgm:pt>
    <dgm:pt modelId="{C98AD39D-5BCA-40BC-B78B-D8AC3F01E5D8}" type="pres">
      <dgm:prSet presAssocID="{AF8459B8-B813-4396-8386-C1BBCBA8E008}" presName="Name64" presStyleLbl="parChTrans1D2" presStyleIdx="1" presStyleCnt="10" custSzX="1800006" custSzY="180000"/>
      <dgm:spPr/>
      <dgm:t>
        <a:bodyPr/>
        <a:lstStyle/>
        <a:p>
          <a:endParaRPr lang="zh-CN" altLang="en-US"/>
        </a:p>
      </dgm:t>
    </dgm:pt>
    <dgm:pt modelId="{A3E2DE2B-3955-44B0-8293-92F31109B9E4}" type="pres">
      <dgm:prSet presAssocID="{A54555D5-E9E6-4D61-B2CF-1571E6A6CA73}" presName="hierRoot2" presStyleCnt="0">
        <dgm:presLayoutVars>
          <dgm:hierBranch val="init"/>
        </dgm:presLayoutVars>
      </dgm:prSet>
      <dgm:spPr/>
    </dgm:pt>
    <dgm:pt modelId="{23ACF0FC-95F6-42FF-BCB5-175944520126}" type="pres">
      <dgm:prSet presAssocID="{A54555D5-E9E6-4D61-B2CF-1571E6A6CA73}" presName="rootComposite" presStyleCnt="0"/>
      <dgm:spPr/>
    </dgm:pt>
    <dgm:pt modelId="{2E09D3E7-023B-494F-9456-7CAF8365DB1F}" type="pres">
      <dgm:prSet presAssocID="{A54555D5-E9E6-4D61-B2CF-1571E6A6CA73}" presName="rootText" presStyleLbl="node2" presStyleIdx="1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F6A94D-F057-498A-93D4-D6AD9247399A}" type="pres">
      <dgm:prSet presAssocID="{A54555D5-E9E6-4D61-B2CF-1571E6A6CA73}" presName="rootConnector" presStyleLbl="node2" presStyleIdx="1" presStyleCnt="10"/>
      <dgm:spPr/>
      <dgm:t>
        <a:bodyPr/>
        <a:lstStyle/>
        <a:p>
          <a:endParaRPr lang="zh-CN" altLang="en-US"/>
        </a:p>
      </dgm:t>
    </dgm:pt>
    <dgm:pt modelId="{D3DAC2AE-F8CA-4666-B9A4-4D6E62AF68FC}" type="pres">
      <dgm:prSet presAssocID="{A54555D5-E9E6-4D61-B2CF-1571E6A6CA73}" presName="hierChild4" presStyleCnt="0"/>
      <dgm:spPr/>
    </dgm:pt>
    <dgm:pt modelId="{6E8100EE-72B9-4E32-A0E4-C2A205A11163}" type="pres">
      <dgm:prSet presAssocID="{A54555D5-E9E6-4D61-B2CF-1571E6A6CA73}" presName="hierChild5" presStyleCnt="0"/>
      <dgm:spPr/>
    </dgm:pt>
    <dgm:pt modelId="{B0E27457-98B9-4F83-908B-0572DB35C7D0}" type="pres">
      <dgm:prSet presAssocID="{DEF25041-B329-4134-A6AF-4D7609763F97}" presName="Name64" presStyleLbl="parChTrans1D2" presStyleIdx="2" presStyleCnt="10" custSzX="1800006" custSzY="180000"/>
      <dgm:spPr/>
      <dgm:t>
        <a:bodyPr/>
        <a:lstStyle/>
        <a:p>
          <a:endParaRPr lang="zh-CN" altLang="en-US"/>
        </a:p>
      </dgm:t>
    </dgm:pt>
    <dgm:pt modelId="{0008C925-2348-4ACC-9E77-DA8ABF04F10B}" type="pres">
      <dgm:prSet presAssocID="{6FF5915E-FB3A-4093-BAB4-AF099BDC16D3}" presName="hierRoot2" presStyleCnt="0">
        <dgm:presLayoutVars>
          <dgm:hierBranch val="init"/>
        </dgm:presLayoutVars>
      </dgm:prSet>
      <dgm:spPr/>
    </dgm:pt>
    <dgm:pt modelId="{65B450FA-CB14-4BD9-B94D-927628C0E0F7}" type="pres">
      <dgm:prSet presAssocID="{6FF5915E-FB3A-4093-BAB4-AF099BDC16D3}" presName="rootComposite" presStyleCnt="0"/>
      <dgm:spPr/>
    </dgm:pt>
    <dgm:pt modelId="{2613787C-348D-4762-893D-486243AE6135}" type="pres">
      <dgm:prSet presAssocID="{6FF5915E-FB3A-4093-BAB4-AF099BDC16D3}" presName="rootText" presStyleLbl="node2" presStyleIdx="2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9A8C214-B5E1-4D7F-A14A-327AF4E49166}" type="pres">
      <dgm:prSet presAssocID="{6FF5915E-FB3A-4093-BAB4-AF099BDC16D3}" presName="rootConnector" presStyleLbl="node2" presStyleIdx="2" presStyleCnt="10"/>
      <dgm:spPr/>
      <dgm:t>
        <a:bodyPr/>
        <a:lstStyle/>
        <a:p>
          <a:endParaRPr lang="zh-CN" altLang="en-US"/>
        </a:p>
      </dgm:t>
    </dgm:pt>
    <dgm:pt modelId="{A1ECF610-4495-4D14-B45C-A55BDA6642EC}" type="pres">
      <dgm:prSet presAssocID="{6FF5915E-FB3A-4093-BAB4-AF099BDC16D3}" presName="hierChild4" presStyleCnt="0"/>
      <dgm:spPr/>
    </dgm:pt>
    <dgm:pt modelId="{024300A0-2E06-4AF8-9A88-8C26E2BF0E21}" type="pres">
      <dgm:prSet presAssocID="{3F3A6111-8BE2-4A0D-BCC4-8967DFA60568}" presName="Name64" presStyleLbl="parChTrans1D3" presStyleIdx="2" presStyleCnt="13" custSzX="1800006" custSzY="180000"/>
      <dgm:spPr/>
      <dgm:t>
        <a:bodyPr/>
        <a:lstStyle/>
        <a:p>
          <a:endParaRPr lang="zh-CN" altLang="en-US"/>
        </a:p>
      </dgm:t>
    </dgm:pt>
    <dgm:pt modelId="{D42A8860-2C63-4D4B-941F-36B58A0EFD30}" type="pres">
      <dgm:prSet presAssocID="{EE695F4A-C192-465C-8EC8-D0AF5B8CDC87}" presName="hierRoot2" presStyleCnt="0">
        <dgm:presLayoutVars>
          <dgm:hierBranch val="init"/>
        </dgm:presLayoutVars>
      </dgm:prSet>
      <dgm:spPr/>
    </dgm:pt>
    <dgm:pt modelId="{89F5AB68-442B-4148-A241-86D21F201771}" type="pres">
      <dgm:prSet presAssocID="{EE695F4A-C192-465C-8EC8-D0AF5B8CDC87}" presName="rootComposite" presStyleCnt="0"/>
      <dgm:spPr/>
    </dgm:pt>
    <dgm:pt modelId="{C8F87355-3C05-4326-B063-D3520A187A8A}" type="pres">
      <dgm:prSet presAssocID="{EE695F4A-C192-465C-8EC8-D0AF5B8CDC87}" presName="rootText" presStyleLbl="node3" presStyleIdx="2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9A85474-FAE2-4CA1-968C-A22DC1A2F206}" type="pres">
      <dgm:prSet presAssocID="{EE695F4A-C192-465C-8EC8-D0AF5B8CDC87}" presName="rootConnector" presStyleLbl="node3" presStyleIdx="2" presStyleCnt="13"/>
      <dgm:spPr/>
      <dgm:t>
        <a:bodyPr/>
        <a:lstStyle/>
        <a:p>
          <a:endParaRPr lang="zh-CN" altLang="en-US"/>
        </a:p>
      </dgm:t>
    </dgm:pt>
    <dgm:pt modelId="{74D60E94-F3D8-492F-A005-ECEC18D9FAB2}" type="pres">
      <dgm:prSet presAssocID="{EE695F4A-C192-465C-8EC8-D0AF5B8CDC87}" presName="hierChild4" presStyleCnt="0"/>
      <dgm:spPr/>
    </dgm:pt>
    <dgm:pt modelId="{5029D67A-9FF5-44EA-9463-1E1753FD9738}" type="pres">
      <dgm:prSet presAssocID="{EE695F4A-C192-465C-8EC8-D0AF5B8CDC87}" presName="hierChild5" presStyleCnt="0"/>
      <dgm:spPr/>
    </dgm:pt>
    <dgm:pt modelId="{099D0BA8-E02B-4529-BEE0-8916AFEC19D4}" type="pres">
      <dgm:prSet presAssocID="{85A16BFB-29B4-4801-A0D7-A88821C473B7}" presName="Name64" presStyleLbl="parChTrans1D3" presStyleIdx="3" presStyleCnt="13" custSzX="1800006" custSzY="180000"/>
      <dgm:spPr/>
      <dgm:t>
        <a:bodyPr/>
        <a:lstStyle/>
        <a:p>
          <a:endParaRPr lang="zh-CN" altLang="en-US"/>
        </a:p>
      </dgm:t>
    </dgm:pt>
    <dgm:pt modelId="{7AECAD6E-E2FE-444A-B34D-EE5281AA7B2A}" type="pres">
      <dgm:prSet presAssocID="{9807DCFA-A4FE-4482-98BB-A15E8E5A5146}" presName="hierRoot2" presStyleCnt="0">
        <dgm:presLayoutVars>
          <dgm:hierBranch val="init"/>
        </dgm:presLayoutVars>
      </dgm:prSet>
      <dgm:spPr/>
    </dgm:pt>
    <dgm:pt modelId="{6BCAF2D5-65E0-42DB-A9EC-E689EFA3590A}" type="pres">
      <dgm:prSet presAssocID="{9807DCFA-A4FE-4482-98BB-A15E8E5A5146}" presName="rootComposite" presStyleCnt="0"/>
      <dgm:spPr/>
    </dgm:pt>
    <dgm:pt modelId="{854F7365-B7E3-41B1-9853-86AFDEACC57C}" type="pres">
      <dgm:prSet presAssocID="{9807DCFA-A4FE-4482-98BB-A15E8E5A5146}" presName="rootText" presStyleLbl="node3" presStyleIdx="3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0C0EB4A-7348-404C-93C4-85C23554C599}" type="pres">
      <dgm:prSet presAssocID="{9807DCFA-A4FE-4482-98BB-A15E8E5A5146}" presName="rootConnector" presStyleLbl="node3" presStyleIdx="3" presStyleCnt="13"/>
      <dgm:spPr/>
      <dgm:t>
        <a:bodyPr/>
        <a:lstStyle/>
        <a:p>
          <a:endParaRPr lang="zh-CN" altLang="en-US"/>
        </a:p>
      </dgm:t>
    </dgm:pt>
    <dgm:pt modelId="{4696DDC8-6302-49F5-B1BA-6D63F356D601}" type="pres">
      <dgm:prSet presAssocID="{9807DCFA-A4FE-4482-98BB-A15E8E5A5146}" presName="hierChild4" presStyleCnt="0"/>
      <dgm:spPr/>
    </dgm:pt>
    <dgm:pt modelId="{454AF256-B14B-479B-93F1-21A1D2D7ED2A}" type="pres">
      <dgm:prSet presAssocID="{9807DCFA-A4FE-4482-98BB-A15E8E5A5146}" presName="hierChild5" presStyleCnt="0"/>
      <dgm:spPr/>
    </dgm:pt>
    <dgm:pt modelId="{F06B99C4-0445-45C6-9EB1-4E1EBF59BC57}" type="pres">
      <dgm:prSet presAssocID="{6FF5915E-FB3A-4093-BAB4-AF099BDC16D3}" presName="hierChild5" presStyleCnt="0"/>
      <dgm:spPr/>
    </dgm:pt>
    <dgm:pt modelId="{3ABDAFFF-A678-4151-A794-37B67C5ED951}" type="pres">
      <dgm:prSet presAssocID="{A8F43864-57C7-4773-8ADB-1D735561703F}" presName="Name64" presStyleLbl="parChTrans1D2" presStyleIdx="3" presStyleCnt="10" custSzX="1800006" custSzY="180000"/>
      <dgm:spPr/>
      <dgm:t>
        <a:bodyPr/>
        <a:lstStyle/>
        <a:p>
          <a:endParaRPr lang="zh-CN" altLang="en-US"/>
        </a:p>
      </dgm:t>
    </dgm:pt>
    <dgm:pt modelId="{3138E33F-B8B5-4E90-97BA-0E072EBBCA93}" type="pres">
      <dgm:prSet presAssocID="{0CEBE128-6B04-4D9C-96CF-37FCF04033F2}" presName="hierRoot2" presStyleCnt="0">
        <dgm:presLayoutVars>
          <dgm:hierBranch val="init"/>
        </dgm:presLayoutVars>
      </dgm:prSet>
      <dgm:spPr/>
    </dgm:pt>
    <dgm:pt modelId="{7F914223-9FD5-4F3A-834F-9B09A17BA93A}" type="pres">
      <dgm:prSet presAssocID="{0CEBE128-6B04-4D9C-96CF-37FCF04033F2}" presName="rootComposite" presStyleCnt="0"/>
      <dgm:spPr/>
    </dgm:pt>
    <dgm:pt modelId="{B0DE2A4C-1CD2-4ACA-8C1F-F4B47917B5C0}" type="pres">
      <dgm:prSet presAssocID="{0CEBE128-6B04-4D9C-96CF-37FCF04033F2}" presName="rootText" presStyleLbl="node2" presStyleIdx="3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6AC34EC-0F20-4857-8E51-B8E884C335FB}" type="pres">
      <dgm:prSet presAssocID="{0CEBE128-6B04-4D9C-96CF-37FCF04033F2}" presName="rootConnector" presStyleLbl="node2" presStyleIdx="3" presStyleCnt="10"/>
      <dgm:spPr/>
      <dgm:t>
        <a:bodyPr/>
        <a:lstStyle/>
        <a:p>
          <a:endParaRPr lang="zh-CN" altLang="en-US"/>
        </a:p>
      </dgm:t>
    </dgm:pt>
    <dgm:pt modelId="{4F916E2D-E669-4142-9D47-49342F057C72}" type="pres">
      <dgm:prSet presAssocID="{0CEBE128-6B04-4D9C-96CF-37FCF04033F2}" presName="hierChild4" presStyleCnt="0"/>
      <dgm:spPr/>
    </dgm:pt>
    <dgm:pt modelId="{2EDF5E4C-16C7-42A7-AC17-27027C9F7D17}" type="pres">
      <dgm:prSet presAssocID="{A2726151-6F9B-4368-B7A2-A1203F807441}" presName="Name64" presStyleLbl="parChTrans1D3" presStyleIdx="4" presStyleCnt="13" custSzX="1800006" custSzY="180000"/>
      <dgm:spPr/>
      <dgm:t>
        <a:bodyPr/>
        <a:lstStyle/>
        <a:p>
          <a:endParaRPr lang="zh-CN" altLang="en-US"/>
        </a:p>
      </dgm:t>
    </dgm:pt>
    <dgm:pt modelId="{7804254B-40D7-4F7F-BDEC-72039952DC42}" type="pres">
      <dgm:prSet presAssocID="{1BB9F28A-1F7D-40AB-82CA-7BD04BC6D223}" presName="hierRoot2" presStyleCnt="0">
        <dgm:presLayoutVars>
          <dgm:hierBranch val="init"/>
        </dgm:presLayoutVars>
      </dgm:prSet>
      <dgm:spPr/>
    </dgm:pt>
    <dgm:pt modelId="{DD7AEBF3-8E2B-432A-87BB-2DF8AD276297}" type="pres">
      <dgm:prSet presAssocID="{1BB9F28A-1F7D-40AB-82CA-7BD04BC6D223}" presName="rootComposite" presStyleCnt="0"/>
      <dgm:spPr/>
    </dgm:pt>
    <dgm:pt modelId="{FDED5ED5-FA93-410D-AD50-D8596CE761B4}" type="pres">
      <dgm:prSet presAssocID="{1BB9F28A-1F7D-40AB-82CA-7BD04BC6D223}" presName="rootText" presStyleLbl="node3" presStyleIdx="4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88C9BC9-459F-48F1-8B46-D8DCA13CD647}" type="pres">
      <dgm:prSet presAssocID="{1BB9F28A-1F7D-40AB-82CA-7BD04BC6D223}" presName="rootConnector" presStyleLbl="node3" presStyleIdx="4" presStyleCnt="13"/>
      <dgm:spPr/>
      <dgm:t>
        <a:bodyPr/>
        <a:lstStyle/>
        <a:p>
          <a:endParaRPr lang="zh-CN" altLang="en-US"/>
        </a:p>
      </dgm:t>
    </dgm:pt>
    <dgm:pt modelId="{A5E261D8-0AAD-4C77-BB6E-F26438A112A9}" type="pres">
      <dgm:prSet presAssocID="{1BB9F28A-1F7D-40AB-82CA-7BD04BC6D223}" presName="hierChild4" presStyleCnt="0"/>
      <dgm:spPr/>
    </dgm:pt>
    <dgm:pt modelId="{0F5A6A75-BD4A-46E4-B5D5-6FD7241BC159}" type="pres">
      <dgm:prSet presAssocID="{1BB9F28A-1F7D-40AB-82CA-7BD04BC6D223}" presName="hierChild5" presStyleCnt="0"/>
      <dgm:spPr/>
    </dgm:pt>
    <dgm:pt modelId="{F8CBE215-A9F2-4DD3-8305-7D56C66596EB}" type="pres">
      <dgm:prSet presAssocID="{EC1545F2-D72B-4F72-A083-A47CD7295600}" presName="Name64" presStyleLbl="parChTrans1D3" presStyleIdx="5" presStyleCnt="13" custSzX="1800006" custSzY="180000"/>
      <dgm:spPr/>
      <dgm:t>
        <a:bodyPr/>
        <a:lstStyle/>
        <a:p>
          <a:endParaRPr lang="zh-CN" altLang="en-US"/>
        </a:p>
      </dgm:t>
    </dgm:pt>
    <dgm:pt modelId="{77C45111-3AF7-4812-A06D-0DB7010CC752}" type="pres">
      <dgm:prSet presAssocID="{398CF9EA-62A2-483D-BA9D-4908081956CA}" presName="hierRoot2" presStyleCnt="0">
        <dgm:presLayoutVars>
          <dgm:hierBranch val="init"/>
        </dgm:presLayoutVars>
      </dgm:prSet>
      <dgm:spPr/>
    </dgm:pt>
    <dgm:pt modelId="{6F79BDCE-74C4-4EC5-9AAB-1AB1E1C288EB}" type="pres">
      <dgm:prSet presAssocID="{398CF9EA-62A2-483D-BA9D-4908081956CA}" presName="rootComposite" presStyleCnt="0"/>
      <dgm:spPr/>
    </dgm:pt>
    <dgm:pt modelId="{525A680F-FC70-4A38-BBE0-6981CFCC654B}" type="pres">
      <dgm:prSet presAssocID="{398CF9EA-62A2-483D-BA9D-4908081956CA}" presName="rootText" presStyleLbl="node3" presStyleIdx="5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5D43DD1-C2A9-4F19-AAD3-00FD0EFBC735}" type="pres">
      <dgm:prSet presAssocID="{398CF9EA-62A2-483D-BA9D-4908081956CA}" presName="rootConnector" presStyleLbl="node3" presStyleIdx="5" presStyleCnt="13"/>
      <dgm:spPr/>
      <dgm:t>
        <a:bodyPr/>
        <a:lstStyle/>
        <a:p>
          <a:endParaRPr lang="zh-CN" altLang="en-US"/>
        </a:p>
      </dgm:t>
    </dgm:pt>
    <dgm:pt modelId="{291383AB-A904-4220-B1C4-DF73582E4797}" type="pres">
      <dgm:prSet presAssocID="{398CF9EA-62A2-483D-BA9D-4908081956CA}" presName="hierChild4" presStyleCnt="0"/>
      <dgm:spPr/>
    </dgm:pt>
    <dgm:pt modelId="{8DEBCE84-CD09-4EFC-A70F-8B1E4A366363}" type="pres">
      <dgm:prSet presAssocID="{398CF9EA-62A2-483D-BA9D-4908081956CA}" presName="hierChild5" presStyleCnt="0"/>
      <dgm:spPr/>
    </dgm:pt>
    <dgm:pt modelId="{C917E84D-60AC-4837-920D-D85693754B75}" type="pres">
      <dgm:prSet presAssocID="{0CEBE128-6B04-4D9C-96CF-37FCF04033F2}" presName="hierChild5" presStyleCnt="0"/>
      <dgm:spPr/>
    </dgm:pt>
    <dgm:pt modelId="{57C27303-3534-4C32-8953-471A4FA37938}" type="pres">
      <dgm:prSet presAssocID="{CBE25763-04E1-4887-9089-CB8564B0CBF5}" presName="Name64" presStyleLbl="parChTrans1D2" presStyleIdx="4" presStyleCnt="10" custSzX="1800006" custSzY="180000"/>
      <dgm:spPr/>
      <dgm:t>
        <a:bodyPr/>
        <a:lstStyle/>
        <a:p>
          <a:endParaRPr lang="zh-CN" altLang="en-US"/>
        </a:p>
      </dgm:t>
    </dgm:pt>
    <dgm:pt modelId="{63B8014B-BEBD-4516-A73C-9F75663C2FBE}" type="pres">
      <dgm:prSet presAssocID="{7FFEA8AF-A331-4C89-BCF5-CAED24B921FD}" presName="hierRoot2" presStyleCnt="0">
        <dgm:presLayoutVars>
          <dgm:hierBranch val="init"/>
        </dgm:presLayoutVars>
      </dgm:prSet>
      <dgm:spPr/>
    </dgm:pt>
    <dgm:pt modelId="{B724B1A8-25CC-40E7-BB37-E018E5692181}" type="pres">
      <dgm:prSet presAssocID="{7FFEA8AF-A331-4C89-BCF5-CAED24B921FD}" presName="rootComposite" presStyleCnt="0"/>
      <dgm:spPr/>
    </dgm:pt>
    <dgm:pt modelId="{C120EF29-2575-4DA7-A1D9-73BD23F89AAA}" type="pres">
      <dgm:prSet presAssocID="{7FFEA8AF-A331-4C89-BCF5-CAED24B921FD}" presName="rootText" presStyleLbl="node2" presStyleIdx="4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B134C9-96E6-49AF-8F7B-DFD8F73F139D}" type="pres">
      <dgm:prSet presAssocID="{7FFEA8AF-A331-4C89-BCF5-CAED24B921FD}" presName="rootConnector" presStyleLbl="node2" presStyleIdx="4" presStyleCnt="10"/>
      <dgm:spPr/>
      <dgm:t>
        <a:bodyPr/>
        <a:lstStyle/>
        <a:p>
          <a:endParaRPr lang="zh-CN" altLang="en-US"/>
        </a:p>
      </dgm:t>
    </dgm:pt>
    <dgm:pt modelId="{A0384FDE-6FA5-4FE1-A1E6-DB2853DEC616}" type="pres">
      <dgm:prSet presAssocID="{7FFEA8AF-A331-4C89-BCF5-CAED24B921FD}" presName="hierChild4" presStyleCnt="0"/>
      <dgm:spPr/>
    </dgm:pt>
    <dgm:pt modelId="{049C08B9-0A3E-4649-84C3-397FDA297F1C}" type="pres">
      <dgm:prSet presAssocID="{7FFEA8AF-A331-4C89-BCF5-CAED24B921FD}" presName="hierChild5" presStyleCnt="0"/>
      <dgm:spPr/>
    </dgm:pt>
    <dgm:pt modelId="{90E806CC-C96A-4669-AD25-DAB85FE10ACF}" type="pres">
      <dgm:prSet presAssocID="{C26F7B81-7505-494E-9AFF-30EE6B88660F}" presName="hierChild3" presStyleCnt="0"/>
      <dgm:spPr/>
    </dgm:pt>
    <dgm:pt modelId="{78E6FD82-413A-4893-AA4E-7937AFBC2A4E}" type="pres">
      <dgm:prSet presAssocID="{F5208552-6574-4B4F-807B-923484AD52E2}" presName="hierRoot1" presStyleCnt="0">
        <dgm:presLayoutVars>
          <dgm:hierBranch val="init"/>
        </dgm:presLayoutVars>
      </dgm:prSet>
      <dgm:spPr/>
    </dgm:pt>
    <dgm:pt modelId="{EC317DA7-67CD-497C-9AAB-47C89A7C2CDF}" type="pres">
      <dgm:prSet presAssocID="{F5208552-6574-4B4F-807B-923484AD52E2}" presName="rootComposite1" presStyleCnt="0"/>
      <dgm:spPr/>
    </dgm:pt>
    <dgm:pt modelId="{6BCA7F17-C6D1-48E3-B88A-1BC19785476A}" type="pres">
      <dgm:prSet presAssocID="{F5208552-6574-4B4F-807B-923484AD52E2}" presName="rootText1" presStyleLbl="node0" presStyleIdx="1" presStyleCnt="2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8ED4AD4-517B-409A-B6FC-1DDFE4C47D2F}" type="pres">
      <dgm:prSet presAssocID="{F5208552-6574-4B4F-807B-923484AD52E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CCE57CB8-24BB-4624-AA68-1AC2E751DBC4}" type="pres">
      <dgm:prSet presAssocID="{F5208552-6574-4B4F-807B-923484AD52E2}" presName="hierChild2" presStyleCnt="0"/>
      <dgm:spPr/>
    </dgm:pt>
    <dgm:pt modelId="{F8F55CDF-60B2-45DA-B0E7-7958A1769F24}" type="pres">
      <dgm:prSet presAssocID="{D5025EDC-5444-487F-AFC0-83D3EEF8119C}" presName="Name64" presStyleLbl="parChTrans1D2" presStyleIdx="5" presStyleCnt="10" custSzX="1800006" custSzY="180000"/>
      <dgm:spPr/>
      <dgm:t>
        <a:bodyPr/>
        <a:lstStyle/>
        <a:p>
          <a:endParaRPr lang="zh-CN" altLang="en-US"/>
        </a:p>
      </dgm:t>
    </dgm:pt>
    <dgm:pt modelId="{726BB576-400B-40EA-8F4B-41D475D08608}" type="pres">
      <dgm:prSet presAssocID="{F4DA3AAB-1531-4729-A38A-EAAE3C257446}" presName="hierRoot2" presStyleCnt="0">
        <dgm:presLayoutVars>
          <dgm:hierBranch val="init"/>
        </dgm:presLayoutVars>
      </dgm:prSet>
      <dgm:spPr/>
    </dgm:pt>
    <dgm:pt modelId="{92F4FD93-EB6B-4DB9-9B5B-EF1A2B830E84}" type="pres">
      <dgm:prSet presAssocID="{F4DA3AAB-1531-4729-A38A-EAAE3C257446}" presName="rootComposite" presStyleCnt="0"/>
      <dgm:spPr/>
    </dgm:pt>
    <dgm:pt modelId="{B8911FB3-C333-4B8F-B5FB-CB04D8B5BECF}" type="pres">
      <dgm:prSet presAssocID="{F4DA3AAB-1531-4729-A38A-EAAE3C257446}" presName="rootText" presStyleLbl="node2" presStyleIdx="5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B5A979-CA53-4BEE-9A49-2F1E683E2233}" type="pres">
      <dgm:prSet presAssocID="{F4DA3AAB-1531-4729-A38A-EAAE3C257446}" presName="rootConnector" presStyleLbl="node2" presStyleIdx="5" presStyleCnt="10"/>
      <dgm:spPr/>
      <dgm:t>
        <a:bodyPr/>
        <a:lstStyle/>
        <a:p>
          <a:endParaRPr lang="zh-CN" altLang="en-US"/>
        </a:p>
      </dgm:t>
    </dgm:pt>
    <dgm:pt modelId="{A57146E4-F72D-48DA-9B9D-A7B7AE7277D5}" type="pres">
      <dgm:prSet presAssocID="{F4DA3AAB-1531-4729-A38A-EAAE3C257446}" presName="hierChild4" presStyleCnt="0"/>
      <dgm:spPr/>
    </dgm:pt>
    <dgm:pt modelId="{54722522-7827-4017-A869-947911B776C9}" type="pres">
      <dgm:prSet presAssocID="{D47F1C38-9970-404A-8AA4-A4BFFEED3B7E}" presName="Name64" presStyleLbl="parChTrans1D3" presStyleIdx="6" presStyleCnt="13" custSzX="1800006" custSzY="180000"/>
      <dgm:spPr/>
      <dgm:t>
        <a:bodyPr/>
        <a:lstStyle/>
        <a:p>
          <a:endParaRPr lang="zh-CN" altLang="en-US"/>
        </a:p>
      </dgm:t>
    </dgm:pt>
    <dgm:pt modelId="{6D24C939-84F5-45B2-8C3B-59AA08E8FD24}" type="pres">
      <dgm:prSet presAssocID="{2C735E20-ED1D-4F5D-9BDE-BD91E902BE5D}" presName="hierRoot2" presStyleCnt="0">
        <dgm:presLayoutVars>
          <dgm:hierBranch val="init"/>
        </dgm:presLayoutVars>
      </dgm:prSet>
      <dgm:spPr/>
    </dgm:pt>
    <dgm:pt modelId="{D3E72913-6397-459C-B4C5-BB43BFEF04E2}" type="pres">
      <dgm:prSet presAssocID="{2C735E20-ED1D-4F5D-9BDE-BD91E902BE5D}" presName="rootComposite" presStyleCnt="0"/>
      <dgm:spPr/>
    </dgm:pt>
    <dgm:pt modelId="{FB266168-F270-42A2-A6A8-44DD19EA9E97}" type="pres">
      <dgm:prSet presAssocID="{2C735E20-ED1D-4F5D-9BDE-BD91E902BE5D}" presName="rootText" presStyleLbl="node3" presStyleIdx="6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DB7E52-6144-4040-A99D-EC56215F9A8B}" type="pres">
      <dgm:prSet presAssocID="{2C735E20-ED1D-4F5D-9BDE-BD91E902BE5D}" presName="rootConnector" presStyleLbl="node3" presStyleIdx="6" presStyleCnt="13"/>
      <dgm:spPr/>
      <dgm:t>
        <a:bodyPr/>
        <a:lstStyle/>
        <a:p>
          <a:endParaRPr lang="zh-CN" altLang="en-US"/>
        </a:p>
      </dgm:t>
    </dgm:pt>
    <dgm:pt modelId="{DF730B5F-2410-4AAE-B45E-1B52F2A4D9D3}" type="pres">
      <dgm:prSet presAssocID="{2C735E20-ED1D-4F5D-9BDE-BD91E902BE5D}" presName="hierChild4" presStyleCnt="0"/>
      <dgm:spPr/>
    </dgm:pt>
    <dgm:pt modelId="{1F491072-DDA5-415B-ABD2-3EE5B9D61C18}" type="pres">
      <dgm:prSet presAssocID="{2C735E20-ED1D-4F5D-9BDE-BD91E902BE5D}" presName="hierChild5" presStyleCnt="0"/>
      <dgm:spPr/>
    </dgm:pt>
    <dgm:pt modelId="{A58F4DF6-29D2-4FA7-9FF8-E28BD255BA3B}" type="pres">
      <dgm:prSet presAssocID="{C69852DC-49DD-4882-B0BD-92A9531247D5}" presName="Name64" presStyleLbl="parChTrans1D3" presStyleIdx="7" presStyleCnt="13" custSzX="1800006" custSzY="180000"/>
      <dgm:spPr/>
      <dgm:t>
        <a:bodyPr/>
        <a:lstStyle/>
        <a:p>
          <a:endParaRPr lang="zh-CN" altLang="en-US"/>
        </a:p>
      </dgm:t>
    </dgm:pt>
    <dgm:pt modelId="{EA0561EE-C9E1-4BDB-BB6A-B750C168AC81}" type="pres">
      <dgm:prSet presAssocID="{854356C1-5CF4-4101-BD91-6061D65D270F}" presName="hierRoot2" presStyleCnt="0">
        <dgm:presLayoutVars>
          <dgm:hierBranch val="init"/>
        </dgm:presLayoutVars>
      </dgm:prSet>
      <dgm:spPr/>
    </dgm:pt>
    <dgm:pt modelId="{57E8A540-FF32-4255-82F8-2C493E7087C1}" type="pres">
      <dgm:prSet presAssocID="{854356C1-5CF4-4101-BD91-6061D65D270F}" presName="rootComposite" presStyleCnt="0"/>
      <dgm:spPr/>
    </dgm:pt>
    <dgm:pt modelId="{FA620497-4116-4DFC-89C3-9E61B71FB5EE}" type="pres">
      <dgm:prSet presAssocID="{854356C1-5CF4-4101-BD91-6061D65D270F}" presName="rootText" presStyleLbl="node3" presStyleIdx="7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536300F-7102-4B26-B8F7-6C1C12ED7A8A}" type="pres">
      <dgm:prSet presAssocID="{854356C1-5CF4-4101-BD91-6061D65D270F}" presName="rootConnector" presStyleLbl="node3" presStyleIdx="7" presStyleCnt="13"/>
      <dgm:spPr/>
      <dgm:t>
        <a:bodyPr/>
        <a:lstStyle/>
        <a:p>
          <a:endParaRPr lang="zh-CN" altLang="en-US"/>
        </a:p>
      </dgm:t>
    </dgm:pt>
    <dgm:pt modelId="{0065C1CA-25CC-48FE-A9AE-4C9CC01DF2E5}" type="pres">
      <dgm:prSet presAssocID="{854356C1-5CF4-4101-BD91-6061D65D270F}" presName="hierChild4" presStyleCnt="0"/>
      <dgm:spPr/>
    </dgm:pt>
    <dgm:pt modelId="{8A179DDB-83D5-49E1-8DBC-EE00E673D2E6}" type="pres">
      <dgm:prSet presAssocID="{854356C1-5CF4-4101-BD91-6061D65D270F}" presName="hierChild5" presStyleCnt="0"/>
      <dgm:spPr/>
    </dgm:pt>
    <dgm:pt modelId="{DA9849C9-2195-4767-9CDC-1321699FE199}" type="pres">
      <dgm:prSet presAssocID="{D176C546-F6C4-4C14-9952-F8767A288774}" presName="Name64" presStyleLbl="parChTrans1D3" presStyleIdx="8" presStyleCnt="13" custSzX="1800006" custSzY="180000"/>
      <dgm:spPr/>
      <dgm:t>
        <a:bodyPr/>
        <a:lstStyle/>
        <a:p>
          <a:endParaRPr lang="zh-CN" altLang="en-US"/>
        </a:p>
      </dgm:t>
    </dgm:pt>
    <dgm:pt modelId="{F03E2EDD-78B4-47EE-936A-905B4AF7B001}" type="pres">
      <dgm:prSet presAssocID="{07B66F3F-BF64-4D3C-96DE-9FDCECA45D3F}" presName="hierRoot2" presStyleCnt="0">
        <dgm:presLayoutVars>
          <dgm:hierBranch val="init"/>
        </dgm:presLayoutVars>
      </dgm:prSet>
      <dgm:spPr/>
    </dgm:pt>
    <dgm:pt modelId="{3011DDC7-034C-4B23-AAE5-1B86EDAF90A0}" type="pres">
      <dgm:prSet presAssocID="{07B66F3F-BF64-4D3C-96DE-9FDCECA45D3F}" presName="rootComposite" presStyleCnt="0"/>
      <dgm:spPr/>
    </dgm:pt>
    <dgm:pt modelId="{7B6ECA24-5F8C-4127-AA7E-FCD867D54E42}" type="pres">
      <dgm:prSet presAssocID="{07B66F3F-BF64-4D3C-96DE-9FDCECA45D3F}" presName="rootText" presStyleLbl="node3" presStyleIdx="8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B2C0814-2BAC-4971-A4BB-CB31E859D819}" type="pres">
      <dgm:prSet presAssocID="{07B66F3F-BF64-4D3C-96DE-9FDCECA45D3F}" presName="rootConnector" presStyleLbl="node3" presStyleIdx="8" presStyleCnt="13"/>
      <dgm:spPr/>
      <dgm:t>
        <a:bodyPr/>
        <a:lstStyle/>
        <a:p>
          <a:endParaRPr lang="zh-CN" altLang="en-US"/>
        </a:p>
      </dgm:t>
    </dgm:pt>
    <dgm:pt modelId="{7A91A8B2-701E-4597-A1CE-8825544DD5CD}" type="pres">
      <dgm:prSet presAssocID="{07B66F3F-BF64-4D3C-96DE-9FDCECA45D3F}" presName="hierChild4" presStyleCnt="0"/>
      <dgm:spPr/>
    </dgm:pt>
    <dgm:pt modelId="{7880EFA9-A208-4D06-8DD4-BA98FF353764}" type="pres">
      <dgm:prSet presAssocID="{07B66F3F-BF64-4D3C-96DE-9FDCECA45D3F}" presName="hierChild5" presStyleCnt="0"/>
      <dgm:spPr/>
    </dgm:pt>
    <dgm:pt modelId="{9DA9636E-F647-40D6-8CBF-86F5AC312A42}" type="pres">
      <dgm:prSet presAssocID="{F4DA3AAB-1531-4729-A38A-EAAE3C257446}" presName="hierChild5" presStyleCnt="0"/>
      <dgm:spPr/>
    </dgm:pt>
    <dgm:pt modelId="{3FC19FE5-27D3-45B9-8F2F-E74BE003B85C}" type="pres">
      <dgm:prSet presAssocID="{2E921906-0EF5-445C-80AE-465AD5852201}" presName="Name64" presStyleLbl="parChTrans1D2" presStyleIdx="6" presStyleCnt="10" custSzX="1800006" custSzY="180000"/>
      <dgm:spPr/>
      <dgm:t>
        <a:bodyPr/>
        <a:lstStyle/>
        <a:p>
          <a:endParaRPr lang="zh-CN" altLang="en-US"/>
        </a:p>
      </dgm:t>
    </dgm:pt>
    <dgm:pt modelId="{C0F1CC80-F15E-4C8D-A408-36C41E25F4EC}" type="pres">
      <dgm:prSet presAssocID="{F3F88242-8452-43F5-A47C-560CCD7ECC0D}" presName="hierRoot2" presStyleCnt="0">
        <dgm:presLayoutVars>
          <dgm:hierBranch val="init"/>
        </dgm:presLayoutVars>
      </dgm:prSet>
      <dgm:spPr/>
    </dgm:pt>
    <dgm:pt modelId="{BE72D321-31C3-4A42-9391-CE79E0AE890C}" type="pres">
      <dgm:prSet presAssocID="{F3F88242-8452-43F5-A47C-560CCD7ECC0D}" presName="rootComposite" presStyleCnt="0"/>
      <dgm:spPr/>
    </dgm:pt>
    <dgm:pt modelId="{2A9F7EB6-9076-4C66-AA3C-C1DDBC49EAD5}" type="pres">
      <dgm:prSet presAssocID="{F3F88242-8452-43F5-A47C-560CCD7ECC0D}" presName="rootText" presStyleLbl="node2" presStyleIdx="6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DCB6C13-3902-44BB-98B0-1D47060F28F4}" type="pres">
      <dgm:prSet presAssocID="{F3F88242-8452-43F5-A47C-560CCD7ECC0D}" presName="rootConnector" presStyleLbl="node2" presStyleIdx="6" presStyleCnt="10"/>
      <dgm:spPr/>
      <dgm:t>
        <a:bodyPr/>
        <a:lstStyle/>
        <a:p>
          <a:endParaRPr lang="zh-CN" altLang="en-US"/>
        </a:p>
      </dgm:t>
    </dgm:pt>
    <dgm:pt modelId="{691D30C9-0706-4048-ABC3-581F8C87972D}" type="pres">
      <dgm:prSet presAssocID="{F3F88242-8452-43F5-A47C-560CCD7ECC0D}" presName="hierChild4" presStyleCnt="0"/>
      <dgm:spPr/>
    </dgm:pt>
    <dgm:pt modelId="{EDCBC4E9-56EF-4673-81A4-738DBE2953D5}" type="pres">
      <dgm:prSet presAssocID="{F3F88242-8452-43F5-A47C-560CCD7ECC0D}" presName="hierChild5" presStyleCnt="0"/>
      <dgm:spPr/>
    </dgm:pt>
    <dgm:pt modelId="{704353A1-60A6-46D0-906C-EE684BBB5BEB}" type="pres">
      <dgm:prSet presAssocID="{A9E6FBD1-92EE-44BE-9B3E-3B13E04F46BA}" presName="Name64" presStyleLbl="parChTrans1D2" presStyleIdx="7" presStyleCnt="10" custSzX="1800006" custSzY="180000"/>
      <dgm:spPr/>
      <dgm:t>
        <a:bodyPr/>
        <a:lstStyle/>
        <a:p>
          <a:endParaRPr lang="zh-CN" altLang="en-US"/>
        </a:p>
      </dgm:t>
    </dgm:pt>
    <dgm:pt modelId="{36EEE3E3-2676-43A9-951A-EBC9D3491AE6}" type="pres">
      <dgm:prSet presAssocID="{70BF32F5-67EF-4B61-9736-9A40457835D4}" presName="hierRoot2" presStyleCnt="0">
        <dgm:presLayoutVars>
          <dgm:hierBranch val="init"/>
        </dgm:presLayoutVars>
      </dgm:prSet>
      <dgm:spPr/>
    </dgm:pt>
    <dgm:pt modelId="{88F0F435-AD0C-4BAD-A976-5D6BE6CFA78C}" type="pres">
      <dgm:prSet presAssocID="{70BF32F5-67EF-4B61-9736-9A40457835D4}" presName="rootComposite" presStyleCnt="0"/>
      <dgm:spPr/>
    </dgm:pt>
    <dgm:pt modelId="{B618DA5C-EBD0-46B3-ADB7-F74A803B7DB0}" type="pres">
      <dgm:prSet presAssocID="{70BF32F5-67EF-4B61-9736-9A40457835D4}" presName="rootText" presStyleLbl="node2" presStyleIdx="7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74F82C4-3F3B-42B3-A235-0DE89F449802}" type="pres">
      <dgm:prSet presAssocID="{70BF32F5-67EF-4B61-9736-9A40457835D4}" presName="rootConnector" presStyleLbl="node2" presStyleIdx="7" presStyleCnt="10"/>
      <dgm:spPr/>
      <dgm:t>
        <a:bodyPr/>
        <a:lstStyle/>
        <a:p>
          <a:endParaRPr lang="zh-CN" altLang="en-US"/>
        </a:p>
      </dgm:t>
    </dgm:pt>
    <dgm:pt modelId="{C819E571-D206-41B7-9EB1-095DEDBA7DEF}" type="pres">
      <dgm:prSet presAssocID="{70BF32F5-67EF-4B61-9736-9A40457835D4}" presName="hierChild4" presStyleCnt="0"/>
      <dgm:spPr/>
    </dgm:pt>
    <dgm:pt modelId="{A5A0EBF4-81D7-4E3F-A394-68F13663C028}" type="pres">
      <dgm:prSet presAssocID="{D866F0C3-3D63-4764-A1B6-64EB67478B19}" presName="Name64" presStyleLbl="parChTrans1D3" presStyleIdx="9" presStyleCnt="13" custSzX="1800006" custSzY="180000"/>
      <dgm:spPr/>
      <dgm:t>
        <a:bodyPr/>
        <a:lstStyle/>
        <a:p>
          <a:endParaRPr lang="zh-CN" altLang="en-US"/>
        </a:p>
      </dgm:t>
    </dgm:pt>
    <dgm:pt modelId="{F7D02B78-6884-4577-A314-F4E114DA4B4D}" type="pres">
      <dgm:prSet presAssocID="{98373125-3750-4DFC-BF8B-E6501DE4CA16}" presName="hierRoot2" presStyleCnt="0">
        <dgm:presLayoutVars>
          <dgm:hierBranch val="init"/>
        </dgm:presLayoutVars>
      </dgm:prSet>
      <dgm:spPr/>
    </dgm:pt>
    <dgm:pt modelId="{0E9890E8-8139-4A97-B76F-B969E2ED5D81}" type="pres">
      <dgm:prSet presAssocID="{98373125-3750-4DFC-BF8B-E6501DE4CA16}" presName="rootComposite" presStyleCnt="0"/>
      <dgm:spPr/>
    </dgm:pt>
    <dgm:pt modelId="{A259EC7F-9268-42AE-AFF5-37A69B54A420}" type="pres">
      <dgm:prSet presAssocID="{98373125-3750-4DFC-BF8B-E6501DE4CA16}" presName="rootText" presStyleLbl="node3" presStyleIdx="9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B66B1A-2CAD-4395-AD12-BC5F020FB2BD}" type="pres">
      <dgm:prSet presAssocID="{98373125-3750-4DFC-BF8B-E6501DE4CA16}" presName="rootConnector" presStyleLbl="node3" presStyleIdx="9" presStyleCnt="13"/>
      <dgm:spPr/>
      <dgm:t>
        <a:bodyPr/>
        <a:lstStyle/>
        <a:p>
          <a:endParaRPr lang="zh-CN" altLang="en-US"/>
        </a:p>
      </dgm:t>
    </dgm:pt>
    <dgm:pt modelId="{9CB67226-F066-429F-BC9E-DA2AE33C3A42}" type="pres">
      <dgm:prSet presAssocID="{98373125-3750-4DFC-BF8B-E6501DE4CA16}" presName="hierChild4" presStyleCnt="0"/>
      <dgm:spPr/>
    </dgm:pt>
    <dgm:pt modelId="{DF5D0FB8-D23E-43A9-A075-9A44A1A64266}" type="pres">
      <dgm:prSet presAssocID="{98373125-3750-4DFC-BF8B-E6501DE4CA16}" presName="hierChild5" presStyleCnt="0"/>
      <dgm:spPr/>
    </dgm:pt>
    <dgm:pt modelId="{69297619-42D4-4AA5-A138-2F1FC0CD1E4B}" type="pres">
      <dgm:prSet presAssocID="{92E97972-79C4-401B-97FD-0AF639887DA0}" presName="Name64" presStyleLbl="parChTrans1D3" presStyleIdx="10" presStyleCnt="13" custSzX="1800006" custSzY="180000"/>
      <dgm:spPr/>
      <dgm:t>
        <a:bodyPr/>
        <a:lstStyle/>
        <a:p>
          <a:endParaRPr lang="zh-CN" altLang="en-US"/>
        </a:p>
      </dgm:t>
    </dgm:pt>
    <dgm:pt modelId="{5A973BCE-3A61-4CCD-8D7F-E8B85B76135F}" type="pres">
      <dgm:prSet presAssocID="{7F531B6A-7655-4CE8-B8E2-0A7319A66DFC}" presName="hierRoot2" presStyleCnt="0">
        <dgm:presLayoutVars>
          <dgm:hierBranch val="init"/>
        </dgm:presLayoutVars>
      </dgm:prSet>
      <dgm:spPr/>
    </dgm:pt>
    <dgm:pt modelId="{DB311CFF-406B-4F86-8376-38CA8E5072BA}" type="pres">
      <dgm:prSet presAssocID="{7F531B6A-7655-4CE8-B8E2-0A7319A66DFC}" presName="rootComposite" presStyleCnt="0"/>
      <dgm:spPr/>
    </dgm:pt>
    <dgm:pt modelId="{A32DC36F-5D3A-4D62-B8F0-152C86C19B8D}" type="pres">
      <dgm:prSet presAssocID="{7F531B6A-7655-4CE8-B8E2-0A7319A66DFC}" presName="rootText" presStyleLbl="node3" presStyleIdx="10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6D74DA-8E9F-4E1A-ADEB-B7CF01BF4A37}" type="pres">
      <dgm:prSet presAssocID="{7F531B6A-7655-4CE8-B8E2-0A7319A66DFC}" presName="rootConnector" presStyleLbl="node3" presStyleIdx="10" presStyleCnt="13"/>
      <dgm:spPr/>
      <dgm:t>
        <a:bodyPr/>
        <a:lstStyle/>
        <a:p>
          <a:endParaRPr lang="zh-CN" altLang="en-US"/>
        </a:p>
      </dgm:t>
    </dgm:pt>
    <dgm:pt modelId="{A6D25293-5A32-4A91-9802-BFC8F9E659C1}" type="pres">
      <dgm:prSet presAssocID="{7F531B6A-7655-4CE8-B8E2-0A7319A66DFC}" presName="hierChild4" presStyleCnt="0"/>
      <dgm:spPr/>
    </dgm:pt>
    <dgm:pt modelId="{06D91A45-273B-4E7B-B725-78409EAB0D9E}" type="pres">
      <dgm:prSet presAssocID="{7F531B6A-7655-4CE8-B8E2-0A7319A66DFC}" presName="hierChild5" presStyleCnt="0"/>
      <dgm:spPr/>
    </dgm:pt>
    <dgm:pt modelId="{65A1ED37-0C9F-4F5F-A012-2F750753B146}" type="pres">
      <dgm:prSet presAssocID="{70BF32F5-67EF-4B61-9736-9A40457835D4}" presName="hierChild5" presStyleCnt="0"/>
      <dgm:spPr/>
    </dgm:pt>
    <dgm:pt modelId="{EC76CF8C-02B2-4B52-9E76-9165D39341DC}" type="pres">
      <dgm:prSet presAssocID="{EDA0BE84-F6E8-48D4-8FD8-AC3D14421FE4}" presName="Name64" presStyleLbl="parChTrans1D2" presStyleIdx="8" presStyleCnt="10" custSzX="1800006" custSzY="180000"/>
      <dgm:spPr/>
      <dgm:t>
        <a:bodyPr/>
        <a:lstStyle/>
        <a:p>
          <a:endParaRPr lang="zh-CN" altLang="en-US"/>
        </a:p>
      </dgm:t>
    </dgm:pt>
    <dgm:pt modelId="{E0D123C5-0FBC-4CBD-953A-F19AB5573FF2}" type="pres">
      <dgm:prSet presAssocID="{036AB30D-A966-4318-B679-05FC678362F6}" presName="hierRoot2" presStyleCnt="0">
        <dgm:presLayoutVars>
          <dgm:hierBranch val="init"/>
        </dgm:presLayoutVars>
      </dgm:prSet>
      <dgm:spPr/>
    </dgm:pt>
    <dgm:pt modelId="{22F6C957-0CB8-4F77-B5EF-9690E0C45C85}" type="pres">
      <dgm:prSet presAssocID="{036AB30D-A966-4318-B679-05FC678362F6}" presName="rootComposite" presStyleCnt="0"/>
      <dgm:spPr/>
    </dgm:pt>
    <dgm:pt modelId="{F369E881-D7F6-4A43-898E-EB9E7A163E6D}" type="pres">
      <dgm:prSet presAssocID="{036AB30D-A966-4318-B679-05FC678362F6}" presName="rootText" presStyleLbl="node2" presStyleIdx="8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4441F5-5A76-4E21-AD5D-22CF9028A795}" type="pres">
      <dgm:prSet presAssocID="{036AB30D-A966-4318-B679-05FC678362F6}" presName="rootConnector" presStyleLbl="node2" presStyleIdx="8" presStyleCnt="10"/>
      <dgm:spPr/>
      <dgm:t>
        <a:bodyPr/>
        <a:lstStyle/>
        <a:p>
          <a:endParaRPr lang="zh-CN" altLang="en-US"/>
        </a:p>
      </dgm:t>
    </dgm:pt>
    <dgm:pt modelId="{D5E70C1E-75F5-4AD7-9C48-72A1459B18C5}" type="pres">
      <dgm:prSet presAssocID="{036AB30D-A966-4318-B679-05FC678362F6}" presName="hierChild4" presStyleCnt="0"/>
      <dgm:spPr/>
    </dgm:pt>
    <dgm:pt modelId="{7E41B276-870C-4B6A-AB60-4F29852F99A7}" type="pres">
      <dgm:prSet presAssocID="{D2E8D1F5-36A3-4783-A1AE-E30E64731CDC}" presName="Name64" presStyleLbl="parChTrans1D3" presStyleIdx="11" presStyleCnt="13" custSzX="1800006" custSzY="180000"/>
      <dgm:spPr/>
      <dgm:t>
        <a:bodyPr/>
        <a:lstStyle/>
        <a:p>
          <a:endParaRPr lang="zh-CN" altLang="en-US"/>
        </a:p>
      </dgm:t>
    </dgm:pt>
    <dgm:pt modelId="{6DB80C95-628F-44B5-9DFE-00DFC83E4A86}" type="pres">
      <dgm:prSet presAssocID="{CC3D293E-C998-412A-8302-55EFC908B1C7}" presName="hierRoot2" presStyleCnt="0">
        <dgm:presLayoutVars>
          <dgm:hierBranch val="init"/>
        </dgm:presLayoutVars>
      </dgm:prSet>
      <dgm:spPr/>
    </dgm:pt>
    <dgm:pt modelId="{642E77B7-9680-4D34-B112-E25E610B5FD8}" type="pres">
      <dgm:prSet presAssocID="{CC3D293E-C998-412A-8302-55EFC908B1C7}" presName="rootComposite" presStyleCnt="0"/>
      <dgm:spPr/>
    </dgm:pt>
    <dgm:pt modelId="{CCEFF4DE-3515-4C3B-965B-39C57054D57C}" type="pres">
      <dgm:prSet presAssocID="{CC3D293E-C998-412A-8302-55EFC908B1C7}" presName="rootText" presStyleLbl="node3" presStyleIdx="11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8EC71ED-6892-485C-BB7C-04FE695CB03D}" type="pres">
      <dgm:prSet presAssocID="{CC3D293E-C998-412A-8302-55EFC908B1C7}" presName="rootConnector" presStyleLbl="node3" presStyleIdx="11" presStyleCnt="13"/>
      <dgm:spPr/>
      <dgm:t>
        <a:bodyPr/>
        <a:lstStyle/>
        <a:p>
          <a:endParaRPr lang="zh-CN" altLang="en-US"/>
        </a:p>
      </dgm:t>
    </dgm:pt>
    <dgm:pt modelId="{A5A297BF-D9AD-47B8-BAFD-22984249E311}" type="pres">
      <dgm:prSet presAssocID="{CC3D293E-C998-412A-8302-55EFC908B1C7}" presName="hierChild4" presStyleCnt="0"/>
      <dgm:spPr/>
    </dgm:pt>
    <dgm:pt modelId="{D4EDAA99-B336-4349-BF4F-AE485DE579D0}" type="pres">
      <dgm:prSet presAssocID="{CC3D293E-C998-412A-8302-55EFC908B1C7}" presName="hierChild5" presStyleCnt="0"/>
      <dgm:spPr/>
    </dgm:pt>
    <dgm:pt modelId="{0E725CFE-9A11-4285-8B62-0ECA107721AE}" type="pres">
      <dgm:prSet presAssocID="{BD25009B-7E01-409E-A71E-647182B76827}" presName="Name64" presStyleLbl="parChTrans1D3" presStyleIdx="12" presStyleCnt="13" custSzX="1800006" custSzY="180000"/>
      <dgm:spPr/>
      <dgm:t>
        <a:bodyPr/>
        <a:lstStyle/>
        <a:p>
          <a:endParaRPr lang="zh-CN" altLang="en-US"/>
        </a:p>
      </dgm:t>
    </dgm:pt>
    <dgm:pt modelId="{404C90F5-10D0-4BAE-8971-ADBB9103DC96}" type="pres">
      <dgm:prSet presAssocID="{9E71CAB9-DF5D-42E0-9158-1C2A6DD48C59}" presName="hierRoot2" presStyleCnt="0">
        <dgm:presLayoutVars>
          <dgm:hierBranch val="init"/>
        </dgm:presLayoutVars>
      </dgm:prSet>
      <dgm:spPr/>
    </dgm:pt>
    <dgm:pt modelId="{DB6F9AE4-CC9E-4C68-B8C6-FC363F22FA19}" type="pres">
      <dgm:prSet presAssocID="{9E71CAB9-DF5D-42E0-9158-1C2A6DD48C59}" presName="rootComposite" presStyleCnt="0"/>
      <dgm:spPr/>
    </dgm:pt>
    <dgm:pt modelId="{BB88E179-19C5-4CC4-ADD3-EF18F5BCCC2D}" type="pres">
      <dgm:prSet presAssocID="{9E71CAB9-DF5D-42E0-9158-1C2A6DD48C59}" presName="rootText" presStyleLbl="node3" presStyleIdx="12" presStyleCnt="13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6903664-2C61-4682-B5FD-891558B1D9AC}" type="pres">
      <dgm:prSet presAssocID="{9E71CAB9-DF5D-42E0-9158-1C2A6DD48C59}" presName="rootConnector" presStyleLbl="node3" presStyleIdx="12" presStyleCnt="13"/>
      <dgm:spPr/>
      <dgm:t>
        <a:bodyPr/>
        <a:lstStyle/>
        <a:p>
          <a:endParaRPr lang="zh-CN" altLang="en-US"/>
        </a:p>
      </dgm:t>
    </dgm:pt>
    <dgm:pt modelId="{5567F68A-8205-414E-BF86-334ECF11B679}" type="pres">
      <dgm:prSet presAssocID="{9E71CAB9-DF5D-42E0-9158-1C2A6DD48C59}" presName="hierChild4" presStyleCnt="0"/>
      <dgm:spPr/>
    </dgm:pt>
    <dgm:pt modelId="{69EB6092-8137-4164-916E-93B392688AAA}" type="pres">
      <dgm:prSet presAssocID="{9E71CAB9-DF5D-42E0-9158-1C2A6DD48C59}" presName="hierChild5" presStyleCnt="0"/>
      <dgm:spPr/>
    </dgm:pt>
    <dgm:pt modelId="{1C92C067-D5AC-44A8-B9A0-02C0DD22BDBE}" type="pres">
      <dgm:prSet presAssocID="{036AB30D-A966-4318-B679-05FC678362F6}" presName="hierChild5" presStyleCnt="0"/>
      <dgm:spPr/>
    </dgm:pt>
    <dgm:pt modelId="{CA686D54-AD8A-4E75-BF10-132533EF6C47}" type="pres">
      <dgm:prSet presAssocID="{88004605-9E33-47F7-AE96-F011355F8039}" presName="Name64" presStyleLbl="parChTrans1D2" presStyleIdx="9" presStyleCnt="10" custSzX="1800006" custSzY="180000"/>
      <dgm:spPr/>
      <dgm:t>
        <a:bodyPr/>
        <a:lstStyle/>
        <a:p>
          <a:endParaRPr lang="zh-CN" altLang="en-US"/>
        </a:p>
      </dgm:t>
    </dgm:pt>
    <dgm:pt modelId="{A262164A-1BCC-4B88-A8BF-74DC0355236B}" type="pres">
      <dgm:prSet presAssocID="{5F4A115B-F47B-4524-922E-5E8F721ACD44}" presName="hierRoot2" presStyleCnt="0">
        <dgm:presLayoutVars>
          <dgm:hierBranch val="init"/>
        </dgm:presLayoutVars>
      </dgm:prSet>
      <dgm:spPr/>
    </dgm:pt>
    <dgm:pt modelId="{BBC760B8-27D2-4459-ACF0-A4FE74F24F19}" type="pres">
      <dgm:prSet presAssocID="{5F4A115B-F47B-4524-922E-5E8F721ACD44}" presName="rootComposite" presStyleCnt="0"/>
      <dgm:spPr/>
    </dgm:pt>
    <dgm:pt modelId="{EFF22DC7-27F4-45D3-8C79-A0773985EBDA}" type="pres">
      <dgm:prSet presAssocID="{5F4A115B-F47B-4524-922E-5E8F721ACD44}" presName="rootText" presStyleLbl="node2" presStyleIdx="9" presStyleCnt="10" custScaleX="278049" custScaleY="91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FDBBC8C-289A-46DC-8E01-DA6B8D3C4AD8}" type="pres">
      <dgm:prSet presAssocID="{5F4A115B-F47B-4524-922E-5E8F721ACD44}" presName="rootConnector" presStyleLbl="node2" presStyleIdx="9" presStyleCnt="10"/>
      <dgm:spPr/>
      <dgm:t>
        <a:bodyPr/>
        <a:lstStyle/>
        <a:p>
          <a:endParaRPr lang="zh-CN" altLang="en-US"/>
        </a:p>
      </dgm:t>
    </dgm:pt>
    <dgm:pt modelId="{F735616B-BAF8-4E66-BED5-F37B160C8D03}" type="pres">
      <dgm:prSet presAssocID="{5F4A115B-F47B-4524-922E-5E8F721ACD44}" presName="hierChild4" presStyleCnt="0"/>
      <dgm:spPr/>
    </dgm:pt>
    <dgm:pt modelId="{78C83894-98F0-4E8C-8219-21F3B0416282}" type="pres">
      <dgm:prSet presAssocID="{5F4A115B-F47B-4524-922E-5E8F721ACD44}" presName="hierChild5" presStyleCnt="0"/>
      <dgm:spPr/>
    </dgm:pt>
    <dgm:pt modelId="{0D76ECD3-C723-49DE-B415-8A693ED64650}" type="pres">
      <dgm:prSet presAssocID="{F5208552-6574-4B4F-807B-923484AD52E2}" presName="hierChild3" presStyleCnt="0"/>
      <dgm:spPr/>
    </dgm:pt>
  </dgm:ptLst>
  <dgm:cxnLst>
    <dgm:cxn modelId="{615F0206-4FE4-4AD0-BC23-C2B7E90C9562}" type="presOf" srcId="{3F3A6111-8BE2-4A0D-BCC4-8967DFA60568}" destId="{024300A0-2E06-4AF8-9A88-8C26E2BF0E21}" srcOrd="0" destOrd="0" presId="urn:microsoft.com/office/officeart/2009/3/layout/HorizontalOrganizationChart"/>
    <dgm:cxn modelId="{85862DA7-B4CF-4AB1-BC58-567896B3715B}" type="presOf" srcId="{2E921906-0EF5-445C-80AE-465AD5852201}" destId="{3FC19FE5-27D3-45B9-8F2F-E74BE003B85C}" srcOrd="0" destOrd="0" presId="urn:microsoft.com/office/officeart/2009/3/layout/HorizontalOrganizationChart"/>
    <dgm:cxn modelId="{B346B550-C3A9-4F84-A144-ACB2D9090868}" type="presOf" srcId="{D5025EDC-5444-487F-AFC0-83D3EEF8119C}" destId="{F8F55CDF-60B2-45DA-B0E7-7958A1769F24}" srcOrd="0" destOrd="0" presId="urn:microsoft.com/office/officeart/2009/3/layout/HorizontalOrganizationChart"/>
    <dgm:cxn modelId="{04586BF6-4BE4-46DD-9A85-2C06595FBE05}" type="presOf" srcId="{2C735E20-ED1D-4F5D-9BDE-BD91E902BE5D}" destId="{03DB7E52-6144-4040-A99D-EC56215F9A8B}" srcOrd="1" destOrd="0" presId="urn:microsoft.com/office/officeart/2009/3/layout/HorizontalOrganizationChart"/>
    <dgm:cxn modelId="{A1227508-0F73-4580-AD46-8FCAF8929827}" type="presOf" srcId="{854356C1-5CF4-4101-BD91-6061D65D270F}" destId="{FA620497-4116-4DFC-89C3-9E61B71FB5EE}" srcOrd="0" destOrd="0" presId="urn:microsoft.com/office/officeart/2009/3/layout/HorizontalOrganizationChart"/>
    <dgm:cxn modelId="{5C731AFB-AB70-48A6-BD2C-8C38CEC30187}" type="presOf" srcId="{9807DCFA-A4FE-4482-98BB-A15E8E5A5146}" destId="{854F7365-B7E3-41B1-9853-86AFDEACC57C}" srcOrd="0" destOrd="0" presId="urn:microsoft.com/office/officeart/2009/3/layout/HorizontalOrganizationChart"/>
    <dgm:cxn modelId="{E85F4C31-9F72-441E-9655-192B05E974C3}" type="presOf" srcId="{1E878DDF-4A70-48B7-9ACA-4F3FA2788EE9}" destId="{A111407B-92FC-43A5-AC18-DC624A8DCF58}" srcOrd="0" destOrd="0" presId="urn:microsoft.com/office/officeart/2009/3/layout/HorizontalOrganizationChart"/>
    <dgm:cxn modelId="{22342731-38A9-48F2-AC20-26A016493371}" srcId="{70BF32F5-67EF-4B61-9736-9A40457835D4}" destId="{98373125-3750-4DFC-BF8B-E6501DE4CA16}" srcOrd="0" destOrd="0" parTransId="{D866F0C3-3D63-4764-A1B6-64EB67478B19}" sibTransId="{1FAF83FC-F6D7-48AD-8638-B7065D17CA98}"/>
    <dgm:cxn modelId="{5FB8CEC1-4387-4A15-B8CE-611E4360B2B0}" type="presOf" srcId="{E22B458D-7B3B-4065-8003-6EB53CA611B7}" destId="{524F5963-AF45-42D3-BB98-EBAC0C20B3F8}" srcOrd="0" destOrd="0" presId="urn:microsoft.com/office/officeart/2009/3/layout/HorizontalOrganizationChart"/>
    <dgm:cxn modelId="{35BB6C70-8718-4909-B6DA-690457E0818A}" type="presOf" srcId="{F4DA3AAB-1531-4729-A38A-EAAE3C257446}" destId="{65B5A979-CA53-4BEE-9A49-2F1E683E2233}" srcOrd="1" destOrd="0" presId="urn:microsoft.com/office/officeart/2009/3/layout/HorizontalOrganizationChart"/>
    <dgm:cxn modelId="{C0AF3200-7C9F-480C-A3C9-BD7A6AB0D0F1}" type="presOf" srcId="{7F531B6A-7655-4CE8-B8E2-0A7319A66DFC}" destId="{946D74DA-8E9F-4E1A-ADEB-B7CF01BF4A37}" srcOrd="1" destOrd="0" presId="urn:microsoft.com/office/officeart/2009/3/layout/HorizontalOrganizationChart"/>
    <dgm:cxn modelId="{DB89B50E-BCC6-430B-98AA-86389BA08840}" type="presOf" srcId="{AF8459B8-B813-4396-8386-C1BBCBA8E008}" destId="{C98AD39D-5BCA-40BC-B78B-D8AC3F01E5D8}" srcOrd="0" destOrd="0" presId="urn:microsoft.com/office/officeart/2009/3/layout/HorizontalOrganizationChart"/>
    <dgm:cxn modelId="{F5C9AE3D-CF32-44BD-A930-9B46D34FFEA8}" type="presOf" srcId="{A8F43864-57C7-4773-8ADB-1D735561703F}" destId="{3ABDAFFF-A678-4151-A794-37B67C5ED951}" srcOrd="0" destOrd="0" presId="urn:microsoft.com/office/officeart/2009/3/layout/HorizontalOrganizationChart"/>
    <dgm:cxn modelId="{6B1B698E-6386-4242-B857-5827ED1ADA78}" srcId="{6FF5915E-FB3A-4093-BAB4-AF099BDC16D3}" destId="{EE695F4A-C192-465C-8EC8-D0AF5B8CDC87}" srcOrd="0" destOrd="0" parTransId="{3F3A6111-8BE2-4A0D-BCC4-8967DFA60568}" sibTransId="{BBF75EC1-8441-4863-878E-B8B15DAFB060}"/>
    <dgm:cxn modelId="{67CC11EE-1BEB-41B9-BDC9-F3E1C72B6A5C}" type="presOf" srcId="{CC3D293E-C998-412A-8302-55EFC908B1C7}" destId="{18EC71ED-6892-485C-BB7C-04FE695CB03D}" srcOrd="1" destOrd="0" presId="urn:microsoft.com/office/officeart/2009/3/layout/HorizontalOrganizationChart"/>
    <dgm:cxn modelId="{8CE6ECF3-3191-436C-BE42-D47B6871DCF9}" type="presOf" srcId="{D47F1C38-9970-404A-8AA4-A4BFFEED3B7E}" destId="{54722522-7827-4017-A869-947911B776C9}" srcOrd="0" destOrd="0" presId="urn:microsoft.com/office/officeart/2009/3/layout/HorizontalOrganizationChart"/>
    <dgm:cxn modelId="{D83F8BAF-CF10-4376-9D3B-A1D8A5FB424F}" type="presOf" srcId="{D11A13FE-817A-4BD7-A95E-03A972836075}" destId="{7AEB6DAA-FC4C-4A79-A600-21B27F488735}" srcOrd="0" destOrd="0" presId="urn:microsoft.com/office/officeart/2009/3/layout/HorizontalOrganizationChart"/>
    <dgm:cxn modelId="{9C7DE585-E5F8-4E40-BD83-7C3D49DAF736}" type="presOf" srcId="{F5208552-6574-4B4F-807B-923484AD52E2}" destId="{58ED4AD4-517B-409A-B6FC-1DDFE4C47D2F}" srcOrd="1" destOrd="0" presId="urn:microsoft.com/office/officeart/2009/3/layout/HorizontalOrganizationChart"/>
    <dgm:cxn modelId="{DEA1D219-50FC-4786-B1FF-A7B55783A395}" type="presOf" srcId="{98373125-3750-4DFC-BF8B-E6501DE4CA16}" destId="{A259EC7F-9268-42AE-AFF5-37A69B54A420}" srcOrd="0" destOrd="0" presId="urn:microsoft.com/office/officeart/2009/3/layout/HorizontalOrganizationChart"/>
    <dgm:cxn modelId="{EA975246-F955-4BCC-87B7-140F4DAB3CC4}" type="presOf" srcId="{0CEBE128-6B04-4D9C-96CF-37FCF04033F2}" destId="{B0DE2A4C-1CD2-4ACA-8C1F-F4B47917B5C0}" srcOrd="0" destOrd="0" presId="urn:microsoft.com/office/officeart/2009/3/layout/HorizontalOrganizationChart"/>
    <dgm:cxn modelId="{D07CED4E-85EE-488A-9A4D-CF4C31AB72DF}" srcId="{C26F7B81-7505-494E-9AFF-30EE6B88660F}" destId="{0CEBE128-6B04-4D9C-96CF-37FCF04033F2}" srcOrd="3" destOrd="0" parTransId="{A8F43864-57C7-4773-8ADB-1D735561703F}" sibTransId="{05D91EE6-1A49-4466-8B56-8D33DCC29AA1}"/>
    <dgm:cxn modelId="{345393F4-6FB6-43E0-9F4B-7CE93CB09DF0}" type="presOf" srcId="{EC1545F2-D72B-4F72-A083-A47CD7295600}" destId="{F8CBE215-A9F2-4DD3-8305-7D56C66596EB}" srcOrd="0" destOrd="0" presId="urn:microsoft.com/office/officeart/2009/3/layout/HorizontalOrganizationChart"/>
    <dgm:cxn modelId="{2455512F-90DC-40CB-BACB-31084B6E2800}" type="presOf" srcId="{C26F7B81-7505-494E-9AFF-30EE6B88660F}" destId="{F7F5DB5C-EC3B-45D0-8920-CB7562915BF7}" srcOrd="1" destOrd="0" presId="urn:microsoft.com/office/officeart/2009/3/layout/HorizontalOrganizationChart"/>
    <dgm:cxn modelId="{B04FC891-455D-4BA4-B28E-B926242CB4BC}" srcId="{F4DA3AAB-1531-4729-A38A-EAAE3C257446}" destId="{2C735E20-ED1D-4F5D-9BDE-BD91E902BE5D}" srcOrd="0" destOrd="0" parTransId="{D47F1C38-9970-404A-8AA4-A4BFFEED3B7E}" sibTransId="{DB78399C-28CC-4EDF-8D03-44C913E72AAF}"/>
    <dgm:cxn modelId="{2889AA06-4B4E-4B25-A0CB-54A8B956E56C}" srcId="{D11A13FE-817A-4BD7-A95E-03A972836075}" destId="{C26F7B81-7505-494E-9AFF-30EE6B88660F}" srcOrd="0" destOrd="0" parTransId="{B95F391D-B956-452A-AEDA-BC4CDD127C67}" sibTransId="{06F7DE10-2078-4098-AA07-518A09B17833}"/>
    <dgm:cxn modelId="{9AA2FB7E-D258-4B2E-A259-0D64D2411386}" type="presOf" srcId="{6FF5915E-FB3A-4093-BAB4-AF099BDC16D3}" destId="{59A8C214-B5E1-4D7F-A14A-327AF4E49166}" srcOrd="1" destOrd="0" presId="urn:microsoft.com/office/officeart/2009/3/layout/HorizontalOrganizationChart"/>
    <dgm:cxn modelId="{290745BA-C9A5-4FAE-91FD-E6374020FF50}" type="presOf" srcId="{A54555D5-E9E6-4D61-B2CF-1571E6A6CA73}" destId="{AFF6A94D-F057-498A-93D4-D6AD9247399A}" srcOrd="1" destOrd="0" presId="urn:microsoft.com/office/officeart/2009/3/layout/HorizontalOrganizationChart"/>
    <dgm:cxn modelId="{78B8D61A-8552-4D20-9994-33B9FAED6D24}" type="presOf" srcId="{07B66F3F-BF64-4D3C-96DE-9FDCECA45D3F}" destId="{FB2C0814-2BAC-4971-A4BB-CB31E859D819}" srcOrd="1" destOrd="0" presId="urn:microsoft.com/office/officeart/2009/3/layout/HorizontalOrganizationChart"/>
    <dgm:cxn modelId="{E2126619-BABD-420B-894C-8B5072A12247}" type="presOf" srcId="{6FF5915E-FB3A-4093-BAB4-AF099BDC16D3}" destId="{2613787C-348D-4762-893D-486243AE6135}" srcOrd="0" destOrd="0" presId="urn:microsoft.com/office/officeart/2009/3/layout/HorizontalOrganizationChart"/>
    <dgm:cxn modelId="{05A60128-1B22-488D-980E-B89C4D137E24}" srcId="{D11A13FE-817A-4BD7-A95E-03A972836075}" destId="{F5208552-6574-4B4F-807B-923484AD52E2}" srcOrd="1" destOrd="0" parTransId="{A0C8A142-62E1-45E3-8810-0378815D8096}" sibTransId="{5AE27CCB-1416-4C10-9361-B15CB7D056AC}"/>
    <dgm:cxn modelId="{41B2A475-BC24-4812-8424-3A3D8750AAD6}" srcId="{F5208552-6574-4B4F-807B-923484AD52E2}" destId="{5F4A115B-F47B-4524-922E-5E8F721ACD44}" srcOrd="4" destOrd="0" parTransId="{88004605-9E33-47F7-AE96-F011355F8039}" sibTransId="{0AE856FA-1190-45DC-9052-5DF09C399BFE}"/>
    <dgm:cxn modelId="{E49B2F93-3D61-4DC8-816F-91854A0E2400}" srcId="{E22B458D-7B3B-4065-8003-6EB53CA611B7}" destId="{7DEC6A1C-0A1D-4078-A5D8-F049DB42781F}" srcOrd="0" destOrd="0" parTransId="{4E84F607-A66A-488E-95BF-ABBE40B88A76}" sibTransId="{07B60C7B-B170-480E-ABE8-D1DDD92EDF4E}"/>
    <dgm:cxn modelId="{B5AE936F-B503-45C7-B189-6D7168561844}" type="presOf" srcId="{D866F0C3-3D63-4764-A1B6-64EB67478B19}" destId="{A5A0EBF4-81D7-4E3F-A394-68F13663C028}" srcOrd="0" destOrd="0" presId="urn:microsoft.com/office/officeart/2009/3/layout/HorizontalOrganizationChart"/>
    <dgm:cxn modelId="{F598DF0B-E530-4409-8EA2-621F69A0BA6D}" type="presOf" srcId="{EDA0BE84-F6E8-48D4-8FD8-AC3D14421FE4}" destId="{EC76CF8C-02B2-4B52-9E76-9165D39341DC}" srcOrd="0" destOrd="0" presId="urn:microsoft.com/office/officeart/2009/3/layout/HorizontalOrganizationChart"/>
    <dgm:cxn modelId="{67508116-B436-4FE6-BEDC-7506677BC5EB}" type="presOf" srcId="{036AB30D-A966-4318-B679-05FC678362F6}" destId="{F369E881-D7F6-4A43-898E-EB9E7A163E6D}" srcOrd="0" destOrd="0" presId="urn:microsoft.com/office/officeart/2009/3/layout/HorizontalOrganizationChart"/>
    <dgm:cxn modelId="{C4D9C0DF-9826-4433-862B-AAAFBAAEDD36}" type="presOf" srcId="{EE695F4A-C192-465C-8EC8-D0AF5B8CDC87}" destId="{C8F87355-3C05-4326-B063-D3520A187A8A}" srcOrd="0" destOrd="0" presId="urn:microsoft.com/office/officeart/2009/3/layout/HorizontalOrganizationChart"/>
    <dgm:cxn modelId="{20B28817-BE6B-4E08-AB85-3901E6F713FE}" srcId="{0CEBE128-6B04-4D9C-96CF-37FCF04033F2}" destId="{398CF9EA-62A2-483D-BA9D-4908081956CA}" srcOrd="1" destOrd="0" parTransId="{EC1545F2-D72B-4F72-A083-A47CD7295600}" sibTransId="{A557F4CA-36B6-4080-9530-994A27337353}"/>
    <dgm:cxn modelId="{04329B87-63AF-4DA4-84E3-2D8502DB36C6}" type="presOf" srcId="{036AB30D-A966-4318-B679-05FC678362F6}" destId="{D24441F5-5A76-4E21-AD5D-22CF9028A795}" srcOrd="1" destOrd="0" presId="urn:microsoft.com/office/officeart/2009/3/layout/HorizontalOrganizationChart"/>
    <dgm:cxn modelId="{B561DED0-CA8D-44B1-BC35-2745E21C72F8}" type="presOf" srcId="{A54555D5-E9E6-4D61-B2CF-1571E6A6CA73}" destId="{2E09D3E7-023B-494F-9456-7CAF8365DB1F}" srcOrd="0" destOrd="0" presId="urn:microsoft.com/office/officeart/2009/3/layout/HorizontalOrganizationChart"/>
    <dgm:cxn modelId="{ABCC326A-499F-407A-BCB3-6D49CA8478BF}" type="presOf" srcId="{5F4A115B-F47B-4524-922E-5E8F721ACD44}" destId="{6FDBBC8C-289A-46DC-8E01-DA6B8D3C4AD8}" srcOrd="1" destOrd="0" presId="urn:microsoft.com/office/officeart/2009/3/layout/HorizontalOrganizationChart"/>
    <dgm:cxn modelId="{94D51A8D-B79A-469D-9E77-04B57C54964E}" type="presOf" srcId="{0CEBE128-6B04-4D9C-96CF-37FCF04033F2}" destId="{B6AC34EC-0F20-4857-8E51-B8E884C335FB}" srcOrd="1" destOrd="0" presId="urn:microsoft.com/office/officeart/2009/3/layout/HorizontalOrganizationChart"/>
    <dgm:cxn modelId="{77FEA65E-2203-44B3-85C6-8D4C6EBA79DA}" type="presOf" srcId="{1BB9F28A-1F7D-40AB-82CA-7BD04BC6D223}" destId="{E88C9BC9-459F-48F1-8B46-D8DCA13CD647}" srcOrd="1" destOrd="0" presId="urn:microsoft.com/office/officeart/2009/3/layout/HorizontalOrganizationChart"/>
    <dgm:cxn modelId="{BACCBEE9-32A4-47BC-B8E2-A5A3FFC167AD}" srcId="{C26F7B81-7505-494E-9AFF-30EE6B88660F}" destId="{E22B458D-7B3B-4065-8003-6EB53CA611B7}" srcOrd="0" destOrd="0" parTransId="{6309827C-C9D5-4D10-AEF4-A6C2587AD581}" sibTransId="{FF52E425-7BE3-43B6-82A7-A14C3B9179DD}"/>
    <dgm:cxn modelId="{3DBD48B0-FD22-4CB9-B24E-6F06E978DAC7}" type="presOf" srcId="{9807DCFA-A4FE-4482-98BB-A15E8E5A5146}" destId="{00C0EB4A-7348-404C-93C4-85C23554C599}" srcOrd="1" destOrd="0" presId="urn:microsoft.com/office/officeart/2009/3/layout/HorizontalOrganizationChart"/>
    <dgm:cxn modelId="{C2CCCB96-0397-44BD-80EA-59A48E98AA4D}" type="presOf" srcId="{854356C1-5CF4-4101-BD91-6061D65D270F}" destId="{D536300F-7102-4B26-B8F7-6C1C12ED7A8A}" srcOrd="1" destOrd="0" presId="urn:microsoft.com/office/officeart/2009/3/layout/HorizontalOrganizationChart"/>
    <dgm:cxn modelId="{6339DA39-75E2-426B-A8C6-410CE5C352DA}" type="presOf" srcId="{C26F7B81-7505-494E-9AFF-30EE6B88660F}" destId="{6362467E-FB07-4CD5-B711-C37DA288C54F}" srcOrd="0" destOrd="0" presId="urn:microsoft.com/office/officeart/2009/3/layout/HorizontalOrganizationChart"/>
    <dgm:cxn modelId="{4CAFA40E-B09C-419B-818F-2AD68110C265}" type="presOf" srcId="{F3F88242-8452-43F5-A47C-560CCD7ECC0D}" destId="{2A9F7EB6-9076-4C66-AA3C-C1DDBC49EAD5}" srcOrd="0" destOrd="0" presId="urn:microsoft.com/office/officeart/2009/3/layout/HorizontalOrganizationChart"/>
    <dgm:cxn modelId="{D430C502-AA96-4E83-910C-219C40717C41}" srcId="{F5208552-6574-4B4F-807B-923484AD52E2}" destId="{F3F88242-8452-43F5-A47C-560CCD7ECC0D}" srcOrd="1" destOrd="0" parTransId="{2E921906-0EF5-445C-80AE-465AD5852201}" sibTransId="{8F567830-820B-4409-8377-2B49A6E78BB6}"/>
    <dgm:cxn modelId="{72F02369-93AA-4A26-A31E-A2C60B94E967}" type="presOf" srcId="{92E97972-79C4-401B-97FD-0AF639887DA0}" destId="{69297619-42D4-4AA5-A138-2F1FC0CD1E4B}" srcOrd="0" destOrd="0" presId="urn:microsoft.com/office/officeart/2009/3/layout/HorizontalOrganizationChart"/>
    <dgm:cxn modelId="{4D14229A-AC43-4D05-A431-EA6718C41BBB}" type="presOf" srcId="{4E84F607-A66A-488E-95BF-ABBE40B88A76}" destId="{722DE953-76C4-40BB-AD80-DC294D704CA1}" srcOrd="0" destOrd="0" presId="urn:microsoft.com/office/officeart/2009/3/layout/HorizontalOrganizationChart"/>
    <dgm:cxn modelId="{128C4C63-8E45-4666-AE1B-D3FB11670112}" type="presOf" srcId="{CC3D293E-C998-412A-8302-55EFC908B1C7}" destId="{CCEFF4DE-3515-4C3B-965B-39C57054D57C}" srcOrd="0" destOrd="0" presId="urn:microsoft.com/office/officeart/2009/3/layout/HorizontalOrganizationChart"/>
    <dgm:cxn modelId="{2AB9CA09-0FE5-4AB6-AC00-F4B3192F0C2C}" srcId="{0CEBE128-6B04-4D9C-96CF-37FCF04033F2}" destId="{1BB9F28A-1F7D-40AB-82CA-7BD04BC6D223}" srcOrd="0" destOrd="0" parTransId="{A2726151-6F9B-4368-B7A2-A1203F807441}" sibTransId="{502C8FA5-26D0-4801-BFB6-2DD6C1B6FC95}"/>
    <dgm:cxn modelId="{8647F161-6A01-4BC2-A688-7395623C3F4A}" type="presOf" srcId="{85A16BFB-29B4-4801-A0D7-A88821C473B7}" destId="{099D0BA8-E02B-4529-BEE0-8916AFEC19D4}" srcOrd="0" destOrd="0" presId="urn:microsoft.com/office/officeart/2009/3/layout/HorizontalOrganizationChart"/>
    <dgm:cxn modelId="{0A81DE67-2DB6-40A9-8551-3CCD86383A30}" type="presOf" srcId="{F5208552-6574-4B4F-807B-923484AD52E2}" destId="{6BCA7F17-C6D1-48E3-B88A-1BC19785476A}" srcOrd="0" destOrd="0" presId="urn:microsoft.com/office/officeart/2009/3/layout/HorizontalOrganizationChart"/>
    <dgm:cxn modelId="{56F39914-5F59-4356-B4A7-BB8AC6A13A72}" srcId="{E22B458D-7B3B-4065-8003-6EB53CA611B7}" destId="{47D6EDF3-0C66-4014-B1F9-1BDC570D7F5D}" srcOrd="1" destOrd="0" parTransId="{1E878DDF-4A70-48B7-9ACA-4F3FA2788EE9}" sibTransId="{264DE98A-C5B6-4192-B5D3-C99038999066}"/>
    <dgm:cxn modelId="{2CF3B2DA-5650-47EF-8D37-876BDDC91862}" srcId="{F5208552-6574-4B4F-807B-923484AD52E2}" destId="{F4DA3AAB-1531-4729-A38A-EAAE3C257446}" srcOrd="0" destOrd="0" parTransId="{D5025EDC-5444-487F-AFC0-83D3EEF8119C}" sibTransId="{170F9CCC-1A57-42B1-B54E-0DB06BFD0D85}"/>
    <dgm:cxn modelId="{35E2F444-72B7-4857-B275-69D327AE8553}" type="presOf" srcId="{E22B458D-7B3B-4065-8003-6EB53CA611B7}" destId="{7A004E65-A361-40CF-8BE6-2464573420BC}" srcOrd="1" destOrd="0" presId="urn:microsoft.com/office/officeart/2009/3/layout/HorizontalOrganizationChart"/>
    <dgm:cxn modelId="{3968C7ED-A657-440D-BFC1-3991CE217301}" type="presOf" srcId="{A2726151-6F9B-4368-B7A2-A1203F807441}" destId="{2EDF5E4C-16C7-42A7-AC17-27027C9F7D17}" srcOrd="0" destOrd="0" presId="urn:microsoft.com/office/officeart/2009/3/layout/HorizontalOrganizationChart"/>
    <dgm:cxn modelId="{8614BF82-F28E-40CE-8176-971D697F8F26}" type="presOf" srcId="{A9E6FBD1-92EE-44BE-9B3E-3B13E04F46BA}" destId="{704353A1-60A6-46D0-906C-EE684BBB5BEB}" srcOrd="0" destOrd="0" presId="urn:microsoft.com/office/officeart/2009/3/layout/HorizontalOrganizationChart"/>
    <dgm:cxn modelId="{84A55ED4-487C-4473-A1AB-56872E47AE5D}" type="presOf" srcId="{7DEC6A1C-0A1D-4078-A5D8-F049DB42781F}" destId="{0D8E7792-F284-49B6-A3F3-9737FE41D58D}" srcOrd="0" destOrd="0" presId="urn:microsoft.com/office/officeart/2009/3/layout/HorizontalOrganizationChart"/>
    <dgm:cxn modelId="{5EB09168-A57A-47CE-A8A8-98111760E76F}" type="presOf" srcId="{2C735E20-ED1D-4F5D-9BDE-BD91E902BE5D}" destId="{FB266168-F270-42A2-A6A8-44DD19EA9E97}" srcOrd="0" destOrd="0" presId="urn:microsoft.com/office/officeart/2009/3/layout/HorizontalOrganizationChart"/>
    <dgm:cxn modelId="{CE957A08-C9D2-45B6-9A3B-D1439606EA33}" type="presOf" srcId="{7F531B6A-7655-4CE8-B8E2-0A7319A66DFC}" destId="{A32DC36F-5D3A-4D62-B8F0-152C86C19B8D}" srcOrd="0" destOrd="0" presId="urn:microsoft.com/office/officeart/2009/3/layout/HorizontalOrganizationChart"/>
    <dgm:cxn modelId="{670E36D7-37B8-4B74-92CF-0E02062C7815}" type="presOf" srcId="{07B66F3F-BF64-4D3C-96DE-9FDCECA45D3F}" destId="{7B6ECA24-5F8C-4127-AA7E-FCD867D54E42}" srcOrd="0" destOrd="0" presId="urn:microsoft.com/office/officeart/2009/3/layout/HorizontalOrganizationChart"/>
    <dgm:cxn modelId="{4C3DABE8-2E47-4FC9-9863-D50E8450CFB6}" srcId="{C26F7B81-7505-494E-9AFF-30EE6B88660F}" destId="{6FF5915E-FB3A-4093-BAB4-AF099BDC16D3}" srcOrd="2" destOrd="0" parTransId="{DEF25041-B329-4134-A6AF-4D7609763F97}" sibTransId="{AC4703F6-44FF-463C-AC03-6506BFE80874}"/>
    <dgm:cxn modelId="{1A3CD52B-4F8E-4C35-8850-EA52F89D639B}" type="presOf" srcId="{398CF9EA-62A2-483D-BA9D-4908081956CA}" destId="{35D43DD1-C2A9-4F19-AAD3-00FD0EFBC735}" srcOrd="1" destOrd="0" presId="urn:microsoft.com/office/officeart/2009/3/layout/HorizontalOrganizationChart"/>
    <dgm:cxn modelId="{D95877FF-D321-4B49-8A63-6DED614C89EB}" type="presOf" srcId="{70BF32F5-67EF-4B61-9736-9A40457835D4}" destId="{D74F82C4-3F3B-42B3-A235-0DE89F449802}" srcOrd="1" destOrd="0" presId="urn:microsoft.com/office/officeart/2009/3/layout/HorizontalOrganizationChart"/>
    <dgm:cxn modelId="{3E2C9498-3BCE-4FBB-9612-C51F3A3A3FE6}" srcId="{C26F7B81-7505-494E-9AFF-30EE6B88660F}" destId="{A54555D5-E9E6-4D61-B2CF-1571E6A6CA73}" srcOrd="1" destOrd="0" parTransId="{AF8459B8-B813-4396-8386-C1BBCBA8E008}" sibTransId="{3782CDB3-21D3-4940-8103-E860402B5B33}"/>
    <dgm:cxn modelId="{B480A65E-D51D-47AC-9A47-98C7C4B0CAD1}" srcId="{6FF5915E-FB3A-4093-BAB4-AF099BDC16D3}" destId="{9807DCFA-A4FE-4482-98BB-A15E8E5A5146}" srcOrd="1" destOrd="0" parTransId="{85A16BFB-29B4-4801-A0D7-A88821C473B7}" sibTransId="{8DAF688A-F994-4EDA-A03A-D2904D2BEE22}"/>
    <dgm:cxn modelId="{EF490973-1CF3-4E2D-BC1F-7CF5B5078E37}" type="presOf" srcId="{70BF32F5-67EF-4B61-9736-9A40457835D4}" destId="{B618DA5C-EBD0-46B3-ADB7-F74A803B7DB0}" srcOrd="0" destOrd="0" presId="urn:microsoft.com/office/officeart/2009/3/layout/HorizontalOrganizationChart"/>
    <dgm:cxn modelId="{2A839266-F3E6-4991-A3DA-6556B9344AE2}" type="presOf" srcId="{9E71CAB9-DF5D-42E0-9158-1C2A6DD48C59}" destId="{BB88E179-19C5-4CC4-ADD3-EF18F5BCCC2D}" srcOrd="0" destOrd="0" presId="urn:microsoft.com/office/officeart/2009/3/layout/HorizontalOrganizationChart"/>
    <dgm:cxn modelId="{6A455F1D-FB93-415C-AE6F-7C8ECA83F107}" type="presOf" srcId="{6309827C-C9D5-4D10-AEF4-A6C2587AD581}" destId="{273C741A-8199-4102-ABD6-C7DBEE800ED3}" srcOrd="0" destOrd="0" presId="urn:microsoft.com/office/officeart/2009/3/layout/HorizontalOrganizationChart"/>
    <dgm:cxn modelId="{D00938FA-E82A-4EC2-894B-D6A80A54561B}" srcId="{F5208552-6574-4B4F-807B-923484AD52E2}" destId="{036AB30D-A966-4318-B679-05FC678362F6}" srcOrd="3" destOrd="0" parTransId="{EDA0BE84-F6E8-48D4-8FD8-AC3D14421FE4}" sibTransId="{C059317C-9055-4F01-9051-27A4200397E4}"/>
    <dgm:cxn modelId="{D753DFA1-8F88-4A03-A587-1A480243BC5B}" type="presOf" srcId="{398CF9EA-62A2-483D-BA9D-4908081956CA}" destId="{525A680F-FC70-4A38-BBE0-6981CFCC654B}" srcOrd="0" destOrd="0" presId="urn:microsoft.com/office/officeart/2009/3/layout/HorizontalOrganizationChart"/>
    <dgm:cxn modelId="{7F2DA61F-D344-4BC6-853C-02D0ADEBC72C}" srcId="{70BF32F5-67EF-4B61-9736-9A40457835D4}" destId="{7F531B6A-7655-4CE8-B8E2-0A7319A66DFC}" srcOrd="1" destOrd="0" parTransId="{92E97972-79C4-401B-97FD-0AF639887DA0}" sibTransId="{07C18C13-78CA-4554-A8A6-B6338E9F39DA}"/>
    <dgm:cxn modelId="{7BCACA0A-EC32-4227-8FA0-CA8BFF658856}" srcId="{036AB30D-A966-4318-B679-05FC678362F6}" destId="{CC3D293E-C998-412A-8302-55EFC908B1C7}" srcOrd="0" destOrd="0" parTransId="{D2E8D1F5-36A3-4783-A1AE-E30E64731CDC}" sibTransId="{3330D170-C491-4147-9F48-8B17DA7F5F2C}"/>
    <dgm:cxn modelId="{4C9897FB-B3BA-4431-B38A-8AC948C7C9F7}" srcId="{036AB30D-A966-4318-B679-05FC678362F6}" destId="{9E71CAB9-DF5D-42E0-9158-1C2A6DD48C59}" srcOrd="1" destOrd="0" parTransId="{BD25009B-7E01-409E-A71E-647182B76827}" sibTransId="{EE33EDDF-381E-4E9B-8306-4A62C32CEFC9}"/>
    <dgm:cxn modelId="{1905CD54-841D-4394-A6EE-840060D8BDF7}" type="presOf" srcId="{9E71CAB9-DF5D-42E0-9158-1C2A6DD48C59}" destId="{E6903664-2C61-4682-B5FD-891558B1D9AC}" srcOrd="1" destOrd="0" presId="urn:microsoft.com/office/officeart/2009/3/layout/HorizontalOrganizationChart"/>
    <dgm:cxn modelId="{11C4F237-8134-4EFB-AA08-A3A8D5996758}" type="presOf" srcId="{F3F88242-8452-43F5-A47C-560CCD7ECC0D}" destId="{7DCB6C13-3902-44BB-98B0-1D47060F28F4}" srcOrd="1" destOrd="0" presId="urn:microsoft.com/office/officeart/2009/3/layout/HorizontalOrganizationChart"/>
    <dgm:cxn modelId="{E6691123-35B5-4A4D-919A-0F1B333E9B6D}" srcId="{F5208552-6574-4B4F-807B-923484AD52E2}" destId="{70BF32F5-67EF-4B61-9736-9A40457835D4}" srcOrd="2" destOrd="0" parTransId="{A9E6FBD1-92EE-44BE-9B3E-3B13E04F46BA}" sibTransId="{F0CCBEA9-6A4A-44D6-B724-4422370A73BF}"/>
    <dgm:cxn modelId="{83550E9C-8140-4453-A4AE-85DAA8C56205}" type="presOf" srcId="{CBE25763-04E1-4887-9089-CB8564B0CBF5}" destId="{57C27303-3534-4C32-8953-471A4FA37938}" srcOrd="0" destOrd="0" presId="urn:microsoft.com/office/officeart/2009/3/layout/HorizontalOrganizationChart"/>
    <dgm:cxn modelId="{7F402073-E722-4893-A31A-A27096B61369}" type="presOf" srcId="{5F4A115B-F47B-4524-922E-5E8F721ACD44}" destId="{EFF22DC7-27F4-45D3-8C79-A0773985EBDA}" srcOrd="0" destOrd="0" presId="urn:microsoft.com/office/officeart/2009/3/layout/HorizontalOrganizationChart"/>
    <dgm:cxn modelId="{E2042801-EDBC-47D8-9E63-2291024374D3}" type="presOf" srcId="{F4DA3AAB-1531-4729-A38A-EAAE3C257446}" destId="{B8911FB3-C333-4B8F-B5FB-CB04D8B5BECF}" srcOrd="0" destOrd="0" presId="urn:microsoft.com/office/officeart/2009/3/layout/HorizontalOrganizationChart"/>
    <dgm:cxn modelId="{85CD5AC5-CD1F-4FFC-9952-35D1EDBDE6C2}" type="presOf" srcId="{7DEC6A1C-0A1D-4078-A5D8-F049DB42781F}" destId="{C915F916-01F0-4C31-9AFD-D0B964C9CF9B}" srcOrd="1" destOrd="0" presId="urn:microsoft.com/office/officeart/2009/3/layout/HorizontalOrganizationChart"/>
    <dgm:cxn modelId="{F929C6F0-A7D4-4FCB-96D8-63618FF38E0B}" srcId="{C26F7B81-7505-494E-9AFF-30EE6B88660F}" destId="{7FFEA8AF-A331-4C89-BCF5-CAED24B921FD}" srcOrd="4" destOrd="0" parTransId="{CBE25763-04E1-4887-9089-CB8564B0CBF5}" sibTransId="{10E2935A-DEF9-4B68-9053-3E2BE0A3B24A}"/>
    <dgm:cxn modelId="{38C44A04-DFD0-43DD-9D36-FC2DE0BCA00C}" type="presOf" srcId="{D176C546-F6C4-4C14-9952-F8767A288774}" destId="{DA9849C9-2195-4767-9CDC-1321699FE199}" srcOrd="0" destOrd="0" presId="urn:microsoft.com/office/officeart/2009/3/layout/HorizontalOrganizationChart"/>
    <dgm:cxn modelId="{F05EEF5E-62CB-44A0-B3F4-43C3B6FB4121}" type="presOf" srcId="{7FFEA8AF-A331-4C89-BCF5-CAED24B921FD}" destId="{C120EF29-2575-4DA7-A1D9-73BD23F89AAA}" srcOrd="0" destOrd="0" presId="urn:microsoft.com/office/officeart/2009/3/layout/HorizontalOrganizationChart"/>
    <dgm:cxn modelId="{EBFF6FD8-DB73-4578-9077-12F2AAE056E7}" type="presOf" srcId="{BD25009B-7E01-409E-A71E-647182B76827}" destId="{0E725CFE-9A11-4285-8B62-0ECA107721AE}" srcOrd="0" destOrd="0" presId="urn:microsoft.com/office/officeart/2009/3/layout/HorizontalOrganizationChart"/>
    <dgm:cxn modelId="{451F2F01-E8CC-4F81-8B84-206C55F13494}" srcId="{F4DA3AAB-1531-4729-A38A-EAAE3C257446}" destId="{07B66F3F-BF64-4D3C-96DE-9FDCECA45D3F}" srcOrd="2" destOrd="0" parTransId="{D176C546-F6C4-4C14-9952-F8767A288774}" sibTransId="{C5C12A00-E967-4F62-8275-B773AC5D102E}"/>
    <dgm:cxn modelId="{05DE7E84-21FE-484F-B077-BA374D888953}" type="presOf" srcId="{1BB9F28A-1F7D-40AB-82CA-7BD04BC6D223}" destId="{FDED5ED5-FA93-410D-AD50-D8596CE761B4}" srcOrd="0" destOrd="0" presId="urn:microsoft.com/office/officeart/2009/3/layout/HorizontalOrganizationChart"/>
    <dgm:cxn modelId="{ED373DF6-FE35-4D8E-B21D-D662F65FC335}" srcId="{F4DA3AAB-1531-4729-A38A-EAAE3C257446}" destId="{854356C1-5CF4-4101-BD91-6061D65D270F}" srcOrd="1" destOrd="0" parTransId="{C69852DC-49DD-4882-B0BD-92A9531247D5}" sibTransId="{62D51BA1-1A73-4FCC-A44D-DF3982B67C3A}"/>
    <dgm:cxn modelId="{C0D8EC6B-1A32-4CDC-A975-109311F2F111}" type="presOf" srcId="{DEF25041-B329-4134-A6AF-4D7609763F97}" destId="{B0E27457-98B9-4F83-908B-0572DB35C7D0}" srcOrd="0" destOrd="0" presId="urn:microsoft.com/office/officeart/2009/3/layout/HorizontalOrganizationChart"/>
    <dgm:cxn modelId="{84EE6BB6-8277-4A70-8C28-710555A1EE89}" type="presOf" srcId="{98373125-3750-4DFC-BF8B-E6501DE4CA16}" destId="{67B66B1A-2CAD-4395-AD12-BC5F020FB2BD}" srcOrd="1" destOrd="0" presId="urn:microsoft.com/office/officeart/2009/3/layout/HorizontalOrganizationChart"/>
    <dgm:cxn modelId="{7723DF7E-EC4F-4946-825D-71D51C0BC33C}" type="presOf" srcId="{D2E8D1F5-36A3-4783-A1AE-E30E64731CDC}" destId="{7E41B276-870C-4B6A-AB60-4F29852F99A7}" srcOrd="0" destOrd="0" presId="urn:microsoft.com/office/officeart/2009/3/layout/HorizontalOrganizationChart"/>
    <dgm:cxn modelId="{8A5220A1-D8BE-4525-B17F-0B451AB8F85E}" type="presOf" srcId="{47D6EDF3-0C66-4014-B1F9-1BDC570D7F5D}" destId="{A445DC30-E013-46F7-89EB-209BDA5CDF65}" srcOrd="1" destOrd="0" presId="urn:microsoft.com/office/officeart/2009/3/layout/HorizontalOrganizationChart"/>
    <dgm:cxn modelId="{77F0C8D3-051F-458D-90C2-70BA03B84F60}" type="presOf" srcId="{C69852DC-49DD-4882-B0BD-92A9531247D5}" destId="{A58F4DF6-29D2-4FA7-9FF8-E28BD255BA3B}" srcOrd="0" destOrd="0" presId="urn:microsoft.com/office/officeart/2009/3/layout/HorizontalOrganizationChart"/>
    <dgm:cxn modelId="{FBE908D2-480A-400B-A76E-788BA85BD77F}" type="presOf" srcId="{88004605-9E33-47F7-AE96-F011355F8039}" destId="{CA686D54-AD8A-4E75-BF10-132533EF6C47}" srcOrd="0" destOrd="0" presId="urn:microsoft.com/office/officeart/2009/3/layout/HorizontalOrganizationChart"/>
    <dgm:cxn modelId="{702BD090-A730-4AF5-82C0-1EC401AA52BB}" type="presOf" srcId="{47D6EDF3-0C66-4014-B1F9-1BDC570D7F5D}" destId="{BACE110C-D272-4A3B-9074-061F1E488381}" srcOrd="0" destOrd="0" presId="urn:microsoft.com/office/officeart/2009/3/layout/HorizontalOrganizationChart"/>
    <dgm:cxn modelId="{0CDF05D9-F78A-49E0-9C0C-24C25A0D0520}" type="presOf" srcId="{EE695F4A-C192-465C-8EC8-D0AF5B8CDC87}" destId="{39A85474-FAE2-4CA1-968C-A22DC1A2F206}" srcOrd="1" destOrd="0" presId="urn:microsoft.com/office/officeart/2009/3/layout/HorizontalOrganizationChart"/>
    <dgm:cxn modelId="{C94859D8-7113-480F-9D40-A04CCEF04DCE}" type="presOf" srcId="{7FFEA8AF-A331-4C89-BCF5-CAED24B921FD}" destId="{96B134C9-96E6-49AF-8F7B-DFD8F73F139D}" srcOrd="1" destOrd="0" presId="urn:microsoft.com/office/officeart/2009/3/layout/HorizontalOrganizationChart"/>
    <dgm:cxn modelId="{F78BF85F-2156-4F5C-9EEA-CCC89987BF08}" type="presParOf" srcId="{7AEB6DAA-FC4C-4A79-A600-21B27F488735}" destId="{6642D5F1-59DB-4505-BE54-D41CE2418DF0}" srcOrd="0" destOrd="0" presId="urn:microsoft.com/office/officeart/2009/3/layout/HorizontalOrganizationChart"/>
    <dgm:cxn modelId="{1C5234F1-1195-4299-B63B-39D311BBEF15}" type="presParOf" srcId="{6642D5F1-59DB-4505-BE54-D41CE2418DF0}" destId="{C037B29C-EE0F-4E30-B16B-EA176F013CA3}" srcOrd="0" destOrd="0" presId="urn:microsoft.com/office/officeart/2009/3/layout/HorizontalOrganizationChart"/>
    <dgm:cxn modelId="{2EAB585D-F370-46B0-8494-DDFB8562CF32}" type="presParOf" srcId="{C037B29C-EE0F-4E30-B16B-EA176F013CA3}" destId="{6362467E-FB07-4CD5-B711-C37DA288C54F}" srcOrd="0" destOrd="0" presId="urn:microsoft.com/office/officeart/2009/3/layout/HorizontalOrganizationChart"/>
    <dgm:cxn modelId="{ACAD6D21-87F5-4E00-AAE2-23FDB87B831B}" type="presParOf" srcId="{C037B29C-EE0F-4E30-B16B-EA176F013CA3}" destId="{F7F5DB5C-EC3B-45D0-8920-CB7562915BF7}" srcOrd="1" destOrd="0" presId="urn:microsoft.com/office/officeart/2009/3/layout/HorizontalOrganizationChart"/>
    <dgm:cxn modelId="{5589C54B-1811-443C-A609-04180A2CC525}" type="presParOf" srcId="{6642D5F1-59DB-4505-BE54-D41CE2418DF0}" destId="{9DD640E5-FA02-4C3F-B338-BA00A0913979}" srcOrd="1" destOrd="0" presId="urn:microsoft.com/office/officeart/2009/3/layout/HorizontalOrganizationChart"/>
    <dgm:cxn modelId="{244D2566-AF40-44C9-873C-5380F144609B}" type="presParOf" srcId="{9DD640E5-FA02-4C3F-B338-BA00A0913979}" destId="{273C741A-8199-4102-ABD6-C7DBEE800ED3}" srcOrd="0" destOrd="0" presId="urn:microsoft.com/office/officeart/2009/3/layout/HorizontalOrganizationChart"/>
    <dgm:cxn modelId="{F0E1B022-2DB0-4E16-ADC7-10CEA7AF86F1}" type="presParOf" srcId="{9DD640E5-FA02-4C3F-B338-BA00A0913979}" destId="{896F4566-D143-4302-A1B4-1EFCCBD64776}" srcOrd="1" destOrd="0" presId="urn:microsoft.com/office/officeart/2009/3/layout/HorizontalOrganizationChart"/>
    <dgm:cxn modelId="{0DA05EB5-FC61-4748-B077-DB0583729089}" type="presParOf" srcId="{896F4566-D143-4302-A1B4-1EFCCBD64776}" destId="{1E4B28F6-386F-4F6B-AC52-468C0F827C2A}" srcOrd="0" destOrd="0" presId="urn:microsoft.com/office/officeart/2009/3/layout/HorizontalOrganizationChart"/>
    <dgm:cxn modelId="{DA3C8DA4-38BC-41BF-91F6-E30C8E14300E}" type="presParOf" srcId="{1E4B28F6-386F-4F6B-AC52-468C0F827C2A}" destId="{524F5963-AF45-42D3-BB98-EBAC0C20B3F8}" srcOrd="0" destOrd="0" presId="urn:microsoft.com/office/officeart/2009/3/layout/HorizontalOrganizationChart"/>
    <dgm:cxn modelId="{52DB5780-A764-4925-AA00-517E0DFBDF65}" type="presParOf" srcId="{1E4B28F6-386F-4F6B-AC52-468C0F827C2A}" destId="{7A004E65-A361-40CF-8BE6-2464573420BC}" srcOrd="1" destOrd="0" presId="urn:microsoft.com/office/officeart/2009/3/layout/HorizontalOrganizationChart"/>
    <dgm:cxn modelId="{8BB24BF3-C2BB-4F1A-B984-BCB3E913E0FB}" type="presParOf" srcId="{896F4566-D143-4302-A1B4-1EFCCBD64776}" destId="{2D796EB0-DDA1-4F00-9B86-E5D6F05F34C1}" srcOrd="1" destOrd="0" presId="urn:microsoft.com/office/officeart/2009/3/layout/HorizontalOrganizationChart"/>
    <dgm:cxn modelId="{3F002EA4-C124-490A-916D-A1DD4F8A54DC}" type="presParOf" srcId="{2D796EB0-DDA1-4F00-9B86-E5D6F05F34C1}" destId="{722DE953-76C4-40BB-AD80-DC294D704CA1}" srcOrd="0" destOrd="0" presId="urn:microsoft.com/office/officeart/2009/3/layout/HorizontalOrganizationChart"/>
    <dgm:cxn modelId="{39AC7B15-3ED4-49D5-9D4C-D60B68DEA310}" type="presParOf" srcId="{2D796EB0-DDA1-4F00-9B86-E5D6F05F34C1}" destId="{D66E02D7-E7D9-40ED-8266-202ED738E51C}" srcOrd="1" destOrd="0" presId="urn:microsoft.com/office/officeart/2009/3/layout/HorizontalOrganizationChart"/>
    <dgm:cxn modelId="{5C112FC8-D506-4B0A-9455-DE3A9713B9FC}" type="presParOf" srcId="{D66E02D7-E7D9-40ED-8266-202ED738E51C}" destId="{D58AD938-964C-4921-A9C0-450960CCBFC4}" srcOrd="0" destOrd="0" presId="urn:microsoft.com/office/officeart/2009/3/layout/HorizontalOrganizationChart"/>
    <dgm:cxn modelId="{BB3B6BE4-E341-4752-A8A4-890E712C59E6}" type="presParOf" srcId="{D58AD938-964C-4921-A9C0-450960CCBFC4}" destId="{0D8E7792-F284-49B6-A3F3-9737FE41D58D}" srcOrd="0" destOrd="0" presId="urn:microsoft.com/office/officeart/2009/3/layout/HorizontalOrganizationChart"/>
    <dgm:cxn modelId="{9BCF0839-A795-4B1B-9893-D692E6F97C6C}" type="presParOf" srcId="{D58AD938-964C-4921-A9C0-450960CCBFC4}" destId="{C915F916-01F0-4C31-9AFD-D0B964C9CF9B}" srcOrd="1" destOrd="0" presId="urn:microsoft.com/office/officeart/2009/3/layout/HorizontalOrganizationChart"/>
    <dgm:cxn modelId="{D768AC5D-EEFE-4113-9844-7D72B867CCB2}" type="presParOf" srcId="{D66E02D7-E7D9-40ED-8266-202ED738E51C}" destId="{A3E7625C-FFF1-45AE-AC26-B81242DDFFF9}" srcOrd="1" destOrd="0" presId="urn:microsoft.com/office/officeart/2009/3/layout/HorizontalOrganizationChart"/>
    <dgm:cxn modelId="{CA0A62CF-CE55-4A41-90A6-6CC14559506D}" type="presParOf" srcId="{D66E02D7-E7D9-40ED-8266-202ED738E51C}" destId="{F5650D80-671F-4A1C-8E76-4FFA7EEA91C5}" srcOrd="2" destOrd="0" presId="urn:microsoft.com/office/officeart/2009/3/layout/HorizontalOrganizationChart"/>
    <dgm:cxn modelId="{91C066FD-D7F0-4A94-8FA6-672A1FCB33A2}" type="presParOf" srcId="{2D796EB0-DDA1-4F00-9B86-E5D6F05F34C1}" destId="{A111407B-92FC-43A5-AC18-DC624A8DCF58}" srcOrd="2" destOrd="0" presId="urn:microsoft.com/office/officeart/2009/3/layout/HorizontalOrganizationChart"/>
    <dgm:cxn modelId="{B72B28BD-34AE-4F95-8D32-DA01EF069A8C}" type="presParOf" srcId="{2D796EB0-DDA1-4F00-9B86-E5D6F05F34C1}" destId="{BC05A463-44DC-4496-95E5-42C703965868}" srcOrd="3" destOrd="0" presId="urn:microsoft.com/office/officeart/2009/3/layout/HorizontalOrganizationChart"/>
    <dgm:cxn modelId="{D794FA21-0B38-4889-962D-F0B0A430C894}" type="presParOf" srcId="{BC05A463-44DC-4496-95E5-42C703965868}" destId="{59D49A35-B2FE-47F6-B843-E93044BC1C84}" srcOrd="0" destOrd="0" presId="urn:microsoft.com/office/officeart/2009/3/layout/HorizontalOrganizationChart"/>
    <dgm:cxn modelId="{9534474F-C3D0-4C9E-8A78-736F3DA838A4}" type="presParOf" srcId="{59D49A35-B2FE-47F6-B843-E93044BC1C84}" destId="{BACE110C-D272-4A3B-9074-061F1E488381}" srcOrd="0" destOrd="0" presId="urn:microsoft.com/office/officeart/2009/3/layout/HorizontalOrganizationChart"/>
    <dgm:cxn modelId="{38D224C5-D003-4F39-A17F-3E9B017DF05D}" type="presParOf" srcId="{59D49A35-B2FE-47F6-B843-E93044BC1C84}" destId="{A445DC30-E013-46F7-89EB-209BDA5CDF65}" srcOrd="1" destOrd="0" presId="urn:microsoft.com/office/officeart/2009/3/layout/HorizontalOrganizationChart"/>
    <dgm:cxn modelId="{899C6842-B97C-48E8-B681-3477B96B249C}" type="presParOf" srcId="{BC05A463-44DC-4496-95E5-42C703965868}" destId="{E4D3F931-BFF4-45A7-AB69-2104B95DAC53}" srcOrd="1" destOrd="0" presId="urn:microsoft.com/office/officeart/2009/3/layout/HorizontalOrganizationChart"/>
    <dgm:cxn modelId="{012BF70A-E992-43A9-9C2D-9E33B1C7F1F6}" type="presParOf" srcId="{BC05A463-44DC-4496-95E5-42C703965868}" destId="{CCAF6B32-BD0F-4092-8D23-1E248546CEDA}" srcOrd="2" destOrd="0" presId="urn:microsoft.com/office/officeart/2009/3/layout/HorizontalOrganizationChart"/>
    <dgm:cxn modelId="{AE2ADFC2-63FF-4824-A5D2-5D90E6EEC6EC}" type="presParOf" srcId="{896F4566-D143-4302-A1B4-1EFCCBD64776}" destId="{FCC8261E-28BA-4EC1-ABAE-55BB7C25ED40}" srcOrd="2" destOrd="0" presId="urn:microsoft.com/office/officeart/2009/3/layout/HorizontalOrganizationChart"/>
    <dgm:cxn modelId="{2C974182-79CD-45C9-97CB-B4E389DAFFC3}" type="presParOf" srcId="{9DD640E5-FA02-4C3F-B338-BA00A0913979}" destId="{C98AD39D-5BCA-40BC-B78B-D8AC3F01E5D8}" srcOrd="2" destOrd="0" presId="urn:microsoft.com/office/officeart/2009/3/layout/HorizontalOrganizationChart"/>
    <dgm:cxn modelId="{48C351CB-C6AC-4D4F-8A44-CBEB00B00EEC}" type="presParOf" srcId="{9DD640E5-FA02-4C3F-B338-BA00A0913979}" destId="{A3E2DE2B-3955-44B0-8293-92F31109B9E4}" srcOrd="3" destOrd="0" presId="urn:microsoft.com/office/officeart/2009/3/layout/HorizontalOrganizationChart"/>
    <dgm:cxn modelId="{8CC57641-EADB-46CF-9CE8-B709E8C2B4AA}" type="presParOf" srcId="{A3E2DE2B-3955-44B0-8293-92F31109B9E4}" destId="{23ACF0FC-95F6-42FF-BCB5-175944520126}" srcOrd="0" destOrd="0" presId="urn:microsoft.com/office/officeart/2009/3/layout/HorizontalOrganizationChart"/>
    <dgm:cxn modelId="{989B5504-4E7D-4D5D-8C2D-CCCF1877A499}" type="presParOf" srcId="{23ACF0FC-95F6-42FF-BCB5-175944520126}" destId="{2E09D3E7-023B-494F-9456-7CAF8365DB1F}" srcOrd="0" destOrd="0" presId="urn:microsoft.com/office/officeart/2009/3/layout/HorizontalOrganizationChart"/>
    <dgm:cxn modelId="{6ABB6D13-B18B-4FF0-9C2B-666C4F1F8506}" type="presParOf" srcId="{23ACF0FC-95F6-42FF-BCB5-175944520126}" destId="{AFF6A94D-F057-498A-93D4-D6AD9247399A}" srcOrd="1" destOrd="0" presId="urn:microsoft.com/office/officeart/2009/3/layout/HorizontalOrganizationChart"/>
    <dgm:cxn modelId="{381E215A-4FD2-492C-9524-F0E371F3232B}" type="presParOf" srcId="{A3E2DE2B-3955-44B0-8293-92F31109B9E4}" destId="{D3DAC2AE-F8CA-4666-B9A4-4D6E62AF68FC}" srcOrd="1" destOrd="0" presId="urn:microsoft.com/office/officeart/2009/3/layout/HorizontalOrganizationChart"/>
    <dgm:cxn modelId="{4E7719F7-B724-413B-A1A0-70F256FA0DC0}" type="presParOf" srcId="{A3E2DE2B-3955-44B0-8293-92F31109B9E4}" destId="{6E8100EE-72B9-4E32-A0E4-C2A205A11163}" srcOrd="2" destOrd="0" presId="urn:microsoft.com/office/officeart/2009/3/layout/HorizontalOrganizationChart"/>
    <dgm:cxn modelId="{0DAC2100-B3E4-49D3-A6FA-BC99A714CC61}" type="presParOf" srcId="{9DD640E5-FA02-4C3F-B338-BA00A0913979}" destId="{B0E27457-98B9-4F83-908B-0572DB35C7D0}" srcOrd="4" destOrd="0" presId="urn:microsoft.com/office/officeart/2009/3/layout/HorizontalOrganizationChart"/>
    <dgm:cxn modelId="{3D8ACC5E-9CF2-4439-8ECE-7EB45EBB94E3}" type="presParOf" srcId="{9DD640E5-FA02-4C3F-B338-BA00A0913979}" destId="{0008C925-2348-4ACC-9E77-DA8ABF04F10B}" srcOrd="5" destOrd="0" presId="urn:microsoft.com/office/officeart/2009/3/layout/HorizontalOrganizationChart"/>
    <dgm:cxn modelId="{D79A041C-201F-4F06-9D0C-7351C3608A83}" type="presParOf" srcId="{0008C925-2348-4ACC-9E77-DA8ABF04F10B}" destId="{65B450FA-CB14-4BD9-B94D-927628C0E0F7}" srcOrd="0" destOrd="0" presId="urn:microsoft.com/office/officeart/2009/3/layout/HorizontalOrganizationChart"/>
    <dgm:cxn modelId="{F4F80E72-A5A0-4237-86AD-30A300CE6F96}" type="presParOf" srcId="{65B450FA-CB14-4BD9-B94D-927628C0E0F7}" destId="{2613787C-348D-4762-893D-486243AE6135}" srcOrd="0" destOrd="0" presId="urn:microsoft.com/office/officeart/2009/3/layout/HorizontalOrganizationChart"/>
    <dgm:cxn modelId="{37184D4C-BFF2-459C-9FA8-B4E520EA934A}" type="presParOf" srcId="{65B450FA-CB14-4BD9-B94D-927628C0E0F7}" destId="{59A8C214-B5E1-4D7F-A14A-327AF4E49166}" srcOrd="1" destOrd="0" presId="urn:microsoft.com/office/officeart/2009/3/layout/HorizontalOrganizationChart"/>
    <dgm:cxn modelId="{C568298D-1CDC-49A8-9C61-B2E6F5371652}" type="presParOf" srcId="{0008C925-2348-4ACC-9E77-DA8ABF04F10B}" destId="{A1ECF610-4495-4D14-B45C-A55BDA6642EC}" srcOrd="1" destOrd="0" presId="urn:microsoft.com/office/officeart/2009/3/layout/HorizontalOrganizationChart"/>
    <dgm:cxn modelId="{DFCE738B-C34E-4A6B-A072-8A0D12B62ECB}" type="presParOf" srcId="{A1ECF610-4495-4D14-B45C-A55BDA6642EC}" destId="{024300A0-2E06-4AF8-9A88-8C26E2BF0E21}" srcOrd="0" destOrd="0" presId="urn:microsoft.com/office/officeart/2009/3/layout/HorizontalOrganizationChart"/>
    <dgm:cxn modelId="{FF4C8882-3901-4AC1-BDF2-064252D433FC}" type="presParOf" srcId="{A1ECF610-4495-4D14-B45C-A55BDA6642EC}" destId="{D42A8860-2C63-4D4B-941F-36B58A0EFD30}" srcOrd="1" destOrd="0" presId="urn:microsoft.com/office/officeart/2009/3/layout/HorizontalOrganizationChart"/>
    <dgm:cxn modelId="{EFE2EEB6-2335-45DC-9DE5-E7C3BF927C71}" type="presParOf" srcId="{D42A8860-2C63-4D4B-941F-36B58A0EFD30}" destId="{89F5AB68-442B-4148-A241-86D21F201771}" srcOrd="0" destOrd="0" presId="urn:microsoft.com/office/officeart/2009/3/layout/HorizontalOrganizationChart"/>
    <dgm:cxn modelId="{A5605128-9F79-44EF-A6C6-EA42C514A06D}" type="presParOf" srcId="{89F5AB68-442B-4148-A241-86D21F201771}" destId="{C8F87355-3C05-4326-B063-D3520A187A8A}" srcOrd="0" destOrd="0" presId="urn:microsoft.com/office/officeart/2009/3/layout/HorizontalOrganizationChart"/>
    <dgm:cxn modelId="{F08180BA-FE24-4A8B-9D7F-026D31A3D4FE}" type="presParOf" srcId="{89F5AB68-442B-4148-A241-86D21F201771}" destId="{39A85474-FAE2-4CA1-968C-A22DC1A2F206}" srcOrd="1" destOrd="0" presId="urn:microsoft.com/office/officeart/2009/3/layout/HorizontalOrganizationChart"/>
    <dgm:cxn modelId="{B30FB9A1-EC6E-4649-ADC4-CBF0EEDD3C7B}" type="presParOf" srcId="{D42A8860-2C63-4D4B-941F-36B58A0EFD30}" destId="{74D60E94-F3D8-492F-A005-ECEC18D9FAB2}" srcOrd="1" destOrd="0" presId="urn:microsoft.com/office/officeart/2009/3/layout/HorizontalOrganizationChart"/>
    <dgm:cxn modelId="{FE1555E2-4276-4AC2-8A96-39D1334694A6}" type="presParOf" srcId="{D42A8860-2C63-4D4B-941F-36B58A0EFD30}" destId="{5029D67A-9FF5-44EA-9463-1E1753FD9738}" srcOrd="2" destOrd="0" presId="urn:microsoft.com/office/officeart/2009/3/layout/HorizontalOrganizationChart"/>
    <dgm:cxn modelId="{8DA9BE6F-8E0B-4C6A-8006-DF57FE4D7DD5}" type="presParOf" srcId="{A1ECF610-4495-4D14-B45C-A55BDA6642EC}" destId="{099D0BA8-E02B-4529-BEE0-8916AFEC19D4}" srcOrd="2" destOrd="0" presId="urn:microsoft.com/office/officeart/2009/3/layout/HorizontalOrganizationChart"/>
    <dgm:cxn modelId="{B96A6C7E-1270-4470-B023-8399297BFF21}" type="presParOf" srcId="{A1ECF610-4495-4D14-B45C-A55BDA6642EC}" destId="{7AECAD6E-E2FE-444A-B34D-EE5281AA7B2A}" srcOrd="3" destOrd="0" presId="urn:microsoft.com/office/officeart/2009/3/layout/HorizontalOrganizationChart"/>
    <dgm:cxn modelId="{B0934C2C-0479-46A7-8058-4BF414E99821}" type="presParOf" srcId="{7AECAD6E-E2FE-444A-B34D-EE5281AA7B2A}" destId="{6BCAF2D5-65E0-42DB-A9EC-E689EFA3590A}" srcOrd="0" destOrd="0" presId="urn:microsoft.com/office/officeart/2009/3/layout/HorizontalOrganizationChart"/>
    <dgm:cxn modelId="{B20200C0-D8E5-41C9-B3DA-944C6249BBA7}" type="presParOf" srcId="{6BCAF2D5-65E0-42DB-A9EC-E689EFA3590A}" destId="{854F7365-B7E3-41B1-9853-86AFDEACC57C}" srcOrd="0" destOrd="0" presId="urn:microsoft.com/office/officeart/2009/3/layout/HorizontalOrganizationChart"/>
    <dgm:cxn modelId="{C321BF55-3DAA-4F21-8E9B-7F98E6D6EE94}" type="presParOf" srcId="{6BCAF2D5-65E0-42DB-A9EC-E689EFA3590A}" destId="{00C0EB4A-7348-404C-93C4-85C23554C599}" srcOrd="1" destOrd="0" presId="urn:microsoft.com/office/officeart/2009/3/layout/HorizontalOrganizationChart"/>
    <dgm:cxn modelId="{3294A34C-DC53-475F-AAA5-9C09FC28A9F1}" type="presParOf" srcId="{7AECAD6E-E2FE-444A-B34D-EE5281AA7B2A}" destId="{4696DDC8-6302-49F5-B1BA-6D63F356D601}" srcOrd="1" destOrd="0" presId="urn:microsoft.com/office/officeart/2009/3/layout/HorizontalOrganizationChart"/>
    <dgm:cxn modelId="{99EEE530-BCF4-4127-8C73-7764E9BFC9C2}" type="presParOf" srcId="{7AECAD6E-E2FE-444A-B34D-EE5281AA7B2A}" destId="{454AF256-B14B-479B-93F1-21A1D2D7ED2A}" srcOrd="2" destOrd="0" presId="urn:microsoft.com/office/officeart/2009/3/layout/HorizontalOrganizationChart"/>
    <dgm:cxn modelId="{AB125BBD-A5FD-4E65-80EC-78E8AB84911C}" type="presParOf" srcId="{0008C925-2348-4ACC-9E77-DA8ABF04F10B}" destId="{F06B99C4-0445-45C6-9EB1-4E1EBF59BC57}" srcOrd="2" destOrd="0" presId="urn:microsoft.com/office/officeart/2009/3/layout/HorizontalOrganizationChart"/>
    <dgm:cxn modelId="{CFE9DFA4-DD73-45A8-888A-8471EFA9E2A9}" type="presParOf" srcId="{9DD640E5-FA02-4C3F-B338-BA00A0913979}" destId="{3ABDAFFF-A678-4151-A794-37B67C5ED951}" srcOrd="6" destOrd="0" presId="urn:microsoft.com/office/officeart/2009/3/layout/HorizontalOrganizationChart"/>
    <dgm:cxn modelId="{7D0973B8-FE7D-4673-A17A-4BBB51CE76B0}" type="presParOf" srcId="{9DD640E5-FA02-4C3F-B338-BA00A0913979}" destId="{3138E33F-B8B5-4E90-97BA-0E072EBBCA93}" srcOrd="7" destOrd="0" presId="urn:microsoft.com/office/officeart/2009/3/layout/HorizontalOrganizationChart"/>
    <dgm:cxn modelId="{655B4187-2EB6-45B5-90E0-D55C409704C1}" type="presParOf" srcId="{3138E33F-B8B5-4E90-97BA-0E072EBBCA93}" destId="{7F914223-9FD5-4F3A-834F-9B09A17BA93A}" srcOrd="0" destOrd="0" presId="urn:microsoft.com/office/officeart/2009/3/layout/HorizontalOrganizationChart"/>
    <dgm:cxn modelId="{5BB62427-0BEA-4152-BE55-1B05C6DD2626}" type="presParOf" srcId="{7F914223-9FD5-4F3A-834F-9B09A17BA93A}" destId="{B0DE2A4C-1CD2-4ACA-8C1F-F4B47917B5C0}" srcOrd="0" destOrd="0" presId="urn:microsoft.com/office/officeart/2009/3/layout/HorizontalOrganizationChart"/>
    <dgm:cxn modelId="{52209A58-6822-4172-BAAE-6B84426A71E0}" type="presParOf" srcId="{7F914223-9FD5-4F3A-834F-9B09A17BA93A}" destId="{B6AC34EC-0F20-4857-8E51-B8E884C335FB}" srcOrd="1" destOrd="0" presId="urn:microsoft.com/office/officeart/2009/3/layout/HorizontalOrganizationChart"/>
    <dgm:cxn modelId="{7A382F60-3299-4E51-AAB6-D56A63F24E23}" type="presParOf" srcId="{3138E33F-B8B5-4E90-97BA-0E072EBBCA93}" destId="{4F916E2D-E669-4142-9D47-49342F057C72}" srcOrd="1" destOrd="0" presId="urn:microsoft.com/office/officeart/2009/3/layout/HorizontalOrganizationChart"/>
    <dgm:cxn modelId="{A75B8C84-82DF-4521-ABC6-DEF5449AC5C4}" type="presParOf" srcId="{4F916E2D-E669-4142-9D47-49342F057C72}" destId="{2EDF5E4C-16C7-42A7-AC17-27027C9F7D17}" srcOrd="0" destOrd="0" presId="urn:microsoft.com/office/officeart/2009/3/layout/HorizontalOrganizationChart"/>
    <dgm:cxn modelId="{77880415-A1B2-46BF-89A3-FEAB69518914}" type="presParOf" srcId="{4F916E2D-E669-4142-9D47-49342F057C72}" destId="{7804254B-40D7-4F7F-BDEC-72039952DC42}" srcOrd="1" destOrd="0" presId="urn:microsoft.com/office/officeart/2009/3/layout/HorizontalOrganizationChart"/>
    <dgm:cxn modelId="{F8325160-4206-4504-9D86-E444EDD87BB7}" type="presParOf" srcId="{7804254B-40D7-4F7F-BDEC-72039952DC42}" destId="{DD7AEBF3-8E2B-432A-87BB-2DF8AD276297}" srcOrd="0" destOrd="0" presId="urn:microsoft.com/office/officeart/2009/3/layout/HorizontalOrganizationChart"/>
    <dgm:cxn modelId="{944513DE-6B0D-47C4-A96E-59571C38CEAE}" type="presParOf" srcId="{DD7AEBF3-8E2B-432A-87BB-2DF8AD276297}" destId="{FDED5ED5-FA93-410D-AD50-D8596CE761B4}" srcOrd="0" destOrd="0" presId="urn:microsoft.com/office/officeart/2009/3/layout/HorizontalOrganizationChart"/>
    <dgm:cxn modelId="{32E78559-9468-48A1-8F1D-89505913200E}" type="presParOf" srcId="{DD7AEBF3-8E2B-432A-87BB-2DF8AD276297}" destId="{E88C9BC9-459F-48F1-8B46-D8DCA13CD647}" srcOrd="1" destOrd="0" presId="urn:microsoft.com/office/officeart/2009/3/layout/HorizontalOrganizationChart"/>
    <dgm:cxn modelId="{8C785C6E-2B1F-4417-86BB-12CA41A5D399}" type="presParOf" srcId="{7804254B-40D7-4F7F-BDEC-72039952DC42}" destId="{A5E261D8-0AAD-4C77-BB6E-F26438A112A9}" srcOrd="1" destOrd="0" presId="urn:microsoft.com/office/officeart/2009/3/layout/HorizontalOrganizationChart"/>
    <dgm:cxn modelId="{7146458E-605F-4210-A5C0-B1A5E151DFE9}" type="presParOf" srcId="{7804254B-40D7-4F7F-BDEC-72039952DC42}" destId="{0F5A6A75-BD4A-46E4-B5D5-6FD7241BC159}" srcOrd="2" destOrd="0" presId="urn:microsoft.com/office/officeart/2009/3/layout/HorizontalOrganizationChart"/>
    <dgm:cxn modelId="{84F70BBA-DE2D-4742-B158-1EA29232DE57}" type="presParOf" srcId="{4F916E2D-E669-4142-9D47-49342F057C72}" destId="{F8CBE215-A9F2-4DD3-8305-7D56C66596EB}" srcOrd="2" destOrd="0" presId="urn:microsoft.com/office/officeart/2009/3/layout/HorizontalOrganizationChart"/>
    <dgm:cxn modelId="{B47D7413-8FE5-425F-BC67-E1D8E3B368F7}" type="presParOf" srcId="{4F916E2D-E669-4142-9D47-49342F057C72}" destId="{77C45111-3AF7-4812-A06D-0DB7010CC752}" srcOrd="3" destOrd="0" presId="urn:microsoft.com/office/officeart/2009/3/layout/HorizontalOrganizationChart"/>
    <dgm:cxn modelId="{6B642D0F-B97C-4F44-8F40-F735AF9E45C9}" type="presParOf" srcId="{77C45111-3AF7-4812-A06D-0DB7010CC752}" destId="{6F79BDCE-74C4-4EC5-9AAB-1AB1E1C288EB}" srcOrd="0" destOrd="0" presId="urn:microsoft.com/office/officeart/2009/3/layout/HorizontalOrganizationChart"/>
    <dgm:cxn modelId="{705180CD-B16D-44CA-A834-24F7BD8314C1}" type="presParOf" srcId="{6F79BDCE-74C4-4EC5-9AAB-1AB1E1C288EB}" destId="{525A680F-FC70-4A38-BBE0-6981CFCC654B}" srcOrd="0" destOrd="0" presId="urn:microsoft.com/office/officeart/2009/3/layout/HorizontalOrganizationChart"/>
    <dgm:cxn modelId="{3D019657-A8EA-4779-BB47-51B0E01E147D}" type="presParOf" srcId="{6F79BDCE-74C4-4EC5-9AAB-1AB1E1C288EB}" destId="{35D43DD1-C2A9-4F19-AAD3-00FD0EFBC735}" srcOrd="1" destOrd="0" presId="urn:microsoft.com/office/officeart/2009/3/layout/HorizontalOrganizationChart"/>
    <dgm:cxn modelId="{FF481A25-BD45-4FC0-9200-C2A761FD6284}" type="presParOf" srcId="{77C45111-3AF7-4812-A06D-0DB7010CC752}" destId="{291383AB-A904-4220-B1C4-DF73582E4797}" srcOrd="1" destOrd="0" presId="urn:microsoft.com/office/officeart/2009/3/layout/HorizontalOrganizationChart"/>
    <dgm:cxn modelId="{022FF942-2169-42C6-B426-52FDB2BB5C80}" type="presParOf" srcId="{77C45111-3AF7-4812-A06D-0DB7010CC752}" destId="{8DEBCE84-CD09-4EFC-A70F-8B1E4A366363}" srcOrd="2" destOrd="0" presId="urn:microsoft.com/office/officeart/2009/3/layout/HorizontalOrganizationChart"/>
    <dgm:cxn modelId="{CE52668C-4F6C-4969-86D8-E286A679F67C}" type="presParOf" srcId="{3138E33F-B8B5-4E90-97BA-0E072EBBCA93}" destId="{C917E84D-60AC-4837-920D-D85693754B75}" srcOrd="2" destOrd="0" presId="urn:microsoft.com/office/officeart/2009/3/layout/HorizontalOrganizationChart"/>
    <dgm:cxn modelId="{4B921A17-4A1B-4601-AACB-E2C27A57BABD}" type="presParOf" srcId="{9DD640E5-FA02-4C3F-B338-BA00A0913979}" destId="{57C27303-3534-4C32-8953-471A4FA37938}" srcOrd="8" destOrd="0" presId="urn:microsoft.com/office/officeart/2009/3/layout/HorizontalOrganizationChart"/>
    <dgm:cxn modelId="{98BA8CBB-69DD-408B-9EFD-9EC7977BF784}" type="presParOf" srcId="{9DD640E5-FA02-4C3F-B338-BA00A0913979}" destId="{63B8014B-BEBD-4516-A73C-9F75663C2FBE}" srcOrd="9" destOrd="0" presId="urn:microsoft.com/office/officeart/2009/3/layout/HorizontalOrganizationChart"/>
    <dgm:cxn modelId="{F7996112-1F23-4A9F-9BA0-A4C965D5E6A2}" type="presParOf" srcId="{63B8014B-BEBD-4516-A73C-9F75663C2FBE}" destId="{B724B1A8-25CC-40E7-BB37-E018E5692181}" srcOrd="0" destOrd="0" presId="urn:microsoft.com/office/officeart/2009/3/layout/HorizontalOrganizationChart"/>
    <dgm:cxn modelId="{24FCFC74-982B-4506-9639-C918F4409C7D}" type="presParOf" srcId="{B724B1A8-25CC-40E7-BB37-E018E5692181}" destId="{C120EF29-2575-4DA7-A1D9-73BD23F89AAA}" srcOrd="0" destOrd="0" presId="urn:microsoft.com/office/officeart/2009/3/layout/HorizontalOrganizationChart"/>
    <dgm:cxn modelId="{535786BF-4479-4287-B77B-93F240F6169C}" type="presParOf" srcId="{B724B1A8-25CC-40E7-BB37-E018E5692181}" destId="{96B134C9-96E6-49AF-8F7B-DFD8F73F139D}" srcOrd="1" destOrd="0" presId="urn:microsoft.com/office/officeart/2009/3/layout/HorizontalOrganizationChart"/>
    <dgm:cxn modelId="{D6982E1E-ADEC-4CCA-8CFE-9530AF8C2C23}" type="presParOf" srcId="{63B8014B-BEBD-4516-A73C-9F75663C2FBE}" destId="{A0384FDE-6FA5-4FE1-A1E6-DB2853DEC616}" srcOrd="1" destOrd="0" presId="urn:microsoft.com/office/officeart/2009/3/layout/HorizontalOrganizationChart"/>
    <dgm:cxn modelId="{36019C34-C88E-40BF-9300-121EC8FF7619}" type="presParOf" srcId="{63B8014B-BEBD-4516-A73C-9F75663C2FBE}" destId="{049C08B9-0A3E-4649-84C3-397FDA297F1C}" srcOrd="2" destOrd="0" presId="urn:microsoft.com/office/officeart/2009/3/layout/HorizontalOrganizationChart"/>
    <dgm:cxn modelId="{A5BB0008-7130-4B13-AB56-73461FEA7600}" type="presParOf" srcId="{6642D5F1-59DB-4505-BE54-D41CE2418DF0}" destId="{90E806CC-C96A-4669-AD25-DAB85FE10ACF}" srcOrd="2" destOrd="0" presId="urn:microsoft.com/office/officeart/2009/3/layout/HorizontalOrganizationChart"/>
    <dgm:cxn modelId="{DA87F82B-2D45-4F58-84F2-F2BE5E9AAE42}" type="presParOf" srcId="{7AEB6DAA-FC4C-4A79-A600-21B27F488735}" destId="{78E6FD82-413A-4893-AA4E-7937AFBC2A4E}" srcOrd="1" destOrd="0" presId="urn:microsoft.com/office/officeart/2009/3/layout/HorizontalOrganizationChart"/>
    <dgm:cxn modelId="{C21EE07E-0B98-46D7-9003-8BFEB717F13A}" type="presParOf" srcId="{78E6FD82-413A-4893-AA4E-7937AFBC2A4E}" destId="{EC317DA7-67CD-497C-9AAB-47C89A7C2CDF}" srcOrd="0" destOrd="0" presId="urn:microsoft.com/office/officeart/2009/3/layout/HorizontalOrganizationChart"/>
    <dgm:cxn modelId="{402CE154-8F9F-4260-B912-34FA3FAFDA27}" type="presParOf" srcId="{EC317DA7-67CD-497C-9AAB-47C89A7C2CDF}" destId="{6BCA7F17-C6D1-48E3-B88A-1BC19785476A}" srcOrd="0" destOrd="0" presId="urn:microsoft.com/office/officeart/2009/3/layout/HorizontalOrganizationChart"/>
    <dgm:cxn modelId="{CFC5876E-C311-480A-88DB-11BF302C83D3}" type="presParOf" srcId="{EC317DA7-67CD-497C-9AAB-47C89A7C2CDF}" destId="{58ED4AD4-517B-409A-B6FC-1DDFE4C47D2F}" srcOrd="1" destOrd="0" presId="urn:microsoft.com/office/officeart/2009/3/layout/HorizontalOrganizationChart"/>
    <dgm:cxn modelId="{8C8EB12E-B4DE-4248-B313-30BAB05FAB8B}" type="presParOf" srcId="{78E6FD82-413A-4893-AA4E-7937AFBC2A4E}" destId="{CCE57CB8-24BB-4624-AA68-1AC2E751DBC4}" srcOrd="1" destOrd="0" presId="urn:microsoft.com/office/officeart/2009/3/layout/HorizontalOrganizationChart"/>
    <dgm:cxn modelId="{F2DFBECE-40EE-4F15-AAF8-3DB3988F50F0}" type="presParOf" srcId="{CCE57CB8-24BB-4624-AA68-1AC2E751DBC4}" destId="{F8F55CDF-60B2-45DA-B0E7-7958A1769F24}" srcOrd="0" destOrd="0" presId="urn:microsoft.com/office/officeart/2009/3/layout/HorizontalOrganizationChart"/>
    <dgm:cxn modelId="{433A3FF8-1457-420F-B074-ACB7D3D4CE2D}" type="presParOf" srcId="{CCE57CB8-24BB-4624-AA68-1AC2E751DBC4}" destId="{726BB576-400B-40EA-8F4B-41D475D08608}" srcOrd="1" destOrd="0" presId="urn:microsoft.com/office/officeart/2009/3/layout/HorizontalOrganizationChart"/>
    <dgm:cxn modelId="{A58A15DA-03CA-4B69-9BED-9F09CB9BD29B}" type="presParOf" srcId="{726BB576-400B-40EA-8F4B-41D475D08608}" destId="{92F4FD93-EB6B-4DB9-9B5B-EF1A2B830E84}" srcOrd="0" destOrd="0" presId="urn:microsoft.com/office/officeart/2009/3/layout/HorizontalOrganizationChart"/>
    <dgm:cxn modelId="{B3B0D947-A923-46C5-8A04-67055D98E50D}" type="presParOf" srcId="{92F4FD93-EB6B-4DB9-9B5B-EF1A2B830E84}" destId="{B8911FB3-C333-4B8F-B5FB-CB04D8B5BECF}" srcOrd="0" destOrd="0" presId="urn:microsoft.com/office/officeart/2009/3/layout/HorizontalOrganizationChart"/>
    <dgm:cxn modelId="{C1F8D804-D4BA-45E8-8CF3-04BC64B504B5}" type="presParOf" srcId="{92F4FD93-EB6B-4DB9-9B5B-EF1A2B830E84}" destId="{65B5A979-CA53-4BEE-9A49-2F1E683E2233}" srcOrd="1" destOrd="0" presId="urn:microsoft.com/office/officeart/2009/3/layout/HorizontalOrganizationChart"/>
    <dgm:cxn modelId="{5E2B05CA-1849-4747-B55D-5B9A59B1DA04}" type="presParOf" srcId="{726BB576-400B-40EA-8F4B-41D475D08608}" destId="{A57146E4-F72D-48DA-9B9D-A7B7AE7277D5}" srcOrd="1" destOrd="0" presId="urn:microsoft.com/office/officeart/2009/3/layout/HorizontalOrganizationChart"/>
    <dgm:cxn modelId="{263BACB9-52FC-4DD9-BE12-383F52D79E51}" type="presParOf" srcId="{A57146E4-F72D-48DA-9B9D-A7B7AE7277D5}" destId="{54722522-7827-4017-A869-947911B776C9}" srcOrd="0" destOrd="0" presId="urn:microsoft.com/office/officeart/2009/3/layout/HorizontalOrganizationChart"/>
    <dgm:cxn modelId="{76A5E672-AF4D-4E48-8842-7D9DF0F32EF3}" type="presParOf" srcId="{A57146E4-F72D-48DA-9B9D-A7B7AE7277D5}" destId="{6D24C939-84F5-45B2-8C3B-59AA08E8FD24}" srcOrd="1" destOrd="0" presId="urn:microsoft.com/office/officeart/2009/3/layout/HorizontalOrganizationChart"/>
    <dgm:cxn modelId="{90652A8E-C1FA-44CD-B779-DF1F09606FEB}" type="presParOf" srcId="{6D24C939-84F5-45B2-8C3B-59AA08E8FD24}" destId="{D3E72913-6397-459C-B4C5-BB43BFEF04E2}" srcOrd="0" destOrd="0" presId="urn:microsoft.com/office/officeart/2009/3/layout/HorizontalOrganizationChart"/>
    <dgm:cxn modelId="{22F4B9C2-C19F-43C1-8FAD-652E10794897}" type="presParOf" srcId="{D3E72913-6397-459C-B4C5-BB43BFEF04E2}" destId="{FB266168-F270-42A2-A6A8-44DD19EA9E97}" srcOrd="0" destOrd="0" presId="urn:microsoft.com/office/officeart/2009/3/layout/HorizontalOrganizationChart"/>
    <dgm:cxn modelId="{F90773CC-C4B0-4C99-A8A6-CB06A1562D35}" type="presParOf" srcId="{D3E72913-6397-459C-B4C5-BB43BFEF04E2}" destId="{03DB7E52-6144-4040-A99D-EC56215F9A8B}" srcOrd="1" destOrd="0" presId="urn:microsoft.com/office/officeart/2009/3/layout/HorizontalOrganizationChart"/>
    <dgm:cxn modelId="{F1B48064-622D-43FD-96D4-8E1BCEAA6391}" type="presParOf" srcId="{6D24C939-84F5-45B2-8C3B-59AA08E8FD24}" destId="{DF730B5F-2410-4AAE-B45E-1B52F2A4D9D3}" srcOrd="1" destOrd="0" presId="urn:microsoft.com/office/officeart/2009/3/layout/HorizontalOrganizationChart"/>
    <dgm:cxn modelId="{A3F6771D-7C00-4B85-9E13-62C886E93385}" type="presParOf" srcId="{6D24C939-84F5-45B2-8C3B-59AA08E8FD24}" destId="{1F491072-DDA5-415B-ABD2-3EE5B9D61C18}" srcOrd="2" destOrd="0" presId="urn:microsoft.com/office/officeart/2009/3/layout/HorizontalOrganizationChart"/>
    <dgm:cxn modelId="{BB1D96CF-D071-41FB-A12B-D5CDA2E21BA4}" type="presParOf" srcId="{A57146E4-F72D-48DA-9B9D-A7B7AE7277D5}" destId="{A58F4DF6-29D2-4FA7-9FF8-E28BD255BA3B}" srcOrd="2" destOrd="0" presId="urn:microsoft.com/office/officeart/2009/3/layout/HorizontalOrganizationChart"/>
    <dgm:cxn modelId="{4FDB3C7B-B58F-4DA3-B21C-FF50EC642711}" type="presParOf" srcId="{A57146E4-F72D-48DA-9B9D-A7B7AE7277D5}" destId="{EA0561EE-C9E1-4BDB-BB6A-B750C168AC81}" srcOrd="3" destOrd="0" presId="urn:microsoft.com/office/officeart/2009/3/layout/HorizontalOrganizationChart"/>
    <dgm:cxn modelId="{235D8806-ED33-498A-A64D-102291BD3C44}" type="presParOf" srcId="{EA0561EE-C9E1-4BDB-BB6A-B750C168AC81}" destId="{57E8A540-FF32-4255-82F8-2C493E7087C1}" srcOrd="0" destOrd="0" presId="urn:microsoft.com/office/officeart/2009/3/layout/HorizontalOrganizationChart"/>
    <dgm:cxn modelId="{BC9CD6C5-3EA6-4681-8F0E-0D0C3EE7B642}" type="presParOf" srcId="{57E8A540-FF32-4255-82F8-2C493E7087C1}" destId="{FA620497-4116-4DFC-89C3-9E61B71FB5EE}" srcOrd="0" destOrd="0" presId="urn:microsoft.com/office/officeart/2009/3/layout/HorizontalOrganizationChart"/>
    <dgm:cxn modelId="{03BC94C5-4106-47ED-A97A-2D8839CEA54D}" type="presParOf" srcId="{57E8A540-FF32-4255-82F8-2C493E7087C1}" destId="{D536300F-7102-4B26-B8F7-6C1C12ED7A8A}" srcOrd="1" destOrd="0" presId="urn:microsoft.com/office/officeart/2009/3/layout/HorizontalOrganizationChart"/>
    <dgm:cxn modelId="{E25F50C8-1451-4920-A62D-9881E0FD8407}" type="presParOf" srcId="{EA0561EE-C9E1-4BDB-BB6A-B750C168AC81}" destId="{0065C1CA-25CC-48FE-A9AE-4C9CC01DF2E5}" srcOrd="1" destOrd="0" presId="urn:microsoft.com/office/officeart/2009/3/layout/HorizontalOrganizationChart"/>
    <dgm:cxn modelId="{DAA5FE70-FD7A-44F7-B151-50F6C5F2920D}" type="presParOf" srcId="{EA0561EE-C9E1-4BDB-BB6A-B750C168AC81}" destId="{8A179DDB-83D5-49E1-8DBC-EE00E673D2E6}" srcOrd="2" destOrd="0" presId="urn:microsoft.com/office/officeart/2009/3/layout/HorizontalOrganizationChart"/>
    <dgm:cxn modelId="{CD959FB9-F805-4D5C-B789-346D9FB01BD1}" type="presParOf" srcId="{A57146E4-F72D-48DA-9B9D-A7B7AE7277D5}" destId="{DA9849C9-2195-4767-9CDC-1321699FE199}" srcOrd="4" destOrd="0" presId="urn:microsoft.com/office/officeart/2009/3/layout/HorizontalOrganizationChart"/>
    <dgm:cxn modelId="{DFD24B7E-DE26-493A-B005-0AC23163EBA9}" type="presParOf" srcId="{A57146E4-F72D-48DA-9B9D-A7B7AE7277D5}" destId="{F03E2EDD-78B4-47EE-936A-905B4AF7B001}" srcOrd="5" destOrd="0" presId="urn:microsoft.com/office/officeart/2009/3/layout/HorizontalOrganizationChart"/>
    <dgm:cxn modelId="{E11596CB-0DA1-4700-B961-CFDCB09E7B2D}" type="presParOf" srcId="{F03E2EDD-78B4-47EE-936A-905B4AF7B001}" destId="{3011DDC7-034C-4B23-AAE5-1B86EDAF90A0}" srcOrd="0" destOrd="0" presId="urn:microsoft.com/office/officeart/2009/3/layout/HorizontalOrganizationChart"/>
    <dgm:cxn modelId="{F2D01766-6232-4DBC-92A9-DEB69B851B49}" type="presParOf" srcId="{3011DDC7-034C-4B23-AAE5-1B86EDAF90A0}" destId="{7B6ECA24-5F8C-4127-AA7E-FCD867D54E42}" srcOrd="0" destOrd="0" presId="urn:microsoft.com/office/officeart/2009/3/layout/HorizontalOrganizationChart"/>
    <dgm:cxn modelId="{D0616427-CED2-48C7-BA30-982FA9540F4E}" type="presParOf" srcId="{3011DDC7-034C-4B23-AAE5-1B86EDAF90A0}" destId="{FB2C0814-2BAC-4971-A4BB-CB31E859D819}" srcOrd="1" destOrd="0" presId="urn:microsoft.com/office/officeart/2009/3/layout/HorizontalOrganizationChart"/>
    <dgm:cxn modelId="{14B99816-C9FB-4CD3-8970-D0DF3405B50F}" type="presParOf" srcId="{F03E2EDD-78B4-47EE-936A-905B4AF7B001}" destId="{7A91A8B2-701E-4597-A1CE-8825544DD5CD}" srcOrd="1" destOrd="0" presId="urn:microsoft.com/office/officeart/2009/3/layout/HorizontalOrganizationChart"/>
    <dgm:cxn modelId="{4E225DAA-9BDE-4256-9B4E-AF206F4ED929}" type="presParOf" srcId="{F03E2EDD-78B4-47EE-936A-905B4AF7B001}" destId="{7880EFA9-A208-4D06-8DD4-BA98FF353764}" srcOrd="2" destOrd="0" presId="urn:microsoft.com/office/officeart/2009/3/layout/HorizontalOrganizationChart"/>
    <dgm:cxn modelId="{234FB4CD-E82F-4A69-8F69-E798C7F81A2C}" type="presParOf" srcId="{726BB576-400B-40EA-8F4B-41D475D08608}" destId="{9DA9636E-F647-40D6-8CBF-86F5AC312A42}" srcOrd="2" destOrd="0" presId="urn:microsoft.com/office/officeart/2009/3/layout/HorizontalOrganizationChart"/>
    <dgm:cxn modelId="{69150498-BCD6-4F17-AF2C-BDC8D84D714B}" type="presParOf" srcId="{CCE57CB8-24BB-4624-AA68-1AC2E751DBC4}" destId="{3FC19FE5-27D3-45B9-8F2F-E74BE003B85C}" srcOrd="2" destOrd="0" presId="urn:microsoft.com/office/officeart/2009/3/layout/HorizontalOrganizationChart"/>
    <dgm:cxn modelId="{3693344B-0FF3-4DE1-8452-4B7591C6DADE}" type="presParOf" srcId="{CCE57CB8-24BB-4624-AA68-1AC2E751DBC4}" destId="{C0F1CC80-F15E-4C8D-A408-36C41E25F4EC}" srcOrd="3" destOrd="0" presId="urn:microsoft.com/office/officeart/2009/3/layout/HorizontalOrganizationChart"/>
    <dgm:cxn modelId="{99C9809D-22A3-4C87-A72A-715AAB641596}" type="presParOf" srcId="{C0F1CC80-F15E-4C8D-A408-36C41E25F4EC}" destId="{BE72D321-31C3-4A42-9391-CE79E0AE890C}" srcOrd="0" destOrd="0" presId="urn:microsoft.com/office/officeart/2009/3/layout/HorizontalOrganizationChart"/>
    <dgm:cxn modelId="{B2A6F7A0-F9D6-4B02-91AC-7DBA9793717A}" type="presParOf" srcId="{BE72D321-31C3-4A42-9391-CE79E0AE890C}" destId="{2A9F7EB6-9076-4C66-AA3C-C1DDBC49EAD5}" srcOrd="0" destOrd="0" presId="urn:microsoft.com/office/officeart/2009/3/layout/HorizontalOrganizationChart"/>
    <dgm:cxn modelId="{BE28AB3B-2372-4049-8E9F-F910473DBAD0}" type="presParOf" srcId="{BE72D321-31C3-4A42-9391-CE79E0AE890C}" destId="{7DCB6C13-3902-44BB-98B0-1D47060F28F4}" srcOrd="1" destOrd="0" presId="urn:microsoft.com/office/officeart/2009/3/layout/HorizontalOrganizationChart"/>
    <dgm:cxn modelId="{27CD2254-BFFD-4E9A-9BBC-BF160ED6B2BD}" type="presParOf" srcId="{C0F1CC80-F15E-4C8D-A408-36C41E25F4EC}" destId="{691D30C9-0706-4048-ABC3-581F8C87972D}" srcOrd="1" destOrd="0" presId="urn:microsoft.com/office/officeart/2009/3/layout/HorizontalOrganizationChart"/>
    <dgm:cxn modelId="{A307F69F-97A4-4034-B77A-E6307648447D}" type="presParOf" srcId="{C0F1CC80-F15E-4C8D-A408-36C41E25F4EC}" destId="{EDCBC4E9-56EF-4673-81A4-738DBE2953D5}" srcOrd="2" destOrd="0" presId="urn:microsoft.com/office/officeart/2009/3/layout/HorizontalOrganizationChart"/>
    <dgm:cxn modelId="{DE38B4EC-DD6D-4406-B0C0-CB996D374281}" type="presParOf" srcId="{CCE57CB8-24BB-4624-AA68-1AC2E751DBC4}" destId="{704353A1-60A6-46D0-906C-EE684BBB5BEB}" srcOrd="4" destOrd="0" presId="urn:microsoft.com/office/officeart/2009/3/layout/HorizontalOrganizationChart"/>
    <dgm:cxn modelId="{0B5591A8-690F-44B1-A1BE-328B9BA1A837}" type="presParOf" srcId="{CCE57CB8-24BB-4624-AA68-1AC2E751DBC4}" destId="{36EEE3E3-2676-43A9-951A-EBC9D3491AE6}" srcOrd="5" destOrd="0" presId="urn:microsoft.com/office/officeart/2009/3/layout/HorizontalOrganizationChart"/>
    <dgm:cxn modelId="{67BB659F-FB07-47F0-B215-8A38F66A93C8}" type="presParOf" srcId="{36EEE3E3-2676-43A9-951A-EBC9D3491AE6}" destId="{88F0F435-AD0C-4BAD-A976-5D6BE6CFA78C}" srcOrd="0" destOrd="0" presId="urn:microsoft.com/office/officeart/2009/3/layout/HorizontalOrganizationChart"/>
    <dgm:cxn modelId="{B14A861D-BCB7-48A5-8DB2-39388456A875}" type="presParOf" srcId="{88F0F435-AD0C-4BAD-A976-5D6BE6CFA78C}" destId="{B618DA5C-EBD0-46B3-ADB7-F74A803B7DB0}" srcOrd="0" destOrd="0" presId="urn:microsoft.com/office/officeart/2009/3/layout/HorizontalOrganizationChart"/>
    <dgm:cxn modelId="{E6DC0D45-38B4-4E33-909E-38AB7F9CFC35}" type="presParOf" srcId="{88F0F435-AD0C-4BAD-A976-5D6BE6CFA78C}" destId="{D74F82C4-3F3B-42B3-A235-0DE89F449802}" srcOrd="1" destOrd="0" presId="urn:microsoft.com/office/officeart/2009/3/layout/HorizontalOrganizationChart"/>
    <dgm:cxn modelId="{4FFED26B-42B5-40F5-9D8E-E7840F36F211}" type="presParOf" srcId="{36EEE3E3-2676-43A9-951A-EBC9D3491AE6}" destId="{C819E571-D206-41B7-9EB1-095DEDBA7DEF}" srcOrd="1" destOrd="0" presId="urn:microsoft.com/office/officeart/2009/3/layout/HorizontalOrganizationChart"/>
    <dgm:cxn modelId="{08F771FC-9711-4B98-9285-10E1D50C4C02}" type="presParOf" srcId="{C819E571-D206-41B7-9EB1-095DEDBA7DEF}" destId="{A5A0EBF4-81D7-4E3F-A394-68F13663C028}" srcOrd="0" destOrd="0" presId="urn:microsoft.com/office/officeart/2009/3/layout/HorizontalOrganizationChart"/>
    <dgm:cxn modelId="{081BC943-96E9-46B0-B520-B65EBB6685C0}" type="presParOf" srcId="{C819E571-D206-41B7-9EB1-095DEDBA7DEF}" destId="{F7D02B78-6884-4577-A314-F4E114DA4B4D}" srcOrd="1" destOrd="0" presId="urn:microsoft.com/office/officeart/2009/3/layout/HorizontalOrganizationChart"/>
    <dgm:cxn modelId="{D48442A7-D0C7-453F-918F-1A329F7A7BCD}" type="presParOf" srcId="{F7D02B78-6884-4577-A314-F4E114DA4B4D}" destId="{0E9890E8-8139-4A97-B76F-B969E2ED5D81}" srcOrd="0" destOrd="0" presId="urn:microsoft.com/office/officeart/2009/3/layout/HorizontalOrganizationChart"/>
    <dgm:cxn modelId="{09A0235F-5D52-4C72-902D-FD63BFA02D54}" type="presParOf" srcId="{0E9890E8-8139-4A97-B76F-B969E2ED5D81}" destId="{A259EC7F-9268-42AE-AFF5-37A69B54A420}" srcOrd="0" destOrd="0" presId="urn:microsoft.com/office/officeart/2009/3/layout/HorizontalOrganizationChart"/>
    <dgm:cxn modelId="{66E9E93B-2204-4A63-9B22-698A6611C005}" type="presParOf" srcId="{0E9890E8-8139-4A97-B76F-B969E2ED5D81}" destId="{67B66B1A-2CAD-4395-AD12-BC5F020FB2BD}" srcOrd="1" destOrd="0" presId="urn:microsoft.com/office/officeart/2009/3/layout/HorizontalOrganizationChart"/>
    <dgm:cxn modelId="{3211735A-F403-4D52-A5D2-4372236EB7E7}" type="presParOf" srcId="{F7D02B78-6884-4577-A314-F4E114DA4B4D}" destId="{9CB67226-F066-429F-BC9E-DA2AE33C3A42}" srcOrd="1" destOrd="0" presId="urn:microsoft.com/office/officeart/2009/3/layout/HorizontalOrganizationChart"/>
    <dgm:cxn modelId="{5455A814-BF7A-4C9A-9F72-E2F3FEF76305}" type="presParOf" srcId="{F7D02B78-6884-4577-A314-F4E114DA4B4D}" destId="{DF5D0FB8-D23E-43A9-A075-9A44A1A64266}" srcOrd="2" destOrd="0" presId="urn:microsoft.com/office/officeart/2009/3/layout/HorizontalOrganizationChart"/>
    <dgm:cxn modelId="{32212A50-D8C9-4359-ACB1-5256E8997DFA}" type="presParOf" srcId="{C819E571-D206-41B7-9EB1-095DEDBA7DEF}" destId="{69297619-42D4-4AA5-A138-2F1FC0CD1E4B}" srcOrd="2" destOrd="0" presId="urn:microsoft.com/office/officeart/2009/3/layout/HorizontalOrganizationChart"/>
    <dgm:cxn modelId="{48B0173F-9927-414D-9185-A128BEF69493}" type="presParOf" srcId="{C819E571-D206-41B7-9EB1-095DEDBA7DEF}" destId="{5A973BCE-3A61-4CCD-8D7F-E8B85B76135F}" srcOrd="3" destOrd="0" presId="urn:microsoft.com/office/officeart/2009/3/layout/HorizontalOrganizationChart"/>
    <dgm:cxn modelId="{69B7ED63-DF64-45AD-BF3C-E737CF139769}" type="presParOf" srcId="{5A973BCE-3A61-4CCD-8D7F-E8B85B76135F}" destId="{DB311CFF-406B-4F86-8376-38CA8E5072BA}" srcOrd="0" destOrd="0" presId="urn:microsoft.com/office/officeart/2009/3/layout/HorizontalOrganizationChart"/>
    <dgm:cxn modelId="{DCBCA9FB-885F-4324-AD33-A771F3F186CF}" type="presParOf" srcId="{DB311CFF-406B-4F86-8376-38CA8E5072BA}" destId="{A32DC36F-5D3A-4D62-B8F0-152C86C19B8D}" srcOrd="0" destOrd="0" presId="urn:microsoft.com/office/officeart/2009/3/layout/HorizontalOrganizationChart"/>
    <dgm:cxn modelId="{EE70BC57-D466-4600-9125-6040B87FC146}" type="presParOf" srcId="{DB311CFF-406B-4F86-8376-38CA8E5072BA}" destId="{946D74DA-8E9F-4E1A-ADEB-B7CF01BF4A37}" srcOrd="1" destOrd="0" presId="urn:microsoft.com/office/officeart/2009/3/layout/HorizontalOrganizationChart"/>
    <dgm:cxn modelId="{F19D72B2-CAC0-4EDD-B2A4-71A09D55C0B7}" type="presParOf" srcId="{5A973BCE-3A61-4CCD-8D7F-E8B85B76135F}" destId="{A6D25293-5A32-4A91-9802-BFC8F9E659C1}" srcOrd="1" destOrd="0" presId="urn:microsoft.com/office/officeart/2009/3/layout/HorizontalOrganizationChart"/>
    <dgm:cxn modelId="{D6CD421A-FEAE-4201-A369-AFABD5BC64DF}" type="presParOf" srcId="{5A973BCE-3A61-4CCD-8D7F-E8B85B76135F}" destId="{06D91A45-273B-4E7B-B725-78409EAB0D9E}" srcOrd="2" destOrd="0" presId="urn:microsoft.com/office/officeart/2009/3/layout/HorizontalOrganizationChart"/>
    <dgm:cxn modelId="{DDD6DB4C-67EB-4769-A5C2-2B841D40F3FC}" type="presParOf" srcId="{36EEE3E3-2676-43A9-951A-EBC9D3491AE6}" destId="{65A1ED37-0C9F-4F5F-A012-2F750753B146}" srcOrd="2" destOrd="0" presId="urn:microsoft.com/office/officeart/2009/3/layout/HorizontalOrganizationChart"/>
    <dgm:cxn modelId="{69C5499B-2B29-4BA1-A3FC-F7ADDA07C32C}" type="presParOf" srcId="{CCE57CB8-24BB-4624-AA68-1AC2E751DBC4}" destId="{EC76CF8C-02B2-4B52-9E76-9165D39341DC}" srcOrd="6" destOrd="0" presId="urn:microsoft.com/office/officeart/2009/3/layout/HorizontalOrganizationChart"/>
    <dgm:cxn modelId="{D8923DA7-D88A-4828-AD5B-001F1EBC72B6}" type="presParOf" srcId="{CCE57CB8-24BB-4624-AA68-1AC2E751DBC4}" destId="{E0D123C5-0FBC-4CBD-953A-F19AB5573FF2}" srcOrd="7" destOrd="0" presId="urn:microsoft.com/office/officeart/2009/3/layout/HorizontalOrganizationChart"/>
    <dgm:cxn modelId="{24CAB30D-63B5-442B-93DA-1AE3DC9971BC}" type="presParOf" srcId="{E0D123C5-0FBC-4CBD-953A-F19AB5573FF2}" destId="{22F6C957-0CB8-4F77-B5EF-9690E0C45C85}" srcOrd="0" destOrd="0" presId="urn:microsoft.com/office/officeart/2009/3/layout/HorizontalOrganizationChart"/>
    <dgm:cxn modelId="{82E30DBB-B725-41A7-9AF5-FF441842D532}" type="presParOf" srcId="{22F6C957-0CB8-4F77-B5EF-9690E0C45C85}" destId="{F369E881-D7F6-4A43-898E-EB9E7A163E6D}" srcOrd="0" destOrd="0" presId="urn:microsoft.com/office/officeart/2009/3/layout/HorizontalOrganizationChart"/>
    <dgm:cxn modelId="{605BF757-CFA7-4F0A-87EB-9B91B29C0BAC}" type="presParOf" srcId="{22F6C957-0CB8-4F77-B5EF-9690E0C45C85}" destId="{D24441F5-5A76-4E21-AD5D-22CF9028A795}" srcOrd="1" destOrd="0" presId="urn:microsoft.com/office/officeart/2009/3/layout/HorizontalOrganizationChart"/>
    <dgm:cxn modelId="{08B01035-79F0-45B7-BB50-3CCE68F57187}" type="presParOf" srcId="{E0D123C5-0FBC-4CBD-953A-F19AB5573FF2}" destId="{D5E70C1E-75F5-4AD7-9C48-72A1459B18C5}" srcOrd="1" destOrd="0" presId="urn:microsoft.com/office/officeart/2009/3/layout/HorizontalOrganizationChart"/>
    <dgm:cxn modelId="{B6EC3709-034C-4838-89D0-62C80AE0985B}" type="presParOf" srcId="{D5E70C1E-75F5-4AD7-9C48-72A1459B18C5}" destId="{7E41B276-870C-4B6A-AB60-4F29852F99A7}" srcOrd="0" destOrd="0" presId="urn:microsoft.com/office/officeart/2009/3/layout/HorizontalOrganizationChart"/>
    <dgm:cxn modelId="{E4729D37-D031-4237-93B3-C8CEED07611F}" type="presParOf" srcId="{D5E70C1E-75F5-4AD7-9C48-72A1459B18C5}" destId="{6DB80C95-628F-44B5-9DFE-00DFC83E4A86}" srcOrd="1" destOrd="0" presId="urn:microsoft.com/office/officeart/2009/3/layout/HorizontalOrganizationChart"/>
    <dgm:cxn modelId="{0D356CCB-4448-4E65-BD00-A5559D1A4BB5}" type="presParOf" srcId="{6DB80C95-628F-44B5-9DFE-00DFC83E4A86}" destId="{642E77B7-9680-4D34-B112-E25E610B5FD8}" srcOrd="0" destOrd="0" presId="urn:microsoft.com/office/officeart/2009/3/layout/HorizontalOrganizationChart"/>
    <dgm:cxn modelId="{1DC00257-0AF2-41A5-9599-BD5F5F696EE7}" type="presParOf" srcId="{642E77B7-9680-4D34-B112-E25E610B5FD8}" destId="{CCEFF4DE-3515-4C3B-965B-39C57054D57C}" srcOrd="0" destOrd="0" presId="urn:microsoft.com/office/officeart/2009/3/layout/HorizontalOrganizationChart"/>
    <dgm:cxn modelId="{0373611C-C5C7-4F71-BB12-B0F11E8D82E7}" type="presParOf" srcId="{642E77B7-9680-4D34-B112-E25E610B5FD8}" destId="{18EC71ED-6892-485C-BB7C-04FE695CB03D}" srcOrd="1" destOrd="0" presId="urn:microsoft.com/office/officeart/2009/3/layout/HorizontalOrganizationChart"/>
    <dgm:cxn modelId="{5FB79DFC-FA96-48FE-8B34-07B97AF28C3E}" type="presParOf" srcId="{6DB80C95-628F-44B5-9DFE-00DFC83E4A86}" destId="{A5A297BF-D9AD-47B8-BAFD-22984249E311}" srcOrd="1" destOrd="0" presId="urn:microsoft.com/office/officeart/2009/3/layout/HorizontalOrganizationChart"/>
    <dgm:cxn modelId="{E0D34CC8-ED32-470F-85B0-EBF74B3DA5AE}" type="presParOf" srcId="{6DB80C95-628F-44B5-9DFE-00DFC83E4A86}" destId="{D4EDAA99-B336-4349-BF4F-AE485DE579D0}" srcOrd="2" destOrd="0" presId="urn:microsoft.com/office/officeart/2009/3/layout/HorizontalOrganizationChart"/>
    <dgm:cxn modelId="{D684B690-B592-4AE5-B970-3A97E84FF33A}" type="presParOf" srcId="{D5E70C1E-75F5-4AD7-9C48-72A1459B18C5}" destId="{0E725CFE-9A11-4285-8B62-0ECA107721AE}" srcOrd="2" destOrd="0" presId="urn:microsoft.com/office/officeart/2009/3/layout/HorizontalOrganizationChart"/>
    <dgm:cxn modelId="{04CF636F-9427-4685-BC5F-F86B7C337EBD}" type="presParOf" srcId="{D5E70C1E-75F5-4AD7-9C48-72A1459B18C5}" destId="{404C90F5-10D0-4BAE-8971-ADBB9103DC96}" srcOrd="3" destOrd="0" presId="urn:microsoft.com/office/officeart/2009/3/layout/HorizontalOrganizationChart"/>
    <dgm:cxn modelId="{54CD473B-E409-4356-ACE9-92A8D4B8DA55}" type="presParOf" srcId="{404C90F5-10D0-4BAE-8971-ADBB9103DC96}" destId="{DB6F9AE4-CC9E-4C68-B8C6-FC363F22FA19}" srcOrd="0" destOrd="0" presId="urn:microsoft.com/office/officeart/2009/3/layout/HorizontalOrganizationChart"/>
    <dgm:cxn modelId="{8BA6914C-1C59-4965-826D-E08FDB5F45A0}" type="presParOf" srcId="{DB6F9AE4-CC9E-4C68-B8C6-FC363F22FA19}" destId="{BB88E179-19C5-4CC4-ADD3-EF18F5BCCC2D}" srcOrd="0" destOrd="0" presId="urn:microsoft.com/office/officeart/2009/3/layout/HorizontalOrganizationChart"/>
    <dgm:cxn modelId="{58C266E0-B68E-4D2F-934F-4F10D9B2BF6A}" type="presParOf" srcId="{DB6F9AE4-CC9E-4C68-B8C6-FC363F22FA19}" destId="{E6903664-2C61-4682-B5FD-891558B1D9AC}" srcOrd="1" destOrd="0" presId="urn:microsoft.com/office/officeart/2009/3/layout/HorizontalOrganizationChart"/>
    <dgm:cxn modelId="{346B9F55-7647-4950-844D-87351B7B1B7D}" type="presParOf" srcId="{404C90F5-10D0-4BAE-8971-ADBB9103DC96}" destId="{5567F68A-8205-414E-BF86-334ECF11B679}" srcOrd="1" destOrd="0" presId="urn:microsoft.com/office/officeart/2009/3/layout/HorizontalOrganizationChart"/>
    <dgm:cxn modelId="{6327AF59-B8C0-4F95-B2D1-F501CE0A5A3D}" type="presParOf" srcId="{404C90F5-10D0-4BAE-8971-ADBB9103DC96}" destId="{69EB6092-8137-4164-916E-93B392688AAA}" srcOrd="2" destOrd="0" presId="urn:microsoft.com/office/officeart/2009/3/layout/HorizontalOrganizationChart"/>
    <dgm:cxn modelId="{BED5436F-9A7A-487F-A651-4E9C6AF9533E}" type="presParOf" srcId="{E0D123C5-0FBC-4CBD-953A-F19AB5573FF2}" destId="{1C92C067-D5AC-44A8-B9A0-02C0DD22BDBE}" srcOrd="2" destOrd="0" presId="urn:microsoft.com/office/officeart/2009/3/layout/HorizontalOrganizationChart"/>
    <dgm:cxn modelId="{84DD2223-01CC-4C45-8289-A8213E25709A}" type="presParOf" srcId="{CCE57CB8-24BB-4624-AA68-1AC2E751DBC4}" destId="{CA686D54-AD8A-4E75-BF10-132533EF6C47}" srcOrd="8" destOrd="0" presId="urn:microsoft.com/office/officeart/2009/3/layout/HorizontalOrganizationChart"/>
    <dgm:cxn modelId="{E1491FA8-9DF3-4599-B12A-161CA9B173CC}" type="presParOf" srcId="{CCE57CB8-24BB-4624-AA68-1AC2E751DBC4}" destId="{A262164A-1BCC-4B88-A8BF-74DC0355236B}" srcOrd="9" destOrd="0" presId="urn:microsoft.com/office/officeart/2009/3/layout/HorizontalOrganizationChart"/>
    <dgm:cxn modelId="{A15C7F15-0B16-495D-A6CA-D036B02720E6}" type="presParOf" srcId="{A262164A-1BCC-4B88-A8BF-74DC0355236B}" destId="{BBC760B8-27D2-4459-ACF0-A4FE74F24F19}" srcOrd="0" destOrd="0" presId="urn:microsoft.com/office/officeart/2009/3/layout/HorizontalOrganizationChart"/>
    <dgm:cxn modelId="{B1950EEC-EC02-411D-9956-2279566C4890}" type="presParOf" srcId="{BBC760B8-27D2-4459-ACF0-A4FE74F24F19}" destId="{EFF22DC7-27F4-45D3-8C79-A0773985EBDA}" srcOrd="0" destOrd="0" presId="urn:microsoft.com/office/officeart/2009/3/layout/HorizontalOrganizationChart"/>
    <dgm:cxn modelId="{068E922D-E3FB-4F74-8CDF-A3EFDE880DFF}" type="presParOf" srcId="{BBC760B8-27D2-4459-ACF0-A4FE74F24F19}" destId="{6FDBBC8C-289A-46DC-8E01-DA6B8D3C4AD8}" srcOrd="1" destOrd="0" presId="urn:microsoft.com/office/officeart/2009/3/layout/HorizontalOrganizationChart"/>
    <dgm:cxn modelId="{327B1A3C-ED92-4B8D-A582-89295F414A4D}" type="presParOf" srcId="{A262164A-1BCC-4B88-A8BF-74DC0355236B}" destId="{F735616B-BAF8-4E66-BED5-F37B160C8D03}" srcOrd="1" destOrd="0" presId="urn:microsoft.com/office/officeart/2009/3/layout/HorizontalOrganizationChart"/>
    <dgm:cxn modelId="{BEF7AACA-7DA2-4061-ABED-AEE8CC168297}" type="presParOf" srcId="{A262164A-1BCC-4B88-A8BF-74DC0355236B}" destId="{78C83894-98F0-4E8C-8219-21F3B0416282}" srcOrd="2" destOrd="0" presId="urn:microsoft.com/office/officeart/2009/3/layout/HorizontalOrganizationChart"/>
    <dgm:cxn modelId="{4425F594-96A8-477F-AF1C-48C1F95FECD7}" type="presParOf" srcId="{78E6FD82-413A-4893-AA4E-7937AFBC2A4E}" destId="{0D76ECD3-C723-49DE-B415-8A693ED64650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66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D11A13FE-817A-4BD7-A95E-03A972836075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26F7B81-7505-494E-9AFF-30EE6B88660F}">
      <dgm:prSet phldrT="[文本]"/>
      <dgm:spPr/>
      <dgm:t>
        <a:bodyPr/>
        <a:lstStyle/>
        <a:p>
          <a:r>
            <a:rPr lang="zh-CN" altLang="en-US"/>
            <a:t>大门出入管理系统</a:t>
          </a:r>
        </a:p>
      </dgm:t>
    </dgm:pt>
    <dgm:pt modelId="{B95F391D-B956-452A-AEDA-BC4CDD127C67}" type="parTrans" cxnId="{2889AA06-4B4E-4B25-A0CB-54A8B956E56C}">
      <dgm:prSet/>
      <dgm:spPr/>
      <dgm:t>
        <a:bodyPr/>
        <a:lstStyle/>
        <a:p>
          <a:endParaRPr lang="zh-CN" altLang="en-US"/>
        </a:p>
      </dgm:t>
    </dgm:pt>
    <dgm:pt modelId="{06F7DE10-2078-4098-AA07-518A09B17833}" type="sibTrans" cxnId="{2889AA06-4B4E-4B25-A0CB-54A8B956E56C}">
      <dgm:prSet/>
      <dgm:spPr/>
      <dgm:t>
        <a:bodyPr/>
        <a:lstStyle/>
        <a:p>
          <a:endParaRPr lang="zh-CN" altLang="en-US"/>
        </a:p>
      </dgm:t>
    </dgm:pt>
    <dgm:pt modelId="{069B8B0A-AD51-4CB7-A73C-928B26A32C93}">
      <dgm:prSet/>
      <dgm:spPr/>
      <dgm:t>
        <a:bodyPr/>
        <a:lstStyle/>
        <a:p>
          <a:r>
            <a:rPr lang="zh-CN" altLang="en-US"/>
            <a:t>系统参数管理</a:t>
          </a:r>
        </a:p>
      </dgm:t>
    </dgm:pt>
    <dgm:pt modelId="{0E85220B-3AA9-48DE-AF80-5E9786B36E3A}" type="parTrans" cxnId="{89237A55-FBEF-4CBF-9DCB-6B8142364D44}">
      <dgm:prSet/>
      <dgm:spPr/>
      <dgm:t>
        <a:bodyPr/>
        <a:lstStyle/>
        <a:p>
          <a:endParaRPr lang="zh-CN" altLang="en-US"/>
        </a:p>
      </dgm:t>
    </dgm:pt>
    <dgm:pt modelId="{E18BD2EA-08C5-481C-A408-E0264631A59F}" type="sibTrans" cxnId="{89237A55-FBEF-4CBF-9DCB-6B8142364D44}">
      <dgm:prSet/>
      <dgm:spPr/>
      <dgm:t>
        <a:bodyPr/>
        <a:lstStyle/>
        <a:p>
          <a:endParaRPr lang="zh-CN" altLang="en-US"/>
        </a:p>
      </dgm:t>
    </dgm:pt>
    <dgm:pt modelId="{ADFEB9F4-2057-44E8-A698-FBD5D3FA73E0}">
      <dgm:prSet/>
      <dgm:spPr/>
      <dgm:t>
        <a:bodyPr/>
        <a:lstStyle/>
        <a:p>
          <a:r>
            <a:rPr lang="zh-CN" altLang="en-US"/>
            <a:t>请假管理</a:t>
          </a:r>
        </a:p>
      </dgm:t>
    </dgm:pt>
    <dgm:pt modelId="{CA5C69AE-CBC2-4146-9B00-7BB1D2D22822}" type="parTrans" cxnId="{3C206473-35B1-4C9B-9799-D9B20DAFBFFF}">
      <dgm:prSet/>
      <dgm:spPr/>
      <dgm:t>
        <a:bodyPr/>
        <a:lstStyle/>
        <a:p>
          <a:endParaRPr lang="zh-CN" altLang="en-US"/>
        </a:p>
      </dgm:t>
    </dgm:pt>
    <dgm:pt modelId="{10032B56-0173-4CDE-82CF-6B98A7E3F63C}" type="sibTrans" cxnId="{3C206473-35B1-4C9B-9799-D9B20DAFBFFF}">
      <dgm:prSet/>
      <dgm:spPr/>
      <dgm:t>
        <a:bodyPr/>
        <a:lstStyle/>
        <a:p>
          <a:endParaRPr lang="zh-CN" altLang="en-US"/>
        </a:p>
      </dgm:t>
    </dgm:pt>
    <dgm:pt modelId="{9F7A7DFF-3F2A-4543-96E1-12C4035303E8}">
      <dgm:prSet/>
      <dgm:spPr/>
      <dgm:t>
        <a:bodyPr/>
        <a:lstStyle/>
        <a:p>
          <a:r>
            <a:rPr lang="zh-CN" altLang="en-US"/>
            <a:t>出入明细查询</a:t>
          </a:r>
        </a:p>
      </dgm:t>
    </dgm:pt>
    <dgm:pt modelId="{C2325ED3-E0EB-4D4F-8FA0-52280BCB51C9}" type="parTrans" cxnId="{A3C6B79C-93C4-4334-A308-A0F86A812221}">
      <dgm:prSet/>
      <dgm:spPr/>
      <dgm:t>
        <a:bodyPr/>
        <a:lstStyle/>
        <a:p>
          <a:endParaRPr lang="zh-CN" altLang="en-US"/>
        </a:p>
      </dgm:t>
    </dgm:pt>
    <dgm:pt modelId="{D7D3252C-B398-44FB-AF63-6919F880840C}" type="sibTrans" cxnId="{A3C6B79C-93C4-4334-A308-A0F86A812221}">
      <dgm:prSet/>
      <dgm:spPr/>
      <dgm:t>
        <a:bodyPr/>
        <a:lstStyle/>
        <a:p>
          <a:endParaRPr lang="zh-CN" altLang="en-US"/>
        </a:p>
      </dgm:t>
    </dgm:pt>
    <dgm:pt modelId="{3A0E3597-B5DE-4195-BB50-C2783CA59E59}">
      <dgm:prSet/>
      <dgm:spPr/>
      <dgm:t>
        <a:bodyPr/>
        <a:lstStyle/>
        <a:p>
          <a:r>
            <a:rPr lang="zh-CN" altLang="en-US"/>
            <a:t>出入统计查询</a:t>
          </a:r>
        </a:p>
      </dgm:t>
    </dgm:pt>
    <dgm:pt modelId="{D74A2782-7224-4977-9BEB-AEF906E53440}" type="parTrans" cxnId="{FFC7B5D2-81FF-4D7E-BB56-DD10B4D3F440}">
      <dgm:prSet/>
      <dgm:spPr/>
      <dgm:t>
        <a:bodyPr/>
        <a:lstStyle/>
        <a:p>
          <a:endParaRPr lang="zh-CN" altLang="en-US"/>
        </a:p>
      </dgm:t>
    </dgm:pt>
    <dgm:pt modelId="{3A8D862A-E17C-43F6-B6C6-2D04BB455395}" type="sibTrans" cxnId="{FFC7B5D2-81FF-4D7E-BB56-DD10B4D3F440}">
      <dgm:prSet/>
      <dgm:spPr/>
      <dgm:t>
        <a:bodyPr/>
        <a:lstStyle/>
        <a:p>
          <a:endParaRPr lang="zh-CN" altLang="en-US"/>
        </a:p>
      </dgm:t>
    </dgm:pt>
    <dgm:pt modelId="{7AEB6DAA-FC4C-4A79-A600-21B27F488735}" type="pres">
      <dgm:prSet presAssocID="{D11A13FE-817A-4BD7-A95E-03A9728360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6642D5F1-59DB-4505-BE54-D41CE2418DF0}" type="pres">
      <dgm:prSet presAssocID="{C26F7B81-7505-494E-9AFF-30EE6B88660F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C037B29C-EE0F-4E30-B16B-EA176F013CA3}" type="pres">
      <dgm:prSet presAssocID="{C26F7B81-7505-494E-9AFF-30EE6B88660F}" presName="rootComposite1" presStyleCnt="0"/>
      <dgm:spPr/>
      <dgm:t>
        <a:bodyPr/>
        <a:lstStyle/>
        <a:p>
          <a:endParaRPr lang="zh-CN" altLang="en-US"/>
        </a:p>
      </dgm:t>
    </dgm:pt>
    <dgm:pt modelId="{6362467E-FB07-4CD5-B711-C37DA288C54F}" type="pres">
      <dgm:prSet presAssocID="{C26F7B81-7505-494E-9AFF-30EE6B88660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F5DB5C-EC3B-45D0-8920-CB7562915BF7}" type="pres">
      <dgm:prSet presAssocID="{C26F7B81-7505-494E-9AFF-30EE6B8866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DD640E5-FA02-4C3F-B338-BA00A0913979}" type="pres">
      <dgm:prSet presAssocID="{C26F7B81-7505-494E-9AFF-30EE6B88660F}" presName="hierChild2" presStyleCnt="0"/>
      <dgm:spPr/>
      <dgm:t>
        <a:bodyPr/>
        <a:lstStyle/>
        <a:p>
          <a:endParaRPr lang="zh-CN" altLang="en-US"/>
        </a:p>
      </dgm:t>
    </dgm:pt>
    <dgm:pt modelId="{68324F44-85E6-42B3-8CD9-44B13D399D98}" type="pres">
      <dgm:prSet presAssocID="{0E85220B-3AA9-48DE-AF80-5E9786B36E3A}" presName="Name64" presStyleLbl="parChTrans1D2" presStyleIdx="0" presStyleCnt="4"/>
      <dgm:spPr/>
      <dgm:t>
        <a:bodyPr/>
        <a:lstStyle/>
        <a:p>
          <a:endParaRPr lang="zh-CN" altLang="en-US"/>
        </a:p>
      </dgm:t>
    </dgm:pt>
    <dgm:pt modelId="{92759254-0554-4EB4-A137-DF6C4F61C0F2}" type="pres">
      <dgm:prSet presAssocID="{069B8B0A-AD51-4CB7-A73C-928B26A32C93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B029B476-DFCD-4503-A2AB-4A9F6E86215D}" type="pres">
      <dgm:prSet presAssocID="{069B8B0A-AD51-4CB7-A73C-928B26A32C93}" presName="rootComposite" presStyleCnt="0"/>
      <dgm:spPr/>
      <dgm:t>
        <a:bodyPr/>
        <a:lstStyle/>
        <a:p>
          <a:endParaRPr lang="zh-CN" altLang="en-US"/>
        </a:p>
      </dgm:t>
    </dgm:pt>
    <dgm:pt modelId="{CA3F8742-140B-44EE-B093-6D6D2132F4FF}" type="pres">
      <dgm:prSet presAssocID="{069B8B0A-AD51-4CB7-A73C-928B26A32C9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FB678E4-A1D8-4FA2-9229-3F2E23A871D2}" type="pres">
      <dgm:prSet presAssocID="{069B8B0A-AD51-4CB7-A73C-928B26A32C93}" presName="rootConnector" presStyleLbl="node2" presStyleIdx="0" presStyleCnt="4"/>
      <dgm:spPr/>
      <dgm:t>
        <a:bodyPr/>
        <a:lstStyle/>
        <a:p>
          <a:endParaRPr lang="zh-CN" altLang="en-US"/>
        </a:p>
      </dgm:t>
    </dgm:pt>
    <dgm:pt modelId="{04BF5BD3-B20F-4624-ACE9-2A1A4DA583A6}" type="pres">
      <dgm:prSet presAssocID="{069B8B0A-AD51-4CB7-A73C-928B26A32C93}" presName="hierChild4" presStyleCnt="0"/>
      <dgm:spPr/>
      <dgm:t>
        <a:bodyPr/>
        <a:lstStyle/>
        <a:p>
          <a:endParaRPr lang="zh-CN" altLang="en-US"/>
        </a:p>
      </dgm:t>
    </dgm:pt>
    <dgm:pt modelId="{27F76E34-2103-45E1-B9E1-1507B9350FDE}" type="pres">
      <dgm:prSet presAssocID="{069B8B0A-AD51-4CB7-A73C-928B26A32C93}" presName="hierChild5" presStyleCnt="0"/>
      <dgm:spPr/>
      <dgm:t>
        <a:bodyPr/>
        <a:lstStyle/>
        <a:p>
          <a:endParaRPr lang="zh-CN" altLang="en-US"/>
        </a:p>
      </dgm:t>
    </dgm:pt>
    <dgm:pt modelId="{B2482352-F428-4B20-AC7B-AA53F452B9F8}" type="pres">
      <dgm:prSet presAssocID="{CA5C69AE-CBC2-4146-9B00-7BB1D2D22822}" presName="Name64" presStyleLbl="parChTrans1D2" presStyleIdx="1" presStyleCnt="4"/>
      <dgm:spPr/>
      <dgm:t>
        <a:bodyPr/>
        <a:lstStyle/>
        <a:p>
          <a:endParaRPr lang="zh-CN" altLang="en-US"/>
        </a:p>
      </dgm:t>
    </dgm:pt>
    <dgm:pt modelId="{DC993743-E5B7-4F39-80DF-F8299F7F95C0}" type="pres">
      <dgm:prSet presAssocID="{ADFEB9F4-2057-44E8-A698-FBD5D3FA73E0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2A9884A3-982A-4372-8528-C987216D4CF9}" type="pres">
      <dgm:prSet presAssocID="{ADFEB9F4-2057-44E8-A698-FBD5D3FA73E0}" presName="rootComposite" presStyleCnt="0"/>
      <dgm:spPr/>
      <dgm:t>
        <a:bodyPr/>
        <a:lstStyle/>
        <a:p>
          <a:endParaRPr lang="zh-CN" altLang="en-US"/>
        </a:p>
      </dgm:t>
    </dgm:pt>
    <dgm:pt modelId="{8ECC5DC0-BFC8-4A8B-AA9A-F80DA88DA093}" type="pres">
      <dgm:prSet presAssocID="{ADFEB9F4-2057-44E8-A698-FBD5D3FA73E0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FAF58A8-C2AB-4E3A-844C-940BD165ACE1}" type="pres">
      <dgm:prSet presAssocID="{ADFEB9F4-2057-44E8-A698-FBD5D3FA73E0}" presName="rootConnector" presStyleLbl="node2" presStyleIdx="1" presStyleCnt="4"/>
      <dgm:spPr/>
      <dgm:t>
        <a:bodyPr/>
        <a:lstStyle/>
        <a:p>
          <a:endParaRPr lang="zh-CN" altLang="en-US"/>
        </a:p>
      </dgm:t>
    </dgm:pt>
    <dgm:pt modelId="{FBA6752E-CA53-4869-9CD3-5B51B24CC4E0}" type="pres">
      <dgm:prSet presAssocID="{ADFEB9F4-2057-44E8-A698-FBD5D3FA73E0}" presName="hierChild4" presStyleCnt="0"/>
      <dgm:spPr/>
      <dgm:t>
        <a:bodyPr/>
        <a:lstStyle/>
        <a:p>
          <a:endParaRPr lang="zh-CN" altLang="en-US"/>
        </a:p>
      </dgm:t>
    </dgm:pt>
    <dgm:pt modelId="{02BBB9B3-2A05-4515-B737-B866B657E21A}" type="pres">
      <dgm:prSet presAssocID="{ADFEB9F4-2057-44E8-A698-FBD5D3FA73E0}" presName="hierChild5" presStyleCnt="0"/>
      <dgm:spPr/>
      <dgm:t>
        <a:bodyPr/>
        <a:lstStyle/>
        <a:p>
          <a:endParaRPr lang="zh-CN" altLang="en-US"/>
        </a:p>
      </dgm:t>
    </dgm:pt>
    <dgm:pt modelId="{C51E5B3F-9347-4B57-A913-6EBA168F7D38}" type="pres">
      <dgm:prSet presAssocID="{C2325ED3-E0EB-4D4F-8FA0-52280BCB51C9}" presName="Name64" presStyleLbl="parChTrans1D2" presStyleIdx="2" presStyleCnt="4"/>
      <dgm:spPr/>
      <dgm:t>
        <a:bodyPr/>
        <a:lstStyle/>
        <a:p>
          <a:endParaRPr lang="zh-CN" altLang="en-US"/>
        </a:p>
      </dgm:t>
    </dgm:pt>
    <dgm:pt modelId="{28B3CA2E-5DB9-46D5-AA48-D70CECC67796}" type="pres">
      <dgm:prSet presAssocID="{9F7A7DFF-3F2A-4543-96E1-12C4035303E8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AEFC9097-4987-44E1-9E70-7D60030FC016}" type="pres">
      <dgm:prSet presAssocID="{9F7A7DFF-3F2A-4543-96E1-12C4035303E8}" presName="rootComposite" presStyleCnt="0"/>
      <dgm:spPr/>
      <dgm:t>
        <a:bodyPr/>
        <a:lstStyle/>
        <a:p>
          <a:endParaRPr lang="zh-CN" altLang="en-US"/>
        </a:p>
      </dgm:t>
    </dgm:pt>
    <dgm:pt modelId="{060A2910-0AF0-4FDD-A595-36F23A702989}" type="pres">
      <dgm:prSet presAssocID="{9F7A7DFF-3F2A-4543-96E1-12C4035303E8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38A7E8-0AD0-4357-AD31-E905EBE318C5}" type="pres">
      <dgm:prSet presAssocID="{9F7A7DFF-3F2A-4543-96E1-12C4035303E8}" presName="rootConnector" presStyleLbl="node2" presStyleIdx="2" presStyleCnt="4"/>
      <dgm:spPr/>
      <dgm:t>
        <a:bodyPr/>
        <a:lstStyle/>
        <a:p>
          <a:endParaRPr lang="zh-CN" altLang="en-US"/>
        </a:p>
      </dgm:t>
    </dgm:pt>
    <dgm:pt modelId="{430FBD6F-8FE9-4854-B323-DDCD6403DAEF}" type="pres">
      <dgm:prSet presAssocID="{9F7A7DFF-3F2A-4543-96E1-12C4035303E8}" presName="hierChild4" presStyleCnt="0"/>
      <dgm:spPr/>
      <dgm:t>
        <a:bodyPr/>
        <a:lstStyle/>
        <a:p>
          <a:endParaRPr lang="zh-CN" altLang="en-US"/>
        </a:p>
      </dgm:t>
    </dgm:pt>
    <dgm:pt modelId="{92EBB792-B648-4299-AC4A-A048B31DC417}" type="pres">
      <dgm:prSet presAssocID="{9F7A7DFF-3F2A-4543-96E1-12C4035303E8}" presName="hierChild5" presStyleCnt="0"/>
      <dgm:spPr/>
      <dgm:t>
        <a:bodyPr/>
        <a:lstStyle/>
        <a:p>
          <a:endParaRPr lang="zh-CN" altLang="en-US"/>
        </a:p>
      </dgm:t>
    </dgm:pt>
    <dgm:pt modelId="{9ECEF2C9-CCED-4DF9-8A72-E304BD917A22}" type="pres">
      <dgm:prSet presAssocID="{D74A2782-7224-4977-9BEB-AEF906E53440}" presName="Name64" presStyleLbl="parChTrans1D2" presStyleIdx="3" presStyleCnt="4"/>
      <dgm:spPr/>
      <dgm:t>
        <a:bodyPr/>
        <a:lstStyle/>
        <a:p>
          <a:endParaRPr lang="zh-CN" altLang="en-US"/>
        </a:p>
      </dgm:t>
    </dgm:pt>
    <dgm:pt modelId="{D64664EF-9583-4025-8122-85AC86F0EA5C}" type="pres">
      <dgm:prSet presAssocID="{3A0E3597-B5DE-4195-BB50-C2783CA59E59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CN" altLang="en-US"/>
        </a:p>
      </dgm:t>
    </dgm:pt>
    <dgm:pt modelId="{F74A863D-1D5C-4F1F-9585-9C687A138797}" type="pres">
      <dgm:prSet presAssocID="{3A0E3597-B5DE-4195-BB50-C2783CA59E59}" presName="rootComposite" presStyleCnt="0"/>
      <dgm:spPr/>
      <dgm:t>
        <a:bodyPr/>
        <a:lstStyle/>
        <a:p>
          <a:endParaRPr lang="zh-CN" altLang="en-US"/>
        </a:p>
      </dgm:t>
    </dgm:pt>
    <dgm:pt modelId="{D397FA34-97DD-49EC-B813-9E02EBA491A1}" type="pres">
      <dgm:prSet presAssocID="{3A0E3597-B5DE-4195-BB50-C2783CA59E59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4FB42D-B6B1-40CD-AAE3-0623344B4696}" type="pres">
      <dgm:prSet presAssocID="{3A0E3597-B5DE-4195-BB50-C2783CA59E59}" presName="rootConnector" presStyleLbl="node2" presStyleIdx="3" presStyleCnt="4"/>
      <dgm:spPr/>
      <dgm:t>
        <a:bodyPr/>
        <a:lstStyle/>
        <a:p>
          <a:endParaRPr lang="zh-CN" altLang="en-US"/>
        </a:p>
      </dgm:t>
    </dgm:pt>
    <dgm:pt modelId="{779ADA50-05FE-4747-97DF-E173D4B54AC4}" type="pres">
      <dgm:prSet presAssocID="{3A0E3597-B5DE-4195-BB50-C2783CA59E59}" presName="hierChild4" presStyleCnt="0"/>
      <dgm:spPr/>
      <dgm:t>
        <a:bodyPr/>
        <a:lstStyle/>
        <a:p>
          <a:endParaRPr lang="zh-CN" altLang="en-US"/>
        </a:p>
      </dgm:t>
    </dgm:pt>
    <dgm:pt modelId="{B40404A5-B03D-42E6-935E-DEC87B0773FB}" type="pres">
      <dgm:prSet presAssocID="{3A0E3597-B5DE-4195-BB50-C2783CA59E59}" presName="hierChild5" presStyleCnt="0"/>
      <dgm:spPr/>
      <dgm:t>
        <a:bodyPr/>
        <a:lstStyle/>
        <a:p>
          <a:endParaRPr lang="zh-CN" altLang="en-US"/>
        </a:p>
      </dgm:t>
    </dgm:pt>
    <dgm:pt modelId="{90E806CC-C96A-4669-AD25-DAB85FE10ACF}" type="pres">
      <dgm:prSet presAssocID="{C26F7B81-7505-494E-9AFF-30EE6B88660F}" presName="hierChild3" presStyleCnt="0"/>
      <dgm:spPr/>
      <dgm:t>
        <a:bodyPr/>
        <a:lstStyle/>
        <a:p>
          <a:endParaRPr lang="zh-CN" altLang="en-US"/>
        </a:p>
      </dgm:t>
    </dgm:pt>
  </dgm:ptLst>
  <dgm:cxnLst>
    <dgm:cxn modelId="{89FABB1E-9A76-4BE5-80B0-37271C6751D1}" type="presOf" srcId="{069B8B0A-AD51-4CB7-A73C-928B26A32C93}" destId="{BFB678E4-A1D8-4FA2-9229-3F2E23A871D2}" srcOrd="1" destOrd="0" presId="urn:microsoft.com/office/officeart/2009/3/layout/HorizontalOrganizationChart"/>
    <dgm:cxn modelId="{6CB03217-EBC4-4D8D-A35D-03FFE8FC6F9A}" type="presOf" srcId="{C26F7B81-7505-494E-9AFF-30EE6B88660F}" destId="{6362467E-FB07-4CD5-B711-C37DA288C54F}" srcOrd="0" destOrd="0" presId="urn:microsoft.com/office/officeart/2009/3/layout/HorizontalOrganizationChart"/>
    <dgm:cxn modelId="{FFC7B5D2-81FF-4D7E-BB56-DD10B4D3F440}" srcId="{C26F7B81-7505-494E-9AFF-30EE6B88660F}" destId="{3A0E3597-B5DE-4195-BB50-C2783CA59E59}" srcOrd="3" destOrd="0" parTransId="{D74A2782-7224-4977-9BEB-AEF906E53440}" sibTransId="{3A8D862A-E17C-43F6-B6C6-2D04BB455395}"/>
    <dgm:cxn modelId="{98E97FAE-855D-4644-B206-AA825532B0CF}" type="presOf" srcId="{069B8B0A-AD51-4CB7-A73C-928B26A32C93}" destId="{CA3F8742-140B-44EE-B093-6D6D2132F4FF}" srcOrd="0" destOrd="0" presId="urn:microsoft.com/office/officeart/2009/3/layout/HorizontalOrganizationChart"/>
    <dgm:cxn modelId="{BC3D720F-7A02-466B-B612-4C0FD5CFCB63}" type="presOf" srcId="{ADFEB9F4-2057-44E8-A698-FBD5D3FA73E0}" destId="{8ECC5DC0-BFC8-4A8B-AA9A-F80DA88DA093}" srcOrd="0" destOrd="0" presId="urn:microsoft.com/office/officeart/2009/3/layout/HorizontalOrganizationChart"/>
    <dgm:cxn modelId="{90DD56A8-391F-4434-A543-A42D9009001C}" type="presOf" srcId="{C26F7B81-7505-494E-9AFF-30EE6B88660F}" destId="{F7F5DB5C-EC3B-45D0-8920-CB7562915BF7}" srcOrd="1" destOrd="0" presId="urn:microsoft.com/office/officeart/2009/3/layout/HorizontalOrganizationChart"/>
    <dgm:cxn modelId="{2D20C474-BE3B-4683-8C59-D488694FED8E}" type="presOf" srcId="{3A0E3597-B5DE-4195-BB50-C2783CA59E59}" destId="{D397FA34-97DD-49EC-B813-9E02EBA491A1}" srcOrd="0" destOrd="0" presId="urn:microsoft.com/office/officeart/2009/3/layout/HorizontalOrganizationChart"/>
    <dgm:cxn modelId="{72C64F4F-2ADE-4D9E-819E-331B63B3A7D0}" type="presOf" srcId="{C2325ED3-E0EB-4D4F-8FA0-52280BCB51C9}" destId="{C51E5B3F-9347-4B57-A913-6EBA168F7D38}" srcOrd="0" destOrd="0" presId="urn:microsoft.com/office/officeart/2009/3/layout/HorizontalOrganizationChart"/>
    <dgm:cxn modelId="{89237A55-FBEF-4CBF-9DCB-6B8142364D44}" srcId="{C26F7B81-7505-494E-9AFF-30EE6B88660F}" destId="{069B8B0A-AD51-4CB7-A73C-928B26A32C93}" srcOrd="0" destOrd="0" parTransId="{0E85220B-3AA9-48DE-AF80-5E9786B36E3A}" sibTransId="{E18BD2EA-08C5-481C-A408-E0264631A59F}"/>
    <dgm:cxn modelId="{2889AA06-4B4E-4B25-A0CB-54A8B956E56C}" srcId="{D11A13FE-817A-4BD7-A95E-03A972836075}" destId="{C26F7B81-7505-494E-9AFF-30EE6B88660F}" srcOrd="0" destOrd="0" parTransId="{B95F391D-B956-452A-AEDA-BC4CDD127C67}" sibTransId="{06F7DE10-2078-4098-AA07-518A09B17833}"/>
    <dgm:cxn modelId="{EC916BC8-3DD9-43F6-9E53-586DB2A95899}" type="presOf" srcId="{ADFEB9F4-2057-44E8-A698-FBD5D3FA73E0}" destId="{8FAF58A8-C2AB-4E3A-844C-940BD165ACE1}" srcOrd="1" destOrd="0" presId="urn:microsoft.com/office/officeart/2009/3/layout/HorizontalOrganizationChart"/>
    <dgm:cxn modelId="{A3C6B79C-93C4-4334-A308-A0F86A812221}" srcId="{C26F7B81-7505-494E-9AFF-30EE6B88660F}" destId="{9F7A7DFF-3F2A-4543-96E1-12C4035303E8}" srcOrd="2" destOrd="0" parTransId="{C2325ED3-E0EB-4D4F-8FA0-52280BCB51C9}" sibTransId="{D7D3252C-B398-44FB-AF63-6919F880840C}"/>
    <dgm:cxn modelId="{3C206473-35B1-4C9B-9799-D9B20DAFBFFF}" srcId="{C26F7B81-7505-494E-9AFF-30EE6B88660F}" destId="{ADFEB9F4-2057-44E8-A698-FBD5D3FA73E0}" srcOrd="1" destOrd="0" parTransId="{CA5C69AE-CBC2-4146-9B00-7BB1D2D22822}" sibTransId="{10032B56-0173-4CDE-82CF-6B98A7E3F63C}"/>
    <dgm:cxn modelId="{881B1F72-A88E-4D79-920C-8193F985C48F}" type="presOf" srcId="{D74A2782-7224-4977-9BEB-AEF906E53440}" destId="{9ECEF2C9-CCED-4DF9-8A72-E304BD917A22}" srcOrd="0" destOrd="0" presId="urn:microsoft.com/office/officeart/2009/3/layout/HorizontalOrganizationChart"/>
    <dgm:cxn modelId="{BD464B3D-A54C-4115-A5C2-A31B74F36B0F}" type="presOf" srcId="{D11A13FE-817A-4BD7-A95E-03A972836075}" destId="{7AEB6DAA-FC4C-4A79-A600-21B27F488735}" srcOrd="0" destOrd="0" presId="urn:microsoft.com/office/officeart/2009/3/layout/HorizontalOrganizationChart"/>
    <dgm:cxn modelId="{26F5E4E2-5B64-4444-9046-B575FF3EF283}" type="presOf" srcId="{0E85220B-3AA9-48DE-AF80-5E9786B36E3A}" destId="{68324F44-85E6-42B3-8CD9-44B13D399D98}" srcOrd="0" destOrd="0" presId="urn:microsoft.com/office/officeart/2009/3/layout/HorizontalOrganizationChart"/>
    <dgm:cxn modelId="{0AB17F96-A688-4D3A-A0D3-1265871205EA}" type="presOf" srcId="{CA5C69AE-CBC2-4146-9B00-7BB1D2D22822}" destId="{B2482352-F428-4B20-AC7B-AA53F452B9F8}" srcOrd="0" destOrd="0" presId="urn:microsoft.com/office/officeart/2009/3/layout/HorizontalOrganizationChart"/>
    <dgm:cxn modelId="{CEB08A63-0F1A-4ACE-AF7E-CBAAC08D84E4}" type="presOf" srcId="{9F7A7DFF-3F2A-4543-96E1-12C4035303E8}" destId="{060A2910-0AF0-4FDD-A595-36F23A702989}" srcOrd="0" destOrd="0" presId="urn:microsoft.com/office/officeart/2009/3/layout/HorizontalOrganizationChart"/>
    <dgm:cxn modelId="{543F445F-81E5-4EA0-8806-5A12CF697C9D}" type="presOf" srcId="{3A0E3597-B5DE-4195-BB50-C2783CA59E59}" destId="{9C4FB42D-B6B1-40CD-AAE3-0623344B4696}" srcOrd="1" destOrd="0" presId="urn:microsoft.com/office/officeart/2009/3/layout/HorizontalOrganizationChart"/>
    <dgm:cxn modelId="{073E2671-DEB3-4D1F-B27F-36C56A594959}" type="presOf" srcId="{9F7A7DFF-3F2A-4543-96E1-12C4035303E8}" destId="{D338A7E8-0AD0-4357-AD31-E905EBE318C5}" srcOrd="1" destOrd="0" presId="urn:microsoft.com/office/officeart/2009/3/layout/HorizontalOrganizationChart"/>
    <dgm:cxn modelId="{E7119A0E-C6BB-407A-BABA-E05B6B4FAC07}" type="presParOf" srcId="{7AEB6DAA-FC4C-4A79-A600-21B27F488735}" destId="{6642D5F1-59DB-4505-BE54-D41CE2418DF0}" srcOrd="0" destOrd="0" presId="urn:microsoft.com/office/officeart/2009/3/layout/HorizontalOrganizationChart"/>
    <dgm:cxn modelId="{6D6D1877-A07A-4A2B-BC20-0C842F8E8EBC}" type="presParOf" srcId="{6642D5F1-59DB-4505-BE54-D41CE2418DF0}" destId="{C037B29C-EE0F-4E30-B16B-EA176F013CA3}" srcOrd="0" destOrd="0" presId="urn:microsoft.com/office/officeart/2009/3/layout/HorizontalOrganizationChart"/>
    <dgm:cxn modelId="{A5F397B9-FCDA-4CAA-BEE2-A262A7CA755A}" type="presParOf" srcId="{C037B29C-EE0F-4E30-B16B-EA176F013CA3}" destId="{6362467E-FB07-4CD5-B711-C37DA288C54F}" srcOrd="0" destOrd="0" presId="urn:microsoft.com/office/officeart/2009/3/layout/HorizontalOrganizationChart"/>
    <dgm:cxn modelId="{0A4707E6-5A27-4344-9283-6E5C4279E0C1}" type="presParOf" srcId="{C037B29C-EE0F-4E30-B16B-EA176F013CA3}" destId="{F7F5DB5C-EC3B-45D0-8920-CB7562915BF7}" srcOrd="1" destOrd="0" presId="urn:microsoft.com/office/officeart/2009/3/layout/HorizontalOrganizationChart"/>
    <dgm:cxn modelId="{6B9686E6-A547-4B00-9E56-F8420E9C1B72}" type="presParOf" srcId="{6642D5F1-59DB-4505-BE54-D41CE2418DF0}" destId="{9DD640E5-FA02-4C3F-B338-BA00A0913979}" srcOrd="1" destOrd="0" presId="urn:microsoft.com/office/officeart/2009/3/layout/HorizontalOrganizationChart"/>
    <dgm:cxn modelId="{F5D7BA7A-7486-4BAB-8A3C-2C37440210B0}" type="presParOf" srcId="{9DD640E5-FA02-4C3F-B338-BA00A0913979}" destId="{68324F44-85E6-42B3-8CD9-44B13D399D98}" srcOrd="0" destOrd="0" presId="urn:microsoft.com/office/officeart/2009/3/layout/HorizontalOrganizationChart"/>
    <dgm:cxn modelId="{C65F67A7-28CD-4BDC-8227-CFDF11974B0B}" type="presParOf" srcId="{9DD640E5-FA02-4C3F-B338-BA00A0913979}" destId="{92759254-0554-4EB4-A137-DF6C4F61C0F2}" srcOrd="1" destOrd="0" presId="urn:microsoft.com/office/officeart/2009/3/layout/HorizontalOrganizationChart"/>
    <dgm:cxn modelId="{F67E1BF2-E147-4376-815D-6F592349DB38}" type="presParOf" srcId="{92759254-0554-4EB4-A137-DF6C4F61C0F2}" destId="{B029B476-DFCD-4503-A2AB-4A9F6E86215D}" srcOrd="0" destOrd="0" presId="urn:microsoft.com/office/officeart/2009/3/layout/HorizontalOrganizationChart"/>
    <dgm:cxn modelId="{D51DF4C9-7774-4541-B034-FFD3DCC9B2EC}" type="presParOf" srcId="{B029B476-DFCD-4503-A2AB-4A9F6E86215D}" destId="{CA3F8742-140B-44EE-B093-6D6D2132F4FF}" srcOrd="0" destOrd="0" presId="urn:microsoft.com/office/officeart/2009/3/layout/HorizontalOrganizationChart"/>
    <dgm:cxn modelId="{AD6FE49C-CB3A-4DAF-8172-9D21A98DFEB7}" type="presParOf" srcId="{B029B476-DFCD-4503-A2AB-4A9F6E86215D}" destId="{BFB678E4-A1D8-4FA2-9229-3F2E23A871D2}" srcOrd="1" destOrd="0" presId="urn:microsoft.com/office/officeart/2009/3/layout/HorizontalOrganizationChart"/>
    <dgm:cxn modelId="{C018340C-34BD-4A50-8EE4-563398790A36}" type="presParOf" srcId="{92759254-0554-4EB4-A137-DF6C4F61C0F2}" destId="{04BF5BD3-B20F-4624-ACE9-2A1A4DA583A6}" srcOrd="1" destOrd="0" presId="urn:microsoft.com/office/officeart/2009/3/layout/HorizontalOrganizationChart"/>
    <dgm:cxn modelId="{FF59AF07-2295-43A5-8D71-2AA96D5CC5C0}" type="presParOf" srcId="{92759254-0554-4EB4-A137-DF6C4F61C0F2}" destId="{27F76E34-2103-45E1-B9E1-1507B9350FDE}" srcOrd="2" destOrd="0" presId="urn:microsoft.com/office/officeart/2009/3/layout/HorizontalOrganizationChart"/>
    <dgm:cxn modelId="{DE375570-5F3D-483E-A0F2-9005F2E8DB05}" type="presParOf" srcId="{9DD640E5-FA02-4C3F-B338-BA00A0913979}" destId="{B2482352-F428-4B20-AC7B-AA53F452B9F8}" srcOrd="2" destOrd="0" presId="urn:microsoft.com/office/officeart/2009/3/layout/HorizontalOrganizationChart"/>
    <dgm:cxn modelId="{59F1F057-1FD6-4F8E-8DE3-3272950A965C}" type="presParOf" srcId="{9DD640E5-FA02-4C3F-B338-BA00A0913979}" destId="{DC993743-E5B7-4F39-80DF-F8299F7F95C0}" srcOrd="3" destOrd="0" presId="urn:microsoft.com/office/officeart/2009/3/layout/HorizontalOrganizationChart"/>
    <dgm:cxn modelId="{A33C3795-9C31-4796-9A15-E52CF030B822}" type="presParOf" srcId="{DC993743-E5B7-4F39-80DF-F8299F7F95C0}" destId="{2A9884A3-982A-4372-8528-C987216D4CF9}" srcOrd="0" destOrd="0" presId="urn:microsoft.com/office/officeart/2009/3/layout/HorizontalOrganizationChart"/>
    <dgm:cxn modelId="{5CD90ED4-A5B3-4B6F-8FF4-C90AB7A094CE}" type="presParOf" srcId="{2A9884A3-982A-4372-8528-C987216D4CF9}" destId="{8ECC5DC0-BFC8-4A8B-AA9A-F80DA88DA093}" srcOrd="0" destOrd="0" presId="urn:microsoft.com/office/officeart/2009/3/layout/HorizontalOrganizationChart"/>
    <dgm:cxn modelId="{9532A808-E2F7-4BE6-816D-FDEF58B8F965}" type="presParOf" srcId="{2A9884A3-982A-4372-8528-C987216D4CF9}" destId="{8FAF58A8-C2AB-4E3A-844C-940BD165ACE1}" srcOrd="1" destOrd="0" presId="urn:microsoft.com/office/officeart/2009/3/layout/HorizontalOrganizationChart"/>
    <dgm:cxn modelId="{72954C5E-88E0-4AD0-B4BC-BC7603A2B345}" type="presParOf" srcId="{DC993743-E5B7-4F39-80DF-F8299F7F95C0}" destId="{FBA6752E-CA53-4869-9CD3-5B51B24CC4E0}" srcOrd="1" destOrd="0" presId="urn:microsoft.com/office/officeart/2009/3/layout/HorizontalOrganizationChart"/>
    <dgm:cxn modelId="{FD665EC7-BA39-41FD-B625-4B39FD3ED323}" type="presParOf" srcId="{DC993743-E5B7-4F39-80DF-F8299F7F95C0}" destId="{02BBB9B3-2A05-4515-B737-B866B657E21A}" srcOrd="2" destOrd="0" presId="urn:microsoft.com/office/officeart/2009/3/layout/HorizontalOrganizationChart"/>
    <dgm:cxn modelId="{95D31949-4328-496E-81C6-41C6BA805116}" type="presParOf" srcId="{9DD640E5-FA02-4C3F-B338-BA00A0913979}" destId="{C51E5B3F-9347-4B57-A913-6EBA168F7D38}" srcOrd="4" destOrd="0" presId="urn:microsoft.com/office/officeart/2009/3/layout/HorizontalOrganizationChart"/>
    <dgm:cxn modelId="{9D6DF2F6-20ED-47EC-84B6-A2E01B57CC89}" type="presParOf" srcId="{9DD640E5-FA02-4C3F-B338-BA00A0913979}" destId="{28B3CA2E-5DB9-46D5-AA48-D70CECC67796}" srcOrd="5" destOrd="0" presId="urn:microsoft.com/office/officeart/2009/3/layout/HorizontalOrganizationChart"/>
    <dgm:cxn modelId="{3CDA0C3A-83DE-4C51-9102-CD45D312B74E}" type="presParOf" srcId="{28B3CA2E-5DB9-46D5-AA48-D70CECC67796}" destId="{AEFC9097-4987-44E1-9E70-7D60030FC016}" srcOrd="0" destOrd="0" presId="urn:microsoft.com/office/officeart/2009/3/layout/HorizontalOrganizationChart"/>
    <dgm:cxn modelId="{209CDC0C-5F74-43AB-8736-A7A7AFE84B54}" type="presParOf" srcId="{AEFC9097-4987-44E1-9E70-7D60030FC016}" destId="{060A2910-0AF0-4FDD-A595-36F23A702989}" srcOrd="0" destOrd="0" presId="urn:microsoft.com/office/officeart/2009/3/layout/HorizontalOrganizationChart"/>
    <dgm:cxn modelId="{E9775449-EC8B-4F45-9BA6-127CABED5A22}" type="presParOf" srcId="{AEFC9097-4987-44E1-9E70-7D60030FC016}" destId="{D338A7E8-0AD0-4357-AD31-E905EBE318C5}" srcOrd="1" destOrd="0" presId="urn:microsoft.com/office/officeart/2009/3/layout/HorizontalOrganizationChart"/>
    <dgm:cxn modelId="{5FAAE89A-1F18-4B21-B6E5-4D0BCF702178}" type="presParOf" srcId="{28B3CA2E-5DB9-46D5-AA48-D70CECC67796}" destId="{430FBD6F-8FE9-4854-B323-DDCD6403DAEF}" srcOrd="1" destOrd="0" presId="urn:microsoft.com/office/officeart/2009/3/layout/HorizontalOrganizationChart"/>
    <dgm:cxn modelId="{39B6401C-DBC1-4EC7-B833-0D85A878EE23}" type="presParOf" srcId="{28B3CA2E-5DB9-46D5-AA48-D70CECC67796}" destId="{92EBB792-B648-4299-AC4A-A048B31DC417}" srcOrd="2" destOrd="0" presId="urn:microsoft.com/office/officeart/2009/3/layout/HorizontalOrganizationChart"/>
    <dgm:cxn modelId="{359A36A9-9056-48F9-8895-098850D60A02}" type="presParOf" srcId="{9DD640E5-FA02-4C3F-B338-BA00A0913979}" destId="{9ECEF2C9-CCED-4DF9-8A72-E304BD917A22}" srcOrd="6" destOrd="0" presId="urn:microsoft.com/office/officeart/2009/3/layout/HorizontalOrganizationChart"/>
    <dgm:cxn modelId="{AB5896FA-2F98-4B2A-8497-655AAEEC4649}" type="presParOf" srcId="{9DD640E5-FA02-4C3F-B338-BA00A0913979}" destId="{D64664EF-9583-4025-8122-85AC86F0EA5C}" srcOrd="7" destOrd="0" presId="urn:microsoft.com/office/officeart/2009/3/layout/HorizontalOrganizationChart"/>
    <dgm:cxn modelId="{96572E7C-DB3E-4CCA-A2A1-8F5CD3B95BE5}" type="presParOf" srcId="{D64664EF-9583-4025-8122-85AC86F0EA5C}" destId="{F74A863D-1D5C-4F1F-9585-9C687A138797}" srcOrd="0" destOrd="0" presId="urn:microsoft.com/office/officeart/2009/3/layout/HorizontalOrganizationChart"/>
    <dgm:cxn modelId="{A0DFDEA6-7362-49F5-B6CC-2CA042EE16BE}" type="presParOf" srcId="{F74A863D-1D5C-4F1F-9585-9C687A138797}" destId="{D397FA34-97DD-49EC-B813-9E02EBA491A1}" srcOrd="0" destOrd="0" presId="urn:microsoft.com/office/officeart/2009/3/layout/HorizontalOrganizationChart"/>
    <dgm:cxn modelId="{F4979162-278C-4088-9083-5351DFE6938C}" type="presParOf" srcId="{F74A863D-1D5C-4F1F-9585-9C687A138797}" destId="{9C4FB42D-B6B1-40CD-AAE3-0623344B4696}" srcOrd="1" destOrd="0" presId="urn:microsoft.com/office/officeart/2009/3/layout/HorizontalOrganizationChart"/>
    <dgm:cxn modelId="{62A0EDB9-2DB1-4647-8805-BA692B56C8A2}" type="presParOf" srcId="{D64664EF-9583-4025-8122-85AC86F0EA5C}" destId="{779ADA50-05FE-4747-97DF-E173D4B54AC4}" srcOrd="1" destOrd="0" presId="urn:microsoft.com/office/officeart/2009/3/layout/HorizontalOrganizationChart"/>
    <dgm:cxn modelId="{1DD81052-CDBD-4F92-931E-3920D9F52C32}" type="presParOf" srcId="{D64664EF-9583-4025-8122-85AC86F0EA5C}" destId="{B40404A5-B03D-42E6-935E-DEC87B0773FB}" srcOrd="2" destOrd="0" presId="urn:microsoft.com/office/officeart/2009/3/layout/HorizontalOrganizationChart"/>
    <dgm:cxn modelId="{8533CBC2-6B60-4858-9533-A52096C79CC2}" type="presParOf" srcId="{6642D5F1-59DB-4505-BE54-D41CE2418DF0}" destId="{90E806CC-C96A-4669-AD25-DAB85FE10ACF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7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BF5298-9B62-47C7-B6D0-5D4B97EF858F}">
      <dsp:nvSpPr>
        <dsp:cNvPr id="0" name=""/>
        <dsp:cNvSpPr/>
      </dsp:nvSpPr>
      <dsp:spPr>
        <a:xfrm>
          <a:off x="2586674" y="7720457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304440"/>
              </a:lnTo>
              <a:lnTo>
                <a:pt x="141600" y="30444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991696-314E-4913-9C07-9FADA212BE66}">
      <dsp:nvSpPr>
        <dsp:cNvPr id="0" name=""/>
        <dsp:cNvSpPr/>
      </dsp:nvSpPr>
      <dsp:spPr>
        <a:xfrm>
          <a:off x="3436275" y="7720457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304440"/>
              </a:lnTo>
              <a:lnTo>
                <a:pt x="141600" y="30444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BFDE2D-D02B-42F2-BE13-96881593E43D}">
      <dsp:nvSpPr>
        <dsp:cNvPr id="0" name=""/>
        <dsp:cNvSpPr/>
      </dsp:nvSpPr>
      <dsp:spPr>
        <a:xfrm>
          <a:off x="3436275" y="7674737"/>
          <a:ext cx="1416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00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198A2E-4031-462A-8C3F-46594AB63289}">
      <dsp:nvSpPr>
        <dsp:cNvPr id="0" name=""/>
        <dsp:cNvSpPr/>
      </dsp:nvSpPr>
      <dsp:spPr>
        <a:xfrm>
          <a:off x="3436275" y="7416016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304440"/>
              </a:moveTo>
              <a:lnTo>
                <a:pt x="70800" y="30444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5118D3-7060-4CC9-968B-5A0D52366494}">
      <dsp:nvSpPr>
        <dsp:cNvPr id="0" name=""/>
        <dsp:cNvSpPr/>
      </dsp:nvSpPr>
      <dsp:spPr>
        <a:xfrm>
          <a:off x="2586674" y="7674737"/>
          <a:ext cx="1416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00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E1BA38-9059-477B-9213-84C26A318EFC}">
      <dsp:nvSpPr>
        <dsp:cNvPr id="0" name=""/>
        <dsp:cNvSpPr/>
      </dsp:nvSpPr>
      <dsp:spPr>
        <a:xfrm>
          <a:off x="2586674" y="7416016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304440"/>
              </a:moveTo>
              <a:lnTo>
                <a:pt x="70800" y="30444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6A5826-A85A-433B-8262-3408CBC3A2B7}">
      <dsp:nvSpPr>
        <dsp:cNvPr id="0" name=""/>
        <dsp:cNvSpPr/>
      </dsp:nvSpPr>
      <dsp:spPr>
        <a:xfrm>
          <a:off x="1737074" y="3914954"/>
          <a:ext cx="141600" cy="38055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3805502"/>
              </a:lnTo>
              <a:lnTo>
                <a:pt x="141600" y="38055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D45D9-B6F2-4F00-8B43-8CA3EF900CAE}">
      <dsp:nvSpPr>
        <dsp:cNvPr id="0" name=""/>
        <dsp:cNvSpPr/>
      </dsp:nvSpPr>
      <dsp:spPr>
        <a:xfrm>
          <a:off x="2586674" y="6807136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304440"/>
              </a:lnTo>
              <a:lnTo>
                <a:pt x="141600" y="30444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2BA3CF-1600-4B02-994E-E24829090C25}">
      <dsp:nvSpPr>
        <dsp:cNvPr id="0" name=""/>
        <dsp:cNvSpPr/>
      </dsp:nvSpPr>
      <dsp:spPr>
        <a:xfrm>
          <a:off x="2586674" y="6761416"/>
          <a:ext cx="1416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00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7C0C3C-85D1-4BA2-9F5E-329E05B67B5E}">
      <dsp:nvSpPr>
        <dsp:cNvPr id="0" name=""/>
        <dsp:cNvSpPr/>
      </dsp:nvSpPr>
      <dsp:spPr>
        <a:xfrm>
          <a:off x="2586674" y="6502696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304440"/>
              </a:moveTo>
              <a:lnTo>
                <a:pt x="70800" y="30444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627613-6482-409A-A4E8-D0CA0206B946}">
      <dsp:nvSpPr>
        <dsp:cNvPr id="0" name=""/>
        <dsp:cNvSpPr/>
      </dsp:nvSpPr>
      <dsp:spPr>
        <a:xfrm>
          <a:off x="1737074" y="3914954"/>
          <a:ext cx="141600" cy="28921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2892181"/>
              </a:lnTo>
              <a:lnTo>
                <a:pt x="141600" y="289218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5165A-95B8-4B57-97A2-53066BD7A9A6}">
      <dsp:nvSpPr>
        <dsp:cNvPr id="0" name=""/>
        <dsp:cNvSpPr/>
      </dsp:nvSpPr>
      <dsp:spPr>
        <a:xfrm>
          <a:off x="2586674" y="5437155"/>
          <a:ext cx="141600" cy="761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761100"/>
              </a:lnTo>
              <a:lnTo>
                <a:pt x="141600" y="76110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687B4B-58CF-4126-BBFD-0F9064F34270}">
      <dsp:nvSpPr>
        <dsp:cNvPr id="0" name=""/>
        <dsp:cNvSpPr/>
      </dsp:nvSpPr>
      <dsp:spPr>
        <a:xfrm>
          <a:off x="2586674" y="5437155"/>
          <a:ext cx="141600" cy="4566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456660"/>
              </a:lnTo>
              <a:lnTo>
                <a:pt x="141600" y="4566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D967B4-A872-4DFE-8A2C-A0D22E6A628E}">
      <dsp:nvSpPr>
        <dsp:cNvPr id="0" name=""/>
        <dsp:cNvSpPr/>
      </dsp:nvSpPr>
      <dsp:spPr>
        <a:xfrm>
          <a:off x="2586674" y="5437155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152220"/>
              </a:lnTo>
              <a:lnTo>
                <a:pt x="141600" y="1522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8377A-928F-43C0-A673-CA3BF5B275CD}">
      <dsp:nvSpPr>
        <dsp:cNvPr id="0" name=""/>
        <dsp:cNvSpPr/>
      </dsp:nvSpPr>
      <dsp:spPr>
        <a:xfrm>
          <a:off x="2586674" y="5284935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152220"/>
              </a:moveTo>
              <a:lnTo>
                <a:pt x="70800" y="15222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4B057A-EA71-49F4-A4E6-EAE0B95E097C}">
      <dsp:nvSpPr>
        <dsp:cNvPr id="0" name=""/>
        <dsp:cNvSpPr/>
      </dsp:nvSpPr>
      <dsp:spPr>
        <a:xfrm>
          <a:off x="2586674" y="4980495"/>
          <a:ext cx="141600" cy="456660"/>
        </a:xfrm>
        <a:custGeom>
          <a:avLst/>
          <a:gdLst/>
          <a:ahLst/>
          <a:cxnLst/>
          <a:rect l="0" t="0" r="0" b="0"/>
          <a:pathLst>
            <a:path>
              <a:moveTo>
                <a:pt x="0" y="456660"/>
              </a:moveTo>
              <a:lnTo>
                <a:pt x="70800" y="45666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243CC3-A993-4D8F-BF6E-98F9BA1EDC65}">
      <dsp:nvSpPr>
        <dsp:cNvPr id="0" name=""/>
        <dsp:cNvSpPr/>
      </dsp:nvSpPr>
      <dsp:spPr>
        <a:xfrm>
          <a:off x="2586674" y="4676055"/>
          <a:ext cx="141600" cy="761100"/>
        </a:xfrm>
        <a:custGeom>
          <a:avLst/>
          <a:gdLst/>
          <a:ahLst/>
          <a:cxnLst/>
          <a:rect l="0" t="0" r="0" b="0"/>
          <a:pathLst>
            <a:path>
              <a:moveTo>
                <a:pt x="0" y="761100"/>
              </a:moveTo>
              <a:lnTo>
                <a:pt x="70800" y="76110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2F50AF-6300-4BFA-A332-C4CDE14EB9A6}">
      <dsp:nvSpPr>
        <dsp:cNvPr id="0" name=""/>
        <dsp:cNvSpPr/>
      </dsp:nvSpPr>
      <dsp:spPr>
        <a:xfrm>
          <a:off x="1737074" y="3914954"/>
          <a:ext cx="141600" cy="15222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1522200"/>
              </a:lnTo>
              <a:lnTo>
                <a:pt x="141600" y="15222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FF7777-112D-4DE1-B61B-EC71AF6951F6}">
      <dsp:nvSpPr>
        <dsp:cNvPr id="0" name=""/>
        <dsp:cNvSpPr/>
      </dsp:nvSpPr>
      <dsp:spPr>
        <a:xfrm>
          <a:off x="3436275" y="4371615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152220"/>
              </a:lnTo>
              <a:lnTo>
                <a:pt x="141600" y="1522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E1C82B-9092-4F05-A8AF-8CB093D4B837}">
      <dsp:nvSpPr>
        <dsp:cNvPr id="0" name=""/>
        <dsp:cNvSpPr/>
      </dsp:nvSpPr>
      <dsp:spPr>
        <a:xfrm>
          <a:off x="3436275" y="4219395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152220"/>
              </a:moveTo>
              <a:lnTo>
                <a:pt x="70800" y="15222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41C3CB-FD68-475C-9DBF-7411A9F64659}">
      <dsp:nvSpPr>
        <dsp:cNvPr id="0" name=""/>
        <dsp:cNvSpPr/>
      </dsp:nvSpPr>
      <dsp:spPr>
        <a:xfrm>
          <a:off x="2586674" y="4219395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152220"/>
              </a:lnTo>
              <a:lnTo>
                <a:pt x="141600" y="1522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92566A-B8B1-4FC3-ADEB-954D5732D42E}">
      <dsp:nvSpPr>
        <dsp:cNvPr id="0" name=""/>
        <dsp:cNvSpPr/>
      </dsp:nvSpPr>
      <dsp:spPr>
        <a:xfrm>
          <a:off x="2586674" y="4067175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152220"/>
              </a:moveTo>
              <a:lnTo>
                <a:pt x="70800" y="15222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E61B47-9732-4AA8-97CB-FF1C697D84EB}">
      <dsp:nvSpPr>
        <dsp:cNvPr id="0" name=""/>
        <dsp:cNvSpPr/>
      </dsp:nvSpPr>
      <dsp:spPr>
        <a:xfrm>
          <a:off x="1737074" y="3914954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304440"/>
              </a:lnTo>
              <a:lnTo>
                <a:pt x="141600" y="30444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D9FF45-01CD-41CC-A53E-8AB365FDB2B1}">
      <dsp:nvSpPr>
        <dsp:cNvPr id="0" name=""/>
        <dsp:cNvSpPr/>
      </dsp:nvSpPr>
      <dsp:spPr>
        <a:xfrm>
          <a:off x="2586674" y="3458294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304440"/>
              </a:lnTo>
              <a:lnTo>
                <a:pt x="141600" y="30444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031F55-A87E-4539-B3BB-7AC5E1F12C19}">
      <dsp:nvSpPr>
        <dsp:cNvPr id="0" name=""/>
        <dsp:cNvSpPr/>
      </dsp:nvSpPr>
      <dsp:spPr>
        <a:xfrm>
          <a:off x="2586674" y="3412574"/>
          <a:ext cx="1416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00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8798A6-898B-4E0E-A1D8-9419782355FD}">
      <dsp:nvSpPr>
        <dsp:cNvPr id="0" name=""/>
        <dsp:cNvSpPr/>
      </dsp:nvSpPr>
      <dsp:spPr>
        <a:xfrm>
          <a:off x="2586674" y="3153854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304440"/>
              </a:moveTo>
              <a:lnTo>
                <a:pt x="70800" y="30444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13952A-493E-4DC2-AB18-0D7C4FE9E5CD}">
      <dsp:nvSpPr>
        <dsp:cNvPr id="0" name=""/>
        <dsp:cNvSpPr/>
      </dsp:nvSpPr>
      <dsp:spPr>
        <a:xfrm>
          <a:off x="1737074" y="3458294"/>
          <a:ext cx="141600" cy="456660"/>
        </a:xfrm>
        <a:custGeom>
          <a:avLst/>
          <a:gdLst/>
          <a:ahLst/>
          <a:cxnLst/>
          <a:rect l="0" t="0" r="0" b="0"/>
          <a:pathLst>
            <a:path>
              <a:moveTo>
                <a:pt x="0" y="456660"/>
              </a:moveTo>
              <a:lnTo>
                <a:pt x="70800" y="45666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4FFB3-6A52-43CB-9CDF-0A197C6592D4}">
      <dsp:nvSpPr>
        <dsp:cNvPr id="0" name=""/>
        <dsp:cNvSpPr/>
      </dsp:nvSpPr>
      <dsp:spPr>
        <a:xfrm>
          <a:off x="2586674" y="2544974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304440"/>
              </a:lnTo>
              <a:lnTo>
                <a:pt x="141600" y="30444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1D531F-28D7-4F83-A1C7-F39146F0F438}">
      <dsp:nvSpPr>
        <dsp:cNvPr id="0" name=""/>
        <dsp:cNvSpPr/>
      </dsp:nvSpPr>
      <dsp:spPr>
        <a:xfrm>
          <a:off x="2586674" y="2499254"/>
          <a:ext cx="1416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00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34679E-98C4-403E-8343-2A13A3914D87}">
      <dsp:nvSpPr>
        <dsp:cNvPr id="0" name=""/>
        <dsp:cNvSpPr/>
      </dsp:nvSpPr>
      <dsp:spPr>
        <a:xfrm>
          <a:off x="2586674" y="2240533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304440"/>
              </a:moveTo>
              <a:lnTo>
                <a:pt x="70800" y="30444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F31A0D-66FB-4745-A16C-392563D10C14}">
      <dsp:nvSpPr>
        <dsp:cNvPr id="0" name=""/>
        <dsp:cNvSpPr/>
      </dsp:nvSpPr>
      <dsp:spPr>
        <a:xfrm>
          <a:off x="1737074" y="2544974"/>
          <a:ext cx="141600" cy="1369980"/>
        </a:xfrm>
        <a:custGeom>
          <a:avLst/>
          <a:gdLst/>
          <a:ahLst/>
          <a:cxnLst/>
          <a:rect l="0" t="0" r="0" b="0"/>
          <a:pathLst>
            <a:path>
              <a:moveTo>
                <a:pt x="0" y="1369980"/>
              </a:moveTo>
              <a:lnTo>
                <a:pt x="70800" y="136998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2489B-46F7-4315-A1D4-221CC7F15155}">
      <dsp:nvSpPr>
        <dsp:cNvPr id="0" name=""/>
        <dsp:cNvSpPr/>
      </dsp:nvSpPr>
      <dsp:spPr>
        <a:xfrm>
          <a:off x="2586674" y="1783873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152220"/>
              </a:lnTo>
              <a:lnTo>
                <a:pt x="141600" y="1522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5AC5B0-8AF9-4341-B5F1-A34AFA0DBFA0}">
      <dsp:nvSpPr>
        <dsp:cNvPr id="0" name=""/>
        <dsp:cNvSpPr/>
      </dsp:nvSpPr>
      <dsp:spPr>
        <a:xfrm>
          <a:off x="2586674" y="1631653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152220"/>
              </a:moveTo>
              <a:lnTo>
                <a:pt x="70800" y="15222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35F7EC-2699-420D-AE77-DFF69C8C7E42}">
      <dsp:nvSpPr>
        <dsp:cNvPr id="0" name=""/>
        <dsp:cNvSpPr/>
      </dsp:nvSpPr>
      <dsp:spPr>
        <a:xfrm>
          <a:off x="1737074" y="1783873"/>
          <a:ext cx="141600" cy="2131081"/>
        </a:xfrm>
        <a:custGeom>
          <a:avLst/>
          <a:gdLst/>
          <a:ahLst/>
          <a:cxnLst/>
          <a:rect l="0" t="0" r="0" b="0"/>
          <a:pathLst>
            <a:path>
              <a:moveTo>
                <a:pt x="0" y="2131081"/>
              </a:moveTo>
              <a:lnTo>
                <a:pt x="70800" y="2131081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966499-80E6-43D5-A913-47501CE12E18}">
      <dsp:nvSpPr>
        <dsp:cNvPr id="0" name=""/>
        <dsp:cNvSpPr/>
      </dsp:nvSpPr>
      <dsp:spPr>
        <a:xfrm>
          <a:off x="2586674" y="1174993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152220"/>
              </a:lnTo>
              <a:lnTo>
                <a:pt x="141600" y="1522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5B8D50-9599-4CB1-964C-E9D0CF11803E}">
      <dsp:nvSpPr>
        <dsp:cNvPr id="0" name=""/>
        <dsp:cNvSpPr/>
      </dsp:nvSpPr>
      <dsp:spPr>
        <a:xfrm>
          <a:off x="2586674" y="1022773"/>
          <a:ext cx="141600" cy="152220"/>
        </a:xfrm>
        <a:custGeom>
          <a:avLst/>
          <a:gdLst/>
          <a:ahLst/>
          <a:cxnLst/>
          <a:rect l="0" t="0" r="0" b="0"/>
          <a:pathLst>
            <a:path>
              <a:moveTo>
                <a:pt x="0" y="152220"/>
              </a:moveTo>
              <a:lnTo>
                <a:pt x="70800" y="15222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5F60DC-B3D1-4A33-986F-53B20E654E8C}">
      <dsp:nvSpPr>
        <dsp:cNvPr id="0" name=""/>
        <dsp:cNvSpPr/>
      </dsp:nvSpPr>
      <dsp:spPr>
        <a:xfrm>
          <a:off x="1737074" y="1174993"/>
          <a:ext cx="141600" cy="2739961"/>
        </a:xfrm>
        <a:custGeom>
          <a:avLst/>
          <a:gdLst/>
          <a:ahLst/>
          <a:cxnLst/>
          <a:rect l="0" t="0" r="0" b="0"/>
          <a:pathLst>
            <a:path>
              <a:moveTo>
                <a:pt x="0" y="2739961"/>
              </a:moveTo>
              <a:lnTo>
                <a:pt x="70800" y="2739961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02813E-AEC7-4DDF-8B55-FCBF5DCB1AA0}">
      <dsp:nvSpPr>
        <dsp:cNvPr id="0" name=""/>
        <dsp:cNvSpPr/>
      </dsp:nvSpPr>
      <dsp:spPr>
        <a:xfrm>
          <a:off x="2586674" y="413892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00" y="0"/>
              </a:lnTo>
              <a:lnTo>
                <a:pt x="70800" y="304440"/>
              </a:lnTo>
              <a:lnTo>
                <a:pt x="141600" y="30444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8AA9E1-2B7D-4FD6-8E83-67F95F34BD77}">
      <dsp:nvSpPr>
        <dsp:cNvPr id="0" name=""/>
        <dsp:cNvSpPr/>
      </dsp:nvSpPr>
      <dsp:spPr>
        <a:xfrm>
          <a:off x="2586674" y="368172"/>
          <a:ext cx="1416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00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073DA1-117E-401A-BC1E-4DA9F24C285C}">
      <dsp:nvSpPr>
        <dsp:cNvPr id="0" name=""/>
        <dsp:cNvSpPr/>
      </dsp:nvSpPr>
      <dsp:spPr>
        <a:xfrm>
          <a:off x="2586674" y="109452"/>
          <a:ext cx="141600" cy="304440"/>
        </a:xfrm>
        <a:custGeom>
          <a:avLst/>
          <a:gdLst/>
          <a:ahLst/>
          <a:cxnLst/>
          <a:rect l="0" t="0" r="0" b="0"/>
          <a:pathLst>
            <a:path>
              <a:moveTo>
                <a:pt x="0" y="304440"/>
              </a:moveTo>
              <a:lnTo>
                <a:pt x="70800" y="304440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1D5CED-E83C-4389-A6D5-5E7866C6F7E4}">
      <dsp:nvSpPr>
        <dsp:cNvPr id="0" name=""/>
        <dsp:cNvSpPr/>
      </dsp:nvSpPr>
      <dsp:spPr>
        <a:xfrm>
          <a:off x="1737074" y="413892"/>
          <a:ext cx="141600" cy="3501061"/>
        </a:xfrm>
        <a:custGeom>
          <a:avLst/>
          <a:gdLst/>
          <a:ahLst/>
          <a:cxnLst/>
          <a:rect l="0" t="0" r="0" b="0"/>
          <a:pathLst>
            <a:path>
              <a:moveTo>
                <a:pt x="0" y="3501061"/>
              </a:moveTo>
              <a:lnTo>
                <a:pt x="70800" y="3501061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91A766-A820-4056-97D3-76536E211103}">
      <dsp:nvSpPr>
        <dsp:cNvPr id="0" name=""/>
        <dsp:cNvSpPr/>
      </dsp:nvSpPr>
      <dsp:spPr>
        <a:xfrm>
          <a:off x="1737074" y="109452"/>
          <a:ext cx="141600" cy="3805502"/>
        </a:xfrm>
        <a:custGeom>
          <a:avLst/>
          <a:gdLst/>
          <a:ahLst/>
          <a:cxnLst/>
          <a:rect l="0" t="0" r="0" b="0"/>
          <a:pathLst>
            <a:path>
              <a:moveTo>
                <a:pt x="0" y="3805502"/>
              </a:moveTo>
              <a:lnTo>
                <a:pt x="70800" y="3805502"/>
              </a:lnTo>
              <a:lnTo>
                <a:pt x="70800" y="0"/>
              </a:lnTo>
              <a:lnTo>
                <a:pt x="14160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599A9C-1305-46EF-953D-FA1C79300A4B}">
      <dsp:nvSpPr>
        <dsp:cNvPr id="0" name=""/>
        <dsp:cNvSpPr/>
      </dsp:nvSpPr>
      <dsp:spPr>
        <a:xfrm>
          <a:off x="1029074" y="380698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综合管理平台</a:t>
          </a:r>
        </a:p>
      </dsp:txBody>
      <dsp:txXfrm>
        <a:off x="1029074" y="3806984"/>
        <a:ext cx="708000" cy="215940"/>
      </dsp:txXfrm>
    </dsp:sp>
    <dsp:sp modelId="{183D506D-3A12-4369-B8A2-0B557F176B3C}">
      <dsp:nvSpPr>
        <dsp:cNvPr id="0" name=""/>
        <dsp:cNvSpPr/>
      </dsp:nvSpPr>
      <dsp:spPr>
        <a:xfrm>
          <a:off x="1878674" y="1482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系统初始化向导</a:t>
          </a:r>
        </a:p>
      </dsp:txBody>
      <dsp:txXfrm>
        <a:off x="1878674" y="1482"/>
        <a:ext cx="708000" cy="215940"/>
      </dsp:txXfrm>
    </dsp:sp>
    <dsp:sp modelId="{400C9538-8AE0-4089-8B6D-35AD2D0E5D55}">
      <dsp:nvSpPr>
        <dsp:cNvPr id="0" name=""/>
        <dsp:cNvSpPr/>
      </dsp:nvSpPr>
      <dsp:spPr>
        <a:xfrm>
          <a:off x="1878674" y="305922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系统基础配置</a:t>
          </a:r>
        </a:p>
      </dsp:txBody>
      <dsp:txXfrm>
        <a:off x="1878674" y="305922"/>
        <a:ext cx="708000" cy="215940"/>
      </dsp:txXfrm>
    </dsp:sp>
    <dsp:sp modelId="{1F542F07-2070-4247-80AB-D9EB50BA0E7D}">
      <dsp:nvSpPr>
        <dsp:cNvPr id="0" name=""/>
        <dsp:cNvSpPr/>
      </dsp:nvSpPr>
      <dsp:spPr>
        <a:xfrm>
          <a:off x="2728275" y="1482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基础参数</a:t>
          </a:r>
        </a:p>
      </dsp:txBody>
      <dsp:txXfrm>
        <a:off x="2728275" y="1482"/>
        <a:ext cx="708000" cy="215940"/>
      </dsp:txXfrm>
    </dsp:sp>
    <dsp:sp modelId="{88DF47E0-E2B6-4172-BF5F-1BF5C3266B9B}">
      <dsp:nvSpPr>
        <dsp:cNvPr id="0" name=""/>
        <dsp:cNvSpPr/>
      </dsp:nvSpPr>
      <dsp:spPr>
        <a:xfrm>
          <a:off x="2728275" y="305922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卡类管理</a:t>
          </a:r>
        </a:p>
      </dsp:txBody>
      <dsp:txXfrm>
        <a:off x="2728275" y="305922"/>
        <a:ext cx="708000" cy="215940"/>
      </dsp:txXfrm>
    </dsp:sp>
    <dsp:sp modelId="{521FBF52-3D55-4083-B84B-DFE0F5105634}">
      <dsp:nvSpPr>
        <dsp:cNvPr id="0" name=""/>
        <dsp:cNvSpPr/>
      </dsp:nvSpPr>
      <dsp:spPr>
        <a:xfrm>
          <a:off x="2728275" y="610363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钱包管理</a:t>
          </a:r>
        </a:p>
      </dsp:txBody>
      <dsp:txXfrm>
        <a:off x="2728275" y="610363"/>
        <a:ext cx="708000" cy="215940"/>
      </dsp:txXfrm>
    </dsp:sp>
    <dsp:sp modelId="{3CF22F2A-445C-4D92-8FE3-C8B1927C4094}">
      <dsp:nvSpPr>
        <dsp:cNvPr id="0" name=""/>
        <dsp:cNvSpPr/>
      </dsp:nvSpPr>
      <dsp:spPr>
        <a:xfrm>
          <a:off x="1878674" y="1067023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系统权限管理</a:t>
          </a:r>
        </a:p>
      </dsp:txBody>
      <dsp:txXfrm>
        <a:off x="1878674" y="1067023"/>
        <a:ext cx="708000" cy="215940"/>
      </dsp:txXfrm>
    </dsp:sp>
    <dsp:sp modelId="{E171294A-A026-4A08-9213-965F89882425}">
      <dsp:nvSpPr>
        <dsp:cNvPr id="0" name=""/>
        <dsp:cNvSpPr/>
      </dsp:nvSpPr>
      <dsp:spPr>
        <a:xfrm>
          <a:off x="2728275" y="914803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角色管理</a:t>
          </a:r>
        </a:p>
      </dsp:txBody>
      <dsp:txXfrm>
        <a:off x="2728275" y="914803"/>
        <a:ext cx="708000" cy="215940"/>
      </dsp:txXfrm>
    </dsp:sp>
    <dsp:sp modelId="{97B58EA1-9E49-4C63-AFEB-29FB417ABF56}">
      <dsp:nvSpPr>
        <dsp:cNvPr id="0" name=""/>
        <dsp:cNvSpPr/>
      </dsp:nvSpPr>
      <dsp:spPr>
        <a:xfrm>
          <a:off x="2728275" y="1219243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权限管理</a:t>
          </a:r>
        </a:p>
      </dsp:txBody>
      <dsp:txXfrm>
        <a:off x="2728275" y="1219243"/>
        <a:ext cx="708000" cy="215940"/>
      </dsp:txXfrm>
    </dsp:sp>
    <dsp:sp modelId="{9531EE37-CBC0-4236-8697-8DE276E2BBD5}">
      <dsp:nvSpPr>
        <dsp:cNvPr id="0" name=""/>
        <dsp:cNvSpPr/>
      </dsp:nvSpPr>
      <dsp:spPr>
        <a:xfrm>
          <a:off x="1878674" y="1675903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校区信息管理</a:t>
          </a:r>
        </a:p>
      </dsp:txBody>
      <dsp:txXfrm>
        <a:off x="1878674" y="1675903"/>
        <a:ext cx="708000" cy="215940"/>
      </dsp:txXfrm>
    </dsp:sp>
    <dsp:sp modelId="{4FEDDFF8-9B11-411E-8D0D-F1056B4A2E5B}">
      <dsp:nvSpPr>
        <dsp:cNvPr id="0" name=""/>
        <dsp:cNvSpPr/>
      </dsp:nvSpPr>
      <dsp:spPr>
        <a:xfrm>
          <a:off x="2728275" y="1523683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学校数据管理</a:t>
          </a:r>
        </a:p>
      </dsp:txBody>
      <dsp:txXfrm>
        <a:off x="2728275" y="1523683"/>
        <a:ext cx="708000" cy="215940"/>
      </dsp:txXfrm>
    </dsp:sp>
    <dsp:sp modelId="{D26558EC-816B-41D5-B6C5-36852A2F559A}">
      <dsp:nvSpPr>
        <dsp:cNvPr id="0" name=""/>
        <dsp:cNvSpPr/>
      </dsp:nvSpPr>
      <dsp:spPr>
        <a:xfrm>
          <a:off x="2728275" y="1828123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校区数据管理</a:t>
          </a:r>
        </a:p>
      </dsp:txBody>
      <dsp:txXfrm>
        <a:off x="2728275" y="1828123"/>
        <a:ext cx="708000" cy="215940"/>
      </dsp:txXfrm>
    </dsp:sp>
    <dsp:sp modelId="{2F207F27-5C63-47A9-88BD-738904E60D36}">
      <dsp:nvSpPr>
        <dsp:cNvPr id="0" name=""/>
        <dsp:cNvSpPr/>
      </dsp:nvSpPr>
      <dsp:spPr>
        <a:xfrm>
          <a:off x="1878674" y="243700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建筑物信息管理</a:t>
          </a:r>
        </a:p>
      </dsp:txBody>
      <dsp:txXfrm>
        <a:off x="1878674" y="2437004"/>
        <a:ext cx="708000" cy="215940"/>
      </dsp:txXfrm>
    </dsp:sp>
    <dsp:sp modelId="{6AB834BE-E38F-4386-88E4-8600E4B00959}">
      <dsp:nvSpPr>
        <dsp:cNvPr id="0" name=""/>
        <dsp:cNvSpPr/>
      </dsp:nvSpPr>
      <dsp:spPr>
        <a:xfrm>
          <a:off x="2728275" y="2132563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建筑物管理</a:t>
          </a:r>
        </a:p>
      </dsp:txBody>
      <dsp:txXfrm>
        <a:off x="2728275" y="2132563"/>
        <a:ext cx="708000" cy="215940"/>
      </dsp:txXfrm>
    </dsp:sp>
    <dsp:sp modelId="{4850FC18-97A0-4B76-BE5B-9DC4E921380B}">
      <dsp:nvSpPr>
        <dsp:cNvPr id="0" name=""/>
        <dsp:cNvSpPr/>
      </dsp:nvSpPr>
      <dsp:spPr>
        <a:xfrm>
          <a:off x="2728275" y="243700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房间管理</a:t>
          </a:r>
        </a:p>
      </dsp:txBody>
      <dsp:txXfrm>
        <a:off x="2728275" y="2437004"/>
        <a:ext cx="708000" cy="215940"/>
      </dsp:txXfrm>
    </dsp:sp>
    <dsp:sp modelId="{885BC886-930C-45E1-B763-53EE3B426159}">
      <dsp:nvSpPr>
        <dsp:cNvPr id="0" name=""/>
        <dsp:cNvSpPr/>
      </dsp:nvSpPr>
      <dsp:spPr>
        <a:xfrm>
          <a:off x="2728275" y="274144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宿舍分配</a:t>
          </a:r>
        </a:p>
      </dsp:txBody>
      <dsp:txXfrm>
        <a:off x="2728275" y="2741444"/>
        <a:ext cx="708000" cy="215940"/>
      </dsp:txXfrm>
    </dsp:sp>
    <dsp:sp modelId="{652EEF2C-C4C6-4809-A456-7F294ED15494}">
      <dsp:nvSpPr>
        <dsp:cNvPr id="0" name=""/>
        <dsp:cNvSpPr/>
      </dsp:nvSpPr>
      <dsp:spPr>
        <a:xfrm>
          <a:off x="1878674" y="335032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时间信息管理</a:t>
          </a:r>
        </a:p>
      </dsp:txBody>
      <dsp:txXfrm>
        <a:off x="1878674" y="3350324"/>
        <a:ext cx="708000" cy="215940"/>
      </dsp:txXfrm>
    </dsp:sp>
    <dsp:sp modelId="{7D48EEFD-48B2-4FF3-8242-1E9B9101D0A6}">
      <dsp:nvSpPr>
        <dsp:cNvPr id="0" name=""/>
        <dsp:cNvSpPr/>
      </dsp:nvSpPr>
      <dsp:spPr>
        <a:xfrm>
          <a:off x="2728275" y="304588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校历管理</a:t>
          </a:r>
        </a:p>
      </dsp:txBody>
      <dsp:txXfrm>
        <a:off x="2728275" y="3045884"/>
        <a:ext cx="708000" cy="215940"/>
      </dsp:txXfrm>
    </dsp:sp>
    <dsp:sp modelId="{1A3CBB09-7E47-4D39-AEE7-F1058AFA5B9B}">
      <dsp:nvSpPr>
        <dsp:cNvPr id="0" name=""/>
        <dsp:cNvSpPr/>
      </dsp:nvSpPr>
      <dsp:spPr>
        <a:xfrm>
          <a:off x="2728275" y="335032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作息时间管理</a:t>
          </a:r>
        </a:p>
      </dsp:txBody>
      <dsp:txXfrm>
        <a:off x="2728275" y="3350324"/>
        <a:ext cx="708000" cy="215940"/>
      </dsp:txXfrm>
    </dsp:sp>
    <dsp:sp modelId="{8716A5C2-ED42-4F44-B076-5C8E2046ACA3}">
      <dsp:nvSpPr>
        <dsp:cNvPr id="0" name=""/>
        <dsp:cNvSpPr/>
      </dsp:nvSpPr>
      <dsp:spPr>
        <a:xfrm>
          <a:off x="2728275" y="365476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消费时间段管理</a:t>
          </a:r>
        </a:p>
      </dsp:txBody>
      <dsp:txXfrm>
        <a:off x="2728275" y="3654764"/>
        <a:ext cx="708000" cy="215940"/>
      </dsp:txXfrm>
    </dsp:sp>
    <dsp:sp modelId="{0571CD13-9F7E-4DEC-A83D-5FCB223587E9}">
      <dsp:nvSpPr>
        <dsp:cNvPr id="0" name=""/>
        <dsp:cNvSpPr/>
      </dsp:nvSpPr>
      <dsp:spPr>
        <a:xfrm>
          <a:off x="1878674" y="411142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系统高级配置</a:t>
          </a:r>
        </a:p>
      </dsp:txBody>
      <dsp:txXfrm>
        <a:off x="1878674" y="4111425"/>
        <a:ext cx="708000" cy="215940"/>
      </dsp:txXfrm>
    </dsp:sp>
    <dsp:sp modelId="{65D6EC01-F92F-4689-B752-C11D6510E2E2}">
      <dsp:nvSpPr>
        <dsp:cNvPr id="0" name=""/>
        <dsp:cNvSpPr/>
      </dsp:nvSpPr>
      <dsp:spPr>
        <a:xfrm>
          <a:off x="2728275" y="3959204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数据字典</a:t>
          </a:r>
        </a:p>
      </dsp:txBody>
      <dsp:txXfrm>
        <a:off x="2728275" y="3959204"/>
        <a:ext cx="708000" cy="215940"/>
      </dsp:txXfrm>
    </dsp:sp>
    <dsp:sp modelId="{5DC0C41E-E159-41AE-B72B-B0850DCA7DEE}">
      <dsp:nvSpPr>
        <dsp:cNvPr id="0" name=""/>
        <dsp:cNvSpPr/>
      </dsp:nvSpPr>
      <dsp:spPr>
        <a:xfrm>
          <a:off x="2728275" y="426364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菜单管理</a:t>
          </a:r>
        </a:p>
      </dsp:txBody>
      <dsp:txXfrm>
        <a:off x="2728275" y="4263645"/>
        <a:ext cx="708000" cy="215940"/>
      </dsp:txXfrm>
    </dsp:sp>
    <dsp:sp modelId="{8F9FA3B0-781D-42BF-A782-14224449E7E9}">
      <dsp:nvSpPr>
        <dsp:cNvPr id="0" name=""/>
        <dsp:cNvSpPr/>
      </dsp:nvSpPr>
      <dsp:spPr>
        <a:xfrm>
          <a:off x="3577875" y="411142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菜单定义</a:t>
          </a:r>
        </a:p>
      </dsp:txBody>
      <dsp:txXfrm>
        <a:off x="3577875" y="4111425"/>
        <a:ext cx="708000" cy="215940"/>
      </dsp:txXfrm>
    </dsp:sp>
    <dsp:sp modelId="{95D732B5-1C6D-46F8-9A49-136ECECF4D7C}">
      <dsp:nvSpPr>
        <dsp:cNvPr id="0" name=""/>
        <dsp:cNvSpPr/>
      </dsp:nvSpPr>
      <dsp:spPr>
        <a:xfrm>
          <a:off x="3577875" y="441586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菜单权限管理</a:t>
          </a:r>
        </a:p>
      </dsp:txBody>
      <dsp:txXfrm>
        <a:off x="3577875" y="4415865"/>
        <a:ext cx="708000" cy="215940"/>
      </dsp:txXfrm>
    </dsp:sp>
    <dsp:sp modelId="{1CF34644-8AC6-4649-AD50-4634D8911E83}">
      <dsp:nvSpPr>
        <dsp:cNvPr id="0" name=""/>
        <dsp:cNvSpPr/>
      </dsp:nvSpPr>
      <dsp:spPr>
        <a:xfrm>
          <a:off x="1878674" y="532918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设备信息管理</a:t>
          </a:r>
        </a:p>
      </dsp:txBody>
      <dsp:txXfrm>
        <a:off x="1878674" y="5329185"/>
        <a:ext cx="708000" cy="215940"/>
      </dsp:txXfrm>
    </dsp:sp>
    <dsp:sp modelId="{A04D1646-224D-45BB-A2C5-4A9FE0BC0074}">
      <dsp:nvSpPr>
        <dsp:cNvPr id="0" name=""/>
        <dsp:cNvSpPr/>
      </dsp:nvSpPr>
      <dsp:spPr>
        <a:xfrm>
          <a:off x="2728275" y="456808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服务器</a:t>
          </a:r>
          <a:r>
            <a:rPr lang="en-US" altLang="zh-CN" sz="600" kern="1200"/>
            <a:t>PC</a:t>
          </a:r>
          <a:r>
            <a:rPr lang="zh-CN" altLang="en-US" sz="600" kern="1200"/>
            <a:t>设备管理</a:t>
          </a:r>
        </a:p>
      </dsp:txBody>
      <dsp:txXfrm>
        <a:off x="2728275" y="4568085"/>
        <a:ext cx="708000" cy="215940"/>
      </dsp:txXfrm>
    </dsp:sp>
    <dsp:sp modelId="{6DA5F44F-0BD8-4D46-9625-8326BE13128E}">
      <dsp:nvSpPr>
        <dsp:cNvPr id="0" name=""/>
        <dsp:cNvSpPr/>
      </dsp:nvSpPr>
      <dsp:spPr>
        <a:xfrm>
          <a:off x="2728275" y="487252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设备区域管理</a:t>
          </a:r>
        </a:p>
      </dsp:txBody>
      <dsp:txXfrm>
        <a:off x="2728275" y="4872525"/>
        <a:ext cx="708000" cy="215940"/>
      </dsp:txXfrm>
    </dsp:sp>
    <dsp:sp modelId="{BE745A96-2A84-4ED3-80B7-DA7354FFD2EC}">
      <dsp:nvSpPr>
        <dsp:cNvPr id="0" name=""/>
        <dsp:cNvSpPr/>
      </dsp:nvSpPr>
      <dsp:spPr>
        <a:xfrm>
          <a:off x="2728275" y="517696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设备结算账户管理</a:t>
          </a:r>
        </a:p>
      </dsp:txBody>
      <dsp:txXfrm>
        <a:off x="2728275" y="5176965"/>
        <a:ext cx="708000" cy="215940"/>
      </dsp:txXfrm>
    </dsp:sp>
    <dsp:sp modelId="{2A54A4F3-E72E-4BB4-8FB8-208E80827DEC}">
      <dsp:nvSpPr>
        <dsp:cNvPr id="0" name=""/>
        <dsp:cNvSpPr/>
      </dsp:nvSpPr>
      <dsp:spPr>
        <a:xfrm>
          <a:off x="2728275" y="548140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网关设备管理</a:t>
          </a:r>
        </a:p>
      </dsp:txBody>
      <dsp:txXfrm>
        <a:off x="2728275" y="5481405"/>
        <a:ext cx="708000" cy="215940"/>
      </dsp:txXfrm>
    </dsp:sp>
    <dsp:sp modelId="{AFD0B1E5-D8BB-4F29-A1E4-3C511F9D1D78}">
      <dsp:nvSpPr>
        <dsp:cNvPr id="0" name=""/>
        <dsp:cNvSpPr/>
      </dsp:nvSpPr>
      <dsp:spPr>
        <a:xfrm>
          <a:off x="2728275" y="5785845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终端机具管理</a:t>
          </a:r>
        </a:p>
      </dsp:txBody>
      <dsp:txXfrm>
        <a:off x="2728275" y="5785845"/>
        <a:ext cx="708000" cy="215940"/>
      </dsp:txXfrm>
    </dsp:sp>
    <dsp:sp modelId="{5EE6EE1D-D742-4C1E-9936-6E3D965148FB}">
      <dsp:nvSpPr>
        <dsp:cNvPr id="0" name=""/>
        <dsp:cNvSpPr/>
      </dsp:nvSpPr>
      <dsp:spPr>
        <a:xfrm>
          <a:off x="2728275" y="609028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设备分配</a:t>
          </a:r>
        </a:p>
      </dsp:txBody>
      <dsp:txXfrm>
        <a:off x="2728275" y="6090286"/>
        <a:ext cx="708000" cy="215940"/>
      </dsp:txXfrm>
    </dsp:sp>
    <dsp:sp modelId="{C40F9FC2-AD96-4671-9A4A-5E60493C85AD}">
      <dsp:nvSpPr>
        <dsp:cNvPr id="0" name=""/>
        <dsp:cNvSpPr/>
      </dsp:nvSpPr>
      <dsp:spPr>
        <a:xfrm>
          <a:off x="1878674" y="669916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日志管理</a:t>
          </a:r>
        </a:p>
      </dsp:txBody>
      <dsp:txXfrm>
        <a:off x="1878674" y="6699166"/>
        <a:ext cx="708000" cy="215940"/>
      </dsp:txXfrm>
    </dsp:sp>
    <dsp:sp modelId="{E698BBBE-5624-4B5B-A5AF-75CC46B4139B}">
      <dsp:nvSpPr>
        <dsp:cNvPr id="0" name=""/>
        <dsp:cNvSpPr/>
      </dsp:nvSpPr>
      <dsp:spPr>
        <a:xfrm>
          <a:off x="2728275" y="639472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系统操作日志</a:t>
          </a:r>
        </a:p>
      </dsp:txBody>
      <dsp:txXfrm>
        <a:off x="2728275" y="6394726"/>
        <a:ext cx="708000" cy="215940"/>
      </dsp:txXfrm>
    </dsp:sp>
    <dsp:sp modelId="{5F54F58F-173E-48F7-8678-AA646AA8F5B3}">
      <dsp:nvSpPr>
        <dsp:cNvPr id="0" name=""/>
        <dsp:cNvSpPr/>
      </dsp:nvSpPr>
      <dsp:spPr>
        <a:xfrm>
          <a:off x="2728275" y="669916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终端操作日志</a:t>
          </a:r>
        </a:p>
      </dsp:txBody>
      <dsp:txXfrm>
        <a:off x="2728275" y="6699166"/>
        <a:ext cx="708000" cy="215940"/>
      </dsp:txXfrm>
    </dsp:sp>
    <dsp:sp modelId="{4A6AE363-57F9-4E51-9625-362E9739CBEC}">
      <dsp:nvSpPr>
        <dsp:cNvPr id="0" name=""/>
        <dsp:cNvSpPr/>
      </dsp:nvSpPr>
      <dsp:spPr>
        <a:xfrm>
          <a:off x="2728275" y="700360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错误日志</a:t>
          </a:r>
        </a:p>
      </dsp:txBody>
      <dsp:txXfrm>
        <a:off x="2728275" y="7003606"/>
        <a:ext cx="708000" cy="215940"/>
      </dsp:txXfrm>
    </dsp:sp>
    <dsp:sp modelId="{BF3D460C-D93E-4F8C-931E-A4FC2D26AAC9}">
      <dsp:nvSpPr>
        <dsp:cNvPr id="0" name=""/>
        <dsp:cNvSpPr/>
      </dsp:nvSpPr>
      <dsp:spPr>
        <a:xfrm>
          <a:off x="1878674" y="761248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帮助</a:t>
          </a:r>
        </a:p>
      </dsp:txBody>
      <dsp:txXfrm>
        <a:off x="1878674" y="7612486"/>
        <a:ext cx="708000" cy="215940"/>
      </dsp:txXfrm>
    </dsp:sp>
    <dsp:sp modelId="{1A9CD1CC-FD00-40B3-B819-BE0FEA9BF31D}">
      <dsp:nvSpPr>
        <dsp:cNvPr id="0" name=""/>
        <dsp:cNvSpPr/>
      </dsp:nvSpPr>
      <dsp:spPr>
        <a:xfrm>
          <a:off x="2728275" y="730804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软件注册</a:t>
          </a:r>
        </a:p>
      </dsp:txBody>
      <dsp:txXfrm>
        <a:off x="2728275" y="7308046"/>
        <a:ext cx="708000" cy="215940"/>
      </dsp:txXfrm>
    </dsp:sp>
    <dsp:sp modelId="{434941BF-3653-4478-8CA2-4CF1D755428A}">
      <dsp:nvSpPr>
        <dsp:cNvPr id="0" name=""/>
        <dsp:cNvSpPr/>
      </dsp:nvSpPr>
      <dsp:spPr>
        <a:xfrm>
          <a:off x="2728275" y="761248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帮助</a:t>
          </a:r>
        </a:p>
      </dsp:txBody>
      <dsp:txXfrm>
        <a:off x="2728275" y="7612486"/>
        <a:ext cx="708000" cy="215940"/>
      </dsp:txXfrm>
    </dsp:sp>
    <dsp:sp modelId="{68241D73-30FC-4396-81A4-5951A8498E81}">
      <dsp:nvSpPr>
        <dsp:cNvPr id="0" name=""/>
        <dsp:cNvSpPr/>
      </dsp:nvSpPr>
      <dsp:spPr>
        <a:xfrm>
          <a:off x="3577875" y="730804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常用操作说明</a:t>
          </a:r>
        </a:p>
      </dsp:txBody>
      <dsp:txXfrm>
        <a:off x="3577875" y="7308046"/>
        <a:ext cx="708000" cy="215940"/>
      </dsp:txXfrm>
    </dsp:sp>
    <dsp:sp modelId="{DB75AF2C-BB0A-4C74-82F1-A1A9D1C999B4}">
      <dsp:nvSpPr>
        <dsp:cNvPr id="0" name=""/>
        <dsp:cNvSpPr/>
      </dsp:nvSpPr>
      <dsp:spPr>
        <a:xfrm>
          <a:off x="3577875" y="7612486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系统操作说明</a:t>
          </a:r>
        </a:p>
      </dsp:txBody>
      <dsp:txXfrm>
        <a:off x="3577875" y="7612486"/>
        <a:ext cx="708000" cy="215940"/>
      </dsp:txXfrm>
    </dsp:sp>
    <dsp:sp modelId="{8D0D50E7-BEC6-48F7-A06C-D8E6BF550F35}">
      <dsp:nvSpPr>
        <dsp:cNvPr id="0" name=""/>
        <dsp:cNvSpPr/>
      </dsp:nvSpPr>
      <dsp:spPr>
        <a:xfrm>
          <a:off x="3577875" y="7916927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常见问题处理</a:t>
          </a:r>
        </a:p>
      </dsp:txBody>
      <dsp:txXfrm>
        <a:off x="3577875" y="7916927"/>
        <a:ext cx="708000" cy="215940"/>
      </dsp:txXfrm>
    </dsp:sp>
    <dsp:sp modelId="{E3CE3D44-9ECF-497C-B929-FEA07BCA1090}">
      <dsp:nvSpPr>
        <dsp:cNvPr id="0" name=""/>
        <dsp:cNvSpPr/>
      </dsp:nvSpPr>
      <dsp:spPr>
        <a:xfrm>
          <a:off x="2728275" y="7916927"/>
          <a:ext cx="708000" cy="215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关于</a:t>
          </a:r>
        </a:p>
      </dsp:txBody>
      <dsp:txXfrm>
        <a:off x="2728275" y="7916927"/>
        <a:ext cx="708000" cy="215940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582A73-54E4-4A28-92F8-C6D0F60BC65C}">
      <dsp:nvSpPr>
        <dsp:cNvPr id="0" name=""/>
        <dsp:cNvSpPr/>
      </dsp:nvSpPr>
      <dsp:spPr>
        <a:xfrm>
          <a:off x="2341607" y="3053058"/>
          <a:ext cx="212742" cy="4573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371" y="0"/>
              </a:lnTo>
              <a:lnTo>
                <a:pt x="106371" y="457397"/>
              </a:lnTo>
              <a:lnTo>
                <a:pt x="212742" y="4573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95E41C-740E-4DB4-8711-2D9A6A504569}">
      <dsp:nvSpPr>
        <dsp:cNvPr id="0" name=""/>
        <dsp:cNvSpPr/>
      </dsp:nvSpPr>
      <dsp:spPr>
        <a:xfrm>
          <a:off x="2341607" y="3007338"/>
          <a:ext cx="21274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2742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4606F8-5FC4-4912-98B8-7973F4E8EA65}">
      <dsp:nvSpPr>
        <dsp:cNvPr id="0" name=""/>
        <dsp:cNvSpPr/>
      </dsp:nvSpPr>
      <dsp:spPr>
        <a:xfrm>
          <a:off x="2341607" y="2595661"/>
          <a:ext cx="212742" cy="457397"/>
        </a:xfrm>
        <a:custGeom>
          <a:avLst/>
          <a:gdLst/>
          <a:ahLst/>
          <a:cxnLst/>
          <a:rect l="0" t="0" r="0" b="0"/>
          <a:pathLst>
            <a:path>
              <a:moveTo>
                <a:pt x="0" y="457397"/>
              </a:moveTo>
              <a:lnTo>
                <a:pt x="106371" y="457397"/>
              </a:lnTo>
              <a:lnTo>
                <a:pt x="106371" y="0"/>
              </a:lnTo>
              <a:lnTo>
                <a:pt x="212742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950AF4-38CA-4781-95E5-41FBF090364D}">
      <dsp:nvSpPr>
        <dsp:cNvPr id="0" name=""/>
        <dsp:cNvSpPr/>
      </dsp:nvSpPr>
      <dsp:spPr>
        <a:xfrm>
          <a:off x="1065150" y="2138263"/>
          <a:ext cx="212742" cy="914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371" y="0"/>
              </a:lnTo>
              <a:lnTo>
                <a:pt x="106371" y="914794"/>
              </a:lnTo>
              <a:lnTo>
                <a:pt x="212742" y="91479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F71374-2D51-4572-89E7-C61154E8ACD1}">
      <dsp:nvSpPr>
        <dsp:cNvPr id="0" name=""/>
        <dsp:cNvSpPr/>
      </dsp:nvSpPr>
      <dsp:spPr>
        <a:xfrm>
          <a:off x="1065150" y="2138263"/>
          <a:ext cx="212742" cy="4573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371" y="0"/>
              </a:lnTo>
              <a:lnTo>
                <a:pt x="106371" y="457397"/>
              </a:lnTo>
              <a:lnTo>
                <a:pt x="212742" y="4573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73D0B8-830C-409F-BA2F-306742DE4B14}">
      <dsp:nvSpPr>
        <dsp:cNvPr id="0" name=""/>
        <dsp:cNvSpPr/>
      </dsp:nvSpPr>
      <dsp:spPr>
        <a:xfrm>
          <a:off x="1065150" y="2092543"/>
          <a:ext cx="21274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2742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36C10C-3F00-414D-B8DF-3C6B6119F87F}">
      <dsp:nvSpPr>
        <dsp:cNvPr id="0" name=""/>
        <dsp:cNvSpPr/>
      </dsp:nvSpPr>
      <dsp:spPr>
        <a:xfrm>
          <a:off x="1065150" y="1680866"/>
          <a:ext cx="212742" cy="457397"/>
        </a:xfrm>
        <a:custGeom>
          <a:avLst/>
          <a:gdLst/>
          <a:ahLst/>
          <a:cxnLst/>
          <a:rect l="0" t="0" r="0" b="0"/>
          <a:pathLst>
            <a:path>
              <a:moveTo>
                <a:pt x="0" y="457397"/>
              </a:moveTo>
              <a:lnTo>
                <a:pt x="106371" y="457397"/>
              </a:lnTo>
              <a:lnTo>
                <a:pt x="106371" y="0"/>
              </a:lnTo>
              <a:lnTo>
                <a:pt x="212742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3CF0A7-443B-4F77-B764-1002A56923C4}">
      <dsp:nvSpPr>
        <dsp:cNvPr id="0" name=""/>
        <dsp:cNvSpPr/>
      </dsp:nvSpPr>
      <dsp:spPr>
        <a:xfrm>
          <a:off x="1065150" y="1223469"/>
          <a:ext cx="212742" cy="914794"/>
        </a:xfrm>
        <a:custGeom>
          <a:avLst/>
          <a:gdLst/>
          <a:ahLst/>
          <a:cxnLst/>
          <a:rect l="0" t="0" r="0" b="0"/>
          <a:pathLst>
            <a:path>
              <a:moveTo>
                <a:pt x="0" y="914794"/>
              </a:moveTo>
              <a:lnTo>
                <a:pt x="106371" y="914794"/>
              </a:lnTo>
              <a:lnTo>
                <a:pt x="106371" y="0"/>
              </a:lnTo>
              <a:lnTo>
                <a:pt x="212742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1435" y="1976047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电梯管理系统</a:t>
          </a:r>
        </a:p>
      </dsp:txBody>
      <dsp:txXfrm>
        <a:off x="1435" y="1976047"/>
        <a:ext cx="1063714" cy="324432"/>
      </dsp:txXfrm>
    </dsp:sp>
    <dsp:sp modelId="{E95813AB-2614-4F87-8A44-F8F953EAA3CD}">
      <dsp:nvSpPr>
        <dsp:cNvPr id="0" name=""/>
        <dsp:cNvSpPr/>
      </dsp:nvSpPr>
      <dsp:spPr>
        <a:xfrm>
          <a:off x="1277892" y="1061253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系统参数管理</a:t>
          </a:r>
        </a:p>
      </dsp:txBody>
      <dsp:txXfrm>
        <a:off x="1277892" y="1061253"/>
        <a:ext cx="1063714" cy="324432"/>
      </dsp:txXfrm>
    </dsp:sp>
    <dsp:sp modelId="{C9C5B5C3-10C6-4460-B8D2-CECC7D09D3BA}">
      <dsp:nvSpPr>
        <dsp:cNvPr id="0" name=""/>
        <dsp:cNvSpPr/>
      </dsp:nvSpPr>
      <dsp:spPr>
        <a:xfrm>
          <a:off x="1277892" y="1518650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电梯管理</a:t>
          </a:r>
        </a:p>
      </dsp:txBody>
      <dsp:txXfrm>
        <a:off x="1277892" y="1518650"/>
        <a:ext cx="1063714" cy="324432"/>
      </dsp:txXfrm>
    </dsp:sp>
    <dsp:sp modelId="{8987574B-9AEA-4AAA-AC75-5639985B857E}">
      <dsp:nvSpPr>
        <dsp:cNvPr id="0" name=""/>
        <dsp:cNvSpPr/>
      </dsp:nvSpPr>
      <dsp:spPr>
        <a:xfrm>
          <a:off x="1277892" y="1976047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权限管理</a:t>
          </a:r>
        </a:p>
      </dsp:txBody>
      <dsp:txXfrm>
        <a:off x="1277892" y="1976047"/>
        <a:ext cx="1063714" cy="324432"/>
      </dsp:txXfrm>
    </dsp:sp>
    <dsp:sp modelId="{A294B3CE-67DD-42F4-A0C5-347C26D93EFF}">
      <dsp:nvSpPr>
        <dsp:cNvPr id="0" name=""/>
        <dsp:cNvSpPr/>
      </dsp:nvSpPr>
      <dsp:spPr>
        <a:xfrm>
          <a:off x="1277892" y="2433444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设备操作</a:t>
          </a:r>
        </a:p>
      </dsp:txBody>
      <dsp:txXfrm>
        <a:off x="1277892" y="2433444"/>
        <a:ext cx="1063714" cy="324432"/>
      </dsp:txXfrm>
    </dsp:sp>
    <dsp:sp modelId="{41E56323-0AFE-4743-B264-084E12521124}">
      <dsp:nvSpPr>
        <dsp:cNvPr id="0" name=""/>
        <dsp:cNvSpPr/>
      </dsp:nvSpPr>
      <dsp:spPr>
        <a:xfrm>
          <a:off x="1277892" y="2890841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数据查询</a:t>
          </a:r>
        </a:p>
      </dsp:txBody>
      <dsp:txXfrm>
        <a:off x="1277892" y="2890841"/>
        <a:ext cx="1063714" cy="324432"/>
      </dsp:txXfrm>
    </dsp:sp>
    <dsp:sp modelId="{47FAF1E5-7137-4F64-A797-6F881A99E281}">
      <dsp:nvSpPr>
        <dsp:cNvPr id="0" name=""/>
        <dsp:cNvSpPr/>
      </dsp:nvSpPr>
      <dsp:spPr>
        <a:xfrm>
          <a:off x="2554349" y="2433444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权限查询</a:t>
          </a:r>
        </a:p>
      </dsp:txBody>
      <dsp:txXfrm>
        <a:off x="2554349" y="2433444"/>
        <a:ext cx="1063714" cy="324432"/>
      </dsp:txXfrm>
    </dsp:sp>
    <dsp:sp modelId="{7ABD1D45-58E7-4C2D-A773-CB6DC1E1B2D9}">
      <dsp:nvSpPr>
        <dsp:cNvPr id="0" name=""/>
        <dsp:cNvSpPr/>
      </dsp:nvSpPr>
      <dsp:spPr>
        <a:xfrm>
          <a:off x="2554349" y="2890841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明细记录查询</a:t>
          </a:r>
        </a:p>
      </dsp:txBody>
      <dsp:txXfrm>
        <a:off x="2554349" y="2890841"/>
        <a:ext cx="1063714" cy="324432"/>
      </dsp:txXfrm>
    </dsp:sp>
    <dsp:sp modelId="{0F903E27-4BDE-4DB8-9383-F4D4A5CD72E3}">
      <dsp:nvSpPr>
        <dsp:cNvPr id="0" name=""/>
        <dsp:cNvSpPr/>
      </dsp:nvSpPr>
      <dsp:spPr>
        <a:xfrm>
          <a:off x="2554349" y="3348238"/>
          <a:ext cx="1063714" cy="324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统计数据查询</a:t>
          </a:r>
        </a:p>
      </dsp:txBody>
      <dsp:txXfrm>
        <a:off x="2554349" y="3348238"/>
        <a:ext cx="1063714" cy="324432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878303" y="5661882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217855"/>
              </a:lnTo>
              <a:lnTo>
                <a:pt x="117073" y="21785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A52CE2-36E8-4BB2-A338-49F6E14D60C3}">
      <dsp:nvSpPr>
        <dsp:cNvPr id="0" name=""/>
        <dsp:cNvSpPr/>
      </dsp:nvSpPr>
      <dsp:spPr>
        <a:xfrm>
          <a:off x="1878303" y="5616162"/>
          <a:ext cx="1170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7073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878303" y="5444026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217855"/>
              </a:moveTo>
              <a:lnTo>
                <a:pt x="58536" y="217855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878303" y="4790458"/>
          <a:ext cx="117073" cy="4357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435711"/>
              </a:lnTo>
              <a:lnTo>
                <a:pt x="117073" y="43571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573F2D-4658-4A76-91B7-DCF0401F67BB}">
      <dsp:nvSpPr>
        <dsp:cNvPr id="0" name=""/>
        <dsp:cNvSpPr/>
      </dsp:nvSpPr>
      <dsp:spPr>
        <a:xfrm>
          <a:off x="1878303" y="4790458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217855"/>
              </a:lnTo>
              <a:lnTo>
                <a:pt x="117073" y="21785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94BD64-3409-4255-B073-80F33BE53C38}">
      <dsp:nvSpPr>
        <dsp:cNvPr id="0" name=""/>
        <dsp:cNvSpPr/>
      </dsp:nvSpPr>
      <dsp:spPr>
        <a:xfrm>
          <a:off x="1878303" y="4744738"/>
          <a:ext cx="1170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7073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878303" y="4572602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217855"/>
              </a:moveTo>
              <a:lnTo>
                <a:pt x="58536" y="217855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878303" y="4354747"/>
          <a:ext cx="117073" cy="435711"/>
        </a:xfrm>
        <a:custGeom>
          <a:avLst/>
          <a:gdLst/>
          <a:ahLst/>
          <a:cxnLst/>
          <a:rect l="0" t="0" r="0" b="0"/>
          <a:pathLst>
            <a:path>
              <a:moveTo>
                <a:pt x="0" y="435711"/>
              </a:moveTo>
              <a:lnTo>
                <a:pt x="58536" y="435711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D5B1D6-36CA-47BD-B69C-460A82AF0098}">
      <dsp:nvSpPr>
        <dsp:cNvPr id="0" name=""/>
        <dsp:cNvSpPr/>
      </dsp:nvSpPr>
      <dsp:spPr>
        <a:xfrm>
          <a:off x="1878303" y="4027906"/>
          <a:ext cx="117073" cy="108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108927"/>
              </a:lnTo>
              <a:lnTo>
                <a:pt x="117073" y="108927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AE8E8B-0891-4C95-BE79-F791242CF848}">
      <dsp:nvSpPr>
        <dsp:cNvPr id="0" name=""/>
        <dsp:cNvSpPr/>
      </dsp:nvSpPr>
      <dsp:spPr>
        <a:xfrm>
          <a:off x="1878303" y="3918922"/>
          <a:ext cx="117073" cy="108984"/>
        </a:xfrm>
        <a:custGeom>
          <a:avLst/>
          <a:gdLst/>
          <a:ahLst/>
          <a:cxnLst/>
          <a:rect l="0" t="0" r="0" b="0"/>
          <a:pathLst>
            <a:path>
              <a:moveTo>
                <a:pt x="0" y="108984"/>
              </a:moveTo>
              <a:lnTo>
                <a:pt x="58536" y="108984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6BBEC0-21D6-4DCD-A479-756523A1495A}">
      <dsp:nvSpPr>
        <dsp:cNvPr id="0" name=""/>
        <dsp:cNvSpPr/>
      </dsp:nvSpPr>
      <dsp:spPr>
        <a:xfrm>
          <a:off x="1878303" y="3357741"/>
          <a:ext cx="117073" cy="3267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326783"/>
              </a:lnTo>
              <a:lnTo>
                <a:pt x="117073" y="326783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82C45A-8180-4A76-BFA8-2CAE9E49A4A6}">
      <dsp:nvSpPr>
        <dsp:cNvPr id="0" name=""/>
        <dsp:cNvSpPr/>
      </dsp:nvSpPr>
      <dsp:spPr>
        <a:xfrm>
          <a:off x="1878303" y="3357741"/>
          <a:ext cx="117073" cy="923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92386"/>
              </a:lnTo>
              <a:lnTo>
                <a:pt x="117073" y="9238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9287E4-37CA-4C27-9304-24A6795D85BC}">
      <dsp:nvSpPr>
        <dsp:cNvPr id="0" name=""/>
        <dsp:cNvSpPr/>
      </dsp:nvSpPr>
      <dsp:spPr>
        <a:xfrm>
          <a:off x="1878303" y="3232272"/>
          <a:ext cx="117073" cy="125469"/>
        </a:xfrm>
        <a:custGeom>
          <a:avLst/>
          <a:gdLst/>
          <a:ahLst/>
          <a:cxnLst/>
          <a:rect l="0" t="0" r="0" b="0"/>
          <a:pathLst>
            <a:path>
              <a:moveTo>
                <a:pt x="0" y="125469"/>
              </a:moveTo>
              <a:lnTo>
                <a:pt x="58536" y="125469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2BF062-B2B9-4273-8466-AF0F730E1296}">
      <dsp:nvSpPr>
        <dsp:cNvPr id="0" name=""/>
        <dsp:cNvSpPr/>
      </dsp:nvSpPr>
      <dsp:spPr>
        <a:xfrm>
          <a:off x="3281472" y="3014416"/>
          <a:ext cx="117073" cy="108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108927"/>
              </a:lnTo>
              <a:lnTo>
                <a:pt x="117073" y="10892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FB9359-A9B6-4725-8966-34E66D69C68C}">
      <dsp:nvSpPr>
        <dsp:cNvPr id="0" name=""/>
        <dsp:cNvSpPr/>
      </dsp:nvSpPr>
      <dsp:spPr>
        <a:xfrm>
          <a:off x="3281472" y="2905488"/>
          <a:ext cx="117073" cy="108927"/>
        </a:xfrm>
        <a:custGeom>
          <a:avLst/>
          <a:gdLst/>
          <a:ahLst/>
          <a:cxnLst/>
          <a:rect l="0" t="0" r="0" b="0"/>
          <a:pathLst>
            <a:path>
              <a:moveTo>
                <a:pt x="0" y="108927"/>
              </a:moveTo>
              <a:lnTo>
                <a:pt x="58536" y="108927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61F5EA-26FF-462E-8196-11741D94E131}">
      <dsp:nvSpPr>
        <dsp:cNvPr id="0" name=""/>
        <dsp:cNvSpPr/>
      </dsp:nvSpPr>
      <dsp:spPr>
        <a:xfrm>
          <a:off x="1878303" y="3014416"/>
          <a:ext cx="117073" cy="343325"/>
        </a:xfrm>
        <a:custGeom>
          <a:avLst/>
          <a:gdLst/>
          <a:ahLst/>
          <a:cxnLst/>
          <a:rect l="0" t="0" r="0" b="0"/>
          <a:pathLst>
            <a:path>
              <a:moveTo>
                <a:pt x="0" y="343325"/>
              </a:moveTo>
              <a:lnTo>
                <a:pt x="58536" y="343325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5AD6DC-B89E-40A2-B3A1-6A4C0D0CD49B}">
      <dsp:nvSpPr>
        <dsp:cNvPr id="0" name=""/>
        <dsp:cNvSpPr/>
      </dsp:nvSpPr>
      <dsp:spPr>
        <a:xfrm>
          <a:off x="1878303" y="2360848"/>
          <a:ext cx="117073" cy="4357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435711"/>
              </a:lnTo>
              <a:lnTo>
                <a:pt x="117073" y="43571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A7E3A5-C31A-412E-878B-9D961FEA214B}">
      <dsp:nvSpPr>
        <dsp:cNvPr id="0" name=""/>
        <dsp:cNvSpPr/>
      </dsp:nvSpPr>
      <dsp:spPr>
        <a:xfrm>
          <a:off x="1878303" y="2360848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217855"/>
              </a:lnTo>
              <a:lnTo>
                <a:pt x="117073" y="21785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97DB60-5F8B-413C-B983-D4A739A16428}">
      <dsp:nvSpPr>
        <dsp:cNvPr id="0" name=""/>
        <dsp:cNvSpPr/>
      </dsp:nvSpPr>
      <dsp:spPr>
        <a:xfrm>
          <a:off x="1878303" y="2315128"/>
          <a:ext cx="1170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7073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FE3CE2-32AD-4B94-A293-C3E51BC9AEDD}">
      <dsp:nvSpPr>
        <dsp:cNvPr id="0" name=""/>
        <dsp:cNvSpPr/>
      </dsp:nvSpPr>
      <dsp:spPr>
        <a:xfrm>
          <a:off x="1878303" y="2142992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217855"/>
              </a:moveTo>
              <a:lnTo>
                <a:pt x="58536" y="217855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B83BE4-325D-44EF-A8F6-CD65B1645194}">
      <dsp:nvSpPr>
        <dsp:cNvPr id="0" name=""/>
        <dsp:cNvSpPr/>
      </dsp:nvSpPr>
      <dsp:spPr>
        <a:xfrm>
          <a:off x="1878303" y="1925136"/>
          <a:ext cx="117073" cy="435711"/>
        </a:xfrm>
        <a:custGeom>
          <a:avLst/>
          <a:gdLst/>
          <a:ahLst/>
          <a:cxnLst/>
          <a:rect l="0" t="0" r="0" b="0"/>
          <a:pathLst>
            <a:path>
              <a:moveTo>
                <a:pt x="0" y="435711"/>
              </a:moveTo>
              <a:lnTo>
                <a:pt x="58536" y="435711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BCA2E9-6FDD-483E-86AA-9DF2401637DF}">
      <dsp:nvSpPr>
        <dsp:cNvPr id="0" name=""/>
        <dsp:cNvSpPr/>
      </dsp:nvSpPr>
      <dsp:spPr>
        <a:xfrm>
          <a:off x="1878303" y="1489424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217855"/>
              </a:lnTo>
              <a:lnTo>
                <a:pt x="117073" y="21785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CA0358-0A7D-4616-A5AE-1676CA4082C1}">
      <dsp:nvSpPr>
        <dsp:cNvPr id="0" name=""/>
        <dsp:cNvSpPr/>
      </dsp:nvSpPr>
      <dsp:spPr>
        <a:xfrm>
          <a:off x="1878303" y="1443704"/>
          <a:ext cx="1170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7073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1C77AD-ED16-4F45-8F7C-6BCAA269D554}">
      <dsp:nvSpPr>
        <dsp:cNvPr id="0" name=""/>
        <dsp:cNvSpPr/>
      </dsp:nvSpPr>
      <dsp:spPr>
        <a:xfrm>
          <a:off x="3281472" y="1271568"/>
          <a:ext cx="117073" cy="108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108927"/>
              </a:lnTo>
              <a:lnTo>
                <a:pt x="117073" y="10892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916015-D8CA-43C3-9E73-45828EE585DD}">
      <dsp:nvSpPr>
        <dsp:cNvPr id="0" name=""/>
        <dsp:cNvSpPr/>
      </dsp:nvSpPr>
      <dsp:spPr>
        <a:xfrm>
          <a:off x="3281472" y="1162640"/>
          <a:ext cx="117073" cy="108927"/>
        </a:xfrm>
        <a:custGeom>
          <a:avLst/>
          <a:gdLst/>
          <a:ahLst/>
          <a:cxnLst/>
          <a:rect l="0" t="0" r="0" b="0"/>
          <a:pathLst>
            <a:path>
              <a:moveTo>
                <a:pt x="0" y="108927"/>
              </a:moveTo>
              <a:lnTo>
                <a:pt x="58536" y="108927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F55CDF-60B2-45DA-B0E7-7958A1769F24}">
      <dsp:nvSpPr>
        <dsp:cNvPr id="0" name=""/>
        <dsp:cNvSpPr/>
      </dsp:nvSpPr>
      <dsp:spPr>
        <a:xfrm>
          <a:off x="1878303" y="1271568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217855"/>
              </a:moveTo>
              <a:lnTo>
                <a:pt x="58536" y="217855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505503-7AB7-4A9E-BF14-AEEB2CB128B0}">
      <dsp:nvSpPr>
        <dsp:cNvPr id="0" name=""/>
        <dsp:cNvSpPr/>
      </dsp:nvSpPr>
      <dsp:spPr>
        <a:xfrm>
          <a:off x="3281472" y="835856"/>
          <a:ext cx="117073" cy="108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108927"/>
              </a:lnTo>
              <a:lnTo>
                <a:pt x="117073" y="10892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2BF28A-F35C-4CB5-93CD-478F67C814A2}">
      <dsp:nvSpPr>
        <dsp:cNvPr id="0" name=""/>
        <dsp:cNvSpPr/>
      </dsp:nvSpPr>
      <dsp:spPr>
        <a:xfrm>
          <a:off x="3281472" y="726928"/>
          <a:ext cx="117073" cy="108927"/>
        </a:xfrm>
        <a:custGeom>
          <a:avLst/>
          <a:gdLst/>
          <a:ahLst/>
          <a:cxnLst/>
          <a:rect l="0" t="0" r="0" b="0"/>
          <a:pathLst>
            <a:path>
              <a:moveTo>
                <a:pt x="0" y="108927"/>
              </a:moveTo>
              <a:lnTo>
                <a:pt x="58536" y="108927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878303" y="563536"/>
          <a:ext cx="117073" cy="2723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272319"/>
              </a:lnTo>
              <a:lnTo>
                <a:pt x="117073" y="27231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8615AC-81E1-4901-8481-9F03F752382D}">
      <dsp:nvSpPr>
        <dsp:cNvPr id="0" name=""/>
        <dsp:cNvSpPr/>
      </dsp:nvSpPr>
      <dsp:spPr>
        <a:xfrm>
          <a:off x="3281472" y="291217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536" y="0"/>
              </a:lnTo>
              <a:lnTo>
                <a:pt x="58536" y="217855"/>
              </a:lnTo>
              <a:lnTo>
                <a:pt x="117073" y="21785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11407B-92FC-43A5-AC18-DC624A8DCF58}">
      <dsp:nvSpPr>
        <dsp:cNvPr id="0" name=""/>
        <dsp:cNvSpPr/>
      </dsp:nvSpPr>
      <dsp:spPr>
        <a:xfrm>
          <a:off x="3281472" y="245497"/>
          <a:ext cx="1170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17073" y="4572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2DE953-76C4-40BB-AD80-DC294D704CA1}">
      <dsp:nvSpPr>
        <dsp:cNvPr id="0" name=""/>
        <dsp:cNvSpPr/>
      </dsp:nvSpPr>
      <dsp:spPr>
        <a:xfrm>
          <a:off x="3281472" y="73361"/>
          <a:ext cx="117073" cy="217855"/>
        </a:xfrm>
        <a:custGeom>
          <a:avLst/>
          <a:gdLst/>
          <a:ahLst/>
          <a:cxnLst/>
          <a:rect l="0" t="0" r="0" b="0"/>
          <a:pathLst>
            <a:path>
              <a:moveTo>
                <a:pt x="0" y="217855"/>
              </a:moveTo>
              <a:lnTo>
                <a:pt x="58536" y="217855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878303" y="291217"/>
          <a:ext cx="117073" cy="272319"/>
        </a:xfrm>
        <a:custGeom>
          <a:avLst/>
          <a:gdLst/>
          <a:ahLst/>
          <a:cxnLst/>
          <a:rect l="0" t="0" r="0" b="0"/>
          <a:pathLst>
            <a:path>
              <a:moveTo>
                <a:pt x="0" y="272319"/>
              </a:moveTo>
              <a:lnTo>
                <a:pt x="58536" y="272319"/>
              </a:lnTo>
              <a:lnTo>
                <a:pt x="58536" y="0"/>
              </a:lnTo>
              <a:lnTo>
                <a:pt x="117073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62467E-FB07-4CD5-B711-C37DA288C54F}">
      <dsp:nvSpPr>
        <dsp:cNvPr id="0" name=""/>
        <dsp:cNvSpPr/>
      </dsp:nvSpPr>
      <dsp:spPr>
        <a:xfrm>
          <a:off x="592208" y="49119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商户区域管理</a:t>
          </a:r>
        </a:p>
      </dsp:txBody>
      <dsp:txXfrm>
        <a:off x="592208" y="491194"/>
        <a:ext cx="1286095" cy="144684"/>
      </dsp:txXfrm>
    </dsp:sp>
    <dsp:sp modelId="{524F5963-AF45-42D3-BB98-EBAC0C20B3F8}">
      <dsp:nvSpPr>
        <dsp:cNvPr id="0" name=""/>
        <dsp:cNvSpPr/>
      </dsp:nvSpPr>
      <dsp:spPr>
        <a:xfrm>
          <a:off x="1995377" y="21887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商户管理</a:t>
          </a:r>
        </a:p>
      </dsp:txBody>
      <dsp:txXfrm>
        <a:off x="1995377" y="218874"/>
        <a:ext cx="1286095" cy="144684"/>
      </dsp:txXfrm>
    </dsp:sp>
    <dsp:sp modelId="{0D8E7792-F284-49B6-A3F3-9737FE41D58D}">
      <dsp:nvSpPr>
        <dsp:cNvPr id="0" name=""/>
        <dsp:cNvSpPr/>
      </dsp:nvSpPr>
      <dsp:spPr>
        <a:xfrm>
          <a:off x="3398546" y="1018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商户信息管理</a:t>
          </a:r>
        </a:p>
      </dsp:txBody>
      <dsp:txXfrm>
        <a:off x="3398546" y="1018"/>
        <a:ext cx="1286095" cy="144684"/>
      </dsp:txXfrm>
    </dsp:sp>
    <dsp:sp modelId="{BACE110C-D272-4A3B-9074-061F1E488381}">
      <dsp:nvSpPr>
        <dsp:cNvPr id="0" name=""/>
        <dsp:cNvSpPr/>
      </dsp:nvSpPr>
      <dsp:spPr>
        <a:xfrm>
          <a:off x="3398546" y="21887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商户信息查询打印</a:t>
          </a:r>
        </a:p>
      </dsp:txBody>
      <dsp:txXfrm>
        <a:off x="3398546" y="218874"/>
        <a:ext cx="1286095" cy="144684"/>
      </dsp:txXfrm>
    </dsp:sp>
    <dsp:sp modelId="{DFFAFA21-DFAF-4AD1-849D-ECC2C2951BB2}">
      <dsp:nvSpPr>
        <dsp:cNvPr id="0" name=""/>
        <dsp:cNvSpPr/>
      </dsp:nvSpPr>
      <dsp:spPr>
        <a:xfrm>
          <a:off x="3398546" y="436730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商户操作员卡管理</a:t>
          </a:r>
        </a:p>
      </dsp:txBody>
      <dsp:txXfrm>
        <a:off x="3398546" y="436730"/>
        <a:ext cx="1286095" cy="144684"/>
      </dsp:txXfrm>
    </dsp:sp>
    <dsp:sp modelId="{2E09D3E7-023B-494F-9456-7CAF8365DB1F}">
      <dsp:nvSpPr>
        <dsp:cNvPr id="0" name=""/>
        <dsp:cNvSpPr/>
      </dsp:nvSpPr>
      <dsp:spPr>
        <a:xfrm>
          <a:off x="1995377" y="76351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区域管理</a:t>
          </a:r>
        </a:p>
      </dsp:txBody>
      <dsp:txXfrm>
        <a:off x="1995377" y="763514"/>
        <a:ext cx="1286095" cy="144684"/>
      </dsp:txXfrm>
    </dsp:sp>
    <dsp:sp modelId="{ABFC348C-2A90-46D3-80FA-846BDF03F001}">
      <dsp:nvSpPr>
        <dsp:cNvPr id="0" name=""/>
        <dsp:cNvSpPr/>
      </dsp:nvSpPr>
      <dsp:spPr>
        <a:xfrm>
          <a:off x="3398546" y="654586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区域信息管理</a:t>
          </a:r>
        </a:p>
      </dsp:txBody>
      <dsp:txXfrm>
        <a:off x="3398546" y="654586"/>
        <a:ext cx="1286095" cy="144684"/>
      </dsp:txXfrm>
    </dsp:sp>
    <dsp:sp modelId="{4DEC794A-3F50-41E9-B8C7-0911CBF62ADC}">
      <dsp:nvSpPr>
        <dsp:cNvPr id="0" name=""/>
        <dsp:cNvSpPr/>
      </dsp:nvSpPr>
      <dsp:spPr>
        <a:xfrm>
          <a:off x="3398546" y="872442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区域信息查询打印</a:t>
          </a:r>
        </a:p>
      </dsp:txBody>
      <dsp:txXfrm>
        <a:off x="3398546" y="872442"/>
        <a:ext cx="1286095" cy="144684"/>
      </dsp:txXfrm>
    </dsp:sp>
    <dsp:sp modelId="{6BCA7F17-C6D1-48E3-B88A-1BC19785476A}">
      <dsp:nvSpPr>
        <dsp:cNvPr id="0" name=""/>
        <dsp:cNvSpPr/>
      </dsp:nvSpPr>
      <dsp:spPr>
        <a:xfrm>
          <a:off x="592208" y="1417082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592208" y="1417082"/>
        <a:ext cx="1286095" cy="144684"/>
      </dsp:txXfrm>
    </dsp:sp>
    <dsp:sp modelId="{B8911FB3-C333-4B8F-B5FB-CB04D8B5BECF}">
      <dsp:nvSpPr>
        <dsp:cNvPr id="0" name=""/>
        <dsp:cNvSpPr/>
      </dsp:nvSpPr>
      <dsp:spPr>
        <a:xfrm>
          <a:off x="1995377" y="1199226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995377" y="1199226"/>
        <a:ext cx="1286095" cy="144684"/>
      </dsp:txXfrm>
    </dsp:sp>
    <dsp:sp modelId="{09EC721E-CF78-435A-AC29-7AA18628DA50}">
      <dsp:nvSpPr>
        <dsp:cNvPr id="0" name=""/>
        <dsp:cNvSpPr/>
      </dsp:nvSpPr>
      <dsp:spPr>
        <a:xfrm>
          <a:off x="3398546" y="1090298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398546" y="1090298"/>
        <a:ext cx="1286095" cy="144684"/>
      </dsp:txXfrm>
    </dsp:sp>
    <dsp:sp modelId="{B901B392-5587-4052-A0E5-BCBC2FE1DE38}">
      <dsp:nvSpPr>
        <dsp:cNvPr id="0" name=""/>
        <dsp:cNvSpPr/>
      </dsp:nvSpPr>
      <dsp:spPr>
        <a:xfrm>
          <a:off x="3398546" y="130815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398546" y="1308154"/>
        <a:ext cx="1286095" cy="144684"/>
      </dsp:txXfrm>
    </dsp:sp>
    <dsp:sp modelId="{06BDA8E2-1EC4-4278-A813-A57F9BB0AA65}">
      <dsp:nvSpPr>
        <dsp:cNvPr id="0" name=""/>
        <dsp:cNvSpPr/>
      </dsp:nvSpPr>
      <dsp:spPr>
        <a:xfrm>
          <a:off x="1995377" y="1417082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995377" y="1417082"/>
        <a:ext cx="1286095" cy="144684"/>
      </dsp:txXfrm>
    </dsp:sp>
    <dsp:sp modelId="{304B8136-02ED-4350-A72B-35BD329A8FD8}">
      <dsp:nvSpPr>
        <dsp:cNvPr id="0" name=""/>
        <dsp:cNvSpPr/>
      </dsp:nvSpPr>
      <dsp:spPr>
        <a:xfrm>
          <a:off x="1995377" y="1634938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995377" y="1634938"/>
        <a:ext cx="1286095" cy="144684"/>
      </dsp:txXfrm>
    </dsp:sp>
    <dsp:sp modelId="{0EC43A44-77E2-4456-90CF-C9263FDA6B01}">
      <dsp:nvSpPr>
        <dsp:cNvPr id="0" name=""/>
        <dsp:cNvSpPr/>
      </dsp:nvSpPr>
      <dsp:spPr>
        <a:xfrm>
          <a:off x="592208" y="2288505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592208" y="2288505"/>
        <a:ext cx="1286095" cy="144684"/>
      </dsp:txXfrm>
    </dsp:sp>
    <dsp:sp modelId="{335B4081-0252-4E9C-8F3C-8EEBC7E39513}">
      <dsp:nvSpPr>
        <dsp:cNvPr id="0" name=""/>
        <dsp:cNvSpPr/>
      </dsp:nvSpPr>
      <dsp:spPr>
        <a:xfrm>
          <a:off x="1995377" y="185279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995377" y="1852794"/>
        <a:ext cx="1286095" cy="144684"/>
      </dsp:txXfrm>
    </dsp:sp>
    <dsp:sp modelId="{A194FC90-9CCE-4F40-B6D5-0DBF0A0DCA80}">
      <dsp:nvSpPr>
        <dsp:cNvPr id="0" name=""/>
        <dsp:cNvSpPr/>
      </dsp:nvSpPr>
      <dsp:spPr>
        <a:xfrm>
          <a:off x="1995377" y="2070649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995377" y="2070649"/>
        <a:ext cx="1286095" cy="144684"/>
      </dsp:txXfrm>
    </dsp:sp>
    <dsp:sp modelId="{7351624C-C85C-4BC4-BF6F-F2F4E47EFE4A}">
      <dsp:nvSpPr>
        <dsp:cNvPr id="0" name=""/>
        <dsp:cNvSpPr/>
      </dsp:nvSpPr>
      <dsp:spPr>
        <a:xfrm>
          <a:off x="1995377" y="2288505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机具重启</a:t>
          </a:r>
        </a:p>
      </dsp:txBody>
      <dsp:txXfrm>
        <a:off x="1995377" y="2288505"/>
        <a:ext cx="1286095" cy="144684"/>
      </dsp:txXfrm>
    </dsp:sp>
    <dsp:sp modelId="{8CC1D239-824A-4109-A068-0CCCD130B18B}">
      <dsp:nvSpPr>
        <dsp:cNvPr id="0" name=""/>
        <dsp:cNvSpPr/>
      </dsp:nvSpPr>
      <dsp:spPr>
        <a:xfrm>
          <a:off x="1995377" y="2506361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995377" y="2506361"/>
        <a:ext cx="1286095" cy="144684"/>
      </dsp:txXfrm>
    </dsp:sp>
    <dsp:sp modelId="{A28CCC98-7D75-4F56-BCAA-1DA92AE3765B}">
      <dsp:nvSpPr>
        <dsp:cNvPr id="0" name=""/>
        <dsp:cNvSpPr/>
      </dsp:nvSpPr>
      <dsp:spPr>
        <a:xfrm>
          <a:off x="1995377" y="2724217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995377" y="2724217"/>
        <a:ext cx="1286095" cy="144684"/>
      </dsp:txXfrm>
    </dsp:sp>
    <dsp:sp modelId="{5D82DB50-3298-4B9D-9F34-6D5B64786E0E}">
      <dsp:nvSpPr>
        <dsp:cNvPr id="0" name=""/>
        <dsp:cNvSpPr/>
      </dsp:nvSpPr>
      <dsp:spPr>
        <a:xfrm>
          <a:off x="592208" y="3285399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充值补助管理</a:t>
          </a:r>
        </a:p>
      </dsp:txBody>
      <dsp:txXfrm>
        <a:off x="592208" y="3285399"/>
        <a:ext cx="1286095" cy="144684"/>
      </dsp:txXfrm>
    </dsp:sp>
    <dsp:sp modelId="{7043CBC5-1A3F-4217-989C-E23A96022C83}">
      <dsp:nvSpPr>
        <dsp:cNvPr id="0" name=""/>
        <dsp:cNvSpPr/>
      </dsp:nvSpPr>
      <dsp:spPr>
        <a:xfrm>
          <a:off x="1995377" y="2942073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充值员管理</a:t>
          </a:r>
        </a:p>
      </dsp:txBody>
      <dsp:txXfrm>
        <a:off x="1995377" y="2942073"/>
        <a:ext cx="1286095" cy="144684"/>
      </dsp:txXfrm>
    </dsp:sp>
    <dsp:sp modelId="{21CD4DE0-70EA-4E97-A666-7F10C354B894}">
      <dsp:nvSpPr>
        <dsp:cNvPr id="0" name=""/>
        <dsp:cNvSpPr/>
      </dsp:nvSpPr>
      <dsp:spPr>
        <a:xfrm>
          <a:off x="3398546" y="2833145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充值员信息管理</a:t>
          </a:r>
        </a:p>
      </dsp:txBody>
      <dsp:txXfrm>
        <a:off x="3398546" y="2833145"/>
        <a:ext cx="1286095" cy="144684"/>
      </dsp:txXfrm>
    </dsp:sp>
    <dsp:sp modelId="{AE35B0C6-C1BC-417B-A381-981BB7BB4CA3}">
      <dsp:nvSpPr>
        <dsp:cNvPr id="0" name=""/>
        <dsp:cNvSpPr/>
      </dsp:nvSpPr>
      <dsp:spPr>
        <a:xfrm>
          <a:off x="3398546" y="3051001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充值员操作员卡管理</a:t>
          </a:r>
        </a:p>
      </dsp:txBody>
      <dsp:txXfrm>
        <a:off x="3398546" y="3051001"/>
        <a:ext cx="1286095" cy="144684"/>
      </dsp:txXfrm>
    </dsp:sp>
    <dsp:sp modelId="{4968C0C3-BCC1-42E2-81D9-408E42FD2195}">
      <dsp:nvSpPr>
        <dsp:cNvPr id="0" name=""/>
        <dsp:cNvSpPr/>
      </dsp:nvSpPr>
      <dsp:spPr>
        <a:xfrm>
          <a:off x="1995377" y="3159929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补助名单导入导出</a:t>
          </a:r>
        </a:p>
      </dsp:txBody>
      <dsp:txXfrm>
        <a:off x="1995377" y="3159929"/>
        <a:ext cx="1286095" cy="144684"/>
      </dsp:txXfrm>
    </dsp:sp>
    <dsp:sp modelId="{95E7FC04-F287-4970-AADC-EEB6C07E52CD}">
      <dsp:nvSpPr>
        <dsp:cNvPr id="0" name=""/>
        <dsp:cNvSpPr/>
      </dsp:nvSpPr>
      <dsp:spPr>
        <a:xfrm>
          <a:off x="1995377" y="3377785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补助信息管理</a:t>
          </a:r>
        </a:p>
      </dsp:txBody>
      <dsp:txXfrm>
        <a:off x="1995377" y="3377785"/>
        <a:ext cx="1286095" cy="144684"/>
      </dsp:txXfrm>
    </dsp:sp>
    <dsp:sp modelId="{0AE98EC0-A50F-4A44-96B0-B73F8A12A0D6}">
      <dsp:nvSpPr>
        <dsp:cNvPr id="0" name=""/>
        <dsp:cNvSpPr/>
      </dsp:nvSpPr>
      <dsp:spPr>
        <a:xfrm>
          <a:off x="1995377" y="3595641"/>
          <a:ext cx="1285070" cy="17776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自动转账管理</a:t>
          </a:r>
        </a:p>
      </dsp:txBody>
      <dsp:txXfrm>
        <a:off x="1995377" y="3595641"/>
        <a:ext cx="1285070" cy="177767"/>
      </dsp:txXfrm>
    </dsp:sp>
    <dsp:sp modelId="{7F96080A-C520-4367-9634-5237FB256189}">
      <dsp:nvSpPr>
        <dsp:cNvPr id="0" name=""/>
        <dsp:cNvSpPr/>
      </dsp:nvSpPr>
      <dsp:spPr>
        <a:xfrm>
          <a:off x="592208" y="395556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账务处理</a:t>
          </a:r>
        </a:p>
      </dsp:txBody>
      <dsp:txXfrm>
        <a:off x="592208" y="3955564"/>
        <a:ext cx="1286095" cy="144684"/>
      </dsp:txXfrm>
    </dsp:sp>
    <dsp:sp modelId="{97B273D0-A795-44C0-A62A-94B64973BC22}">
      <dsp:nvSpPr>
        <dsp:cNvPr id="0" name=""/>
        <dsp:cNvSpPr/>
      </dsp:nvSpPr>
      <dsp:spPr>
        <a:xfrm>
          <a:off x="1995377" y="3846580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错扣补款</a:t>
          </a:r>
        </a:p>
      </dsp:txBody>
      <dsp:txXfrm>
        <a:off x="1995377" y="3846580"/>
        <a:ext cx="1286095" cy="144684"/>
      </dsp:txXfrm>
    </dsp:sp>
    <dsp:sp modelId="{5E2FDE5E-BDCE-4D09-AD75-B5FA016D9FEE}">
      <dsp:nvSpPr>
        <dsp:cNvPr id="0" name=""/>
        <dsp:cNvSpPr/>
      </dsp:nvSpPr>
      <dsp:spPr>
        <a:xfrm>
          <a:off x="1995377" y="4064436"/>
          <a:ext cx="1285070" cy="14479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批量扣款</a:t>
          </a:r>
        </a:p>
      </dsp:txBody>
      <dsp:txXfrm>
        <a:off x="1995377" y="4064436"/>
        <a:ext cx="1285070" cy="144797"/>
      </dsp:txXfrm>
    </dsp:sp>
    <dsp:sp modelId="{2BD982CF-2B67-42C5-8912-C0DA27AE357A}">
      <dsp:nvSpPr>
        <dsp:cNvPr id="0" name=""/>
        <dsp:cNvSpPr/>
      </dsp:nvSpPr>
      <dsp:spPr>
        <a:xfrm>
          <a:off x="592208" y="4718116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592208" y="4718116"/>
        <a:ext cx="1286095" cy="144684"/>
      </dsp:txXfrm>
    </dsp:sp>
    <dsp:sp modelId="{18BBE3F5-6BBE-485B-AF33-8C0E135B2E66}">
      <dsp:nvSpPr>
        <dsp:cNvPr id="0" name=""/>
        <dsp:cNvSpPr/>
      </dsp:nvSpPr>
      <dsp:spPr>
        <a:xfrm>
          <a:off x="1995377" y="428240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995377" y="4282404"/>
        <a:ext cx="1286095" cy="144684"/>
      </dsp:txXfrm>
    </dsp:sp>
    <dsp:sp modelId="{2F8EFB07-E8FF-4AF0-8485-922B49783F75}">
      <dsp:nvSpPr>
        <dsp:cNvPr id="0" name=""/>
        <dsp:cNvSpPr/>
      </dsp:nvSpPr>
      <dsp:spPr>
        <a:xfrm>
          <a:off x="1995377" y="4500260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995377" y="4500260"/>
        <a:ext cx="1286095" cy="144684"/>
      </dsp:txXfrm>
    </dsp:sp>
    <dsp:sp modelId="{8BC08E2C-7D16-436F-9280-3511A145B147}">
      <dsp:nvSpPr>
        <dsp:cNvPr id="0" name=""/>
        <dsp:cNvSpPr/>
      </dsp:nvSpPr>
      <dsp:spPr>
        <a:xfrm>
          <a:off x="1995377" y="4718116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财务类报表</a:t>
          </a:r>
        </a:p>
      </dsp:txBody>
      <dsp:txXfrm>
        <a:off x="1995377" y="4718116"/>
        <a:ext cx="1286095" cy="144684"/>
      </dsp:txXfrm>
    </dsp:sp>
    <dsp:sp modelId="{CAE8FC6E-A376-4080-81AD-E8F9A7E46847}">
      <dsp:nvSpPr>
        <dsp:cNvPr id="0" name=""/>
        <dsp:cNvSpPr/>
      </dsp:nvSpPr>
      <dsp:spPr>
        <a:xfrm>
          <a:off x="1995377" y="4935972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自定义报表</a:t>
          </a:r>
        </a:p>
      </dsp:txBody>
      <dsp:txXfrm>
        <a:off x="1995377" y="4935972"/>
        <a:ext cx="1286095" cy="144684"/>
      </dsp:txXfrm>
    </dsp:sp>
    <dsp:sp modelId="{5AAFAECC-8181-46BE-8781-A11A0ECB3DF9}">
      <dsp:nvSpPr>
        <dsp:cNvPr id="0" name=""/>
        <dsp:cNvSpPr/>
      </dsp:nvSpPr>
      <dsp:spPr>
        <a:xfrm>
          <a:off x="1995377" y="5153828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995377" y="5153828"/>
        <a:ext cx="1286095" cy="144684"/>
      </dsp:txXfrm>
    </dsp:sp>
    <dsp:sp modelId="{BA84DA3D-F480-429A-A1DC-1D5B226E87BF}">
      <dsp:nvSpPr>
        <dsp:cNvPr id="0" name=""/>
        <dsp:cNvSpPr/>
      </dsp:nvSpPr>
      <dsp:spPr>
        <a:xfrm>
          <a:off x="592208" y="5589540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592208" y="5589540"/>
        <a:ext cx="1286095" cy="144684"/>
      </dsp:txXfrm>
    </dsp:sp>
    <dsp:sp modelId="{5972E6B5-B126-4078-AF84-24A4770A2486}">
      <dsp:nvSpPr>
        <dsp:cNvPr id="0" name=""/>
        <dsp:cNvSpPr/>
      </dsp:nvSpPr>
      <dsp:spPr>
        <a:xfrm>
          <a:off x="1995377" y="5371684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995377" y="5371684"/>
        <a:ext cx="1286095" cy="144684"/>
      </dsp:txXfrm>
    </dsp:sp>
    <dsp:sp modelId="{6827FC98-FC08-49B9-A588-2717D7E52117}">
      <dsp:nvSpPr>
        <dsp:cNvPr id="0" name=""/>
        <dsp:cNvSpPr/>
      </dsp:nvSpPr>
      <dsp:spPr>
        <a:xfrm>
          <a:off x="1995377" y="5589540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终端操作日志</a:t>
          </a:r>
        </a:p>
      </dsp:txBody>
      <dsp:txXfrm>
        <a:off x="1995377" y="5589540"/>
        <a:ext cx="1286095" cy="144684"/>
      </dsp:txXfrm>
    </dsp:sp>
    <dsp:sp modelId="{C555CF26-BFEC-4EC8-9FD9-2DBA780D8CF5}">
      <dsp:nvSpPr>
        <dsp:cNvPr id="0" name=""/>
        <dsp:cNvSpPr/>
      </dsp:nvSpPr>
      <dsp:spPr>
        <a:xfrm>
          <a:off x="1995377" y="5807396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995377" y="5807396"/>
        <a:ext cx="1286095" cy="144684"/>
      </dsp:txXfrm>
    </dsp:sp>
    <dsp:sp modelId="{78DA3F29-1475-4A8A-A756-35EDBEBCB715}">
      <dsp:nvSpPr>
        <dsp:cNvPr id="0" name=""/>
        <dsp:cNvSpPr/>
      </dsp:nvSpPr>
      <dsp:spPr>
        <a:xfrm>
          <a:off x="592208" y="5807396"/>
          <a:ext cx="1286095" cy="144684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592208" y="5807396"/>
        <a:ext cx="1286095" cy="144684"/>
      </dsp:txXfrm>
    </dsp:sp>
    <dsp:sp modelId="{E6DC6178-58D9-4E5A-BD69-D52A52283231}">
      <dsp:nvSpPr>
        <dsp:cNvPr id="0" name=""/>
        <dsp:cNvSpPr/>
      </dsp:nvSpPr>
      <dsp:spPr>
        <a:xfrm>
          <a:off x="592208" y="6025251"/>
          <a:ext cx="1280153" cy="14592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592208" y="6025251"/>
        <a:ext cx="1280153" cy="145929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3B778-7A41-4B02-BE98-80220C4BEBAA}">
      <dsp:nvSpPr>
        <dsp:cNvPr id="0" name=""/>
        <dsp:cNvSpPr/>
      </dsp:nvSpPr>
      <dsp:spPr>
        <a:xfrm>
          <a:off x="1654034" y="1022018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449525"/>
              </a:lnTo>
              <a:lnTo>
                <a:pt x="133442" y="44952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034" y="1022018"/>
          <a:ext cx="91440" cy="22476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224762"/>
              </a:lnTo>
              <a:lnTo>
                <a:pt x="133442" y="224762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1113" y="1022018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1113" y="909637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034" y="97629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1113" y="572493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1113" y="460112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034" y="572493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449525"/>
              </a:moveTo>
              <a:lnTo>
                <a:pt x="89581" y="449525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034" y="30201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7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订餐管理平台</a:t>
          </a:r>
        </a:p>
      </dsp:txBody>
      <dsp:txXfrm>
        <a:off x="397" y="262763"/>
        <a:ext cx="1699356" cy="169935"/>
      </dsp:txXfrm>
    </dsp:sp>
    <dsp:sp modelId="{DD4DE7D8-8311-43FA-8022-0DF4A3958069}">
      <dsp:nvSpPr>
        <dsp:cNvPr id="0" name=""/>
        <dsp:cNvSpPr/>
      </dsp:nvSpPr>
      <dsp:spPr>
        <a:xfrm>
          <a:off x="1787476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7476" y="262763"/>
        <a:ext cx="1699356" cy="169935"/>
      </dsp:txXfrm>
    </dsp:sp>
    <dsp:sp modelId="{D826D9FA-BF0E-4315-A5A5-F69585B49C54}">
      <dsp:nvSpPr>
        <dsp:cNvPr id="0" name=""/>
        <dsp:cNvSpPr/>
      </dsp:nvSpPr>
      <dsp:spPr>
        <a:xfrm>
          <a:off x="397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7" y="937050"/>
        <a:ext cx="1699356" cy="169935"/>
      </dsp:txXfrm>
    </dsp:sp>
    <dsp:sp modelId="{A0EBC407-36B7-4558-9D4F-98C80DC37F9E}">
      <dsp:nvSpPr>
        <dsp:cNvPr id="0" name=""/>
        <dsp:cNvSpPr/>
      </dsp:nvSpPr>
      <dsp:spPr>
        <a:xfrm>
          <a:off x="1787476" y="48752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7476" y="487525"/>
        <a:ext cx="1699356" cy="169935"/>
      </dsp:txXfrm>
    </dsp:sp>
    <dsp:sp modelId="{510CAAE5-A3F5-4709-9356-98BD0694B639}">
      <dsp:nvSpPr>
        <dsp:cNvPr id="0" name=""/>
        <dsp:cNvSpPr/>
      </dsp:nvSpPr>
      <dsp:spPr>
        <a:xfrm>
          <a:off x="3574555" y="375144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4555" y="375144"/>
        <a:ext cx="1699356" cy="169935"/>
      </dsp:txXfrm>
    </dsp:sp>
    <dsp:sp modelId="{8F8BF355-2B7C-4340-AB6E-33DB9D4576AD}">
      <dsp:nvSpPr>
        <dsp:cNvPr id="0" name=""/>
        <dsp:cNvSpPr/>
      </dsp:nvSpPr>
      <dsp:spPr>
        <a:xfrm>
          <a:off x="3574555" y="599907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4555" y="599907"/>
        <a:ext cx="1699356" cy="169935"/>
      </dsp:txXfrm>
    </dsp:sp>
    <dsp:sp modelId="{6EFDA8A3-E121-488C-A420-2F9EFC6BA843}">
      <dsp:nvSpPr>
        <dsp:cNvPr id="0" name=""/>
        <dsp:cNvSpPr/>
      </dsp:nvSpPr>
      <dsp:spPr>
        <a:xfrm>
          <a:off x="1787476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7476" y="937050"/>
        <a:ext cx="1699356" cy="169935"/>
      </dsp:txXfrm>
    </dsp:sp>
    <dsp:sp modelId="{09D78891-FD03-42D4-B45F-C8C2248D9D98}">
      <dsp:nvSpPr>
        <dsp:cNvPr id="0" name=""/>
        <dsp:cNvSpPr/>
      </dsp:nvSpPr>
      <dsp:spPr>
        <a:xfrm>
          <a:off x="3574555" y="824669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4555" y="824669"/>
        <a:ext cx="1699356" cy="169935"/>
      </dsp:txXfrm>
    </dsp:sp>
    <dsp:sp modelId="{72B6ABBE-90A3-4F35-B7F7-4CA73E0D94B5}">
      <dsp:nvSpPr>
        <dsp:cNvPr id="0" name=""/>
        <dsp:cNvSpPr/>
      </dsp:nvSpPr>
      <dsp:spPr>
        <a:xfrm>
          <a:off x="3574555" y="1049432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4555" y="1049432"/>
        <a:ext cx="1699356" cy="169935"/>
      </dsp:txXfrm>
    </dsp:sp>
    <dsp:sp modelId="{C1438B59-40C6-4B3B-A9D0-1A5D09DD7CC9}">
      <dsp:nvSpPr>
        <dsp:cNvPr id="0" name=""/>
        <dsp:cNvSpPr/>
      </dsp:nvSpPr>
      <dsp:spPr>
        <a:xfrm>
          <a:off x="1787476" y="116181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7476" y="1161813"/>
        <a:ext cx="1699356" cy="169935"/>
      </dsp:txXfrm>
    </dsp:sp>
    <dsp:sp modelId="{9260E386-1C64-4F82-8915-E7F0B950D43A}">
      <dsp:nvSpPr>
        <dsp:cNvPr id="0" name=""/>
        <dsp:cNvSpPr/>
      </dsp:nvSpPr>
      <dsp:spPr>
        <a:xfrm>
          <a:off x="1787476" y="138657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7476" y="1386575"/>
        <a:ext cx="1699356" cy="169935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3B778-7A41-4B02-BE98-80220C4BEBAA}">
      <dsp:nvSpPr>
        <dsp:cNvPr id="0" name=""/>
        <dsp:cNvSpPr/>
      </dsp:nvSpPr>
      <dsp:spPr>
        <a:xfrm>
          <a:off x="1654034" y="1022018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449525"/>
              </a:lnTo>
              <a:lnTo>
                <a:pt x="133442" y="44952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034" y="1022018"/>
          <a:ext cx="91440" cy="22476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224762"/>
              </a:lnTo>
              <a:lnTo>
                <a:pt x="133442" y="224762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1113" y="1022018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1113" y="909637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034" y="97629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1113" y="572493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1113" y="460112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034" y="572493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449525"/>
              </a:moveTo>
              <a:lnTo>
                <a:pt x="89581" y="449525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034" y="30201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7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订餐管理平台</a:t>
          </a:r>
        </a:p>
      </dsp:txBody>
      <dsp:txXfrm>
        <a:off x="397" y="262763"/>
        <a:ext cx="1699356" cy="169935"/>
      </dsp:txXfrm>
    </dsp:sp>
    <dsp:sp modelId="{DD4DE7D8-8311-43FA-8022-0DF4A3958069}">
      <dsp:nvSpPr>
        <dsp:cNvPr id="0" name=""/>
        <dsp:cNvSpPr/>
      </dsp:nvSpPr>
      <dsp:spPr>
        <a:xfrm>
          <a:off x="1787476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7476" y="262763"/>
        <a:ext cx="1699356" cy="169935"/>
      </dsp:txXfrm>
    </dsp:sp>
    <dsp:sp modelId="{D826D9FA-BF0E-4315-A5A5-F69585B49C54}">
      <dsp:nvSpPr>
        <dsp:cNvPr id="0" name=""/>
        <dsp:cNvSpPr/>
      </dsp:nvSpPr>
      <dsp:spPr>
        <a:xfrm>
          <a:off x="397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7" y="937050"/>
        <a:ext cx="1699356" cy="169935"/>
      </dsp:txXfrm>
    </dsp:sp>
    <dsp:sp modelId="{A0EBC407-36B7-4558-9D4F-98C80DC37F9E}">
      <dsp:nvSpPr>
        <dsp:cNvPr id="0" name=""/>
        <dsp:cNvSpPr/>
      </dsp:nvSpPr>
      <dsp:spPr>
        <a:xfrm>
          <a:off x="1787476" y="48752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7476" y="487525"/>
        <a:ext cx="1699356" cy="169935"/>
      </dsp:txXfrm>
    </dsp:sp>
    <dsp:sp modelId="{510CAAE5-A3F5-4709-9356-98BD0694B639}">
      <dsp:nvSpPr>
        <dsp:cNvPr id="0" name=""/>
        <dsp:cNvSpPr/>
      </dsp:nvSpPr>
      <dsp:spPr>
        <a:xfrm>
          <a:off x="3574555" y="375144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4555" y="375144"/>
        <a:ext cx="1699356" cy="169935"/>
      </dsp:txXfrm>
    </dsp:sp>
    <dsp:sp modelId="{8F8BF355-2B7C-4340-AB6E-33DB9D4576AD}">
      <dsp:nvSpPr>
        <dsp:cNvPr id="0" name=""/>
        <dsp:cNvSpPr/>
      </dsp:nvSpPr>
      <dsp:spPr>
        <a:xfrm>
          <a:off x="3574555" y="599907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4555" y="599907"/>
        <a:ext cx="1699356" cy="169935"/>
      </dsp:txXfrm>
    </dsp:sp>
    <dsp:sp modelId="{6EFDA8A3-E121-488C-A420-2F9EFC6BA843}">
      <dsp:nvSpPr>
        <dsp:cNvPr id="0" name=""/>
        <dsp:cNvSpPr/>
      </dsp:nvSpPr>
      <dsp:spPr>
        <a:xfrm>
          <a:off x="1787476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7476" y="937050"/>
        <a:ext cx="1699356" cy="169935"/>
      </dsp:txXfrm>
    </dsp:sp>
    <dsp:sp modelId="{09D78891-FD03-42D4-B45F-C8C2248D9D98}">
      <dsp:nvSpPr>
        <dsp:cNvPr id="0" name=""/>
        <dsp:cNvSpPr/>
      </dsp:nvSpPr>
      <dsp:spPr>
        <a:xfrm>
          <a:off x="3574555" y="824669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4555" y="824669"/>
        <a:ext cx="1699356" cy="169935"/>
      </dsp:txXfrm>
    </dsp:sp>
    <dsp:sp modelId="{72B6ABBE-90A3-4F35-B7F7-4CA73E0D94B5}">
      <dsp:nvSpPr>
        <dsp:cNvPr id="0" name=""/>
        <dsp:cNvSpPr/>
      </dsp:nvSpPr>
      <dsp:spPr>
        <a:xfrm>
          <a:off x="3574555" y="1049432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4555" y="1049432"/>
        <a:ext cx="1699356" cy="169935"/>
      </dsp:txXfrm>
    </dsp:sp>
    <dsp:sp modelId="{C1438B59-40C6-4B3B-A9D0-1A5D09DD7CC9}">
      <dsp:nvSpPr>
        <dsp:cNvPr id="0" name=""/>
        <dsp:cNvSpPr/>
      </dsp:nvSpPr>
      <dsp:spPr>
        <a:xfrm>
          <a:off x="1787476" y="116181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7476" y="1161813"/>
        <a:ext cx="1699356" cy="169935"/>
      </dsp:txXfrm>
    </dsp:sp>
    <dsp:sp modelId="{9260E386-1C64-4F82-8915-E7F0B950D43A}">
      <dsp:nvSpPr>
        <dsp:cNvPr id="0" name=""/>
        <dsp:cNvSpPr/>
      </dsp:nvSpPr>
      <dsp:spPr>
        <a:xfrm>
          <a:off x="1787476" y="138657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7476" y="1386575"/>
        <a:ext cx="1699356" cy="169935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3B778-7A41-4B02-BE98-80220C4BEBAA}">
      <dsp:nvSpPr>
        <dsp:cNvPr id="0" name=""/>
        <dsp:cNvSpPr/>
      </dsp:nvSpPr>
      <dsp:spPr>
        <a:xfrm>
          <a:off x="1654034" y="1022018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449525"/>
              </a:lnTo>
              <a:lnTo>
                <a:pt x="133442" y="44952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034" y="1022018"/>
          <a:ext cx="91440" cy="22476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224762"/>
              </a:lnTo>
              <a:lnTo>
                <a:pt x="133442" y="224762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1113" y="1022018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1113" y="909637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034" y="97629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1113" y="572493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1113" y="460112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034" y="572493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449525"/>
              </a:moveTo>
              <a:lnTo>
                <a:pt x="89581" y="449525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034" y="30201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7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订餐管理平台</a:t>
          </a:r>
        </a:p>
      </dsp:txBody>
      <dsp:txXfrm>
        <a:off x="397" y="262763"/>
        <a:ext cx="1699356" cy="169935"/>
      </dsp:txXfrm>
    </dsp:sp>
    <dsp:sp modelId="{DD4DE7D8-8311-43FA-8022-0DF4A3958069}">
      <dsp:nvSpPr>
        <dsp:cNvPr id="0" name=""/>
        <dsp:cNvSpPr/>
      </dsp:nvSpPr>
      <dsp:spPr>
        <a:xfrm>
          <a:off x="1787476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7476" y="262763"/>
        <a:ext cx="1699356" cy="169935"/>
      </dsp:txXfrm>
    </dsp:sp>
    <dsp:sp modelId="{D826D9FA-BF0E-4315-A5A5-F69585B49C54}">
      <dsp:nvSpPr>
        <dsp:cNvPr id="0" name=""/>
        <dsp:cNvSpPr/>
      </dsp:nvSpPr>
      <dsp:spPr>
        <a:xfrm>
          <a:off x="397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7" y="937050"/>
        <a:ext cx="1699356" cy="169935"/>
      </dsp:txXfrm>
    </dsp:sp>
    <dsp:sp modelId="{A0EBC407-36B7-4558-9D4F-98C80DC37F9E}">
      <dsp:nvSpPr>
        <dsp:cNvPr id="0" name=""/>
        <dsp:cNvSpPr/>
      </dsp:nvSpPr>
      <dsp:spPr>
        <a:xfrm>
          <a:off x="1787476" y="48752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7476" y="487525"/>
        <a:ext cx="1699356" cy="169935"/>
      </dsp:txXfrm>
    </dsp:sp>
    <dsp:sp modelId="{510CAAE5-A3F5-4709-9356-98BD0694B639}">
      <dsp:nvSpPr>
        <dsp:cNvPr id="0" name=""/>
        <dsp:cNvSpPr/>
      </dsp:nvSpPr>
      <dsp:spPr>
        <a:xfrm>
          <a:off x="3574555" y="375144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4555" y="375144"/>
        <a:ext cx="1699356" cy="169935"/>
      </dsp:txXfrm>
    </dsp:sp>
    <dsp:sp modelId="{8F8BF355-2B7C-4340-AB6E-33DB9D4576AD}">
      <dsp:nvSpPr>
        <dsp:cNvPr id="0" name=""/>
        <dsp:cNvSpPr/>
      </dsp:nvSpPr>
      <dsp:spPr>
        <a:xfrm>
          <a:off x="3574555" y="599907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4555" y="599907"/>
        <a:ext cx="1699356" cy="169935"/>
      </dsp:txXfrm>
    </dsp:sp>
    <dsp:sp modelId="{6EFDA8A3-E121-488C-A420-2F9EFC6BA843}">
      <dsp:nvSpPr>
        <dsp:cNvPr id="0" name=""/>
        <dsp:cNvSpPr/>
      </dsp:nvSpPr>
      <dsp:spPr>
        <a:xfrm>
          <a:off x="1787476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7476" y="937050"/>
        <a:ext cx="1699356" cy="169935"/>
      </dsp:txXfrm>
    </dsp:sp>
    <dsp:sp modelId="{09D78891-FD03-42D4-B45F-C8C2248D9D98}">
      <dsp:nvSpPr>
        <dsp:cNvPr id="0" name=""/>
        <dsp:cNvSpPr/>
      </dsp:nvSpPr>
      <dsp:spPr>
        <a:xfrm>
          <a:off x="3574555" y="824669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4555" y="824669"/>
        <a:ext cx="1699356" cy="169935"/>
      </dsp:txXfrm>
    </dsp:sp>
    <dsp:sp modelId="{72B6ABBE-90A3-4F35-B7F7-4CA73E0D94B5}">
      <dsp:nvSpPr>
        <dsp:cNvPr id="0" name=""/>
        <dsp:cNvSpPr/>
      </dsp:nvSpPr>
      <dsp:spPr>
        <a:xfrm>
          <a:off x="3574555" y="1049432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4555" y="1049432"/>
        <a:ext cx="1699356" cy="169935"/>
      </dsp:txXfrm>
    </dsp:sp>
    <dsp:sp modelId="{C1438B59-40C6-4B3B-A9D0-1A5D09DD7CC9}">
      <dsp:nvSpPr>
        <dsp:cNvPr id="0" name=""/>
        <dsp:cNvSpPr/>
      </dsp:nvSpPr>
      <dsp:spPr>
        <a:xfrm>
          <a:off x="1787476" y="116181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7476" y="1161813"/>
        <a:ext cx="1699356" cy="169935"/>
      </dsp:txXfrm>
    </dsp:sp>
    <dsp:sp modelId="{9260E386-1C64-4F82-8915-E7F0B950D43A}">
      <dsp:nvSpPr>
        <dsp:cNvPr id="0" name=""/>
        <dsp:cNvSpPr/>
      </dsp:nvSpPr>
      <dsp:spPr>
        <a:xfrm>
          <a:off x="1787476" y="138657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7476" y="1386575"/>
        <a:ext cx="1699356" cy="169935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3B778-7A41-4B02-BE98-80220C4BEBAA}">
      <dsp:nvSpPr>
        <dsp:cNvPr id="0" name=""/>
        <dsp:cNvSpPr/>
      </dsp:nvSpPr>
      <dsp:spPr>
        <a:xfrm>
          <a:off x="1654034" y="1022018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449525"/>
              </a:lnTo>
              <a:lnTo>
                <a:pt x="133442" y="44952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034" y="1022018"/>
          <a:ext cx="91440" cy="22476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224762"/>
              </a:lnTo>
              <a:lnTo>
                <a:pt x="133442" y="224762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1113" y="1022018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1113" y="909637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034" y="97629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1113" y="572493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1113" y="460112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034" y="572493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449525"/>
              </a:moveTo>
              <a:lnTo>
                <a:pt x="89581" y="449525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034" y="30201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7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订餐管理平台</a:t>
          </a:r>
        </a:p>
      </dsp:txBody>
      <dsp:txXfrm>
        <a:off x="397" y="262763"/>
        <a:ext cx="1699356" cy="169935"/>
      </dsp:txXfrm>
    </dsp:sp>
    <dsp:sp modelId="{DD4DE7D8-8311-43FA-8022-0DF4A3958069}">
      <dsp:nvSpPr>
        <dsp:cNvPr id="0" name=""/>
        <dsp:cNvSpPr/>
      </dsp:nvSpPr>
      <dsp:spPr>
        <a:xfrm>
          <a:off x="1787476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7476" y="262763"/>
        <a:ext cx="1699356" cy="169935"/>
      </dsp:txXfrm>
    </dsp:sp>
    <dsp:sp modelId="{D826D9FA-BF0E-4315-A5A5-F69585B49C54}">
      <dsp:nvSpPr>
        <dsp:cNvPr id="0" name=""/>
        <dsp:cNvSpPr/>
      </dsp:nvSpPr>
      <dsp:spPr>
        <a:xfrm>
          <a:off x="397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7" y="937050"/>
        <a:ext cx="1699356" cy="169935"/>
      </dsp:txXfrm>
    </dsp:sp>
    <dsp:sp modelId="{A0EBC407-36B7-4558-9D4F-98C80DC37F9E}">
      <dsp:nvSpPr>
        <dsp:cNvPr id="0" name=""/>
        <dsp:cNvSpPr/>
      </dsp:nvSpPr>
      <dsp:spPr>
        <a:xfrm>
          <a:off x="1787476" y="48752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7476" y="487525"/>
        <a:ext cx="1699356" cy="169935"/>
      </dsp:txXfrm>
    </dsp:sp>
    <dsp:sp modelId="{510CAAE5-A3F5-4709-9356-98BD0694B639}">
      <dsp:nvSpPr>
        <dsp:cNvPr id="0" name=""/>
        <dsp:cNvSpPr/>
      </dsp:nvSpPr>
      <dsp:spPr>
        <a:xfrm>
          <a:off x="3574555" y="375144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4555" y="375144"/>
        <a:ext cx="1699356" cy="169935"/>
      </dsp:txXfrm>
    </dsp:sp>
    <dsp:sp modelId="{8F8BF355-2B7C-4340-AB6E-33DB9D4576AD}">
      <dsp:nvSpPr>
        <dsp:cNvPr id="0" name=""/>
        <dsp:cNvSpPr/>
      </dsp:nvSpPr>
      <dsp:spPr>
        <a:xfrm>
          <a:off x="3574555" y="599907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4555" y="599907"/>
        <a:ext cx="1699356" cy="169935"/>
      </dsp:txXfrm>
    </dsp:sp>
    <dsp:sp modelId="{6EFDA8A3-E121-488C-A420-2F9EFC6BA843}">
      <dsp:nvSpPr>
        <dsp:cNvPr id="0" name=""/>
        <dsp:cNvSpPr/>
      </dsp:nvSpPr>
      <dsp:spPr>
        <a:xfrm>
          <a:off x="1787476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7476" y="937050"/>
        <a:ext cx="1699356" cy="169935"/>
      </dsp:txXfrm>
    </dsp:sp>
    <dsp:sp modelId="{09D78891-FD03-42D4-B45F-C8C2248D9D98}">
      <dsp:nvSpPr>
        <dsp:cNvPr id="0" name=""/>
        <dsp:cNvSpPr/>
      </dsp:nvSpPr>
      <dsp:spPr>
        <a:xfrm>
          <a:off x="3574555" y="824669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4555" y="824669"/>
        <a:ext cx="1699356" cy="169935"/>
      </dsp:txXfrm>
    </dsp:sp>
    <dsp:sp modelId="{72B6ABBE-90A3-4F35-B7F7-4CA73E0D94B5}">
      <dsp:nvSpPr>
        <dsp:cNvPr id="0" name=""/>
        <dsp:cNvSpPr/>
      </dsp:nvSpPr>
      <dsp:spPr>
        <a:xfrm>
          <a:off x="3574555" y="1049432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4555" y="1049432"/>
        <a:ext cx="1699356" cy="169935"/>
      </dsp:txXfrm>
    </dsp:sp>
    <dsp:sp modelId="{C1438B59-40C6-4B3B-A9D0-1A5D09DD7CC9}">
      <dsp:nvSpPr>
        <dsp:cNvPr id="0" name=""/>
        <dsp:cNvSpPr/>
      </dsp:nvSpPr>
      <dsp:spPr>
        <a:xfrm>
          <a:off x="1787476" y="116181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7476" y="1161813"/>
        <a:ext cx="1699356" cy="169935"/>
      </dsp:txXfrm>
    </dsp:sp>
    <dsp:sp modelId="{9260E386-1C64-4F82-8915-E7F0B950D43A}">
      <dsp:nvSpPr>
        <dsp:cNvPr id="0" name=""/>
        <dsp:cNvSpPr/>
      </dsp:nvSpPr>
      <dsp:spPr>
        <a:xfrm>
          <a:off x="1787476" y="138657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7476" y="1386575"/>
        <a:ext cx="1699356" cy="169935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3B778-7A41-4B02-BE98-80220C4BEBAA}">
      <dsp:nvSpPr>
        <dsp:cNvPr id="0" name=""/>
        <dsp:cNvSpPr/>
      </dsp:nvSpPr>
      <dsp:spPr>
        <a:xfrm>
          <a:off x="1654034" y="1022018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449525"/>
              </a:lnTo>
              <a:lnTo>
                <a:pt x="133442" y="44952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034" y="1022018"/>
          <a:ext cx="91440" cy="22476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224762"/>
              </a:lnTo>
              <a:lnTo>
                <a:pt x="133442" y="224762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1113" y="1022018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1113" y="909637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034" y="97629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1113" y="572493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581" y="0"/>
              </a:lnTo>
              <a:lnTo>
                <a:pt x="89581" y="112381"/>
              </a:lnTo>
              <a:lnTo>
                <a:pt x="133442" y="112381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1113" y="460112"/>
          <a:ext cx="91440" cy="112381"/>
        </a:xfrm>
        <a:custGeom>
          <a:avLst/>
          <a:gdLst/>
          <a:ahLst/>
          <a:cxnLst/>
          <a:rect l="0" t="0" r="0" b="0"/>
          <a:pathLst>
            <a:path>
              <a:moveTo>
                <a:pt x="45720" y="112381"/>
              </a:moveTo>
              <a:lnTo>
                <a:pt x="89581" y="112381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034" y="572493"/>
          <a:ext cx="91440" cy="449525"/>
        </a:xfrm>
        <a:custGeom>
          <a:avLst/>
          <a:gdLst/>
          <a:ahLst/>
          <a:cxnLst/>
          <a:rect l="0" t="0" r="0" b="0"/>
          <a:pathLst>
            <a:path>
              <a:moveTo>
                <a:pt x="45720" y="449525"/>
              </a:moveTo>
              <a:lnTo>
                <a:pt x="89581" y="449525"/>
              </a:lnTo>
              <a:lnTo>
                <a:pt x="89581" y="0"/>
              </a:lnTo>
              <a:lnTo>
                <a:pt x="133442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034" y="30201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4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7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订餐管理平台</a:t>
          </a:r>
        </a:p>
      </dsp:txBody>
      <dsp:txXfrm>
        <a:off x="397" y="262763"/>
        <a:ext cx="1699356" cy="169935"/>
      </dsp:txXfrm>
    </dsp:sp>
    <dsp:sp modelId="{DD4DE7D8-8311-43FA-8022-0DF4A3958069}">
      <dsp:nvSpPr>
        <dsp:cNvPr id="0" name=""/>
        <dsp:cNvSpPr/>
      </dsp:nvSpPr>
      <dsp:spPr>
        <a:xfrm>
          <a:off x="1787476" y="26276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7476" y="262763"/>
        <a:ext cx="1699356" cy="169935"/>
      </dsp:txXfrm>
    </dsp:sp>
    <dsp:sp modelId="{D826D9FA-BF0E-4315-A5A5-F69585B49C54}">
      <dsp:nvSpPr>
        <dsp:cNvPr id="0" name=""/>
        <dsp:cNvSpPr/>
      </dsp:nvSpPr>
      <dsp:spPr>
        <a:xfrm>
          <a:off x="397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7" y="937050"/>
        <a:ext cx="1699356" cy="169935"/>
      </dsp:txXfrm>
    </dsp:sp>
    <dsp:sp modelId="{A0EBC407-36B7-4558-9D4F-98C80DC37F9E}">
      <dsp:nvSpPr>
        <dsp:cNvPr id="0" name=""/>
        <dsp:cNvSpPr/>
      </dsp:nvSpPr>
      <dsp:spPr>
        <a:xfrm>
          <a:off x="1787476" y="48752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7476" y="487525"/>
        <a:ext cx="1699356" cy="169935"/>
      </dsp:txXfrm>
    </dsp:sp>
    <dsp:sp modelId="{510CAAE5-A3F5-4709-9356-98BD0694B639}">
      <dsp:nvSpPr>
        <dsp:cNvPr id="0" name=""/>
        <dsp:cNvSpPr/>
      </dsp:nvSpPr>
      <dsp:spPr>
        <a:xfrm>
          <a:off x="3574555" y="375144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4555" y="375144"/>
        <a:ext cx="1699356" cy="169935"/>
      </dsp:txXfrm>
    </dsp:sp>
    <dsp:sp modelId="{8F8BF355-2B7C-4340-AB6E-33DB9D4576AD}">
      <dsp:nvSpPr>
        <dsp:cNvPr id="0" name=""/>
        <dsp:cNvSpPr/>
      </dsp:nvSpPr>
      <dsp:spPr>
        <a:xfrm>
          <a:off x="3574555" y="599907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4555" y="599907"/>
        <a:ext cx="1699356" cy="169935"/>
      </dsp:txXfrm>
    </dsp:sp>
    <dsp:sp modelId="{6EFDA8A3-E121-488C-A420-2F9EFC6BA843}">
      <dsp:nvSpPr>
        <dsp:cNvPr id="0" name=""/>
        <dsp:cNvSpPr/>
      </dsp:nvSpPr>
      <dsp:spPr>
        <a:xfrm>
          <a:off x="1787476" y="937050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7476" y="937050"/>
        <a:ext cx="1699356" cy="169935"/>
      </dsp:txXfrm>
    </dsp:sp>
    <dsp:sp modelId="{09D78891-FD03-42D4-B45F-C8C2248D9D98}">
      <dsp:nvSpPr>
        <dsp:cNvPr id="0" name=""/>
        <dsp:cNvSpPr/>
      </dsp:nvSpPr>
      <dsp:spPr>
        <a:xfrm>
          <a:off x="3574555" y="824669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4555" y="824669"/>
        <a:ext cx="1699356" cy="169935"/>
      </dsp:txXfrm>
    </dsp:sp>
    <dsp:sp modelId="{72B6ABBE-90A3-4F35-B7F7-4CA73E0D94B5}">
      <dsp:nvSpPr>
        <dsp:cNvPr id="0" name=""/>
        <dsp:cNvSpPr/>
      </dsp:nvSpPr>
      <dsp:spPr>
        <a:xfrm>
          <a:off x="3574555" y="1049432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4555" y="1049432"/>
        <a:ext cx="1699356" cy="169935"/>
      </dsp:txXfrm>
    </dsp:sp>
    <dsp:sp modelId="{C1438B59-40C6-4B3B-A9D0-1A5D09DD7CC9}">
      <dsp:nvSpPr>
        <dsp:cNvPr id="0" name=""/>
        <dsp:cNvSpPr/>
      </dsp:nvSpPr>
      <dsp:spPr>
        <a:xfrm>
          <a:off x="1787476" y="1161813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7476" y="1161813"/>
        <a:ext cx="1699356" cy="169935"/>
      </dsp:txXfrm>
    </dsp:sp>
    <dsp:sp modelId="{9260E386-1C64-4F82-8915-E7F0B950D43A}">
      <dsp:nvSpPr>
        <dsp:cNvPr id="0" name=""/>
        <dsp:cNvSpPr/>
      </dsp:nvSpPr>
      <dsp:spPr>
        <a:xfrm>
          <a:off x="1787476" y="1386575"/>
          <a:ext cx="1699356" cy="16993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7476" y="1386575"/>
        <a:ext cx="1699356" cy="169935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654852" y="532807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654852" y="521564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654852" y="4765902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654852" y="472018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654852" y="454103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1A5A9-A99F-4FD1-9C1D-B87BD6937B12}">
      <dsp:nvSpPr>
        <dsp:cNvPr id="0" name=""/>
        <dsp:cNvSpPr/>
      </dsp:nvSpPr>
      <dsp:spPr>
        <a:xfrm>
          <a:off x="1654852" y="386641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BB08C-A797-4B81-B90D-CFE400C76901}">
      <dsp:nvSpPr>
        <dsp:cNvPr id="0" name=""/>
        <dsp:cNvSpPr/>
      </dsp:nvSpPr>
      <dsp:spPr>
        <a:xfrm>
          <a:off x="1654852" y="3866419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54852" y="3820699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A0B8D-007A-4570-A32B-28F58AA7F935}">
      <dsp:nvSpPr>
        <dsp:cNvPr id="0" name=""/>
        <dsp:cNvSpPr/>
      </dsp:nvSpPr>
      <dsp:spPr>
        <a:xfrm>
          <a:off x="1654852" y="3641548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54852" y="3416678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76353-E3D1-42BD-AF5C-20B79556B81C}">
      <dsp:nvSpPr>
        <dsp:cNvPr id="0" name=""/>
        <dsp:cNvSpPr/>
      </dsp:nvSpPr>
      <dsp:spPr>
        <a:xfrm>
          <a:off x="1654852" y="2629630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562176"/>
              </a:lnTo>
              <a:lnTo>
                <a:pt x="133484" y="5621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F4313-BF0B-48DE-841E-F38CFB0B18BE}">
      <dsp:nvSpPr>
        <dsp:cNvPr id="0" name=""/>
        <dsp:cNvSpPr/>
      </dsp:nvSpPr>
      <dsp:spPr>
        <a:xfrm>
          <a:off x="1654852" y="2629630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337306"/>
              </a:lnTo>
              <a:lnTo>
                <a:pt x="133484" y="337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E38CA5-5852-4B01-BF1E-6C5ACB285F52}">
      <dsp:nvSpPr>
        <dsp:cNvPr id="0" name=""/>
        <dsp:cNvSpPr/>
      </dsp:nvSpPr>
      <dsp:spPr>
        <a:xfrm>
          <a:off x="1654852" y="2629630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7BCB7-7F18-498C-BBC3-1B176ED772BE}">
      <dsp:nvSpPr>
        <dsp:cNvPr id="0" name=""/>
        <dsp:cNvSpPr/>
      </dsp:nvSpPr>
      <dsp:spPr>
        <a:xfrm>
          <a:off x="1654852" y="251719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2A259-FF10-49A3-990A-339C21A3760C}">
      <dsp:nvSpPr>
        <dsp:cNvPr id="0" name=""/>
        <dsp:cNvSpPr/>
      </dsp:nvSpPr>
      <dsp:spPr>
        <a:xfrm>
          <a:off x="1654852" y="2292324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337306"/>
              </a:moveTo>
              <a:lnTo>
                <a:pt x="89602" y="33730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46249-93CF-4A84-A41F-270B16DD7562}">
      <dsp:nvSpPr>
        <dsp:cNvPr id="0" name=""/>
        <dsp:cNvSpPr/>
      </dsp:nvSpPr>
      <dsp:spPr>
        <a:xfrm>
          <a:off x="1654852" y="2067453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562176"/>
              </a:moveTo>
              <a:lnTo>
                <a:pt x="89602" y="56217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43B778-7A41-4B02-BE98-80220C4BEBAA}">
      <dsp:nvSpPr>
        <dsp:cNvPr id="0" name=""/>
        <dsp:cNvSpPr/>
      </dsp:nvSpPr>
      <dsp:spPr>
        <a:xfrm>
          <a:off x="1654852" y="1392841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852" y="139284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2792" y="1392841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2792" y="1280405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852" y="134712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2792" y="94309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2792" y="83066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852" y="94309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852" y="67250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8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系统设置</a:t>
          </a:r>
        </a:p>
      </dsp:txBody>
      <dsp:txXfrm>
        <a:off x="398" y="633219"/>
        <a:ext cx="1700174" cy="170017"/>
      </dsp:txXfrm>
    </dsp:sp>
    <dsp:sp modelId="{DD4DE7D8-8311-43FA-8022-0DF4A3958069}">
      <dsp:nvSpPr>
        <dsp:cNvPr id="0" name=""/>
        <dsp:cNvSpPr/>
      </dsp:nvSpPr>
      <dsp:spPr>
        <a:xfrm>
          <a:off x="1788337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8337" y="633219"/>
        <a:ext cx="1700174" cy="170017"/>
      </dsp:txXfrm>
    </dsp:sp>
    <dsp:sp modelId="{D826D9FA-BF0E-4315-A5A5-F69585B49C54}">
      <dsp:nvSpPr>
        <dsp:cNvPr id="0" name=""/>
        <dsp:cNvSpPr/>
      </dsp:nvSpPr>
      <dsp:spPr>
        <a:xfrm>
          <a:off x="398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8" y="1307832"/>
        <a:ext cx="1700174" cy="170017"/>
      </dsp:txXfrm>
    </dsp:sp>
    <dsp:sp modelId="{A0EBC407-36B7-4558-9D4F-98C80DC37F9E}">
      <dsp:nvSpPr>
        <dsp:cNvPr id="0" name=""/>
        <dsp:cNvSpPr/>
      </dsp:nvSpPr>
      <dsp:spPr>
        <a:xfrm>
          <a:off x="1788337" y="85809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8337" y="858090"/>
        <a:ext cx="1700174" cy="170017"/>
      </dsp:txXfrm>
    </dsp:sp>
    <dsp:sp modelId="{510CAAE5-A3F5-4709-9356-98BD0694B639}">
      <dsp:nvSpPr>
        <dsp:cNvPr id="0" name=""/>
        <dsp:cNvSpPr/>
      </dsp:nvSpPr>
      <dsp:spPr>
        <a:xfrm>
          <a:off x="3576277" y="74565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6277" y="745655"/>
        <a:ext cx="1700174" cy="170017"/>
      </dsp:txXfrm>
    </dsp:sp>
    <dsp:sp modelId="{8F8BF355-2B7C-4340-AB6E-33DB9D4576AD}">
      <dsp:nvSpPr>
        <dsp:cNvPr id="0" name=""/>
        <dsp:cNvSpPr/>
      </dsp:nvSpPr>
      <dsp:spPr>
        <a:xfrm>
          <a:off x="3576277" y="97052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6277" y="970526"/>
        <a:ext cx="1700174" cy="170017"/>
      </dsp:txXfrm>
    </dsp:sp>
    <dsp:sp modelId="{6EFDA8A3-E121-488C-A420-2F9EFC6BA843}">
      <dsp:nvSpPr>
        <dsp:cNvPr id="0" name=""/>
        <dsp:cNvSpPr/>
      </dsp:nvSpPr>
      <dsp:spPr>
        <a:xfrm>
          <a:off x="1788337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8337" y="1307832"/>
        <a:ext cx="1700174" cy="170017"/>
      </dsp:txXfrm>
    </dsp:sp>
    <dsp:sp modelId="{09D78891-FD03-42D4-B45F-C8C2248D9D98}">
      <dsp:nvSpPr>
        <dsp:cNvPr id="0" name=""/>
        <dsp:cNvSpPr/>
      </dsp:nvSpPr>
      <dsp:spPr>
        <a:xfrm>
          <a:off x="3576277" y="119539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6277" y="1195396"/>
        <a:ext cx="1700174" cy="170017"/>
      </dsp:txXfrm>
    </dsp:sp>
    <dsp:sp modelId="{72B6ABBE-90A3-4F35-B7F7-4CA73E0D94B5}">
      <dsp:nvSpPr>
        <dsp:cNvPr id="0" name=""/>
        <dsp:cNvSpPr/>
      </dsp:nvSpPr>
      <dsp:spPr>
        <a:xfrm>
          <a:off x="3576277" y="142026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6277" y="1420267"/>
        <a:ext cx="1700174" cy="170017"/>
      </dsp:txXfrm>
    </dsp:sp>
    <dsp:sp modelId="{C1438B59-40C6-4B3B-A9D0-1A5D09DD7CC9}">
      <dsp:nvSpPr>
        <dsp:cNvPr id="0" name=""/>
        <dsp:cNvSpPr/>
      </dsp:nvSpPr>
      <dsp:spPr>
        <a:xfrm>
          <a:off x="1788337" y="153270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8337" y="1532703"/>
        <a:ext cx="1700174" cy="170017"/>
      </dsp:txXfrm>
    </dsp:sp>
    <dsp:sp modelId="{9260E386-1C64-4F82-8915-E7F0B950D43A}">
      <dsp:nvSpPr>
        <dsp:cNvPr id="0" name=""/>
        <dsp:cNvSpPr/>
      </dsp:nvSpPr>
      <dsp:spPr>
        <a:xfrm>
          <a:off x="1788337" y="175757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8337" y="1757573"/>
        <a:ext cx="1700174" cy="170017"/>
      </dsp:txXfrm>
    </dsp:sp>
    <dsp:sp modelId="{B32BA136-39F4-4BE8-917F-EA1AF740D12A}">
      <dsp:nvSpPr>
        <dsp:cNvPr id="0" name=""/>
        <dsp:cNvSpPr/>
      </dsp:nvSpPr>
      <dsp:spPr>
        <a:xfrm>
          <a:off x="398" y="254462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398" y="2544621"/>
        <a:ext cx="1700174" cy="170017"/>
      </dsp:txXfrm>
    </dsp:sp>
    <dsp:sp modelId="{C8B198CC-9194-4FEC-B56B-6C8FDC3303DD}">
      <dsp:nvSpPr>
        <dsp:cNvPr id="0" name=""/>
        <dsp:cNvSpPr/>
      </dsp:nvSpPr>
      <dsp:spPr>
        <a:xfrm>
          <a:off x="1788337" y="198244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788337" y="1982444"/>
        <a:ext cx="1700174" cy="170017"/>
      </dsp:txXfrm>
    </dsp:sp>
    <dsp:sp modelId="{BA727E9F-F5C9-4C86-BE63-561A153FC61E}">
      <dsp:nvSpPr>
        <dsp:cNvPr id="0" name=""/>
        <dsp:cNvSpPr/>
      </dsp:nvSpPr>
      <dsp:spPr>
        <a:xfrm>
          <a:off x="1788337" y="220731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788337" y="2207315"/>
        <a:ext cx="1700174" cy="170017"/>
      </dsp:txXfrm>
    </dsp:sp>
    <dsp:sp modelId="{F909A6B8-637A-449D-B5A8-CBC9F4B291BB}">
      <dsp:nvSpPr>
        <dsp:cNvPr id="0" name=""/>
        <dsp:cNvSpPr/>
      </dsp:nvSpPr>
      <dsp:spPr>
        <a:xfrm>
          <a:off x="1788337" y="243218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1788337" y="2432186"/>
        <a:ext cx="1700174" cy="170017"/>
      </dsp:txXfrm>
    </dsp:sp>
    <dsp:sp modelId="{0355E014-7C90-47D3-9C8F-894B23522CA8}">
      <dsp:nvSpPr>
        <dsp:cNvPr id="0" name=""/>
        <dsp:cNvSpPr/>
      </dsp:nvSpPr>
      <dsp:spPr>
        <a:xfrm>
          <a:off x="1788337" y="265705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远程控制</a:t>
          </a:r>
        </a:p>
      </dsp:txBody>
      <dsp:txXfrm>
        <a:off x="1788337" y="2657056"/>
        <a:ext cx="1700174" cy="170017"/>
      </dsp:txXfrm>
    </dsp:sp>
    <dsp:sp modelId="{A4C2E557-95EC-4D28-8D1C-EFB3CC709202}">
      <dsp:nvSpPr>
        <dsp:cNvPr id="0" name=""/>
        <dsp:cNvSpPr/>
      </dsp:nvSpPr>
      <dsp:spPr>
        <a:xfrm>
          <a:off x="1788337" y="288192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788337" y="2881927"/>
        <a:ext cx="1700174" cy="170017"/>
      </dsp:txXfrm>
    </dsp:sp>
    <dsp:sp modelId="{CF65E7B8-B898-4327-81A7-F590AF972877}">
      <dsp:nvSpPr>
        <dsp:cNvPr id="0" name=""/>
        <dsp:cNvSpPr/>
      </dsp:nvSpPr>
      <dsp:spPr>
        <a:xfrm>
          <a:off x="1788337" y="3106798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788337" y="3106798"/>
        <a:ext cx="1700174" cy="170017"/>
      </dsp:txXfrm>
    </dsp:sp>
    <dsp:sp modelId="{6362467E-FB07-4CD5-B711-C37DA288C54F}">
      <dsp:nvSpPr>
        <dsp:cNvPr id="0" name=""/>
        <dsp:cNvSpPr/>
      </dsp:nvSpPr>
      <dsp:spPr>
        <a:xfrm>
          <a:off x="398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398" y="3781410"/>
        <a:ext cx="1700174" cy="170017"/>
      </dsp:txXfrm>
    </dsp:sp>
    <dsp:sp modelId="{524F5963-AF45-42D3-BB98-EBAC0C20B3F8}">
      <dsp:nvSpPr>
        <dsp:cNvPr id="0" name=""/>
        <dsp:cNvSpPr/>
      </dsp:nvSpPr>
      <dsp:spPr>
        <a:xfrm>
          <a:off x="1788337" y="333166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权限组管理</a:t>
          </a:r>
        </a:p>
      </dsp:txBody>
      <dsp:txXfrm>
        <a:off x="1788337" y="3331669"/>
        <a:ext cx="1700174" cy="170017"/>
      </dsp:txXfrm>
    </dsp:sp>
    <dsp:sp modelId="{7E0337F3-AC56-4688-8E21-5233FC4C3ED0}">
      <dsp:nvSpPr>
        <dsp:cNvPr id="0" name=""/>
        <dsp:cNvSpPr/>
      </dsp:nvSpPr>
      <dsp:spPr>
        <a:xfrm>
          <a:off x="1788337" y="355654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时间段管理</a:t>
          </a:r>
        </a:p>
      </dsp:txBody>
      <dsp:txXfrm>
        <a:off x="1788337" y="3556540"/>
        <a:ext cx="1700174" cy="170017"/>
      </dsp:txXfrm>
    </dsp:sp>
    <dsp:sp modelId="{2E09D3E7-023B-494F-9456-7CAF8365DB1F}">
      <dsp:nvSpPr>
        <dsp:cNvPr id="0" name=""/>
        <dsp:cNvSpPr/>
      </dsp:nvSpPr>
      <dsp:spPr>
        <a:xfrm>
          <a:off x="1788337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1788337" y="3781410"/>
        <a:ext cx="1700174" cy="170017"/>
      </dsp:txXfrm>
    </dsp:sp>
    <dsp:sp modelId="{90E5F489-18CB-4CC3-A751-A723B0419D7C}">
      <dsp:nvSpPr>
        <dsp:cNvPr id="0" name=""/>
        <dsp:cNvSpPr/>
      </dsp:nvSpPr>
      <dsp:spPr>
        <a:xfrm>
          <a:off x="1788337" y="400628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反潜回设定</a:t>
          </a:r>
        </a:p>
      </dsp:txBody>
      <dsp:txXfrm>
        <a:off x="1788337" y="4006281"/>
        <a:ext cx="1700174" cy="170017"/>
      </dsp:txXfrm>
    </dsp:sp>
    <dsp:sp modelId="{7B86FC3D-4963-4CAF-906D-5239EAC2DB42}">
      <dsp:nvSpPr>
        <dsp:cNvPr id="0" name=""/>
        <dsp:cNvSpPr/>
      </dsp:nvSpPr>
      <dsp:spPr>
        <a:xfrm>
          <a:off x="1788337" y="423115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多卡开门设定</a:t>
          </a:r>
        </a:p>
      </dsp:txBody>
      <dsp:txXfrm>
        <a:off x="1788337" y="4231152"/>
        <a:ext cx="1700174" cy="170017"/>
      </dsp:txXfrm>
    </dsp:sp>
    <dsp:sp modelId="{2BD982CF-2B67-42C5-8912-C0DA27AE357A}">
      <dsp:nvSpPr>
        <dsp:cNvPr id="0" name=""/>
        <dsp:cNvSpPr/>
      </dsp:nvSpPr>
      <dsp:spPr>
        <a:xfrm>
          <a:off x="398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98" y="4680893"/>
        <a:ext cx="1700174" cy="170017"/>
      </dsp:txXfrm>
    </dsp:sp>
    <dsp:sp modelId="{18BBE3F5-6BBE-485B-AF33-8C0E135B2E66}">
      <dsp:nvSpPr>
        <dsp:cNvPr id="0" name=""/>
        <dsp:cNvSpPr/>
      </dsp:nvSpPr>
      <dsp:spPr>
        <a:xfrm>
          <a:off x="1788337" y="445602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788337" y="4456023"/>
        <a:ext cx="1700174" cy="170017"/>
      </dsp:txXfrm>
    </dsp:sp>
    <dsp:sp modelId="{2F8EFB07-E8FF-4AF0-8485-922B49783F75}">
      <dsp:nvSpPr>
        <dsp:cNvPr id="0" name=""/>
        <dsp:cNvSpPr/>
      </dsp:nvSpPr>
      <dsp:spPr>
        <a:xfrm>
          <a:off x="1788337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788337" y="4680893"/>
        <a:ext cx="1700174" cy="170017"/>
      </dsp:txXfrm>
    </dsp:sp>
    <dsp:sp modelId="{5AAFAECC-8181-46BE-8781-A11A0ECB3DF9}">
      <dsp:nvSpPr>
        <dsp:cNvPr id="0" name=""/>
        <dsp:cNvSpPr/>
      </dsp:nvSpPr>
      <dsp:spPr>
        <a:xfrm>
          <a:off x="1788337" y="490576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788337" y="4905764"/>
        <a:ext cx="1700174" cy="170017"/>
      </dsp:txXfrm>
    </dsp:sp>
    <dsp:sp modelId="{BA84DA3D-F480-429A-A1DC-1D5B226E87BF}">
      <dsp:nvSpPr>
        <dsp:cNvPr id="0" name=""/>
        <dsp:cNvSpPr/>
      </dsp:nvSpPr>
      <dsp:spPr>
        <a:xfrm>
          <a:off x="398" y="524307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398" y="5243070"/>
        <a:ext cx="1700174" cy="170017"/>
      </dsp:txXfrm>
    </dsp:sp>
    <dsp:sp modelId="{5972E6B5-B126-4078-AF84-24A4770A2486}">
      <dsp:nvSpPr>
        <dsp:cNvPr id="0" name=""/>
        <dsp:cNvSpPr/>
      </dsp:nvSpPr>
      <dsp:spPr>
        <a:xfrm>
          <a:off x="1788337" y="513063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788337" y="5130635"/>
        <a:ext cx="1700174" cy="170017"/>
      </dsp:txXfrm>
    </dsp:sp>
    <dsp:sp modelId="{C555CF26-BFEC-4EC8-9FD9-2DBA780D8CF5}">
      <dsp:nvSpPr>
        <dsp:cNvPr id="0" name=""/>
        <dsp:cNvSpPr/>
      </dsp:nvSpPr>
      <dsp:spPr>
        <a:xfrm>
          <a:off x="1788337" y="535550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788337" y="5355506"/>
        <a:ext cx="1700174" cy="170017"/>
      </dsp:txXfrm>
    </dsp:sp>
    <dsp:sp modelId="{78DA3F29-1475-4A8A-A756-35EDBEBCB715}">
      <dsp:nvSpPr>
        <dsp:cNvPr id="0" name=""/>
        <dsp:cNvSpPr/>
      </dsp:nvSpPr>
      <dsp:spPr>
        <a:xfrm>
          <a:off x="398" y="546794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398" y="5467941"/>
        <a:ext cx="1700174" cy="170017"/>
      </dsp:txXfrm>
    </dsp:sp>
    <dsp:sp modelId="{E6DC6178-58D9-4E5A-BD69-D52A52283231}">
      <dsp:nvSpPr>
        <dsp:cNvPr id="0" name=""/>
        <dsp:cNvSpPr/>
      </dsp:nvSpPr>
      <dsp:spPr>
        <a:xfrm>
          <a:off x="398" y="569281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398" y="5692812"/>
        <a:ext cx="1700174" cy="170017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654852" y="532807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654852" y="521564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654852" y="4765902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654852" y="472018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654852" y="454103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1A5A9-A99F-4FD1-9C1D-B87BD6937B12}">
      <dsp:nvSpPr>
        <dsp:cNvPr id="0" name=""/>
        <dsp:cNvSpPr/>
      </dsp:nvSpPr>
      <dsp:spPr>
        <a:xfrm>
          <a:off x="1654852" y="386641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BB08C-A797-4B81-B90D-CFE400C76901}">
      <dsp:nvSpPr>
        <dsp:cNvPr id="0" name=""/>
        <dsp:cNvSpPr/>
      </dsp:nvSpPr>
      <dsp:spPr>
        <a:xfrm>
          <a:off x="1654852" y="3866419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54852" y="3820699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A0B8D-007A-4570-A32B-28F58AA7F935}">
      <dsp:nvSpPr>
        <dsp:cNvPr id="0" name=""/>
        <dsp:cNvSpPr/>
      </dsp:nvSpPr>
      <dsp:spPr>
        <a:xfrm>
          <a:off x="1654852" y="3641548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54852" y="3416678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76353-E3D1-42BD-AF5C-20B79556B81C}">
      <dsp:nvSpPr>
        <dsp:cNvPr id="0" name=""/>
        <dsp:cNvSpPr/>
      </dsp:nvSpPr>
      <dsp:spPr>
        <a:xfrm>
          <a:off x="1654852" y="2629630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562176"/>
              </a:lnTo>
              <a:lnTo>
                <a:pt x="133484" y="5621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F4313-BF0B-48DE-841E-F38CFB0B18BE}">
      <dsp:nvSpPr>
        <dsp:cNvPr id="0" name=""/>
        <dsp:cNvSpPr/>
      </dsp:nvSpPr>
      <dsp:spPr>
        <a:xfrm>
          <a:off x="1654852" y="2629630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337306"/>
              </a:lnTo>
              <a:lnTo>
                <a:pt x="133484" y="337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E38CA5-5852-4B01-BF1E-6C5ACB285F52}">
      <dsp:nvSpPr>
        <dsp:cNvPr id="0" name=""/>
        <dsp:cNvSpPr/>
      </dsp:nvSpPr>
      <dsp:spPr>
        <a:xfrm>
          <a:off x="1654852" y="2629630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7BCB7-7F18-498C-BBC3-1B176ED772BE}">
      <dsp:nvSpPr>
        <dsp:cNvPr id="0" name=""/>
        <dsp:cNvSpPr/>
      </dsp:nvSpPr>
      <dsp:spPr>
        <a:xfrm>
          <a:off x="1654852" y="251719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2A259-FF10-49A3-990A-339C21A3760C}">
      <dsp:nvSpPr>
        <dsp:cNvPr id="0" name=""/>
        <dsp:cNvSpPr/>
      </dsp:nvSpPr>
      <dsp:spPr>
        <a:xfrm>
          <a:off x="1654852" y="2292324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337306"/>
              </a:moveTo>
              <a:lnTo>
                <a:pt x="89602" y="33730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46249-93CF-4A84-A41F-270B16DD7562}">
      <dsp:nvSpPr>
        <dsp:cNvPr id="0" name=""/>
        <dsp:cNvSpPr/>
      </dsp:nvSpPr>
      <dsp:spPr>
        <a:xfrm>
          <a:off x="1654852" y="2067453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562176"/>
              </a:moveTo>
              <a:lnTo>
                <a:pt x="89602" y="56217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43B778-7A41-4B02-BE98-80220C4BEBAA}">
      <dsp:nvSpPr>
        <dsp:cNvPr id="0" name=""/>
        <dsp:cNvSpPr/>
      </dsp:nvSpPr>
      <dsp:spPr>
        <a:xfrm>
          <a:off x="1654852" y="1392841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852" y="139284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2792" y="1392841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2792" y="1280405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852" y="134712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2792" y="94309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2792" y="83066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852" y="94309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852" y="67250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8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系统设置</a:t>
          </a:r>
        </a:p>
      </dsp:txBody>
      <dsp:txXfrm>
        <a:off x="398" y="633219"/>
        <a:ext cx="1700174" cy="170017"/>
      </dsp:txXfrm>
    </dsp:sp>
    <dsp:sp modelId="{DD4DE7D8-8311-43FA-8022-0DF4A3958069}">
      <dsp:nvSpPr>
        <dsp:cNvPr id="0" name=""/>
        <dsp:cNvSpPr/>
      </dsp:nvSpPr>
      <dsp:spPr>
        <a:xfrm>
          <a:off x="1788337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8337" y="633219"/>
        <a:ext cx="1700174" cy="170017"/>
      </dsp:txXfrm>
    </dsp:sp>
    <dsp:sp modelId="{D826D9FA-BF0E-4315-A5A5-F69585B49C54}">
      <dsp:nvSpPr>
        <dsp:cNvPr id="0" name=""/>
        <dsp:cNvSpPr/>
      </dsp:nvSpPr>
      <dsp:spPr>
        <a:xfrm>
          <a:off x="398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8" y="1307832"/>
        <a:ext cx="1700174" cy="170017"/>
      </dsp:txXfrm>
    </dsp:sp>
    <dsp:sp modelId="{A0EBC407-36B7-4558-9D4F-98C80DC37F9E}">
      <dsp:nvSpPr>
        <dsp:cNvPr id="0" name=""/>
        <dsp:cNvSpPr/>
      </dsp:nvSpPr>
      <dsp:spPr>
        <a:xfrm>
          <a:off x="1788337" y="85809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8337" y="858090"/>
        <a:ext cx="1700174" cy="170017"/>
      </dsp:txXfrm>
    </dsp:sp>
    <dsp:sp modelId="{510CAAE5-A3F5-4709-9356-98BD0694B639}">
      <dsp:nvSpPr>
        <dsp:cNvPr id="0" name=""/>
        <dsp:cNvSpPr/>
      </dsp:nvSpPr>
      <dsp:spPr>
        <a:xfrm>
          <a:off x="3576277" y="74565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6277" y="745655"/>
        <a:ext cx="1700174" cy="170017"/>
      </dsp:txXfrm>
    </dsp:sp>
    <dsp:sp modelId="{8F8BF355-2B7C-4340-AB6E-33DB9D4576AD}">
      <dsp:nvSpPr>
        <dsp:cNvPr id="0" name=""/>
        <dsp:cNvSpPr/>
      </dsp:nvSpPr>
      <dsp:spPr>
        <a:xfrm>
          <a:off x="3576277" y="97052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6277" y="970526"/>
        <a:ext cx="1700174" cy="170017"/>
      </dsp:txXfrm>
    </dsp:sp>
    <dsp:sp modelId="{6EFDA8A3-E121-488C-A420-2F9EFC6BA843}">
      <dsp:nvSpPr>
        <dsp:cNvPr id="0" name=""/>
        <dsp:cNvSpPr/>
      </dsp:nvSpPr>
      <dsp:spPr>
        <a:xfrm>
          <a:off x="1788337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8337" y="1307832"/>
        <a:ext cx="1700174" cy="170017"/>
      </dsp:txXfrm>
    </dsp:sp>
    <dsp:sp modelId="{09D78891-FD03-42D4-B45F-C8C2248D9D98}">
      <dsp:nvSpPr>
        <dsp:cNvPr id="0" name=""/>
        <dsp:cNvSpPr/>
      </dsp:nvSpPr>
      <dsp:spPr>
        <a:xfrm>
          <a:off x="3576277" y="119539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6277" y="1195396"/>
        <a:ext cx="1700174" cy="170017"/>
      </dsp:txXfrm>
    </dsp:sp>
    <dsp:sp modelId="{72B6ABBE-90A3-4F35-B7F7-4CA73E0D94B5}">
      <dsp:nvSpPr>
        <dsp:cNvPr id="0" name=""/>
        <dsp:cNvSpPr/>
      </dsp:nvSpPr>
      <dsp:spPr>
        <a:xfrm>
          <a:off x="3576277" y="142026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6277" y="1420267"/>
        <a:ext cx="1700174" cy="170017"/>
      </dsp:txXfrm>
    </dsp:sp>
    <dsp:sp modelId="{C1438B59-40C6-4B3B-A9D0-1A5D09DD7CC9}">
      <dsp:nvSpPr>
        <dsp:cNvPr id="0" name=""/>
        <dsp:cNvSpPr/>
      </dsp:nvSpPr>
      <dsp:spPr>
        <a:xfrm>
          <a:off x="1788337" y="153270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8337" y="1532703"/>
        <a:ext cx="1700174" cy="170017"/>
      </dsp:txXfrm>
    </dsp:sp>
    <dsp:sp modelId="{9260E386-1C64-4F82-8915-E7F0B950D43A}">
      <dsp:nvSpPr>
        <dsp:cNvPr id="0" name=""/>
        <dsp:cNvSpPr/>
      </dsp:nvSpPr>
      <dsp:spPr>
        <a:xfrm>
          <a:off x="1788337" y="175757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8337" y="1757573"/>
        <a:ext cx="1700174" cy="170017"/>
      </dsp:txXfrm>
    </dsp:sp>
    <dsp:sp modelId="{B32BA136-39F4-4BE8-917F-EA1AF740D12A}">
      <dsp:nvSpPr>
        <dsp:cNvPr id="0" name=""/>
        <dsp:cNvSpPr/>
      </dsp:nvSpPr>
      <dsp:spPr>
        <a:xfrm>
          <a:off x="398" y="254462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398" y="2544621"/>
        <a:ext cx="1700174" cy="170017"/>
      </dsp:txXfrm>
    </dsp:sp>
    <dsp:sp modelId="{C8B198CC-9194-4FEC-B56B-6C8FDC3303DD}">
      <dsp:nvSpPr>
        <dsp:cNvPr id="0" name=""/>
        <dsp:cNvSpPr/>
      </dsp:nvSpPr>
      <dsp:spPr>
        <a:xfrm>
          <a:off x="1788337" y="198244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788337" y="1982444"/>
        <a:ext cx="1700174" cy="170017"/>
      </dsp:txXfrm>
    </dsp:sp>
    <dsp:sp modelId="{BA727E9F-F5C9-4C86-BE63-561A153FC61E}">
      <dsp:nvSpPr>
        <dsp:cNvPr id="0" name=""/>
        <dsp:cNvSpPr/>
      </dsp:nvSpPr>
      <dsp:spPr>
        <a:xfrm>
          <a:off x="1788337" y="220731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788337" y="2207315"/>
        <a:ext cx="1700174" cy="170017"/>
      </dsp:txXfrm>
    </dsp:sp>
    <dsp:sp modelId="{F909A6B8-637A-449D-B5A8-CBC9F4B291BB}">
      <dsp:nvSpPr>
        <dsp:cNvPr id="0" name=""/>
        <dsp:cNvSpPr/>
      </dsp:nvSpPr>
      <dsp:spPr>
        <a:xfrm>
          <a:off x="1788337" y="243218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1788337" y="2432186"/>
        <a:ext cx="1700174" cy="170017"/>
      </dsp:txXfrm>
    </dsp:sp>
    <dsp:sp modelId="{0355E014-7C90-47D3-9C8F-894B23522CA8}">
      <dsp:nvSpPr>
        <dsp:cNvPr id="0" name=""/>
        <dsp:cNvSpPr/>
      </dsp:nvSpPr>
      <dsp:spPr>
        <a:xfrm>
          <a:off x="1788337" y="265705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远程控制</a:t>
          </a:r>
        </a:p>
      </dsp:txBody>
      <dsp:txXfrm>
        <a:off x="1788337" y="2657056"/>
        <a:ext cx="1700174" cy="170017"/>
      </dsp:txXfrm>
    </dsp:sp>
    <dsp:sp modelId="{A4C2E557-95EC-4D28-8D1C-EFB3CC709202}">
      <dsp:nvSpPr>
        <dsp:cNvPr id="0" name=""/>
        <dsp:cNvSpPr/>
      </dsp:nvSpPr>
      <dsp:spPr>
        <a:xfrm>
          <a:off x="1788337" y="288192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788337" y="2881927"/>
        <a:ext cx="1700174" cy="170017"/>
      </dsp:txXfrm>
    </dsp:sp>
    <dsp:sp modelId="{CF65E7B8-B898-4327-81A7-F590AF972877}">
      <dsp:nvSpPr>
        <dsp:cNvPr id="0" name=""/>
        <dsp:cNvSpPr/>
      </dsp:nvSpPr>
      <dsp:spPr>
        <a:xfrm>
          <a:off x="1788337" y="3106798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788337" y="3106798"/>
        <a:ext cx="1700174" cy="170017"/>
      </dsp:txXfrm>
    </dsp:sp>
    <dsp:sp modelId="{6362467E-FB07-4CD5-B711-C37DA288C54F}">
      <dsp:nvSpPr>
        <dsp:cNvPr id="0" name=""/>
        <dsp:cNvSpPr/>
      </dsp:nvSpPr>
      <dsp:spPr>
        <a:xfrm>
          <a:off x="398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398" y="3781410"/>
        <a:ext cx="1700174" cy="170017"/>
      </dsp:txXfrm>
    </dsp:sp>
    <dsp:sp modelId="{524F5963-AF45-42D3-BB98-EBAC0C20B3F8}">
      <dsp:nvSpPr>
        <dsp:cNvPr id="0" name=""/>
        <dsp:cNvSpPr/>
      </dsp:nvSpPr>
      <dsp:spPr>
        <a:xfrm>
          <a:off x="1788337" y="333166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权限组管理</a:t>
          </a:r>
        </a:p>
      </dsp:txBody>
      <dsp:txXfrm>
        <a:off x="1788337" y="3331669"/>
        <a:ext cx="1700174" cy="170017"/>
      </dsp:txXfrm>
    </dsp:sp>
    <dsp:sp modelId="{7E0337F3-AC56-4688-8E21-5233FC4C3ED0}">
      <dsp:nvSpPr>
        <dsp:cNvPr id="0" name=""/>
        <dsp:cNvSpPr/>
      </dsp:nvSpPr>
      <dsp:spPr>
        <a:xfrm>
          <a:off x="1788337" y="355654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时间段管理</a:t>
          </a:r>
        </a:p>
      </dsp:txBody>
      <dsp:txXfrm>
        <a:off x="1788337" y="3556540"/>
        <a:ext cx="1700174" cy="170017"/>
      </dsp:txXfrm>
    </dsp:sp>
    <dsp:sp modelId="{2E09D3E7-023B-494F-9456-7CAF8365DB1F}">
      <dsp:nvSpPr>
        <dsp:cNvPr id="0" name=""/>
        <dsp:cNvSpPr/>
      </dsp:nvSpPr>
      <dsp:spPr>
        <a:xfrm>
          <a:off x="1788337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1788337" y="3781410"/>
        <a:ext cx="1700174" cy="170017"/>
      </dsp:txXfrm>
    </dsp:sp>
    <dsp:sp modelId="{90E5F489-18CB-4CC3-A751-A723B0419D7C}">
      <dsp:nvSpPr>
        <dsp:cNvPr id="0" name=""/>
        <dsp:cNvSpPr/>
      </dsp:nvSpPr>
      <dsp:spPr>
        <a:xfrm>
          <a:off x="1788337" y="400628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反潜回设定</a:t>
          </a:r>
        </a:p>
      </dsp:txBody>
      <dsp:txXfrm>
        <a:off x="1788337" y="4006281"/>
        <a:ext cx="1700174" cy="170017"/>
      </dsp:txXfrm>
    </dsp:sp>
    <dsp:sp modelId="{7B86FC3D-4963-4CAF-906D-5239EAC2DB42}">
      <dsp:nvSpPr>
        <dsp:cNvPr id="0" name=""/>
        <dsp:cNvSpPr/>
      </dsp:nvSpPr>
      <dsp:spPr>
        <a:xfrm>
          <a:off x="1788337" y="423115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多卡开门设定</a:t>
          </a:r>
        </a:p>
      </dsp:txBody>
      <dsp:txXfrm>
        <a:off x="1788337" y="4231152"/>
        <a:ext cx="1700174" cy="170017"/>
      </dsp:txXfrm>
    </dsp:sp>
    <dsp:sp modelId="{2BD982CF-2B67-42C5-8912-C0DA27AE357A}">
      <dsp:nvSpPr>
        <dsp:cNvPr id="0" name=""/>
        <dsp:cNvSpPr/>
      </dsp:nvSpPr>
      <dsp:spPr>
        <a:xfrm>
          <a:off x="398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98" y="4680893"/>
        <a:ext cx="1700174" cy="170017"/>
      </dsp:txXfrm>
    </dsp:sp>
    <dsp:sp modelId="{18BBE3F5-6BBE-485B-AF33-8C0E135B2E66}">
      <dsp:nvSpPr>
        <dsp:cNvPr id="0" name=""/>
        <dsp:cNvSpPr/>
      </dsp:nvSpPr>
      <dsp:spPr>
        <a:xfrm>
          <a:off x="1788337" y="445602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788337" y="4456023"/>
        <a:ext cx="1700174" cy="170017"/>
      </dsp:txXfrm>
    </dsp:sp>
    <dsp:sp modelId="{2F8EFB07-E8FF-4AF0-8485-922B49783F75}">
      <dsp:nvSpPr>
        <dsp:cNvPr id="0" name=""/>
        <dsp:cNvSpPr/>
      </dsp:nvSpPr>
      <dsp:spPr>
        <a:xfrm>
          <a:off x="1788337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788337" y="4680893"/>
        <a:ext cx="1700174" cy="170017"/>
      </dsp:txXfrm>
    </dsp:sp>
    <dsp:sp modelId="{5AAFAECC-8181-46BE-8781-A11A0ECB3DF9}">
      <dsp:nvSpPr>
        <dsp:cNvPr id="0" name=""/>
        <dsp:cNvSpPr/>
      </dsp:nvSpPr>
      <dsp:spPr>
        <a:xfrm>
          <a:off x="1788337" y="490576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788337" y="4905764"/>
        <a:ext cx="1700174" cy="170017"/>
      </dsp:txXfrm>
    </dsp:sp>
    <dsp:sp modelId="{BA84DA3D-F480-429A-A1DC-1D5B226E87BF}">
      <dsp:nvSpPr>
        <dsp:cNvPr id="0" name=""/>
        <dsp:cNvSpPr/>
      </dsp:nvSpPr>
      <dsp:spPr>
        <a:xfrm>
          <a:off x="398" y="524307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398" y="5243070"/>
        <a:ext cx="1700174" cy="170017"/>
      </dsp:txXfrm>
    </dsp:sp>
    <dsp:sp modelId="{5972E6B5-B126-4078-AF84-24A4770A2486}">
      <dsp:nvSpPr>
        <dsp:cNvPr id="0" name=""/>
        <dsp:cNvSpPr/>
      </dsp:nvSpPr>
      <dsp:spPr>
        <a:xfrm>
          <a:off x="1788337" y="513063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788337" y="5130635"/>
        <a:ext cx="1700174" cy="170017"/>
      </dsp:txXfrm>
    </dsp:sp>
    <dsp:sp modelId="{C555CF26-BFEC-4EC8-9FD9-2DBA780D8CF5}">
      <dsp:nvSpPr>
        <dsp:cNvPr id="0" name=""/>
        <dsp:cNvSpPr/>
      </dsp:nvSpPr>
      <dsp:spPr>
        <a:xfrm>
          <a:off x="1788337" y="535550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788337" y="5355506"/>
        <a:ext cx="1700174" cy="170017"/>
      </dsp:txXfrm>
    </dsp:sp>
    <dsp:sp modelId="{78DA3F29-1475-4A8A-A756-35EDBEBCB715}">
      <dsp:nvSpPr>
        <dsp:cNvPr id="0" name=""/>
        <dsp:cNvSpPr/>
      </dsp:nvSpPr>
      <dsp:spPr>
        <a:xfrm>
          <a:off x="398" y="546794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398" y="5467941"/>
        <a:ext cx="1700174" cy="170017"/>
      </dsp:txXfrm>
    </dsp:sp>
    <dsp:sp modelId="{E6DC6178-58D9-4E5A-BD69-D52A52283231}">
      <dsp:nvSpPr>
        <dsp:cNvPr id="0" name=""/>
        <dsp:cNvSpPr/>
      </dsp:nvSpPr>
      <dsp:spPr>
        <a:xfrm>
          <a:off x="398" y="569281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398" y="5692812"/>
        <a:ext cx="1700174" cy="170017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654852" y="532807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654852" y="521564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654852" y="4765902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654852" y="472018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654852" y="454103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1A5A9-A99F-4FD1-9C1D-B87BD6937B12}">
      <dsp:nvSpPr>
        <dsp:cNvPr id="0" name=""/>
        <dsp:cNvSpPr/>
      </dsp:nvSpPr>
      <dsp:spPr>
        <a:xfrm>
          <a:off x="1654852" y="386641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BB08C-A797-4B81-B90D-CFE400C76901}">
      <dsp:nvSpPr>
        <dsp:cNvPr id="0" name=""/>
        <dsp:cNvSpPr/>
      </dsp:nvSpPr>
      <dsp:spPr>
        <a:xfrm>
          <a:off x="1654852" y="3866419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54852" y="3820699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A0B8D-007A-4570-A32B-28F58AA7F935}">
      <dsp:nvSpPr>
        <dsp:cNvPr id="0" name=""/>
        <dsp:cNvSpPr/>
      </dsp:nvSpPr>
      <dsp:spPr>
        <a:xfrm>
          <a:off x="1654852" y="3641548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54852" y="3416678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76353-E3D1-42BD-AF5C-20B79556B81C}">
      <dsp:nvSpPr>
        <dsp:cNvPr id="0" name=""/>
        <dsp:cNvSpPr/>
      </dsp:nvSpPr>
      <dsp:spPr>
        <a:xfrm>
          <a:off x="1654852" y="2629630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562176"/>
              </a:lnTo>
              <a:lnTo>
                <a:pt x="133484" y="5621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F4313-BF0B-48DE-841E-F38CFB0B18BE}">
      <dsp:nvSpPr>
        <dsp:cNvPr id="0" name=""/>
        <dsp:cNvSpPr/>
      </dsp:nvSpPr>
      <dsp:spPr>
        <a:xfrm>
          <a:off x="1654852" y="2629630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337306"/>
              </a:lnTo>
              <a:lnTo>
                <a:pt x="133484" y="337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E38CA5-5852-4B01-BF1E-6C5ACB285F52}">
      <dsp:nvSpPr>
        <dsp:cNvPr id="0" name=""/>
        <dsp:cNvSpPr/>
      </dsp:nvSpPr>
      <dsp:spPr>
        <a:xfrm>
          <a:off x="1654852" y="2629630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7BCB7-7F18-498C-BBC3-1B176ED772BE}">
      <dsp:nvSpPr>
        <dsp:cNvPr id="0" name=""/>
        <dsp:cNvSpPr/>
      </dsp:nvSpPr>
      <dsp:spPr>
        <a:xfrm>
          <a:off x="1654852" y="251719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2A259-FF10-49A3-990A-339C21A3760C}">
      <dsp:nvSpPr>
        <dsp:cNvPr id="0" name=""/>
        <dsp:cNvSpPr/>
      </dsp:nvSpPr>
      <dsp:spPr>
        <a:xfrm>
          <a:off x="1654852" y="2292324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337306"/>
              </a:moveTo>
              <a:lnTo>
                <a:pt x="89602" y="33730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46249-93CF-4A84-A41F-270B16DD7562}">
      <dsp:nvSpPr>
        <dsp:cNvPr id="0" name=""/>
        <dsp:cNvSpPr/>
      </dsp:nvSpPr>
      <dsp:spPr>
        <a:xfrm>
          <a:off x="1654852" y="2067453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562176"/>
              </a:moveTo>
              <a:lnTo>
                <a:pt x="89602" y="56217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43B778-7A41-4B02-BE98-80220C4BEBAA}">
      <dsp:nvSpPr>
        <dsp:cNvPr id="0" name=""/>
        <dsp:cNvSpPr/>
      </dsp:nvSpPr>
      <dsp:spPr>
        <a:xfrm>
          <a:off x="1654852" y="1392841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852" y="139284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2792" y="1392841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2792" y="1280405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852" y="134712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2792" y="94309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2792" y="83066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852" y="94309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852" y="67250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8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系统设置</a:t>
          </a:r>
        </a:p>
      </dsp:txBody>
      <dsp:txXfrm>
        <a:off x="398" y="633219"/>
        <a:ext cx="1700174" cy="170017"/>
      </dsp:txXfrm>
    </dsp:sp>
    <dsp:sp modelId="{DD4DE7D8-8311-43FA-8022-0DF4A3958069}">
      <dsp:nvSpPr>
        <dsp:cNvPr id="0" name=""/>
        <dsp:cNvSpPr/>
      </dsp:nvSpPr>
      <dsp:spPr>
        <a:xfrm>
          <a:off x="1788337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8337" y="633219"/>
        <a:ext cx="1700174" cy="170017"/>
      </dsp:txXfrm>
    </dsp:sp>
    <dsp:sp modelId="{D826D9FA-BF0E-4315-A5A5-F69585B49C54}">
      <dsp:nvSpPr>
        <dsp:cNvPr id="0" name=""/>
        <dsp:cNvSpPr/>
      </dsp:nvSpPr>
      <dsp:spPr>
        <a:xfrm>
          <a:off x="398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8" y="1307832"/>
        <a:ext cx="1700174" cy="170017"/>
      </dsp:txXfrm>
    </dsp:sp>
    <dsp:sp modelId="{A0EBC407-36B7-4558-9D4F-98C80DC37F9E}">
      <dsp:nvSpPr>
        <dsp:cNvPr id="0" name=""/>
        <dsp:cNvSpPr/>
      </dsp:nvSpPr>
      <dsp:spPr>
        <a:xfrm>
          <a:off x="1788337" y="85809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8337" y="858090"/>
        <a:ext cx="1700174" cy="170017"/>
      </dsp:txXfrm>
    </dsp:sp>
    <dsp:sp modelId="{510CAAE5-A3F5-4709-9356-98BD0694B639}">
      <dsp:nvSpPr>
        <dsp:cNvPr id="0" name=""/>
        <dsp:cNvSpPr/>
      </dsp:nvSpPr>
      <dsp:spPr>
        <a:xfrm>
          <a:off x="3576277" y="74565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6277" y="745655"/>
        <a:ext cx="1700174" cy="170017"/>
      </dsp:txXfrm>
    </dsp:sp>
    <dsp:sp modelId="{8F8BF355-2B7C-4340-AB6E-33DB9D4576AD}">
      <dsp:nvSpPr>
        <dsp:cNvPr id="0" name=""/>
        <dsp:cNvSpPr/>
      </dsp:nvSpPr>
      <dsp:spPr>
        <a:xfrm>
          <a:off x="3576277" y="97052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6277" y="970526"/>
        <a:ext cx="1700174" cy="170017"/>
      </dsp:txXfrm>
    </dsp:sp>
    <dsp:sp modelId="{6EFDA8A3-E121-488C-A420-2F9EFC6BA843}">
      <dsp:nvSpPr>
        <dsp:cNvPr id="0" name=""/>
        <dsp:cNvSpPr/>
      </dsp:nvSpPr>
      <dsp:spPr>
        <a:xfrm>
          <a:off x="1788337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8337" y="1307832"/>
        <a:ext cx="1700174" cy="170017"/>
      </dsp:txXfrm>
    </dsp:sp>
    <dsp:sp modelId="{09D78891-FD03-42D4-B45F-C8C2248D9D98}">
      <dsp:nvSpPr>
        <dsp:cNvPr id="0" name=""/>
        <dsp:cNvSpPr/>
      </dsp:nvSpPr>
      <dsp:spPr>
        <a:xfrm>
          <a:off x="3576277" y="119539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6277" y="1195396"/>
        <a:ext cx="1700174" cy="170017"/>
      </dsp:txXfrm>
    </dsp:sp>
    <dsp:sp modelId="{72B6ABBE-90A3-4F35-B7F7-4CA73E0D94B5}">
      <dsp:nvSpPr>
        <dsp:cNvPr id="0" name=""/>
        <dsp:cNvSpPr/>
      </dsp:nvSpPr>
      <dsp:spPr>
        <a:xfrm>
          <a:off x="3576277" y="142026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6277" y="1420267"/>
        <a:ext cx="1700174" cy="170017"/>
      </dsp:txXfrm>
    </dsp:sp>
    <dsp:sp modelId="{C1438B59-40C6-4B3B-A9D0-1A5D09DD7CC9}">
      <dsp:nvSpPr>
        <dsp:cNvPr id="0" name=""/>
        <dsp:cNvSpPr/>
      </dsp:nvSpPr>
      <dsp:spPr>
        <a:xfrm>
          <a:off x="1788337" y="153270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8337" y="1532703"/>
        <a:ext cx="1700174" cy="170017"/>
      </dsp:txXfrm>
    </dsp:sp>
    <dsp:sp modelId="{9260E386-1C64-4F82-8915-E7F0B950D43A}">
      <dsp:nvSpPr>
        <dsp:cNvPr id="0" name=""/>
        <dsp:cNvSpPr/>
      </dsp:nvSpPr>
      <dsp:spPr>
        <a:xfrm>
          <a:off x="1788337" y="175757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8337" y="1757573"/>
        <a:ext cx="1700174" cy="170017"/>
      </dsp:txXfrm>
    </dsp:sp>
    <dsp:sp modelId="{B32BA136-39F4-4BE8-917F-EA1AF740D12A}">
      <dsp:nvSpPr>
        <dsp:cNvPr id="0" name=""/>
        <dsp:cNvSpPr/>
      </dsp:nvSpPr>
      <dsp:spPr>
        <a:xfrm>
          <a:off x="398" y="254462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398" y="2544621"/>
        <a:ext cx="1700174" cy="170017"/>
      </dsp:txXfrm>
    </dsp:sp>
    <dsp:sp modelId="{C8B198CC-9194-4FEC-B56B-6C8FDC3303DD}">
      <dsp:nvSpPr>
        <dsp:cNvPr id="0" name=""/>
        <dsp:cNvSpPr/>
      </dsp:nvSpPr>
      <dsp:spPr>
        <a:xfrm>
          <a:off x="1788337" y="198244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788337" y="1982444"/>
        <a:ext cx="1700174" cy="170017"/>
      </dsp:txXfrm>
    </dsp:sp>
    <dsp:sp modelId="{BA727E9F-F5C9-4C86-BE63-561A153FC61E}">
      <dsp:nvSpPr>
        <dsp:cNvPr id="0" name=""/>
        <dsp:cNvSpPr/>
      </dsp:nvSpPr>
      <dsp:spPr>
        <a:xfrm>
          <a:off x="1788337" y="220731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788337" y="2207315"/>
        <a:ext cx="1700174" cy="170017"/>
      </dsp:txXfrm>
    </dsp:sp>
    <dsp:sp modelId="{F909A6B8-637A-449D-B5A8-CBC9F4B291BB}">
      <dsp:nvSpPr>
        <dsp:cNvPr id="0" name=""/>
        <dsp:cNvSpPr/>
      </dsp:nvSpPr>
      <dsp:spPr>
        <a:xfrm>
          <a:off x="1788337" y="243218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1788337" y="2432186"/>
        <a:ext cx="1700174" cy="170017"/>
      </dsp:txXfrm>
    </dsp:sp>
    <dsp:sp modelId="{0355E014-7C90-47D3-9C8F-894B23522CA8}">
      <dsp:nvSpPr>
        <dsp:cNvPr id="0" name=""/>
        <dsp:cNvSpPr/>
      </dsp:nvSpPr>
      <dsp:spPr>
        <a:xfrm>
          <a:off x="1788337" y="265705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远程控制</a:t>
          </a:r>
        </a:p>
      </dsp:txBody>
      <dsp:txXfrm>
        <a:off x="1788337" y="2657056"/>
        <a:ext cx="1700174" cy="170017"/>
      </dsp:txXfrm>
    </dsp:sp>
    <dsp:sp modelId="{A4C2E557-95EC-4D28-8D1C-EFB3CC709202}">
      <dsp:nvSpPr>
        <dsp:cNvPr id="0" name=""/>
        <dsp:cNvSpPr/>
      </dsp:nvSpPr>
      <dsp:spPr>
        <a:xfrm>
          <a:off x="1788337" y="288192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788337" y="2881927"/>
        <a:ext cx="1700174" cy="170017"/>
      </dsp:txXfrm>
    </dsp:sp>
    <dsp:sp modelId="{CF65E7B8-B898-4327-81A7-F590AF972877}">
      <dsp:nvSpPr>
        <dsp:cNvPr id="0" name=""/>
        <dsp:cNvSpPr/>
      </dsp:nvSpPr>
      <dsp:spPr>
        <a:xfrm>
          <a:off x="1788337" y="3106798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788337" y="3106798"/>
        <a:ext cx="1700174" cy="170017"/>
      </dsp:txXfrm>
    </dsp:sp>
    <dsp:sp modelId="{6362467E-FB07-4CD5-B711-C37DA288C54F}">
      <dsp:nvSpPr>
        <dsp:cNvPr id="0" name=""/>
        <dsp:cNvSpPr/>
      </dsp:nvSpPr>
      <dsp:spPr>
        <a:xfrm>
          <a:off x="398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398" y="3781410"/>
        <a:ext cx="1700174" cy="170017"/>
      </dsp:txXfrm>
    </dsp:sp>
    <dsp:sp modelId="{524F5963-AF45-42D3-BB98-EBAC0C20B3F8}">
      <dsp:nvSpPr>
        <dsp:cNvPr id="0" name=""/>
        <dsp:cNvSpPr/>
      </dsp:nvSpPr>
      <dsp:spPr>
        <a:xfrm>
          <a:off x="1788337" y="333166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权限组管理</a:t>
          </a:r>
        </a:p>
      </dsp:txBody>
      <dsp:txXfrm>
        <a:off x="1788337" y="3331669"/>
        <a:ext cx="1700174" cy="170017"/>
      </dsp:txXfrm>
    </dsp:sp>
    <dsp:sp modelId="{7E0337F3-AC56-4688-8E21-5233FC4C3ED0}">
      <dsp:nvSpPr>
        <dsp:cNvPr id="0" name=""/>
        <dsp:cNvSpPr/>
      </dsp:nvSpPr>
      <dsp:spPr>
        <a:xfrm>
          <a:off x="1788337" y="355654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时间段管理</a:t>
          </a:r>
        </a:p>
      </dsp:txBody>
      <dsp:txXfrm>
        <a:off x="1788337" y="3556540"/>
        <a:ext cx="1700174" cy="170017"/>
      </dsp:txXfrm>
    </dsp:sp>
    <dsp:sp modelId="{2E09D3E7-023B-494F-9456-7CAF8365DB1F}">
      <dsp:nvSpPr>
        <dsp:cNvPr id="0" name=""/>
        <dsp:cNvSpPr/>
      </dsp:nvSpPr>
      <dsp:spPr>
        <a:xfrm>
          <a:off x="1788337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1788337" y="3781410"/>
        <a:ext cx="1700174" cy="170017"/>
      </dsp:txXfrm>
    </dsp:sp>
    <dsp:sp modelId="{90E5F489-18CB-4CC3-A751-A723B0419D7C}">
      <dsp:nvSpPr>
        <dsp:cNvPr id="0" name=""/>
        <dsp:cNvSpPr/>
      </dsp:nvSpPr>
      <dsp:spPr>
        <a:xfrm>
          <a:off x="1788337" y="400628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反潜回设定</a:t>
          </a:r>
        </a:p>
      </dsp:txBody>
      <dsp:txXfrm>
        <a:off x="1788337" y="4006281"/>
        <a:ext cx="1700174" cy="170017"/>
      </dsp:txXfrm>
    </dsp:sp>
    <dsp:sp modelId="{7B86FC3D-4963-4CAF-906D-5239EAC2DB42}">
      <dsp:nvSpPr>
        <dsp:cNvPr id="0" name=""/>
        <dsp:cNvSpPr/>
      </dsp:nvSpPr>
      <dsp:spPr>
        <a:xfrm>
          <a:off x="1788337" y="423115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多卡开门设定</a:t>
          </a:r>
        </a:p>
      </dsp:txBody>
      <dsp:txXfrm>
        <a:off x="1788337" y="4231152"/>
        <a:ext cx="1700174" cy="170017"/>
      </dsp:txXfrm>
    </dsp:sp>
    <dsp:sp modelId="{2BD982CF-2B67-42C5-8912-C0DA27AE357A}">
      <dsp:nvSpPr>
        <dsp:cNvPr id="0" name=""/>
        <dsp:cNvSpPr/>
      </dsp:nvSpPr>
      <dsp:spPr>
        <a:xfrm>
          <a:off x="398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98" y="4680893"/>
        <a:ext cx="1700174" cy="170017"/>
      </dsp:txXfrm>
    </dsp:sp>
    <dsp:sp modelId="{18BBE3F5-6BBE-485B-AF33-8C0E135B2E66}">
      <dsp:nvSpPr>
        <dsp:cNvPr id="0" name=""/>
        <dsp:cNvSpPr/>
      </dsp:nvSpPr>
      <dsp:spPr>
        <a:xfrm>
          <a:off x="1788337" y="445602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788337" y="4456023"/>
        <a:ext cx="1700174" cy="170017"/>
      </dsp:txXfrm>
    </dsp:sp>
    <dsp:sp modelId="{2F8EFB07-E8FF-4AF0-8485-922B49783F75}">
      <dsp:nvSpPr>
        <dsp:cNvPr id="0" name=""/>
        <dsp:cNvSpPr/>
      </dsp:nvSpPr>
      <dsp:spPr>
        <a:xfrm>
          <a:off x="1788337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788337" y="4680893"/>
        <a:ext cx="1700174" cy="170017"/>
      </dsp:txXfrm>
    </dsp:sp>
    <dsp:sp modelId="{5AAFAECC-8181-46BE-8781-A11A0ECB3DF9}">
      <dsp:nvSpPr>
        <dsp:cNvPr id="0" name=""/>
        <dsp:cNvSpPr/>
      </dsp:nvSpPr>
      <dsp:spPr>
        <a:xfrm>
          <a:off x="1788337" y="490576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788337" y="4905764"/>
        <a:ext cx="1700174" cy="170017"/>
      </dsp:txXfrm>
    </dsp:sp>
    <dsp:sp modelId="{BA84DA3D-F480-429A-A1DC-1D5B226E87BF}">
      <dsp:nvSpPr>
        <dsp:cNvPr id="0" name=""/>
        <dsp:cNvSpPr/>
      </dsp:nvSpPr>
      <dsp:spPr>
        <a:xfrm>
          <a:off x="398" y="524307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398" y="5243070"/>
        <a:ext cx="1700174" cy="170017"/>
      </dsp:txXfrm>
    </dsp:sp>
    <dsp:sp modelId="{5972E6B5-B126-4078-AF84-24A4770A2486}">
      <dsp:nvSpPr>
        <dsp:cNvPr id="0" name=""/>
        <dsp:cNvSpPr/>
      </dsp:nvSpPr>
      <dsp:spPr>
        <a:xfrm>
          <a:off x="1788337" y="513063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788337" y="5130635"/>
        <a:ext cx="1700174" cy="170017"/>
      </dsp:txXfrm>
    </dsp:sp>
    <dsp:sp modelId="{C555CF26-BFEC-4EC8-9FD9-2DBA780D8CF5}">
      <dsp:nvSpPr>
        <dsp:cNvPr id="0" name=""/>
        <dsp:cNvSpPr/>
      </dsp:nvSpPr>
      <dsp:spPr>
        <a:xfrm>
          <a:off x="1788337" y="535550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788337" y="5355506"/>
        <a:ext cx="1700174" cy="170017"/>
      </dsp:txXfrm>
    </dsp:sp>
    <dsp:sp modelId="{78DA3F29-1475-4A8A-A756-35EDBEBCB715}">
      <dsp:nvSpPr>
        <dsp:cNvPr id="0" name=""/>
        <dsp:cNvSpPr/>
      </dsp:nvSpPr>
      <dsp:spPr>
        <a:xfrm>
          <a:off x="398" y="546794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398" y="5467941"/>
        <a:ext cx="1700174" cy="170017"/>
      </dsp:txXfrm>
    </dsp:sp>
    <dsp:sp modelId="{E6DC6178-58D9-4E5A-BD69-D52A52283231}">
      <dsp:nvSpPr>
        <dsp:cNvPr id="0" name=""/>
        <dsp:cNvSpPr/>
      </dsp:nvSpPr>
      <dsp:spPr>
        <a:xfrm>
          <a:off x="398" y="569281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398" y="5692812"/>
        <a:ext cx="1700174" cy="17001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4828CEC-1296-4823-81C2-38F0579EE7F5}">
      <dsp:nvSpPr>
        <dsp:cNvPr id="0" name=""/>
        <dsp:cNvSpPr/>
      </dsp:nvSpPr>
      <dsp:spPr>
        <a:xfrm>
          <a:off x="3093362" y="5087574"/>
          <a:ext cx="191499" cy="8234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5749" y="0"/>
              </a:lnTo>
              <a:lnTo>
                <a:pt x="95749" y="823449"/>
              </a:lnTo>
              <a:lnTo>
                <a:pt x="191499" y="82344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F59D75-2D6F-4B0B-AFB5-20C8A23D46E2}">
      <dsp:nvSpPr>
        <dsp:cNvPr id="0" name=""/>
        <dsp:cNvSpPr/>
      </dsp:nvSpPr>
      <dsp:spPr>
        <a:xfrm>
          <a:off x="3093362" y="5087574"/>
          <a:ext cx="191499" cy="4117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5749" y="0"/>
              </a:lnTo>
              <a:lnTo>
                <a:pt x="95749" y="411724"/>
              </a:lnTo>
              <a:lnTo>
                <a:pt x="191499" y="4117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4BF51C-ABB7-4D95-8D07-AB8BEABF0C2A}">
      <dsp:nvSpPr>
        <dsp:cNvPr id="0" name=""/>
        <dsp:cNvSpPr/>
      </dsp:nvSpPr>
      <dsp:spPr>
        <a:xfrm>
          <a:off x="3093362" y="5041854"/>
          <a:ext cx="1914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149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9DF487-015D-4242-A7B2-39C2048C0605}">
      <dsp:nvSpPr>
        <dsp:cNvPr id="0" name=""/>
        <dsp:cNvSpPr/>
      </dsp:nvSpPr>
      <dsp:spPr>
        <a:xfrm>
          <a:off x="3093362" y="4675849"/>
          <a:ext cx="191499" cy="411724"/>
        </a:xfrm>
        <a:custGeom>
          <a:avLst/>
          <a:gdLst/>
          <a:ahLst/>
          <a:cxnLst/>
          <a:rect l="0" t="0" r="0" b="0"/>
          <a:pathLst>
            <a:path>
              <a:moveTo>
                <a:pt x="0" y="411724"/>
              </a:moveTo>
              <a:lnTo>
                <a:pt x="95749" y="411724"/>
              </a:lnTo>
              <a:lnTo>
                <a:pt x="95749" y="0"/>
              </a:lnTo>
              <a:lnTo>
                <a:pt x="19149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64C4D-0605-4A0B-9755-CAFF88EEC8C6}">
      <dsp:nvSpPr>
        <dsp:cNvPr id="0" name=""/>
        <dsp:cNvSpPr/>
      </dsp:nvSpPr>
      <dsp:spPr>
        <a:xfrm>
          <a:off x="3093362" y="4264124"/>
          <a:ext cx="191499" cy="823449"/>
        </a:xfrm>
        <a:custGeom>
          <a:avLst/>
          <a:gdLst/>
          <a:ahLst/>
          <a:cxnLst/>
          <a:rect l="0" t="0" r="0" b="0"/>
          <a:pathLst>
            <a:path>
              <a:moveTo>
                <a:pt x="0" y="823449"/>
              </a:moveTo>
              <a:lnTo>
                <a:pt x="95749" y="823449"/>
              </a:lnTo>
              <a:lnTo>
                <a:pt x="95749" y="0"/>
              </a:lnTo>
              <a:lnTo>
                <a:pt x="19149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89F24F-F1F0-4081-B234-D671FDE956B7}">
      <dsp:nvSpPr>
        <dsp:cNvPr id="0" name=""/>
        <dsp:cNvSpPr/>
      </dsp:nvSpPr>
      <dsp:spPr>
        <a:xfrm>
          <a:off x="1944362" y="3028950"/>
          <a:ext cx="191499" cy="20586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5749" y="0"/>
              </a:lnTo>
              <a:lnTo>
                <a:pt x="95749" y="2058624"/>
              </a:lnTo>
              <a:lnTo>
                <a:pt x="191499" y="205862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1013AF-0012-40ED-AA36-B7ECAD317D86}">
      <dsp:nvSpPr>
        <dsp:cNvPr id="0" name=""/>
        <dsp:cNvSpPr/>
      </dsp:nvSpPr>
      <dsp:spPr>
        <a:xfrm>
          <a:off x="3093362" y="3028950"/>
          <a:ext cx="191499" cy="8234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5749" y="0"/>
              </a:lnTo>
              <a:lnTo>
                <a:pt x="95749" y="823449"/>
              </a:lnTo>
              <a:lnTo>
                <a:pt x="191499" y="82344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46EFA-A671-48DD-BC6E-548F4B6C338C}">
      <dsp:nvSpPr>
        <dsp:cNvPr id="0" name=""/>
        <dsp:cNvSpPr/>
      </dsp:nvSpPr>
      <dsp:spPr>
        <a:xfrm>
          <a:off x="3093362" y="3028950"/>
          <a:ext cx="191499" cy="4117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5749" y="0"/>
              </a:lnTo>
              <a:lnTo>
                <a:pt x="95749" y="411724"/>
              </a:lnTo>
              <a:lnTo>
                <a:pt x="191499" y="4117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1735BF-9262-4C0B-922A-A335007268C2}">
      <dsp:nvSpPr>
        <dsp:cNvPr id="0" name=""/>
        <dsp:cNvSpPr/>
      </dsp:nvSpPr>
      <dsp:spPr>
        <a:xfrm>
          <a:off x="3093362" y="2983230"/>
          <a:ext cx="1914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149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D5784E-F03B-4940-9578-15732C9162C2}">
      <dsp:nvSpPr>
        <dsp:cNvPr id="0" name=""/>
        <dsp:cNvSpPr/>
      </dsp:nvSpPr>
      <dsp:spPr>
        <a:xfrm>
          <a:off x="3093362" y="2617225"/>
          <a:ext cx="191499" cy="411724"/>
        </a:xfrm>
        <a:custGeom>
          <a:avLst/>
          <a:gdLst/>
          <a:ahLst/>
          <a:cxnLst/>
          <a:rect l="0" t="0" r="0" b="0"/>
          <a:pathLst>
            <a:path>
              <a:moveTo>
                <a:pt x="0" y="411724"/>
              </a:moveTo>
              <a:lnTo>
                <a:pt x="95749" y="411724"/>
              </a:lnTo>
              <a:lnTo>
                <a:pt x="95749" y="0"/>
              </a:lnTo>
              <a:lnTo>
                <a:pt x="19149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ECDA18-845C-41CB-9D8E-A3FE3E16BE07}">
      <dsp:nvSpPr>
        <dsp:cNvPr id="0" name=""/>
        <dsp:cNvSpPr/>
      </dsp:nvSpPr>
      <dsp:spPr>
        <a:xfrm>
          <a:off x="3093362" y="2205500"/>
          <a:ext cx="191499" cy="823449"/>
        </a:xfrm>
        <a:custGeom>
          <a:avLst/>
          <a:gdLst/>
          <a:ahLst/>
          <a:cxnLst/>
          <a:rect l="0" t="0" r="0" b="0"/>
          <a:pathLst>
            <a:path>
              <a:moveTo>
                <a:pt x="0" y="823449"/>
              </a:moveTo>
              <a:lnTo>
                <a:pt x="95749" y="823449"/>
              </a:lnTo>
              <a:lnTo>
                <a:pt x="95749" y="0"/>
              </a:lnTo>
              <a:lnTo>
                <a:pt x="19149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5FE95-E05B-4EEC-9433-D0BC4F550116}">
      <dsp:nvSpPr>
        <dsp:cNvPr id="0" name=""/>
        <dsp:cNvSpPr/>
      </dsp:nvSpPr>
      <dsp:spPr>
        <a:xfrm>
          <a:off x="1944362" y="2983230"/>
          <a:ext cx="1914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1499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AB4FA2-0AD8-4190-B5F8-F2D19CF966E2}">
      <dsp:nvSpPr>
        <dsp:cNvPr id="0" name=""/>
        <dsp:cNvSpPr/>
      </dsp:nvSpPr>
      <dsp:spPr>
        <a:xfrm>
          <a:off x="3093362" y="970325"/>
          <a:ext cx="191499" cy="8234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5749" y="0"/>
              </a:lnTo>
              <a:lnTo>
                <a:pt x="95749" y="823449"/>
              </a:lnTo>
              <a:lnTo>
                <a:pt x="191499" y="82344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55212E-A2B1-4315-981D-90D79EBE55F6}">
      <dsp:nvSpPr>
        <dsp:cNvPr id="0" name=""/>
        <dsp:cNvSpPr/>
      </dsp:nvSpPr>
      <dsp:spPr>
        <a:xfrm>
          <a:off x="3093362" y="970325"/>
          <a:ext cx="191499" cy="4117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5749" y="0"/>
              </a:lnTo>
              <a:lnTo>
                <a:pt x="95749" y="411724"/>
              </a:lnTo>
              <a:lnTo>
                <a:pt x="191499" y="4117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0CF0F2-9CB5-4EDF-8945-6BEA511C1C35}">
      <dsp:nvSpPr>
        <dsp:cNvPr id="0" name=""/>
        <dsp:cNvSpPr/>
      </dsp:nvSpPr>
      <dsp:spPr>
        <a:xfrm>
          <a:off x="3093362" y="924605"/>
          <a:ext cx="1914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149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A2B121-ED0A-4F06-8CFF-E54991B871CD}">
      <dsp:nvSpPr>
        <dsp:cNvPr id="0" name=""/>
        <dsp:cNvSpPr/>
      </dsp:nvSpPr>
      <dsp:spPr>
        <a:xfrm>
          <a:off x="3093362" y="558600"/>
          <a:ext cx="191499" cy="411724"/>
        </a:xfrm>
        <a:custGeom>
          <a:avLst/>
          <a:gdLst/>
          <a:ahLst/>
          <a:cxnLst/>
          <a:rect l="0" t="0" r="0" b="0"/>
          <a:pathLst>
            <a:path>
              <a:moveTo>
                <a:pt x="0" y="411724"/>
              </a:moveTo>
              <a:lnTo>
                <a:pt x="95749" y="411724"/>
              </a:lnTo>
              <a:lnTo>
                <a:pt x="95749" y="0"/>
              </a:lnTo>
              <a:lnTo>
                <a:pt x="19149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4725AA-C845-497E-B9D9-0B2468DFE9F9}">
      <dsp:nvSpPr>
        <dsp:cNvPr id="0" name=""/>
        <dsp:cNvSpPr/>
      </dsp:nvSpPr>
      <dsp:spPr>
        <a:xfrm>
          <a:off x="3093362" y="146875"/>
          <a:ext cx="191499" cy="823449"/>
        </a:xfrm>
        <a:custGeom>
          <a:avLst/>
          <a:gdLst/>
          <a:ahLst/>
          <a:cxnLst/>
          <a:rect l="0" t="0" r="0" b="0"/>
          <a:pathLst>
            <a:path>
              <a:moveTo>
                <a:pt x="0" y="823449"/>
              </a:moveTo>
              <a:lnTo>
                <a:pt x="95749" y="823449"/>
              </a:lnTo>
              <a:lnTo>
                <a:pt x="95749" y="0"/>
              </a:lnTo>
              <a:lnTo>
                <a:pt x="19149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1C040D-B0B9-4E92-BB06-3B9B88538A15}">
      <dsp:nvSpPr>
        <dsp:cNvPr id="0" name=""/>
        <dsp:cNvSpPr/>
      </dsp:nvSpPr>
      <dsp:spPr>
        <a:xfrm>
          <a:off x="1944362" y="970325"/>
          <a:ext cx="191499" cy="2058624"/>
        </a:xfrm>
        <a:custGeom>
          <a:avLst/>
          <a:gdLst/>
          <a:ahLst/>
          <a:cxnLst/>
          <a:rect l="0" t="0" r="0" b="0"/>
          <a:pathLst>
            <a:path>
              <a:moveTo>
                <a:pt x="0" y="2058624"/>
              </a:moveTo>
              <a:lnTo>
                <a:pt x="95749" y="2058624"/>
              </a:lnTo>
              <a:lnTo>
                <a:pt x="95749" y="0"/>
              </a:lnTo>
              <a:lnTo>
                <a:pt x="19149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FB20B8-5529-4968-B933-176EF826E114}">
      <dsp:nvSpPr>
        <dsp:cNvPr id="0" name=""/>
        <dsp:cNvSpPr/>
      </dsp:nvSpPr>
      <dsp:spPr>
        <a:xfrm>
          <a:off x="986863" y="2882931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身份信息平台</a:t>
          </a:r>
        </a:p>
      </dsp:txBody>
      <dsp:txXfrm>
        <a:off x="986863" y="2882931"/>
        <a:ext cx="957499" cy="292037"/>
      </dsp:txXfrm>
    </dsp:sp>
    <dsp:sp modelId="{09C8F2B5-6E91-4952-BAC5-571E2EEE510A}">
      <dsp:nvSpPr>
        <dsp:cNvPr id="0" name=""/>
        <dsp:cNvSpPr/>
      </dsp:nvSpPr>
      <dsp:spPr>
        <a:xfrm>
          <a:off x="2135862" y="824306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综合身份信息管理</a:t>
          </a:r>
        </a:p>
      </dsp:txBody>
      <dsp:txXfrm>
        <a:off x="2135862" y="824306"/>
        <a:ext cx="957499" cy="292037"/>
      </dsp:txXfrm>
    </dsp:sp>
    <dsp:sp modelId="{4635414A-B251-4F68-A8B9-1978AA309DFA}">
      <dsp:nvSpPr>
        <dsp:cNvPr id="0" name=""/>
        <dsp:cNvSpPr/>
      </dsp:nvSpPr>
      <dsp:spPr>
        <a:xfrm>
          <a:off x="3284862" y="857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部门信息管理</a:t>
          </a:r>
        </a:p>
      </dsp:txBody>
      <dsp:txXfrm>
        <a:off x="3284862" y="857"/>
        <a:ext cx="957499" cy="292037"/>
      </dsp:txXfrm>
    </dsp:sp>
    <dsp:sp modelId="{28699AA7-53D4-4531-855C-AD1C6E07D1C2}">
      <dsp:nvSpPr>
        <dsp:cNvPr id="0" name=""/>
        <dsp:cNvSpPr/>
      </dsp:nvSpPr>
      <dsp:spPr>
        <a:xfrm>
          <a:off x="3284862" y="412582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人员信息管理</a:t>
          </a:r>
        </a:p>
      </dsp:txBody>
      <dsp:txXfrm>
        <a:off x="3284862" y="412582"/>
        <a:ext cx="957499" cy="292037"/>
      </dsp:txXfrm>
    </dsp:sp>
    <dsp:sp modelId="{EC62A176-213E-41B1-BBBF-45D0CD0A0279}">
      <dsp:nvSpPr>
        <dsp:cNvPr id="0" name=""/>
        <dsp:cNvSpPr/>
      </dsp:nvSpPr>
      <dsp:spPr>
        <a:xfrm>
          <a:off x="3284862" y="824306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人员信息查询</a:t>
          </a:r>
        </a:p>
      </dsp:txBody>
      <dsp:txXfrm>
        <a:off x="3284862" y="824306"/>
        <a:ext cx="957499" cy="292037"/>
      </dsp:txXfrm>
    </dsp:sp>
    <dsp:sp modelId="{8F4DBCF5-BEE5-43D3-8CE8-324ECB690D57}">
      <dsp:nvSpPr>
        <dsp:cNvPr id="0" name=""/>
        <dsp:cNvSpPr/>
      </dsp:nvSpPr>
      <dsp:spPr>
        <a:xfrm>
          <a:off x="3284862" y="1236031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数据导入导出</a:t>
          </a:r>
        </a:p>
      </dsp:txBody>
      <dsp:txXfrm>
        <a:off x="3284862" y="1236031"/>
        <a:ext cx="957499" cy="292037"/>
      </dsp:txXfrm>
    </dsp:sp>
    <dsp:sp modelId="{C27E6F5B-860D-4259-95FB-2E1822C04FD8}">
      <dsp:nvSpPr>
        <dsp:cNvPr id="0" name=""/>
        <dsp:cNvSpPr/>
      </dsp:nvSpPr>
      <dsp:spPr>
        <a:xfrm>
          <a:off x="3284862" y="1647756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284862" y="1647756"/>
        <a:ext cx="957499" cy="292037"/>
      </dsp:txXfrm>
    </dsp:sp>
    <dsp:sp modelId="{C1EC2B3A-6732-4B7F-ABF9-90843BC56F33}">
      <dsp:nvSpPr>
        <dsp:cNvPr id="0" name=""/>
        <dsp:cNvSpPr/>
      </dsp:nvSpPr>
      <dsp:spPr>
        <a:xfrm>
          <a:off x="2135862" y="2882931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教工信息管理</a:t>
          </a:r>
        </a:p>
      </dsp:txBody>
      <dsp:txXfrm>
        <a:off x="2135862" y="2882931"/>
        <a:ext cx="957499" cy="292037"/>
      </dsp:txXfrm>
    </dsp:sp>
    <dsp:sp modelId="{9510CF81-EEFC-46EB-B338-DF9A5B36A302}">
      <dsp:nvSpPr>
        <dsp:cNvPr id="0" name=""/>
        <dsp:cNvSpPr/>
      </dsp:nvSpPr>
      <dsp:spPr>
        <a:xfrm>
          <a:off x="3284862" y="2059481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部门信息管理</a:t>
          </a:r>
        </a:p>
      </dsp:txBody>
      <dsp:txXfrm>
        <a:off x="3284862" y="2059481"/>
        <a:ext cx="957499" cy="292037"/>
      </dsp:txXfrm>
    </dsp:sp>
    <dsp:sp modelId="{53E20055-017D-486D-BC16-74EC98AFC0A6}">
      <dsp:nvSpPr>
        <dsp:cNvPr id="0" name=""/>
        <dsp:cNvSpPr/>
      </dsp:nvSpPr>
      <dsp:spPr>
        <a:xfrm>
          <a:off x="3284862" y="2471206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教工信息管理</a:t>
          </a:r>
        </a:p>
      </dsp:txBody>
      <dsp:txXfrm>
        <a:off x="3284862" y="2471206"/>
        <a:ext cx="957499" cy="292037"/>
      </dsp:txXfrm>
    </dsp:sp>
    <dsp:sp modelId="{E31AEBD6-F540-473C-9A41-6DC55EF1BA59}">
      <dsp:nvSpPr>
        <dsp:cNvPr id="0" name=""/>
        <dsp:cNvSpPr/>
      </dsp:nvSpPr>
      <dsp:spPr>
        <a:xfrm>
          <a:off x="3284862" y="2882931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信息查询</a:t>
          </a:r>
        </a:p>
      </dsp:txBody>
      <dsp:txXfrm>
        <a:off x="3284862" y="2882931"/>
        <a:ext cx="957499" cy="292037"/>
      </dsp:txXfrm>
    </dsp:sp>
    <dsp:sp modelId="{F40264A0-19EB-4C22-9B5C-3FB114E746C0}">
      <dsp:nvSpPr>
        <dsp:cNvPr id="0" name=""/>
        <dsp:cNvSpPr/>
      </dsp:nvSpPr>
      <dsp:spPr>
        <a:xfrm>
          <a:off x="3284862" y="3294656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批量导入导出</a:t>
          </a:r>
        </a:p>
      </dsp:txBody>
      <dsp:txXfrm>
        <a:off x="3284862" y="3294656"/>
        <a:ext cx="957499" cy="292037"/>
      </dsp:txXfrm>
    </dsp:sp>
    <dsp:sp modelId="{7DED7894-C2B1-4B8A-97AC-5B6B706DB863}">
      <dsp:nvSpPr>
        <dsp:cNvPr id="0" name=""/>
        <dsp:cNvSpPr/>
      </dsp:nvSpPr>
      <dsp:spPr>
        <a:xfrm>
          <a:off x="3284862" y="3706381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284862" y="3706381"/>
        <a:ext cx="957499" cy="292037"/>
      </dsp:txXfrm>
    </dsp:sp>
    <dsp:sp modelId="{4510BC3D-2B07-4A70-87B1-3CEFAF6801A3}">
      <dsp:nvSpPr>
        <dsp:cNvPr id="0" name=""/>
        <dsp:cNvSpPr/>
      </dsp:nvSpPr>
      <dsp:spPr>
        <a:xfrm>
          <a:off x="2135862" y="4941555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学生信息管理</a:t>
          </a:r>
        </a:p>
      </dsp:txBody>
      <dsp:txXfrm>
        <a:off x="2135862" y="4941555"/>
        <a:ext cx="957499" cy="292037"/>
      </dsp:txXfrm>
    </dsp:sp>
    <dsp:sp modelId="{07287FB7-0228-454B-B282-EE8D0C614160}">
      <dsp:nvSpPr>
        <dsp:cNvPr id="0" name=""/>
        <dsp:cNvSpPr/>
      </dsp:nvSpPr>
      <dsp:spPr>
        <a:xfrm>
          <a:off x="3284862" y="4118105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班级信息管理</a:t>
          </a:r>
        </a:p>
      </dsp:txBody>
      <dsp:txXfrm>
        <a:off x="3284862" y="4118105"/>
        <a:ext cx="957499" cy="292037"/>
      </dsp:txXfrm>
    </dsp:sp>
    <dsp:sp modelId="{72989D17-5868-4F83-A215-6A0F104EBECC}">
      <dsp:nvSpPr>
        <dsp:cNvPr id="0" name=""/>
        <dsp:cNvSpPr/>
      </dsp:nvSpPr>
      <dsp:spPr>
        <a:xfrm>
          <a:off x="3284862" y="4529830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学生信息管理</a:t>
          </a:r>
        </a:p>
      </dsp:txBody>
      <dsp:txXfrm>
        <a:off x="3284862" y="4529830"/>
        <a:ext cx="957499" cy="292037"/>
      </dsp:txXfrm>
    </dsp:sp>
    <dsp:sp modelId="{B08ACEC6-86DC-448B-99D7-90A000FBAF81}">
      <dsp:nvSpPr>
        <dsp:cNvPr id="0" name=""/>
        <dsp:cNvSpPr/>
      </dsp:nvSpPr>
      <dsp:spPr>
        <a:xfrm>
          <a:off x="3284862" y="4941555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信息查询</a:t>
          </a:r>
        </a:p>
      </dsp:txBody>
      <dsp:txXfrm>
        <a:off x="3284862" y="4941555"/>
        <a:ext cx="957499" cy="292037"/>
      </dsp:txXfrm>
    </dsp:sp>
    <dsp:sp modelId="{25C3B9BB-0AAA-48D7-917E-268EDFE175C6}">
      <dsp:nvSpPr>
        <dsp:cNvPr id="0" name=""/>
        <dsp:cNvSpPr/>
      </dsp:nvSpPr>
      <dsp:spPr>
        <a:xfrm>
          <a:off x="3284862" y="5353280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批量导入导出</a:t>
          </a:r>
        </a:p>
      </dsp:txBody>
      <dsp:txXfrm>
        <a:off x="3284862" y="5353280"/>
        <a:ext cx="957499" cy="292037"/>
      </dsp:txXfrm>
    </dsp:sp>
    <dsp:sp modelId="{A7128A33-6D5A-4DB6-AEFF-D0F591A13693}">
      <dsp:nvSpPr>
        <dsp:cNvPr id="0" name=""/>
        <dsp:cNvSpPr/>
      </dsp:nvSpPr>
      <dsp:spPr>
        <a:xfrm>
          <a:off x="3284862" y="5765005"/>
          <a:ext cx="957499" cy="2920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284862" y="5765005"/>
        <a:ext cx="957499" cy="292037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654852" y="532807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654852" y="521564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654852" y="4765902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654852" y="472018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654852" y="454103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1A5A9-A99F-4FD1-9C1D-B87BD6937B12}">
      <dsp:nvSpPr>
        <dsp:cNvPr id="0" name=""/>
        <dsp:cNvSpPr/>
      </dsp:nvSpPr>
      <dsp:spPr>
        <a:xfrm>
          <a:off x="1654852" y="386641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BB08C-A797-4B81-B90D-CFE400C76901}">
      <dsp:nvSpPr>
        <dsp:cNvPr id="0" name=""/>
        <dsp:cNvSpPr/>
      </dsp:nvSpPr>
      <dsp:spPr>
        <a:xfrm>
          <a:off x="1654852" y="3866419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54852" y="3820699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A0B8D-007A-4570-A32B-28F58AA7F935}">
      <dsp:nvSpPr>
        <dsp:cNvPr id="0" name=""/>
        <dsp:cNvSpPr/>
      </dsp:nvSpPr>
      <dsp:spPr>
        <a:xfrm>
          <a:off x="1654852" y="3641548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54852" y="3416678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76353-E3D1-42BD-AF5C-20B79556B81C}">
      <dsp:nvSpPr>
        <dsp:cNvPr id="0" name=""/>
        <dsp:cNvSpPr/>
      </dsp:nvSpPr>
      <dsp:spPr>
        <a:xfrm>
          <a:off x="1654852" y="2629630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562176"/>
              </a:lnTo>
              <a:lnTo>
                <a:pt x="133484" y="5621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F4313-BF0B-48DE-841E-F38CFB0B18BE}">
      <dsp:nvSpPr>
        <dsp:cNvPr id="0" name=""/>
        <dsp:cNvSpPr/>
      </dsp:nvSpPr>
      <dsp:spPr>
        <a:xfrm>
          <a:off x="1654852" y="2629630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337306"/>
              </a:lnTo>
              <a:lnTo>
                <a:pt x="133484" y="337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E38CA5-5852-4B01-BF1E-6C5ACB285F52}">
      <dsp:nvSpPr>
        <dsp:cNvPr id="0" name=""/>
        <dsp:cNvSpPr/>
      </dsp:nvSpPr>
      <dsp:spPr>
        <a:xfrm>
          <a:off x="1654852" y="2629630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7BCB7-7F18-498C-BBC3-1B176ED772BE}">
      <dsp:nvSpPr>
        <dsp:cNvPr id="0" name=""/>
        <dsp:cNvSpPr/>
      </dsp:nvSpPr>
      <dsp:spPr>
        <a:xfrm>
          <a:off x="1654852" y="251719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2A259-FF10-49A3-990A-339C21A3760C}">
      <dsp:nvSpPr>
        <dsp:cNvPr id="0" name=""/>
        <dsp:cNvSpPr/>
      </dsp:nvSpPr>
      <dsp:spPr>
        <a:xfrm>
          <a:off x="1654852" y="2292324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337306"/>
              </a:moveTo>
              <a:lnTo>
                <a:pt x="89602" y="33730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46249-93CF-4A84-A41F-270B16DD7562}">
      <dsp:nvSpPr>
        <dsp:cNvPr id="0" name=""/>
        <dsp:cNvSpPr/>
      </dsp:nvSpPr>
      <dsp:spPr>
        <a:xfrm>
          <a:off x="1654852" y="2067453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562176"/>
              </a:moveTo>
              <a:lnTo>
                <a:pt x="89602" y="56217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43B778-7A41-4B02-BE98-80220C4BEBAA}">
      <dsp:nvSpPr>
        <dsp:cNvPr id="0" name=""/>
        <dsp:cNvSpPr/>
      </dsp:nvSpPr>
      <dsp:spPr>
        <a:xfrm>
          <a:off x="1654852" y="1392841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852" y="139284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2792" y="1392841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2792" y="1280405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852" y="134712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2792" y="94309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2792" y="83066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852" y="94309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852" y="67250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8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系统设置</a:t>
          </a:r>
        </a:p>
      </dsp:txBody>
      <dsp:txXfrm>
        <a:off x="398" y="633219"/>
        <a:ext cx="1700174" cy="170017"/>
      </dsp:txXfrm>
    </dsp:sp>
    <dsp:sp modelId="{DD4DE7D8-8311-43FA-8022-0DF4A3958069}">
      <dsp:nvSpPr>
        <dsp:cNvPr id="0" name=""/>
        <dsp:cNvSpPr/>
      </dsp:nvSpPr>
      <dsp:spPr>
        <a:xfrm>
          <a:off x="1788337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8337" y="633219"/>
        <a:ext cx="1700174" cy="170017"/>
      </dsp:txXfrm>
    </dsp:sp>
    <dsp:sp modelId="{D826D9FA-BF0E-4315-A5A5-F69585B49C54}">
      <dsp:nvSpPr>
        <dsp:cNvPr id="0" name=""/>
        <dsp:cNvSpPr/>
      </dsp:nvSpPr>
      <dsp:spPr>
        <a:xfrm>
          <a:off x="398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8" y="1307832"/>
        <a:ext cx="1700174" cy="170017"/>
      </dsp:txXfrm>
    </dsp:sp>
    <dsp:sp modelId="{A0EBC407-36B7-4558-9D4F-98C80DC37F9E}">
      <dsp:nvSpPr>
        <dsp:cNvPr id="0" name=""/>
        <dsp:cNvSpPr/>
      </dsp:nvSpPr>
      <dsp:spPr>
        <a:xfrm>
          <a:off x="1788337" y="85809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8337" y="858090"/>
        <a:ext cx="1700174" cy="170017"/>
      </dsp:txXfrm>
    </dsp:sp>
    <dsp:sp modelId="{510CAAE5-A3F5-4709-9356-98BD0694B639}">
      <dsp:nvSpPr>
        <dsp:cNvPr id="0" name=""/>
        <dsp:cNvSpPr/>
      </dsp:nvSpPr>
      <dsp:spPr>
        <a:xfrm>
          <a:off x="3576277" y="74565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6277" y="745655"/>
        <a:ext cx="1700174" cy="170017"/>
      </dsp:txXfrm>
    </dsp:sp>
    <dsp:sp modelId="{8F8BF355-2B7C-4340-AB6E-33DB9D4576AD}">
      <dsp:nvSpPr>
        <dsp:cNvPr id="0" name=""/>
        <dsp:cNvSpPr/>
      </dsp:nvSpPr>
      <dsp:spPr>
        <a:xfrm>
          <a:off x="3576277" y="97052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6277" y="970526"/>
        <a:ext cx="1700174" cy="170017"/>
      </dsp:txXfrm>
    </dsp:sp>
    <dsp:sp modelId="{6EFDA8A3-E121-488C-A420-2F9EFC6BA843}">
      <dsp:nvSpPr>
        <dsp:cNvPr id="0" name=""/>
        <dsp:cNvSpPr/>
      </dsp:nvSpPr>
      <dsp:spPr>
        <a:xfrm>
          <a:off x="1788337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8337" y="1307832"/>
        <a:ext cx="1700174" cy="170017"/>
      </dsp:txXfrm>
    </dsp:sp>
    <dsp:sp modelId="{09D78891-FD03-42D4-B45F-C8C2248D9D98}">
      <dsp:nvSpPr>
        <dsp:cNvPr id="0" name=""/>
        <dsp:cNvSpPr/>
      </dsp:nvSpPr>
      <dsp:spPr>
        <a:xfrm>
          <a:off x="3576277" y="119539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6277" y="1195396"/>
        <a:ext cx="1700174" cy="170017"/>
      </dsp:txXfrm>
    </dsp:sp>
    <dsp:sp modelId="{72B6ABBE-90A3-4F35-B7F7-4CA73E0D94B5}">
      <dsp:nvSpPr>
        <dsp:cNvPr id="0" name=""/>
        <dsp:cNvSpPr/>
      </dsp:nvSpPr>
      <dsp:spPr>
        <a:xfrm>
          <a:off x="3576277" y="142026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6277" y="1420267"/>
        <a:ext cx="1700174" cy="170017"/>
      </dsp:txXfrm>
    </dsp:sp>
    <dsp:sp modelId="{C1438B59-40C6-4B3B-A9D0-1A5D09DD7CC9}">
      <dsp:nvSpPr>
        <dsp:cNvPr id="0" name=""/>
        <dsp:cNvSpPr/>
      </dsp:nvSpPr>
      <dsp:spPr>
        <a:xfrm>
          <a:off x="1788337" y="153270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8337" y="1532703"/>
        <a:ext cx="1700174" cy="170017"/>
      </dsp:txXfrm>
    </dsp:sp>
    <dsp:sp modelId="{9260E386-1C64-4F82-8915-E7F0B950D43A}">
      <dsp:nvSpPr>
        <dsp:cNvPr id="0" name=""/>
        <dsp:cNvSpPr/>
      </dsp:nvSpPr>
      <dsp:spPr>
        <a:xfrm>
          <a:off x="1788337" y="175757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8337" y="1757573"/>
        <a:ext cx="1700174" cy="170017"/>
      </dsp:txXfrm>
    </dsp:sp>
    <dsp:sp modelId="{B32BA136-39F4-4BE8-917F-EA1AF740D12A}">
      <dsp:nvSpPr>
        <dsp:cNvPr id="0" name=""/>
        <dsp:cNvSpPr/>
      </dsp:nvSpPr>
      <dsp:spPr>
        <a:xfrm>
          <a:off x="398" y="254462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398" y="2544621"/>
        <a:ext cx="1700174" cy="170017"/>
      </dsp:txXfrm>
    </dsp:sp>
    <dsp:sp modelId="{C8B198CC-9194-4FEC-B56B-6C8FDC3303DD}">
      <dsp:nvSpPr>
        <dsp:cNvPr id="0" name=""/>
        <dsp:cNvSpPr/>
      </dsp:nvSpPr>
      <dsp:spPr>
        <a:xfrm>
          <a:off x="1788337" y="198244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788337" y="1982444"/>
        <a:ext cx="1700174" cy="170017"/>
      </dsp:txXfrm>
    </dsp:sp>
    <dsp:sp modelId="{BA727E9F-F5C9-4C86-BE63-561A153FC61E}">
      <dsp:nvSpPr>
        <dsp:cNvPr id="0" name=""/>
        <dsp:cNvSpPr/>
      </dsp:nvSpPr>
      <dsp:spPr>
        <a:xfrm>
          <a:off x="1788337" y="220731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788337" y="2207315"/>
        <a:ext cx="1700174" cy="170017"/>
      </dsp:txXfrm>
    </dsp:sp>
    <dsp:sp modelId="{F909A6B8-637A-449D-B5A8-CBC9F4B291BB}">
      <dsp:nvSpPr>
        <dsp:cNvPr id="0" name=""/>
        <dsp:cNvSpPr/>
      </dsp:nvSpPr>
      <dsp:spPr>
        <a:xfrm>
          <a:off x="1788337" y="243218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1788337" y="2432186"/>
        <a:ext cx="1700174" cy="170017"/>
      </dsp:txXfrm>
    </dsp:sp>
    <dsp:sp modelId="{0355E014-7C90-47D3-9C8F-894B23522CA8}">
      <dsp:nvSpPr>
        <dsp:cNvPr id="0" name=""/>
        <dsp:cNvSpPr/>
      </dsp:nvSpPr>
      <dsp:spPr>
        <a:xfrm>
          <a:off x="1788337" y="265705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远程控制</a:t>
          </a:r>
        </a:p>
      </dsp:txBody>
      <dsp:txXfrm>
        <a:off x="1788337" y="2657056"/>
        <a:ext cx="1700174" cy="170017"/>
      </dsp:txXfrm>
    </dsp:sp>
    <dsp:sp modelId="{A4C2E557-95EC-4D28-8D1C-EFB3CC709202}">
      <dsp:nvSpPr>
        <dsp:cNvPr id="0" name=""/>
        <dsp:cNvSpPr/>
      </dsp:nvSpPr>
      <dsp:spPr>
        <a:xfrm>
          <a:off x="1788337" y="288192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788337" y="2881927"/>
        <a:ext cx="1700174" cy="170017"/>
      </dsp:txXfrm>
    </dsp:sp>
    <dsp:sp modelId="{CF65E7B8-B898-4327-81A7-F590AF972877}">
      <dsp:nvSpPr>
        <dsp:cNvPr id="0" name=""/>
        <dsp:cNvSpPr/>
      </dsp:nvSpPr>
      <dsp:spPr>
        <a:xfrm>
          <a:off x="1788337" y="3106798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788337" y="3106798"/>
        <a:ext cx="1700174" cy="170017"/>
      </dsp:txXfrm>
    </dsp:sp>
    <dsp:sp modelId="{6362467E-FB07-4CD5-B711-C37DA288C54F}">
      <dsp:nvSpPr>
        <dsp:cNvPr id="0" name=""/>
        <dsp:cNvSpPr/>
      </dsp:nvSpPr>
      <dsp:spPr>
        <a:xfrm>
          <a:off x="398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398" y="3781410"/>
        <a:ext cx="1700174" cy="170017"/>
      </dsp:txXfrm>
    </dsp:sp>
    <dsp:sp modelId="{524F5963-AF45-42D3-BB98-EBAC0C20B3F8}">
      <dsp:nvSpPr>
        <dsp:cNvPr id="0" name=""/>
        <dsp:cNvSpPr/>
      </dsp:nvSpPr>
      <dsp:spPr>
        <a:xfrm>
          <a:off x="1788337" y="333166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权限组管理</a:t>
          </a:r>
        </a:p>
      </dsp:txBody>
      <dsp:txXfrm>
        <a:off x="1788337" y="3331669"/>
        <a:ext cx="1700174" cy="170017"/>
      </dsp:txXfrm>
    </dsp:sp>
    <dsp:sp modelId="{7E0337F3-AC56-4688-8E21-5233FC4C3ED0}">
      <dsp:nvSpPr>
        <dsp:cNvPr id="0" name=""/>
        <dsp:cNvSpPr/>
      </dsp:nvSpPr>
      <dsp:spPr>
        <a:xfrm>
          <a:off x="1788337" y="355654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时间段管理</a:t>
          </a:r>
        </a:p>
      </dsp:txBody>
      <dsp:txXfrm>
        <a:off x="1788337" y="3556540"/>
        <a:ext cx="1700174" cy="170017"/>
      </dsp:txXfrm>
    </dsp:sp>
    <dsp:sp modelId="{2E09D3E7-023B-494F-9456-7CAF8365DB1F}">
      <dsp:nvSpPr>
        <dsp:cNvPr id="0" name=""/>
        <dsp:cNvSpPr/>
      </dsp:nvSpPr>
      <dsp:spPr>
        <a:xfrm>
          <a:off x="1788337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1788337" y="3781410"/>
        <a:ext cx="1700174" cy="170017"/>
      </dsp:txXfrm>
    </dsp:sp>
    <dsp:sp modelId="{90E5F489-18CB-4CC3-A751-A723B0419D7C}">
      <dsp:nvSpPr>
        <dsp:cNvPr id="0" name=""/>
        <dsp:cNvSpPr/>
      </dsp:nvSpPr>
      <dsp:spPr>
        <a:xfrm>
          <a:off x="1788337" y="400628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反潜回设定</a:t>
          </a:r>
        </a:p>
      </dsp:txBody>
      <dsp:txXfrm>
        <a:off x="1788337" y="4006281"/>
        <a:ext cx="1700174" cy="170017"/>
      </dsp:txXfrm>
    </dsp:sp>
    <dsp:sp modelId="{7B86FC3D-4963-4CAF-906D-5239EAC2DB42}">
      <dsp:nvSpPr>
        <dsp:cNvPr id="0" name=""/>
        <dsp:cNvSpPr/>
      </dsp:nvSpPr>
      <dsp:spPr>
        <a:xfrm>
          <a:off x="1788337" y="423115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多卡开门设定</a:t>
          </a:r>
        </a:p>
      </dsp:txBody>
      <dsp:txXfrm>
        <a:off x="1788337" y="4231152"/>
        <a:ext cx="1700174" cy="170017"/>
      </dsp:txXfrm>
    </dsp:sp>
    <dsp:sp modelId="{2BD982CF-2B67-42C5-8912-C0DA27AE357A}">
      <dsp:nvSpPr>
        <dsp:cNvPr id="0" name=""/>
        <dsp:cNvSpPr/>
      </dsp:nvSpPr>
      <dsp:spPr>
        <a:xfrm>
          <a:off x="398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98" y="4680893"/>
        <a:ext cx="1700174" cy="170017"/>
      </dsp:txXfrm>
    </dsp:sp>
    <dsp:sp modelId="{18BBE3F5-6BBE-485B-AF33-8C0E135B2E66}">
      <dsp:nvSpPr>
        <dsp:cNvPr id="0" name=""/>
        <dsp:cNvSpPr/>
      </dsp:nvSpPr>
      <dsp:spPr>
        <a:xfrm>
          <a:off x="1788337" y="445602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788337" y="4456023"/>
        <a:ext cx="1700174" cy="170017"/>
      </dsp:txXfrm>
    </dsp:sp>
    <dsp:sp modelId="{2F8EFB07-E8FF-4AF0-8485-922B49783F75}">
      <dsp:nvSpPr>
        <dsp:cNvPr id="0" name=""/>
        <dsp:cNvSpPr/>
      </dsp:nvSpPr>
      <dsp:spPr>
        <a:xfrm>
          <a:off x="1788337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788337" y="4680893"/>
        <a:ext cx="1700174" cy="170017"/>
      </dsp:txXfrm>
    </dsp:sp>
    <dsp:sp modelId="{5AAFAECC-8181-46BE-8781-A11A0ECB3DF9}">
      <dsp:nvSpPr>
        <dsp:cNvPr id="0" name=""/>
        <dsp:cNvSpPr/>
      </dsp:nvSpPr>
      <dsp:spPr>
        <a:xfrm>
          <a:off x="1788337" y="490576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788337" y="4905764"/>
        <a:ext cx="1700174" cy="170017"/>
      </dsp:txXfrm>
    </dsp:sp>
    <dsp:sp modelId="{BA84DA3D-F480-429A-A1DC-1D5B226E87BF}">
      <dsp:nvSpPr>
        <dsp:cNvPr id="0" name=""/>
        <dsp:cNvSpPr/>
      </dsp:nvSpPr>
      <dsp:spPr>
        <a:xfrm>
          <a:off x="398" y="524307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398" y="5243070"/>
        <a:ext cx="1700174" cy="170017"/>
      </dsp:txXfrm>
    </dsp:sp>
    <dsp:sp modelId="{5972E6B5-B126-4078-AF84-24A4770A2486}">
      <dsp:nvSpPr>
        <dsp:cNvPr id="0" name=""/>
        <dsp:cNvSpPr/>
      </dsp:nvSpPr>
      <dsp:spPr>
        <a:xfrm>
          <a:off x="1788337" y="513063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788337" y="5130635"/>
        <a:ext cx="1700174" cy="170017"/>
      </dsp:txXfrm>
    </dsp:sp>
    <dsp:sp modelId="{C555CF26-BFEC-4EC8-9FD9-2DBA780D8CF5}">
      <dsp:nvSpPr>
        <dsp:cNvPr id="0" name=""/>
        <dsp:cNvSpPr/>
      </dsp:nvSpPr>
      <dsp:spPr>
        <a:xfrm>
          <a:off x="1788337" y="535550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788337" y="5355506"/>
        <a:ext cx="1700174" cy="170017"/>
      </dsp:txXfrm>
    </dsp:sp>
    <dsp:sp modelId="{78DA3F29-1475-4A8A-A756-35EDBEBCB715}">
      <dsp:nvSpPr>
        <dsp:cNvPr id="0" name=""/>
        <dsp:cNvSpPr/>
      </dsp:nvSpPr>
      <dsp:spPr>
        <a:xfrm>
          <a:off x="398" y="546794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398" y="5467941"/>
        <a:ext cx="1700174" cy="170017"/>
      </dsp:txXfrm>
    </dsp:sp>
    <dsp:sp modelId="{E6DC6178-58D9-4E5A-BD69-D52A52283231}">
      <dsp:nvSpPr>
        <dsp:cNvPr id="0" name=""/>
        <dsp:cNvSpPr/>
      </dsp:nvSpPr>
      <dsp:spPr>
        <a:xfrm>
          <a:off x="398" y="569281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398" y="5692812"/>
        <a:ext cx="1700174" cy="170017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654852" y="532807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654852" y="521564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654852" y="4765902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654852" y="472018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654852" y="454103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1A5A9-A99F-4FD1-9C1D-B87BD6937B12}">
      <dsp:nvSpPr>
        <dsp:cNvPr id="0" name=""/>
        <dsp:cNvSpPr/>
      </dsp:nvSpPr>
      <dsp:spPr>
        <a:xfrm>
          <a:off x="1654852" y="386641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BB08C-A797-4B81-B90D-CFE400C76901}">
      <dsp:nvSpPr>
        <dsp:cNvPr id="0" name=""/>
        <dsp:cNvSpPr/>
      </dsp:nvSpPr>
      <dsp:spPr>
        <a:xfrm>
          <a:off x="1654852" y="3866419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54852" y="3820699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A0B8D-007A-4570-A32B-28F58AA7F935}">
      <dsp:nvSpPr>
        <dsp:cNvPr id="0" name=""/>
        <dsp:cNvSpPr/>
      </dsp:nvSpPr>
      <dsp:spPr>
        <a:xfrm>
          <a:off x="1654852" y="3641548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54852" y="3416678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76353-E3D1-42BD-AF5C-20B79556B81C}">
      <dsp:nvSpPr>
        <dsp:cNvPr id="0" name=""/>
        <dsp:cNvSpPr/>
      </dsp:nvSpPr>
      <dsp:spPr>
        <a:xfrm>
          <a:off x="1654852" y="2629630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562176"/>
              </a:lnTo>
              <a:lnTo>
                <a:pt x="133484" y="5621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F4313-BF0B-48DE-841E-F38CFB0B18BE}">
      <dsp:nvSpPr>
        <dsp:cNvPr id="0" name=""/>
        <dsp:cNvSpPr/>
      </dsp:nvSpPr>
      <dsp:spPr>
        <a:xfrm>
          <a:off x="1654852" y="2629630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337306"/>
              </a:lnTo>
              <a:lnTo>
                <a:pt x="133484" y="337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E38CA5-5852-4B01-BF1E-6C5ACB285F52}">
      <dsp:nvSpPr>
        <dsp:cNvPr id="0" name=""/>
        <dsp:cNvSpPr/>
      </dsp:nvSpPr>
      <dsp:spPr>
        <a:xfrm>
          <a:off x="1654852" y="2629630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7BCB7-7F18-498C-BBC3-1B176ED772BE}">
      <dsp:nvSpPr>
        <dsp:cNvPr id="0" name=""/>
        <dsp:cNvSpPr/>
      </dsp:nvSpPr>
      <dsp:spPr>
        <a:xfrm>
          <a:off x="1654852" y="251719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2A259-FF10-49A3-990A-339C21A3760C}">
      <dsp:nvSpPr>
        <dsp:cNvPr id="0" name=""/>
        <dsp:cNvSpPr/>
      </dsp:nvSpPr>
      <dsp:spPr>
        <a:xfrm>
          <a:off x="1654852" y="2292324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337306"/>
              </a:moveTo>
              <a:lnTo>
                <a:pt x="89602" y="33730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46249-93CF-4A84-A41F-270B16DD7562}">
      <dsp:nvSpPr>
        <dsp:cNvPr id="0" name=""/>
        <dsp:cNvSpPr/>
      </dsp:nvSpPr>
      <dsp:spPr>
        <a:xfrm>
          <a:off x="1654852" y="2067453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562176"/>
              </a:moveTo>
              <a:lnTo>
                <a:pt x="89602" y="56217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43B778-7A41-4B02-BE98-80220C4BEBAA}">
      <dsp:nvSpPr>
        <dsp:cNvPr id="0" name=""/>
        <dsp:cNvSpPr/>
      </dsp:nvSpPr>
      <dsp:spPr>
        <a:xfrm>
          <a:off x="1654852" y="1392841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852" y="139284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2792" y="1392841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2792" y="1280405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852" y="134712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2792" y="94309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2792" y="83066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852" y="94309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852" y="67250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8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系统设置</a:t>
          </a:r>
        </a:p>
      </dsp:txBody>
      <dsp:txXfrm>
        <a:off x="398" y="633219"/>
        <a:ext cx="1700174" cy="170017"/>
      </dsp:txXfrm>
    </dsp:sp>
    <dsp:sp modelId="{DD4DE7D8-8311-43FA-8022-0DF4A3958069}">
      <dsp:nvSpPr>
        <dsp:cNvPr id="0" name=""/>
        <dsp:cNvSpPr/>
      </dsp:nvSpPr>
      <dsp:spPr>
        <a:xfrm>
          <a:off x="1788337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8337" y="633219"/>
        <a:ext cx="1700174" cy="170017"/>
      </dsp:txXfrm>
    </dsp:sp>
    <dsp:sp modelId="{D826D9FA-BF0E-4315-A5A5-F69585B49C54}">
      <dsp:nvSpPr>
        <dsp:cNvPr id="0" name=""/>
        <dsp:cNvSpPr/>
      </dsp:nvSpPr>
      <dsp:spPr>
        <a:xfrm>
          <a:off x="398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8" y="1307832"/>
        <a:ext cx="1700174" cy="170017"/>
      </dsp:txXfrm>
    </dsp:sp>
    <dsp:sp modelId="{A0EBC407-36B7-4558-9D4F-98C80DC37F9E}">
      <dsp:nvSpPr>
        <dsp:cNvPr id="0" name=""/>
        <dsp:cNvSpPr/>
      </dsp:nvSpPr>
      <dsp:spPr>
        <a:xfrm>
          <a:off x="1788337" y="85809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8337" y="858090"/>
        <a:ext cx="1700174" cy="170017"/>
      </dsp:txXfrm>
    </dsp:sp>
    <dsp:sp modelId="{510CAAE5-A3F5-4709-9356-98BD0694B639}">
      <dsp:nvSpPr>
        <dsp:cNvPr id="0" name=""/>
        <dsp:cNvSpPr/>
      </dsp:nvSpPr>
      <dsp:spPr>
        <a:xfrm>
          <a:off x="3576277" y="74565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6277" y="745655"/>
        <a:ext cx="1700174" cy="170017"/>
      </dsp:txXfrm>
    </dsp:sp>
    <dsp:sp modelId="{8F8BF355-2B7C-4340-AB6E-33DB9D4576AD}">
      <dsp:nvSpPr>
        <dsp:cNvPr id="0" name=""/>
        <dsp:cNvSpPr/>
      </dsp:nvSpPr>
      <dsp:spPr>
        <a:xfrm>
          <a:off x="3576277" y="97052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6277" y="970526"/>
        <a:ext cx="1700174" cy="170017"/>
      </dsp:txXfrm>
    </dsp:sp>
    <dsp:sp modelId="{6EFDA8A3-E121-488C-A420-2F9EFC6BA843}">
      <dsp:nvSpPr>
        <dsp:cNvPr id="0" name=""/>
        <dsp:cNvSpPr/>
      </dsp:nvSpPr>
      <dsp:spPr>
        <a:xfrm>
          <a:off x="1788337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8337" y="1307832"/>
        <a:ext cx="1700174" cy="170017"/>
      </dsp:txXfrm>
    </dsp:sp>
    <dsp:sp modelId="{09D78891-FD03-42D4-B45F-C8C2248D9D98}">
      <dsp:nvSpPr>
        <dsp:cNvPr id="0" name=""/>
        <dsp:cNvSpPr/>
      </dsp:nvSpPr>
      <dsp:spPr>
        <a:xfrm>
          <a:off x="3576277" y="119539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6277" y="1195396"/>
        <a:ext cx="1700174" cy="170017"/>
      </dsp:txXfrm>
    </dsp:sp>
    <dsp:sp modelId="{72B6ABBE-90A3-4F35-B7F7-4CA73E0D94B5}">
      <dsp:nvSpPr>
        <dsp:cNvPr id="0" name=""/>
        <dsp:cNvSpPr/>
      </dsp:nvSpPr>
      <dsp:spPr>
        <a:xfrm>
          <a:off x="3576277" y="142026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6277" y="1420267"/>
        <a:ext cx="1700174" cy="170017"/>
      </dsp:txXfrm>
    </dsp:sp>
    <dsp:sp modelId="{C1438B59-40C6-4B3B-A9D0-1A5D09DD7CC9}">
      <dsp:nvSpPr>
        <dsp:cNvPr id="0" name=""/>
        <dsp:cNvSpPr/>
      </dsp:nvSpPr>
      <dsp:spPr>
        <a:xfrm>
          <a:off x="1788337" y="153270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8337" y="1532703"/>
        <a:ext cx="1700174" cy="170017"/>
      </dsp:txXfrm>
    </dsp:sp>
    <dsp:sp modelId="{9260E386-1C64-4F82-8915-E7F0B950D43A}">
      <dsp:nvSpPr>
        <dsp:cNvPr id="0" name=""/>
        <dsp:cNvSpPr/>
      </dsp:nvSpPr>
      <dsp:spPr>
        <a:xfrm>
          <a:off x="1788337" y="175757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8337" y="1757573"/>
        <a:ext cx="1700174" cy="170017"/>
      </dsp:txXfrm>
    </dsp:sp>
    <dsp:sp modelId="{B32BA136-39F4-4BE8-917F-EA1AF740D12A}">
      <dsp:nvSpPr>
        <dsp:cNvPr id="0" name=""/>
        <dsp:cNvSpPr/>
      </dsp:nvSpPr>
      <dsp:spPr>
        <a:xfrm>
          <a:off x="398" y="254462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398" y="2544621"/>
        <a:ext cx="1700174" cy="170017"/>
      </dsp:txXfrm>
    </dsp:sp>
    <dsp:sp modelId="{C8B198CC-9194-4FEC-B56B-6C8FDC3303DD}">
      <dsp:nvSpPr>
        <dsp:cNvPr id="0" name=""/>
        <dsp:cNvSpPr/>
      </dsp:nvSpPr>
      <dsp:spPr>
        <a:xfrm>
          <a:off x="1788337" y="198244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788337" y="1982444"/>
        <a:ext cx="1700174" cy="170017"/>
      </dsp:txXfrm>
    </dsp:sp>
    <dsp:sp modelId="{BA727E9F-F5C9-4C86-BE63-561A153FC61E}">
      <dsp:nvSpPr>
        <dsp:cNvPr id="0" name=""/>
        <dsp:cNvSpPr/>
      </dsp:nvSpPr>
      <dsp:spPr>
        <a:xfrm>
          <a:off x="1788337" y="220731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788337" y="2207315"/>
        <a:ext cx="1700174" cy="170017"/>
      </dsp:txXfrm>
    </dsp:sp>
    <dsp:sp modelId="{F909A6B8-637A-449D-B5A8-CBC9F4B291BB}">
      <dsp:nvSpPr>
        <dsp:cNvPr id="0" name=""/>
        <dsp:cNvSpPr/>
      </dsp:nvSpPr>
      <dsp:spPr>
        <a:xfrm>
          <a:off x="1788337" y="243218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1788337" y="2432186"/>
        <a:ext cx="1700174" cy="170017"/>
      </dsp:txXfrm>
    </dsp:sp>
    <dsp:sp modelId="{0355E014-7C90-47D3-9C8F-894B23522CA8}">
      <dsp:nvSpPr>
        <dsp:cNvPr id="0" name=""/>
        <dsp:cNvSpPr/>
      </dsp:nvSpPr>
      <dsp:spPr>
        <a:xfrm>
          <a:off x="1788337" y="265705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远程控制</a:t>
          </a:r>
        </a:p>
      </dsp:txBody>
      <dsp:txXfrm>
        <a:off x="1788337" y="2657056"/>
        <a:ext cx="1700174" cy="170017"/>
      </dsp:txXfrm>
    </dsp:sp>
    <dsp:sp modelId="{A4C2E557-95EC-4D28-8D1C-EFB3CC709202}">
      <dsp:nvSpPr>
        <dsp:cNvPr id="0" name=""/>
        <dsp:cNvSpPr/>
      </dsp:nvSpPr>
      <dsp:spPr>
        <a:xfrm>
          <a:off x="1788337" y="288192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788337" y="2881927"/>
        <a:ext cx="1700174" cy="170017"/>
      </dsp:txXfrm>
    </dsp:sp>
    <dsp:sp modelId="{CF65E7B8-B898-4327-81A7-F590AF972877}">
      <dsp:nvSpPr>
        <dsp:cNvPr id="0" name=""/>
        <dsp:cNvSpPr/>
      </dsp:nvSpPr>
      <dsp:spPr>
        <a:xfrm>
          <a:off x="1788337" y="3106798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788337" y="3106798"/>
        <a:ext cx="1700174" cy="170017"/>
      </dsp:txXfrm>
    </dsp:sp>
    <dsp:sp modelId="{6362467E-FB07-4CD5-B711-C37DA288C54F}">
      <dsp:nvSpPr>
        <dsp:cNvPr id="0" name=""/>
        <dsp:cNvSpPr/>
      </dsp:nvSpPr>
      <dsp:spPr>
        <a:xfrm>
          <a:off x="398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398" y="3781410"/>
        <a:ext cx="1700174" cy="170017"/>
      </dsp:txXfrm>
    </dsp:sp>
    <dsp:sp modelId="{524F5963-AF45-42D3-BB98-EBAC0C20B3F8}">
      <dsp:nvSpPr>
        <dsp:cNvPr id="0" name=""/>
        <dsp:cNvSpPr/>
      </dsp:nvSpPr>
      <dsp:spPr>
        <a:xfrm>
          <a:off x="1788337" y="333166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权限组管理</a:t>
          </a:r>
        </a:p>
      </dsp:txBody>
      <dsp:txXfrm>
        <a:off x="1788337" y="3331669"/>
        <a:ext cx="1700174" cy="170017"/>
      </dsp:txXfrm>
    </dsp:sp>
    <dsp:sp modelId="{7E0337F3-AC56-4688-8E21-5233FC4C3ED0}">
      <dsp:nvSpPr>
        <dsp:cNvPr id="0" name=""/>
        <dsp:cNvSpPr/>
      </dsp:nvSpPr>
      <dsp:spPr>
        <a:xfrm>
          <a:off x="1788337" y="355654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时间段管理</a:t>
          </a:r>
        </a:p>
      </dsp:txBody>
      <dsp:txXfrm>
        <a:off x="1788337" y="3556540"/>
        <a:ext cx="1700174" cy="170017"/>
      </dsp:txXfrm>
    </dsp:sp>
    <dsp:sp modelId="{2E09D3E7-023B-494F-9456-7CAF8365DB1F}">
      <dsp:nvSpPr>
        <dsp:cNvPr id="0" name=""/>
        <dsp:cNvSpPr/>
      </dsp:nvSpPr>
      <dsp:spPr>
        <a:xfrm>
          <a:off x="1788337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1788337" y="3781410"/>
        <a:ext cx="1700174" cy="170017"/>
      </dsp:txXfrm>
    </dsp:sp>
    <dsp:sp modelId="{90E5F489-18CB-4CC3-A751-A723B0419D7C}">
      <dsp:nvSpPr>
        <dsp:cNvPr id="0" name=""/>
        <dsp:cNvSpPr/>
      </dsp:nvSpPr>
      <dsp:spPr>
        <a:xfrm>
          <a:off x="1788337" y="400628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反潜回设定</a:t>
          </a:r>
        </a:p>
      </dsp:txBody>
      <dsp:txXfrm>
        <a:off x="1788337" y="4006281"/>
        <a:ext cx="1700174" cy="170017"/>
      </dsp:txXfrm>
    </dsp:sp>
    <dsp:sp modelId="{7B86FC3D-4963-4CAF-906D-5239EAC2DB42}">
      <dsp:nvSpPr>
        <dsp:cNvPr id="0" name=""/>
        <dsp:cNvSpPr/>
      </dsp:nvSpPr>
      <dsp:spPr>
        <a:xfrm>
          <a:off x="1788337" y="423115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多卡开门设定</a:t>
          </a:r>
        </a:p>
      </dsp:txBody>
      <dsp:txXfrm>
        <a:off x="1788337" y="4231152"/>
        <a:ext cx="1700174" cy="170017"/>
      </dsp:txXfrm>
    </dsp:sp>
    <dsp:sp modelId="{2BD982CF-2B67-42C5-8912-C0DA27AE357A}">
      <dsp:nvSpPr>
        <dsp:cNvPr id="0" name=""/>
        <dsp:cNvSpPr/>
      </dsp:nvSpPr>
      <dsp:spPr>
        <a:xfrm>
          <a:off x="398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98" y="4680893"/>
        <a:ext cx="1700174" cy="170017"/>
      </dsp:txXfrm>
    </dsp:sp>
    <dsp:sp modelId="{18BBE3F5-6BBE-485B-AF33-8C0E135B2E66}">
      <dsp:nvSpPr>
        <dsp:cNvPr id="0" name=""/>
        <dsp:cNvSpPr/>
      </dsp:nvSpPr>
      <dsp:spPr>
        <a:xfrm>
          <a:off x="1788337" y="445602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788337" y="4456023"/>
        <a:ext cx="1700174" cy="170017"/>
      </dsp:txXfrm>
    </dsp:sp>
    <dsp:sp modelId="{2F8EFB07-E8FF-4AF0-8485-922B49783F75}">
      <dsp:nvSpPr>
        <dsp:cNvPr id="0" name=""/>
        <dsp:cNvSpPr/>
      </dsp:nvSpPr>
      <dsp:spPr>
        <a:xfrm>
          <a:off x="1788337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788337" y="4680893"/>
        <a:ext cx="1700174" cy="170017"/>
      </dsp:txXfrm>
    </dsp:sp>
    <dsp:sp modelId="{5AAFAECC-8181-46BE-8781-A11A0ECB3DF9}">
      <dsp:nvSpPr>
        <dsp:cNvPr id="0" name=""/>
        <dsp:cNvSpPr/>
      </dsp:nvSpPr>
      <dsp:spPr>
        <a:xfrm>
          <a:off x="1788337" y="490576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788337" y="4905764"/>
        <a:ext cx="1700174" cy="170017"/>
      </dsp:txXfrm>
    </dsp:sp>
    <dsp:sp modelId="{BA84DA3D-F480-429A-A1DC-1D5B226E87BF}">
      <dsp:nvSpPr>
        <dsp:cNvPr id="0" name=""/>
        <dsp:cNvSpPr/>
      </dsp:nvSpPr>
      <dsp:spPr>
        <a:xfrm>
          <a:off x="398" y="524307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398" y="5243070"/>
        <a:ext cx="1700174" cy="170017"/>
      </dsp:txXfrm>
    </dsp:sp>
    <dsp:sp modelId="{5972E6B5-B126-4078-AF84-24A4770A2486}">
      <dsp:nvSpPr>
        <dsp:cNvPr id="0" name=""/>
        <dsp:cNvSpPr/>
      </dsp:nvSpPr>
      <dsp:spPr>
        <a:xfrm>
          <a:off x="1788337" y="513063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788337" y="5130635"/>
        <a:ext cx="1700174" cy="170017"/>
      </dsp:txXfrm>
    </dsp:sp>
    <dsp:sp modelId="{C555CF26-BFEC-4EC8-9FD9-2DBA780D8CF5}">
      <dsp:nvSpPr>
        <dsp:cNvPr id="0" name=""/>
        <dsp:cNvSpPr/>
      </dsp:nvSpPr>
      <dsp:spPr>
        <a:xfrm>
          <a:off x="1788337" y="535550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788337" y="5355506"/>
        <a:ext cx="1700174" cy="170017"/>
      </dsp:txXfrm>
    </dsp:sp>
    <dsp:sp modelId="{78DA3F29-1475-4A8A-A756-35EDBEBCB715}">
      <dsp:nvSpPr>
        <dsp:cNvPr id="0" name=""/>
        <dsp:cNvSpPr/>
      </dsp:nvSpPr>
      <dsp:spPr>
        <a:xfrm>
          <a:off x="398" y="546794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398" y="5467941"/>
        <a:ext cx="1700174" cy="170017"/>
      </dsp:txXfrm>
    </dsp:sp>
    <dsp:sp modelId="{E6DC6178-58D9-4E5A-BD69-D52A52283231}">
      <dsp:nvSpPr>
        <dsp:cNvPr id="0" name=""/>
        <dsp:cNvSpPr/>
      </dsp:nvSpPr>
      <dsp:spPr>
        <a:xfrm>
          <a:off x="398" y="569281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398" y="5692812"/>
        <a:ext cx="1700174" cy="170017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654852" y="532807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654852" y="521564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654852" y="4765902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654852" y="472018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654852" y="454103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1A5A9-A99F-4FD1-9C1D-B87BD6937B12}">
      <dsp:nvSpPr>
        <dsp:cNvPr id="0" name=""/>
        <dsp:cNvSpPr/>
      </dsp:nvSpPr>
      <dsp:spPr>
        <a:xfrm>
          <a:off x="1654852" y="386641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BB08C-A797-4B81-B90D-CFE400C76901}">
      <dsp:nvSpPr>
        <dsp:cNvPr id="0" name=""/>
        <dsp:cNvSpPr/>
      </dsp:nvSpPr>
      <dsp:spPr>
        <a:xfrm>
          <a:off x="1654852" y="3866419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54852" y="3820699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A0B8D-007A-4570-A32B-28F58AA7F935}">
      <dsp:nvSpPr>
        <dsp:cNvPr id="0" name=""/>
        <dsp:cNvSpPr/>
      </dsp:nvSpPr>
      <dsp:spPr>
        <a:xfrm>
          <a:off x="1654852" y="3641548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54852" y="3416678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76353-E3D1-42BD-AF5C-20B79556B81C}">
      <dsp:nvSpPr>
        <dsp:cNvPr id="0" name=""/>
        <dsp:cNvSpPr/>
      </dsp:nvSpPr>
      <dsp:spPr>
        <a:xfrm>
          <a:off x="1654852" y="2629630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562176"/>
              </a:lnTo>
              <a:lnTo>
                <a:pt x="133484" y="5621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F4313-BF0B-48DE-841E-F38CFB0B18BE}">
      <dsp:nvSpPr>
        <dsp:cNvPr id="0" name=""/>
        <dsp:cNvSpPr/>
      </dsp:nvSpPr>
      <dsp:spPr>
        <a:xfrm>
          <a:off x="1654852" y="2629630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337306"/>
              </a:lnTo>
              <a:lnTo>
                <a:pt x="133484" y="337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E38CA5-5852-4B01-BF1E-6C5ACB285F52}">
      <dsp:nvSpPr>
        <dsp:cNvPr id="0" name=""/>
        <dsp:cNvSpPr/>
      </dsp:nvSpPr>
      <dsp:spPr>
        <a:xfrm>
          <a:off x="1654852" y="2629630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7BCB7-7F18-498C-BBC3-1B176ED772BE}">
      <dsp:nvSpPr>
        <dsp:cNvPr id="0" name=""/>
        <dsp:cNvSpPr/>
      </dsp:nvSpPr>
      <dsp:spPr>
        <a:xfrm>
          <a:off x="1654852" y="251719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2A259-FF10-49A3-990A-339C21A3760C}">
      <dsp:nvSpPr>
        <dsp:cNvPr id="0" name=""/>
        <dsp:cNvSpPr/>
      </dsp:nvSpPr>
      <dsp:spPr>
        <a:xfrm>
          <a:off x="1654852" y="2292324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337306"/>
              </a:moveTo>
              <a:lnTo>
                <a:pt x="89602" y="33730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46249-93CF-4A84-A41F-270B16DD7562}">
      <dsp:nvSpPr>
        <dsp:cNvPr id="0" name=""/>
        <dsp:cNvSpPr/>
      </dsp:nvSpPr>
      <dsp:spPr>
        <a:xfrm>
          <a:off x="1654852" y="2067453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562176"/>
              </a:moveTo>
              <a:lnTo>
                <a:pt x="89602" y="56217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43B778-7A41-4B02-BE98-80220C4BEBAA}">
      <dsp:nvSpPr>
        <dsp:cNvPr id="0" name=""/>
        <dsp:cNvSpPr/>
      </dsp:nvSpPr>
      <dsp:spPr>
        <a:xfrm>
          <a:off x="1654852" y="1392841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852" y="139284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2792" y="1392841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2792" y="1280405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852" y="134712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2792" y="94309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2792" y="83066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852" y="94309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852" y="67250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8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系统设置</a:t>
          </a:r>
        </a:p>
      </dsp:txBody>
      <dsp:txXfrm>
        <a:off x="398" y="633219"/>
        <a:ext cx="1700174" cy="170017"/>
      </dsp:txXfrm>
    </dsp:sp>
    <dsp:sp modelId="{DD4DE7D8-8311-43FA-8022-0DF4A3958069}">
      <dsp:nvSpPr>
        <dsp:cNvPr id="0" name=""/>
        <dsp:cNvSpPr/>
      </dsp:nvSpPr>
      <dsp:spPr>
        <a:xfrm>
          <a:off x="1788337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8337" y="633219"/>
        <a:ext cx="1700174" cy="170017"/>
      </dsp:txXfrm>
    </dsp:sp>
    <dsp:sp modelId="{D826D9FA-BF0E-4315-A5A5-F69585B49C54}">
      <dsp:nvSpPr>
        <dsp:cNvPr id="0" name=""/>
        <dsp:cNvSpPr/>
      </dsp:nvSpPr>
      <dsp:spPr>
        <a:xfrm>
          <a:off x="398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8" y="1307832"/>
        <a:ext cx="1700174" cy="170017"/>
      </dsp:txXfrm>
    </dsp:sp>
    <dsp:sp modelId="{A0EBC407-36B7-4558-9D4F-98C80DC37F9E}">
      <dsp:nvSpPr>
        <dsp:cNvPr id="0" name=""/>
        <dsp:cNvSpPr/>
      </dsp:nvSpPr>
      <dsp:spPr>
        <a:xfrm>
          <a:off x="1788337" y="85809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8337" y="858090"/>
        <a:ext cx="1700174" cy="170017"/>
      </dsp:txXfrm>
    </dsp:sp>
    <dsp:sp modelId="{510CAAE5-A3F5-4709-9356-98BD0694B639}">
      <dsp:nvSpPr>
        <dsp:cNvPr id="0" name=""/>
        <dsp:cNvSpPr/>
      </dsp:nvSpPr>
      <dsp:spPr>
        <a:xfrm>
          <a:off x="3576277" y="74565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6277" y="745655"/>
        <a:ext cx="1700174" cy="170017"/>
      </dsp:txXfrm>
    </dsp:sp>
    <dsp:sp modelId="{8F8BF355-2B7C-4340-AB6E-33DB9D4576AD}">
      <dsp:nvSpPr>
        <dsp:cNvPr id="0" name=""/>
        <dsp:cNvSpPr/>
      </dsp:nvSpPr>
      <dsp:spPr>
        <a:xfrm>
          <a:off x="3576277" y="97052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6277" y="970526"/>
        <a:ext cx="1700174" cy="170017"/>
      </dsp:txXfrm>
    </dsp:sp>
    <dsp:sp modelId="{6EFDA8A3-E121-488C-A420-2F9EFC6BA843}">
      <dsp:nvSpPr>
        <dsp:cNvPr id="0" name=""/>
        <dsp:cNvSpPr/>
      </dsp:nvSpPr>
      <dsp:spPr>
        <a:xfrm>
          <a:off x="1788337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8337" y="1307832"/>
        <a:ext cx="1700174" cy="170017"/>
      </dsp:txXfrm>
    </dsp:sp>
    <dsp:sp modelId="{09D78891-FD03-42D4-B45F-C8C2248D9D98}">
      <dsp:nvSpPr>
        <dsp:cNvPr id="0" name=""/>
        <dsp:cNvSpPr/>
      </dsp:nvSpPr>
      <dsp:spPr>
        <a:xfrm>
          <a:off x="3576277" y="119539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6277" y="1195396"/>
        <a:ext cx="1700174" cy="170017"/>
      </dsp:txXfrm>
    </dsp:sp>
    <dsp:sp modelId="{72B6ABBE-90A3-4F35-B7F7-4CA73E0D94B5}">
      <dsp:nvSpPr>
        <dsp:cNvPr id="0" name=""/>
        <dsp:cNvSpPr/>
      </dsp:nvSpPr>
      <dsp:spPr>
        <a:xfrm>
          <a:off x="3576277" y="142026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6277" y="1420267"/>
        <a:ext cx="1700174" cy="170017"/>
      </dsp:txXfrm>
    </dsp:sp>
    <dsp:sp modelId="{C1438B59-40C6-4B3B-A9D0-1A5D09DD7CC9}">
      <dsp:nvSpPr>
        <dsp:cNvPr id="0" name=""/>
        <dsp:cNvSpPr/>
      </dsp:nvSpPr>
      <dsp:spPr>
        <a:xfrm>
          <a:off x="1788337" y="153270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8337" y="1532703"/>
        <a:ext cx="1700174" cy="170017"/>
      </dsp:txXfrm>
    </dsp:sp>
    <dsp:sp modelId="{9260E386-1C64-4F82-8915-E7F0B950D43A}">
      <dsp:nvSpPr>
        <dsp:cNvPr id="0" name=""/>
        <dsp:cNvSpPr/>
      </dsp:nvSpPr>
      <dsp:spPr>
        <a:xfrm>
          <a:off x="1788337" y="175757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8337" y="1757573"/>
        <a:ext cx="1700174" cy="170017"/>
      </dsp:txXfrm>
    </dsp:sp>
    <dsp:sp modelId="{B32BA136-39F4-4BE8-917F-EA1AF740D12A}">
      <dsp:nvSpPr>
        <dsp:cNvPr id="0" name=""/>
        <dsp:cNvSpPr/>
      </dsp:nvSpPr>
      <dsp:spPr>
        <a:xfrm>
          <a:off x="398" y="254462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398" y="2544621"/>
        <a:ext cx="1700174" cy="170017"/>
      </dsp:txXfrm>
    </dsp:sp>
    <dsp:sp modelId="{C8B198CC-9194-4FEC-B56B-6C8FDC3303DD}">
      <dsp:nvSpPr>
        <dsp:cNvPr id="0" name=""/>
        <dsp:cNvSpPr/>
      </dsp:nvSpPr>
      <dsp:spPr>
        <a:xfrm>
          <a:off x="1788337" y="198244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788337" y="1982444"/>
        <a:ext cx="1700174" cy="170017"/>
      </dsp:txXfrm>
    </dsp:sp>
    <dsp:sp modelId="{BA727E9F-F5C9-4C86-BE63-561A153FC61E}">
      <dsp:nvSpPr>
        <dsp:cNvPr id="0" name=""/>
        <dsp:cNvSpPr/>
      </dsp:nvSpPr>
      <dsp:spPr>
        <a:xfrm>
          <a:off x="1788337" y="220731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788337" y="2207315"/>
        <a:ext cx="1700174" cy="170017"/>
      </dsp:txXfrm>
    </dsp:sp>
    <dsp:sp modelId="{F909A6B8-637A-449D-B5A8-CBC9F4B291BB}">
      <dsp:nvSpPr>
        <dsp:cNvPr id="0" name=""/>
        <dsp:cNvSpPr/>
      </dsp:nvSpPr>
      <dsp:spPr>
        <a:xfrm>
          <a:off x="1788337" y="243218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1788337" y="2432186"/>
        <a:ext cx="1700174" cy="170017"/>
      </dsp:txXfrm>
    </dsp:sp>
    <dsp:sp modelId="{0355E014-7C90-47D3-9C8F-894B23522CA8}">
      <dsp:nvSpPr>
        <dsp:cNvPr id="0" name=""/>
        <dsp:cNvSpPr/>
      </dsp:nvSpPr>
      <dsp:spPr>
        <a:xfrm>
          <a:off x="1788337" y="265705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远程控制</a:t>
          </a:r>
        </a:p>
      </dsp:txBody>
      <dsp:txXfrm>
        <a:off x="1788337" y="2657056"/>
        <a:ext cx="1700174" cy="170017"/>
      </dsp:txXfrm>
    </dsp:sp>
    <dsp:sp modelId="{A4C2E557-95EC-4D28-8D1C-EFB3CC709202}">
      <dsp:nvSpPr>
        <dsp:cNvPr id="0" name=""/>
        <dsp:cNvSpPr/>
      </dsp:nvSpPr>
      <dsp:spPr>
        <a:xfrm>
          <a:off x="1788337" y="288192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788337" y="2881927"/>
        <a:ext cx="1700174" cy="170017"/>
      </dsp:txXfrm>
    </dsp:sp>
    <dsp:sp modelId="{CF65E7B8-B898-4327-81A7-F590AF972877}">
      <dsp:nvSpPr>
        <dsp:cNvPr id="0" name=""/>
        <dsp:cNvSpPr/>
      </dsp:nvSpPr>
      <dsp:spPr>
        <a:xfrm>
          <a:off x="1788337" y="3106798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788337" y="3106798"/>
        <a:ext cx="1700174" cy="170017"/>
      </dsp:txXfrm>
    </dsp:sp>
    <dsp:sp modelId="{6362467E-FB07-4CD5-B711-C37DA288C54F}">
      <dsp:nvSpPr>
        <dsp:cNvPr id="0" name=""/>
        <dsp:cNvSpPr/>
      </dsp:nvSpPr>
      <dsp:spPr>
        <a:xfrm>
          <a:off x="398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398" y="3781410"/>
        <a:ext cx="1700174" cy="170017"/>
      </dsp:txXfrm>
    </dsp:sp>
    <dsp:sp modelId="{524F5963-AF45-42D3-BB98-EBAC0C20B3F8}">
      <dsp:nvSpPr>
        <dsp:cNvPr id="0" name=""/>
        <dsp:cNvSpPr/>
      </dsp:nvSpPr>
      <dsp:spPr>
        <a:xfrm>
          <a:off x="1788337" y="333166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权限组管理</a:t>
          </a:r>
        </a:p>
      </dsp:txBody>
      <dsp:txXfrm>
        <a:off x="1788337" y="3331669"/>
        <a:ext cx="1700174" cy="170017"/>
      </dsp:txXfrm>
    </dsp:sp>
    <dsp:sp modelId="{7E0337F3-AC56-4688-8E21-5233FC4C3ED0}">
      <dsp:nvSpPr>
        <dsp:cNvPr id="0" name=""/>
        <dsp:cNvSpPr/>
      </dsp:nvSpPr>
      <dsp:spPr>
        <a:xfrm>
          <a:off x="1788337" y="355654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时间段管理</a:t>
          </a:r>
        </a:p>
      </dsp:txBody>
      <dsp:txXfrm>
        <a:off x="1788337" y="3556540"/>
        <a:ext cx="1700174" cy="170017"/>
      </dsp:txXfrm>
    </dsp:sp>
    <dsp:sp modelId="{2E09D3E7-023B-494F-9456-7CAF8365DB1F}">
      <dsp:nvSpPr>
        <dsp:cNvPr id="0" name=""/>
        <dsp:cNvSpPr/>
      </dsp:nvSpPr>
      <dsp:spPr>
        <a:xfrm>
          <a:off x="1788337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1788337" y="3781410"/>
        <a:ext cx="1700174" cy="170017"/>
      </dsp:txXfrm>
    </dsp:sp>
    <dsp:sp modelId="{90E5F489-18CB-4CC3-A751-A723B0419D7C}">
      <dsp:nvSpPr>
        <dsp:cNvPr id="0" name=""/>
        <dsp:cNvSpPr/>
      </dsp:nvSpPr>
      <dsp:spPr>
        <a:xfrm>
          <a:off x="1788337" y="400628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反潜回设定</a:t>
          </a:r>
        </a:p>
      </dsp:txBody>
      <dsp:txXfrm>
        <a:off x="1788337" y="4006281"/>
        <a:ext cx="1700174" cy="170017"/>
      </dsp:txXfrm>
    </dsp:sp>
    <dsp:sp modelId="{7B86FC3D-4963-4CAF-906D-5239EAC2DB42}">
      <dsp:nvSpPr>
        <dsp:cNvPr id="0" name=""/>
        <dsp:cNvSpPr/>
      </dsp:nvSpPr>
      <dsp:spPr>
        <a:xfrm>
          <a:off x="1788337" y="423115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多卡开门设定</a:t>
          </a:r>
        </a:p>
      </dsp:txBody>
      <dsp:txXfrm>
        <a:off x="1788337" y="4231152"/>
        <a:ext cx="1700174" cy="170017"/>
      </dsp:txXfrm>
    </dsp:sp>
    <dsp:sp modelId="{2BD982CF-2B67-42C5-8912-C0DA27AE357A}">
      <dsp:nvSpPr>
        <dsp:cNvPr id="0" name=""/>
        <dsp:cNvSpPr/>
      </dsp:nvSpPr>
      <dsp:spPr>
        <a:xfrm>
          <a:off x="398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98" y="4680893"/>
        <a:ext cx="1700174" cy="170017"/>
      </dsp:txXfrm>
    </dsp:sp>
    <dsp:sp modelId="{18BBE3F5-6BBE-485B-AF33-8C0E135B2E66}">
      <dsp:nvSpPr>
        <dsp:cNvPr id="0" name=""/>
        <dsp:cNvSpPr/>
      </dsp:nvSpPr>
      <dsp:spPr>
        <a:xfrm>
          <a:off x="1788337" y="445602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788337" y="4456023"/>
        <a:ext cx="1700174" cy="170017"/>
      </dsp:txXfrm>
    </dsp:sp>
    <dsp:sp modelId="{2F8EFB07-E8FF-4AF0-8485-922B49783F75}">
      <dsp:nvSpPr>
        <dsp:cNvPr id="0" name=""/>
        <dsp:cNvSpPr/>
      </dsp:nvSpPr>
      <dsp:spPr>
        <a:xfrm>
          <a:off x="1788337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788337" y="4680893"/>
        <a:ext cx="1700174" cy="170017"/>
      </dsp:txXfrm>
    </dsp:sp>
    <dsp:sp modelId="{5AAFAECC-8181-46BE-8781-A11A0ECB3DF9}">
      <dsp:nvSpPr>
        <dsp:cNvPr id="0" name=""/>
        <dsp:cNvSpPr/>
      </dsp:nvSpPr>
      <dsp:spPr>
        <a:xfrm>
          <a:off x="1788337" y="490576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788337" y="4905764"/>
        <a:ext cx="1700174" cy="170017"/>
      </dsp:txXfrm>
    </dsp:sp>
    <dsp:sp modelId="{BA84DA3D-F480-429A-A1DC-1D5B226E87BF}">
      <dsp:nvSpPr>
        <dsp:cNvPr id="0" name=""/>
        <dsp:cNvSpPr/>
      </dsp:nvSpPr>
      <dsp:spPr>
        <a:xfrm>
          <a:off x="398" y="524307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398" y="5243070"/>
        <a:ext cx="1700174" cy="170017"/>
      </dsp:txXfrm>
    </dsp:sp>
    <dsp:sp modelId="{5972E6B5-B126-4078-AF84-24A4770A2486}">
      <dsp:nvSpPr>
        <dsp:cNvPr id="0" name=""/>
        <dsp:cNvSpPr/>
      </dsp:nvSpPr>
      <dsp:spPr>
        <a:xfrm>
          <a:off x="1788337" y="513063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788337" y="5130635"/>
        <a:ext cx="1700174" cy="170017"/>
      </dsp:txXfrm>
    </dsp:sp>
    <dsp:sp modelId="{C555CF26-BFEC-4EC8-9FD9-2DBA780D8CF5}">
      <dsp:nvSpPr>
        <dsp:cNvPr id="0" name=""/>
        <dsp:cNvSpPr/>
      </dsp:nvSpPr>
      <dsp:spPr>
        <a:xfrm>
          <a:off x="1788337" y="535550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788337" y="5355506"/>
        <a:ext cx="1700174" cy="170017"/>
      </dsp:txXfrm>
    </dsp:sp>
    <dsp:sp modelId="{78DA3F29-1475-4A8A-A756-35EDBEBCB715}">
      <dsp:nvSpPr>
        <dsp:cNvPr id="0" name=""/>
        <dsp:cNvSpPr/>
      </dsp:nvSpPr>
      <dsp:spPr>
        <a:xfrm>
          <a:off x="398" y="546794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398" y="5467941"/>
        <a:ext cx="1700174" cy="170017"/>
      </dsp:txXfrm>
    </dsp:sp>
    <dsp:sp modelId="{E6DC6178-58D9-4E5A-BD69-D52A52283231}">
      <dsp:nvSpPr>
        <dsp:cNvPr id="0" name=""/>
        <dsp:cNvSpPr/>
      </dsp:nvSpPr>
      <dsp:spPr>
        <a:xfrm>
          <a:off x="398" y="569281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398" y="5692812"/>
        <a:ext cx="1700174" cy="170017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654852" y="532807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654852" y="521564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654852" y="4765902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654852" y="472018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654852" y="454103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1A5A9-A99F-4FD1-9C1D-B87BD6937B12}">
      <dsp:nvSpPr>
        <dsp:cNvPr id="0" name=""/>
        <dsp:cNvSpPr/>
      </dsp:nvSpPr>
      <dsp:spPr>
        <a:xfrm>
          <a:off x="1654852" y="386641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BB08C-A797-4B81-B90D-CFE400C76901}">
      <dsp:nvSpPr>
        <dsp:cNvPr id="0" name=""/>
        <dsp:cNvSpPr/>
      </dsp:nvSpPr>
      <dsp:spPr>
        <a:xfrm>
          <a:off x="1654852" y="3866419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54852" y="3820699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A0B8D-007A-4570-A32B-28F58AA7F935}">
      <dsp:nvSpPr>
        <dsp:cNvPr id="0" name=""/>
        <dsp:cNvSpPr/>
      </dsp:nvSpPr>
      <dsp:spPr>
        <a:xfrm>
          <a:off x="1654852" y="3641548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54852" y="3416678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76353-E3D1-42BD-AF5C-20B79556B81C}">
      <dsp:nvSpPr>
        <dsp:cNvPr id="0" name=""/>
        <dsp:cNvSpPr/>
      </dsp:nvSpPr>
      <dsp:spPr>
        <a:xfrm>
          <a:off x="1654852" y="2629630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562176"/>
              </a:lnTo>
              <a:lnTo>
                <a:pt x="133484" y="5621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F4313-BF0B-48DE-841E-F38CFB0B18BE}">
      <dsp:nvSpPr>
        <dsp:cNvPr id="0" name=""/>
        <dsp:cNvSpPr/>
      </dsp:nvSpPr>
      <dsp:spPr>
        <a:xfrm>
          <a:off x="1654852" y="2629630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337306"/>
              </a:lnTo>
              <a:lnTo>
                <a:pt x="133484" y="337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E38CA5-5852-4B01-BF1E-6C5ACB285F52}">
      <dsp:nvSpPr>
        <dsp:cNvPr id="0" name=""/>
        <dsp:cNvSpPr/>
      </dsp:nvSpPr>
      <dsp:spPr>
        <a:xfrm>
          <a:off x="1654852" y="2629630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7BCB7-7F18-498C-BBC3-1B176ED772BE}">
      <dsp:nvSpPr>
        <dsp:cNvPr id="0" name=""/>
        <dsp:cNvSpPr/>
      </dsp:nvSpPr>
      <dsp:spPr>
        <a:xfrm>
          <a:off x="1654852" y="251719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2A259-FF10-49A3-990A-339C21A3760C}">
      <dsp:nvSpPr>
        <dsp:cNvPr id="0" name=""/>
        <dsp:cNvSpPr/>
      </dsp:nvSpPr>
      <dsp:spPr>
        <a:xfrm>
          <a:off x="1654852" y="2292324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337306"/>
              </a:moveTo>
              <a:lnTo>
                <a:pt x="89602" y="33730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46249-93CF-4A84-A41F-270B16DD7562}">
      <dsp:nvSpPr>
        <dsp:cNvPr id="0" name=""/>
        <dsp:cNvSpPr/>
      </dsp:nvSpPr>
      <dsp:spPr>
        <a:xfrm>
          <a:off x="1654852" y="2067453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562176"/>
              </a:moveTo>
              <a:lnTo>
                <a:pt x="89602" y="56217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43B778-7A41-4B02-BE98-80220C4BEBAA}">
      <dsp:nvSpPr>
        <dsp:cNvPr id="0" name=""/>
        <dsp:cNvSpPr/>
      </dsp:nvSpPr>
      <dsp:spPr>
        <a:xfrm>
          <a:off x="1654852" y="1392841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852" y="139284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2792" y="1392841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2792" y="1280405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852" y="134712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2792" y="94309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2792" y="83066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852" y="94309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852" y="67250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8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系统设置</a:t>
          </a:r>
        </a:p>
      </dsp:txBody>
      <dsp:txXfrm>
        <a:off x="398" y="633219"/>
        <a:ext cx="1700174" cy="170017"/>
      </dsp:txXfrm>
    </dsp:sp>
    <dsp:sp modelId="{DD4DE7D8-8311-43FA-8022-0DF4A3958069}">
      <dsp:nvSpPr>
        <dsp:cNvPr id="0" name=""/>
        <dsp:cNvSpPr/>
      </dsp:nvSpPr>
      <dsp:spPr>
        <a:xfrm>
          <a:off x="1788337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8337" y="633219"/>
        <a:ext cx="1700174" cy="170017"/>
      </dsp:txXfrm>
    </dsp:sp>
    <dsp:sp modelId="{D826D9FA-BF0E-4315-A5A5-F69585B49C54}">
      <dsp:nvSpPr>
        <dsp:cNvPr id="0" name=""/>
        <dsp:cNvSpPr/>
      </dsp:nvSpPr>
      <dsp:spPr>
        <a:xfrm>
          <a:off x="398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8" y="1307832"/>
        <a:ext cx="1700174" cy="170017"/>
      </dsp:txXfrm>
    </dsp:sp>
    <dsp:sp modelId="{A0EBC407-36B7-4558-9D4F-98C80DC37F9E}">
      <dsp:nvSpPr>
        <dsp:cNvPr id="0" name=""/>
        <dsp:cNvSpPr/>
      </dsp:nvSpPr>
      <dsp:spPr>
        <a:xfrm>
          <a:off x="1788337" y="85809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8337" y="858090"/>
        <a:ext cx="1700174" cy="170017"/>
      </dsp:txXfrm>
    </dsp:sp>
    <dsp:sp modelId="{510CAAE5-A3F5-4709-9356-98BD0694B639}">
      <dsp:nvSpPr>
        <dsp:cNvPr id="0" name=""/>
        <dsp:cNvSpPr/>
      </dsp:nvSpPr>
      <dsp:spPr>
        <a:xfrm>
          <a:off x="3576277" y="74565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6277" y="745655"/>
        <a:ext cx="1700174" cy="170017"/>
      </dsp:txXfrm>
    </dsp:sp>
    <dsp:sp modelId="{8F8BF355-2B7C-4340-AB6E-33DB9D4576AD}">
      <dsp:nvSpPr>
        <dsp:cNvPr id="0" name=""/>
        <dsp:cNvSpPr/>
      </dsp:nvSpPr>
      <dsp:spPr>
        <a:xfrm>
          <a:off x="3576277" y="97052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6277" y="970526"/>
        <a:ext cx="1700174" cy="170017"/>
      </dsp:txXfrm>
    </dsp:sp>
    <dsp:sp modelId="{6EFDA8A3-E121-488C-A420-2F9EFC6BA843}">
      <dsp:nvSpPr>
        <dsp:cNvPr id="0" name=""/>
        <dsp:cNvSpPr/>
      </dsp:nvSpPr>
      <dsp:spPr>
        <a:xfrm>
          <a:off x="1788337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8337" y="1307832"/>
        <a:ext cx="1700174" cy="170017"/>
      </dsp:txXfrm>
    </dsp:sp>
    <dsp:sp modelId="{09D78891-FD03-42D4-B45F-C8C2248D9D98}">
      <dsp:nvSpPr>
        <dsp:cNvPr id="0" name=""/>
        <dsp:cNvSpPr/>
      </dsp:nvSpPr>
      <dsp:spPr>
        <a:xfrm>
          <a:off x="3576277" y="119539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6277" y="1195396"/>
        <a:ext cx="1700174" cy="170017"/>
      </dsp:txXfrm>
    </dsp:sp>
    <dsp:sp modelId="{72B6ABBE-90A3-4F35-B7F7-4CA73E0D94B5}">
      <dsp:nvSpPr>
        <dsp:cNvPr id="0" name=""/>
        <dsp:cNvSpPr/>
      </dsp:nvSpPr>
      <dsp:spPr>
        <a:xfrm>
          <a:off x="3576277" y="142026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6277" y="1420267"/>
        <a:ext cx="1700174" cy="170017"/>
      </dsp:txXfrm>
    </dsp:sp>
    <dsp:sp modelId="{C1438B59-40C6-4B3B-A9D0-1A5D09DD7CC9}">
      <dsp:nvSpPr>
        <dsp:cNvPr id="0" name=""/>
        <dsp:cNvSpPr/>
      </dsp:nvSpPr>
      <dsp:spPr>
        <a:xfrm>
          <a:off x="1788337" y="153270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8337" y="1532703"/>
        <a:ext cx="1700174" cy="170017"/>
      </dsp:txXfrm>
    </dsp:sp>
    <dsp:sp modelId="{9260E386-1C64-4F82-8915-E7F0B950D43A}">
      <dsp:nvSpPr>
        <dsp:cNvPr id="0" name=""/>
        <dsp:cNvSpPr/>
      </dsp:nvSpPr>
      <dsp:spPr>
        <a:xfrm>
          <a:off x="1788337" y="175757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8337" y="1757573"/>
        <a:ext cx="1700174" cy="170017"/>
      </dsp:txXfrm>
    </dsp:sp>
    <dsp:sp modelId="{B32BA136-39F4-4BE8-917F-EA1AF740D12A}">
      <dsp:nvSpPr>
        <dsp:cNvPr id="0" name=""/>
        <dsp:cNvSpPr/>
      </dsp:nvSpPr>
      <dsp:spPr>
        <a:xfrm>
          <a:off x="398" y="254462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398" y="2544621"/>
        <a:ext cx="1700174" cy="170017"/>
      </dsp:txXfrm>
    </dsp:sp>
    <dsp:sp modelId="{C8B198CC-9194-4FEC-B56B-6C8FDC3303DD}">
      <dsp:nvSpPr>
        <dsp:cNvPr id="0" name=""/>
        <dsp:cNvSpPr/>
      </dsp:nvSpPr>
      <dsp:spPr>
        <a:xfrm>
          <a:off x="1788337" y="198244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788337" y="1982444"/>
        <a:ext cx="1700174" cy="170017"/>
      </dsp:txXfrm>
    </dsp:sp>
    <dsp:sp modelId="{BA727E9F-F5C9-4C86-BE63-561A153FC61E}">
      <dsp:nvSpPr>
        <dsp:cNvPr id="0" name=""/>
        <dsp:cNvSpPr/>
      </dsp:nvSpPr>
      <dsp:spPr>
        <a:xfrm>
          <a:off x="1788337" y="220731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788337" y="2207315"/>
        <a:ext cx="1700174" cy="170017"/>
      </dsp:txXfrm>
    </dsp:sp>
    <dsp:sp modelId="{F909A6B8-637A-449D-B5A8-CBC9F4B291BB}">
      <dsp:nvSpPr>
        <dsp:cNvPr id="0" name=""/>
        <dsp:cNvSpPr/>
      </dsp:nvSpPr>
      <dsp:spPr>
        <a:xfrm>
          <a:off x="1788337" y="243218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1788337" y="2432186"/>
        <a:ext cx="1700174" cy="170017"/>
      </dsp:txXfrm>
    </dsp:sp>
    <dsp:sp modelId="{0355E014-7C90-47D3-9C8F-894B23522CA8}">
      <dsp:nvSpPr>
        <dsp:cNvPr id="0" name=""/>
        <dsp:cNvSpPr/>
      </dsp:nvSpPr>
      <dsp:spPr>
        <a:xfrm>
          <a:off x="1788337" y="265705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远程控制</a:t>
          </a:r>
        </a:p>
      </dsp:txBody>
      <dsp:txXfrm>
        <a:off x="1788337" y="2657056"/>
        <a:ext cx="1700174" cy="170017"/>
      </dsp:txXfrm>
    </dsp:sp>
    <dsp:sp modelId="{A4C2E557-95EC-4D28-8D1C-EFB3CC709202}">
      <dsp:nvSpPr>
        <dsp:cNvPr id="0" name=""/>
        <dsp:cNvSpPr/>
      </dsp:nvSpPr>
      <dsp:spPr>
        <a:xfrm>
          <a:off x="1788337" y="288192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788337" y="2881927"/>
        <a:ext cx="1700174" cy="170017"/>
      </dsp:txXfrm>
    </dsp:sp>
    <dsp:sp modelId="{CF65E7B8-B898-4327-81A7-F590AF972877}">
      <dsp:nvSpPr>
        <dsp:cNvPr id="0" name=""/>
        <dsp:cNvSpPr/>
      </dsp:nvSpPr>
      <dsp:spPr>
        <a:xfrm>
          <a:off x="1788337" y="3106798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788337" y="3106798"/>
        <a:ext cx="1700174" cy="170017"/>
      </dsp:txXfrm>
    </dsp:sp>
    <dsp:sp modelId="{6362467E-FB07-4CD5-B711-C37DA288C54F}">
      <dsp:nvSpPr>
        <dsp:cNvPr id="0" name=""/>
        <dsp:cNvSpPr/>
      </dsp:nvSpPr>
      <dsp:spPr>
        <a:xfrm>
          <a:off x="398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398" y="3781410"/>
        <a:ext cx="1700174" cy="170017"/>
      </dsp:txXfrm>
    </dsp:sp>
    <dsp:sp modelId="{524F5963-AF45-42D3-BB98-EBAC0C20B3F8}">
      <dsp:nvSpPr>
        <dsp:cNvPr id="0" name=""/>
        <dsp:cNvSpPr/>
      </dsp:nvSpPr>
      <dsp:spPr>
        <a:xfrm>
          <a:off x="1788337" y="333166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权限组管理</a:t>
          </a:r>
        </a:p>
      </dsp:txBody>
      <dsp:txXfrm>
        <a:off x="1788337" y="3331669"/>
        <a:ext cx="1700174" cy="170017"/>
      </dsp:txXfrm>
    </dsp:sp>
    <dsp:sp modelId="{7E0337F3-AC56-4688-8E21-5233FC4C3ED0}">
      <dsp:nvSpPr>
        <dsp:cNvPr id="0" name=""/>
        <dsp:cNvSpPr/>
      </dsp:nvSpPr>
      <dsp:spPr>
        <a:xfrm>
          <a:off x="1788337" y="355654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时间段管理</a:t>
          </a:r>
        </a:p>
      </dsp:txBody>
      <dsp:txXfrm>
        <a:off x="1788337" y="3556540"/>
        <a:ext cx="1700174" cy="170017"/>
      </dsp:txXfrm>
    </dsp:sp>
    <dsp:sp modelId="{2E09D3E7-023B-494F-9456-7CAF8365DB1F}">
      <dsp:nvSpPr>
        <dsp:cNvPr id="0" name=""/>
        <dsp:cNvSpPr/>
      </dsp:nvSpPr>
      <dsp:spPr>
        <a:xfrm>
          <a:off x="1788337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1788337" y="3781410"/>
        <a:ext cx="1700174" cy="170017"/>
      </dsp:txXfrm>
    </dsp:sp>
    <dsp:sp modelId="{90E5F489-18CB-4CC3-A751-A723B0419D7C}">
      <dsp:nvSpPr>
        <dsp:cNvPr id="0" name=""/>
        <dsp:cNvSpPr/>
      </dsp:nvSpPr>
      <dsp:spPr>
        <a:xfrm>
          <a:off x="1788337" y="400628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反潜回设定</a:t>
          </a:r>
        </a:p>
      </dsp:txBody>
      <dsp:txXfrm>
        <a:off x="1788337" y="4006281"/>
        <a:ext cx="1700174" cy="170017"/>
      </dsp:txXfrm>
    </dsp:sp>
    <dsp:sp modelId="{7B86FC3D-4963-4CAF-906D-5239EAC2DB42}">
      <dsp:nvSpPr>
        <dsp:cNvPr id="0" name=""/>
        <dsp:cNvSpPr/>
      </dsp:nvSpPr>
      <dsp:spPr>
        <a:xfrm>
          <a:off x="1788337" y="423115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多卡开门设定</a:t>
          </a:r>
        </a:p>
      </dsp:txBody>
      <dsp:txXfrm>
        <a:off x="1788337" y="4231152"/>
        <a:ext cx="1700174" cy="170017"/>
      </dsp:txXfrm>
    </dsp:sp>
    <dsp:sp modelId="{2BD982CF-2B67-42C5-8912-C0DA27AE357A}">
      <dsp:nvSpPr>
        <dsp:cNvPr id="0" name=""/>
        <dsp:cNvSpPr/>
      </dsp:nvSpPr>
      <dsp:spPr>
        <a:xfrm>
          <a:off x="398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98" y="4680893"/>
        <a:ext cx="1700174" cy="170017"/>
      </dsp:txXfrm>
    </dsp:sp>
    <dsp:sp modelId="{18BBE3F5-6BBE-485B-AF33-8C0E135B2E66}">
      <dsp:nvSpPr>
        <dsp:cNvPr id="0" name=""/>
        <dsp:cNvSpPr/>
      </dsp:nvSpPr>
      <dsp:spPr>
        <a:xfrm>
          <a:off x="1788337" y="445602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788337" y="4456023"/>
        <a:ext cx="1700174" cy="170017"/>
      </dsp:txXfrm>
    </dsp:sp>
    <dsp:sp modelId="{2F8EFB07-E8FF-4AF0-8485-922B49783F75}">
      <dsp:nvSpPr>
        <dsp:cNvPr id="0" name=""/>
        <dsp:cNvSpPr/>
      </dsp:nvSpPr>
      <dsp:spPr>
        <a:xfrm>
          <a:off x="1788337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788337" y="4680893"/>
        <a:ext cx="1700174" cy="170017"/>
      </dsp:txXfrm>
    </dsp:sp>
    <dsp:sp modelId="{5AAFAECC-8181-46BE-8781-A11A0ECB3DF9}">
      <dsp:nvSpPr>
        <dsp:cNvPr id="0" name=""/>
        <dsp:cNvSpPr/>
      </dsp:nvSpPr>
      <dsp:spPr>
        <a:xfrm>
          <a:off x="1788337" y="490576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788337" y="4905764"/>
        <a:ext cx="1700174" cy="170017"/>
      </dsp:txXfrm>
    </dsp:sp>
    <dsp:sp modelId="{BA84DA3D-F480-429A-A1DC-1D5B226E87BF}">
      <dsp:nvSpPr>
        <dsp:cNvPr id="0" name=""/>
        <dsp:cNvSpPr/>
      </dsp:nvSpPr>
      <dsp:spPr>
        <a:xfrm>
          <a:off x="398" y="524307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398" y="5243070"/>
        <a:ext cx="1700174" cy="170017"/>
      </dsp:txXfrm>
    </dsp:sp>
    <dsp:sp modelId="{5972E6B5-B126-4078-AF84-24A4770A2486}">
      <dsp:nvSpPr>
        <dsp:cNvPr id="0" name=""/>
        <dsp:cNvSpPr/>
      </dsp:nvSpPr>
      <dsp:spPr>
        <a:xfrm>
          <a:off x="1788337" y="513063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788337" y="5130635"/>
        <a:ext cx="1700174" cy="170017"/>
      </dsp:txXfrm>
    </dsp:sp>
    <dsp:sp modelId="{C555CF26-BFEC-4EC8-9FD9-2DBA780D8CF5}">
      <dsp:nvSpPr>
        <dsp:cNvPr id="0" name=""/>
        <dsp:cNvSpPr/>
      </dsp:nvSpPr>
      <dsp:spPr>
        <a:xfrm>
          <a:off x="1788337" y="535550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788337" y="5355506"/>
        <a:ext cx="1700174" cy="170017"/>
      </dsp:txXfrm>
    </dsp:sp>
    <dsp:sp modelId="{78DA3F29-1475-4A8A-A756-35EDBEBCB715}">
      <dsp:nvSpPr>
        <dsp:cNvPr id="0" name=""/>
        <dsp:cNvSpPr/>
      </dsp:nvSpPr>
      <dsp:spPr>
        <a:xfrm>
          <a:off x="398" y="546794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398" y="5467941"/>
        <a:ext cx="1700174" cy="170017"/>
      </dsp:txXfrm>
    </dsp:sp>
    <dsp:sp modelId="{E6DC6178-58D9-4E5A-BD69-D52A52283231}">
      <dsp:nvSpPr>
        <dsp:cNvPr id="0" name=""/>
        <dsp:cNvSpPr/>
      </dsp:nvSpPr>
      <dsp:spPr>
        <a:xfrm>
          <a:off x="398" y="569281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398" y="5692812"/>
        <a:ext cx="1700174" cy="170017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B23DA7-D37D-4F02-A9AF-856A061EEF31}">
      <dsp:nvSpPr>
        <dsp:cNvPr id="0" name=""/>
        <dsp:cNvSpPr/>
      </dsp:nvSpPr>
      <dsp:spPr>
        <a:xfrm>
          <a:off x="1654852" y="532807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A5A63-D203-48A9-B9DF-BAF36E55D7A8}">
      <dsp:nvSpPr>
        <dsp:cNvPr id="0" name=""/>
        <dsp:cNvSpPr/>
      </dsp:nvSpPr>
      <dsp:spPr>
        <a:xfrm>
          <a:off x="1654852" y="521564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602F2-A926-43DA-88DD-A38503C110D4}">
      <dsp:nvSpPr>
        <dsp:cNvPr id="0" name=""/>
        <dsp:cNvSpPr/>
      </dsp:nvSpPr>
      <dsp:spPr>
        <a:xfrm>
          <a:off x="1654852" y="4765902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6AD17-768B-4493-80D1-8FF73D02F8AA}">
      <dsp:nvSpPr>
        <dsp:cNvPr id="0" name=""/>
        <dsp:cNvSpPr/>
      </dsp:nvSpPr>
      <dsp:spPr>
        <a:xfrm>
          <a:off x="1654852" y="472018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CECD30-6FD6-4251-B5FC-F1AECB4FA243}">
      <dsp:nvSpPr>
        <dsp:cNvPr id="0" name=""/>
        <dsp:cNvSpPr/>
      </dsp:nvSpPr>
      <dsp:spPr>
        <a:xfrm>
          <a:off x="1654852" y="454103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1A5A9-A99F-4FD1-9C1D-B87BD6937B12}">
      <dsp:nvSpPr>
        <dsp:cNvPr id="0" name=""/>
        <dsp:cNvSpPr/>
      </dsp:nvSpPr>
      <dsp:spPr>
        <a:xfrm>
          <a:off x="1654852" y="386641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BB08C-A797-4B81-B90D-CFE400C76901}">
      <dsp:nvSpPr>
        <dsp:cNvPr id="0" name=""/>
        <dsp:cNvSpPr/>
      </dsp:nvSpPr>
      <dsp:spPr>
        <a:xfrm>
          <a:off x="1654852" y="3866419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54852" y="3820699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A0B8D-007A-4570-A32B-28F58AA7F935}">
      <dsp:nvSpPr>
        <dsp:cNvPr id="0" name=""/>
        <dsp:cNvSpPr/>
      </dsp:nvSpPr>
      <dsp:spPr>
        <a:xfrm>
          <a:off x="1654852" y="3641548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224870"/>
              </a:moveTo>
              <a:lnTo>
                <a:pt x="89602" y="224870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54852" y="3416678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76353-E3D1-42BD-AF5C-20B79556B81C}">
      <dsp:nvSpPr>
        <dsp:cNvPr id="0" name=""/>
        <dsp:cNvSpPr/>
      </dsp:nvSpPr>
      <dsp:spPr>
        <a:xfrm>
          <a:off x="1654852" y="2629630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562176"/>
              </a:lnTo>
              <a:lnTo>
                <a:pt x="133484" y="5621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AF4313-BF0B-48DE-841E-F38CFB0B18BE}">
      <dsp:nvSpPr>
        <dsp:cNvPr id="0" name=""/>
        <dsp:cNvSpPr/>
      </dsp:nvSpPr>
      <dsp:spPr>
        <a:xfrm>
          <a:off x="1654852" y="2629630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337306"/>
              </a:lnTo>
              <a:lnTo>
                <a:pt x="133484" y="337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E38CA5-5852-4B01-BF1E-6C5ACB285F52}">
      <dsp:nvSpPr>
        <dsp:cNvPr id="0" name=""/>
        <dsp:cNvSpPr/>
      </dsp:nvSpPr>
      <dsp:spPr>
        <a:xfrm>
          <a:off x="1654852" y="2629630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7BCB7-7F18-498C-BBC3-1B176ED772BE}">
      <dsp:nvSpPr>
        <dsp:cNvPr id="0" name=""/>
        <dsp:cNvSpPr/>
      </dsp:nvSpPr>
      <dsp:spPr>
        <a:xfrm>
          <a:off x="1654852" y="251719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2A259-FF10-49A3-990A-339C21A3760C}">
      <dsp:nvSpPr>
        <dsp:cNvPr id="0" name=""/>
        <dsp:cNvSpPr/>
      </dsp:nvSpPr>
      <dsp:spPr>
        <a:xfrm>
          <a:off x="1654852" y="2292324"/>
          <a:ext cx="91440" cy="337306"/>
        </a:xfrm>
        <a:custGeom>
          <a:avLst/>
          <a:gdLst/>
          <a:ahLst/>
          <a:cxnLst/>
          <a:rect l="0" t="0" r="0" b="0"/>
          <a:pathLst>
            <a:path>
              <a:moveTo>
                <a:pt x="45720" y="337306"/>
              </a:moveTo>
              <a:lnTo>
                <a:pt x="89602" y="33730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46249-93CF-4A84-A41F-270B16DD7562}">
      <dsp:nvSpPr>
        <dsp:cNvPr id="0" name=""/>
        <dsp:cNvSpPr/>
      </dsp:nvSpPr>
      <dsp:spPr>
        <a:xfrm>
          <a:off x="1654852" y="2067453"/>
          <a:ext cx="91440" cy="562176"/>
        </a:xfrm>
        <a:custGeom>
          <a:avLst/>
          <a:gdLst/>
          <a:ahLst/>
          <a:cxnLst/>
          <a:rect l="0" t="0" r="0" b="0"/>
          <a:pathLst>
            <a:path>
              <a:moveTo>
                <a:pt x="45720" y="562176"/>
              </a:moveTo>
              <a:lnTo>
                <a:pt x="89602" y="562176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43B778-7A41-4B02-BE98-80220C4BEBAA}">
      <dsp:nvSpPr>
        <dsp:cNvPr id="0" name=""/>
        <dsp:cNvSpPr/>
      </dsp:nvSpPr>
      <dsp:spPr>
        <a:xfrm>
          <a:off x="1654852" y="1392841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449741"/>
              </a:lnTo>
              <a:lnTo>
                <a:pt x="133484" y="44974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86B1D-862F-45F1-9BFD-627DF38110DA}">
      <dsp:nvSpPr>
        <dsp:cNvPr id="0" name=""/>
        <dsp:cNvSpPr/>
      </dsp:nvSpPr>
      <dsp:spPr>
        <a:xfrm>
          <a:off x="1654852" y="1392841"/>
          <a:ext cx="91440" cy="2248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224870"/>
              </a:lnTo>
              <a:lnTo>
                <a:pt x="133484" y="2248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F4A0-5BF5-45EF-BB36-72139C76986D}">
      <dsp:nvSpPr>
        <dsp:cNvPr id="0" name=""/>
        <dsp:cNvSpPr/>
      </dsp:nvSpPr>
      <dsp:spPr>
        <a:xfrm>
          <a:off x="3442792" y="1392841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F2F52-7B1C-4CA6-907D-4D5505A7B775}">
      <dsp:nvSpPr>
        <dsp:cNvPr id="0" name=""/>
        <dsp:cNvSpPr/>
      </dsp:nvSpPr>
      <dsp:spPr>
        <a:xfrm>
          <a:off x="3442792" y="1280405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D856B-9326-4861-A278-53AEA23411B6}">
      <dsp:nvSpPr>
        <dsp:cNvPr id="0" name=""/>
        <dsp:cNvSpPr/>
      </dsp:nvSpPr>
      <dsp:spPr>
        <a:xfrm>
          <a:off x="1654852" y="134712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D9A6-05EF-4C3B-8A0E-EE8657CE1A33}">
      <dsp:nvSpPr>
        <dsp:cNvPr id="0" name=""/>
        <dsp:cNvSpPr/>
      </dsp:nvSpPr>
      <dsp:spPr>
        <a:xfrm>
          <a:off x="3442792" y="943099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89602" y="0"/>
              </a:lnTo>
              <a:lnTo>
                <a:pt x="89602" y="112435"/>
              </a:lnTo>
              <a:lnTo>
                <a:pt x="133484" y="11243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6591B-7E1C-4E7F-AF25-CD1C2FFA2159}">
      <dsp:nvSpPr>
        <dsp:cNvPr id="0" name=""/>
        <dsp:cNvSpPr/>
      </dsp:nvSpPr>
      <dsp:spPr>
        <a:xfrm>
          <a:off x="3442792" y="830664"/>
          <a:ext cx="91440" cy="112435"/>
        </a:xfrm>
        <a:custGeom>
          <a:avLst/>
          <a:gdLst/>
          <a:ahLst/>
          <a:cxnLst/>
          <a:rect l="0" t="0" r="0" b="0"/>
          <a:pathLst>
            <a:path>
              <a:moveTo>
                <a:pt x="45720" y="112435"/>
              </a:moveTo>
              <a:lnTo>
                <a:pt x="89602" y="112435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6A6AA3-2212-4882-B478-487EB8BCD960}">
      <dsp:nvSpPr>
        <dsp:cNvPr id="0" name=""/>
        <dsp:cNvSpPr/>
      </dsp:nvSpPr>
      <dsp:spPr>
        <a:xfrm>
          <a:off x="1654852" y="943099"/>
          <a:ext cx="91440" cy="449741"/>
        </a:xfrm>
        <a:custGeom>
          <a:avLst/>
          <a:gdLst/>
          <a:ahLst/>
          <a:cxnLst/>
          <a:rect l="0" t="0" r="0" b="0"/>
          <a:pathLst>
            <a:path>
              <a:moveTo>
                <a:pt x="45720" y="449741"/>
              </a:moveTo>
              <a:lnTo>
                <a:pt x="89602" y="449741"/>
              </a:lnTo>
              <a:lnTo>
                <a:pt x="89602" y="0"/>
              </a:lnTo>
              <a:lnTo>
                <a:pt x="133484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9A10-4D36-4BAC-9B91-2BE0F2354779}">
      <dsp:nvSpPr>
        <dsp:cNvPr id="0" name=""/>
        <dsp:cNvSpPr/>
      </dsp:nvSpPr>
      <dsp:spPr>
        <a:xfrm>
          <a:off x="1654852" y="67250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133484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C2950-B590-4293-81D0-AD842E4D6E06}">
      <dsp:nvSpPr>
        <dsp:cNvPr id="0" name=""/>
        <dsp:cNvSpPr/>
      </dsp:nvSpPr>
      <dsp:spPr>
        <a:xfrm>
          <a:off x="398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系统设置</a:t>
          </a:r>
        </a:p>
      </dsp:txBody>
      <dsp:txXfrm>
        <a:off x="398" y="633219"/>
        <a:ext cx="1700174" cy="170017"/>
      </dsp:txXfrm>
    </dsp:sp>
    <dsp:sp modelId="{DD4DE7D8-8311-43FA-8022-0DF4A3958069}">
      <dsp:nvSpPr>
        <dsp:cNvPr id="0" name=""/>
        <dsp:cNvSpPr/>
      </dsp:nvSpPr>
      <dsp:spPr>
        <a:xfrm>
          <a:off x="1788337" y="63321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参数设置</a:t>
          </a:r>
        </a:p>
      </dsp:txBody>
      <dsp:txXfrm>
        <a:off x="1788337" y="633219"/>
        <a:ext cx="1700174" cy="170017"/>
      </dsp:txXfrm>
    </dsp:sp>
    <dsp:sp modelId="{D826D9FA-BF0E-4315-A5A5-F69585B49C54}">
      <dsp:nvSpPr>
        <dsp:cNvPr id="0" name=""/>
        <dsp:cNvSpPr/>
      </dsp:nvSpPr>
      <dsp:spPr>
        <a:xfrm>
          <a:off x="398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终端机具管理</a:t>
          </a:r>
        </a:p>
      </dsp:txBody>
      <dsp:txXfrm>
        <a:off x="398" y="1307832"/>
        <a:ext cx="1700174" cy="170017"/>
      </dsp:txXfrm>
    </dsp:sp>
    <dsp:sp modelId="{A0EBC407-36B7-4558-9D4F-98C80DC37F9E}">
      <dsp:nvSpPr>
        <dsp:cNvPr id="0" name=""/>
        <dsp:cNvSpPr/>
      </dsp:nvSpPr>
      <dsp:spPr>
        <a:xfrm>
          <a:off x="1788337" y="85809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终端机具信息管理</a:t>
          </a:r>
        </a:p>
      </dsp:txBody>
      <dsp:txXfrm>
        <a:off x="1788337" y="858090"/>
        <a:ext cx="1700174" cy="170017"/>
      </dsp:txXfrm>
    </dsp:sp>
    <dsp:sp modelId="{510CAAE5-A3F5-4709-9356-98BD0694B639}">
      <dsp:nvSpPr>
        <dsp:cNvPr id="0" name=""/>
        <dsp:cNvSpPr/>
      </dsp:nvSpPr>
      <dsp:spPr>
        <a:xfrm>
          <a:off x="3576277" y="74565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终端信息管理</a:t>
          </a:r>
        </a:p>
      </dsp:txBody>
      <dsp:txXfrm>
        <a:off x="3576277" y="745655"/>
        <a:ext cx="1700174" cy="170017"/>
      </dsp:txXfrm>
    </dsp:sp>
    <dsp:sp modelId="{8F8BF355-2B7C-4340-AB6E-33DB9D4576AD}">
      <dsp:nvSpPr>
        <dsp:cNvPr id="0" name=""/>
        <dsp:cNvSpPr/>
      </dsp:nvSpPr>
      <dsp:spPr>
        <a:xfrm>
          <a:off x="3576277" y="97052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终端信息查询打印</a:t>
          </a:r>
        </a:p>
      </dsp:txBody>
      <dsp:txXfrm>
        <a:off x="3576277" y="970526"/>
        <a:ext cx="1700174" cy="170017"/>
      </dsp:txXfrm>
    </dsp:sp>
    <dsp:sp modelId="{6EFDA8A3-E121-488C-A420-2F9EFC6BA843}">
      <dsp:nvSpPr>
        <dsp:cNvPr id="0" name=""/>
        <dsp:cNvSpPr/>
      </dsp:nvSpPr>
      <dsp:spPr>
        <a:xfrm>
          <a:off x="1788337" y="130783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终端机具入网</a:t>
          </a:r>
        </a:p>
      </dsp:txBody>
      <dsp:txXfrm>
        <a:off x="1788337" y="1307832"/>
        <a:ext cx="1700174" cy="170017"/>
      </dsp:txXfrm>
    </dsp:sp>
    <dsp:sp modelId="{09D78891-FD03-42D4-B45F-C8C2248D9D98}">
      <dsp:nvSpPr>
        <dsp:cNvPr id="0" name=""/>
        <dsp:cNvSpPr/>
      </dsp:nvSpPr>
      <dsp:spPr>
        <a:xfrm>
          <a:off x="3576277" y="119539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单个设备入网</a:t>
          </a:r>
        </a:p>
      </dsp:txBody>
      <dsp:txXfrm>
        <a:off x="3576277" y="1195396"/>
        <a:ext cx="1700174" cy="170017"/>
      </dsp:txXfrm>
    </dsp:sp>
    <dsp:sp modelId="{72B6ABBE-90A3-4F35-B7F7-4CA73E0D94B5}">
      <dsp:nvSpPr>
        <dsp:cNvPr id="0" name=""/>
        <dsp:cNvSpPr/>
      </dsp:nvSpPr>
      <dsp:spPr>
        <a:xfrm>
          <a:off x="3576277" y="142026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设备批量入网</a:t>
          </a:r>
        </a:p>
      </dsp:txBody>
      <dsp:txXfrm>
        <a:off x="3576277" y="1420267"/>
        <a:ext cx="1700174" cy="170017"/>
      </dsp:txXfrm>
    </dsp:sp>
    <dsp:sp modelId="{C1438B59-40C6-4B3B-A9D0-1A5D09DD7CC9}">
      <dsp:nvSpPr>
        <dsp:cNvPr id="0" name=""/>
        <dsp:cNvSpPr/>
      </dsp:nvSpPr>
      <dsp:spPr>
        <a:xfrm>
          <a:off x="1788337" y="153270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机具启用与禁用</a:t>
          </a:r>
        </a:p>
      </dsp:txBody>
      <dsp:txXfrm>
        <a:off x="1788337" y="1532703"/>
        <a:ext cx="1700174" cy="170017"/>
      </dsp:txXfrm>
    </dsp:sp>
    <dsp:sp modelId="{9260E386-1C64-4F82-8915-E7F0B950D43A}">
      <dsp:nvSpPr>
        <dsp:cNvPr id="0" name=""/>
        <dsp:cNvSpPr/>
      </dsp:nvSpPr>
      <dsp:spPr>
        <a:xfrm>
          <a:off x="1788337" y="175757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机具参数管理</a:t>
          </a:r>
        </a:p>
      </dsp:txBody>
      <dsp:txXfrm>
        <a:off x="1788337" y="1757573"/>
        <a:ext cx="1700174" cy="170017"/>
      </dsp:txXfrm>
    </dsp:sp>
    <dsp:sp modelId="{B32BA136-39F4-4BE8-917F-EA1AF740D12A}">
      <dsp:nvSpPr>
        <dsp:cNvPr id="0" name=""/>
        <dsp:cNvSpPr/>
      </dsp:nvSpPr>
      <dsp:spPr>
        <a:xfrm>
          <a:off x="398" y="254462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终端机具操作</a:t>
          </a:r>
        </a:p>
      </dsp:txBody>
      <dsp:txXfrm>
        <a:off x="398" y="2544621"/>
        <a:ext cx="1700174" cy="170017"/>
      </dsp:txXfrm>
    </dsp:sp>
    <dsp:sp modelId="{C8B198CC-9194-4FEC-B56B-6C8FDC3303DD}">
      <dsp:nvSpPr>
        <dsp:cNvPr id="0" name=""/>
        <dsp:cNvSpPr/>
      </dsp:nvSpPr>
      <dsp:spPr>
        <a:xfrm>
          <a:off x="1788337" y="198244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状态读取</a:t>
          </a:r>
        </a:p>
      </dsp:txBody>
      <dsp:txXfrm>
        <a:off x="1788337" y="1982444"/>
        <a:ext cx="1700174" cy="170017"/>
      </dsp:txXfrm>
    </dsp:sp>
    <dsp:sp modelId="{BA727E9F-F5C9-4C86-BE63-561A153FC61E}">
      <dsp:nvSpPr>
        <dsp:cNvPr id="0" name=""/>
        <dsp:cNvSpPr/>
      </dsp:nvSpPr>
      <dsp:spPr>
        <a:xfrm>
          <a:off x="1788337" y="220731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终端校时</a:t>
          </a:r>
        </a:p>
      </dsp:txBody>
      <dsp:txXfrm>
        <a:off x="1788337" y="2207315"/>
        <a:ext cx="1700174" cy="170017"/>
      </dsp:txXfrm>
    </dsp:sp>
    <dsp:sp modelId="{F909A6B8-637A-449D-B5A8-CBC9F4B291BB}">
      <dsp:nvSpPr>
        <dsp:cNvPr id="0" name=""/>
        <dsp:cNvSpPr/>
      </dsp:nvSpPr>
      <dsp:spPr>
        <a:xfrm>
          <a:off x="1788337" y="243218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1788337" y="2432186"/>
        <a:ext cx="1700174" cy="170017"/>
      </dsp:txXfrm>
    </dsp:sp>
    <dsp:sp modelId="{0355E014-7C90-47D3-9C8F-894B23522CA8}">
      <dsp:nvSpPr>
        <dsp:cNvPr id="0" name=""/>
        <dsp:cNvSpPr/>
      </dsp:nvSpPr>
      <dsp:spPr>
        <a:xfrm>
          <a:off x="1788337" y="265705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远程控制</a:t>
          </a:r>
        </a:p>
      </dsp:txBody>
      <dsp:txXfrm>
        <a:off x="1788337" y="2657056"/>
        <a:ext cx="1700174" cy="170017"/>
      </dsp:txXfrm>
    </dsp:sp>
    <dsp:sp modelId="{A4C2E557-95EC-4D28-8D1C-EFB3CC709202}">
      <dsp:nvSpPr>
        <dsp:cNvPr id="0" name=""/>
        <dsp:cNvSpPr/>
      </dsp:nvSpPr>
      <dsp:spPr>
        <a:xfrm>
          <a:off x="1788337" y="2881927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直连设备操作</a:t>
          </a:r>
        </a:p>
      </dsp:txBody>
      <dsp:txXfrm>
        <a:off x="1788337" y="2881927"/>
        <a:ext cx="1700174" cy="170017"/>
      </dsp:txXfrm>
    </dsp:sp>
    <dsp:sp modelId="{CF65E7B8-B898-4327-81A7-F590AF972877}">
      <dsp:nvSpPr>
        <dsp:cNvPr id="0" name=""/>
        <dsp:cNvSpPr/>
      </dsp:nvSpPr>
      <dsp:spPr>
        <a:xfrm>
          <a:off x="1788337" y="3106798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终端机具程序升级</a:t>
          </a:r>
        </a:p>
      </dsp:txBody>
      <dsp:txXfrm>
        <a:off x="1788337" y="3106798"/>
        <a:ext cx="1700174" cy="170017"/>
      </dsp:txXfrm>
    </dsp:sp>
    <dsp:sp modelId="{6362467E-FB07-4CD5-B711-C37DA288C54F}">
      <dsp:nvSpPr>
        <dsp:cNvPr id="0" name=""/>
        <dsp:cNvSpPr/>
      </dsp:nvSpPr>
      <dsp:spPr>
        <a:xfrm>
          <a:off x="398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398" y="3781410"/>
        <a:ext cx="1700174" cy="170017"/>
      </dsp:txXfrm>
    </dsp:sp>
    <dsp:sp modelId="{524F5963-AF45-42D3-BB98-EBAC0C20B3F8}">
      <dsp:nvSpPr>
        <dsp:cNvPr id="0" name=""/>
        <dsp:cNvSpPr/>
      </dsp:nvSpPr>
      <dsp:spPr>
        <a:xfrm>
          <a:off x="1788337" y="3331669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权限组管理</a:t>
          </a:r>
        </a:p>
      </dsp:txBody>
      <dsp:txXfrm>
        <a:off x="1788337" y="3331669"/>
        <a:ext cx="1700174" cy="170017"/>
      </dsp:txXfrm>
    </dsp:sp>
    <dsp:sp modelId="{7E0337F3-AC56-4688-8E21-5233FC4C3ED0}">
      <dsp:nvSpPr>
        <dsp:cNvPr id="0" name=""/>
        <dsp:cNvSpPr/>
      </dsp:nvSpPr>
      <dsp:spPr>
        <a:xfrm>
          <a:off x="1788337" y="355654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时间段管理</a:t>
          </a:r>
        </a:p>
      </dsp:txBody>
      <dsp:txXfrm>
        <a:off x="1788337" y="3556540"/>
        <a:ext cx="1700174" cy="170017"/>
      </dsp:txXfrm>
    </dsp:sp>
    <dsp:sp modelId="{2E09D3E7-023B-494F-9456-7CAF8365DB1F}">
      <dsp:nvSpPr>
        <dsp:cNvPr id="0" name=""/>
        <dsp:cNvSpPr/>
      </dsp:nvSpPr>
      <dsp:spPr>
        <a:xfrm>
          <a:off x="1788337" y="378141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权限管理</a:t>
          </a:r>
        </a:p>
      </dsp:txBody>
      <dsp:txXfrm>
        <a:off x="1788337" y="3781410"/>
        <a:ext cx="1700174" cy="170017"/>
      </dsp:txXfrm>
    </dsp:sp>
    <dsp:sp modelId="{90E5F489-18CB-4CC3-A751-A723B0419D7C}">
      <dsp:nvSpPr>
        <dsp:cNvPr id="0" name=""/>
        <dsp:cNvSpPr/>
      </dsp:nvSpPr>
      <dsp:spPr>
        <a:xfrm>
          <a:off x="1788337" y="400628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反潜回设定</a:t>
          </a:r>
        </a:p>
      </dsp:txBody>
      <dsp:txXfrm>
        <a:off x="1788337" y="4006281"/>
        <a:ext cx="1700174" cy="170017"/>
      </dsp:txXfrm>
    </dsp:sp>
    <dsp:sp modelId="{7B86FC3D-4963-4CAF-906D-5239EAC2DB42}">
      <dsp:nvSpPr>
        <dsp:cNvPr id="0" name=""/>
        <dsp:cNvSpPr/>
      </dsp:nvSpPr>
      <dsp:spPr>
        <a:xfrm>
          <a:off x="1788337" y="423115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多卡开门设定</a:t>
          </a:r>
        </a:p>
      </dsp:txBody>
      <dsp:txXfrm>
        <a:off x="1788337" y="4231152"/>
        <a:ext cx="1700174" cy="170017"/>
      </dsp:txXfrm>
    </dsp:sp>
    <dsp:sp modelId="{2BD982CF-2B67-42C5-8912-C0DA27AE357A}">
      <dsp:nvSpPr>
        <dsp:cNvPr id="0" name=""/>
        <dsp:cNvSpPr/>
      </dsp:nvSpPr>
      <dsp:spPr>
        <a:xfrm>
          <a:off x="398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数据报表</a:t>
          </a:r>
        </a:p>
      </dsp:txBody>
      <dsp:txXfrm>
        <a:off x="398" y="4680893"/>
        <a:ext cx="1700174" cy="170017"/>
      </dsp:txXfrm>
    </dsp:sp>
    <dsp:sp modelId="{18BBE3F5-6BBE-485B-AF33-8C0E135B2E66}">
      <dsp:nvSpPr>
        <dsp:cNvPr id="0" name=""/>
        <dsp:cNvSpPr/>
      </dsp:nvSpPr>
      <dsp:spPr>
        <a:xfrm>
          <a:off x="1788337" y="445602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明细类报表</a:t>
          </a:r>
        </a:p>
      </dsp:txBody>
      <dsp:txXfrm>
        <a:off x="1788337" y="4456023"/>
        <a:ext cx="1700174" cy="170017"/>
      </dsp:txXfrm>
    </dsp:sp>
    <dsp:sp modelId="{2F8EFB07-E8FF-4AF0-8485-922B49783F75}">
      <dsp:nvSpPr>
        <dsp:cNvPr id="0" name=""/>
        <dsp:cNvSpPr/>
      </dsp:nvSpPr>
      <dsp:spPr>
        <a:xfrm>
          <a:off x="1788337" y="4680893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统计分析类报表</a:t>
          </a:r>
        </a:p>
      </dsp:txBody>
      <dsp:txXfrm>
        <a:off x="1788337" y="4680893"/>
        <a:ext cx="1700174" cy="170017"/>
      </dsp:txXfrm>
    </dsp:sp>
    <dsp:sp modelId="{5AAFAECC-8181-46BE-8781-A11A0ECB3DF9}">
      <dsp:nvSpPr>
        <dsp:cNvPr id="0" name=""/>
        <dsp:cNvSpPr/>
      </dsp:nvSpPr>
      <dsp:spPr>
        <a:xfrm>
          <a:off x="1788337" y="4905764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其他报表</a:t>
          </a:r>
        </a:p>
      </dsp:txBody>
      <dsp:txXfrm>
        <a:off x="1788337" y="4905764"/>
        <a:ext cx="1700174" cy="170017"/>
      </dsp:txXfrm>
    </dsp:sp>
    <dsp:sp modelId="{BA84DA3D-F480-429A-A1DC-1D5B226E87BF}">
      <dsp:nvSpPr>
        <dsp:cNvPr id="0" name=""/>
        <dsp:cNvSpPr/>
      </dsp:nvSpPr>
      <dsp:spPr>
        <a:xfrm>
          <a:off x="398" y="5243070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日志查看</a:t>
          </a:r>
        </a:p>
      </dsp:txBody>
      <dsp:txXfrm>
        <a:off x="398" y="5243070"/>
        <a:ext cx="1700174" cy="170017"/>
      </dsp:txXfrm>
    </dsp:sp>
    <dsp:sp modelId="{5972E6B5-B126-4078-AF84-24A4770A2486}">
      <dsp:nvSpPr>
        <dsp:cNvPr id="0" name=""/>
        <dsp:cNvSpPr/>
      </dsp:nvSpPr>
      <dsp:spPr>
        <a:xfrm>
          <a:off x="1788337" y="5130635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系统操作日志</a:t>
          </a:r>
        </a:p>
      </dsp:txBody>
      <dsp:txXfrm>
        <a:off x="1788337" y="5130635"/>
        <a:ext cx="1700174" cy="170017"/>
      </dsp:txXfrm>
    </dsp:sp>
    <dsp:sp modelId="{C555CF26-BFEC-4EC8-9FD9-2DBA780D8CF5}">
      <dsp:nvSpPr>
        <dsp:cNvPr id="0" name=""/>
        <dsp:cNvSpPr/>
      </dsp:nvSpPr>
      <dsp:spPr>
        <a:xfrm>
          <a:off x="1788337" y="5355506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错误日志</a:t>
          </a:r>
        </a:p>
      </dsp:txBody>
      <dsp:txXfrm>
        <a:off x="1788337" y="5355506"/>
        <a:ext cx="1700174" cy="170017"/>
      </dsp:txXfrm>
    </dsp:sp>
    <dsp:sp modelId="{78DA3F29-1475-4A8A-A756-35EDBEBCB715}">
      <dsp:nvSpPr>
        <dsp:cNvPr id="0" name=""/>
        <dsp:cNvSpPr/>
      </dsp:nvSpPr>
      <dsp:spPr>
        <a:xfrm>
          <a:off x="398" y="5467941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398" y="5467941"/>
        <a:ext cx="1700174" cy="170017"/>
      </dsp:txXfrm>
    </dsp:sp>
    <dsp:sp modelId="{E6DC6178-58D9-4E5A-BD69-D52A52283231}">
      <dsp:nvSpPr>
        <dsp:cNvPr id="0" name=""/>
        <dsp:cNvSpPr/>
      </dsp:nvSpPr>
      <dsp:spPr>
        <a:xfrm>
          <a:off x="398" y="5692812"/>
          <a:ext cx="1700174" cy="17001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返回上一级</a:t>
          </a:r>
        </a:p>
      </dsp:txBody>
      <dsp:txXfrm>
        <a:off x="398" y="5692812"/>
        <a:ext cx="1700174" cy="17001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E9D005-448B-4322-A137-2F9032F04424}">
      <dsp:nvSpPr>
        <dsp:cNvPr id="0" name=""/>
        <dsp:cNvSpPr/>
      </dsp:nvSpPr>
      <dsp:spPr>
        <a:xfrm>
          <a:off x="2509169" y="6400687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165265"/>
              </a:lnTo>
              <a:lnTo>
                <a:pt x="153735" y="16526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EC0F76-03FA-45E3-AA9A-B81565CF1E26}">
      <dsp:nvSpPr>
        <dsp:cNvPr id="0" name=""/>
        <dsp:cNvSpPr/>
      </dsp:nvSpPr>
      <dsp:spPr>
        <a:xfrm>
          <a:off x="2509169" y="6235421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165265"/>
              </a:moveTo>
              <a:lnTo>
                <a:pt x="76867" y="165265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725B1D-6F60-4442-8532-DEFE0473B26D}">
      <dsp:nvSpPr>
        <dsp:cNvPr id="0" name=""/>
        <dsp:cNvSpPr/>
      </dsp:nvSpPr>
      <dsp:spPr>
        <a:xfrm>
          <a:off x="1586757" y="3260642"/>
          <a:ext cx="153735" cy="31400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3140045"/>
              </a:lnTo>
              <a:lnTo>
                <a:pt x="153735" y="31400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F01CC9-9ADB-4D8C-8999-E09023038A21}">
      <dsp:nvSpPr>
        <dsp:cNvPr id="0" name=""/>
        <dsp:cNvSpPr/>
      </dsp:nvSpPr>
      <dsp:spPr>
        <a:xfrm>
          <a:off x="2509169" y="5574359"/>
          <a:ext cx="153735" cy="3305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330531"/>
              </a:lnTo>
              <a:lnTo>
                <a:pt x="153735" y="3305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44F781-EE39-4ED4-B62E-545D7B8F015F}">
      <dsp:nvSpPr>
        <dsp:cNvPr id="0" name=""/>
        <dsp:cNvSpPr/>
      </dsp:nvSpPr>
      <dsp:spPr>
        <a:xfrm>
          <a:off x="2509169" y="5528639"/>
          <a:ext cx="1537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3735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8A64D4-9723-478C-8C2F-42CEECD8DB22}">
      <dsp:nvSpPr>
        <dsp:cNvPr id="0" name=""/>
        <dsp:cNvSpPr/>
      </dsp:nvSpPr>
      <dsp:spPr>
        <a:xfrm>
          <a:off x="2509169" y="5243828"/>
          <a:ext cx="153735" cy="330531"/>
        </a:xfrm>
        <a:custGeom>
          <a:avLst/>
          <a:gdLst/>
          <a:ahLst/>
          <a:cxnLst/>
          <a:rect l="0" t="0" r="0" b="0"/>
          <a:pathLst>
            <a:path>
              <a:moveTo>
                <a:pt x="0" y="330531"/>
              </a:moveTo>
              <a:lnTo>
                <a:pt x="76867" y="330531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8046DC-8F3A-463A-AA5C-485639735416}">
      <dsp:nvSpPr>
        <dsp:cNvPr id="0" name=""/>
        <dsp:cNvSpPr/>
      </dsp:nvSpPr>
      <dsp:spPr>
        <a:xfrm>
          <a:off x="1586757" y="3260642"/>
          <a:ext cx="153735" cy="2313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2313717"/>
              </a:lnTo>
              <a:lnTo>
                <a:pt x="153735" y="23137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B0EA4-3BEF-4599-880C-FB4D6F610FC0}">
      <dsp:nvSpPr>
        <dsp:cNvPr id="0" name=""/>
        <dsp:cNvSpPr/>
      </dsp:nvSpPr>
      <dsp:spPr>
        <a:xfrm>
          <a:off x="2509169" y="4582766"/>
          <a:ext cx="153735" cy="3305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330531"/>
              </a:lnTo>
              <a:lnTo>
                <a:pt x="153735" y="3305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3FFEA8-A9FB-4366-B9A8-32537D339E0B}">
      <dsp:nvSpPr>
        <dsp:cNvPr id="0" name=""/>
        <dsp:cNvSpPr/>
      </dsp:nvSpPr>
      <dsp:spPr>
        <a:xfrm>
          <a:off x="2509169" y="4537046"/>
          <a:ext cx="1537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3735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B9A07A-ADC9-450D-8235-FB66A46B1362}">
      <dsp:nvSpPr>
        <dsp:cNvPr id="0" name=""/>
        <dsp:cNvSpPr/>
      </dsp:nvSpPr>
      <dsp:spPr>
        <a:xfrm>
          <a:off x="2509169" y="4252235"/>
          <a:ext cx="153735" cy="330531"/>
        </a:xfrm>
        <a:custGeom>
          <a:avLst/>
          <a:gdLst/>
          <a:ahLst/>
          <a:cxnLst/>
          <a:rect l="0" t="0" r="0" b="0"/>
          <a:pathLst>
            <a:path>
              <a:moveTo>
                <a:pt x="0" y="330531"/>
              </a:moveTo>
              <a:lnTo>
                <a:pt x="76867" y="330531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2A5925-A6E2-4A76-96B9-2B4B6C51A13A}">
      <dsp:nvSpPr>
        <dsp:cNvPr id="0" name=""/>
        <dsp:cNvSpPr/>
      </dsp:nvSpPr>
      <dsp:spPr>
        <a:xfrm>
          <a:off x="1586757" y="3260642"/>
          <a:ext cx="153735" cy="1322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1322124"/>
              </a:lnTo>
              <a:lnTo>
                <a:pt x="153735" y="132212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FEEA1D-DB34-4865-977F-15399B7F30F2}">
      <dsp:nvSpPr>
        <dsp:cNvPr id="0" name=""/>
        <dsp:cNvSpPr/>
      </dsp:nvSpPr>
      <dsp:spPr>
        <a:xfrm>
          <a:off x="1586757" y="3260642"/>
          <a:ext cx="153735" cy="4957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495796"/>
              </a:lnTo>
              <a:lnTo>
                <a:pt x="153735" y="4957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B1333B-3235-47BA-BF16-F9503D15307F}">
      <dsp:nvSpPr>
        <dsp:cNvPr id="0" name=""/>
        <dsp:cNvSpPr/>
      </dsp:nvSpPr>
      <dsp:spPr>
        <a:xfrm>
          <a:off x="2509169" y="3425907"/>
          <a:ext cx="153735" cy="4957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495796"/>
              </a:lnTo>
              <a:lnTo>
                <a:pt x="153735" y="49579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B12E05-1EA7-426D-9F2A-18DF92A5C714}">
      <dsp:nvSpPr>
        <dsp:cNvPr id="0" name=""/>
        <dsp:cNvSpPr/>
      </dsp:nvSpPr>
      <dsp:spPr>
        <a:xfrm>
          <a:off x="2509169" y="3425907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165265"/>
              </a:lnTo>
              <a:lnTo>
                <a:pt x="153735" y="16526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C875C1-180F-4B9A-ACE5-473AF277DF4D}">
      <dsp:nvSpPr>
        <dsp:cNvPr id="0" name=""/>
        <dsp:cNvSpPr/>
      </dsp:nvSpPr>
      <dsp:spPr>
        <a:xfrm>
          <a:off x="2509169" y="3260642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165265"/>
              </a:moveTo>
              <a:lnTo>
                <a:pt x="76867" y="165265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0C48BC-271B-492B-A0A2-4116F8A63CA4}">
      <dsp:nvSpPr>
        <dsp:cNvPr id="0" name=""/>
        <dsp:cNvSpPr/>
      </dsp:nvSpPr>
      <dsp:spPr>
        <a:xfrm>
          <a:off x="2509169" y="2930111"/>
          <a:ext cx="153735" cy="495796"/>
        </a:xfrm>
        <a:custGeom>
          <a:avLst/>
          <a:gdLst/>
          <a:ahLst/>
          <a:cxnLst/>
          <a:rect l="0" t="0" r="0" b="0"/>
          <a:pathLst>
            <a:path>
              <a:moveTo>
                <a:pt x="0" y="495796"/>
              </a:moveTo>
              <a:lnTo>
                <a:pt x="76867" y="495796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A200B0-F7DE-434E-A2FC-90FB66D61067}">
      <dsp:nvSpPr>
        <dsp:cNvPr id="0" name=""/>
        <dsp:cNvSpPr/>
      </dsp:nvSpPr>
      <dsp:spPr>
        <a:xfrm>
          <a:off x="1586757" y="3260642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165265"/>
              </a:lnTo>
              <a:lnTo>
                <a:pt x="153735" y="16526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19DEC1-88EB-40FC-938A-2ADBDF826083}">
      <dsp:nvSpPr>
        <dsp:cNvPr id="0" name=""/>
        <dsp:cNvSpPr/>
      </dsp:nvSpPr>
      <dsp:spPr>
        <a:xfrm>
          <a:off x="2509169" y="1773252"/>
          <a:ext cx="153735" cy="8263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826327"/>
              </a:lnTo>
              <a:lnTo>
                <a:pt x="153735" y="8263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6D63D5-FD39-4C2A-8FC7-2094D344E293}">
      <dsp:nvSpPr>
        <dsp:cNvPr id="0" name=""/>
        <dsp:cNvSpPr/>
      </dsp:nvSpPr>
      <dsp:spPr>
        <a:xfrm>
          <a:off x="2509169" y="1773252"/>
          <a:ext cx="153735" cy="4957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495796"/>
              </a:lnTo>
              <a:lnTo>
                <a:pt x="153735" y="49579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D99628-701D-40C2-881B-119EDDA3F21A}">
      <dsp:nvSpPr>
        <dsp:cNvPr id="0" name=""/>
        <dsp:cNvSpPr/>
      </dsp:nvSpPr>
      <dsp:spPr>
        <a:xfrm>
          <a:off x="2509169" y="1773252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165265"/>
              </a:lnTo>
              <a:lnTo>
                <a:pt x="153735" y="16526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3EC0DB-9C67-44E3-9AD8-A2CFCF29F62B}">
      <dsp:nvSpPr>
        <dsp:cNvPr id="0" name=""/>
        <dsp:cNvSpPr/>
      </dsp:nvSpPr>
      <dsp:spPr>
        <a:xfrm>
          <a:off x="2509169" y="1607986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165265"/>
              </a:moveTo>
              <a:lnTo>
                <a:pt x="76867" y="165265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2F13F2-3F55-4278-9B9C-A8DF75B4562A}">
      <dsp:nvSpPr>
        <dsp:cNvPr id="0" name=""/>
        <dsp:cNvSpPr/>
      </dsp:nvSpPr>
      <dsp:spPr>
        <a:xfrm>
          <a:off x="2509169" y="1277455"/>
          <a:ext cx="153735" cy="495796"/>
        </a:xfrm>
        <a:custGeom>
          <a:avLst/>
          <a:gdLst/>
          <a:ahLst/>
          <a:cxnLst/>
          <a:rect l="0" t="0" r="0" b="0"/>
          <a:pathLst>
            <a:path>
              <a:moveTo>
                <a:pt x="0" y="495796"/>
              </a:moveTo>
              <a:lnTo>
                <a:pt x="76867" y="495796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CF56E2-5A3A-4448-9DFB-F56791924142}">
      <dsp:nvSpPr>
        <dsp:cNvPr id="0" name=""/>
        <dsp:cNvSpPr/>
      </dsp:nvSpPr>
      <dsp:spPr>
        <a:xfrm>
          <a:off x="2509169" y="946924"/>
          <a:ext cx="153735" cy="826327"/>
        </a:xfrm>
        <a:custGeom>
          <a:avLst/>
          <a:gdLst/>
          <a:ahLst/>
          <a:cxnLst/>
          <a:rect l="0" t="0" r="0" b="0"/>
          <a:pathLst>
            <a:path>
              <a:moveTo>
                <a:pt x="0" y="826327"/>
              </a:moveTo>
              <a:lnTo>
                <a:pt x="76867" y="826327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8F3D61-872E-46B4-8E1A-729A0C5CC51A}">
      <dsp:nvSpPr>
        <dsp:cNvPr id="0" name=""/>
        <dsp:cNvSpPr/>
      </dsp:nvSpPr>
      <dsp:spPr>
        <a:xfrm>
          <a:off x="1586757" y="1773252"/>
          <a:ext cx="153735" cy="1487389"/>
        </a:xfrm>
        <a:custGeom>
          <a:avLst/>
          <a:gdLst/>
          <a:ahLst/>
          <a:cxnLst/>
          <a:rect l="0" t="0" r="0" b="0"/>
          <a:pathLst>
            <a:path>
              <a:moveTo>
                <a:pt x="0" y="1487389"/>
              </a:moveTo>
              <a:lnTo>
                <a:pt x="76867" y="1487389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DEF744-CD31-446B-82F8-7121F3F293FC}">
      <dsp:nvSpPr>
        <dsp:cNvPr id="0" name=""/>
        <dsp:cNvSpPr/>
      </dsp:nvSpPr>
      <dsp:spPr>
        <a:xfrm>
          <a:off x="3431582" y="616393"/>
          <a:ext cx="153735" cy="3305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330531"/>
              </a:lnTo>
              <a:lnTo>
                <a:pt x="153735" y="3305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1BC2-4BCF-4E55-9AB9-7CD94EC3C830}">
      <dsp:nvSpPr>
        <dsp:cNvPr id="0" name=""/>
        <dsp:cNvSpPr/>
      </dsp:nvSpPr>
      <dsp:spPr>
        <a:xfrm>
          <a:off x="3431582" y="570673"/>
          <a:ext cx="1537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3735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129988-236A-49DD-9A5A-25E7D41FD7AA}">
      <dsp:nvSpPr>
        <dsp:cNvPr id="0" name=""/>
        <dsp:cNvSpPr/>
      </dsp:nvSpPr>
      <dsp:spPr>
        <a:xfrm>
          <a:off x="3431582" y="285862"/>
          <a:ext cx="153735" cy="330531"/>
        </a:xfrm>
        <a:custGeom>
          <a:avLst/>
          <a:gdLst/>
          <a:ahLst/>
          <a:cxnLst/>
          <a:rect l="0" t="0" r="0" b="0"/>
          <a:pathLst>
            <a:path>
              <a:moveTo>
                <a:pt x="0" y="330531"/>
              </a:moveTo>
              <a:lnTo>
                <a:pt x="76867" y="330531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5AD37B-C06A-4B9B-8B2E-2009320F3E09}">
      <dsp:nvSpPr>
        <dsp:cNvPr id="0" name=""/>
        <dsp:cNvSpPr/>
      </dsp:nvSpPr>
      <dsp:spPr>
        <a:xfrm>
          <a:off x="2509169" y="451128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867" y="0"/>
              </a:lnTo>
              <a:lnTo>
                <a:pt x="76867" y="165265"/>
              </a:lnTo>
              <a:lnTo>
                <a:pt x="153735" y="16526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5E02F9-52A2-45E7-A980-60DCF3B2A142}">
      <dsp:nvSpPr>
        <dsp:cNvPr id="0" name=""/>
        <dsp:cNvSpPr/>
      </dsp:nvSpPr>
      <dsp:spPr>
        <a:xfrm>
          <a:off x="2509169" y="285862"/>
          <a:ext cx="153735" cy="165265"/>
        </a:xfrm>
        <a:custGeom>
          <a:avLst/>
          <a:gdLst/>
          <a:ahLst/>
          <a:cxnLst/>
          <a:rect l="0" t="0" r="0" b="0"/>
          <a:pathLst>
            <a:path>
              <a:moveTo>
                <a:pt x="0" y="165265"/>
              </a:moveTo>
              <a:lnTo>
                <a:pt x="76867" y="165265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53916B-067A-4376-97B2-081B744201F1}">
      <dsp:nvSpPr>
        <dsp:cNvPr id="0" name=""/>
        <dsp:cNvSpPr/>
      </dsp:nvSpPr>
      <dsp:spPr>
        <a:xfrm>
          <a:off x="1586757" y="451128"/>
          <a:ext cx="153735" cy="2809514"/>
        </a:xfrm>
        <a:custGeom>
          <a:avLst/>
          <a:gdLst/>
          <a:ahLst/>
          <a:cxnLst/>
          <a:rect l="0" t="0" r="0" b="0"/>
          <a:pathLst>
            <a:path>
              <a:moveTo>
                <a:pt x="0" y="2809514"/>
              </a:moveTo>
              <a:lnTo>
                <a:pt x="76867" y="2809514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B791E-7BEF-4CDE-BF48-7611C338330C}">
      <dsp:nvSpPr>
        <dsp:cNvPr id="0" name=""/>
        <dsp:cNvSpPr/>
      </dsp:nvSpPr>
      <dsp:spPr>
        <a:xfrm>
          <a:off x="1586757" y="120597"/>
          <a:ext cx="153735" cy="3140045"/>
        </a:xfrm>
        <a:custGeom>
          <a:avLst/>
          <a:gdLst/>
          <a:ahLst/>
          <a:cxnLst/>
          <a:rect l="0" t="0" r="0" b="0"/>
          <a:pathLst>
            <a:path>
              <a:moveTo>
                <a:pt x="0" y="3140045"/>
              </a:moveTo>
              <a:lnTo>
                <a:pt x="76867" y="3140045"/>
              </a:lnTo>
              <a:lnTo>
                <a:pt x="76867" y="0"/>
              </a:lnTo>
              <a:lnTo>
                <a:pt x="153735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B0F5D1-4D1C-41FE-AB26-44E8A88140A8}">
      <dsp:nvSpPr>
        <dsp:cNvPr id="0" name=""/>
        <dsp:cNvSpPr/>
      </dsp:nvSpPr>
      <dsp:spPr>
        <a:xfrm>
          <a:off x="818080" y="3143419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卡务中心</a:t>
          </a:r>
        </a:p>
      </dsp:txBody>
      <dsp:txXfrm>
        <a:off x="818080" y="3143419"/>
        <a:ext cx="768676" cy="234446"/>
      </dsp:txXfrm>
    </dsp:sp>
    <dsp:sp modelId="{70EAE4F3-A119-44D8-B01E-447B7D832F89}">
      <dsp:nvSpPr>
        <dsp:cNvPr id="0" name=""/>
        <dsp:cNvSpPr/>
      </dsp:nvSpPr>
      <dsp:spPr>
        <a:xfrm>
          <a:off x="1740492" y="3373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账户管理</a:t>
          </a:r>
        </a:p>
      </dsp:txBody>
      <dsp:txXfrm>
        <a:off x="1740492" y="3373"/>
        <a:ext cx="768676" cy="234446"/>
      </dsp:txXfrm>
    </dsp:sp>
    <dsp:sp modelId="{162DA3A9-3FE5-4B95-B526-C335B48ED8E3}">
      <dsp:nvSpPr>
        <dsp:cNvPr id="0" name=""/>
        <dsp:cNvSpPr/>
      </dsp:nvSpPr>
      <dsp:spPr>
        <a:xfrm>
          <a:off x="1740492" y="333904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日常卡片操作</a:t>
          </a:r>
        </a:p>
      </dsp:txBody>
      <dsp:txXfrm>
        <a:off x="1740492" y="333904"/>
        <a:ext cx="768676" cy="234446"/>
      </dsp:txXfrm>
    </dsp:sp>
    <dsp:sp modelId="{9B5B563A-500C-4A10-A281-6C9BDBEC7E5E}">
      <dsp:nvSpPr>
        <dsp:cNvPr id="0" name=""/>
        <dsp:cNvSpPr/>
      </dsp:nvSpPr>
      <dsp:spPr>
        <a:xfrm>
          <a:off x="2662905" y="168639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读卡</a:t>
          </a:r>
        </a:p>
      </dsp:txBody>
      <dsp:txXfrm>
        <a:off x="2662905" y="168639"/>
        <a:ext cx="768676" cy="234446"/>
      </dsp:txXfrm>
    </dsp:sp>
    <dsp:sp modelId="{CF30B9BF-EB81-4CD9-9485-C377EC685549}">
      <dsp:nvSpPr>
        <dsp:cNvPr id="0" name=""/>
        <dsp:cNvSpPr/>
      </dsp:nvSpPr>
      <dsp:spPr>
        <a:xfrm>
          <a:off x="2662905" y="499170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充值退款</a:t>
          </a:r>
        </a:p>
      </dsp:txBody>
      <dsp:txXfrm>
        <a:off x="2662905" y="499170"/>
        <a:ext cx="768676" cy="234446"/>
      </dsp:txXfrm>
    </dsp:sp>
    <dsp:sp modelId="{A1C2AC34-8958-485F-8F27-5ED09C5D40E6}">
      <dsp:nvSpPr>
        <dsp:cNvPr id="0" name=""/>
        <dsp:cNvSpPr/>
      </dsp:nvSpPr>
      <dsp:spPr>
        <a:xfrm>
          <a:off x="3585317" y="168639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充值</a:t>
          </a:r>
        </a:p>
      </dsp:txBody>
      <dsp:txXfrm>
        <a:off x="3585317" y="168639"/>
        <a:ext cx="768676" cy="234446"/>
      </dsp:txXfrm>
    </dsp:sp>
    <dsp:sp modelId="{46707264-E6E9-4019-B6A4-AFF9C5394855}">
      <dsp:nvSpPr>
        <dsp:cNvPr id="0" name=""/>
        <dsp:cNvSpPr/>
      </dsp:nvSpPr>
      <dsp:spPr>
        <a:xfrm>
          <a:off x="3585317" y="499170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退款</a:t>
          </a:r>
        </a:p>
      </dsp:txBody>
      <dsp:txXfrm>
        <a:off x="3585317" y="499170"/>
        <a:ext cx="768676" cy="234446"/>
      </dsp:txXfrm>
    </dsp:sp>
    <dsp:sp modelId="{62D0D991-A280-4E44-8CE9-A91DEE63715C}">
      <dsp:nvSpPr>
        <dsp:cNvPr id="0" name=""/>
        <dsp:cNvSpPr/>
      </dsp:nvSpPr>
      <dsp:spPr>
        <a:xfrm>
          <a:off x="3585317" y="829701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数据写卡</a:t>
          </a:r>
        </a:p>
      </dsp:txBody>
      <dsp:txXfrm>
        <a:off x="3585317" y="829701"/>
        <a:ext cx="768676" cy="234446"/>
      </dsp:txXfrm>
    </dsp:sp>
    <dsp:sp modelId="{12FAAB74-3F06-4B9D-B0F4-AAAB7AA1C50A}">
      <dsp:nvSpPr>
        <dsp:cNvPr id="0" name=""/>
        <dsp:cNvSpPr/>
      </dsp:nvSpPr>
      <dsp:spPr>
        <a:xfrm>
          <a:off x="1740492" y="1656029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常用卡片操作</a:t>
          </a:r>
        </a:p>
      </dsp:txBody>
      <dsp:txXfrm>
        <a:off x="1740492" y="1656029"/>
        <a:ext cx="768676" cy="234446"/>
      </dsp:txXfrm>
    </dsp:sp>
    <dsp:sp modelId="{DA315522-D0DB-4074-9673-2B74E0FDAE59}">
      <dsp:nvSpPr>
        <dsp:cNvPr id="0" name=""/>
        <dsp:cNvSpPr/>
      </dsp:nvSpPr>
      <dsp:spPr>
        <a:xfrm>
          <a:off x="2662905" y="829701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读卡</a:t>
          </a:r>
        </a:p>
      </dsp:txBody>
      <dsp:txXfrm>
        <a:off x="2662905" y="829701"/>
        <a:ext cx="768676" cy="234446"/>
      </dsp:txXfrm>
    </dsp:sp>
    <dsp:sp modelId="{8D3A4291-8023-4F7C-907B-1B423AD53C5D}">
      <dsp:nvSpPr>
        <dsp:cNvPr id="0" name=""/>
        <dsp:cNvSpPr/>
      </dsp:nvSpPr>
      <dsp:spPr>
        <a:xfrm>
          <a:off x="2662905" y="1160232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发卡</a:t>
          </a:r>
        </a:p>
      </dsp:txBody>
      <dsp:txXfrm>
        <a:off x="2662905" y="1160232"/>
        <a:ext cx="768676" cy="234446"/>
      </dsp:txXfrm>
    </dsp:sp>
    <dsp:sp modelId="{D8633C41-F202-43C4-9A19-060A72BE7389}">
      <dsp:nvSpPr>
        <dsp:cNvPr id="0" name=""/>
        <dsp:cNvSpPr/>
      </dsp:nvSpPr>
      <dsp:spPr>
        <a:xfrm>
          <a:off x="2662905" y="1490763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挂失</a:t>
          </a:r>
        </a:p>
      </dsp:txBody>
      <dsp:txXfrm>
        <a:off x="2662905" y="1490763"/>
        <a:ext cx="768676" cy="234446"/>
      </dsp:txXfrm>
    </dsp:sp>
    <dsp:sp modelId="{62E16847-093D-430E-9A61-A1001DA176C3}">
      <dsp:nvSpPr>
        <dsp:cNvPr id="0" name=""/>
        <dsp:cNvSpPr/>
      </dsp:nvSpPr>
      <dsp:spPr>
        <a:xfrm>
          <a:off x="2662905" y="1821294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解挂</a:t>
          </a:r>
        </a:p>
      </dsp:txBody>
      <dsp:txXfrm>
        <a:off x="2662905" y="1821294"/>
        <a:ext cx="768676" cy="234446"/>
      </dsp:txXfrm>
    </dsp:sp>
    <dsp:sp modelId="{474687F5-D7F6-4305-B29C-196FA4FA5B0C}">
      <dsp:nvSpPr>
        <dsp:cNvPr id="0" name=""/>
        <dsp:cNvSpPr/>
      </dsp:nvSpPr>
      <dsp:spPr>
        <a:xfrm>
          <a:off x="2662905" y="2151825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补卡</a:t>
          </a:r>
        </a:p>
      </dsp:txBody>
      <dsp:txXfrm>
        <a:off x="2662905" y="2151825"/>
        <a:ext cx="768676" cy="234446"/>
      </dsp:txXfrm>
    </dsp:sp>
    <dsp:sp modelId="{3F15A080-A496-4D40-BF37-56D75A4F6D0E}">
      <dsp:nvSpPr>
        <dsp:cNvPr id="0" name=""/>
        <dsp:cNvSpPr/>
      </dsp:nvSpPr>
      <dsp:spPr>
        <a:xfrm>
          <a:off x="2662905" y="2482356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退卡</a:t>
          </a:r>
        </a:p>
      </dsp:txBody>
      <dsp:txXfrm>
        <a:off x="2662905" y="2482356"/>
        <a:ext cx="768676" cy="234446"/>
      </dsp:txXfrm>
    </dsp:sp>
    <dsp:sp modelId="{47620444-B85B-49C3-86BC-60241ACBA3FF}">
      <dsp:nvSpPr>
        <dsp:cNvPr id="0" name=""/>
        <dsp:cNvSpPr/>
      </dsp:nvSpPr>
      <dsp:spPr>
        <a:xfrm>
          <a:off x="1740492" y="3308684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卡故障处理</a:t>
          </a:r>
        </a:p>
      </dsp:txBody>
      <dsp:txXfrm>
        <a:off x="1740492" y="3308684"/>
        <a:ext cx="768676" cy="234446"/>
      </dsp:txXfrm>
    </dsp:sp>
    <dsp:sp modelId="{94DBB828-3B43-4787-A013-3E0924E07CC6}">
      <dsp:nvSpPr>
        <dsp:cNvPr id="0" name=""/>
        <dsp:cNvSpPr/>
      </dsp:nvSpPr>
      <dsp:spPr>
        <a:xfrm>
          <a:off x="2662905" y="2812887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换卡</a:t>
          </a:r>
        </a:p>
      </dsp:txBody>
      <dsp:txXfrm>
        <a:off x="2662905" y="2812887"/>
        <a:ext cx="768676" cy="234446"/>
      </dsp:txXfrm>
    </dsp:sp>
    <dsp:sp modelId="{E431C80E-08F5-4C5E-8431-5FD3B9BEAD20}">
      <dsp:nvSpPr>
        <dsp:cNvPr id="0" name=""/>
        <dsp:cNvSpPr/>
      </dsp:nvSpPr>
      <dsp:spPr>
        <a:xfrm>
          <a:off x="2662905" y="3143419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修卡</a:t>
          </a:r>
        </a:p>
      </dsp:txBody>
      <dsp:txXfrm>
        <a:off x="2662905" y="3143419"/>
        <a:ext cx="768676" cy="234446"/>
      </dsp:txXfrm>
    </dsp:sp>
    <dsp:sp modelId="{4242AE93-C6B2-4929-AF1D-671A2C0E764F}">
      <dsp:nvSpPr>
        <dsp:cNvPr id="0" name=""/>
        <dsp:cNvSpPr/>
      </dsp:nvSpPr>
      <dsp:spPr>
        <a:xfrm>
          <a:off x="2662905" y="3473950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回收卡</a:t>
          </a:r>
        </a:p>
      </dsp:txBody>
      <dsp:txXfrm>
        <a:off x="2662905" y="3473950"/>
        <a:ext cx="768676" cy="234446"/>
      </dsp:txXfrm>
    </dsp:sp>
    <dsp:sp modelId="{4BC0F748-B6A5-47BE-8CED-920C711E795D}">
      <dsp:nvSpPr>
        <dsp:cNvPr id="0" name=""/>
        <dsp:cNvSpPr/>
      </dsp:nvSpPr>
      <dsp:spPr>
        <a:xfrm>
          <a:off x="2662905" y="3804481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卡片问题诊断</a:t>
          </a:r>
        </a:p>
      </dsp:txBody>
      <dsp:txXfrm>
        <a:off x="2662905" y="3804481"/>
        <a:ext cx="768676" cy="234446"/>
      </dsp:txXfrm>
    </dsp:sp>
    <dsp:sp modelId="{AA4E2AA5-7574-4428-B5FD-DEDDA280E614}">
      <dsp:nvSpPr>
        <dsp:cNvPr id="0" name=""/>
        <dsp:cNvSpPr/>
      </dsp:nvSpPr>
      <dsp:spPr>
        <a:xfrm>
          <a:off x="1740492" y="3639215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功能卡管理</a:t>
          </a:r>
        </a:p>
      </dsp:txBody>
      <dsp:txXfrm>
        <a:off x="1740492" y="3639215"/>
        <a:ext cx="768676" cy="234446"/>
      </dsp:txXfrm>
    </dsp:sp>
    <dsp:sp modelId="{B9F810F6-30CF-466A-80E6-AEB740F54108}">
      <dsp:nvSpPr>
        <dsp:cNvPr id="0" name=""/>
        <dsp:cNvSpPr/>
      </dsp:nvSpPr>
      <dsp:spPr>
        <a:xfrm>
          <a:off x="1740492" y="4465543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批量操作</a:t>
          </a:r>
        </a:p>
      </dsp:txBody>
      <dsp:txXfrm>
        <a:off x="1740492" y="4465543"/>
        <a:ext cx="768676" cy="234446"/>
      </dsp:txXfrm>
    </dsp:sp>
    <dsp:sp modelId="{794651BA-1E84-4D33-9755-82C8F015D83F}">
      <dsp:nvSpPr>
        <dsp:cNvPr id="0" name=""/>
        <dsp:cNvSpPr/>
      </dsp:nvSpPr>
      <dsp:spPr>
        <a:xfrm>
          <a:off x="2662905" y="4135012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批量发卡</a:t>
          </a:r>
        </a:p>
      </dsp:txBody>
      <dsp:txXfrm>
        <a:off x="2662905" y="4135012"/>
        <a:ext cx="768676" cy="234446"/>
      </dsp:txXfrm>
    </dsp:sp>
    <dsp:sp modelId="{4945EFAB-4C46-43EC-A12A-B7BED2921DAE}">
      <dsp:nvSpPr>
        <dsp:cNvPr id="0" name=""/>
        <dsp:cNvSpPr/>
      </dsp:nvSpPr>
      <dsp:spPr>
        <a:xfrm>
          <a:off x="2662905" y="4465543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批量退卡</a:t>
          </a:r>
        </a:p>
      </dsp:txBody>
      <dsp:txXfrm>
        <a:off x="2662905" y="4465543"/>
        <a:ext cx="768676" cy="234446"/>
      </dsp:txXfrm>
    </dsp:sp>
    <dsp:sp modelId="{3B80BE48-B82A-4595-9F47-876785EEA9BE}">
      <dsp:nvSpPr>
        <dsp:cNvPr id="0" name=""/>
        <dsp:cNvSpPr/>
      </dsp:nvSpPr>
      <dsp:spPr>
        <a:xfrm>
          <a:off x="2662905" y="4796074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卡信息导入</a:t>
          </a:r>
        </a:p>
      </dsp:txBody>
      <dsp:txXfrm>
        <a:off x="2662905" y="4796074"/>
        <a:ext cx="768676" cy="234446"/>
      </dsp:txXfrm>
    </dsp:sp>
    <dsp:sp modelId="{F4D10406-3A1A-48ED-AF9A-FB2A2B1F137F}">
      <dsp:nvSpPr>
        <dsp:cNvPr id="0" name=""/>
        <dsp:cNvSpPr/>
      </dsp:nvSpPr>
      <dsp:spPr>
        <a:xfrm>
          <a:off x="1740492" y="5457136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卡片打印</a:t>
          </a:r>
        </a:p>
      </dsp:txBody>
      <dsp:txXfrm>
        <a:off x="1740492" y="5457136"/>
        <a:ext cx="768676" cy="234446"/>
      </dsp:txXfrm>
    </dsp:sp>
    <dsp:sp modelId="{18DAB2BB-2F43-47F2-B5D6-940E06D48993}">
      <dsp:nvSpPr>
        <dsp:cNvPr id="0" name=""/>
        <dsp:cNvSpPr/>
      </dsp:nvSpPr>
      <dsp:spPr>
        <a:xfrm>
          <a:off x="2662905" y="5126605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卡片版式设计</a:t>
          </a:r>
        </a:p>
      </dsp:txBody>
      <dsp:txXfrm>
        <a:off x="2662905" y="5126605"/>
        <a:ext cx="768676" cy="234446"/>
      </dsp:txXfrm>
    </dsp:sp>
    <dsp:sp modelId="{6884D5AB-7EDA-4738-BBCB-D5BBE987FC50}">
      <dsp:nvSpPr>
        <dsp:cNvPr id="0" name=""/>
        <dsp:cNvSpPr/>
      </dsp:nvSpPr>
      <dsp:spPr>
        <a:xfrm>
          <a:off x="2662905" y="5457136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卡片版式绑定</a:t>
          </a:r>
        </a:p>
      </dsp:txBody>
      <dsp:txXfrm>
        <a:off x="2662905" y="5457136"/>
        <a:ext cx="768676" cy="234446"/>
      </dsp:txXfrm>
    </dsp:sp>
    <dsp:sp modelId="{7F9D3176-77B6-4BF5-8F91-14F1C02D2C10}">
      <dsp:nvSpPr>
        <dsp:cNvPr id="0" name=""/>
        <dsp:cNvSpPr/>
      </dsp:nvSpPr>
      <dsp:spPr>
        <a:xfrm>
          <a:off x="2662905" y="5787667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卡片打印</a:t>
          </a:r>
        </a:p>
      </dsp:txBody>
      <dsp:txXfrm>
        <a:off x="2662905" y="5787667"/>
        <a:ext cx="768676" cy="234446"/>
      </dsp:txXfrm>
    </dsp:sp>
    <dsp:sp modelId="{6E8C2689-D587-43D9-8479-83913D9219BA}">
      <dsp:nvSpPr>
        <dsp:cNvPr id="0" name=""/>
        <dsp:cNvSpPr/>
      </dsp:nvSpPr>
      <dsp:spPr>
        <a:xfrm>
          <a:off x="1740492" y="6283464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数据报表</a:t>
          </a:r>
        </a:p>
      </dsp:txBody>
      <dsp:txXfrm>
        <a:off x="1740492" y="6283464"/>
        <a:ext cx="768676" cy="234446"/>
      </dsp:txXfrm>
    </dsp:sp>
    <dsp:sp modelId="{0E0BD897-A1F3-4AE9-8582-5FBBB1E865BA}">
      <dsp:nvSpPr>
        <dsp:cNvPr id="0" name=""/>
        <dsp:cNvSpPr/>
      </dsp:nvSpPr>
      <dsp:spPr>
        <a:xfrm>
          <a:off x="2662905" y="6118198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卡片操作统计表</a:t>
          </a:r>
        </a:p>
      </dsp:txBody>
      <dsp:txXfrm>
        <a:off x="2662905" y="6118198"/>
        <a:ext cx="768676" cy="234446"/>
      </dsp:txXfrm>
    </dsp:sp>
    <dsp:sp modelId="{258ACA0E-7ADC-4AE9-89F3-CACD77AFFC07}">
      <dsp:nvSpPr>
        <dsp:cNvPr id="0" name=""/>
        <dsp:cNvSpPr/>
      </dsp:nvSpPr>
      <dsp:spPr>
        <a:xfrm>
          <a:off x="2662905" y="6448729"/>
          <a:ext cx="768676" cy="2344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卡片操作明细表</a:t>
          </a:r>
        </a:p>
      </dsp:txBody>
      <dsp:txXfrm>
        <a:off x="2662905" y="6448729"/>
        <a:ext cx="768676" cy="23444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3DB54B-B758-46A9-A3D3-38B3F3A7A99F}">
      <dsp:nvSpPr>
        <dsp:cNvPr id="0" name=""/>
        <dsp:cNvSpPr/>
      </dsp:nvSpPr>
      <dsp:spPr>
        <a:xfrm>
          <a:off x="1666645" y="1819244"/>
          <a:ext cx="174237" cy="11238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7118" y="0"/>
              </a:lnTo>
              <a:lnTo>
                <a:pt x="87118" y="1123828"/>
              </a:lnTo>
              <a:lnTo>
                <a:pt x="174237" y="112382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CD2A69-C67A-4E5D-B868-21B649E91DEB}">
      <dsp:nvSpPr>
        <dsp:cNvPr id="0" name=""/>
        <dsp:cNvSpPr/>
      </dsp:nvSpPr>
      <dsp:spPr>
        <a:xfrm>
          <a:off x="2712067" y="2568463"/>
          <a:ext cx="174237" cy="187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7118" y="0"/>
              </a:lnTo>
              <a:lnTo>
                <a:pt x="87118" y="187304"/>
              </a:lnTo>
              <a:lnTo>
                <a:pt x="174237" y="1873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91D1C7-AA8C-46BD-BAE2-FE1EE4069D83}">
      <dsp:nvSpPr>
        <dsp:cNvPr id="0" name=""/>
        <dsp:cNvSpPr/>
      </dsp:nvSpPr>
      <dsp:spPr>
        <a:xfrm>
          <a:off x="2712067" y="2381159"/>
          <a:ext cx="174237" cy="187304"/>
        </a:xfrm>
        <a:custGeom>
          <a:avLst/>
          <a:gdLst/>
          <a:ahLst/>
          <a:cxnLst/>
          <a:rect l="0" t="0" r="0" b="0"/>
          <a:pathLst>
            <a:path>
              <a:moveTo>
                <a:pt x="0" y="187304"/>
              </a:moveTo>
              <a:lnTo>
                <a:pt x="87118" y="187304"/>
              </a:lnTo>
              <a:lnTo>
                <a:pt x="87118" y="0"/>
              </a:lnTo>
              <a:lnTo>
                <a:pt x="174237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A0C339-23D2-4319-92DA-3B33499A1D5E}">
      <dsp:nvSpPr>
        <dsp:cNvPr id="0" name=""/>
        <dsp:cNvSpPr/>
      </dsp:nvSpPr>
      <dsp:spPr>
        <a:xfrm>
          <a:off x="1666645" y="1819244"/>
          <a:ext cx="174237" cy="7492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7118" y="0"/>
              </a:lnTo>
              <a:lnTo>
                <a:pt x="87118" y="749219"/>
              </a:lnTo>
              <a:lnTo>
                <a:pt x="174237" y="7492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A67F61-C241-4DB6-8DFA-4AE137E3EAE6}">
      <dsp:nvSpPr>
        <dsp:cNvPr id="0" name=""/>
        <dsp:cNvSpPr/>
      </dsp:nvSpPr>
      <dsp:spPr>
        <a:xfrm>
          <a:off x="2712067" y="1819244"/>
          <a:ext cx="174237" cy="187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7118" y="0"/>
              </a:lnTo>
              <a:lnTo>
                <a:pt x="87118" y="187304"/>
              </a:lnTo>
              <a:lnTo>
                <a:pt x="174237" y="1873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825F0B-A40F-4A19-A767-FB7D6239F7E5}">
      <dsp:nvSpPr>
        <dsp:cNvPr id="0" name=""/>
        <dsp:cNvSpPr/>
      </dsp:nvSpPr>
      <dsp:spPr>
        <a:xfrm>
          <a:off x="2712067" y="1631939"/>
          <a:ext cx="174237" cy="187304"/>
        </a:xfrm>
        <a:custGeom>
          <a:avLst/>
          <a:gdLst/>
          <a:ahLst/>
          <a:cxnLst/>
          <a:rect l="0" t="0" r="0" b="0"/>
          <a:pathLst>
            <a:path>
              <a:moveTo>
                <a:pt x="0" y="187304"/>
              </a:moveTo>
              <a:lnTo>
                <a:pt x="87118" y="187304"/>
              </a:lnTo>
              <a:lnTo>
                <a:pt x="87118" y="0"/>
              </a:lnTo>
              <a:lnTo>
                <a:pt x="174237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36EED4-9D8C-42D9-AB1E-38AED1C44A08}">
      <dsp:nvSpPr>
        <dsp:cNvPr id="0" name=""/>
        <dsp:cNvSpPr/>
      </dsp:nvSpPr>
      <dsp:spPr>
        <a:xfrm>
          <a:off x="1666645" y="1773524"/>
          <a:ext cx="1742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74237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4ACB8C-F1D1-4B3B-B226-CF924F84E090}">
      <dsp:nvSpPr>
        <dsp:cNvPr id="0" name=""/>
        <dsp:cNvSpPr/>
      </dsp:nvSpPr>
      <dsp:spPr>
        <a:xfrm>
          <a:off x="1666645" y="1070025"/>
          <a:ext cx="174237" cy="749219"/>
        </a:xfrm>
        <a:custGeom>
          <a:avLst/>
          <a:gdLst/>
          <a:ahLst/>
          <a:cxnLst/>
          <a:rect l="0" t="0" r="0" b="0"/>
          <a:pathLst>
            <a:path>
              <a:moveTo>
                <a:pt x="0" y="749219"/>
              </a:moveTo>
              <a:lnTo>
                <a:pt x="87118" y="749219"/>
              </a:lnTo>
              <a:lnTo>
                <a:pt x="87118" y="0"/>
              </a:lnTo>
              <a:lnTo>
                <a:pt x="17423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F1CFC3-9E9A-4B6E-8D40-4A68A495E44D}">
      <dsp:nvSpPr>
        <dsp:cNvPr id="0" name=""/>
        <dsp:cNvSpPr/>
      </dsp:nvSpPr>
      <dsp:spPr>
        <a:xfrm>
          <a:off x="2712067" y="695415"/>
          <a:ext cx="174237" cy="5619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7118" y="0"/>
              </a:lnTo>
              <a:lnTo>
                <a:pt x="87118" y="561914"/>
              </a:lnTo>
              <a:lnTo>
                <a:pt x="174237" y="56191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67894F-3D6F-4EF3-BA72-2D7D6F3F94AB}">
      <dsp:nvSpPr>
        <dsp:cNvPr id="0" name=""/>
        <dsp:cNvSpPr/>
      </dsp:nvSpPr>
      <dsp:spPr>
        <a:xfrm>
          <a:off x="2712067" y="695415"/>
          <a:ext cx="174237" cy="187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7118" y="0"/>
              </a:lnTo>
              <a:lnTo>
                <a:pt x="87118" y="187304"/>
              </a:lnTo>
              <a:lnTo>
                <a:pt x="174237" y="1873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4AED1F-EF90-4813-B90D-988F78FEE36E}">
      <dsp:nvSpPr>
        <dsp:cNvPr id="0" name=""/>
        <dsp:cNvSpPr/>
      </dsp:nvSpPr>
      <dsp:spPr>
        <a:xfrm>
          <a:off x="2712067" y="508111"/>
          <a:ext cx="174237" cy="187304"/>
        </a:xfrm>
        <a:custGeom>
          <a:avLst/>
          <a:gdLst/>
          <a:ahLst/>
          <a:cxnLst/>
          <a:rect l="0" t="0" r="0" b="0"/>
          <a:pathLst>
            <a:path>
              <a:moveTo>
                <a:pt x="0" y="187304"/>
              </a:moveTo>
              <a:lnTo>
                <a:pt x="87118" y="187304"/>
              </a:lnTo>
              <a:lnTo>
                <a:pt x="87118" y="0"/>
              </a:lnTo>
              <a:lnTo>
                <a:pt x="174237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CDDEA5-AF7C-4ADA-99B5-CFCFC83A6247}">
      <dsp:nvSpPr>
        <dsp:cNvPr id="0" name=""/>
        <dsp:cNvSpPr/>
      </dsp:nvSpPr>
      <dsp:spPr>
        <a:xfrm>
          <a:off x="2712067" y="133501"/>
          <a:ext cx="174237" cy="561914"/>
        </a:xfrm>
        <a:custGeom>
          <a:avLst/>
          <a:gdLst/>
          <a:ahLst/>
          <a:cxnLst/>
          <a:rect l="0" t="0" r="0" b="0"/>
          <a:pathLst>
            <a:path>
              <a:moveTo>
                <a:pt x="0" y="561914"/>
              </a:moveTo>
              <a:lnTo>
                <a:pt x="87118" y="561914"/>
              </a:lnTo>
              <a:lnTo>
                <a:pt x="87118" y="0"/>
              </a:lnTo>
              <a:lnTo>
                <a:pt x="174237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07D7E4-4E22-49E0-B886-6431C317D28F}">
      <dsp:nvSpPr>
        <dsp:cNvPr id="0" name=""/>
        <dsp:cNvSpPr/>
      </dsp:nvSpPr>
      <dsp:spPr>
        <a:xfrm>
          <a:off x="1666645" y="695415"/>
          <a:ext cx="174237" cy="1123828"/>
        </a:xfrm>
        <a:custGeom>
          <a:avLst/>
          <a:gdLst/>
          <a:ahLst/>
          <a:cxnLst/>
          <a:rect l="0" t="0" r="0" b="0"/>
          <a:pathLst>
            <a:path>
              <a:moveTo>
                <a:pt x="0" y="1123828"/>
              </a:moveTo>
              <a:lnTo>
                <a:pt x="87118" y="1123828"/>
              </a:lnTo>
              <a:lnTo>
                <a:pt x="87118" y="0"/>
              </a:lnTo>
              <a:lnTo>
                <a:pt x="17423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955D37-E6F6-410B-9D51-F16215A40AC2}">
      <dsp:nvSpPr>
        <dsp:cNvPr id="0" name=""/>
        <dsp:cNvSpPr/>
      </dsp:nvSpPr>
      <dsp:spPr>
        <a:xfrm>
          <a:off x="795460" y="1686388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教师服务平台</a:t>
          </a:r>
        </a:p>
      </dsp:txBody>
      <dsp:txXfrm>
        <a:off x="795460" y="1686388"/>
        <a:ext cx="871185" cy="265711"/>
      </dsp:txXfrm>
    </dsp:sp>
    <dsp:sp modelId="{5068EC5B-2F85-4642-AD5C-23B5973DC4DE}">
      <dsp:nvSpPr>
        <dsp:cNvPr id="0" name=""/>
        <dsp:cNvSpPr/>
      </dsp:nvSpPr>
      <dsp:spPr>
        <a:xfrm>
          <a:off x="1840882" y="562560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任务清单</a:t>
          </a:r>
        </a:p>
      </dsp:txBody>
      <dsp:txXfrm>
        <a:off x="1840882" y="562560"/>
        <a:ext cx="871185" cy="265711"/>
      </dsp:txXfrm>
    </dsp:sp>
    <dsp:sp modelId="{AEF58413-AEC1-43AF-8D25-2B51901F6E88}">
      <dsp:nvSpPr>
        <dsp:cNvPr id="0" name=""/>
        <dsp:cNvSpPr/>
      </dsp:nvSpPr>
      <dsp:spPr>
        <a:xfrm>
          <a:off x="2886304" y="645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任务管理</a:t>
          </a:r>
        </a:p>
      </dsp:txBody>
      <dsp:txXfrm>
        <a:off x="2886304" y="645"/>
        <a:ext cx="871185" cy="265711"/>
      </dsp:txXfrm>
    </dsp:sp>
    <dsp:sp modelId="{F44CEBF5-9D43-4746-A334-4DDDE4025F5B}">
      <dsp:nvSpPr>
        <dsp:cNvPr id="0" name=""/>
        <dsp:cNvSpPr/>
      </dsp:nvSpPr>
      <dsp:spPr>
        <a:xfrm>
          <a:off x="2886304" y="375255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当前任务</a:t>
          </a:r>
        </a:p>
      </dsp:txBody>
      <dsp:txXfrm>
        <a:off x="2886304" y="375255"/>
        <a:ext cx="871185" cy="265711"/>
      </dsp:txXfrm>
    </dsp:sp>
    <dsp:sp modelId="{6E314B2E-36BD-486D-A213-29DEFA3747C6}">
      <dsp:nvSpPr>
        <dsp:cNvPr id="0" name=""/>
        <dsp:cNvSpPr/>
      </dsp:nvSpPr>
      <dsp:spPr>
        <a:xfrm>
          <a:off x="2886304" y="749864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历史任务</a:t>
          </a:r>
        </a:p>
      </dsp:txBody>
      <dsp:txXfrm>
        <a:off x="2886304" y="749864"/>
        <a:ext cx="871185" cy="265711"/>
      </dsp:txXfrm>
    </dsp:sp>
    <dsp:sp modelId="{E86F7DC8-7CB5-4C46-99DF-6336CD60CEFA}">
      <dsp:nvSpPr>
        <dsp:cNvPr id="0" name=""/>
        <dsp:cNvSpPr/>
      </dsp:nvSpPr>
      <dsp:spPr>
        <a:xfrm>
          <a:off x="2886304" y="1124474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任务设置</a:t>
          </a:r>
        </a:p>
      </dsp:txBody>
      <dsp:txXfrm>
        <a:off x="2886304" y="1124474"/>
        <a:ext cx="871185" cy="265711"/>
      </dsp:txXfrm>
    </dsp:sp>
    <dsp:sp modelId="{B00209B2-FE8A-47D7-A9AB-C2E9F97C0F35}">
      <dsp:nvSpPr>
        <dsp:cNvPr id="0" name=""/>
        <dsp:cNvSpPr/>
      </dsp:nvSpPr>
      <dsp:spPr>
        <a:xfrm>
          <a:off x="1840882" y="937169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校园</a:t>
          </a:r>
          <a:r>
            <a:rPr lang="en-US" altLang="en-US" sz="800" kern="1200"/>
            <a:t>OA</a:t>
          </a:r>
          <a:endParaRPr lang="zh-CN" altLang="en-US" sz="800" kern="1200"/>
        </a:p>
      </dsp:txBody>
      <dsp:txXfrm>
        <a:off x="1840882" y="937169"/>
        <a:ext cx="871185" cy="265711"/>
      </dsp:txXfrm>
    </dsp:sp>
    <dsp:sp modelId="{5158FD13-7210-4021-8B8C-383865AC10FD}">
      <dsp:nvSpPr>
        <dsp:cNvPr id="0" name=""/>
        <dsp:cNvSpPr/>
      </dsp:nvSpPr>
      <dsp:spPr>
        <a:xfrm>
          <a:off x="1840882" y="1686388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消息公告</a:t>
          </a:r>
        </a:p>
      </dsp:txBody>
      <dsp:txXfrm>
        <a:off x="1840882" y="1686388"/>
        <a:ext cx="871185" cy="265711"/>
      </dsp:txXfrm>
    </dsp:sp>
    <dsp:sp modelId="{134D122E-548C-48E2-A62E-81C5BDB08EF5}">
      <dsp:nvSpPr>
        <dsp:cNvPr id="0" name=""/>
        <dsp:cNvSpPr/>
      </dsp:nvSpPr>
      <dsp:spPr>
        <a:xfrm>
          <a:off x="2886304" y="1499084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消息公告查询</a:t>
          </a:r>
        </a:p>
      </dsp:txBody>
      <dsp:txXfrm>
        <a:off x="2886304" y="1499084"/>
        <a:ext cx="871185" cy="265711"/>
      </dsp:txXfrm>
    </dsp:sp>
    <dsp:sp modelId="{3DFEBEA5-7515-4226-8ECD-88A41A91C3CB}">
      <dsp:nvSpPr>
        <dsp:cNvPr id="0" name=""/>
        <dsp:cNvSpPr/>
      </dsp:nvSpPr>
      <dsp:spPr>
        <a:xfrm>
          <a:off x="2886304" y="1873693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消息</a:t>
          </a:r>
        </a:p>
      </dsp:txBody>
      <dsp:txXfrm>
        <a:off x="2886304" y="1873693"/>
        <a:ext cx="871185" cy="265711"/>
      </dsp:txXfrm>
    </dsp:sp>
    <dsp:sp modelId="{3F7F166B-5ECF-4D9F-93B0-6E04EC3A14B6}">
      <dsp:nvSpPr>
        <dsp:cNvPr id="0" name=""/>
        <dsp:cNvSpPr/>
      </dsp:nvSpPr>
      <dsp:spPr>
        <a:xfrm>
          <a:off x="1840882" y="2435608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通信录</a:t>
          </a:r>
        </a:p>
      </dsp:txBody>
      <dsp:txXfrm>
        <a:off x="1840882" y="2435608"/>
        <a:ext cx="871185" cy="265711"/>
      </dsp:txXfrm>
    </dsp:sp>
    <dsp:sp modelId="{2B04A29B-F483-4B08-8B92-6A08410C91E2}">
      <dsp:nvSpPr>
        <dsp:cNvPr id="0" name=""/>
        <dsp:cNvSpPr/>
      </dsp:nvSpPr>
      <dsp:spPr>
        <a:xfrm>
          <a:off x="2886304" y="2248303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个人通信信息管理</a:t>
          </a:r>
        </a:p>
      </dsp:txBody>
      <dsp:txXfrm>
        <a:off x="2886304" y="2248303"/>
        <a:ext cx="871185" cy="265711"/>
      </dsp:txXfrm>
    </dsp:sp>
    <dsp:sp modelId="{1FD781A5-9964-429D-A21D-284D6648404F}">
      <dsp:nvSpPr>
        <dsp:cNvPr id="0" name=""/>
        <dsp:cNvSpPr/>
      </dsp:nvSpPr>
      <dsp:spPr>
        <a:xfrm>
          <a:off x="2886304" y="2622913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通信录查询</a:t>
          </a:r>
        </a:p>
      </dsp:txBody>
      <dsp:txXfrm>
        <a:off x="2886304" y="2622913"/>
        <a:ext cx="871185" cy="265711"/>
      </dsp:txXfrm>
    </dsp:sp>
    <dsp:sp modelId="{413667B7-AB5B-4842-9C69-6879CBB007C8}">
      <dsp:nvSpPr>
        <dsp:cNvPr id="0" name=""/>
        <dsp:cNvSpPr/>
      </dsp:nvSpPr>
      <dsp:spPr>
        <a:xfrm>
          <a:off x="1840882" y="2810217"/>
          <a:ext cx="871185" cy="2657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自助服务</a:t>
          </a:r>
        </a:p>
      </dsp:txBody>
      <dsp:txXfrm>
        <a:off x="1840882" y="2810217"/>
        <a:ext cx="871185" cy="265711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CC2700-014F-4D77-BA12-C6DFEC776DE0}">
      <dsp:nvSpPr>
        <dsp:cNvPr id="0" name=""/>
        <dsp:cNvSpPr/>
      </dsp:nvSpPr>
      <dsp:spPr>
        <a:xfrm>
          <a:off x="2984245" y="7819372"/>
          <a:ext cx="187858" cy="8077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807790"/>
              </a:lnTo>
              <a:lnTo>
                <a:pt x="187858" y="80779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3CB150-EFCD-4CF2-ADAA-30A5882E4970}">
      <dsp:nvSpPr>
        <dsp:cNvPr id="0" name=""/>
        <dsp:cNvSpPr/>
      </dsp:nvSpPr>
      <dsp:spPr>
        <a:xfrm>
          <a:off x="2984245" y="7819372"/>
          <a:ext cx="187858" cy="4038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403895"/>
              </a:lnTo>
              <a:lnTo>
                <a:pt x="187858" y="4038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FEF7BA-A0AC-43F1-AD0F-5499B0D457FC}">
      <dsp:nvSpPr>
        <dsp:cNvPr id="0" name=""/>
        <dsp:cNvSpPr/>
      </dsp:nvSpPr>
      <dsp:spPr>
        <a:xfrm>
          <a:off x="2984245" y="7773652"/>
          <a:ext cx="1878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7858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404388-0D9D-4AEA-BC9C-CF49C6420A00}">
      <dsp:nvSpPr>
        <dsp:cNvPr id="0" name=""/>
        <dsp:cNvSpPr/>
      </dsp:nvSpPr>
      <dsp:spPr>
        <a:xfrm>
          <a:off x="2984245" y="7415477"/>
          <a:ext cx="187858" cy="403895"/>
        </a:xfrm>
        <a:custGeom>
          <a:avLst/>
          <a:gdLst/>
          <a:ahLst/>
          <a:cxnLst/>
          <a:rect l="0" t="0" r="0" b="0"/>
          <a:pathLst>
            <a:path>
              <a:moveTo>
                <a:pt x="0" y="403895"/>
              </a:moveTo>
              <a:lnTo>
                <a:pt x="93929" y="403895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DB9DF7-86D7-4D74-8A88-CCDEDB69A6FA}">
      <dsp:nvSpPr>
        <dsp:cNvPr id="0" name=""/>
        <dsp:cNvSpPr/>
      </dsp:nvSpPr>
      <dsp:spPr>
        <a:xfrm>
          <a:off x="2984245" y="7011582"/>
          <a:ext cx="187858" cy="807790"/>
        </a:xfrm>
        <a:custGeom>
          <a:avLst/>
          <a:gdLst/>
          <a:ahLst/>
          <a:cxnLst/>
          <a:rect l="0" t="0" r="0" b="0"/>
          <a:pathLst>
            <a:path>
              <a:moveTo>
                <a:pt x="0" y="807790"/>
              </a:moveTo>
              <a:lnTo>
                <a:pt x="93929" y="807790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3B5B2D-91DC-4147-BD1E-D5ACA898C3D4}">
      <dsp:nvSpPr>
        <dsp:cNvPr id="0" name=""/>
        <dsp:cNvSpPr/>
      </dsp:nvSpPr>
      <dsp:spPr>
        <a:xfrm>
          <a:off x="1857095" y="4386262"/>
          <a:ext cx="187858" cy="3433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3433110"/>
              </a:lnTo>
              <a:lnTo>
                <a:pt x="187858" y="34331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BE7301-5D56-4435-9DEB-8C44B14E5A53}">
      <dsp:nvSpPr>
        <dsp:cNvPr id="0" name=""/>
        <dsp:cNvSpPr/>
      </dsp:nvSpPr>
      <dsp:spPr>
        <a:xfrm>
          <a:off x="2984245" y="5597948"/>
          <a:ext cx="187858" cy="1009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1009738"/>
              </a:lnTo>
              <a:lnTo>
                <a:pt x="187858" y="10097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5C7D0B-C757-42B1-B5C3-07B6E03D17B8}">
      <dsp:nvSpPr>
        <dsp:cNvPr id="0" name=""/>
        <dsp:cNvSpPr/>
      </dsp:nvSpPr>
      <dsp:spPr>
        <a:xfrm>
          <a:off x="2984245" y="5597948"/>
          <a:ext cx="187858" cy="6058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605843"/>
              </a:lnTo>
              <a:lnTo>
                <a:pt x="187858" y="60584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F54579-9C1F-41AD-BEA3-8A5085813A34}">
      <dsp:nvSpPr>
        <dsp:cNvPr id="0" name=""/>
        <dsp:cNvSpPr/>
      </dsp:nvSpPr>
      <dsp:spPr>
        <a:xfrm>
          <a:off x="2984245" y="5597948"/>
          <a:ext cx="187858" cy="2019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201947"/>
              </a:lnTo>
              <a:lnTo>
                <a:pt x="187858" y="2019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2123B1-3C5E-4239-9932-45E194E4D651}">
      <dsp:nvSpPr>
        <dsp:cNvPr id="0" name=""/>
        <dsp:cNvSpPr/>
      </dsp:nvSpPr>
      <dsp:spPr>
        <a:xfrm>
          <a:off x="2984245" y="5396000"/>
          <a:ext cx="187858" cy="201947"/>
        </a:xfrm>
        <a:custGeom>
          <a:avLst/>
          <a:gdLst/>
          <a:ahLst/>
          <a:cxnLst/>
          <a:rect l="0" t="0" r="0" b="0"/>
          <a:pathLst>
            <a:path>
              <a:moveTo>
                <a:pt x="0" y="201947"/>
              </a:moveTo>
              <a:lnTo>
                <a:pt x="93929" y="201947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DD9987-A5DE-4B1E-A86E-9902896209A3}">
      <dsp:nvSpPr>
        <dsp:cNvPr id="0" name=""/>
        <dsp:cNvSpPr/>
      </dsp:nvSpPr>
      <dsp:spPr>
        <a:xfrm>
          <a:off x="2984245" y="4992105"/>
          <a:ext cx="187858" cy="605843"/>
        </a:xfrm>
        <a:custGeom>
          <a:avLst/>
          <a:gdLst/>
          <a:ahLst/>
          <a:cxnLst/>
          <a:rect l="0" t="0" r="0" b="0"/>
          <a:pathLst>
            <a:path>
              <a:moveTo>
                <a:pt x="0" y="605843"/>
              </a:moveTo>
              <a:lnTo>
                <a:pt x="93929" y="605843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4FE0A8-5B07-4436-8163-FE07042A6D12}">
      <dsp:nvSpPr>
        <dsp:cNvPr id="0" name=""/>
        <dsp:cNvSpPr/>
      </dsp:nvSpPr>
      <dsp:spPr>
        <a:xfrm>
          <a:off x="2984245" y="4588210"/>
          <a:ext cx="187858" cy="1009738"/>
        </a:xfrm>
        <a:custGeom>
          <a:avLst/>
          <a:gdLst/>
          <a:ahLst/>
          <a:cxnLst/>
          <a:rect l="0" t="0" r="0" b="0"/>
          <a:pathLst>
            <a:path>
              <a:moveTo>
                <a:pt x="0" y="1009738"/>
              </a:moveTo>
              <a:lnTo>
                <a:pt x="93929" y="1009738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3C2F0F-4E62-42FF-A1A4-5EB9E9C6C12B}">
      <dsp:nvSpPr>
        <dsp:cNvPr id="0" name=""/>
        <dsp:cNvSpPr/>
      </dsp:nvSpPr>
      <dsp:spPr>
        <a:xfrm>
          <a:off x="1857095" y="4386262"/>
          <a:ext cx="187858" cy="1211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1211686"/>
              </a:lnTo>
              <a:lnTo>
                <a:pt x="187858" y="12116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688ED3-E0C4-40EE-9DEC-C8CB753DE927}">
      <dsp:nvSpPr>
        <dsp:cNvPr id="0" name=""/>
        <dsp:cNvSpPr/>
      </dsp:nvSpPr>
      <dsp:spPr>
        <a:xfrm>
          <a:off x="2984245" y="3780419"/>
          <a:ext cx="187858" cy="4038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403895"/>
              </a:lnTo>
              <a:lnTo>
                <a:pt x="187858" y="4038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307AE3-B3D5-4002-B2C0-A926BC9F31E8}">
      <dsp:nvSpPr>
        <dsp:cNvPr id="0" name=""/>
        <dsp:cNvSpPr/>
      </dsp:nvSpPr>
      <dsp:spPr>
        <a:xfrm>
          <a:off x="2984245" y="3734699"/>
          <a:ext cx="1878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7858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D014D9-9501-4661-B7DB-EF9A601153FF}">
      <dsp:nvSpPr>
        <dsp:cNvPr id="0" name=""/>
        <dsp:cNvSpPr/>
      </dsp:nvSpPr>
      <dsp:spPr>
        <a:xfrm>
          <a:off x="2984245" y="3376524"/>
          <a:ext cx="187858" cy="403895"/>
        </a:xfrm>
        <a:custGeom>
          <a:avLst/>
          <a:gdLst/>
          <a:ahLst/>
          <a:cxnLst/>
          <a:rect l="0" t="0" r="0" b="0"/>
          <a:pathLst>
            <a:path>
              <a:moveTo>
                <a:pt x="0" y="403895"/>
              </a:moveTo>
              <a:lnTo>
                <a:pt x="93929" y="403895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BAB281-49F9-4AC5-9EC1-48F40255172E}">
      <dsp:nvSpPr>
        <dsp:cNvPr id="0" name=""/>
        <dsp:cNvSpPr/>
      </dsp:nvSpPr>
      <dsp:spPr>
        <a:xfrm>
          <a:off x="1857095" y="3780419"/>
          <a:ext cx="187858" cy="605843"/>
        </a:xfrm>
        <a:custGeom>
          <a:avLst/>
          <a:gdLst/>
          <a:ahLst/>
          <a:cxnLst/>
          <a:rect l="0" t="0" r="0" b="0"/>
          <a:pathLst>
            <a:path>
              <a:moveTo>
                <a:pt x="0" y="605843"/>
              </a:moveTo>
              <a:lnTo>
                <a:pt x="93929" y="605843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BD295-1E6D-4EC3-8126-5BA4F30F2AF0}">
      <dsp:nvSpPr>
        <dsp:cNvPr id="0" name=""/>
        <dsp:cNvSpPr/>
      </dsp:nvSpPr>
      <dsp:spPr>
        <a:xfrm>
          <a:off x="2984245" y="2568733"/>
          <a:ext cx="187858" cy="4038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403895"/>
              </a:lnTo>
              <a:lnTo>
                <a:pt x="187858" y="4038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7AD783-4E65-4B8E-A995-825EFB211B1E}">
      <dsp:nvSpPr>
        <dsp:cNvPr id="0" name=""/>
        <dsp:cNvSpPr/>
      </dsp:nvSpPr>
      <dsp:spPr>
        <a:xfrm>
          <a:off x="2984245" y="2523013"/>
          <a:ext cx="1878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7858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DDEDBB-A1BC-4D8E-BDA0-DA77DA6116ED}">
      <dsp:nvSpPr>
        <dsp:cNvPr id="0" name=""/>
        <dsp:cNvSpPr/>
      </dsp:nvSpPr>
      <dsp:spPr>
        <a:xfrm>
          <a:off x="2984245" y="2164838"/>
          <a:ext cx="187858" cy="403895"/>
        </a:xfrm>
        <a:custGeom>
          <a:avLst/>
          <a:gdLst/>
          <a:ahLst/>
          <a:cxnLst/>
          <a:rect l="0" t="0" r="0" b="0"/>
          <a:pathLst>
            <a:path>
              <a:moveTo>
                <a:pt x="0" y="403895"/>
              </a:moveTo>
              <a:lnTo>
                <a:pt x="93929" y="403895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90D6A1-3DD5-48A9-8E57-04FE8F74C4AE}">
      <dsp:nvSpPr>
        <dsp:cNvPr id="0" name=""/>
        <dsp:cNvSpPr/>
      </dsp:nvSpPr>
      <dsp:spPr>
        <a:xfrm>
          <a:off x="1857095" y="2568733"/>
          <a:ext cx="187858" cy="1817529"/>
        </a:xfrm>
        <a:custGeom>
          <a:avLst/>
          <a:gdLst/>
          <a:ahLst/>
          <a:cxnLst/>
          <a:rect l="0" t="0" r="0" b="0"/>
          <a:pathLst>
            <a:path>
              <a:moveTo>
                <a:pt x="0" y="1817529"/>
              </a:moveTo>
              <a:lnTo>
                <a:pt x="93929" y="1817529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6D6108-682F-47C4-9314-3A8FF9B7D353}">
      <dsp:nvSpPr>
        <dsp:cNvPr id="0" name=""/>
        <dsp:cNvSpPr/>
      </dsp:nvSpPr>
      <dsp:spPr>
        <a:xfrm>
          <a:off x="2984245" y="953152"/>
          <a:ext cx="187858" cy="8077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807790"/>
              </a:lnTo>
              <a:lnTo>
                <a:pt x="187858" y="80779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119303-7C44-4E1C-BE67-72F034D1FE36}">
      <dsp:nvSpPr>
        <dsp:cNvPr id="0" name=""/>
        <dsp:cNvSpPr/>
      </dsp:nvSpPr>
      <dsp:spPr>
        <a:xfrm>
          <a:off x="2984245" y="953152"/>
          <a:ext cx="187858" cy="4038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29" y="0"/>
              </a:lnTo>
              <a:lnTo>
                <a:pt x="93929" y="403895"/>
              </a:lnTo>
              <a:lnTo>
                <a:pt x="187858" y="4038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BFEF29-DACA-40B9-BB6B-86BD2C0CCC17}">
      <dsp:nvSpPr>
        <dsp:cNvPr id="0" name=""/>
        <dsp:cNvSpPr/>
      </dsp:nvSpPr>
      <dsp:spPr>
        <a:xfrm>
          <a:off x="2984245" y="907432"/>
          <a:ext cx="1878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7858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4909-7D9E-485E-8F0E-050647217015}">
      <dsp:nvSpPr>
        <dsp:cNvPr id="0" name=""/>
        <dsp:cNvSpPr/>
      </dsp:nvSpPr>
      <dsp:spPr>
        <a:xfrm>
          <a:off x="2984245" y="549256"/>
          <a:ext cx="187858" cy="403895"/>
        </a:xfrm>
        <a:custGeom>
          <a:avLst/>
          <a:gdLst/>
          <a:ahLst/>
          <a:cxnLst/>
          <a:rect l="0" t="0" r="0" b="0"/>
          <a:pathLst>
            <a:path>
              <a:moveTo>
                <a:pt x="0" y="403895"/>
              </a:moveTo>
              <a:lnTo>
                <a:pt x="93929" y="403895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38832B-7846-4552-8B70-6925C4928B6A}">
      <dsp:nvSpPr>
        <dsp:cNvPr id="0" name=""/>
        <dsp:cNvSpPr/>
      </dsp:nvSpPr>
      <dsp:spPr>
        <a:xfrm>
          <a:off x="2984245" y="145361"/>
          <a:ext cx="187858" cy="807790"/>
        </a:xfrm>
        <a:custGeom>
          <a:avLst/>
          <a:gdLst/>
          <a:ahLst/>
          <a:cxnLst/>
          <a:rect l="0" t="0" r="0" b="0"/>
          <a:pathLst>
            <a:path>
              <a:moveTo>
                <a:pt x="0" y="807790"/>
              </a:moveTo>
              <a:lnTo>
                <a:pt x="93929" y="807790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835724-F5C3-409C-9C73-6956E907EEC1}">
      <dsp:nvSpPr>
        <dsp:cNvPr id="0" name=""/>
        <dsp:cNvSpPr/>
      </dsp:nvSpPr>
      <dsp:spPr>
        <a:xfrm>
          <a:off x="1857095" y="953152"/>
          <a:ext cx="187858" cy="3433110"/>
        </a:xfrm>
        <a:custGeom>
          <a:avLst/>
          <a:gdLst/>
          <a:ahLst/>
          <a:cxnLst/>
          <a:rect l="0" t="0" r="0" b="0"/>
          <a:pathLst>
            <a:path>
              <a:moveTo>
                <a:pt x="0" y="3433110"/>
              </a:moveTo>
              <a:lnTo>
                <a:pt x="93929" y="3433110"/>
              </a:lnTo>
              <a:lnTo>
                <a:pt x="93929" y="0"/>
              </a:lnTo>
              <a:lnTo>
                <a:pt x="18785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FCF644-D441-4893-8643-0F56CBC3C8C9}">
      <dsp:nvSpPr>
        <dsp:cNvPr id="0" name=""/>
        <dsp:cNvSpPr/>
      </dsp:nvSpPr>
      <dsp:spPr>
        <a:xfrm>
          <a:off x="917804" y="4243020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结算中心</a:t>
          </a:r>
        </a:p>
      </dsp:txBody>
      <dsp:txXfrm>
        <a:off x="917804" y="4243020"/>
        <a:ext cx="939291" cy="286483"/>
      </dsp:txXfrm>
    </dsp:sp>
    <dsp:sp modelId="{0A3D27C4-AFF6-4477-937B-02491039FBE6}">
      <dsp:nvSpPr>
        <dsp:cNvPr id="0" name=""/>
        <dsp:cNvSpPr/>
      </dsp:nvSpPr>
      <dsp:spPr>
        <a:xfrm>
          <a:off x="2044954" y="809910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日常对账</a:t>
          </a:r>
        </a:p>
      </dsp:txBody>
      <dsp:txXfrm>
        <a:off x="2044954" y="809910"/>
        <a:ext cx="939291" cy="286483"/>
      </dsp:txXfrm>
    </dsp:sp>
    <dsp:sp modelId="{43900695-81F9-4C1D-8123-C851E599BE8D}">
      <dsp:nvSpPr>
        <dsp:cNvPr id="0" name=""/>
        <dsp:cNvSpPr/>
      </dsp:nvSpPr>
      <dsp:spPr>
        <a:xfrm>
          <a:off x="3172104" y="2119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消费机对账</a:t>
          </a:r>
        </a:p>
      </dsp:txBody>
      <dsp:txXfrm>
        <a:off x="3172104" y="2119"/>
        <a:ext cx="939291" cy="286483"/>
      </dsp:txXfrm>
    </dsp:sp>
    <dsp:sp modelId="{D99CBA9F-35CB-48F4-98C6-571A67185D32}">
      <dsp:nvSpPr>
        <dsp:cNvPr id="0" name=""/>
        <dsp:cNvSpPr/>
      </dsp:nvSpPr>
      <dsp:spPr>
        <a:xfrm>
          <a:off x="3172104" y="406014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充值员对账</a:t>
          </a:r>
        </a:p>
      </dsp:txBody>
      <dsp:txXfrm>
        <a:off x="3172104" y="406014"/>
        <a:ext cx="939291" cy="286483"/>
      </dsp:txXfrm>
    </dsp:sp>
    <dsp:sp modelId="{2E2DF99D-D1CB-4D7C-8646-EEFB24B84F9A}">
      <dsp:nvSpPr>
        <dsp:cNvPr id="0" name=""/>
        <dsp:cNvSpPr/>
      </dsp:nvSpPr>
      <dsp:spPr>
        <a:xfrm>
          <a:off x="3172104" y="809910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现金充值机对账</a:t>
          </a:r>
        </a:p>
      </dsp:txBody>
      <dsp:txXfrm>
        <a:off x="3172104" y="809910"/>
        <a:ext cx="939291" cy="286483"/>
      </dsp:txXfrm>
    </dsp:sp>
    <dsp:sp modelId="{804BCBD3-96AD-46E2-ACE6-343ACEE00A63}">
      <dsp:nvSpPr>
        <dsp:cNvPr id="0" name=""/>
        <dsp:cNvSpPr/>
      </dsp:nvSpPr>
      <dsp:spPr>
        <a:xfrm>
          <a:off x="3172104" y="1213805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圈存对账</a:t>
          </a:r>
        </a:p>
      </dsp:txBody>
      <dsp:txXfrm>
        <a:off x="3172104" y="1213805"/>
        <a:ext cx="939291" cy="286483"/>
      </dsp:txXfrm>
    </dsp:sp>
    <dsp:sp modelId="{48F8653E-E1B1-47D0-B3D5-1D70C535BD5F}">
      <dsp:nvSpPr>
        <dsp:cNvPr id="0" name=""/>
        <dsp:cNvSpPr/>
      </dsp:nvSpPr>
      <dsp:spPr>
        <a:xfrm>
          <a:off x="3172104" y="1617700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补助对账</a:t>
          </a:r>
        </a:p>
      </dsp:txBody>
      <dsp:txXfrm>
        <a:off x="3172104" y="1617700"/>
        <a:ext cx="939291" cy="286483"/>
      </dsp:txXfrm>
    </dsp:sp>
    <dsp:sp modelId="{CD9A4ED3-5F65-45CD-BBA2-5B4042E96C55}">
      <dsp:nvSpPr>
        <dsp:cNvPr id="0" name=""/>
        <dsp:cNvSpPr/>
      </dsp:nvSpPr>
      <dsp:spPr>
        <a:xfrm>
          <a:off x="2044954" y="2425491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账务核算</a:t>
          </a:r>
        </a:p>
      </dsp:txBody>
      <dsp:txXfrm>
        <a:off x="2044954" y="2425491"/>
        <a:ext cx="939291" cy="286483"/>
      </dsp:txXfrm>
    </dsp:sp>
    <dsp:sp modelId="{7EE1F045-F09D-4792-99FD-4BB1C811712A}">
      <dsp:nvSpPr>
        <dsp:cNvPr id="0" name=""/>
        <dsp:cNvSpPr/>
      </dsp:nvSpPr>
      <dsp:spPr>
        <a:xfrm>
          <a:off x="3172104" y="2021596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营业报表</a:t>
          </a:r>
        </a:p>
      </dsp:txBody>
      <dsp:txXfrm>
        <a:off x="3172104" y="2021596"/>
        <a:ext cx="939291" cy="286483"/>
      </dsp:txXfrm>
    </dsp:sp>
    <dsp:sp modelId="{56F7FDDC-8821-422A-8E83-10D5638A2582}">
      <dsp:nvSpPr>
        <dsp:cNvPr id="0" name=""/>
        <dsp:cNvSpPr/>
      </dsp:nvSpPr>
      <dsp:spPr>
        <a:xfrm>
          <a:off x="3172104" y="2425491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资金收支报表</a:t>
          </a:r>
        </a:p>
      </dsp:txBody>
      <dsp:txXfrm>
        <a:off x="3172104" y="2425491"/>
        <a:ext cx="939291" cy="286483"/>
      </dsp:txXfrm>
    </dsp:sp>
    <dsp:sp modelId="{7E8B5460-A2B3-4788-B78F-C989C8011918}">
      <dsp:nvSpPr>
        <dsp:cNvPr id="0" name=""/>
        <dsp:cNvSpPr/>
      </dsp:nvSpPr>
      <dsp:spPr>
        <a:xfrm>
          <a:off x="3172104" y="2829386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财务报表</a:t>
          </a:r>
        </a:p>
      </dsp:txBody>
      <dsp:txXfrm>
        <a:off x="3172104" y="2829386"/>
        <a:ext cx="939291" cy="286483"/>
      </dsp:txXfrm>
    </dsp:sp>
    <dsp:sp modelId="{E5A2C779-A81A-438E-AF5C-E366ECEA26B8}">
      <dsp:nvSpPr>
        <dsp:cNvPr id="0" name=""/>
        <dsp:cNvSpPr/>
      </dsp:nvSpPr>
      <dsp:spPr>
        <a:xfrm>
          <a:off x="2044954" y="3637177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补助管理</a:t>
          </a:r>
        </a:p>
      </dsp:txBody>
      <dsp:txXfrm>
        <a:off x="2044954" y="3637177"/>
        <a:ext cx="939291" cy="286483"/>
      </dsp:txXfrm>
    </dsp:sp>
    <dsp:sp modelId="{7BC3EAA8-FF40-43FC-93DB-6B32E78BCE68}">
      <dsp:nvSpPr>
        <dsp:cNvPr id="0" name=""/>
        <dsp:cNvSpPr/>
      </dsp:nvSpPr>
      <dsp:spPr>
        <a:xfrm>
          <a:off x="3172104" y="3233282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补助导入</a:t>
          </a:r>
        </a:p>
      </dsp:txBody>
      <dsp:txXfrm>
        <a:off x="3172104" y="3233282"/>
        <a:ext cx="939291" cy="286483"/>
      </dsp:txXfrm>
    </dsp:sp>
    <dsp:sp modelId="{03A8C12F-5E8A-4088-A2A2-F79A4A333F89}">
      <dsp:nvSpPr>
        <dsp:cNvPr id="0" name=""/>
        <dsp:cNvSpPr/>
      </dsp:nvSpPr>
      <dsp:spPr>
        <a:xfrm>
          <a:off x="3172104" y="3637177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补助审核</a:t>
          </a:r>
        </a:p>
      </dsp:txBody>
      <dsp:txXfrm>
        <a:off x="3172104" y="3637177"/>
        <a:ext cx="939291" cy="286483"/>
      </dsp:txXfrm>
    </dsp:sp>
    <dsp:sp modelId="{7DEA8684-1379-4B8F-ABD7-30631C2FA265}">
      <dsp:nvSpPr>
        <dsp:cNvPr id="0" name=""/>
        <dsp:cNvSpPr/>
      </dsp:nvSpPr>
      <dsp:spPr>
        <a:xfrm>
          <a:off x="3172104" y="4041072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补助查询</a:t>
          </a:r>
        </a:p>
      </dsp:txBody>
      <dsp:txXfrm>
        <a:off x="3172104" y="4041072"/>
        <a:ext cx="939291" cy="286483"/>
      </dsp:txXfrm>
    </dsp:sp>
    <dsp:sp modelId="{1AF96157-D4B7-4760-BE48-EF86939E0ED8}">
      <dsp:nvSpPr>
        <dsp:cNvPr id="0" name=""/>
        <dsp:cNvSpPr/>
      </dsp:nvSpPr>
      <dsp:spPr>
        <a:xfrm>
          <a:off x="2044954" y="5454706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统计查询</a:t>
          </a:r>
        </a:p>
      </dsp:txBody>
      <dsp:txXfrm>
        <a:off x="2044954" y="5454706"/>
        <a:ext cx="939291" cy="286483"/>
      </dsp:txXfrm>
    </dsp:sp>
    <dsp:sp modelId="{67B7F38F-3F93-4882-9C74-FFF6A55D251A}">
      <dsp:nvSpPr>
        <dsp:cNvPr id="0" name=""/>
        <dsp:cNvSpPr/>
      </dsp:nvSpPr>
      <dsp:spPr>
        <a:xfrm>
          <a:off x="3172104" y="4444968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消费情况查询</a:t>
          </a:r>
        </a:p>
      </dsp:txBody>
      <dsp:txXfrm>
        <a:off x="3172104" y="4444968"/>
        <a:ext cx="939291" cy="286483"/>
      </dsp:txXfrm>
    </dsp:sp>
    <dsp:sp modelId="{698D02D4-E95C-4023-AC78-A14CBCCA8089}">
      <dsp:nvSpPr>
        <dsp:cNvPr id="0" name=""/>
        <dsp:cNvSpPr/>
      </dsp:nvSpPr>
      <dsp:spPr>
        <a:xfrm>
          <a:off x="3172104" y="4848863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就餐情况查询</a:t>
          </a:r>
        </a:p>
      </dsp:txBody>
      <dsp:txXfrm>
        <a:off x="3172104" y="4848863"/>
        <a:ext cx="939291" cy="286483"/>
      </dsp:txXfrm>
    </dsp:sp>
    <dsp:sp modelId="{D6D93650-2891-4D7B-9B9C-CC89ED747F9F}">
      <dsp:nvSpPr>
        <dsp:cNvPr id="0" name=""/>
        <dsp:cNvSpPr/>
      </dsp:nvSpPr>
      <dsp:spPr>
        <a:xfrm>
          <a:off x="3172104" y="5252758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充值情况查询</a:t>
          </a:r>
        </a:p>
      </dsp:txBody>
      <dsp:txXfrm>
        <a:off x="3172104" y="5252758"/>
        <a:ext cx="939291" cy="286483"/>
      </dsp:txXfrm>
    </dsp:sp>
    <dsp:sp modelId="{53876A6E-DBEC-4496-A573-1025ED274681}">
      <dsp:nvSpPr>
        <dsp:cNvPr id="0" name=""/>
        <dsp:cNvSpPr/>
      </dsp:nvSpPr>
      <dsp:spPr>
        <a:xfrm>
          <a:off x="3172104" y="5656654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卡片操作情况查询</a:t>
          </a:r>
        </a:p>
      </dsp:txBody>
      <dsp:txXfrm>
        <a:off x="3172104" y="5656654"/>
        <a:ext cx="939291" cy="286483"/>
      </dsp:txXfrm>
    </dsp:sp>
    <dsp:sp modelId="{78444269-7A0A-4866-8731-F89FFA4B2ED4}">
      <dsp:nvSpPr>
        <dsp:cNvPr id="0" name=""/>
        <dsp:cNvSpPr/>
      </dsp:nvSpPr>
      <dsp:spPr>
        <a:xfrm>
          <a:off x="3172104" y="6060549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用水情况查询</a:t>
          </a:r>
        </a:p>
      </dsp:txBody>
      <dsp:txXfrm>
        <a:off x="3172104" y="6060549"/>
        <a:ext cx="939291" cy="286483"/>
      </dsp:txXfrm>
    </dsp:sp>
    <dsp:sp modelId="{F8D4A638-95D2-46B4-97DE-BC0B5871725F}">
      <dsp:nvSpPr>
        <dsp:cNvPr id="0" name=""/>
        <dsp:cNvSpPr/>
      </dsp:nvSpPr>
      <dsp:spPr>
        <a:xfrm>
          <a:off x="3172104" y="6464444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用电情况查询</a:t>
          </a:r>
        </a:p>
      </dsp:txBody>
      <dsp:txXfrm>
        <a:off x="3172104" y="6464444"/>
        <a:ext cx="939291" cy="286483"/>
      </dsp:txXfrm>
    </dsp:sp>
    <dsp:sp modelId="{06FA7F45-80D6-4497-A0CE-42EAB8813A43}">
      <dsp:nvSpPr>
        <dsp:cNvPr id="0" name=""/>
        <dsp:cNvSpPr/>
      </dsp:nvSpPr>
      <dsp:spPr>
        <a:xfrm>
          <a:off x="2044954" y="7676130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明细查询</a:t>
          </a:r>
        </a:p>
      </dsp:txBody>
      <dsp:txXfrm>
        <a:off x="2044954" y="7676130"/>
        <a:ext cx="939291" cy="286483"/>
      </dsp:txXfrm>
    </dsp:sp>
    <dsp:sp modelId="{B0B71FC8-29D1-4753-A5D8-DA182B8E8956}">
      <dsp:nvSpPr>
        <dsp:cNvPr id="0" name=""/>
        <dsp:cNvSpPr/>
      </dsp:nvSpPr>
      <dsp:spPr>
        <a:xfrm>
          <a:off x="3172104" y="6868340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消费明细查询</a:t>
          </a:r>
        </a:p>
      </dsp:txBody>
      <dsp:txXfrm>
        <a:off x="3172104" y="6868340"/>
        <a:ext cx="939291" cy="286483"/>
      </dsp:txXfrm>
    </dsp:sp>
    <dsp:sp modelId="{5E3A09BD-62EB-441F-A255-80E769D76AD0}">
      <dsp:nvSpPr>
        <dsp:cNvPr id="0" name=""/>
        <dsp:cNvSpPr/>
      </dsp:nvSpPr>
      <dsp:spPr>
        <a:xfrm>
          <a:off x="3172104" y="7272235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充值明细查询</a:t>
          </a:r>
        </a:p>
      </dsp:txBody>
      <dsp:txXfrm>
        <a:off x="3172104" y="7272235"/>
        <a:ext cx="939291" cy="286483"/>
      </dsp:txXfrm>
    </dsp:sp>
    <dsp:sp modelId="{B97E8644-4FA7-4647-9B3D-70354AA5A69C}">
      <dsp:nvSpPr>
        <dsp:cNvPr id="0" name=""/>
        <dsp:cNvSpPr/>
      </dsp:nvSpPr>
      <dsp:spPr>
        <a:xfrm>
          <a:off x="3172104" y="7676130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卡片操作明细查询</a:t>
          </a:r>
        </a:p>
      </dsp:txBody>
      <dsp:txXfrm>
        <a:off x="3172104" y="7676130"/>
        <a:ext cx="939291" cy="286483"/>
      </dsp:txXfrm>
    </dsp:sp>
    <dsp:sp modelId="{02003588-00ED-4118-9FC9-21E0BC36E83F}">
      <dsp:nvSpPr>
        <dsp:cNvPr id="0" name=""/>
        <dsp:cNvSpPr/>
      </dsp:nvSpPr>
      <dsp:spPr>
        <a:xfrm>
          <a:off x="3172104" y="8080026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用水明细查询</a:t>
          </a:r>
        </a:p>
      </dsp:txBody>
      <dsp:txXfrm>
        <a:off x="3172104" y="8080026"/>
        <a:ext cx="939291" cy="286483"/>
      </dsp:txXfrm>
    </dsp:sp>
    <dsp:sp modelId="{E20C4751-2925-42BF-B289-73EFC4D15CA6}">
      <dsp:nvSpPr>
        <dsp:cNvPr id="0" name=""/>
        <dsp:cNvSpPr/>
      </dsp:nvSpPr>
      <dsp:spPr>
        <a:xfrm>
          <a:off x="3172104" y="8483921"/>
          <a:ext cx="939291" cy="286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用电明细查询</a:t>
          </a:r>
        </a:p>
      </dsp:txBody>
      <dsp:txXfrm>
        <a:off x="3172104" y="8483921"/>
        <a:ext cx="939291" cy="28648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440ED8D-4E9E-4538-95CA-DA940819893C}">
      <dsp:nvSpPr>
        <dsp:cNvPr id="0" name=""/>
        <dsp:cNvSpPr/>
      </dsp:nvSpPr>
      <dsp:spPr>
        <a:xfrm>
          <a:off x="1478874" y="2385416"/>
          <a:ext cx="154602" cy="24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7301" y="0"/>
              </a:lnTo>
              <a:lnTo>
                <a:pt x="77301" y="244276"/>
              </a:lnTo>
              <a:lnTo>
                <a:pt x="154602" y="2442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C89084-508E-44A9-8C4B-B3F858E0BBAE}">
      <dsp:nvSpPr>
        <dsp:cNvPr id="0" name=""/>
        <dsp:cNvSpPr/>
      </dsp:nvSpPr>
      <dsp:spPr>
        <a:xfrm>
          <a:off x="1478874" y="2339696"/>
          <a:ext cx="1546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460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7E4661-FEA5-4438-88BC-99C1FE1CBC13}">
      <dsp:nvSpPr>
        <dsp:cNvPr id="0" name=""/>
        <dsp:cNvSpPr/>
      </dsp:nvSpPr>
      <dsp:spPr>
        <a:xfrm>
          <a:off x="1478874" y="2141140"/>
          <a:ext cx="154602" cy="244276"/>
        </a:xfrm>
        <a:custGeom>
          <a:avLst/>
          <a:gdLst/>
          <a:ahLst/>
          <a:cxnLst/>
          <a:rect l="0" t="0" r="0" b="0"/>
          <a:pathLst>
            <a:path>
              <a:moveTo>
                <a:pt x="0" y="244276"/>
              </a:moveTo>
              <a:lnTo>
                <a:pt x="77301" y="244276"/>
              </a:lnTo>
              <a:lnTo>
                <a:pt x="77301" y="0"/>
              </a:lnTo>
              <a:lnTo>
                <a:pt x="154602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B878B3-471F-4E01-BE8D-EB51B6D4E26A}">
      <dsp:nvSpPr>
        <dsp:cNvPr id="0" name=""/>
        <dsp:cNvSpPr/>
      </dsp:nvSpPr>
      <dsp:spPr>
        <a:xfrm>
          <a:off x="3109973" y="1896863"/>
          <a:ext cx="154602" cy="1221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7301" y="0"/>
              </a:lnTo>
              <a:lnTo>
                <a:pt x="77301" y="122138"/>
              </a:lnTo>
              <a:lnTo>
                <a:pt x="154602" y="122138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51E246-C981-460F-B17C-659B30CC1172}">
      <dsp:nvSpPr>
        <dsp:cNvPr id="0" name=""/>
        <dsp:cNvSpPr/>
      </dsp:nvSpPr>
      <dsp:spPr>
        <a:xfrm>
          <a:off x="3109973" y="1774725"/>
          <a:ext cx="154602" cy="122138"/>
        </a:xfrm>
        <a:custGeom>
          <a:avLst/>
          <a:gdLst/>
          <a:ahLst/>
          <a:cxnLst/>
          <a:rect l="0" t="0" r="0" b="0"/>
          <a:pathLst>
            <a:path>
              <a:moveTo>
                <a:pt x="0" y="122138"/>
              </a:moveTo>
              <a:lnTo>
                <a:pt x="77301" y="122138"/>
              </a:lnTo>
              <a:lnTo>
                <a:pt x="77301" y="0"/>
              </a:lnTo>
              <a:lnTo>
                <a:pt x="15460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5671C-AF20-4751-AEF5-4FDAD2F1D9D7}">
      <dsp:nvSpPr>
        <dsp:cNvPr id="0" name=""/>
        <dsp:cNvSpPr/>
      </dsp:nvSpPr>
      <dsp:spPr>
        <a:xfrm>
          <a:off x="1478874" y="1652587"/>
          <a:ext cx="154602" cy="24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7301" y="0"/>
              </a:lnTo>
              <a:lnTo>
                <a:pt x="77301" y="244276"/>
              </a:lnTo>
              <a:lnTo>
                <a:pt x="154602" y="2442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3F9A3A-3FEE-4CCB-904B-F4ABBA44AFD1}">
      <dsp:nvSpPr>
        <dsp:cNvPr id="0" name=""/>
        <dsp:cNvSpPr/>
      </dsp:nvSpPr>
      <dsp:spPr>
        <a:xfrm>
          <a:off x="1478874" y="1606867"/>
          <a:ext cx="1546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460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BE3C08-1998-4143-A779-67B17AC316B2}">
      <dsp:nvSpPr>
        <dsp:cNvPr id="0" name=""/>
        <dsp:cNvSpPr/>
      </dsp:nvSpPr>
      <dsp:spPr>
        <a:xfrm>
          <a:off x="3109973" y="1408311"/>
          <a:ext cx="154602" cy="1221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7301" y="0"/>
              </a:lnTo>
              <a:lnTo>
                <a:pt x="77301" y="122138"/>
              </a:lnTo>
              <a:lnTo>
                <a:pt x="154602" y="122138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E92AEE-C2FD-4E5D-BFAB-D01A1ADFDB33}">
      <dsp:nvSpPr>
        <dsp:cNvPr id="0" name=""/>
        <dsp:cNvSpPr/>
      </dsp:nvSpPr>
      <dsp:spPr>
        <a:xfrm>
          <a:off x="3109973" y="1286173"/>
          <a:ext cx="154602" cy="122138"/>
        </a:xfrm>
        <a:custGeom>
          <a:avLst/>
          <a:gdLst/>
          <a:ahLst/>
          <a:cxnLst/>
          <a:rect l="0" t="0" r="0" b="0"/>
          <a:pathLst>
            <a:path>
              <a:moveTo>
                <a:pt x="0" y="122138"/>
              </a:moveTo>
              <a:lnTo>
                <a:pt x="77301" y="122138"/>
              </a:lnTo>
              <a:lnTo>
                <a:pt x="77301" y="0"/>
              </a:lnTo>
              <a:lnTo>
                <a:pt x="154602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DDAFF0-8DF1-4263-815E-59CA55D376FF}">
      <dsp:nvSpPr>
        <dsp:cNvPr id="0" name=""/>
        <dsp:cNvSpPr/>
      </dsp:nvSpPr>
      <dsp:spPr>
        <a:xfrm>
          <a:off x="1478874" y="1408311"/>
          <a:ext cx="154602" cy="244276"/>
        </a:xfrm>
        <a:custGeom>
          <a:avLst/>
          <a:gdLst/>
          <a:ahLst/>
          <a:cxnLst/>
          <a:rect l="0" t="0" r="0" b="0"/>
          <a:pathLst>
            <a:path>
              <a:moveTo>
                <a:pt x="0" y="244276"/>
              </a:moveTo>
              <a:lnTo>
                <a:pt x="77301" y="244276"/>
              </a:lnTo>
              <a:lnTo>
                <a:pt x="77301" y="0"/>
              </a:lnTo>
              <a:lnTo>
                <a:pt x="154602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3E2804-35A8-4374-8AA0-7E0EDA89F46A}">
      <dsp:nvSpPr>
        <dsp:cNvPr id="0" name=""/>
        <dsp:cNvSpPr/>
      </dsp:nvSpPr>
      <dsp:spPr>
        <a:xfrm>
          <a:off x="1478874" y="919758"/>
          <a:ext cx="154602" cy="24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7301" y="0"/>
              </a:lnTo>
              <a:lnTo>
                <a:pt x="77301" y="244276"/>
              </a:lnTo>
              <a:lnTo>
                <a:pt x="154602" y="2442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A7DE90-7BBD-4883-8AB8-D18E5C8A5F5D}">
      <dsp:nvSpPr>
        <dsp:cNvPr id="0" name=""/>
        <dsp:cNvSpPr/>
      </dsp:nvSpPr>
      <dsp:spPr>
        <a:xfrm>
          <a:off x="1478874" y="874038"/>
          <a:ext cx="1546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460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D3EF9A-01B0-4C4E-ACF1-E9CC4377697B}">
      <dsp:nvSpPr>
        <dsp:cNvPr id="0" name=""/>
        <dsp:cNvSpPr/>
      </dsp:nvSpPr>
      <dsp:spPr>
        <a:xfrm>
          <a:off x="1478874" y="675482"/>
          <a:ext cx="154602" cy="244276"/>
        </a:xfrm>
        <a:custGeom>
          <a:avLst/>
          <a:gdLst/>
          <a:ahLst/>
          <a:cxnLst/>
          <a:rect l="0" t="0" r="0" b="0"/>
          <a:pathLst>
            <a:path>
              <a:moveTo>
                <a:pt x="0" y="244276"/>
              </a:moveTo>
              <a:lnTo>
                <a:pt x="77301" y="244276"/>
              </a:lnTo>
              <a:lnTo>
                <a:pt x="77301" y="0"/>
              </a:lnTo>
              <a:lnTo>
                <a:pt x="154602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478874" y="385486"/>
          <a:ext cx="1546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4602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62467E-FB07-4CD5-B711-C37DA288C54F}">
      <dsp:nvSpPr>
        <dsp:cNvPr id="0" name=""/>
        <dsp:cNvSpPr/>
      </dsp:nvSpPr>
      <dsp:spPr>
        <a:xfrm>
          <a:off x="2376" y="357381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运维平台管理</a:t>
          </a:r>
        </a:p>
      </dsp:txBody>
      <dsp:txXfrm>
        <a:off x="2376" y="357381"/>
        <a:ext cx="1476497" cy="147649"/>
      </dsp:txXfrm>
    </dsp:sp>
    <dsp:sp modelId="{524F5963-AF45-42D3-BB98-EBAC0C20B3F8}">
      <dsp:nvSpPr>
        <dsp:cNvPr id="0" name=""/>
        <dsp:cNvSpPr/>
      </dsp:nvSpPr>
      <dsp:spPr>
        <a:xfrm>
          <a:off x="1633476" y="357381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系统参数</a:t>
          </a:r>
        </a:p>
      </dsp:txBody>
      <dsp:txXfrm>
        <a:off x="1633476" y="357381"/>
        <a:ext cx="1476497" cy="147649"/>
      </dsp:txXfrm>
    </dsp:sp>
    <dsp:sp modelId="{331DF78D-EF6A-42DC-869A-8AD35E449BA4}">
      <dsp:nvSpPr>
        <dsp:cNvPr id="0" name=""/>
        <dsp:cNvSpPr/>
      </dsp:nvSpPr>
      <dsp:spPr>
        <a:xfrm>
          <a:off x="2376" y="845933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项目管理</a:t>
          </a:r>
        </a:p>
      </dsp:txBody>
      <dsp:txXfrm>
        <a:off x="2376" y="845933"/>
        <a:ext cx="1476497" cy="147649"/>
      </dsp:txXfrm>
    </dsp:sp>
    <dsp:sp modelId="{CC7676F9-C5D8-4278-98FA-7E04C11E9ED8}">
      <dsp:nvSpPr>
        <dsp:cNvPr id="0" name=""/>
        <dsp:cNvSpPr/>
      </dsp:nvSpPr>
      <dsp:spPr>
        <a:xfrm>
          <a:off x="1633476" y="601657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立项管理</a:t>
          </a:r>
        </a:p>
      </dsp:txBody>
      <dsp:txXfrm>
        <a:off x="1633476" y="601657"/>
        <a:ext cx="1476497" cy="147649"/>
      </dsp:txXfrm>
    </dsp:sp>
    <dsp:sp modelId="{B26C2E25-FB91-4F9C-B15C-67702098639A}">
      <dsp:nvSpPr>
        <dsp:cNvPr id="0" name=""/>
        <dsp:cNvSpPr/>
      </dsp:nvSpPr>
      <dsp:spPr>
        <a:xfrm>
          <a:off x="1633476" y="845933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项目实施管理</a:t>
          </a:r>
        </a:p>
      </dsp:txBody>
      <dsp:txXfrm>
        <a:off x="1633476" y="845933"/>
        <a:ext cx="1476497" cy="147649"/>
      </dsp:txXfrm>
    </dsp:sp>
    <dsp:sp modelId="{7412B9E7-11A1-445D-A057-CC07F7AA4B38}">
      <dsp:nvSpPr>
        <dsp:cNvPr id="0" name=""/>
        <dsp:cNvSpPr/>
      </dsp:nvSpPr>
      <dsp:spPr>
        <a:xfrm>
          <a:off x="1633476" y="1090209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版本管理</a:t>
          </a:r>
        </a:p>
      </dsp:txBody>
      <dsp:txXfrm>
        <a:off x="1633476" y="1090209"/>
        <a:ext cx="1476497" cy="147649"/>
      </dsp:txXfrm>
    </dsp:sp>
    <dsp:sp modelId="{269FCDB1-B648-4A98-B980-099BBC216CDE}">
      <dsp:nvSpPr>
        <dsp:cNvPr id="0" name=""/>
        <dsp:cNvSpPr/>
      </dsp:nvSpPr>
      <dsp:spPr>
        <a:xfrm>
          <a:off x="2376" y="1578762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监控平台</a:t>
          </a:r>
        </a:p>
      </dsp:txBody>
      <dsp:txXfrm>
        <a:off x="2376" y="1578762"/>
        <a:ext cx="1476497" cy="147649"/>
      </dsp:txXfrm>
    </dsp:sp>
    <dsp:sp modelId="{E4BF7AD6-3D54-473A-B44A-58F631FB1D0B}">
      <dsp:nvSpPr>
        <dsp:cNvPr id="0" name=""/>
        <dsp:cNvSpPr/>
      </dsp:nvSpPr>
      <dsp:spPr>
        <a:xfrm>
          <a:off x="1633476" y="1334486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监控信息查询</a:t>
          </a:r>
        </a:p>
      </dsp:txBody>
      <dsp:txXfrm>
        <a:off x="1633476" y="1334486"/>
        <a:ext cx="1476497" cy="147649"/>
      </dsp:txXfrm>
    </dsp:sp>
    <dsp:sp modelId="{C5AB5FF7-745A-40DC-AD93-DD6730732894}">
      <dsp:nvSpPr>
        <dsp:cNvPr id="0" name=""/>
        <dsp:cNvSpPr/>
      </dsp:nvSpPr>
      <dsp:spPr>
        <a:xfrm>
          <a:off x="3264575" y="1212348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实时信息查询</a:t>
          </a:r>
        </a:p>
      </dsp:txBody>
      <dsp:txXfrm>
        <a:off x="3264575" y="1212348"/>
        <a:ext cx="1476497" cy="147649"/>
      </dsp:txXfrm>
    </dsp:sp>
    <dsp:sp modelId="{3D05A45B-9B51-433B-822A-B70418920ACF}">
      <dsp:nvSpPr>
        <dsp:cNvPr id="0" name=""/>
        <dsp:cNvSpPr/>
      </dsp:nvSpPr>
      <dsp:spPr>
        <a:xfrm>
          <a:off x="3264575" y="1456624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统计信息查询</a:t>
          </a:r>
        </a:p>
      </dsp:txBody>
      <dsp:txXfrm>
        <a:off x="3264575" y="1456624"/>
        <a:ext cx="1476497" cy="147649"/>
      </dsp:txXfrm>
    </dsp:sp>
    <dsp:sp modelId="{8E8A5C74-77F8-4AF4-922F-50C8F3FB4C31}">
      <dsp:nvSpPr>
        <dsp:cNvPr id="0" name=""/>
        <dsp:cNvSpPr/>
      </dsp:nvSpPr>
      <dsp:spPr>
        <a:xfrm>
          <a:off x="1633476" y="1578762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监控平台设置</a:t>
          </a:r>
        </a:p>
      </dsp:txBody>
      <dsp:txXfrm>
        <a:off x="1633476" y="1578762"/>
        <a:ext cx="1476497" cy="147649"/>
      </dsp:txXfrm>
    </dsp:sp>
    <dsp:sp modelId="{3BE3B72E-EA55-4AD8-B3FB-A02B6CD3A98C}">
      <dsp:nvSpPr>
        <dsp:cNvPr id="0" name=""/>
        <dsp:cNvSpPr/>
      </dsp:nvSpPr>
      <dsp:spPr>
        <a:xfrm>
          <a:off x="1633476" y="1823038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监控服务</a:t>
          </a:r>
        </a:p>
      </dsp:txBody>
      <dsp:txXfrm>
        <a:off x="1633476" y="1823038"/>
        <a:ext cx="1476497" cy="147649"/>
      </dsp:txXfrm>
    </dsp:sp>
    <dsp:sp modelId="{82E5AB55-C33C-40FC-9010-208B0C82C6AB}">
      <dsp:nvSpPr>
        <dsp:cNvPr id="0" name=""/>
        <dsp:cNvSpPr/>
      </dsp:nvSpPr>
      <dsp:spPr>
        <a:xfrm>
          <a:off x="3264575" y="1700900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监控数据接收</a:t>
          </a:r>
        </a:p>
      </dsp:txBody>
      <dsp:txXfrm>
        <a:off x="3264575" y="1700900"/>
        <a:ext cx="1476497" cy="147649"/>
      </dsp:txXfrm>
    </dsp:sp>
    <dsp:sp modelId="{A4A5B9B2-4070-4AF6-9E26-0B510A3250CF}">
      <dsp:nvSpPr>
        <dsp:cNvPr id="0" name=""/>
        <dsp:cNvSpPr/>
      </dsp:nvSpPr>
      <dsp:spPr>
        <a:xfrm>
          <a:off x="3264575" y="1945176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网络设备监控</a:t>
          </a:r>
        </a:p>
      </dsp:txBody>
      <dsp:txXfrm>
        <a:off x="3264575" y="1945176"/>
        <a:ext cx="1476497" cy="147649"/>
      </dsp:txXfrm>
    </dsp:sp>
    <dsp:sp modelId="{590874D5-98B8-44D3-BA13-659741E83947}">
      <dsp:nvSpPr>
        <dsp:cNvPr id="0" name=""/>
        <dsp:cNvSpPr/>
      </dsp:nvSpPr>
      <dsp:spPr>
        <a:xfrm>
          <a:off x="2376" y="2311591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故障申报处理平台</a:t>
          </a:r>
        </a:p>
      </dsp:txBody>
      <dsp:txXfrm>
        <a:off x="2376" y="2311591"/>
        <a:ext cx="1476497" cy="147649"/>
      </dsp:txXfrm>
    </dsp:sp>
    <dsp:sp modelId="{271ECD47-7990-4D0C-9288-0CF4E79BA36A}">
      <dsp:nvSpPr>
        <dsp:cNvPr id="0" name=""/>
        <dsp:cNvSpPr/>
      </dsp:nvSpPr>
      <dsp:spPr>
        <a:xfrm>
          <a:off x="1633476" y="2067315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客户故障申报</a:t>
          </a:r>
        </a:p>
      </dsp:txBody>
      <dsp:txXfrm>
        <a:off x="1633476" y="2067315"/>
        <a:ext cx="1476497" cy="147649"/>
      </dsp:txXfrm>
    </dsp:sp>
    <dsp:sp modelId="{904B2233-F1EA-4D24-B920-0273616F1CEF}">
      <dsp:nvSpPr>
        <dsp:cNvPr id="0" name=""/>
        <dsp:cNvSpPr/>
      </dsp:nvSpPr>
      <dsp:spPr>
        <a:xfrm>
          <a:off x="1633476" y="2311591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系统集成商处理</a:t>
          </a:r>
        </a:p>
      </dsp:txBody>
      <dsp:txXfrm>
        <a:off x="1633476" y="2311591"/>
        <a:ext cx="1476497" cy="147649"/>
      </dsp:txXfrm>
    </dsp:sp>
    <dsp:sp modelId="{1DD352EC-9B9E-43D1-B5F3-F7EC121098B7}">
      <dsp:nvSpPr>
        <dsp:cNvPr id="0" name=""/>
        <dsp:cNvSpPr/>
      </dsp:nvSpPr>
      <dsp:spPr>
        <a:xfrm>
          <a:off x="1633476" y="2555867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售后情况查询</a:t>
          </a:r>
        </a:p>
      </dsp:txBody>
      <dsp:txXfrm>
        <a:off x="1633476" y="2555867"/>
        <a:ext cx="1476497" cy="147649"/>
      </dsp:txXfrm>
    </dsp:sp>
    <dsp:sp modelId="{7DEE4B23-9270-4AD0-8C08-CBEE74A6F194}">
      <dsp:nvSpPr>
        <dsp:cNvPr id="0" name=""/>
        <dsp:cNvSpPr/>
      </dsp:nvSpPr>
      <dsp:spPr>
        <a:xfrm>
          <a:off x="2376" y="2555867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日志管理</a:t>
          </a:r>
        </a:p>
      </dsp:txBody>
      <dsp:txXfrm>
        <a:off x="2376" y="2555867"/>
        <a:ext cx="1476497" cy="147649"/>
      </dsp:txXfrm>
    </dsp:sp>
    <dsp:sp modelId="{AFDF27B2-523C-47EB-B7BB-75470A788AA9}">
      <dsp:nvSpPr>
        <dsp:cNvPr id="0" name=""/>
        <dsp:cNvSpPr/>
      </dsp:nvSpPr>
      <dsp:spPr>
        <a:xfrm>
          <a:off x="2376" y="2800144"/>
          <a:ext cx="1476497" cy="147649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帮助及功能跳转</a:t>
          </a:r>
        </a:p>
      </dsp:txBody>
      <dsp:txXfrm>
        <a:off x="2376" y="2800144"/>
        <a:ext cx="1476497" cy="147649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7B2FAB5-F8BD-47C5-839C-0DFFCB8D37BD}">
      <dsp:nvSpPr>
        <dsp:cNvPr id="0" name=""/>
        <dsp:cNvSpPr/>
      </dsp:nvSpPr>
      <dsp:spPr>
        <a:xfrm>
          <a:off x="1672177" y="7093295"/>
          <a:ext cx="129411" cy="6819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681988"/>
              </a:lnTo>
              <a:lnTo>
                <a:pt x="129411" y="68198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7401C5-94AF-4032-B237-E3871EC2768D}">
      <dsp:nvSpPr>
        <dsp:cNvPr id="0" name=""/>
        <dsp:cNvSpPr/>
      </dsp:nvSpPr>
      <dsp:spPr>
        <a:xfrm>
          <a:off x="3472720" y="7527288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0B2681-940C-4EFA-BD12-17F3A341FD8E}">
      <dsp:nvSpPr>
        <dsp:cNvPr id="0" name=""/>
        <dsp:cNvSpPr/>
      </dsp:nvSpPr>
      <dsp:spPr>
        <a:xfrm>
          <a:off x="3472720" y="7403290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C7D59-4B93-44E0-9830-E87433082866}">
      <dsp:nvSpPr>
        <dsp:cNvPr id="0" name=""/>
        <dsp:cNvSpPr/>
      </dsp:nvSpPr>
      <dsp:spPr>
        <a:xfrm>
          <a:off x="1672177" y="7093295"/>
          <a:ext cx="129411" cy="433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433992"/>
              </a:lnTo>
              <a:lnTo>
                <a:pt x="129411" y="433992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4F9A2A-CF45-45CA-943F-E445FAED1ED1}">
      <dsp:nvSpPr>
        <dsp:cNvPr id="0" name=""/>
        <dsp:cNvSpPr/>
      </dsp:nvSpPr>
      <dsp:spPr>
        <a:xfrm>
          <a:off x="3472720" y="7031297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660EA7-7D4F-4A18-9FFF-A096FD2D5FE0}">
      <dsp:nvSpPr>
        <dsp:cNvPr id="0" name=""/>
        <dsp:cNvSpPr/>
      </dsp:nvSpPr>
      <dsp:spPr>
        <a:xfrm>
          <a:off x="3472720" y="6907299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FC1C43-3577-411F-8F9E-6A2F06921973}">
      <dsp:nvSpPr>
        <dsp:cNvPr id="0" name=""/>
        <dsp:cNvSpPr/>
      </dsp:nvSpPr>
      <dsp:spPr>
        <a:xfrm>
          <a:off x="1672177" y="6985577"/>
          <a:ext cx="12941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107718"/>
              </a:moveTo>
              <a:lnTo>
                <a:pt x="64705" y="107718"/>
              </a:lnTo>
              <a:lnTo>
                <a:pt x="64705" y="45720"/>
              </a:lnTo>
              <a:lnTo>
                <a:pt x="129411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3EA086-C34D-4025-B488-5D80ACCDE3B7}">
      <dsp:nvSpPr>
        <dsp:cNvPr id="0" name=""/>
        <dsp:cNvSpPr/>
      </dsp:nvSpPr>
      <dsp:spPr>
        <a:xfrm>
          <a:off x="1672177" y="6659303"/>
          <a:ext cx="129411" cy="433992"/>
        </a:xfrm>
        <a:custGeom>
          <a:avLst/>
          <a:gdLst/>
          <a:ahLst/>
          <a:cxnLst/>
          <a:rect l="0" t="0" r="0" b="0"/>
          <a:pathLst>
            <a:path>
              <a:moveTo>
                <a:pt x="0" y="433992"/>
              </a:moveTo>
              <a:lnTo>
                <a:pt x="64705" y="433992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03F753-2188-4167-A45A-B08618D505AF}">
      <dsp:nvSpPr>
        <dsp:cNvPr id="0" name=""/>
        <dsp:cNvSpPr/>
      </dsp:nvSpPr>
      <dsp:spPr>
        <a:xfrm>
          <a:off x="3472720" y="6411307"/>
          <a:ext cx="129411" cy="2479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247995"/>
              </a:lnTo>
              <a:lnTo>
                <a:pt x="129411" y="24799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CB09CE-975E-409D-9546-74A0A8A95A7A}">
      <dsp:nvSpPr>
        <dsp:cNvPr id="0" name=""/>
        <dsp:cNvSpPr/>
      </dsp:nvSpPr>
      <dsp:spPr>
        <a:xfrm>
          <a:off x="3472720" y="6365587"/>
          <a:ext cx="12941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9411" y="4572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5B6D7B-A1AA-4045-BE55-29EA2E1DFBEB}">
      <dsp:nvSpPr>
        <dsp:cNvPr id="0" name=""/>
        <dsp:cNvSpPr/>
      </dsp:nvSpPr>
      <dsp:spPr>
        <a:xfrm>
          <a:off x="3472720" y="6163311"/>
          <a:ext cx="129411" cy="247995"/>
        </a:xfrm>
        <a:custGeom>
          <a:avLst/>
          <a:gdLst/>
          <a:ahLst/>
          <a:cxnLst/>
          <a:rect l="0" t="0" r="0" b="0"/>
          <a:pathLst>
            <a:path>
              <a:moveTo>
                <a:pt x="0" y="247995"/>
              </a:moveTo>
              <a:lnTo>
                <a:pt x="64705" y="247995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B9CE90-F3D6-4CC4-AF62-50CFD4E1D697}">
      <dsp:nvSpPr>
        <dsp:cNvPr id="0" name=""/>
        <dsp:cNvSpPr/>
      </dsp:nvSpPr>
      <dsp:spPr>
        <a:xfrm>
          <a:off x="1672177" y="6411307"/>
          <a:ext cx="129411" cy="681988"/>
        </a:xfrm>
        <a:custGeom>
          <a:avLst/>
          <a:gdLst/>
          <a:ahLst/>
          <a:cxnLst/>
          <a:rect l="0" t="0" r="0" b="0"/>
          <a:pathLst>
            <a:path>
              <a:moveTo>
                <a:pt x="0" y="681988"/>
              </a:moveTo>
              <a:lnTo>
                <a:pt x="64705" y="681988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353D91-FFA1-41EB-A644-A91A00FA3DD3}">
      <dsp:nvSpPr>
        <dsp:cNvPr id="0" name=""/>
        <dsp:cNvSpPr/>
      </dsp:nvSpPr>
      <dsp:spPr>
        <a:xfrm>
          <a:off x="1672177" y="5419324"/>
          <a:ext cx="129411" cy="619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619989"/>
              </a:lnTo>
              <a:lnTo>
                <a:pt x="129411" y="61998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64E4C3-31C6-4553-B650-C59A763423DF}">
      <dsp:nvSpPr>
        <dsp:cNvPr id="0" name=""/>
        <dsp:cNvSpPr/>
      </dsp:nvSpPr>
      <dsp:spPr>
        <a:xfrm>
          <a:off x="3472720" y="5791318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C9749D-C413-4429-A08B-65646107780C}">
      <dsp:nvSpPr>
        <dsp:cNvPr id="0" name=""/>
        <dsp:cNvSpPr/>
      </dsp:nvSpPr>
      <dsp:spPr>
        <a:xfrm>
          <a:off x="3472720" y="5667320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55F128-89E0-4F29-82A3-31444BF7B328}">
      <dsp:nvSpPr>
        <dsp:cNvPr id="0" name=""/>
        <dsp:cNvSpPr/>
      </dsp:nvSpPr>
      <dsp:spPr>
        <a:xfrm>
          <a:off x="1672177" y="5419324"/>
          <a:ext cx="129411" cy="3719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371993"/>
              </a:lnTo>
              <a:lnTo>
                <a:pt x="129411" y="371993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86373A-3D6A-4541-95E6-73912965AA27}">
      <dsp:nvSpPr>
        <dsp:cNvPr id="0" name=""/>
        <dsp:cNvSpPr/>
      </dsp:nvSpPr>
      <dsp:spPr>
        <a:xfrm>
          <a:off x="3472720" y="5295326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FFB832-A541-454F-867F-5BD6806C1618}">
      <dsp:nvSpPr>
        <dsp:cNvPr id="0" name=""/>
        <dsp:cNvSpPr/>
      </dsp:nvSpPr>
      <dsp:spPr>
        <a:xfrm>
          <a:off x="3472720" y="5171329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65461-1212-46C6-A371-1867DDA938D1}">
      <dsp:nvSpPr>
        <dsp:cNvPr id="0" name=""/>
        <dsp:cNvSpPr/>
      </dsp:nvSpPr>
      <dsp:spPr>
        <a:xfrm>
          <a:off x="1672177" y="5295326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724943-5087-4C0F-8702-4700147A094D}">
      <dsp:nvSpPr>
        <dsp:cNvPr id="0" name=""/>
        <dsp:cNvSpPr/>
      </dsp:nvSpPr>
      <dsp:spPr>
        <a:xfrm>
          <a:off x="1672177" y="5047331"/>
          <a:ext cx="129411" cy="371993"/>
        </a:xfrm>
        <a:custGeom>
          <a:avLst/>
          <a:gdLst/>
          <a:ahLst/>
          <a:cxnLst/>
          <a:rect l="0" t="0" r="0" b="0"/>
          <a:pathLst>
            <a:path>
              <a:moveTo>
                <a:pt x="0" y="371993"/>
              </a:moveTo>
              <a:lnTo>
                <a:pt x="64705" y="371993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94297A-E4DC-4B77-9CF5-EE3FB53A646F}">
      <dsp:nvSpPr>
        <dsp:cNvPr id="0" name=""/>
        <dsp:cNvSpPr/>
      </dsp:nvSpPr>
      <dsp:spPr>
        <a:xfrm>
          <a:off x="3472720" y="4799335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5E6E3B-DACF-4C4D-BC3A-B8B33AB704B0}">
      <dsp:nvSpPr>
        <dsp:cNvPr id="0" name=""/>
        <dsp:cNvSpPr/>
      </dsp:nvSpPr>
      <dsp:spPr>
        <a:xfrm>
          <a:off x="3472720" y="4675337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61F5EA-26FF-462E-8196-11741D94E131}">
      <dsp:nvSpPr>
        <dsp:cNvPr id="0" name=""/>
        <dsp:cNvSpPr/>
      </dsp:nvSpPr>
      <dsp:spPr>
        <a:xfrm>
          <a:off x="1672177" y="4799335"/>
          <a:ext cx="129411" cy="619989"/>
        </a:xfrm>
        <a:custGeom>
          <a:avLst/>
          <a:gdLst/>
          <a:ahLst/>
          <a:cxnLst/>
          <a:rect l="0" t="0" r="0" b="0"/>
          <a:pathLst>
            <a:path>
              <a:moveTo>
                <a:pt x="0" y="619989"/>
              </a:moveTo>
              <a:lnTo>
                <a:pt x="64705" y="619989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569BC3-AB31-4433-AA9C-D4A36326E485}">
      <dsp:nvSpPr>
        <dsp:cNvPr id="0" name=""/>
        <dsp:cNvSpPr/>
      </dsp:nvSpPr>
      <dsp:spPr>
        <a:xfrm>
          <a:off x="1672177" y="3931350"/>
          <a:ext cx="129411" cy="619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619989"/>
              </a:lnTo>
              <a:lnTo>
                <a:pt x="129411" y="61998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2619C-D844-4A13-B620-C2FB93B5FBBB}">
      <dsp:nvSpPr>
        <dsp:cNvPr id="0" name=""/>
        <dsp:cNvSpPr/>
      </dsp:nvSpPr>
      <dsp:spPr>
        <a:xfrm>
          <a:off x="3472720" y="4303343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5F600C-F14A-4BF0-A7C4-FCD1D134E691}">
      <dsp:nvSpPr>
        <dsp:cNvPr id="0" name=""/>
        <dsp:cNvSpPr/>
      </dsp:nvSpPr>
      <dsp:spPr>
        <a:xfrm>
          <a:off x="3472720" y="4179346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CB32AC-8595-4401-9620-891A54D81814}">
      <dsp:nvSpPr>
        <dsp:cNvPr id="0" name=""/>
        <dsp:cNvSpPr/>
      </dsp:nvSpPr>
      <dsp:spPr>
        <a:xfrm>
          <a:off x="1672177" y="3931350"/>
          <a:ext cx="129411" cy="3719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371993"/>
              </a:lnTo>
              <a:lnTo>
                <a:pt x="129411" y="371993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AC8FA-90FA-490E-AD49-4402F1F8CF68}">
      <dsp:nvSpPr>
        <dsp:cNvPr id="0" name=""/>
        <dsp:cNvSpPr/>
      </dsp:nvSpPr>
      <dsp:spPr>
        <a:xfrm>
          <a:off x="3472720" y="3807352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884247-868F-4C40-918D-05798D91F31E}">
      <dsp:nvSpPr>
        <dsp:cNvPr id="0" name=""/>
        <dsp:cNvSpPr/>
      </dsp:nvSpPr>
      <dsp:spPr>
        <a:xfrm>
          <a:off x="3472720" y="3683354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3C4427-65A6-4D5A-A45B-31760E7D4BA0}">
      <dsp:nvSpPr>
        <dsp:cNvPr id="0" name=""/>
        <dsp:cNvSpPr/>
      </dsp:nvSpPr>
      <dsp:spPr>
        <a:xfrm>
          <a:off x="1672177" y="3807352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B360DC-EF4D-4F3A-9982-E27000EE9F57}">
      <dsp:nvSpPr>
        <dsp:cNvPr id="0" name=""/>
        <dsp:cNvSpPr/>
      </dsp:nvSpPr>
      <dsp:spPr>
        <a:xfrm>
          <a:off x="1672177" y="3559356"/>
          <a:ext cx="129411" cy="371993"/>
        </a:xfrm>
        <a:custGeom>
          <a:avLst/>
          <a:gdLst/>
          <a:ahLst/>
          <a:cxnLst/>
          <a:rect l="0" t="0" r="0" b="0"/>
          <a:pathLst>
            <a:path>
              <a:moveTo>
                <a:pt x="0" y="371993"/>
              </a:moveTo>
              <a:lnTo>
                <a:pt x="64705" y="371993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B83BE4-325D-44EF-A8F6-CD65B1645194}">
      <dsp:nvSpPr>
        <dsp:cNvPr id="0" name=""/>
        <dsp:cNvSpPr/>
      </dsp:nvSpPr>
      <dsp:spPr>
        <a:xfrm>
          <a:off x="1672177" y="3311360"/>
          <a:ext cx="129411" cy="619989"/>
        </a:xfrm>
        <a:custGeom>
          <a:avLst/>
          <a:gdLst/>
          <a:ahLst/>
          <a:cxnLst/>
          <a:rect l="0" t="0" r="0" b="0"/>
          <a:pathLst>
            <a:path>
              <a:moveTo>
                <a:pt x="0" y="619989"/>
              </a:moveTo>
              <a:lnTo>
                <a:pt x="64705" y="619989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1A38D-93EE-4EA8-B8E0-CFE03C3DE149}">
      <dsp:nvSpPr>
        <dsp:cNvPr id="0" name=""/>
        <dsp:cNvSpPr/>
      </dsp:nvSpPr>
      <dsp:spPr>
        <a:xfrm>
          <a:off x="1672177" y="2691371"/>
          <a:ext cx="129411" cy="3719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371993"/>
              </a:lnTo>
              <a:lnTo>
                <a:pt x="129411" y="371993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194759-6501-413A-A9A6-0F7E9A52621B}">
      <dsp:nvSpPr>
        <dsp:cNvPr id="0" name=""/>
        <dsp:cNvSpPr/>
      </dsp:nvSpPr>
      <dsp:spPr>
        <a:xfrm>
          <a:off x="3472720" y="2815369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7F7118-ADAC-4EBE-9465-2486BF717FD9}">
      <dsp:nvSpPr>
        <dsp:cNvPr id="0" name=""/>
        <dsp:cNvSpPr/>
      </dsp:nvSpPr>
      <dsp:spPr>
        <a:xfrm>
          <a:off x="3472720" y="2691371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1F1FA5-0BBC-4496-A806-826F3CA309EF}">
      <dsp:nvSpPr>
        <dsp:cNvPr id="0" name=""/>
        <dsp:cNvSpPr/>
      </dsp:nvSpPr>
      <dsp:spPr>
        <a:xfrm>
          <a:off x="1672177" y="2691371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95441D-372F-4BBA-86B3-C88387E91831}">
      <dsp:nvSpPr>
        <dsp:cNvPr id="0" name=""/>
        <dsp:cNvSpPr/>
      </dsp:nvSpPr>
      <dsp:spPr>
        <a:xfrm>
          <a:off x="1672177" y="2567373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F55CDF-60B2-45DA-B0E7-7958A1769F24}">
      <dsp:nvSpPr>
        <dsp:cNvPr id="0" name=""/>
        <dsp:cNvSpPr/>
      </dsp:nvSpPr>
      <dsp:spPr>
        <a:xfrm>
          <a:off x="1672177" y="2319378"/>
          <a:ext cx="129411" cy="371993"/>
        </a:xfrm>
        <a:custGeom>
          <a:avLst/>
          <a:gdLst/>
          <a:ahLst/>
          <a:cxnLst/>
          <a:rect l="0" t="0" r="0" b="0"/>
          <a:pathLst>
            <a:path>
              <a:moveTo>
                <a:pt x="0" y="371993"/>
              </a:moveTo>
              <a:lnTo>
                <a:pt x="64705" y="371993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27303-3534-4C32-8953-471A4FA37938}">
      <dsp:nvSpPr>
        <dsp:cNvPr id="0" name=""/>
        <dsp:cNvSpPr/>
      </dsp:nvSpPr>
      <dsp:spPr>
        <a:xfrm>
          <a:off x="1672177" y="1451392"/>
          <a:ext cx="129411" cy="619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619989"/>
              </a:lnTo>
              <a:lnTo>
                <a:pt x="129411" y="61998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CBE215-A9F2-4DD3-8305-7D56C66596EB}">
      <dsp:nvSpPr>
        <dsp:cNvPr id="0" name=""/>
        <dsp:cNvSpPr/>
      </dsp:nvSpPr>
      <dsp:spPr>
        <a:xfrm>
          <a:off x="3472720" y="1823386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DF5E4C-16C7-42A7-AC17-27027C9F7D17}">
      <dsp:nvSpPr>
        <dsp:cNvPr id="0" name=""/>
        <dsp:cNvSpPr/>
      </dsp:nvSpPr>
      <dsp:spPr>
        <a:xfrm>
          <a:off x="3472720" y="1699388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BDAFFF-A678-4151-A794-37B67C5ED951}">
      <dsp:nvSpPr>
        <dsp:cNvPr id="0" name=""/>
        <dsp:cNvSpPr/>
      </dsp:nvSpPr>
      <dsp:spPr>
        <a:xfrm>
          <a:off x="1672177" y="1451392"/>
          <a:ext cx="129411" cy="3719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371993"/>
              </a:lnTo>
              <a:lnTo>
                <a:pt x="129411" y="371993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9D0BA8-E02B-4529-BEE0-8916AFEC19D4}">
      <dsp:nvSpPr>
        <dsp:cNvPr id="0" name=""/>
        <dsp:cNvSpPr/>
      </dsp:nvSpPr>
      <dsp:spPr>
        <a:xfrm>
          <a:off x="3472720" y="1327395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4300A0-2E06-4AF8-9A88-8C26E2BF0E21}">
      <dsp:nvSpPr>
        <dsp:cNvPr id="0" name=""/>
        <dsp:cNvSpPr/>
      </dsp:nvSpPr>
      <dsp:spPr>
        <a:xfrm>
          <a:off x="3472720" y="1203397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E27457-98B9-4F83-908B-0572DB35C7D0}">
      <dsp:nvSpPr>
        <dsp:cNvPr id="0" name=""/>
        <dsp:cNvSpPr/>
      </dsp:nvSpPr>
      <dsp:spPr>
        <a:xfrm>
          <a:off x="1672177" y="1327395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72177" y="1079399"/>
          <a:ext cx="129411" cy="371993"/>
        </a:xfrm>
        <a:custGeom>
          <a:avLst/>
          <a:gdLst/>
          <a:ahLst/>
          <a:cxnLst/>
          <a:rect l="0" t="0" r="0" b="0"/>
          <a:pathLst>
            <a:path>
              <a:moveTo>
                <a:pt x="0" y="371993"/>
              </a:moveTo>
              <a:lnTo>
                <a:pt x="64705" y="371993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11407B-92FC-43A5-AC18-DC624A8DCF58}">
      <dsp:nvSpPr>
        <dsp:cNvPr id="0" name=""/>
        <dsp:cNvSpPr/>
      </dsp:nvSpPr>
      <dsp:spPr>
        <a:xfrm>
          <a:off x="3472720" y="831403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705" y="0"/>
              </a:lnTo>
              <a:lnTo>
                <a:pt x="64705" y="123997"/>
              </a:lnTo>
              <a:lnTo>
                <a:pt x="129411" y="12399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2DE953-76C4-40BB-AD80-DC294D704CA1}">
      <dsp:nvSpPr>
        <dsp:cNvPr id="0" name=""/>
        <dsp:cNvSpPr/>
      </dsp:nvSpPr>
      <dsp:spPr>
        <a:xfrm>
          <a:off x="3472720" y="707405"/>
          <a:ext cx="129411" cy="123997"/>
        </a:xfrm>
        <a:custGeom>
          <a:avLst/>
          <a:gdLst/>
          <a:ahLst/>
          <a:cxnLst/>
          <a:rect l="0" t="0" r="0" b="0"/>
          <a:pathLst>
            <a:path>
              <a:moveTo>
                <a:pt x="0" y="123997"/>
              </a:moveTo>
              <a:lnTo>
                <a:pt x="64705" y="123997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72177" y="831403"/>
          <a:ext cx="129411" cy="619989"/>
        </a:xfrm>
        <a:custGeom>
          <a:avLst/>
          <a:gdLst/>
          <a:ahLst/>
          <a:cxnLst/>
          <a:rect l="0" t="0" r="0" b="0"/>
          <a:pathLst>
            <a:path>
              <a:moveTo>
                <a:pt x="0" y="619989"/>
              </a:moveTo>
              <a:lnTo>
                <a:pt x="64705" y="619989"/>
              </a:lnTo>
              <a:lnTo>
                <a:pt x="64705" y="0"/>
              </a:lnTo>
              <a:lnTo>
                <a:pt x="129411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62467E-FB07-4CD5-B711-C37DA288C54F}">
      <dsp:nvSpPr>
        <dsp:cNvPr id="0" name=""/>
        <dsp:cNvSpPr/>
      </dsp:nvSpPr>
      <dsp:spPr>
        <a:xfrm>
          <a:off x="1046" y="1367836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V</a:t>
          </a:r>
          <a:r>
            <a:rPr lang="zh-CN" altLang="en-US" sz="900" kern="1200"/>
            <a:t>系列消费机前置系统</a:t>
          </a:r>
        </a:p>
      </dsp:txBody>
      <dsp:txXfrm>
        <a:off x="1046" y="1367836"/>
        <a:ext cx="1671131" cy="167113"/>
      </dsp:txXfrm>
    </dsp:sp>
    <dsp:sp modelId="{524F5963-AF45-42D3-BB98-EBAC0C20B3F8}">
      <dsp:nvSpPr>
        <dsp:cNvPr id="0" name=""/>
        <dsp:cNvSpPr/>
      </dsp:nvSpPr>
      <dsp:spPr>
        <a:xfrm>
          <a:off x="1801589" y="747846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数据接收与应答</a:t>
          </a:r>
        </a:p>
      </dsp:txBody>
      <dsp:txXfrm>
        <a:off x="1801589" y="747846"/>
        <a:ext cx="1671131" cy="167113"/>
      </dsp:txXfrm>
    </dsp:sp>
    <dsp:sp modelId="{0D8E7792-F284-49B6-A3F3-9737FE41D58D}">
      <dsp:nvSpPr>
        <dsp:cNvPr id="0" name=""/>
        <dsp:cNvSpPr/>
      </dsp:nvSpPr>
      <dsp:spPr>
        <a:xfrm>
          <a:off x="3602132" y="623848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消费数据接收</a:t>
          </a:r>
        </a:p>
      </dsp:txBody>
      <dsp:txXfrm>
        <a:off x="3602132" y="623848"/>
        <a:ext cx="1671131" cy="167113"/>
      </dsp:txXfrm>
    </dsp:sp>
    <dsp:sp modelId="{BACE110C-D272-4A3B-9074-061F1E488381}">
      <dsp:nvSpPr>
        <dsp:cNvPr id="0" name=""/>
        <dsp:cNvSpPr/>
      </dsp:nvSpPr>
      <dsp:spPr>
        <a:xfrm>
          <a:off x="3602132" y="871844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心跳包应答</a:t>
          </a:r>
        </a:p>
      </dsp:txBody>
      <dsp:txXfrm>
        <a:off x="3602132" y="871844"/>
        <a:ext cx="1671131" cy="167113"/>
      </dsp:txXfrm>
    </dsp:sp>
    <dsp:sp modelId="{2E09D3E7-023B-494F-9456-7CAF8365DB1F}">
      <dsp:nvSpPr>
        <dsp:cNvPr id="0" name=""/>
        <dsp:cNvSpPr/>
      </dsp:nvSpPr>
      <dsp:spPr>
        <a:xfrm>
          <a:off x="1801589" y="995842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任务接收</a:t>
          </a:r>
        </a:p>
      </dsp:txBody>
      <dsp:txXfrm>
        <a:off x="1801589" y="995842"/>
        <a:ext cx="1671131" cy="167113"/>
      </dsp:txXfrm>
    </dsp:sp>
    <dsp:sp modelId="{2613787C-348D-4762-893D-486243AE6135}">
      <dsp:nvSpPr>
        <dsp:cNvPr id="0" name=""/>
        <dsp:cNvSpPr/>
      </dsp:nvSpPr>
      <dsp:spPr>
        <a:xfrm>
          <a:off x="1801589" y="1243838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数据分析</a:t>
          </a:r>
        </a:p>
      </dsp:txBody>
      <dsp:txXfrm>
        <a:off x="1801589" y="1243838"/>
        <a:ext cx="1671131" cy="167113"/>
      </dsp:txXfrm>
    </dsp:sp>
    <dsp:sp modelId="{C8F87355-3C05-4326-B063-D3520A187A8A}">
      <dsp:nvSpPr>
        <dsp:cNvPr id="0" name=""/>
        <dsp:cNvSpPr/>
      </dsp:nvSpPr>
      <dsp:spPr>
        <a:xfrm>
          <a:off x="3602132" y="1119840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交易数据分析</a:t>
          </a:r>
        </a:p>
      </dsp:txBody>
      <dsp:txXfrm>
        <a:off x="3602132" y="1119840"/>
        <a:ext cx="1671131" cy="167113"/>
      </dsp:txXfrm>
    </dsp:sp>
    <dsp:sp modelId="{854F7365-B7E3-41B1-9853-86AFDEACC57C}">
      <dsp:nvSpPr>
        <dsp:cNvPr id="0" name=""/>
        <dsp:cNvSpPr/>
      </dsp:nvSpPr>
      <dsp:spPr>
        <a:xfrm>
          <a:off x="3602132" y="1367836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监控数据分析</a:t>
          </a:r>
        </a:p>
      </dsp:txBody>
      <dsp:txXfrm>
        <a:off x="3602132" y="1367836"/>
        <a:ext cx="1671131" cy="167113"/>
      </dsp:txXfrm>
    </dsp:sp>
    <dsp:sp modelId="{B0DE2A4C-1CD2-4ACA-8C1F-F4B47917B5C0}">
      <dsp:nvSpPr>
        <dsp:cNvPr id="0" name=""/>
        <dsp:cNvSpPr/>
      </dsp:nvSpPr>
      <dsp:spPr>
        <a:xfrm>
          <a:off x="1801589" y="1739829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系统管理</a:t>
          </a:r>
        </a:p>
      </dsp:txBody>
      <dsp:txXfrm>
        <a:off x="1801589" y="1739829"/>
        <a:ext cx="1671131" cy="167113"/>
      </dsp:txXfrm>
    </dsp:sp>
    <dsp:sp modelId="{FDED5ED5-FA93-410D-AD50-D8596CE761B4}">
      <dsp:nvSpPr>
        <dsp:cNvPr id="0" name=""/>
        <dsp:cNvSpPr/>
      </dsp:nvSpPr>
      <dsp:spPr>
        <a:xfrm>
          <a:off x="3602132" y="1615831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系统参数配置</a:t>
          </a:r>
        </a:p>
      </dsp:txBody>
      <dsp:txXfrm>
        <a:off x="3602132" y="1615831"/>
        <a:ext cx="1671131" cy="167113"/>
      </dsp:txXfrm>
    </dsp:sp>
    <dsp:sp modelId="{525A680F-FC70-4A38-BBE0-6981CFCC654B}">
      <dsp:nvSpPr>
        <dsp:cNvPr id="0" name=""/>
        <dsp:cNvSpPr/>
      </dsp:nvSpPr>
      <dsp:spPr>
        <a:xfrm>
          <a:off x="3602132" y="1863827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数据管理</a:t>
          </a:r>
        </a:p>
      </dsp:txBody>
      <dsp:txXfrm>
        <a:off x="3602132" y="1863827"/>
        <a:ext cx="1671131" cy="167113"/>
      </dsp:txXfrm>
    </dsp:sp>
    <dsp:sp modelId="{C120EF29-2575-4DA7-A1D9-73BD23F89AAA}">
      <dsp:nvSpPr>
        <dsp:cNvPr id="0" name=""/>
        <dsp:cNvSpPr/>
      </dsp:nvSpPr>
      <dsp:spPr>
        <a:xfrm>
          <a:off x="1801589" y="1987825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日志管理</a:t>
          </a:r>
        </a:p>
      </dsp:txBody>
      <dsp:txXfrm>
        <a:off x="1801589" y="1987825"/>
        <a:ext cx="1671131" cy="167113"/>
      </dsp:txXfrm>
    </dsp:sp>
    <dsp:sp modelId="{6BCA7F17-C6D1-48E3-B88A-1BC19785476A}">
      <dsp:nvSpPr>
        <dsp:cNvPr id="0" name=""/>
        <dsp:cNvSpPr/>
      </dsp:nvSpPr>
      <dsp:spPr>
        <a:xfrm>
          <a:off x="1046" y="2607814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V</a:t>
          </a:r>
          <a:r>
            <a:rPr lang="zh-CN" altLang="en-US" sz="900" kern="1200"/>
            <a:t>系列在线消费机前置系统</a:t>
          </a:r>
        </a:p>
      </dsp:txBody>
      <dsp:txXfrm>
        <a:off x="1046" y="2607814"/>
        <a:ext cx="1671131" cy="167113"/>
      </dsp:txXfrm>
    </dsp:sp>
    <dsp:sp modelId="{B8911FB3-C333-4B8F-B5FB-CB04D8B5BECF}">
      <dsp:nvSpPr>
        <dsp:cNvPr id="0" name=""/>
        <dsp:cNvSpPr/>
      </dsp:nvSpPr>
      <dsp:spPr>
        <a:xfrm>
          <a:off x="1801589" y="2235821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数据接收与应答</a:t>
          </a:r>
        </a:p>
      </dsp:txBody>
      <dsp:txXfrm>
        <a:off x="1801589" y="2235821"/>
        <a:ext cx="1671131" cy="167113"/>
      </dsp:txXfrm>
    </dsp:sp>
    <dsp:sp modelId="{4D841404-D480-4163-83E5-D56780BDC357}">
      <dsp:nvSpPr>
        <dsp:cNvPr id="0" name=""/>
        <dsp:cNvSpPr/>
      </dsp:nvSpPr>
      <dsp:spPr>
        <a:xfrm>
          <a:off x="1801589" y="2483816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监控数据分析</a:t>
          </a:r>
        </a:p>
      </dsp:txBody>
      <dsp:txXfrm>
        <a:off x="1801589" y="2483816"/>
        <a:ext cx="1671131" cy="167113"/>
      </dsp:txXfrm>
    </dsp:sp>
    <dsp:sp modelId="{38BD9F8D-5437-4D61-A491-40254A64BFF0}">
      <dsp:nvSpPr>
        <dsp:cNvPr id="0" name=""/>
        <dsp:cNvSpPr/>
      </dsp:nvSpPr>
      <dsp:spPr>
        <a:xfrm>
          <a:off x="1801589" y="2731812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系统管理</a:t>
          </a:r>
        </a:p>
      </dsp:txBody>
      <dsp:txXfrm>
        <a:off x="1801589" y="2731812"/>
        <a:ext cx="1671131" cy="167113"/>
      </dsp:txXfrm>
    </dsp:sp>
    <dsp:sp modelId="{180EA82E-05A0-4E69-92DA-C6784F6E8111}">
      <dsp:nvSpPr>
        <dsp:cNvPr id="0" name=""/>
        <dsp:cNvSpPr/>
      </dsp:nvSpPr>
      <dsp:spPr>
        <a:xfrm>
          <a:off x="3602132" y="2607814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系统参数配置</a:t>
          </a:r>
        </a:p>
      </dsp:txBody>
      <dsp:txXfrm>
        <a:off x="3602132" y="2607814"/>
        <a:ext cx="1671131" cy="167113"/>
      </dsp:txXfrm>
    </dsp:sp>
    <dsp:sp modelId="{A9DA5588-AB67-46F1-A23E-127D024A5014}">
      <dsp:nvSpPr>
        <dsp:cNvPr id="0" name=""/>
        <dsp:cNvSpPr/>
      </dsp:nvSpPr>
      <dsp:spPr>
        <a:xfrm>
          <a:off x="3602132" y="2855810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数据管理</a:t>
          </a:r>
        </a:p>
      </dsp:txBody>
      <dsp:txXfrm>
        <a:off x="3602132" y="2855810"/>
        <a:ext cx="1671131" cy="167113"/>
      </dsp:txXfrm>
    </dsp:sp>
    <dsp:sp modelId="{BD7747D4-465C-4759-B9D9-F48114EA281D}">
      <dsp:nvSpPr>
        <dsp:cNvPr id="0" name=""/>
        <dsp:cNvSpPr/>
      </dsp:nvSpPr>
      <dsp:spPr>
        <a:xfrm>
          <a:off x="1801589" y="2979808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日志管理</a:t>
          </a:r>
        </a:p>
      </dsp:txBody>
      <dsp:txXfrm>
        <a:off x="1801589" y="2979808"/>
        <a:ext cx="1671131" cy="167113"/>
      </dsp:txXfrm>
    </dsp:sp>
    <dsp:sp modelId="{0EC43A44-77E2-4456-90CF-C9263FDA6B01}">
      <dsp:nvSpPr>
        <dsp:cNvPr id="0" name=""/>
        <dsp:cNvSpPr/>
      </dsp:nvSpPr>
      <dsp:spPr>
        <a:xfrm>
          <a:off x="1046" y="3847793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V</a:t>
          </a:r>
          <a:r>
            <a:rPr lang="zh-CN" altLang="en-US" sz="900" kern="1200"/>
            <a:t>系列在线补助机前置系统</a:t>
          </a:r>
        </a:p>
      </dsp:txBody>
      <dsp:txXfrm>
        <a:off x="1046" y="3847793"/>
        <a:ext cx="1671131" cy="167113"/>
      </dsp:txXfrm>
    </dsp:sp>
    <dsp:sp modelId="{335B4081-0252-4E9C-8F3C-8EEBC7E39513}">
      <dsp:nvSpPr>
        <dsp:cNvPr id="0" name=""/>
        <dsp:cNvSpPr/>
      </dsp:nvSpPr>
      <dsp:spPr>
        <a:xfrm>
          <a:off x="1801589" y="3227804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数据应答</a:t>
          </a:r>
        </a:p>
      </dsp:txBody>
      <dsp:txXfrm>
        <a:off x="1801589" y="3227804"/>
        <a:ext cx="1671131" cy="167113"/>
      </dsp:txXfrm>
    </dsp:sp>
    <dsp:sp modelId="{26363582-72D6-4C96-9CFB-F5AF08050964}">
      <dsp:nvSpPr>
        <dsp:cNvPr id="0" name=""/>
        <dsp:cNvSpPr/>
      </dsp:nvSpPr>
      <dsp:spPr>
        <a:xfrm>
          <a:off x="1801589" y="3475799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任务接收</a:t>
          </a:r>
        </a:p>
      </dsp:txBody>
      <dsp:txXfrm>
        <a:off x="1801589" y="3475799"/>
        <a:ext cx="1671131" cy="167113"/>
      </dsp:txXfrm>
    </dsp:sp>
    <dsp:sp modelId="{6D76699C-5FD2-4F50-8952-8773D004F43A}">
      <dsp:nvSpPr>
        <dsp:cNvPr id="0" name=""/>
        <dsp:cNvSpPr/>
      </dsp:nvSpPr>
      <dsp:spPr>
        <a:xfrm>
          <a:off x="1801589" y="3723795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数据分析</a:t>
          </a:r>
        </a:p>
      </dsp:txBody>
      <dsp:txXfrm>
        <a:off x="1801589" y="3723795"/>
        <a:ext cx="1671131" cy="167113"/>
      </dsp:txXfrm>
    </dsp:sp>
    <dsp:sp modelId="{52154F33-283F-44BE-B226-A688D3BEF972}">
      <dsp:nvSpPr>
        <dsp:cNvPr id="0" name=""/>
        <dsp:cNvSpPr/>
      </dsp:nvSpPr>
      <dsp:spPr>
        <a:xfrm>
          <a:off x="3602132" y="3599797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交易数据分析</a:t>
          </a:r>
        </a:p>
      </dsp:txBody>
      <dsp:txXfrm>
        <a:off x="3602132" y="3599797"/>
        <a:ext cx="1671131" cy="167113"/>
      </dsp:txXfrm>
    </dsp:sp>
    <dsp:sp modelId="{BDFF204E-4377-4F42-B46B-EA93ACBB0BF3}">
      <dsp:nvSpPr>
        <dsp:cNvPr id="0" name=""/>
        <dsp:cNvSpPr/>
      </dsp:nvSpPr>
      <dsp:spPr>
        <a:xfrm>
          <a:off x="3602132" y="3847793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监控数据分析</a:t>
          </a:r>
        </a:p>
      </dsp:txBody>
      <dsp:txXfrm>
        <a:off x="3602132" y="3847793"/>
        <a:ext cx="1671131" cy="167113"/>
      </dsp:txXfrm>
    </dsp:sp>
    <dsp:sp modelId="{9F149B46-CB78-48DE-943E-ADBD90E807D7}">
      <dsp:nvSpPr>
        <dsp:cNvPr id="0" name=""/>
        <dsp:cNvSpPr/>
      </dsp:nvSpPr>
      <dsp:spPr>
        <a:xfrm>
          <a:off x="1801589" y="4219787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系统管理</a:t>
          </a:r>
        </a:p>
      </dsp:txBody>
      <dsp:txXfrm>
        <a:off x="1801589" y="4219787"/>
        <a:ext cx="1671131" cy="167113"/>
      </dsp:txXfrm>
    </dsp:sp>
    <dsp:sp modelId="{6845096C-665F-4D99-9F81-859EB01E8DF5}">
      <dsp:nvSpPr>
        <dsp:cNvPr id="0" name=""/>
        <dsp:cNvSpPr/>
      </dsp:nvSpPr>
      <dsp:spPr>
        <a:xfrm>
          <a:off x="3602132" y="4095789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系统参数配置</a:t>
          </a:r>
        </a:p>
      </dsp:txBody>
      <dsp:txXfrm>
        <a:off x="3602132" y="4095789"/>
        <a:ext cx="1671131" cy="167113"/>
      </dsp:txXfrm>
    </dsp:sp>
    <dsp:sp modelId="{AAC7825F-8535-4967-AE05-402761525DB5}">
      <dsp:nvSpPr>
        <dsp:cNvPr id="0" name=""/>
        <dsp:cNvSpPr/>
      </dsp:nvSpPr>
      <dsp:spPr>
        <a:xfrm>
          <a:off x="3602132" y="4343784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数据管理</a:t>
          </a:r>
        </a:p>
      </dsp:txBody>
      <dsp:txXfrm>
        <a:off x="3602132" y="4343784"/>
        <a:ext cx="1671131" cy="167113"/>
      </dsp:txXfrm>
    </dsp:sp>
    <dsp:sp modelId="{1E39BF3A-C5CA-4F95-A8F7-8A2548F47276}">
      <dsp:nvSpPr>
        <dsp:cNvPr id="0" name=""/>
        <dsp:cNvSpPr/>
      </dsp:nvSpPr>
      <dsp:spPr>
        <a:xfrm>
          <a:off x="1801589" y="4467782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日志管理</a:t>
          </a:r>
        </a:p>
      </dsp:txBody>
      <dsp:txXfrm>
        <a:off x="1801589" y="4467782"/>
        <a:ext cx="1671131" cy="167113"/>
      </dsp:txXfrm>
    </dsp:sp>
    <dsp:sp modelId="{5D82DB50-3298-4B9D-9F34-6D5B64786E0E}">
      <dsp:nvSpPr>
        <dsp:cNvPr id="0" name=""/>
        <dsp:cNvSpPr/>
      </dsp:nvSpPr>
      <dsp:spPr>
        <a:xfrm>
          <a:off x="1046" y="5335767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K</a:t>
          </a:r>
          <a:r>
            <a:rPr lang="zh-CN" altLang="en-US" sz="900" kern="1200"/>
            <a:t>系列考勤机前置系统</a:t>
          </a:r>
        </a:p>
      </dsp:txBody>
      <dsp:txXfrm>
        <a:off x="1046" y="5335767"/>
        <a:ext cx="1671131" cy="167113"/>
      </dsp:txXfrm>
    </dsp:sp>
    <dsp:sp modelId="{7043CBC5-1A3F-4217-989C-E23A96022C83}">
      <dsp:nvSpPr>
        <dsp:cNvPr id="0" name=""/>
        <dsp:cNvSpPr/>
      </dsp:nvSpPr>
      <dsp:spPr>
        <a:xfrm>
          <a:off x="1801589" y="4715778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数据接收与应答</a:t>
          </a:r>
        </a:p>
      </dsp:txBody>
      <dsp:txXfrm>
        <a:off x="1801589" y="4715778"/>
        <a:ext cx="1671131" cy="167113"/>
      </dsp:txXfrm>
    </dsp:sp>
    <dsp:sp modelId="{7A7E955A-EBD9-403C-AAD8-3157CBCF2D5F}">
      <dsp:nvSpPr>
        <dsp:cNvPr id="0" name=""/>
        <dsp:cNvSpPr/>
      </dsp:nvSpPr>
      <dsp:spPr>
        <a:xfrm>
          <a:off x="3602132" y="4591780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考勤数据接收</a:t>
          </a:r>
        </a:p>
      </dsp:txBody>
      <dsp:txXfrm>
        <a:off x="3602132" y="4591780"/>
        <a:ext cx="1671131" cy="167113"/>
      </dsp:txXfrm>
    </dsp:sp>
    <dsp:sp modelId="{265BE1BB-E836-4D55-BC20-5F1ADDBAF6CD}">
      <dsp:nvSpPr>
        <dsp:cNvPr id="0" name=""/>
        <dsp:cNvSpPr/>
      </dsp:nvSpPr>
      <dsp:spPr>
        <a:xfrm>
          <a:off x="3602132" y="4839776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心跳包应答</a:t>
          </a:r>
        </a:p>
      </dsp:txBody>
      <dsp:txXfrm>
        <a:off x="3602132" y="4839776"/>
        <a:ext cx="1671131" cy="167113"/>
      </dsp:txXfrm>
    </dsp:sp>
    <dsp:sp modelId="{9A8389EB-773D-461F-8569-F2B69C91D2FB}">
      <dsp:nvSpPr>
        <dsp:cNvPr id="0" name=""/>
        <dsp:cNvSpPr/>
      </dsp:nvSpPr>
      <dsp:spPr>
        <a:xfrm>
          <a:off x="1801589" y="4963774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任务接收</a:t>
          </a:r>
        </a:p>
      </dsp:txBody>
      <dsp:txXfrm>
        <a:off x="1801589" y="4963774"/>
        <a:ext cx="1671131" cy="167113"/>
      </dsp:txXfrm>
    </dsp:sp>
    <dsp:sp modelId="{03D31B88-8315-47DA-A366-5CF9E485B30C}">
      <dsp:nvSpPr>
        <dsp:cNvPr id="0" name=""/>
        <dsp:cNvSpPr/>
      </dsp:nvSpPr>
      <dsp:spPr>
        <a:xfrm>
          <a:off x="1801589" y="5211770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数据分析</a:t>
          </a:r>
        </a:p>
      </dsp:txBody>
      <dsp:txXfrm>
        <a:off x="1801589" y="5211770"/>
        <a:ext cx="1671131" cy="167113"/>
      </dsp:txXfrm>
    </dsp:sp>
    <dsp:sp modelId="{5D31C34E-4768-41DC-95B5-125993AF6139}">
      <dsp:nvSpPr>
        <dsp:cNvPr id="0" name=""/>
        <dsp:cNvSpPr/>
      </dsp:nvSpPr>
      <dsp:spPr>
        <a:xfrm>
          <a:off x="3602132" y="5087772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考勤数据分析</a:t>
          </a:r>
        </a:p>
      </dsp:txBody>
      <dsp:txXfrm>
        <a:off x="3602132" y="5087772"/>
        <a:ext cx="1671131" cy="167113"/>
      </dsp:txXfrm>
    </dsp:sp>
    <dsp:sp modelId="{2181F2A3-3CC7-4774-96B9-0D845127B4B0}">
      <dsp:nvSpPr>
        <dsp:cNvPr id="0" name=""/>
        <dsp:cNvSpPr/>
      </dsp:nvSpPr>
      <dsp:spPr>
        <a:xfrm>
          <a:off x="3602132" y="5335767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监控数据分析</a:t>
          </a:r>
        </a:p>
      </dsp:txBody>
      <dsp:txXfrm>
        <a:off x="3602132" y="5335767"/>
        <a:ext cx="1671131" cy="167113"/>
      </dsp:txXfrm>
    </dsp:sp>
    <dsp:sp modelId="{C8C195B2-6ECB-4AA5-A67A-CA0454BEEDA7}">
      <dsp:nvSpPr>
        <dsp:cNvPr id="0" name=""/>
        <dsp:cNvSpPr/>
      </dsp:nvSpPr>
      <dsp:spPr>
        <a:xfrm>
          <a:off x="1801589" y="5707761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系统管理</a:t>
          </a:r>
        </a:p>
      </dsp:txBody>
      <dsp:txXfrm>
        <a:off x="1801589" y="5707761"/>
        <a:ext cx="1671131" cy="167113"/>
      </dsp:txXfrm>
    </dsp:sp>
    <dsp:sp modelId="{20D35EF4-9B7B-4444-87DC-35CEB6488CFC}">
      <dsp:nvSpPr>
        <dsp:cNvPr id="0" name=""/>
        <dsp:cNvSpPr/>
      </dsp:nvSpPr>
      <dsp:spPr>
        <a:xfrm>
          <a:off x="3602132" y="5583763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系统参数配置</a:t>
          </a:r>
        </a:p>
      </dsp:txBody>
      <dsp:txXfrm>
        <a:off x="3602132" y="5583763"/>
        <a:ext cx="1671131" cy="167113"/>
      </dsp:txXfrm>
    </dsp:sp>
    <dsp:sp modelId="{C08D13D4-EF50-4498-9A12-5DC6080529EB}">
      <dsp:nvSpPr>
        <dsp:cNvPr id="0" name=""/>
        <dsp:cNvSpPr/>
      </dsp:nvSpPr>
      <dsp:spPr>
        <a:xfrm>
          <a:off x="3602132" y="5831759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数据管理</a:t>
          </a:r>
        </a:p>
      </dsp:txBody>
      <dsp:txXfrm>
        <a:off x="3602132" y="5831759"/>
        <a:ext cx="1671131" cy="167113"/>
      </dsp:txXfrm>
    </dsp:sp>
    <dsp:sp modelId="{BD76E95B-45F9-4B6B-91A0-B1CE3D5D4976}">
      <dsp:nvSpPr>
        <dsp:cNvPr id="0" name=""/>
        <dsp:cNvSpPr/>
      </dsp:nvSpPr>
      <dsp:spPr>
        <a:xfrm>
          <a:off x="1801589" y="5955757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日志管理</a:t>
          </a:r>
        </a:p>
      </dsp:txBody>
      <dsp:txXfrm>
        <a:off x="1801589" y="5955757"/>
        <a:ext cx="1671131" cy="167113"/>
      </dsp:txXfrm>
    </dsp:sp>
    <dsp:sp modelId="{F72197C8-63BE-42D8-A43C-21AE45B20901}">
      <dsp:nvSpPr>
        <dsp:cNvPr id="0" name=""/>
        <dsp:cNvSpPr/>
      </dsp:nvSpPr>
      <dsp:spPr>
        <a:xfrm>
          <a:off x="1046" y="7009739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C</a:t>
          </a:r>
          <a:r>
            <a:rPr lang="zh-CN" altLang="en-US" sz="900" kern="1200"/>
            <a:t>系列门禁前置系统</a:t>
          </a:r>
        </a:p>
      </dsp:txBody>
      <dsp:txXfrm>
        <a:off x="1046" y="7009739"/>
        <a:ext cx="1671131" cy="167113"/>
      </dsp:txXfrm>
    </dsp:sp>
    <dsp:sp modelId="{FBF37BBE-D7E2-40EF-A629-197E2E11DCEB}">
      <dsp:nvSpPr>
        <dsp:cNvPr id="0" name=""/>
        <dsp:cNvSpPr/>
      </dsp:nvSpPr>
      <dsp:spPr>
        <a:xfrm>
          <a:off x="1801589" y="6327750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终端通信</a:t>
          </a:r>
        </a:p>
      </dsp:txBody>
      <dsp:txXfrm>
        <a:off x="1801589" y="6327750"/>
        <a:ext cx="1671131" cy="167113"/>
      </dsp:txXfrm>
    </dsp:sp>
    <dsp:sp modelId="{B14F90C0-E964-481E-96E3-D6B0F434A389}">
      <dsp:nvSpPr>
        <dsp:cNvPr id="0" name=""/>
        <dsp:cNvSpPr/>
      </dsp:nvSpPr>
      <dsp:spPr>
        <a:xfrm>
          <a:off x="3602132" y="6079755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数据采集</a:t>
          </a:r>
        </a:p>
      </dsp:txBody>
      <dsp:txXfrm>
        <a:off x="3602132" y="6079755"/>
        <a:ext cx="1671131" cy="167113"/>
      </dsp:txXfrm>
    </dsp:sp>
    <dsp:sp modelId="{52831062-288E-44DA-B17D-6A429C90DA86}">
      <dsp:nvSpPr>
        <dsp:cNvPr id="0" name=""/>
        <dsp:cNvSpPr/>
      </dsp:nvSpPr>
      <dsp:spPr>
        <a:xfrm>
          <a:off x="3602132" y="6327750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参数下载</a:t>
          </a:r>
        </a:p>
      </dsp:txBody>
      <dsp:txXfrm>
        <a:off x="3602132" y="6327750"/>
        <a:ext cx="1671131" cy="167113"/>
      </dsp:txXfrm>
    </dsp:sp>
    <dsp:sp modelId="{D2B16720-FE27-4BBB-AADA-4B813FCEC10A}">
      <dsp:nvSpPr>
        <dsp:cNvPr id="0" name=""/>
        <dsp:cNvSpPr/>
      </dsp:nvSpPr>
      <dsp:spPr>
        <a:xfrm>
          <a:off x="3602132" y="6575746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3602132" y="6575746"/>
        <a:ext cx="1671131" cy="167113"/>
      </dsp:txXfrm>
    </dsp:sp>
    <dsp:sp modelId="{15662203-222B-4F6E-9B0D-EAAB01B89C82}">
      <dsp:nvSpPr>
        <dsp:cNvPr id="0" name=""/>
        <dsp:cNvSpPr/>
      </dsp:nvSpPr>
      <dsp:spPr>
        <a:xfrm>
          <a:off x="1801589" y="6575746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任务接收</a:t>
          </a:r>
        </a:p>
      </dsp:txBody>
      <dsp:txXfrm>
        <a:off x="1801589" y="6575746"/>
        <a:ext cx="1671131" cy="167113"/>
      </dsp:txXfrm>
    </dsp:sp>
    <dsp:sp modelId="{00488B57-32B9-44B5-8EB7-74BD21404F49}">
      <dsp:nvSpPr>
        <dsp:cNvPr id="0" name=""/>
        <dsp:cNvSpPr/>
      </dsp:nvSpPr>
      <dsp:spPr>
        <a:xfrm>
          <a:off x="1801589" y="6947740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数据分析</a:t>
          </a:r>
        </a:p>
      </dsp:txBody>
      <dsp:txXfrm>
        <a:off x="1801589" y="6947740"/>
        <a:ext cx="1671131" cy="167113"/>
      </dsp:txXfrm>
    </dsp:sp>
    <dsp:sp modelId="{457038BB-5522-4E06-954B-82C782B75599}">
      <dsp:nvSpPr>
        <dsp:cNvPr id="0" name=""/>
        <dsp:cNvSpPr/>
      </dsp:nvSpPr>
      <dsp:spPr>
        <a:xfrm>
          <a:off x="3602132" y="6823742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门禁数据分析</a:t>
          </a:r>
        </a:p>
      </dsp:txBody>
      <dsp:txXfrm>
        <a:off x="3602132" y="6823742"/>
        <a:ext cx="1671131" cy="167113"/>
      </dsp:txXfrm>
    </dsp:sp>
    <dsp:sp modelId="{C53E57F1-31BE-4956-851F-BFC204938606}">
      <dsp:nvSpPr>
        <dsp:cNvPr id="0" name=""/>
        <dsp:cNvSpPr/>
      </dsp:nvSpPr>
      <dsp:spPr>
        <a:xfrm>
          <a:off x="3602132" y="7071738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监控数据分析</a:t>
          </a:r>
        </a:p>
      </dsp:txBody>
      <dsp:txXfrm>
        <a:off x="3602132" y="7071738"/>
        <a:ext cx="1671131" cy="167113"/>
      </dsp:txXfrm>
    </dsp:sp>
    <dsp:sp modelId="{58422A2F-5956-400D-8F66-9AD611CA155B}">
      <dsp:nvSpPr>
        <dsp:cNvPr id="0" name=""/>
        <dsp:cNvSpPr/>
      </dsp:nvSpPr>
      <dsp:spPr>
        <a:xfrm>
          <a:off x="1801589" y="7443731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系统管理</a:t>
          </a:r>
        </a:p>
      </dsp:txBody>
      <dsp:txXfrm>
        <a:off x="1801589" y="7443731"/>
        <a:ext cx="1671131" cy="167113"/>
      </dsp:txXfrm>
    </dsp:sp>
    <dsp:sp modelId="{D94DC2A1-2DF1-4F10-AB2B-738C732308D7}">
      <dsp:nvSpPr>
        <dsp:cNvPr id="0" name=""/>
        <dsp:cNvSpPr/>
      </dsp:nvSpPr>
      <dsp:spPr>
        <a:xfrm>
          <a:off x="3602132" y="7319733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系统参数配置</a:t>
          </a:r>
        </a:p>
      </dsp:txBody>
      <dsp:txXfrm>
        <a:off x="3602132" y="7319733"/>
        <a:ext cx="1671131" cy="167113"/>
      </dsp:txXfrm>
    </dsp:sp>
    <dsp:sp modelId="{EF213011-AEE1-4CDF-BE22-DC4218C59BC7}">
      <dsp:nvSpPr>
        <dsp:cNvPr id="0" name=""/>
        <dsp:cNvSpPr/>
      </dsp:nvSpPr>
      <dsp:spPr>
        <a:xfrm>
          <a:off x="3602132" y="7567729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数据管理</a:t>
          </a:r>
        </a:p>
      </dsp:txBody>
      <dsp:txXfrm>
        <a:off x="3602132" y="7567729"/>
        <a:ext cx="1671131" cy="167113"/>
      </dsp:txXfrm>
    </dsp:sp>
    <dsp:sp modelId="{DD3C3060-F650-44D7-B74B-D1834DAAA182}">
      <dsp:nvSpPr>
        <dsp:cNvPr id="0" name=""/>
        <dsp:cNvSpPr/>
      </dsp:nvSpPr>
      <dsp:spPr>
        <a:xfrm>
          <a:off x="1801589" y="7691727"/>
          <a:ext cx="1671131" cy="167113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日志管理</a:t>
          </a:r>
        </a:p>
      </dsp:txBody>
      <dsp:txXfrm>
        <a:off x="1801589" y="7691727"/>
        <a:ext cx="1671131" cy="167113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686D54-AD8A-4E75-BF10-132533EF6C47}">
      <dsp:nvSpPr>
        <dsp:cNvPr id="0" name=""/>
        <dsp:cNvSpPr/>
      </dsp:nvSpPr>
      <dsp:spPr>
        <a:xfrm>
          <a:off x="1679376" y="2779566"/>
          <a:ext cx="120616" cy="6684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668449"/>
              </a:lnTo>
              <a:lnTo>
                <a:pt x="120616" y="66844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725CFE-9A11-4285-8B62-0ECA107721AE}">
      <dsp:nvSpPr>
        <dsp:cNvPr id="0" name=""/>
        <dsp:cNvSpPr/>
      </dsp:nvSpPr>
      <dsp:spPr>
        <a:xfrm>
          <a:off x="3476857" y="3204942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121536"/>
              </a:lnTo>
              <a:lnTo>
                <a:pt x="120616" y="121536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41B276-870C-4B6A-AB60-4F29852F99A7}">
      <dsp:nvSpPr>
        <dsp:cNvPr id="0" name=""/>
        <dsp:cNvSpPr/>
      </dsp:nvSpPr>
      <dsp:spPr>
        <a:xfrm>
          <a:off x="3476857" y="3083406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121536"/>
              </a:moveTo>
              <a:lnTo>
                <a:pt x="60308" y="121536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6CF8C-02B2-4B52-9E76-9165D39341DC}">
      <dsp:nvSpPr>
        <dsp:cNvPr id="0" name=""/>
        <dsp:cNvSpPr/>
      </dsp:nvSpPr>
      <dsp:spPr>
        <a:xfrm>
          <a:off x="1679376" y="2779566"/>
          <a:ext cx="120616" cy="425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425376"/>
              </a:lnTo>
              <a:lnTo>
                <a:pt x="120616" y="4253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297619-42D4-4AA5-A138-2F1FC0CD1E4B}">
      <dsp:nvSpPr>
        <dsp:cNvPr id="0" name=""/>
        <dsp:cNvSpPr/>
      </dsp:nvSpPr>
      <dsp:spPr>
        <a:xfrm>
          <a:off x="3476857" y="2718798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121536"/>
              </a:lnTo>
              <a:lnTo>
                <a:pt x="120616" y="121536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A0EBF4-81D7-4E3F-A394-68F13663C028}">
      <dsp:nvSpPr>
        <dsp:cNvPr id="0" name=""/>
        <dsp:cNvSpPr/>
      </dsp:nvSpPr>
      <dsp:spPr>
        <a:xfrm>
          <a:off x="3476857" y="2597261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121536"/>
              </a:moveTo>
              <a:lnTo>
                <a:pt x="60308" y="121536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4353A1-60A6-46D0-906C-EE684BBB5BEB}">
      <dsp:nvSpPr>
        <dsp:cNvPr id="0" name=""/>
        <dsp:cNvSpPr/>
      </dsp:nvSpPr>
      <dsp:spPr>
        <a:xfrm>
          <a:off x="1679376" y="2673078"/>
          <a:ext cx="12061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106488"/>
              </a:moveTo>
              <a:lnTo>
                <a:pt x="60308" y="106488"/>
              </a:lnTo>
              <a:lnTo>
                <a:pt x="60308" y="45720"/>
              </a:lnTo>
              <a:lnTo>
                <a:pt x="120616" y="4572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C19FE5-27D3-45B9-8F2F-E74BE003B85C}">
      <dsp:nvSpPr>
        <dsp:cNvPr id="0" name=""/>
        <dsp:cNvSpPr/>
      </dsp:nvSpPr>
      <dsp:spPr>
        <a:xfrm>
          <a:off x="1679376" y="2354189"/>
          <a:ext cx="120616" cy="425376"/>
        </a:xfrm>
        <a:custGeom>
          <a:avLst/>
          <a:gdLst/>
          <a:ahLst/>
          <a:cxnLst/>
          <a:rect l="0" t="0" r="0" b="0"/>
          <a:pathLst>
            <a:path>
              <a:moveTo>
                <a:pt x="0" y="425376"/>
              </a:moveTo>
              <a:lnTo>
                <a:pt x="60308" y="425376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9849C9-2195-4767-9CDC-1321699FE199}">
      <dsp:nvSpPr>
        <dsp:cNvPr id="0" name=""/>
        <dsp:cNvSpPr/>
      </dsp:nvSpPr>
      <dsp:spPr>
        <a:xfrm>
          <a:off x="3476857" y="2111116"/>
          <a:ext cx="120616" cy="2430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243072"/>
              </a:lnTo>
              <a:lnTo>
                <a:pt x="120616" y="24307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8F4DF6-29D2-4FA7-9FF8-E28BD255BA3B}">
      <dsp:nvSpPr>
        <dsp:cNvPr id="0" name=""/>
        <dsp:cNvSpPr/>
      </dsp:nvSpPr>
      <dsp:spPr>
        <a:xfrm>
          <a:off x="3476857" y="2065396"/>
          <a:ext cx="12061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0616" y="4572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722522-7827-4017-A869-947911B776C9}">
      <dsp:nvSpPr>
        <dsp:cNvPr id="0" name=""/>
        <dsp:cNvSpPr/>
      </dsp:nvSpPr>
      <dsp:spPr>
        <a:xfrm>
          <a:off x="3476857" y="1868044"/>
          <a:ext cx="120616" cy="243072"/>
        </a:xfrm>
        <a:custGeom>
          <a:avLst/>
          <a:gdLst/>
          <a:ahLst/>
          <a:cxnLst/>
          <a:rect l="0" t="0" r="0" b="0"/>
          <a:pathLst>
            <a:path>
              <a:moveTo>
                <a:pt x="0" y="243072"/>
              </a:moveTo>
              <a:lnTo>
                <a:pt x="60308" y="243072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F55CDF-60B2-45DA-B0E7-7958A1769F24}">
      <dsp:nvSpPr>
        <dsp:cNvPr id="0" name=""/>
        <dsp:cNvSpPr/>
      </dsp:nvSpPr>
      <dsp:spPr>
        <a:xfrm>
          <a:off x="1679376" y="2111116"/>
          <a:ext cx="120616" cy="668449"/>
        </a:xfrm>
        <a:custGeom>
          <a:avLst/>
          <a:gdLst/>
          <a:ahLst/>
          <a:cxnLst/>
          <a:rect l="0" t="0" r="0" b="0"/>
          <a:pathLst>
            <a:path>
              <a:moveTo>
                <a:pt x="0" y="668449"/>
              </a:moveTo>
              <a:lnTo>
                <a:pt x="60308" y="668449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27303-3534-4C32-8953-471A4FA37938}">
      <dsp:nvSpPr>
        <dsp:cNvPr id="0" name=""/>
        <dsp:cNvSpPr/>
      </dsp:nvSpPr>
      <dsp:spPr>
        <a:xfrm>
          <a:off x="1679376" y="1138826"/>
          <a:ext cx="120616" cy="6076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607681"/>
              </a:lnTo>
              <a:lnTo>
                <a:pt x="120616" y="607681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CBE215-A9F2-4DD3-8305-7D56C66596EB}">
      <dsp:nvSpPr>
        <dsp:cNvPr id="0" name=""/>
        <dsp:cNvSpPr/>
      </dsp:nvSpPr>
      <dsp:spPr>
        <a:xfrm>
          <a:off x="3476857" y="1503435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121536"/>
              </a:lnTo>
              <a:lnTo>
                <a:pt x="120616" y="121536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DF5E4C-16C7-42A7-AC17-27027C9F7D17}">
      <dsp:nvSpPr>
        <dsp:cNvPr id="0" name=""/>
        <dsp:cNvSpPr/>
      </dsp:nvSpPr>
      <dsp:spPr>
        <a:xfrm>
          <a:off x="3476857" y="1381899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121536"/>
              </a:moveTo>
              <a:lnTo>
                <a:pt x="60308" y="121536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BDAFFF-A678-4151-A794-37B67C5ED951}">
      <dsp:nvSpPr>
        <dsp:cNvPr id="0" name=""/>
        <dsp:cNvSpPr/>
      </dsp:nvSpPr>
      <dsp:spPr>
        <a:xfrm>
          <a:off x="1679376" y="1138826"/>
          <a:ext cx="120616" cy="3646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364608"/>
              </a:lnTo>
              <a:lnTo>
                <a:pt x="120616" y="36460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9D0BA8-E02B-4529-BEE0-8916AFEC19D4}">
      <dsp:nvSpPr>
        <dsp:cNvPr id="0" name=""/>
        <dsp:cNvSpPr/>
      </dsp:nvSpPr>
      <dsp:spPr>
        <a:xfrm>
          <a:off x="3476857" y="1017290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121536"/>
              </a:lnTo>
              <a:lnTo>
                <a:pt x="120616" y="121536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4300A0-2E06-4AF8-9A88-8C26E2BF0E21}">
      <dsp:nvSpPr>
        <dsp:cNvPr id="0" name=""/>
        <dsp:cNvSpPr/>
      </dsp:nvSpPr>
      <dsp:spPr>
        <a:xfrm>
          <a:off x="3476857" y="895754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121536"/>
              </a:moveTo>
              <a:lnTo>
                <a:pt x="60308" y="121536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E27457-98B9-4F83-908B-0572DB35C7D0}">
      <dsp:nvSpPr>
        <dsp:cNvPr id="0" name=""/>
        <dsp:cNvSpPr/>
      </dsp:nvSpPr>
      <dsp:spPr>
        <a:xfrm>
          <a:off x="1679376" y="1017290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121536"/>
              </a:moveTo>
              <a:lnTo>
                <a:pt x="60308" y="121536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AD39D-5BCA-40BC-B78B-D8AC3F01E5D8}">
      <dsp:nvSpPr>
        <dsp:cNvPr id="0" name=""/>
        <dsp:cNvSpPr/>
      </dsp:nvSpPr>
      <dsp:spPr>
        <a:xfrm>
          <a:off x="1679376" y="774218"/>
          <a:ext cx="120616" cy="364608"/>
        </a:xfrm>
        <a:custGeom>
          <a:avLst/>
          <a:gdLst/>
          <a:ahLst/>
          <a:cxnLst/>
          <a:rect l="0" t="0" r="0" b="0"/>
          <a:pathLst>
            <a:path>
              <a:moveTo>
                <a:pt x="0" y="364608"/>
              </a:moveTo>
              <a:lnTo>
                <a:pt x="60308" y="364608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11407B-92FC-43A5-AC18-DC624A8DCF58}">
      <dsp:nvSpPr>
        <dsp:cNvPr id="0" name=""/>
        <dsp:cNvSpPr/>
      </dsp:nvSpPr>
      <dsp:spPr>
        <a:xfrm>
          <a:off x="3476857" y="531145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308" y="0"/>
              </a:lnTo>
              <a:lnTo>
                <a:pt x="60308" y="121536"/>
              </a:lnTo>
              <a:lnTo>
                <a:pt x="120616" y="121536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2DE953-76C4-40BB-AD80-DC294D704CA1}">
      <dsp:nvSpPr>
        <dsp:cNvPr id="0" name=""/>
        <dsp:cNvSpPr/>
      </dsp:nvSpPr>
      <dsp:spPr>
        <a:xfrm>
          <a:off x="3476857" y="409609"/>
          <a:ext cx="120616" cy="121536"/>
        </a:xfrm>
        <a:custGeom>
          <a:avLst/>
          <a:gdLst/>
          <a:ahLst/>
          <a:cxnLst/>
          <a:rect l="0" t="0" r="0" b="0"/>
          <a:pathLst>
            <a:path>
              <a:moveTo>
                <a:pt x="0" y="121536"/>
              </a:moveTo>
              <a:lnTo>
                <a:pt x="60308" y="121536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C741A-8199-4102-ABD6-C7DBEE800ED3}">
      <dsp:nvSpPr>
        <dsp:cNvPr id="0" name=""/>
        <dsp:cNvSpPr/>
      </dsp:nvSpPr>
      <dsp:spPr>
        <a:xfrm>
          <a:off x="1679376" y="531145"/>
          <a:ext cx="120616" cy="607681"/>
        </a:xfrm>
        <a:custGeom>
          <a:avLst/>
          <a:gdLst/>
          <a:ahLst/>
          <a:cxnLst/>
          <a:rect l="0" t="0" r="0" b="0"/>
          <a:pathLst>
            <a:path>
              <a:moveTo>
                <a:pt x="0" y="607681"/>
              </a:moveTo>
              <a:lnTo>
                <a:pt x="60308" y="607681"/>
              </a:lnTo>
              <a:lnTo>
                <a:pt x="60308" y="0"/>
              </a:lnTo>
              <a:lnTo>
                <a:pt x="120616" y="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62467E-FB07-4CD5-B711-C37DA288C54F}">
      <dsp:nvSpPr>
        <dsp:cNvPr id="0" name=""/>
        <dsp:cNvSpPr/>
      </dsp:nvSpPr>
      <dsp:spPr>
        <a:xfrm>
          <a:off x="2511" y="1054983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D</a:t>
          </a:r>
          <a:r>
            <a:rPr lang="zh-CN" altLang="en-US" sz="900" kern="1200"/>
            <a:t>系列智慧公寓终端前置系统</a:t>
          </a:r>
        </a:p>
      </dsp:txBody>
      <dsp:txXfrm>
        <a:off x="2511" y="1054983"/>
        <a:ext cx="1676864" cy="167687"/>
      </dsp:txXfrm>
    </dsp:sp>
    <dsp:sp modelId="{524F5963-AF45-42D3-BB98-EBAC0C20B3F8}">
      <dsp:nvSpPr>
        <dsp:cNvPr id="0" name=""/>
        <dsp:cNvSpPr/>
      </dsp:nvSpPr>
      <dsp:spPr>
        <a:xfrm>
          <a:off x="1799992" y="447302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数据接收与应答</a:t>
          </a:r>
        </a:p>
      </dsp:txBody>
      <dsp:txXfrm>
        <a:off x="1799992" y="447302"/>
        <a:ext cx="1676864" cy="167687"/>
      </dsp:txXfrm>
    </dsp:sp>
    <dsp:sp modelId="{0D8E7792-F284-49B6-A3F3-9737FE41D58D}">
      <dsp:nvSpPr>
        <dsp:cNvPr id="0" name=""/>
        <dsp:cNvSpPr/>
      </dsp:nvSpPr>
      <dsp:spPr>
        <a:xfrm>
          <a:off x="3597473" y="325765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消费数据接收</a:t>
          </a:r>
        </a:p>
      </dsp:txBody>
      <dsp:txXfrm>
        <a:off x="3597473" y="325765"/>
        <a:ext cx="1676864" cy="167687"/>
      </dsp:txXfrm>
    </dsp:sp>
    <dsp:sp modelId="{BACE110C-D272-4A3B-9074-061F1E488381}">
      <dsp:nvSpPr>
        <dsp:cNvPr id="0" name=""/>
        <dsp:cNvSpPr/>
      </dsp:nvSpPr>
      <dsp:spPr>
        <a:xfrm>
          <a:off x="3597473" y="568838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心跳包应答</a:t>
          </a:r>
        </a:p>
      </dsp:txBody>
      <dsp:txXfrm>
        <a:off x="3597473" y="568838"/>
        <a:ext cx="1676864" cy="167687"/>
      </dsp:txXfrm>
    </dsp:sp>
    <dsp:sp modelId="{2E09D3E7-023B-494F-9456-7CAF8365DB1F}">
      <dsp:nvSpPr>
        <dsp:cNvPr id="0" name=""/>
        <dsp:cNvSpPr/>
      </dsp:nvSpPr>
      <dsp:spPr>
        <a:xfrm>
          <a:off x="1799992" y="690374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任务接收</a:t>
          </a:r>
        </a:p>
      </dsp:txBody>
      <dsp:txXfrm>
        <a:off x="1799992" y="690374"/>
        <a:ext cx="1676864" cy="167687"/>
      </dsp:txXfrm>
    </dsp:sp>
    <dsp:sp modelId="{2613787C-348D-4762-893D-486243AE6135}">
      <dsp:nvSpPr>
        <dsp:cNvPr id="0" name=""/>
        <dsp:cNvSpPr/>
      </dsp:nvSpPr>
      <dsp:spPr>
        <a:xfrm>
          <a:off x="1799992" y="933447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数据分析</a:t>
          </a:r>
        </a:p>
      </dsp:txBody>
      <dsp:txXfrm>
        <a:off x="1799992" y="933447"/>
        <a:ext cx="1676864" cy="167687"/>
      </dsp:txXfrm>
    </dsp:sp>
    <dsp:sp modelId="{C8F87355-3C05-4326-B063-D3520A187A8A}">
      <dsp:nvSpPr>
        <dsp:cNvPr id="0" name=""/>
        <dsp:cNvSpPr/>
      </dsp:nvSpPr>
      <dsp:spPr>
        <a:xfrm>
          <a:off x="3597473" y="811910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交易数据分析</a:t>
          </a:r>
        </a:p>
      </dsp:txBody>
      <dsp:txXfrm>
        <a:off x="3597473" y="811910"/>
        <a:ext cx="1676864" cy="167687"/>
      </dsp:txXfrm>
    </dsp:sp>
    <dsp:sp modelId="{854F7365-B7E3-41B1-9853-86AFDEACC57C}">
      <dsp:nvSpPr>
        <dsp:cNvPr id="0" name=""/>
        <dsp:cNvSpPr/>
      </dsp:nvSpPr>
      <dsp:spPr>
        <a:xfrm>
          <a:off x="3597473" y="1054983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监控数据分析</a:t>
          </a:r>
        </a:p>
      </dsp:txBody>
      <dsp:txXfrm>
        <a:off x="3597473" y="1054983"/>
        <a:ext cx="1676864" cy="167687"/>
      </dsp:txXfrm>
    </dsp:sp>
    <dsp:sp modelId="{B0DE2A4C-1CD2-4ACA-8C1F-F4B47917B5C0}">
      <dsp:nvSpPr>
        <dsp:cNvPr id="0" name=""/>
        <dsp:cNvSpPr/>
      </dsp:nvSpPr>
      <dsp:spPr>
        <a:xfrm>
          <a:off x="1799992" y="1419592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系统管理</a:t>
          </a:r>
        </a:p>
      </dsp:txBody>
      <dsp:txXfrm>
        <a:off x="1799992" y="1419592"/>
        <a:ext cx="1676864" cy="167687"/>
      </dsp:txXfrm>
    </dsp:sp>
    <dsp:sp modelId="{FDED5ED5-FA93-410D-AD50-D8596CE761B4}">
      <dsp:nvSpPr>
        <dsp:cNvPr id="0" name=""/>
        <dsp:cNvSpPr/>
      </dsp:nvSpPr>
      <dsp:spPr>
        <a:xfrm>
          <a:off x="3597473" y="1298055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系统参数配置</a:t>
          </a:r>
        </a:p>
      </dsp:txBody>
      <dsp:txXfrm>
        <a:off x="3597473" y="1298055"/>
        <a:ext cx="1676864" cy="167687"/>
      </dsp:txXfrm>
    </dsp:sp>
    <dsp:sp modelId="{525A680F-FC70-4A38-BBE0-6981CFCC654B}">
      <dsp:nvSpPr>
        <dsp:cNvPr id="0" name=""/>
        <dsp:cNvSpPr/>
      </dsp:nvSpPr>
      <dsp:spPr>
        <a:xfrm>
          <a:off x="3597473" y="1541128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数据管理</a:t>
          </a:r>
        </a:p>
      </dsp:txBody>
      <dsp:txXfrm>
        <a:off x="3597473" y="1541128"/>
        <a:ext cx="1676864" cy="167687"/>
      </dsp:txXfrm>
    </dsp:sp>
    <dsp:sp modelId="{C120EF29-2575-4DA7-A1D9-73BD23F89AAA}">
      <dsp:nvSpPr>
        <dsp:cNvPr id="0" name=""/>
        <dsp:cNvSpPr/>
      </dsp:nvSpPr>
      <dsp:spPr>
        <a:xfrm>
          <a:off x="1799992" y="1662664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日志管理</a:t>
          </a:r>
        </a:p>
      </dsp:txBody>
      <dsp:txXfrm>
        <a:off x="1799992" y="1662664"/>
        <a:ext cx="1676864" cy="167687"/>
      </dsp:txXfrm>
    </dsp:sp>
    <dsp:sp modelId="{6BCA7F17-C6D1-48E3-B88A-1BC19785476A}">
      <dsp:nvSpPr>
        <dsp:cNvPr id="0" name=""/>
        <dsp:cNvSpPr/>
      </dsp:nvSpPr>
      <dsp:spPr>
        <a:xfrm>
          <a:off x="2511" y="2695722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A</a:t>
          </a:r>
          <a:r>
            <a:rPr lang="zh-CN" altLang="en-US" sz="900" kern="1200"/>
            <a:t>系列联网水控前置系统</a:t>
          </a:r>
        </a:p>
      </dsp:txBody>
      <dsp:txXfrm>
        <a:off x="2511" y="2695722"/>
        <a:ext cx="1676864" cy="167687"/>
      </dsp:txXfrm>
    </dsp:sp>
    <dsp:sp modelId="{B8911FB3-C333-4B8F-B5FB-CB04D8B5BECF}">
      <dsp:nvSpPr>
        <dsp:cNvPr id="0" name=""/>
        <dsp:cNvSpPr/>
      </dsp:nvSpPr>
      <dsp:spPr>
        <a:xfrm>
          <a:off x="1799992" y="2027273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终端通信</a:t>
          </a:r>
        </a:p>
      </dsp:txBody>
      <dsp:txXfrm>
        <a:off x="1799992" y="2027273"/>
        <a:ext cx="1676864" cy="167687"/>
      </dsp:txXfrm>
    </dsp:sp>
    <dsp:sp modelId="{FB266168-F270-42A2-A6A8-44DD19EA9E97}">
      <dsp:nvSpPr>
        <dsp:cNvPr id="0" name=""/>
        <dsp:cNvSpPr/>
      </dsp:nvSpPr>
      <dsp:spPr>
        <a:xfrm>
          <a:off x="3597473" y="1784200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数据采集</a:t>
          </a:r>
        </a:p>
      </dsp:txBody>
      <dsp:txXfrm>
        <a:off x="3597473" y="1784200"/>
        <a:ext cx="1676864" cy="167687"/>
      </dsp:txXfrm>
    </dsp:sp>
    <dsp:sp modelId="{FA620497-4116-4DFC-89C3-9E61B71FB5EE}">
      <dsp:nvSpPr>
        <dsp:cNvPr id="0" name=""/>
        <dsp:cNvSpPr/>
      </dsp:nvSpPr>
      <dsp:spPr>
        <a:xfrm>
          <a:off x="3597473" y="2027273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参数下载</a:t>
          </a:r>
        </a:p>
      </dsp:txBody>
      <dsp:txXfrm>
        <a:off x="3597473" y="2027273"/>
        <a:ext cx="1676864" cy="167687"/>
      </dsp:txXfrm>
    </dsp:sp>
    <dsp:sp modelId="{7B6ECA24-5F8C-4127-AA7E-FCD867D54E42}">
      <dsp:nvSpPr>
        <dsp:cNvPr id="0" name=""/>
        <dsp:cNvSpPr/>
      </dsp:nvSpPr>
      <dsp:spPr>
        <a:xfrm>
          <a:off x="3597473" y="2270345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权限下载</a:t>
          </a:r>
        </a:p>
      </dsp:txBody>
      <dsp:txXfrm>
        <a:off x="3597473" y="2270345"/>
        <a:ext cx="1676864" cy="167687"/>
      </dsp:txXfrm>
    </dsp:sp>
    <dsp:sp modelId="{2A9F7EB6-9076-4C66-AA3C-C1DDBC49EAD5}">
      <dsp:nvSpPr>
        <dsp:cNvPr id="0" name=""/>
        <dsp:cNvSpPr/>
      </dsp:nvSpPr>
      <dsp:spPr>
        <a:xfrm>
          <a:off x="1799992" y="2270345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任务接收</a:t>
          </a:r>
        </a:p>
      </dsp:txBody>
      <dsp:txXfrm>
        <a:off x="1799992" y="2270345"/>
        <a:ext cx="1676864" cy="167687"/>
      </dsp:txXfrm>
    </dsp:sp>
    <dsp:sp modelId="{B618DA5C-EBD0-46B3-ADB7-F74A803B7DB0}">
      <dsp:nvSpPr>
        <dsp:cNvPr id="0" name=""/>
        <dsp:cNvSpPr/>
      </dsp:nvSpPr>
      <dsp:spPr>
        <a:xfrm>
          <a:off x="1799992" y="2634954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数据分析</a:t>
          </a:r>
        </a:p>
      </dsp:txBody>
      <dsp:txXfrm>
        <a:off x="1799992" y="2634954"/>
        <a:ext cx="1676864" cy="167687"/>
      </dsp:txXfrm>
    </dsp:sp>
    <dsp:sp modelId="{A259EC7F-9268-42AE-AFF5-37A69B54A420}">
      <dsp:nvSpPr>
        <dsp:cNvPr id="0" name=""/>
        <dsp:cNvSpPr/>
      </dsp:nvSpPr>
      <dsp:spPr>
        <a:xfrm>
          <a:off x="3597473" y="2513418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门禁数据分析</a:t>
          </a:r>
        </a:p>
      </dsp:txBody>
      <dsp:txXfrm>
        <a:off x="3597473" y="2513418"/>
        <a:ext cx="1676864" cy="167687"/>
      </dsp:txXfrm>
    </dsp:sp>
    <dsp:sp modelId="{A32DC36F-5D3A-4D62-B8F0-152C86C19B8D}">
      <dsp:nvSpPr>
        <dsp:cNvPr id="0" name=""/>
        <dsp:cNvSpPr/>
      </dsp:nvSpPr>
      <dsp:spPr>
        <a:xfrm>
          <a:off x="3597473" y="2756490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监控数据分析</a:t>
          </a:r>
        </a:p>
      </dsp:txBody>
      <dsp:txXfrm>
        <a:off x="3597473" y="2756490"/>
        <a:ext cx="1676864" cy="167687"/>
      </dsp:txXfrm>
    </dsp:sp>
    <dsp:sp modelId="{F369E881-D7F6-4A43-898E-EB9E7A163E6D}">
      <dsp:nvSpPr>
        <dsp:cNvPr id="0" name=""/>
        <dsp:cNvSpPr/>
      </dsp:nvSpPr>
      <dsp:spPr>
        <a:xfrm>
          <a:off x="1799992" y="3121099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系统管理</a:t>
          </a:r>
        </a:p>
      </dsp:txBody>
      <dsp:txXfrm>
        <a:off x="1799992" y="3121099"/>
        <a:ext cx="1676864" cy="167687"/>
      </dsp:txXfrm>
    </dsp:sp>
    <dsp:sp modelId="{CCEFF4DE-3515-4C3B-965B-39C57054D57C}">
      <dsp:nvSpPr>
        <dsp:cNvPr id="0" name=""/>
        <dsp:cNvSpPr/>
      </dsp:nvSpPr>
      <dsp:spPr>
        <a:xfrm>
          <a:off x="3597473" y="2999563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系统参数配置</a:t>
          </a:r>
        </a:p>
      </dsp:txBody>
      <dsp:txXfrm>
        <a:off x="3597473" y="2999563"/>
        <a:ext cx="1676864" cy="167687"/>
      </dsp:txXfrm>
    </dsp:sp>
    <dsp:sp modelId="{BB88E179-19C5-4CC4-ADD3-EF18F5BCCC2D}">
      <dsp:nvSpPr>
        <dsp:cNvPr id="0" name=""/>
        <dsp:cNvSpPr/>
      </dsp:nvSpPr>
      <dsp:spPr>
        <a:xfrm>
          <a:off x="3597473" y="3242635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数据管理</a:t>
          </a:r>
        </a:p>
      </dsp:txBody>
      <dsp:txXfrm>
        <a:off x="3597473" y="3242635"/>
        <a:ext cx="1676864" cy="167687"/>
      </dsp:txXfrm>
    </dsp:sp>
    <dsp:sp modelId="{EFF22DC7-27F4-45D3-8C79-A0773985EBDA}">
      <dsp:nvSpPr>
        <dsp:cNvPr id="0" name=""/>
        <dsp:cNvSpPr/>
      </dsp:nvSpPr>
      <dsp:spPr>
        <a:xfrm>
          <a:off x="1799992" y="3364171"/>
          <a:ext cx="1676864" cy="167687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日志管理</a:t>
          </a:r>
        </a:p>
      </dsp:txBody>
      <dsp:txXfrm>
        <a:off x="1799992" y="3364171"/>
        <a:ext cx="1676864" cy="167687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ECEF2C9-CCED-4DF9-8A72-E304BD917A22}">
      <dsp:nvSpPr>
        <dsp:cNvPr id="0" name=""/>
        <dsp:cNvSpPr/>
      </dsp:nvSpPr>
      <dsp:spPr>
        <a:xfrm>
          <a:off x="1402812" y="890587"/>
          <a:ext cx="223325" cy="7202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1662" y="0"/>
              </a:lnTo>
              <a:lnTo>
                <a:pt x="111662" y="720226"/>
              </a:lnTo>
              <a:lnTo>
                <a:pt x="223325" y="72022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1E5B3F-9347-4B57-A913-6EBA168F7D38}">
      <dsp:nvSpPr>
        <dsp:cNvPr id="0" name=""/>
        <dsp:cNvSpPr/>
      </dsp:nvSpPr>
      <dsp:spPr>
        <a:xfrm>
          <a:off x="1402812" y="890587"/>
          <a:ext cx="223325" cy="240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1662" y="0"/>
              </a:lnTo>
              <a:lnTo>
                <a:pt x="111662" y="240075"/>
              </a:lnTo>
              <a:lnTo>
                <a:pt x="223325" y="24007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482352-F428-4B20-AC7B-AA53F452B9F8}">
      <dsp:nvSpPr>
        <dsp:cNvPr id="0" name=""/>
        <dsp:cNvSpPr/>
      </dsp:nvSpPr>
      <dsp:spPr>
        <a:xfrm>
          <a:off x="1402812" y="650512"/>
          <a:ext cx="223325" cy="240075"/>
        </a:xfrm>
        <a:custGeom>
          <a:avLst/>
          <a:gdLst/>
          <a:ahLst/>
          <a:cxnLst/>
          <a:rect l="0" t="0" r="0" b="0"/>
          <a:pathLst>
            <a:path>
              <a:moveTo>
                <a:pt x="0" y="240075"/>
              </a:moveTo>
              <a:lnTo>
                <a:pt x="111662" y="240075"/>
              </a:lnTo>
              <a:lnTo>
                <a:pt x="111662" y="0"/>
              </a:lnTo>
              <a:lnTo>
                <a:pt x="223325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324F44-85E6-42B3-8CD9-44B13D399D98}">
      <dsp:nvSpPr>
        <dsp:cNvPr id="0" name=""/>
        <dsp:cNvSpPr/>
      </dsp:nvSpPr>
      <dsp:spPr>
        <a:xfrm>
          <a:off x="1402812" y="170361"/>
          <a:ext cx="223325" cy="720226"/>
        </a:xfrm>
        <a:custGeom>
          <a:avLst/>
          <a:gdLst/>
          <a:ahLst/>
          <a:cxnLst/>
          <a:rect l="0" t="0" r="0" b="0"/>
          <a:pathLst>
            <a:path>
              <a:moveTo>
                <a:pt x="0" y="720226"/>
              </a:moveTo>
              <a:lnTo>
                <a:pt x="111662" y="720226"/>
              </a:lnTo>
              <a:lnTo>
                <a:pt x="111662" y="0"/>
              </a:lnTo>
              <a:lnTo>
                <a:pt x="223325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62467E-FB07-4CD5-B711-C37DA288C54F}">
      <dsp:nvSpPr>
        <dsp:cNvPr id="0" name=""/>
        <dsp:cNvSpPr/>
      </dsp:nvSpPr>
      <dsp:spPr>
        <a:xfrm>
          <a:off x="286182" y="720301"/>
          <a:ext cx="1116629" cy="3405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大门出入管理系统</a:t>
          </a:r>
        </a:p>
      </dsp:txBody>
      <dsp:txXfrm>
        <a:off x="286182" y="720301"/>
        <a:ext cx="1116629" cy="340572"/>
      </dsp:txXfrm>
    </dsp:sp>
    <dsp:sp modelId="{CA3F8742-140B-44EE-B093-6D6D2132F4FF}">
      <dsp:nvSpPr>
        <dsp:cNvPr id="0" name=""/>
        <dsp:cNvSpPr/>
      </dsp:nvSpPr>
      <dsp:spPr>
        <a:xfrm>
          <a:off x="1626137" y="75"/>
          <a:ext cx="1116629" cy="3405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系统参数管理</a:t>
          </a:r>
        </a:p>
      </dsp:txBody>
      <dsp:txXfrm>
        <a:off x="1626137" y="75"/>
        <a:ext cx="1116629" cy="340572"/>
      </dsp:txXfrm>
    </dsp:sp>
    <dsp:sp modelId="{8ECC5DC0-BFC8-4A8B-AA9A-F80DA88DA093}">
      <dsp:nvSpPr>
        <dsp:cNvPr id="0" name=""/>
        <dsp:cNvSpPr/>
      </dsp:nvSpPr>
      <dsp:spPr>
        <a:xfrm>
          <a:off x="1626137" y="480226"/>
          <a:ext cx="1116629" cy="3405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请假管理</a:t>
          </a:r>
        </a:p>
      </dsp:txBody>
      <dsp:txXfrm>
        <a:off x="1626137" y="480226"/>
        <a:ext cx="1116629" cy="340572"/>
      </dsp:txXfrm>
    </dsp:sp>
    <dsp:sp modelId="{060A2910-0AF0-4FDD-A595-36F23A702989}">
      <dsp:nvSpPr>
        <dsp:cNvPr id="0" name=""/>
        <dsp:cNvSpPr/>
      </dsp:nvSpPr>
      <dsp:spPr>
        <a:xfrm>
          <a:off x="1626137" y="960376"/>
          <a:ext cx="1116629" cy="3405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出入明细查询</a:t>
          </a:r>
        </a:p>
      </dsp:txBody>
      <dsp:txXfrm>
        <a:off x="1626137" y="960376"/>
        <a:ext cx="1116629" cy="340572"/>
      </dsp:txXfrm>
    </dsp:sp>
    <dsp:sp modelId="{D397FA34-97DD-49EC-B813-9E02EBA491A1}">
      <dsp:nvSpPr>
        <dsp:cNvPr id="0" name=""/>
        <dsp:cNvSpPr/>
      </dsp:nvSpPr>
      <dsp:spPr>
        <a:xfrm>
          <a:off x="1626137" y="1440527"/>
          <a:ext cx="1116629" cy="3405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出入统计查询</a:t>
          </a:r>
        </a:p>
      </dsp:txBody>
      <dsp:txXfrm>
        <a:off x="1626137" y="1440527"/>
        <a:ext cx="1116629" cy="3405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C0C5C7-933A-459B-8A13-8EE647C83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6426</TotalTime>
  <Pages>125</Pages>
  <Words>12750</Words>
  <Characters>72678</Characters>
  <Application>Microsoft Office Word</Application>
  <DocSecurity>0</DocSecurity>
  <Lines>605</Lines>
  <Paragraphs>170</Paragraphs>
  <ScaleCrop>false</ScaleCrop>
  <Company>Lenovo</Company>
  <LinksUpToDate>false</LinksUpToDate>
  <CharactersWithSpaces>85258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杨洁</dc:creator>
  <cp:lastModifiedBy>杨 洁</cp:lastModifiedBy>
  <cp:revision>119</cp:revision>
  <cp:lastPrinted>2014-03-10T00:38:00Z</cp:lastPrinted>
  <dcterms:created xsi:type="dcterms:W3CDTF">2018-03-16T04:33:00Z</dcterms:created>
  <dcterms:modified xsi:type="dcterms:W3CDTF">2018-04-22T14:46:00Z</dcterms:modified>
</cp:coreProperties>
</file>